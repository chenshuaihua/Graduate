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07FF1258"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w:t>
      </w:r>
      <w:proofErr w:type="gramStart"/>
      <w:r w:rsidR="00CD7FF0">
        <w:rPr>
          <w:rFonts w:hint="eastAsia"/>
          <w:color w:val="000000"/>
          <w:sz w:val="24"/>
          <w:u w:val="single"/>
        </w:rPr>
        <w:t>向量机</w:t>
      </w:r>
      <w:proofErr w:type="gramEnd"/>
      <w:r w:rsidR="00CD7FF0">
        <w:rPr>
          <w:rFonts w:hint="eastAsia"/>
          <w:color w:val="000000"/>
          <w:sz w:val="24"/>
          <w:u w:val="single"/>
        </w:rPr>
        <w:t>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proofErr w:type="gramStart"/>
      <w:r w:rsidR="001D50B9">
        <w:rPr>
          <w:rFonts w:hint="eastAsia"/>
          <w:color w:val="000000"/>
          <w:sz w:val="24"/>
          <w:u w:val="single"/>
        </w:rPr>
        <w:t>自实</w:t>
      </w:r>
      <w:proofErr w:type="gramEnd"/>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proofErr w:type="gramStart"/>
      <w:r w:rsidR="00CD7FF0">
        <w:rPr>
          <w:rFonts w:hint="eastAsia"/>
          <w:sz w:val="24"/>
          <w:u w:val="single"/>
        </w:rPr>
        <w:t>陈帅华</w:t>
      </w:r>
      <w:proofErr w:type="gramEnd"/>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w:t>
      </w:r>
      <w:proofErr w:type="gramStart"/>
      <w:r w:rsidR="00EA2012">
        <w:rPr>
          <w:rFonts w:eastAsia="宋体" w:hint="eastAsia"/>
          <w:b/>
          <w:bCs/>
        </w:rPr>
        <w:t>向量机</w:t>
      </w:r>
      <w:proofErr w:type="gramEnd"/>
      <w:r w:rsidR="00EA2012">
        <w:rPr>
          <w:rFonts w:eastAsia="宋体" w:hint="eastAsia"/>
          <w:b/>
          <w:bCs/>
        </w:rPr>
        <w:t>的癫痫脑电信号分类</w:t>
      </w:r>
    </w:p>
    <w:bookmarkEnd w:id="0"/>
    <w:p w14:paraId="1B6FC895" w14:textId="77777777"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0EADFD68"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w:t>
      </w:r>
      <w:proofErr w:type="gramStart"/>
      <w:r w:rsidRPr="00B46023">
        <w:t>段前</w:t>
      </w:r>
      <w:proofErr w:type="gramEnd"/>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7777777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2A1603" w:rsidRPr="00B46023">
        <w:rPr>
          <w:sz w:val="24"/>
        </w:rPr>
        <w:t>XXXXXXXXXXXXXXXXXXXXXXXXXXXXXXX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w:t>
      </w:r>
      <w:proofErr w:type="gramStart"/>
      <w:r w:rsidRPr="00B46023">
        <w:t>段前</w:t>
      </w:r>
      <w:proofErr w:type="gramEnd"/>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08B6D70D" w14:textId="049D2E49" w:rsidR="00A0312E"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221441" w:history="1">
        <w:r w:rsidR="00A0312E" w:rsidRPr="008A7483">
          <w:rPr>
            <w:rStyle w:val="af0"/>
            <w:noProof/>
          </w:rPr>
          <w:t>前</w:t>
        </w:r>
        <w:r w:rsidR="00A0312E" w:rsidRPr="008A7483">
          <w:rPr>
            <w:rStyle w:val="af0"/>
            <w:noProof/>
          </w:rPr>
          <w:t xml:space="preserve">  </w:t>
        </w:r>
        <w:r w:rsidR="00A0312E" w:rsidRPr="008A7483">
          <w:rPr>
            <w:rStyle w:val="af0"/>
            <w:noProof/>
          </w:rPr>
          <w:t>言</w:t>
        </w:r>
        <w:r w:rsidR="00A0312E">
          <w:rPr>
            <w:noProof/>
            <w:webHidden/>
          </w:rPr>
          <w:tab/>
        </w:r>
        <w:r w:rsidR="00A0312E">
          <w:rPr>
            <w:noProof/>
            <w:webHidden/>
          </w:rPr>
          <w:fldChar w:fldCharType="begin"/>
        </w:r>
        <w:r w:rsidR="00A0312E">
          <w:rPr>
            <w:noProof/>
            <w:webHidden/>
          </w:rPr>
          <w:instrText xml:space="preserve"> PAGEREF _Toc40221441 \h </w:instrText>
        </w:r>
        <w:r w:rsidR="00A0312E">
          <w:rPr>
            <w:noProof/>
            <w:webHidden/>
          </w:rPr>
        </w:r>
        <w:r w:rsidR="00A0312E">
          <w:rPr>
            <w:noProof/>
            <w:webHidden/>
          </w:rPr>
          <w:fldChar w:fldCharType="separate"/>
        </w:r>
        <w:r w:rsidR="00B17B65">
          <w:rPr>
            <w:noProof/>
            <w:webHidden/>
          </w:rPr>
          <w:t>1</w:t>
        </w:r>
        <w:r w:rsidR="00A0312E">
          <w:rPr>
            <w:noProof/>
            <w:webHidden/>
          </w:rPr>
          <w:fldChar w:fldCharType="end"/>
        </w:r>
      </w:hyperlink>
    </w:p>
    <w:p w14:paraId="6964C218" w14:textId="6F71B34B" w:rsidR="00A0312E" w:rsidRDefault="002C1263">
      <w:pPr>
        <w:pStyle w:val="TOC1"/>
        <w:rPr>
          <w:rFonts w:asciiTheme="minorHAnsi" w:eastAsiaTheme="minorEastAsia" w:hAnsiTheme="minorHAnsi" w:cstheme="minorBidi"/>
          <w:b w:val="0"/>
          <w:noProof/>
          <w:sz w:val="21"/>
          <w:szCs w:val="22"/>
        </w:rPr>
      </w:pPr>
      <w:hyperlink w:anchor="_Toc40221442" w:history="1">
        <w:r w:rsidR="00A0312E" w:rsidRPr="008A7483">
          <w:rPr>
            <w:rStyle w:val="af0"/>
            <w:noProof/>
          </w:rPr>
          <w:t>第</w:t>
        </w:r>
        <w:r w:rsidR="00A0312E" w:rsidRPr="008A7483">
          <w:rPr>
            <w:rStyle w:val="af0"/>
            <w:noProof/>
          </w:rPr>
          <w:t>1</w:t>
        </w:r>
        <w:r w:rsidR="00A0312E" w:rsidRPr="008A7483">
          <w:rPr>
            <w:rStyle w:val="af0"/>
            <w:noProof/>
          </w:rPr>
          <w:t>章</w:t>
        </w:r>
        <w:r w:rsidR="00A0312E" w:rsidRPr="008A7483">
          <w:rPr>
            <w:rStyle w:val="af0"/>
            <w:noProof/>
          </w:rPr>
          <w:t xml:space="preserve">  </w:t>
        </w:r>
        <w:r w:rsidR="00A0312E" w:rsidRPr="008A7483">
          <w:rPr>
            <w:rStyle w:val="af0"/>
            <w:noProof/>
          </w:rPr>
          <w:t>绪论</w:t>
        </w:r>
        <w:r w:rsidR="00A0312E">
          <w:rPr>
            <w:noProof/>
            <w:webHidden/>
          </w:rPr>
          <w:tab/>
        </w:r>
        <w:r w:rsidR="00A0312E">
          <w:rPr>
            <w:noProof/>
            <w:webHidden/>
          </w:rPr>
          <w:fldChar w:fldCharType="begin"/>
        </w:r>
        <w:r w:rsidR="00A0312E">
          <w:rPr>
            <w:noProof/>
            <w:webHidden/>
          </w:rPr>
          <w:instrText xml:space="preserve"> PAGEREF _Toc40221442 \h </w:instrText>
        </w:r>
        <w:r w:rsidR="00A0312E">
          <w:rPr>
            <w:noProof/>
            <w:webHidden/>
          </w:rPr>
        </w:r>
        <w:r w:rsidR="00A0312E">
          <w:rPr>
            <w:noProof/>
            <w:webHidden/>
          </w:rPr>
          <w:fldChar w:fldCharType="separate"/>
        </w:r>
        <w:r w:rsidR="00B17B65">
          <w:rPr>
            <w:noProof/>
            <w:webHidden/>
          </w:rPr>
          <w:t>2</w:t>
        </w:r>
        <w:r w:rsidR="00A0312E">
          <w:rPr>
            <w:noProof/>
            <w:webHidden/>
          </w:rPr>
          <w:fldChar w:fldCharType="end"/>
        </w:r>
      </w:hyperlink>
    </w:p>
    <w:p w14:paraId="597711A5" w14:textId="0616F330" w:rsidR="00A0312E" w:rsidRDefault="002C1263">
      <w:pPr>
        <w:pStyle w:val="TOC2"/>
        <w:tabs>
          <w:tab w:val="right" w:leader="dot" w:pos="8834"/>
        </w:tabs>
        <w:rPr>
          <w:rFonts w:eastAsiaTheme="minorEastAsia" w:cstheme="minorBidi"/>
          <w:noProof/>
          <w:kern w:val="2"/>
          <w:sz w:val="21"/>
        </w:rPr>
      </w:pPr>
      <w:hyperlink w:anchor="_Toc40221443" w:history="1">
        <w:r w:rsidR="00A0312E" w:rsidRPr="008A7483">
          <w:rPr>
            <w:rStyle w:val="af0"/>
            <w:noProof/>
          </w:rPr>
          <w:t>第</w:t>
        </w:r>
        <w:r w:rsidR="00A0312E" w:rsidRPr="008A7483">
          <w:rPr>
            <w:rStyle w:val="af0"/>
            <w:rFonts w:ascii="Times New Roman" w:hAnsi="Times New Roman"/>
            <w:noProof/>
          </w:rPr>
          <w:t>1.1</w:t>
        </w:r>
        <w:r w:rsidR="00A0312E" w:rsidRPr="008A7483">
          <w:rPr>
            <w:rStyle w:val="af0"/>
            <w:noProof/>
          </w:rPr>
          <w:t>节</w:t>
        </w:r>
        <w:r w:rsidR="00A0312E" w:rsidRPr="008A7483">
          <w:rPr>
            <w:rStyle w:val="af0"/>
            <w:noProof/>
          </w:rPr>
          <w:t xml:space="preserve">  </w:t>
        </w:r>
        <w:r w:rsidR="00A0312E" w:rsidRPr="008A7483">
          <w:rPr>
            <w:rStyle w:val="af0"/>
            <w:noProof/>
          </w:rPr>
          <w:t>课题研究的背景与意义</w:t>
        </w:r>
        <w:r w:rsidR="00A0312E">
          <w:rPr>
            <w:noProof/>
            <w:webHidden/>
          </w:rPr>
          <w:tab/>
        </w:r>
        <w:r w:rsidR="00A0312E">
          <w:rPr>
            <w:noProof/>
            <w:webHidden/>
          </w:rPr>
          <w:fldChar w:fldCharType="begin"/>
        </w:r>
        <w:r w:rsidR="00A0312E">
          <w:rPr>
            <w:noProof/>
            <w:webHidden/>
          </w:rPr>
          <w:instrText xml:space="preserve"> PAGEREF _Toc40221443 \h </w:instrText>
        </w:r>
        <w:r w:rsidR="00A0312E">
          <w:rPr>
            <w:noProof/>
            <w:webHidden/>
          </w:rPr>
        </w:r>
        <w:r w:rsidR="00A0312E">
          <w:rPr>
            <w:noProof/>
            <w:webHidden/>
          </w:rPr>
          <w:fldChar w:fldCharType="separate"/>
        </w:r>
        <w:r w:rsidR="00B17B65">
          <w:rPr>
            <w:noProof/>
            <w:webHidden/>
          </w:rPr>
          <w:t>2</w:t>
        </w:r>
        <w:r w:rsidR="00A0312E">
          <w:rPr>
            <w:noProof/>
            <w:webHidden/>
          </w:rPr>
          <w:fldChar w:fldCharType="end"/>
        </w:r>
      </w:hyperlink>
    </w:p>
    <w:p w14:paraId="47ECDB9B" w14:textId="6E1A65BE" w:rsidR="00A0312E" w:rsidRDefault="002C1263">
      <w:pPr>
        <w:pStyle w:val="TOC2"/>
        <w:tabs>
          <w:tab w:val="right" w:leader="dot" w:pos="8834"/>
        </w:tabs>
        <w:rPr>
          <w:rFonts w:eastAsiaTheme="minorEastAsia" w:cstheme="minorBidi"/>
          <w:noProof/>
          <w:kern w:val="2"/>
          <w:sz w:val="21"/>
        </w:rPr>
      </w:pPr>
      <w:hyperlink w:anchor="_Toc40221444" w:history="1">
        <w:r w:rsidR="00A0312E" w:rsidRPr="008A7483">
          <w:rPr>
            <w:rStyle w:val="af0"/>
            <w:noProof/>
          </w:rPr>
          <w:t>第</w:t>
        </w:r>
        <w:r w:rsidR="00A0312E" w:rsidRPr="008A7483">
          <w:rPr>
            <w:rStyle w:val="af0"/>
            <w:rFonts w:ascii="Times New Roman" w:hAnsi="Times New Roman"/>
            <w:noProof/>
          </w:rPr>
          <w:t>1.2</w:t>
        </w:r>
        <w:r w:rsidR="00A0312E" w:rsidRPr="008A7483">
          <w:rPr>
            <w:rStyle w:val="af0"/>
            <w:noProof/>
          </w:rPr>
          <w:t>节</w:t>
        </w:r>
        <w:r w:rsidR="00A0312E" w:rsidRPr="008A7483">
          <w:rPr>
            <w:rStyle w:val="af0"/>
            <w:noProof/>
          </w:rPr>
          <w:t xml:space="preserve">  </w:t>
        </w:r>
        <w:r w:rsidR="00A0312E" w:rsidRPr="008A7483">
          <w:rPr>
            <w:rStyle w:val="af0"/>
            <w:noProof/>
          </w:rPr>
          <w:t>国内外研究现状</w:t>
        </w:r>
        <w:r w:rsidR="00A0312E">
          <w:rPr>
            <w:noProof/>
            <w:webHidden/>
          </w:rPr>
          <w:tab/>
        </w:r>
        <w:r w:rsidR="00A0312E">
          <w:rPr>
            <w:noProof/>
            <w:webHidden/>
          </w:rPr>
          <w:fldChar w:fldCharType="begin"/>
        </w:r>
        <w:r w:rsidR="00A0312E">
          <w:rPr>
            <w:noProof/>
            <w:webHidden/>
          </w:rPr>
          <w:instrText xml:space="preserve"> PAGEREF _Toc40221444 \h </w:instrText>
        </w:r>
        <w:r w:rsidR="00A0312E">
          <w:rPr>
            <w:noProof/>
            <w:webHidden/>
          </w:rPr>
        </w:r>
        <w:r w:rsidR="00A0312E">
          <w:rPr>
            <w:noProof/>
            <w:webHidden/>
          </w:rPr>
          <w:fldChar w:fldCharType="separate"/>
        </w:r>
        <w:r w:rsidR="00B17B65">
          <w:rPr>
            <w:noProof/>
            <w:webHidden/>
          </w:rPr>
          <w:t>3</w:t>
        </w:r>
        <w:r w:rsidR="00A0312E">
          <w:rPr>
            <w:noProof/>
            <w:webHidden/>
          </w:rPr>
          <w:fldChar w:fldCharType="end"/>
        </w:r>
      </w:hyperlink>
    </w:p>
    <w:p w14:paraId="64B19C07" w14:textId="6A2A930A" w:rsidR="00A0312E" w:rsidRDefault="002C1263">
      <w:pPr>
        <w:pStyle w:val="TOC3"/>
        <w:tabs>
          <w:tab w:val="right" w:leader="dot" w:pos="8834"/>
        </w:tabs>
        <w:rPr>
          <w:rFonts w:eastAsiaTheme="minorEastAsia" w:cstheme="minorBidi"/>
          <w:noProof/>
          <w:kern w:val="2"/>
          <w:sz w:val="21"/>
        </w:rPr>
      </w:pPr>
      <w:hyperlink w:anchor="_Toc40221445" w:history="1">
        <w:r w:rsidR="00A0312E" w:rsidRPr="008A7483">
          <w:rPr>
            <w:rStyle w:val="af0"/>
            <w:rFonts w:ascii="Times New Roman" w:hAnsi="Times New Roman"/>
            <w:noProof/>
          </w:rPr>
          <w:t>1.2.1</w:t>
        </w:r>
        <w:r w:rsidR="00A0312E" w:rsidRPr="008A7483">
          <w:rPr>
            <w:rStyle w:val="af0"/>
            <w:noProof/>
          </w:rPr>
          <w:t>、癫痫脑电信号特征提取研究现状</w:t>
        </w:r>
        <w:r w:rsidR="00A0312E">
          <w:rPr>
            <w:noProof/>
            <w:webHidden/>
          </w:rPr>
          <w:tab/>
        </w:r>
        <w:r w:rsidR="00A0312E">
          <w:rPr>
            <w:noProof/>
            <w:webHidden/>
          </w:rPr>
          <w:fldChar w:fldCharType="begin"/>
        </w:r>
        <w:r w:rsidR="00A0312E">
          <w:rPr>
            <w:noProof/>
            <w:webHidden/>
          </w:rPr>
          <w:instrText xml:space="preserve"> PAGEREF _Toc40221445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0CBBA6C4" w14:textId="0D2B5253" w:rsidR="00A0312E" w:rsidRDefault="002C1263">
      <w:pPr>
        <w:pStyle w:val="TOC3"/>
        <w:tabs>
          <w:tab w:val="right" w:leader="dot" w:pos="8834"/>
        </w:tabs>
        <w:rPr>
          <w:rFonts w:eastAsiaTheme="minorEastAsia" w:cstheme="minorBidi"/>
          <w:noProof/>
          <w:kern w:val="2"/>
          <w:sz w:val="21"/>
        </w:rPr>
      </w:pPr>
      <w:hyperlink w:anchor="_Toc40221446" w:history="1">
        <w:r w:rsidR="00A0312E" w:rsidRPr="008A7483">
          <w:rPr>
            <w:rStyle w:val="af0"/>
            <w:rFonts w:ascii="Times New Roman" w:hAnsi="Times New Roman"/>
            <w:noProof/>
          </w:rPr>
          <w:t>1.2.2</w:t>
        </w:r>
        <w:r w:rsidR="00A0312E" w:rsidRPr="008A7483">
          <w:rPr>
            <w:rStyle w:val="af0"/>
            <w:noProof/>
          </w:rPr>
          <w:t>、癫痫脑电信号分类算法研究现状</w:t>
        </w:r>
        <w:r w:rsidR="00A0312E">
          <w:rPr>
            <w:noProof/>
            <w:webHidden/>
          </w:rPr>
          <w:tab/>
        </w:r>
        <w:r w:rsidR="00A0312E">
          <w:rPr>
            <w:noProof/>
            <w:webHidden/>
          </w:rPr>
          <w:fldChar w:fldCharType="begin"/>
        </w:r>
        <w:r w:rsidR="00A0312E">
          <w:rPr>
            <w:noProof/>
            <w:webHidden/>
          </w:rPr>
          <w:instrText xml:space="preserve"> PAGEREF _Toc40221446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15F9681A" w14:textId="2D8A9C3C" w:rsidR="00A0312E" w:rsidRDefault="002C1263">
      <w:pPr>
        <w:pStyle w:val="TOC2"/>
        <w:tabs>
          <w:tab w:val="right" w:leader="dot" w:pos="8834"/>
        </w:tabs>
        <w:rPr>
          <w:rFonts w:eastAsiaTheme="minorEastAsia" w:cstheme="minorBidi"/>
          <w:noProof/>
          <w:kern w:val="2"/>
          <w:sz w:val="21"/>
        </w:rPr>
      </w:pPr>
      <w:hyperlink w:anchor="_Toc40221447" w:history="1">
        <w:r w:rsidR="00A0312E" w:rsidRPr="008A7483">
          <w:rPr>
            <w:rStyle w:val="af0"/>
            <w:noProof/>
          </w:rPr>
          <w:t>第</w:t>
        </w:r>
        <w:r w:rsidR="00A0312E" w:rsidRPr="008A7483">
          <w:rPr>
            <w:rStyle w:val="af0"/>
            <w:rFonts w:ascii="Times New Roman" w:hAnsi="Times New Roman"/>
            <w:noProof/>
          </w:rPr>
          <w:t>1.3</w:t>
        </w:r>
        <w:r w:rsidR="00A0312E" w:rsidRPr="008A7483">
          <w:rPr>
            <w:rStyle w:val="af0"/>
            <w:noProof/>
          </w:rPr>
          <w:t>节</w:t>
        </w:r>
        <w:r w:rsidR="00A0312E" w:rsidRPr="008A7483">
          <w:rPr>
            <w:rStyle w:val="af0"/>
            <w:noProof/>
          </w:rPr>
          <w:t xml:space="preserve">  </w:t>
        </w:r>
        <w:r w:rsidR="00A0312E" w:rsidRPr="008A7483">
          <w:rPr>
            <w:rStyle w:val="af0"/>
            <w:noProof/>
          </w:rPr>
          <w:t>本文的创新点与研究难点</w:t>
        </w:r>
        <w:r w:rsidR="00A0312E">
          <w:rPr>
            <w:noProof/>
            <w:webHidden/>
          </w:rPr>
          <w:tab/>
        </w:r>
        <w:r w:rsidR="00A0312E">
          <w:rPr>
            <w:noProof/>
            <w:webHidden/>
          </w:rPr>
          <w:fldChar w:fldCharType="begin"/>
        </w:r>
        <w:r w:rsidR="00A0312E">
          <w:rPr>
            <w:noProof/>
            <w:webHidden/>
          </w:rPr>
          <w:instrText xml:space="preserve"> PAGEREF _Toc40221447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1C1B5815" w14:textId="26364CFB" w:rsidR="00A0312E" w:rsidRDefault="002C1263">
      <w:pPr>
        <w:pStyle w:val="TOC3"/>
        <w:tabs>
          <w:tab w:val="left" w:pos="1680"/>
          <w:tab w:val="right" w:leader="dot" w:pos="8834"/>
        </w:tabs>
        <w:rPr>
          <w:rFonts w:eastAsiaTheme="minorEastAsia" w:cstheme="minorBidi"/>
          <w:noProof/>
          <w:kern w:val="2"/>
          <w:sz w:val="21"/>
        </w:rPr>
      </w:pPr>
      <w:hyperlink w:anchor="_Toc40221448" w:history="1">
        <w:r w:rsidR="00A0312E" w:rsidRPr="008A7483">
          <w:rPr>
            <w:rStyle w:val="af0"/>
            <w:rFonts w:ascii="Times New Roman" w:hAnsi="Times New Roman"/>
            <w:noProof/>
          </w:rPr>
          <w:t>1.3.1</w:t>
        </w:r>
        <w:r w:rsidR="00A0312E" w:rsidRPr="008A7483">
          <w:rPr>
            <w:rStyle w:val="af0"/>
            <w:rFonts w:ascii="Times New Roman" w:hAnsi="Times New Roman"/>
            <w:noProof/>
          </w:rPr>
          <w:t>、</w:t>
        </w:r>
        <w:r w:rsidR="00A0312E">
          <w:rPr>
            <w:rFonts w:eastAsiaTheme="minorEastAsia" w:cstheme="minorBidi"/>
            <w:noProof/>
            <w:kern w:val="2"/>
            <w:sz w:val="21"/>
          </w:rPr>
          <w:tab/>
        </w:r>
        <w:r w:rsidR="00A0312E" w:rsidRPr="008A7483">
          <w:rPr>
            <w:rStyle w:val="af0"/>
            <w:noProof/>
          </w:rPr>
          <w:t>本文的创新点</w:t>
        </w:r>
        <w:r w:rsidR="00A0312E">
          <w:rPr>
            <w:noProof/>
            <w:webHidden/>
          </w:rPr>
          <w:tab/>
        </w:r>
        <w:r w:rsidR="00A0312E">
          <w:rPr>
            <w:noProof/>
            <w:webHidden/>
          </w:rPr>
          <w:fldChar w:fldCharType="begin"/>
        </w:r>
        <w:r w:rsidR="00A0312E">
          <w:rPr>
            <w:noProof/>
            <w:webHidden/>
          </w:rPr>
          <w:instrText xml:space="preserve"> PAGEREF _Toc40221448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600EDEAA" w14:textId="435AAF68" w:rsidR="00A0312E" w:rsidRDefault="002C1263">
      <w:pPr>
        <w:pStyle w:val="TOC3"/>
        <w:tabs>
          <w:tab w:val="left" w:pos="1680"/>
          <w:tab w:val="right" w:leader="dot" w:pos="8834"/>
        </w:tabs>
        <w:rPr>
          <w:rFonts w:eastAsiaTheme="minorEastAsia" w:cstheme="minorBidi"/>
          <w:noProof/>
          <w:kern w:val="2"/>
          <w:sz w:val="21"/>
        </w:rPr>
      </w:pPr>
      <w:hyperlink w:anchor="_Toc40221449" w:history="1">
        <w:r w:rsidR="00A0312E" w:rsidRPr="008A7483">
          <w:rPr>
            <w:rStyle w:val="af0"/>
            <w:rFonts w:ascii="Times New Roman" w:hAnsi="Times New Roman"/>
            <w:noProof/>
          </w:rPr>
          <w:t>1.3.1</w:t>
        </w:r>
        <w:r w:rsidR="00A0312E" w:rsidRPr="008A7483">
          <w:rPr>
            <w:rStyle w:val="af0"/>
            <w:rFonts w:ascii="Times New Roman" w:hAnsi="Times New Roman"/>
            <w:noProof/>
          </w:rPr>
          <w:t>、</w:t>
        </w:r>
        <w:r w:rsidR="00A0312E">
          <w:rPr>
            <w:rFonts w:eastAsiaTheme="minorEastAsia" w:cstheme="minorBidi"/>
            <w:noProof/>
            <w:kern w:val="2"/>
            <w:sz w:val="21"/>
          </w:rPr>
          <w:tab/>
        </w:r>
        <w:r w:rsidR="00A0312E" w:rsidRPr="008A7483">
          <w:rPr>
            <w:rStyle w:val="af0"/>
            <w:noProof/>
          </w:rPr>
          <w:t>本文的研究难点</w:t>
        </w:r>
        <w:r w:rsidR="00A0312E">
          <w:rPr>
            <w:noProof/>
            <w:webHidden/>
          </w:rPr>
          <w:tab/>
        </w:r>
        <w:r w:rsidR="00A0312E">
          <w:rPr>
            <w:noProof/>
            <w:webHidden/>
          </w:rPr>
          <w:fldChar w:fldCharType="begin"/>
        </w:r>
        <w:r w:rsidR="00A0312E">
          <w:rPr>
            <w:noProof/>
            <w:webHidden/>
          </w:rPr>
          <w:instrText xml:space="preserve"> PAGEREF _Toc40221449 \h </w:instrText>
        </w:r>
        <w:r w:rsidR="00A0312E">
          <w:rPr>
            <w:noProof/>
            <w:webHidden/>
          </w:rPr>
        </w:r>
        <w:r w:rsidR="00A0312E">
          <w:rPr>
            <w:noProof/>
            <w:webHidden/>
          </w:rPr>
          <w:fldChar w:fldCharType="separate"/>
        </w:r>
        <w:r w:rsidR="00B17B65">
          <w:rPr>
            <w:noProof/>
            <w:webHidden/>
          </w:rPr>
          <w:t>6</w:t>
        </w:r>
        <w:r w:rsidR="00A0312E">
          <w:rPr>
            <w:noProof/>
            <w:webHidden/>
          </w:rPr>
          <w:fldChar w:fldCharType="end"/>
        </w:r>
      </w:hyperlink>
    </w:p>
    <w:p w14:paraId="35811313" w14:textId="11D830C4" w:rsidR="00A0312E" w:rsidRDefault="002C1263">
      <w:pPr>
        <w:pStyle w:val="TOC2"/>
        <w:tabs>
          <w:tab w:val="right" w:leader="dot" w:pos="8834"/>
        </w:tabs>
        <w:rPr>
          <w:rFonts w:eastAsiaTheme="minorEastAsia" w:cstheme="minorBidi"/>
          <w:noProof/>
          <w:kern w:val="2"/>
          <w:sz w:val="21"/>
        </w:rPr>
      </w:pPr>
      <w:hyperlink w:anchor="_Toc40221450" w:history="1">
        <w:r w:rsidR="00A0312E" w:rsidRPr="008A7483">
          <w:rPr>
            <w:rStyle w:val="af0"/>
            <w:noProof/>
          </w:rPr>
          <w:t>第</w:t>
        </w:r>
        <w:r w:rsidR="00A0312E" w:rsidRPr="008A7483">
          <w:rPr>
            <w:rStyle w:val="af0"/>
            <w:rFonts w:ascii="Times New Roman" w:hAnsi="Times New Roman"/>
            <w:noProof/>
          </w:rPr>
          <w:t>1.4</w:t>
        </w:r>
        <w:r w:rsidR="00A0312E" w:rsidRPr="008A7483">
          <w:rPr>
            <w:rStyle w:val="af0"/>
            <w:noProof/>
          </w:rPr>
          <w:t>节</w:t>
        </w:r>
        <w:r w:rsidR="00A0312E" w:rsidRPr="008A7483">
          <w:rPr>
            <w:rStyle w:val="af0"/>
            <w:noProof/>
          </w:rPr>
          <w:t xml:space="preserve">  </w:t>
        </w:r>
        <w:r w:rsidR="00A0312E" w:rsidRPr="008A7483">
          <w:rPr>
            <w:rStyle w:val="af0"/>
            <w:noProof/>
          </w:rPr>
          <w:t>本文的主要内容与安排</w:t>
        </w:r>
        <w:r w:rsidR="00A0312E">
          <w:rPr>
            <w:noProof/>
            <w:webHidden/>
          </w:rPr>
          <w:tab/>
        </w:r>
        <w:r w:rsidR="00A0312E">
          <w:rPr>
            <w:noProof/>
            <w:webHidden/>
          </w:rPr>
          <w:fldChar w:fldCharType="begin"/>
        </w:r>
        <w:r w:rsidR="00A0312E">
          <w:rPr>
            <w:noProof/>
            <w:webHidden/>
          </w:rPr>
          <w:instrText xml:space="preserve"> PAGEREF _Toc40221450 \h </w:instrText>
        </w:r>
        <w:r w:rsidR="00A0312E">
          <w:rPr>
            <w:noProof/>
            <w:webHidden/>
          </w:rPr>
        </w:r>
        <w:r w:rsidR="00A0312E">
          <w:rPr>
            <w:noProof/>
            <w:webHidden/>
          </w:rPr>
          <w:fldChar w:fldCharType="separate"/>
        </w:r>
        <w:r w:rsidR="00B17B65">
          <w:rPr>
            <w:noProof/>
            <w:webHidden/>
          </w:rPr>
          <w:t>6</w:t>
        </w:r>
        <w:r w:rsidR="00A0312E">
          <w:rPr>
            <w:noProof/>
            <w:webHidden/>
          </w:rPr>
          <w:fldChar w:fldCharType="end"/>
        </w:r>
      </w:hyperlink>
    </w:p>
    <w:p w14:paraId="33C58849" w14:textId="287C8589" w:rsidR="00A0312E" w:rsidRDefault="002C1263">
      <w:pPr>
        <w:pStyle w:val="TOC1"/>
        <w:rPr>
          <w:rFonts w:asciiTheme="minorHAnsi" w:eastAsiaTheme="minorEastAsia" w:hAnsiTheme="minorHAnsi" w:cstheme="minorBidi"/>
          <w:b w:val="0"/>
          <w:noProof/>
          <w:sz w:val="21"/>
          <w:szCs w:val="22"/>
        </w:rPr>
      </w:pPr>
      <w:hyperlink w:anchor="_Toc40221451" w:history="1">
        <w:r w:rsidR="00A0312E" w:rsidRPr="008A7483">
          <w:rPr>
            <w:rStyle w:val="af0"/>
            <w:noProof/>
          </w:rPr>
          <w:t>第</w:t>
        </w:r>
        <w:r w:rsidR="00A0312E" w:rsidRPr="008A7483">
          <w:rPr>
            <w:rStyle w:val="af0"/>
            <w:noProof/>
          </w:rPr>
          <w:t>2</w:t>
        </w:r>
        <w:r w:rsidR="00A0312E" w:rsidRPr="008A7483">
          <w:rPr>
            <w:rStyle w:val="af0"/>
            <w:noProof/>
          </w:rPr>
          <w:t>章</w:t>
        </w:r>
        <w:r w:rsidR="00A0312E" w:rsidRPr="008A7483">
          <w:rPr>
            <w:rStyle w:val="af0"/>
            <w:noProof/>
          </w:rPr>
          <w:t xml:space="preserve">  </w:t>
        </w:r>
        <w:r w:rsidR="00A0312E" w:rsidRPr="008A7483">
          <w:rPr>
            <w:rStyle w:val="af0"/>
            <w:noProof/>
          </w:rPr>
          <w:t>脑电相关知识与癫痫检测</w:t>
        </w:r>
        <w:r w:rsidR="00A0312E">
          <w:rPr>
            <w:noProof/>
            <w:webHidden/>
          </w:rPr>
          <w:tab/>
        </w:r>
        <w:r w:rsidR="00A0312E">
          <w:rPr>
            <w:noProof/>
            <w:webHidden/>
          </w:rPr>
          <w:fldChar w:fldCharType="begin"/>
        </w:r>
        <w:r w:rsidR="00A0312E">
          <w:rPr>
            <w:noProof/>
            <w:webHidden/>
          </w:rPr>
          <w:instrText xml:space="preserve"> PAGEREF _Toc40221451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3C0A1DD4" w14:textId="5D3E20BD" w:rsidR="00A0312E" w:rsidRDefault="002C1263">
      <w:pPr>
        <w:pStyle w:val="TOC2"/>
        <w:tabs>
          <w:tab w:val="right" w:leader="dot" w:pos="8834"/>
        </w:tabs>
        <w:rPr>
          <w:rFonts w:eastAsiaTheme="minorEastAsia" w:cstheme="minorBidi"/>
          <w:noProof/>
          <w:kern w:val="2"/>
          <w:sz w:val="21"/>
        </w:rPr>
      </w:pPr>
      <w:hyperlink w:anchor="_Toc40221452" w:history="1">
        <w:r w:rsidR="00A0312E" w:rsidRPr="008A7483">
          <w:rPr>
            <w:rStyle w:val="af0"/>
            <w:noProof/>
          </w:rPr>
          <w:t>第</w:t>
        </w:r>
        <w:r w:rsidR="00A0312E" w:rsidRPr="008A7483">
          <w:rPr>
            <w:rStyle w:val="af0"/>
            <w:rFonts w:ascii="Times New Roman" w:hAnsi="Times New Roman"/>
            <w:noProof/>
          </w:rPr>
          <w:t>2.1</w:t>
        </w:r>
        <w:r w:rsidR="00A0312E" w:rsidRPr="008A7483">
          <w:rPr>
            <w:rStyle w:val="af0"/>
            <w:noProof/>
          </w:rPr>
          <w:t>节</w:t>
        </w:r>
        <w:r w:rsidR="00A0312E" w:rsidRPr="008A7483">
          <w:rPr>
            <w:rStyle w:val="af0"/>
            <w:noProof/>
          </w:rPr>
          <w:t xml:space="preserve">  </w:t>
        </w:r>
        <w:r w:rsidR="00A0312E" w:rsidRPr="008A7483">
          <w:rPr>
            <w:rStyle w:val="af0"/>
            <w:noProof/>
          </w:rPr>
          <w:t>脑电相关知识与癫痫检测</w:t>
        </w:r>
        <w:r w:rsidR="00A0312E">
          <w:rPr>
            <w:noProof/>
            <w:webHidden/>
          </w:rPr>
          <w:tab/>
        </w:r>
        <w:r w:rsidR="00A0312E">
          <w:rPr>
            <w:noProof/>
            <w:webHidden/>
          </w:rPr>
          <w:fldChar w:fldCharType="begin"/>
        </w:r>
        <w:r w:rsidR="00A0312E">
          <w:rPr>
            <w:noProof/>
            <w:webHidden/>
          </w:rPr>
          <w:instrText xml:space="preserve"> PAGEREF _Toc40221452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6B272887" w14:textId="0CB2F1C2" w:rsidR="00A0312E" w:rsidRDefault="002C1263">
      <w:pPr>
        <w:pStyle w:val="TOC2"/>
        <w:tabs>
          <w:tab w:val="right" w:leader="dot" w:pos="8834"/>
        </w:tabs>
        <w:rPr>
          <w:rFonts w:eastAsiaTheme="minorEastAsia" w:cstheme="minorBidi"/>
          <w:noProof/>
          <w:kern w:val="2"/>
          <w:sz w:val="21"/>
        </w:rPr>
      </w:pPr>
      <w:hyperlink w:anchor="_Toc40221453" w:history="1">
        <w:r w:rsidR="00A0312E" w:rsidRPr="008A7483">
          <w:rPr>
            <w:rStyle w:val="af0"/>
            <w:noProof/>
          </w:rPr>
          <w:t>第</w:t>
        </w:r>
        <w:r w:rsidR="00A0312E" w:rsidRPr="008A7483">
          <w:rPr>
            <w:rStyle w:val="af0"/>
            <w:rFonts w:ascii="Times New Roman" w:hAnsi="Times New Roman"/>
            <w:noProof/>
          </w:rPr>
          <w:t>2.2</w:t>
        </w:r>
        <w:r w:rsidR="00A0312E" w:rsidRPr="008A7483">
          <w:rPr>
            <w:rStyle w:val="af0"/>
            <w:noProof/>
          </w:rPr>
          <w:t>节</w:t>
        </w:r>
        <w:r w:rsidR="00A0312E" w:rsidRPr="008A7483">
          <w:rPr>
            <w:rStyle w:val="af0"/>
            <w:noProof/>
          </w:rPr>
          <w:t xml:space="preserve">  </w:t>
        </w:r>
        <w:r w:rsidR="00A0312E" w:rsidRPr="008A7483">
          <w:rPr>
            <w:rStyle w:val="af0"/>
            <w:noProof/>
          </w:rPr>
          <w:t>脑电信号的采集</w:t>
        </w:r>
        <w:r w:rsidR="00A0312E">
          <w:rPr>
            <w:noProof/>
            <w:webHidden/>
          </w:rPr>
          <w:tab/>
        </w:r>
        <w:r w:rsidR="00A0312E">
          <w:rPr>
            <w:noProof/>
            <w:webHidden/>
          </w:rPr>
          <w:fldChar w:fldCharType="begin"/>
        </w:r>
        <w:r w:rsidR="00A0312E">
          <w:rPr>
            <w:noProof/>
            <w:webHidden/>
          </w:rPr>
          <w:instrText xml:space="preserve"> PAGEREF _Toc40221453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584AAD11" w14:textId="0E9DFC9C" w:rsidR="00A0312E" w:rsidRDefault="002C1263">
      <w:pPr>
        <w:pStyle w:val="TOC2"/>
        <w:tabs>
          <w:tab w:val="right" w:leader="dot" w:pos="8834"/>
        </w:tabs>
        <w:rPr>
          <w:rFonts w:eastAsiaTheme="minorEastAsia" w:cstheme="minorBidi"/>
          <w:noProof/>
          <w:kern w:val="2"/>
          <w:sz w:val="21"/>
        </w:rPr>
      </w:pPr>
      <w:hyperlink w:anchor="_Toc40221454" w:history="1">
        <w:r w:rsidR="00A0312E" w:rsidRPr="008A7483">
          <w:rPr>
            <w:rStyle w:val="af0"/>
            <w:noProof/>
          </w:rPr>
          <w:t>第</w:t>
        </w:r>
        <w:r w:rsidR="00A0312E" w:rsidRPr="008A7483">
          <w:rPr>
            <w:rStyle w:val="af0"/>
            <w:rFonts w:ascii="Times New Roman" w:hAnsi="Times New Roman"/>
            <w:noProof/>
          </w:rPr>
          <w:t>2.3</w:t>
        </w:r>
        <w:r w:rsidR="00A0312E" w:rsidRPr="008A7483">
          <w:rPr>
            <w:rStyle w:val="af0"/>
            <w:noProof/>
          </w:rPr>
          <w:t>节</w:t>
        </w:r>
        <w:r w:rsidR="00A0312E" w:rsidRPr="008A7483">
          <w:rPr>
            <w:rStyle w:val="af0"/>
            <w:noProof/>
          </w:rPr>
          <w:t xml:space="preserve">  </w:t>
        </w:r>
        <w:r w:rsidR="00A0312E" w:rsidRPr="008A7483">
          <w:rPr>
            <w:rStyle w:val="af0"/>
            <w:noProof/>
          </w:rPr>
          <w:t>癫痫脑电信号的特征</w:t>
        </w:r>
        <w:r w:rsidR="00A0312E">
          <w:rPr>
            <w:noProof/>
            <w:webHidden/>
          </w:rPr>
          <w:tab/>
        </w:r>
        <w:r w:rsidR="00A0312E">
          <w:rPr>
            <w:noProof/>
            <w:webHidden/>
          </w:rPr>
          <w:fldChar w:fldCharType="begin"/>
        </w:r>
        <w:r w:rsidR="00A0312E">
          <w:rPr>
            <w:noProof/>
            <w:webHidden/>
          </w:rPr>
          <w:instrText xml:space="preserve"> PAGEREF _Toc40221454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43DE3FEA" w14:textId="763F00D0" w:rsidR="00A0312E" w:rsidRDefault="002C1263">
      <w:pPr>
        <w:pStyle w:val="TOC1"/>
        <w:rPr>
          <w:rFonts w:asciiTheme="minorHAnsi" w:eastAsiaTheme="minorEastAsia" w:hAnsiTheme="minorHAnsi" w:cstheme="minorBidi"/>
          <w:b w:val="0"/>
          <w:noProof/>
          <w:sz w:val="21"/>
          <w:szCs w:val="22"/>
        </w:rPr>
      </w:pPr>
      <w:hyperlink w:anchor="_Toc40221455" w:history="1">
        <w:r w:rsidR="00A0312E" w:rsidRPr="008A7483">
          <w:rPr>
            <w:rStyle w:val="af0"/>
            <w:noProof/>
          </w:rPr>
          <w:t>第</w:t>
        </w:r>
        <w:r w:rsidR="00A0312E" w:rsidRPr="008A7483">
          <w:rPr>
            <w:rStyle w:val="af0"/>
            <w:noProof/>
          </w:rPr>
          <w:t>3</w:t>
        </w:r>
        <w:r w:rsidR="00A0312E" w:rsidRPr="008A7483">
          <w:rPr>
            <w:rStyle w:val="af0"/>
            <w:noProof/>
          </w:rPr>
          <w:t>章</w:t>
        </w:r>
        <w:r w:rsidR="00A0312E" w:rsidRPr="008A7483">
          <w:rPr>
            <w:rStyle w:val="af0"/>
            <w:noProof/>
          </w:rPr>
          <w:t xml:space="preserve">  </w:t>
        </w:r>
        <w:r w:rsidR="00A0312E" w:rsidRPr="008A7483">
          <w:rPr>
            <w:rStyle w:val="af0"/>
            <w:noProof/>
          </w:rPr>
          <w:t>基于离散小波变换的脑电特征提取</w:t>
        </w:r>
        <w:r w:rsidR="00A0312E">
          <w:rPr>
            <w:noProof/>
            <w:webHidden/>
          </w:rPr>
          <w:tab/>
        </w:r>
        <w:r w:rsidR="00A0312E">
          <w:rPr>
            <w:noProof/>
            <w:webHidden/>
          </w:rPr>
          <w:fldChar w:fldCharType="begin"/>
        </w:r>
        <w:r w:rsidR="00A0312E">
          <w:rPr>
            <w:noProof/>
            <w:webHidden/>
          </w:rPr>
          <w:instrText xml:space="preserve"> PAGEREF _Toc40221455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4046CC93" w14:textId="643402C2" w:rsidR="00A0312E" w:rsidRDefault="002C1263">
      <w:pPr>
        <w:pStyle w:val="TOC2"/>
        <w:tabs>
          <w:tab w:val="right" w:leader="dot" w:pos="8834"/>
        </w:tabs>
        <w:rPr>
          <w:rFonts w:eastAsiaTheme="minorEastAsia" w:cstheme="minorBidi"/>
          <w:noProof/>
          <w:kern w:val="2"/>
          <w:sz w:val="21"/>
        </w:rPr>
      </w:pPr>
      <w:hyperlink w:anchor="_Toc40221456" w:history="1">
        <w:r w:rsidR="00A0312E" w:rsidRPr="008A7483">
          <w:rPr>
            <w:rStyle w:val="af0"/>
            <w:noProof/>
          </w:rPr>
          <w:t>第</w:t>
        </w:r>
        <w:r w:rsidR="00A0312E" w:rsidRPr="008A7483">
          <w:rPr>
            <w:rStyle w:val="af0"/>
            <w:rFonts w:ascii="Times New Roman" w:hAnsi="Times New Roman"/>
            <w:noProof/>
          </w:rPr>
          <w:t>3.1</w:t>
        </w:r>
        <w:r w:rsidR="00A0312E" w:rsidRPr="008A7483">
          <w:rPr>
            <w:rStyle w:val="af0"/>
            <w:noProof/>
          </w:rPr>
          <w:t>节</w:t>
        </w:r>
        <w:r w:rsidR="00A0312E" w:rsidRPr="008A7483">
          <w:rPr>
            <w:rStyle w:val="af0"/>
            <w:noProof/>
          </w:rPr>
          <w:t xml:space="preserve">  </w:t>
        </w:r>
        <w:r w:rsidR="00A0312E" w:rsidRPr="008A7483">
          <w:rPr>
            <w:rStyle w:val="af0"/>
            <w:noProof/>
          </w:rPr>
          <w:t>脑电信号数据来源及介绍</w:t>
        </w:r>
        <w:r w:rsidR="00A0312E">
          <w:rPr>
            <w:noProof/>
            <w:webHidden/>
          </w:rPr>
          <w:tab/>
        </w:r>
        <w:r w:rsidR="00A0312E">
          <w:rPr>
            <w:noProof/>
            <w:webHidden/>
          </w:rPr>
          <w:fldChar w:fldCharType="begin"/>
        </w:r>
        <w:r w:rsidR="00A0312E">
          <w:rPr>
            <w:noProof/>
            <w:webHidden/>
          </w:rPr>
          <w:instrText xml:space="preserve"> PAGEREF _Toc40221456 \h </w:instrText>
        </w:r>
        <w:r w:rsidR="00A0312E">
          <w:rPr>
            <w:noProof/>
            <w:webHidden/>
          </w:rPr>
        </w:r>
        <w:r w:rsidR="00A0312E">
          <w:rPr>
            <w:noProof/>
            <w:webHidden/>
          </w:rPr>
          <w:fldChar w:fldCharType="separate"/>
        </w:r>
        <w:r w:rsidR="00B17B65">
          <w:rPr>
            <w:noProof/>
            <w:webHidden/>
          </w:rPr>
          <w:t>9</w:t>
        </w:r>
        <w:r w:rsidR="00A0312E">
          <w:rPr>
            <w:noProof/>
            <w:webHidden/>
          </w:rPr>
          <w:fldChar w:fldCharType="end"/>
        </w:r>
      </w:hyperlink>
    </w:p>
    <w:p w14:paraId="7722F1B3" w14:textId="43E49500" w:rsidR="00A0312E" w:rsidRDefault="002C1263">
      <w:pPr>
        <w:pStyle w:val="TOC3"/>
        <w:tabs>
          <w:tab w:val="right" w:leader="dot" w:pos="8834"/>
        </w:tabs>
        <w:rPr>
          <w:rFonts w:eastAsiaTheme="minorEastAsia" w:cstheme="minorBidi"/>
          <w:noProof/>
          <w:kern w:val="2"/>
          <w:sz w:val="21"/>
        </w:rPr>
      </w:pPr>
      <w:hyperlink w:anchor="_Toc40221457" w:history="1">
        <w:r w:rsidR="00A0312E" w:rsidRPr="008A7483">
          <w:rPr>
            <w:rStyle w:val="af0"/>
            <w:rFonts w:ascii="Times New Roman" w:hAnsi="Times New Roman"/>
            <w:noProof/>
          </w:rPr>
          <w:t>3.1.1</w:t>
        </w:r>
        <w:r w:rsidR="00A0312E" w:rsidRPr="008A7483">
          <w:rPr>
            <w:rStyle w:val="af0"/>
            <w:noProof/>
          </w:rPr>
          <w:t>、波恩大学癫痫脑电数据集</w:t>
        </w:r>
        <w:r w:rsidR="00A0312E">
          <w:rPr>
            <w:noProof/>
            <w:webHidden/>
          </w:rPr>
          <w:tab/>
        </w:r>
        <w:r w:rsidR="00A0312E">
          <w:rPr>
            <w:noProof/>
            <w:webHidden/>
          </w:rPr>
          <w:fldChar w:fldCharType="begin"/>
        </w:r>
        <w:r w:rsidR="00A0312E">
          <w:rPr>
            <w:noProof/>
            <w:webHidden/>
          </w:rPr>
          <w:instrText xml:space="preserve"> PAGEREF _Toc40221457 \h </w:instrText>
        </w:r>
        <w:r w:rsidR="00A0312E">
          <w:rPr>
            <w:noProof/>
            <w:webHidden/>
          </w:rPr>
        </w:r>
        <w:r w:rsidR="00A0312E">
          <w:rPr>
            <w:noProof/>
            <w:webHidden/>
          </w:rPr>
          <w:fldChar w:fldCharType="separate"/>
        </w:r>
        <w:r w:rsidR="00B17B65">
          <w:rPr>
            <w:noProof/>
            <w:webHidden/>
          </w:rPr>
          <w:t>9</w:t>
        </w:r>
        <w:r w:rsidR="00A0312E">
          <w:rPr>
            <w:noProof/>
            <w:webHidden/>
          </w:rPr>
          <w:fldChar w:fldCharType="end"/>
        </w:r>
      </w:hyperlink>
    </w:p>
    <w:p w14:paraId="129F591D" w14:textId="1422E949" w:rsidR="00A0312E" w:rsidRDefault="002C1263">
      <w:pPr>
        <w:pStyle w:val="TOC3"/>
        <w:tabs>
          <w:tab w:val="right" w:leader="dot" w:pos="8834"/>
        </w:tabs>
        <w:rPr>
          <w:rFonts w:eastAsiaTheme="minorEastAsia" w:cstheme="minorBidi"/>
          <w:noProof/>
          <w:kern w:val="2"/>
          <w:sz w:val="21"/>
        </w:rPr>
      </w:pPr>
      <w:hyperlink w:anchor="_Toc40221458" w:history="1">
        <w:r w:rsidR="00A0312E" w:rsidRPr="008A7483">
          <w:rPr>
            <w:rStyle w:val="af0"/>
            <w:rFonts w:ascii="Times New Roman" w:hAnsi="Times New Roman"/>
            <w:noProof/>
          </w:rPr>
          <w:t>3.1.2</w:t>
        </w:r>
        <w:r w:rsidR="00A0312E" w:rsidRPr="008A7483">
          <w:rPr>
            <w:rStyle w:val="af0"/>
            <w:noProof/>
          </w:rPr>
          <w:t>、</w:t>
        </w:r>
        <w:r w:rsidR="00A0312E" w:rsidRPr="008A7483">
          <w:rPr>
            <w:rStyle w:val="af0"/>
            <w:rFonts w:ascii="Times New Roman" w:hAnsi="Times New Roman"/>
            <w:noProof/>
          </w:rPr>
          <w:t>CHB-MIT</w:t>
        </w:r>
        <w:r w:rsidR="00A0312E" w:rsidRPr="008A7483">
          <w:rPr>
            <w:rStyle w:val="af0"/>
            <w:rFonts w:ascii="Times New Roman" w:hAnsi="Times New Roman"/>
            <w:noProof/>
          </w:rPr>
          <w:t>头皮脑电图数据库脑电数据集</w:t>
        </w:r>
        <w:r w:rsidR="00A0312E">
          <w:rPr>
            <w:noProof/>
            <w:webHidden/>
          </w:rPr>
          <w:tab/>
        </w:r>
        <w:r w:rsidR="00A0312E">
          <w:rPr>
            <w:noProof/>
            <w:webHidden/>
          </w:rPr>
          <w:fldChar w:fldCharType="begin"/>
        </w:r>
        <w:r w:rsidR="00A0312E">
          <w:rPr>
            <w:noProof/>
            <w:webHidden/>
          </w:rPr>
          <w:instrText xml:space="preserve"> PAGEREF _Toc40221458 \h </w:instrText>
        </w:r>
        <w:r w:rsidR="00A0312E">
          <w:rPr>
            <w:noProof/>
            <w:webHidden/>
          </w:rPr>
        </w:r>
        <w:r w:rsidR="00A0312E">
          <w:rPr>
            <w:noProof/>
            <w:webHidden/>
          </w:rPr>
          <w:fldChar w:fldCharType="separate"/>
        </w:r>
        <w:r w:rsidR="00B17B65">
          <w:rPr>
            <w:noProof/>
            <w:webHidden/>
          </w:rPr>
          <w:t>10</w:t>
        </w:r>
        <w:r w:rsidR="00A0312E">
          <w:rPr>
            <w:noProof/>
            <w:webHidden/>
          </w:rPr>
          <w:fldChar w:fldCharType="end"/>
        </w:r>
      </w:hyperlink>
    </w:p>
    <w:p w14:paraId="062A7565" w14:textId="6503E6CB" w:rsidR="00A0312E" w:rsidRDefault="002C1263">
      <w:pPr>
        <w:pStyle w:val="TOC2"/>
        <w:tabs>
          <w:tab w:val="right" w:leader="dot" w:pos="8834"/>
        </w:tabs>
        <w:rPr>
          <w:rFonts w:eastAsiaTheme="minorEastAsia" w:cstheme="minorBidi"/>
          <w:noProof/>
          <w:kern w:val="2"/>
          <w:sz w:val="21"/>
        </w:rPr>
      </w:pPr>
      <w:hyperlink w:anchor="_Toc40221459" w:history="1">
        <w:r w:rsidR="00A0312E" w:rsidRPr="008A7483">
          <w:rPr>
            <w:rStyle w:val="af0"/>
            <w:noProof/>
          </w:rPr>
          <w:t>第</w:t>
        </w:r>
        <w:r w:rsidR="00A0312E" w:rsidRPr="008A7483">
          <w:rPr>
            <w:rStyle w:val="af0"/>
            <w:rFonts w:ascii="Times New Roman" w:hAnsi="Times New Roman"/>
            <w:noProof/>
          </w:rPr>
          <w:t>3.2</w:t>
        </w:r>
        <w:r w:rsidR="00A0312E" w:rsidRPr="008A7483">
          <w:rPr>
            <w:rStyle w:val="af0"/>
            <w:noProof/>
          </w:rPr>
          <w:t>节</w:t>
        </w:r>
        <w:r w:rsidR="00A0312E" w:rsidRPr="008A7483">
          <w:rPr>
            <w:rStyle w:val="af0"/>
            <w:noProof/>
          </w:rPr>
          <w:t xml:space="preserve">  (</w:t>
        </w:r>
        <w:r w:rsidR="00A0312E" w:rsidRPr="008A7483">
          <w:rPr>
            <w:rStyle w:val="af0"/>
            <w:noProof/>
          </w:rPr>
          <w:t>癫痫</w:t>
        </w:r>
        <w:r w:rsidR="00A0312E" w:rsidRPr="008A7483">
          <w:rPr>
            <w:rStyle w:val="af0"/>
            <w:noProof/>
          </w:rPr>
          <w:t>)</w:t>
        </w:r>
        <w:r w:rsidR="00A0312E" w:rsidRPr="008A7483">
          <w:rPr>
            <w:rStyle w:val="af0"/>
            <w:noProof/>
          </w:rPr>
          <w:t>脑电信号预处理</w:t>
        </w:r>
        <w:r w:rsidR="00A0312E">
          <w:rPr>
            <w:noProof/>
            <w:webHidden/>
          </w:rPr>
          <w:tab/>
        </w:r>
        <w:r w:rsidR="00A0312E">
          <w:rPr>
            <w:noProof/>
            <w:webHidden/>
          </w:rPr>
          <w:fldChar w:fldCharType="begin"/>
        </w:r>
        <w:r w:rsidR="00A0312E">
          <w:rPr>
            <w:noProof/>
            <w:webHidden/>
          </w:rPr>
          <w:instrText xml:space="preserve"> PAGEREF _Toc40221459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25E65E96" w14:textId="33DF71AB" w:rsidR="00A0312E" w:rsidRDefault="002C1263">
      <w:pPr>
        <w:pStyle w:val="TOC3"/>
        <w:tabs>
          <w:tab w:val="right" w:leader="dot" w:pos="8834"/>
        </w:tabs>
        <w:rPr>
          <w:rFonts w:eastAsiaTheme="minorEastAsia" w:cstheme="minorBidi"/>
          <w:noProof/>
          <w:kern w:val="2"/>
          <w:sz w:val="21"/>
        </w:rPr>
      </w:pPr>
      <w:hyperlink w:anchor="_Toc40221460" w:history="1">
        <w:r w:rsidR="00A0312E" w:rsidRPr="008A7483">
          <w:rPr>
            <w:rStyle w:val="af0"/>
            <w:rFonts w:ascii="Times New Roman" w:hAnsi="Times New Roman"/>
            <w:noProof/>
          </w:rPr>
          <w:t>3.2.1</w:t>
        </w:r>
        <w:r w:rsidR="00A0312E" w:rsidRPr="008A7483">
          <w:rPr>
            <w:rStyle w:val="af0"/>
            <w:noProof/>
          </w:rPr>
          <w:t>、波恩大学癫痫脑电数据集</w:t>
        </w:r>
        <w:r w:rsidR="00A0312E">
          <w:rPr>
            <w:noProof/>
            <w:webHidden/>
          </w:rPr>
          <w:tab/>
        </w:r>
        <w:r w:rsidR="00A0312E">
          <w:rPr>
            <w:noProof/>
            <w:webHidden/>
          </w:rPr>
          <w:fldChar w:fldCharType="begin"/>
        </w:r>
        <w:r w:rsidR="00A0312E">
          <w:rPr>
            <w:noProof/>
            <w:webHidden/>
          </w:rPr>
          <w:instrText xml:space="preserve"> PAGEREF _Toc40221460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11C7717E" w14:textId="2EF2B20C" w:rsidR="00A0312E" w:rsidRDefault="002C1263">
      <w:pPr>
        <w:pStyle w:val="TOC3"/>
        <w:tabs>
          <w:tab w:val="right" w:leader="dot" w:pos="8834"/>
        </w:tabs>
        <w:rPr>
          <w:rFonts w:eastAsiaTheme="minorEastAsia" w:cstheme="minorBidi"/>
          <w:noProof/>
          <w:kern w:val="2"/>
          <w:sz w:val="21"/>
        </w:rPr>
      </w:pPr>
      <w:hyperlink w:anchor="_Toc40221461" w:history="1">
        <w:r w:rsidR="00A0312E" w:rsidRPr="008A7483">
          <w:rPr>
            <w:rStyle w:val="af0"/>
            <w:rFonts w:ascii="Times New Roman" w:hAnsi="Times New Roman"/>
            <w:noProof/>
          </w:rPr>
          <w:t>3.2.2</w:t>
        </w:r>
        <w:r w:rsidR="00A0312E" w:rsidRPr="008A7483">
          <w:rPr>
            <w:rStyle w:val="af0"/>
            <w:noProof/>
          </w:rPr>
          <w:t>、</w:t>
        </w:r>
        <w:r w:rsidR="00A0312E" w:rsidRPr="008A7483">
          <w:rPr>
            <w:rStyle w:val="af0"/>
            <w:rFonts w:ascii="Times New Roman" w:hAnsi="Times New Roman"/>
            <w:noProof/>
          </w:rPr>
          <w:t>CHB-MIT</w:t>
        </w:r>
        <w:r w:rsidR="00A0312E" w:rsidRPr="008A7483">
          <w:rPr>
            <w:rStyle w:val="af0"/>
            <w:rFonts w:ascii="Times New Roman" w:hAnsi="Times New Roman"/>
            <w:noProof/>
          </w:rPr>
          <w:t>头皮脑电图数据库脑电数据集</w:t>
        </w:r>
        <w:r w:rsidR="00A0312E">
          <w:rPr>
            <w:noProof/>
            <w:webHidden/>
          </w:rPr>
          <w:tab/>
        </w:r>
        <w:r w:rsidR="00A0312E">
          <w:rPr>
            <w:noProof/>
            <w:webHidden/>
          </w:rPr>
          <w:fldChar w:fldCharType="begin"/>
        </w:r>
        <w:r w:rsidR="00A0312E">
          <w:rPr>
            <w:noProof/>
            <w:webHidden/>
          </w:rPr>
          <w:instrText xml:space="preserve"> PAGEREF _Toc40221461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2B59AFD0" w14:textId="7330AFA3" w:rsidR="00A0312E" w:rsidRDefault="002C1263">
      <w:pPr>
        <w:pStyle w:val="TOC2"/>
        <w:tabs>
          <w:tab w:val="right" w:leader="dot" w:pos="8834"/>
        </w:tabs>
        <w:rPr>
          <w:rFonts w:eastAsiaTheme="minorEastAsia" w:cstheme="minorBidi"/>
          <w:noProof/>
          <w:kern w:val="2"/>
          <w:sz w:val="21"/>
        </w:rPr>
      </w:pPr>
      <w:hyperlink w:anchor="_Toc40221462" w:history="1">
        <w:r w:rsidR="00A0312E" w:rsidRPr="008A7483">
          <w:rPr>
            <w:rStyle w:val="af0"/>
            <w:noProof/>
          </w:rPr>
          <w:t>第</w:t>
        </w:r>
        <w:r w:rsidR="00A0312E" w:rsidRPr="008A7483">
          <w:rPr>
            <w:rStyle w:val="af0"/>
            <w:rFonts w:ascii="Times New Roman" w:hAnsi="Times New Roman"/>
            <w:noProof/>
          </w:rPr>
          <w:t>3.3</w:t>
        </w:r>
        <w:r w:rsidR="00A0312E" w:rsidRPr="008A7483">
          <w:rPr>
            <w:rStyle w:val="af0"/>
            <w:noProof/>
          </w:rPr>
          <w:t>节</w:t>
        </w:r>
        <w:r w:rsidR="00A0312E" w:rsidRPr="008A7483">
          <w:rPr>
            <w:rStyle w:val="af0"/>
            <w:noProof/>
          </w:rPr>
          <w:t xml:space="preserve">  </w:t>
        </w:r>
        <w:r w:rsidR="00A0312E" w:rsidRPr="008A7483">
          <w:rPr>
            <w:rStyle w:val="af0"/>
            <w:noProof/>
          </w:rPr>
          <w:t>小波变换理论介绍</w:t>
        </w:r>
        <w:r w:rsidR="00A0312E">
          <w:rPr>
            <w:noProof/>
            <w:webHidden/>
          </w:rPr>
          <w:tab/>
        </w:r>
        <w:r w:rsidR="00A0312E">
          <w:rPr>
            <w:noProof/>
            <w:webHidden/>
          </w:rPr>
          <w:fldChar w:fldCharType="begin"/>
        </w:r>
        <w:r w:rsidR="00A0312E">
          <w:rPr>
            <w:noProof/>
            <w:webHidden/>
          </w:rPr>
          <w:instrText xml:space="preserve"> PAGEREF _Toc40221462 \h </w:instrText>
        </w:r>
        <w:r w:rsidR="00A0312E">
          <w:rPr>
            <w:noProof/>
            <w:webHidden/>
          </w:rPr>
        </w:r>
        <w:r w:rsidR="00A0312E">
          <w:rPr>
            <w:noProof/>
            <w:webHidden/>
          </w:rPr>
          <w:fldChar w:fldCharType="separate"/>
        </w:r>
        <w:r w:rsidR="00B17B65">
          <w:rPr>
            <w:noProof/>
            <w:webHidden/>
          </w:rPr>
          <w:t>13</w:t>
        </w:r>
        <w:r w:rsidR="00A0312E">
          <w:rPr>
            <w:noProof/>
            <w:webHidden/>
          </w:rPr>
          <w:fldChar w:fldCharType="end"/>
        </w:r>
      </w:hyperlink>
    </w:p>
    <w:p w14:paraId="2ABA8B84" w14:textId="7855C5CB" w:rsidR="00A0312E" w:rsidRDefault="002C1263">
      <w:pPr>
        <w:pStyle w:val="TOC2"/>
        <w:tabs>
          <w:tab w:val="right" w:leader="dot" w:pos="8834"/>
        </w:tabs>
        <w:rPr>
          <w:rFonts w:eastAsiaTheme="minorEastAsia" w:cstheme="minorBidi"/>
          <w:noProof/>
          <w:kern w:val="2"/>
          <w:sz w:val="21"/>
        </w:rPr>
      </w:pPr>
      <w:hyperlink w:anchor="_Toc40221463" w:history="1">
        <w:r w:rsidR="00A0312E" w:rsidRPr="008A7483">
          <w:rPr>
            <w:rStyle w:val="af0"/>
            <w:noProof/>
          </w:rPr>
          <w:t>第</w:t>
        </w:r>
        <w:r w:rsidR="00A0312E" w:rsidRPr="008A7483">
          <w:rPr>
            <w:rStyle w:val="af0"/>
            <w:rFonts w:ascii="Times New Roman" w:hAnsi="Times New Roman"/>
            <w:noProof/>
          </w:rPr>
          <w:t>3.4</w:t>
        </w:r>
        <w:r w:rsidR="00A0312E" w:rsidRPr="008A7483">
          <w:rPr>
            <w:rStyle w:val="af0"/>
            <w:noProof/>
          </w:rPr>
          <w:t>节</w:t>
        </w:r>
        <w:r w:rsidR="00A0312E" w:rsidRPr="008A7483">
          <w:rPr>
            <w:rStyle w:val="af0"/>
            <w:noProof/>
          </w:rPr>
          <w:t xml:space="preserve">  </w:t>
        </w:r>
        <w:r w:rsidR="00A0312E" w:rsidRPr="008A7483">
          <w:rPr>
            <w:rStyle w:val="af0"/>
            <w:noProof/>
          </w:rPr>
          <w:t>由离散小波变换进行脑电特征提取</w:t>
        </w:r>
        <w:r w:rsidR="00A0312E">
          <w:rPr>
            <w:noProof/>
            <w:webHidden/>
          </w:rPr>
          <w:tab/>
        </w:r>
        <w:r w:rsidR="00A0312E">
          <w:rPr>
            <w:noProof/>
            <w:webHidden/>
          </w:rPr>
          <w:fldChar w:fldCharType="begin"/>
        </w:r>
        <w:r w:rsidR="00A0312E">
          <w:rPr>
            <w:noProof/>
            <w:webHidden/>
          </w:rPr>
          <w:instrText xml:space="preserve"> PAGEREF _Toc40221463 \h </w:instrText>
        </w:r>
        <w:r w:rsidR="00A0312E">
          <w:rPr>
            <w:noProof/>
            <w:webHidden/>
          </w:rPr>
        </w:r>
        <w:r w:rsidR="00A0312E">
          <w:rPr>
            <w:noProof/>
            <w:webHidden/>
          </w:rPr>
          <w:fldChar w:fldCharType="separate"/>
        </w:r>
        <w:r w:rsidR="00B17B65">
          <w:rPr>
            <w:noProof/>
            <w:webHidden/>
          </w:rPr>
          <w:t>15</w:t>
        </w:r>
        <w:r w:rsidR="00A0312E">
          <w:rPr>
            <w:noProof/>
            <w:webHidden/>
          </w:rPr>
          <w:fldChar w:fldCharType="end"/>
        </w:r>
      </w:hyperlink>
    </w:p>
    <w:p w14:paraId="51870F55" w14:textId="30CD9433" w:rsidR="00A0312E" w:rsidRDefault="002C1263">
      <w:pPr>
        <w:pStyle w:val="TOC2"/>
        <w:tabs>
          <w:tab w:val="right" w:leader="dot" w:pos="8834"/>
        </w:tabs>
        <w:rPr>
          <w:rFonts w:eastAsiaTheme="minorEastAsia" w:cstheme="minorBidi"/>
          <w:noProof/>
          <w:kern w:val="2"/>
          <w:sz w:val="21"/>
        </w:rPr>
      </w:pPr>
      <w:hyperlink w:anchor="_Toc40221464" w:history="1">
        <w:r w:rsidR="00A0312E" w:rsidRPr="008A7483">
          <w:rPr>
            <w:rStyle w:val="af0"/>
            <w:noProof/>
          </w:rPr>
          <w:t>第</w:t>
        </w:r>
        <w:r w:rsidR="00A0312E" w:rsidRPr="008A7483">
          <w:rPr>
            <w:rStyle w:val="af0"/>
            <w:rFonts w:ascii="Times New Roman" w:hAnsi="Times New Roman"/>
            <w:noProof/>
          </w:rPr>
          <w:t>3.5</w:t>
        </w:r>
        <w:r w:rsidR="00A0312E" w:rsidRPr="008A7483">
          <w:rPr>
            <w:rStyle w:val="af0"/>
            <w:noProof/>
          </w:rPr>
          <w:t>节</w:t>
        </w:r>
        <w:r w:rsidR="00A0312E" w:rsidRPr="008A7483">
          <w:rPr>
            <w:rStyle w:val="af0"/>
            <w:noProof/>
          </w:rPr>
          <w:t xml:space="preserve">  </w:t>
        </w:r>
        <w:r w:rsidR="00A0312E" w:rsidRPr="008A7483">
          <w:rPr>
            <w:rStyle w:val="af0"/>
            <w:noProof/>
          </w:rPr>
          <w:t>结果与分析</w:t>
        </w:r>
        <w:r w:rsidR="00A0312E">
          <w:rPr>
            <w:noProof/>
            <w:webHidden/>
          </w:rPr>
          <w:tab/>
        </w:r>
        <w:r w:rsidR="00A0312E">
          <w:rPr>
            <w:noProof/>
            <w:webHidden/>
          </w:rPr>
          <w:fldChar w:fldCharType="begin"/>
        </w:r>
        <w:r w:rsidR="00A0312E">
          <w:rPr>
            <w:noProof/>
            <w:webHidden/>
          </w:rPr>
          <w:instrText xml:space="preserve"> PAGEREF _Toc40221464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45641B8D" w14:textId="7FD402FB" w:rsidR="00A0312E" w:rsidRDefault="002C1263">
      <w:pPr>
        <w:pStyle w:val="TOC1"/>
        <w:rPr>
          <w:rFonts w:asciiTheme="minorHAnsi" w:eastAsiaTheme="minorEastAsia" w:hAnsiTheme="minorHAnsi" w:cstheme="minorBidi"/>
          <w:b w:val="0"/>
          <w:noProof/>
          <w:sz w:val="21"/>
          <w:szCs w:val="22"/>
        </w:rPr>
      </w:pPr>
      <w:hyperlink w:anchor="_Toc40221465" w:history="1">
        <w:r w:rsidR="00A0312E" w:rsidRPr="008A7483">
          <w:rPr>
            <w:rStyle w:val="af0"/>
            <w:noProof/>
          </w:rPr>
          <w:t>第</w:t>
        </w:r>
        <w:r w:rsidR="00A0312E" w:rsidRPr="008A7483">
          <w:rPr>
            <w:rStyle w:val="af0"/>
            <w:noProof/>
          </w:rPr>
          <w:t>4</w:t>
        </w:r>
        <w:r w:rsidR="00A0312E" w:rsidRPr="008A7483">
          <w:rPr>
            <w:rStyle w:val="af0"/>
            <w:noProof/>
          </w:rPr>
          <w:t>章</w:t>
        </w:r>
        <w:r w:rsidR="00A0312E" w:rsidRPr="008A7483">
          <w:rPr>
            <w:rStyle w:val="af0"/>
            <w:noProof/>
          </w:rPr>
          <w:t xml:space="preserve">  </w:t>
        </w:r>
        <w:r w:rsidR="00A0312E" w:rsidRPr="008A7483">
          <w:rPr>
            <w:rStyle w:val="af0"/>
            <w:noProof/>
          </w:rPr>
          <w:t>基于多种机器学习算法的癫痫脑电信号分类</w:t>
        </w:r>
        <w:r w:rsidR="00A0312E">
          <w:rPr>
            <w:noProof/>
            <w:webHidden/>
          </w:rPr>
          <w:tab/>
        </w:r>
        <w:r w:rsidR="00A0312E">
          <w:rPr>
            <w:noProof/>
            <w:webHidden/>
          </w:rPr>
          <w:fldChar w:fldCharType="begin"/>
        </w:r>
        <w:r w:rsidR="00A0312E">
          <w:rPr>
            <w:noProof/>
            <w:webHidden/>
          </w:rPr>
          <w:instrText xml:space="preserve"> PAGEREF _Toc40221465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2C81CABD" w14:textId="607A259C" w:rsidR="00A0312E" w:rsidRDefault="002C1263">
      <w:pPr>
        <w:pStyle w:val="TOC2"/>
        <w:tabs>
          <w:tab w:val="right" w:leader="dot" w:pos="8834"/>
        </w:tabs>
        <w:rPr>
          <w:rFonts w:eastAsiaTheme="minorEastAsia" w:cstheme="minorBidi"/>
          <w:noProof/>
          <w:kern w:val="2"/>
          <w:sz w:val="21"/>
        </w:rPr>
      </w:pPr>
      <w:hyperlink w:anchor="_Toc40221466" w:history="1">
        <w:r w:rsidR="00A0312E" w:rsidRPr="008A7483">
          <w:rPr>
            <w:rStyle w:val="af0"/>
            <w:noProof/>
          </w:rPr>
          <w:t>第</w:t>
        </w:r>
        <w:r w:rsidR="00A0312E" w:rsidRPr="008A7483">
          <w:rPr>
            <w:rStyle w:val="af0"/>
            <w:rFonts w:ascii="Times New Roman" w:hAnsi="Times New Roman"/>
            <w:noProof/>
          </w:rPr>
          <w:t>4.1</w:t>
        </w:r>
        <w:r w:rsidR="00A0312E" w:rsidRPr="008A7483">
          <w:rPr>
            <w:rStyle w:val="af0"/>
            <w:noProof/>
          </w:rPr>
          <w:t>节</w:t>
        </w:r>
        <w:r w:rsidR="00A0312E" w:rsidRPr="008A7483">
          <w:rPr>
            <w:rStyle w:val="af0"/>
            <w:noProof/>
          </w:rPr>
          <w:t xml:space="preserve">  </w:t>
        </w:r>
        <w:r w:rsidR="00A0312E" w:rsidRPr="008A7483">
          <w:rPr>
            <w:rStyle w:val="af0"/>
            <w:noProof/>
          </w:rPr>
          <w:t>支持向量机</w:t>
        </w:r>
        <w:r w:rsidR="00A0312E">
          <w:rPr>
            <w:noProof/>
            <w:webHidden/>
          </w:rPr>
          <w:tab/>
        </w:r>
        <w:r w:rsidR="00A0312E">
          <w:rPr>
            <w:noProof/>
            <w:webHidden/>
          </w:rPr>
          <w:fldChar w:fldCharType="begin"/>
        </w:r>
        <w:r w:rsidR="00A0312E">
          <w:rPr>
            <w:noProof/>
            <w:webHidden/>
          </w:rPr>
          <w:instrText xml:space="preserve"> PAGEREF _Toc40221466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0A4B7853" w14:textId="62C113DE" w:rsidR="00A0312E" w:rsidRDefault="002C1263">
      <w:pPr>
        <w:pStyle w:val="TOC2"/>
        <w:tabs>
          <w:tab w:val="right" w:leader="dot" w:pos="8834"/>
        </w:tabs>
        <w:rPr>
          <w:rFonts w:eastAsiaTheme="minorEastAsia" w:cstheme="minorBidi"/>
          <w:noProof/>
          <w:kern w:val="2"/>
          <w:sz w:val="21"/>
        </w:rPr>
      </w:pPr>
      <w:hyperlink w:anchor="_Toc40221467" w:history="1">
        <w:r w:rsidR="00A0312E" w:rsidRPr="008A7483">
          <w:rPr>
            <w:rStyle w:val="af0"/>
            <w:noProof/>
          </w:rPr>
          <w:t>第</w:t>
        </w:r>
        <w:r w:rsidR="00A0312E" w:rsidRPr="008A7483">
          <w:rPr>
            <w:rStyle w:val="af0"/>
            <w:rFonts w:ascii="Times New Roman" w:hAnsi="Times New Roman"/>
            <w:noProof/>
          </w:rPr>
          <w:t>4.2</w:t>
        </w:r>
        <w:r w:rsidR="00A0312E" w:rsidRPr="008A7483">
          <w:rPr>
            <w:rStyle w:val="af0"/>
            <w:noProof/>
          </w:rPr>
          <w:t>节</w:t>
        </w:r>
        <w:r w:rsidR="00A0312E" w:rsidRPr="008A7483">
          <w:rPr>
            <w:rStyle w:val="af0"/>
            <w:noProof/>
          </w:rPr>
          <w:t xml:space="preserve">  </w:t>
        </w:r>
        <w:r w:rsidR="00A0312E" w:rsidRPr="008A7483">
          <w:rPr>
            <w:rStyle w:val="af0"/>
            <w:rFonts w:ascii="Times New Roman" w:hAnsi="Times New Roman"/>
            <w:noProof/>
          </w:rPr>
          <w:t>K</w:t>
        </w:r>
        <w:r w:rsidR="00A0312E" w:rsidRPr="008A7483">
          <w:rPr>
            <w:rStyle w:val="af0"/>
            <w:noProof/>
          </w:rPr>
          <w:t>最近邻算法</w:t>
        </w:r>
        <w:r w:rsidR="00A0312E">
          <w:rPr>
            <w:noProof/>
            <w:webHidden/>
          </w:rPr>
          <w:tab/>
        </w:r>
        <w:r w:rsidR="00A0312E">
          <w:rPr>
            <w:noProof/>
            <w:webHidden/>
          </w:rPr>
          <w:fldChar w:fldCharType="begin"/>
        </w:r>
        <w:r w:rsidR="00A0312E">
          <w:rPr>
            <w:noProof/>
            <w:webHidden/>
          </w:rPr>
          <w:instrText xml:space="preserve"> PAGEREF _Toc40221467 \h </w:instrText>
        </w:r>
        <w:r w:rsidR="00A0312E">
          <w:rPr>
            <w:noProof/>
            <w:webHidden/>
          </w:rPr>
        </w:r>
        <w:r w:rsidR="00A0312E">
          <w:rPr>
            <w:noProof/>
            <w:webHidden/>
          </w:rPr>
          <w:fldChar w:fldCharType="separate"/>
        </w:r>
        <w:r w:rsidR="00B17B65">
          <w:rPr>
            <w:noProof/>
            <w:webHidden/>
          </w:rPr>
          <w:t>26</w:t>
        </w:r>
        <w:r w:rsidR="00A0312E">
          <w:rPr>
            <w:noProof/>
            <w:webHidden/>
          </w:rPr>
          <w:fldChar w:fldCharType="end"/>
        </w:r>
      </w:hyperlink>
    </w:p>
    <w:p w14:paraId="0C53BC75" w14:textId="193A8CD0" w:rsidR="00A0312E" w:rsidRDefault="002C1263">
      <w:pPr>
        <w:pStyle w:val="TOC2"/>
        <w:tabs>
          <w:tab w:val="right" w:leader="dot" w:pos="8834"/>
        </w:tabs>
        <w:rPr>
          <w:rFonts w:eastAsiaTheme="minorEastAsia" w:cstheme="minorBidi"/>
          <w:noProof/>
          <w:kern w:val="2"/>
          <w:sz w:val="21"/>
        </w:rPr>
      </w:pPr>
      <w:hyperlink w:anchor="_Toc40221468" w:history="1">
        <w:r w:rsidR="00A0312E" w:rsidRPr="008A7483">
          <w:rPr>
            <w:rStyle w:val="af0"/>
            <w:noProof/>
          </w:rPr>
          <w:t>第</w:t>
        </w:r>
        <w:r w:rsidR="00A0312E" w:rsidRPr="008A7483">
          <w:rPr>
            <w:rStyle w:val="af0"/>
            <w:rFonts w:ascii="Times New Roman" w:hAnsi="Times New Roman"/>
            <w:noProof/>
          </w:rPr>
          <w:t>4.3</w:t>
        </w:r>
        <w:r w:rsidR="00A0312E" w:rsidRPr="008A7483">
          <w:rPr>
            <w:rStyle w:val="af0"/>
            <w:noProof/>
          </w:rPr>
          <w:t>节</w:t>
        </w:r>
        <w:r w:rsidR="00A0312E" w:rsidRPr="008A7483">
          <w:rPr>
            <w:rStyle w:val="af0"/>
            <w:noProof/>
          </w:rPr>
          <w:t xml:space="preserve">  </w:t>
        </w:r>
        <w:r w:rsidR="00A0312E" w:rsidRPr="008A7483">
          <w:rPr>
            <w:rStyle w:val="af0"/>
            <w:noProof/>
          </w:rPr>
          <w:t>决策树</w:t>
        </w:r>
        <w:r w:rsidR="00A0312E">
          <w:rPr>
            <w:noProof/>
            <w:webHidden/>
          </w:rPr>
          <w:tab/>
        </w:r>
        <w:r w:rsidR="00A0312E">
          <w:rPr>
            <w:noProof/>
            <w:webHidden/>
          </w:rPr>
          <w:fldChar w:fldCharType="begin"/>
        </w:r>
        <w:r w:rsidR="00A0312E">
          <w:rPr>
            <w:noProof/>
            <w:webHidden/>
          </w:rPr>
          <w:instrText xml:space="preserve"> PAGEREF _Toc40221468 \h </w:instrText>
        </w:r>
        <w:r w:rsidR="00A0312E">
          <w:rPr>
            <w:noProof/>
            <w:webHidden/>
          </w:rPr>
        </w:r>
        <w:r w:rsidR="00A0312E">
          <w:rPr>
            <w:noProof/>
            <w:webHidden/>
          </w:rPr>
          <w:fldChar w:fldCharType="separate"/>
        </w:r>
        <w:r w:rsidR="00B17B65">
          <w:rPr>
            <w:noProof/>
            <w:webHidden/>
          </w:rPr>
          <w:t>27</w:t>
        </w:r>
        <w:r w:rsidR="00A0312E">
          <w:rPr>
            <w:noProof/>
            <w:webHidden/>
          </w:rPr>
          <w:fldChar w:fldCharType="end"/>
        </w:r>
      </w:hyperlink>
    </w:p>
    <w:p w14:paraId="03717FBE" w14:textId="79C55C4B" w:rsidR="00A0312E" w:rsidRDefault="002C1263">
      <w:pPr>
        <w:pStyle w:val="TOC1"/>
        <w:rPr>
          <w:rFonts w:asciiTheme="minorHAnsi" w:eastAsiaTheme="minorEastAsia" w:hAnsiTheme="minorHAnsi" w:cstheme="minorBidi"/>
          <w:b w:val="0"/>
          <w:noProof/>
          <w:sz w:val="21"/>
          <w:szCs w:val="22"/>
        </w:rPr>
      </w:pPr>
      <w:hyperlink w:anchor="_Toc40221469" w:history="1">
        <w:r w:rsidR="00A0312E" w:rsidRPr="008A7483">
          <w:rPr>
            <w:rStyle w:val="af0"/>
            <w:noProof/>
          </w:rPr>
          <w:t>第</w:t>
        </w:r>
        <w:r w:rsidR="00A0312E" w:rsidRPr="008A7483">
          <w:rPr>
            <w:rStyle w:val="af0"/>
            <w:noProof/>
          </w:rPr>
          <w:t>5</w:t>
        </w:r>
        <w:r w:rsidR="00A0312E" w:rsidRPr="008A7483">
          <w:rPr>
            <w:rStyle w:val="af0"/>
            <w:noProof/>
          </w:rPr>
          <w:t>章</w:t>
        </w:r>
        <w:r w:rsidR="00A0312E" w:rsidRPr="008A7483">
          <w:rPr>
            <w:rStyle w:val="af0"/>
            <w:noProof/>
          </w:rPr>
          <w:t xml:space="preserve">  </w:t>
        </w:r>
        <w:r w:rsidR="00A0312E" w:rsidRPr="008A7483">
          <w:rPr>
            <w:rStyle w:val="af0"/>
            <w:noProof/>
          </w:rPr>
          <w:t>集成学习</w:t>
        </w:r>
        <w:r w:rsidR="00A0312E">
          <w:rPr>
            <w:noProof/>
            <w:webHidden/>
          </w:rPr>
          <w:tab/>
        </w:r>
        <w:r w:rsidR="00A0312E">
          <w:rPr>
            <w:noProof/>
            <w:webHidden/>
          </w:rPr>
          <w:fldChar w:fldCharType="begin"/>
        </w:r>
        <w:r w:rsidR="00A0312E">
          <w:rPr>
            <w:noProof/>
            <w:webHidden/>
          </w:rPr>
          <w:instrText xml:space="preserve"> PAGEREF _Toc40221469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343E4815" w14:textId="7EE74906" w:rsidR="00A0312E" w:rsidRDefault="002C1263">
      <w:pPr>
        <w:pStyle w:val="TOC2"/>
        <w:tabs>
          <w:tab w:val="right" w:leader="dot" w:pos="8834"/>
        </w:tabs>
        <w:rPr>
          <w:rFonts w:eastAsiaTheme="minorEastAsia" w:cstheme="minorBidi"/>
          <w:noProof/>
          <w:kern w:val="2"/>
          <w:sz w:val="21"/>
        </w:rPr>
      </w:pPr>
      <w:hyperlink w:anchor="_Toc40221470" w:history="1">
        <w:r w:rsidR="00A0312E" w:rsidRPr="008A7483">
          <w:rPr>
            <w:rStyle w:val="af0"/>
            <w:noProof/>
          </w:rPr>
          <w:t>第</w:t>
        </w:r>
        <w:r w:rsidR="00A0312E" w:rsidRPr="008A7483">
          <w:rPr>
            <w:rStyle w:val="af0"/>
            <w:rFonts w:ascii="Times New Roman" w:hAnsi="Times New Roman"/>
            <w:noProof/>
          </w:rPr>
          <w:t>5.1</w:t>
        </w:r>
        <w:r w:rsidR="00A0312E" w:rsidRPr="008A7483">
          <w:rPr>
            <w:rStyle w:val="af0"/>
            <w:noProof/>
          </w:rPr>
          <w:t>节</w:t>
        </w:r>
        <w:r w:rsidR="00A0312E" w:rsidRPr="008A7483">
          <w:rPr>
            <w:rStyle w:val="af0"/>
            <w:noProof/>
          </w:rPr>
          <w:t xml:space="preserve">  </w:t>
        </w:r>
        <w:r w:rsidR="00A0312E" w:rsidRPr="008A7483">
          <w:rPr>
            <w:rStyle w:val="af0"/>
            <w:noProof/>
          </w:rPr>
          <w:t>支持集成学习理论介绍</w:t>
        </w:r>
        <w:r w:rsidR="00A0312E">
          <w:rPr>
            <w:noProof/>
            <w:webHidden/>
          </w:rPr>
          <w:tab/>
        </w:r>
        <w:r w:rsidR="00A0312E">
          <w:rPr>
            <w:noProof/>
            <w:webHidden/>
          </w:rPr>
          <w:fldChar w:fldCharType="begin"/>
        </w:r>
        <w:r w:rsidR="00A0312E">
          <w:rPr>
            <w:noProof/>
            <w:webHidden/>
          </w:rPr>
          <w:instrText xml:space="preserve"> PAGEREF _Toc40221470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54601FF9" w14:textId="59FD4974" w:rsidR="00A0312E" w:rsidRDefault="002C1263">
      <w:pPr>
        <w:pStyle w:val="TOC2"/>
        <w:tabs>
          <w:tab w:val="right" w:leader="dot" w:pos="8834"/>
        </w:tabs>
        <w:rPr>
          <w:rFonts w:eastAsiaTheme="minorEastAsia" w:cstheme="minorBidi"/>
          <w:noProof/>
          <w:kern w:val="2"/>
          <w:sz w:val="21"/>
        </w:rPr>
      </w:pPr>
      <w:hyperlink w:anchor="_Toc40221471" w:history="1">
        <w:r w:rsidR="00A0312E" w:rsidRPr="008A7483">
          <w:rPr>
            <w:rStyle w:val="af0"/>
            <w:noProof/>
          </w:rPr>
          <w:t>第</w:t>
        </w:r>
        <w:r w:rsidR="00A0312E" w:rsidRPr="008A7483">
          <w:rPr>
            <w:rStyle w:val="af0"/>
            <w:rFonts w:ascii="Times New Roman" w:hAnsi="Times New Roman"/>
            <w:noProof/>
          </w:rPr>
          <w:t>5.2</w:t>
        </w:r>
        <w:r w:rsidR="00A0312E" w:rsidRPr="008A7483">
          <w:rPr>
            <w:rStyle w:val="af0"/>
            <w:noProof/>
          </w:rPr>
          <w:t>节</w:t>
        </w:r>
        <w:r w:rsidR="00A0312E" w:rsidRPr="008A7483">
          <w:rPr>
            <w:rStyle w:val="af0"/>
            <w:noProof/>
          </w:rPr>
          <w:t xml:space="preserve">  </w:t>
        </w:r>
        <w:r w:rsidR="00A0312E" w:rsidRPr="008A7483">
          <w:rPr>
            <w:rStyle w:val="af0"/>
            <w:noProof/>
          </w:rPr>
          <w:t>集成学习</w:t>
        </w:r>
        <w:r w:rsidR="00A0312E" w:rsidRPr="008A7483">
          <w:rPr>
            <w:rStyle w:val="af0"/>
            <w:rFonts w:ascii="Times New Roman" w:hAnsi="Times New Roman"/>
            <w:noProof/>
          </w:rPr>
          <w:t>1</w:t>
        </w:r>
        <w:r w:rsidR="00A0312E">
          <w:rPr>
            <w:noProof/>
            <w:webHidden/>
          </w:rPr>
          <w:tab/>
        </w:r>
        <w:r w:rsidR="00A0312E">
          <w:rPr>
            <w:noProof/>
            <w:webHidden/>
          </w:rPr>
          <w:fldChar w:fldCharType="begin"/>
        </w:r>
        <w:r w:rsidR="00A0312E">
          <w:rPr>
            <w:noProof/>
            <w:webHidden/>
          </w:rPr>
          <w:instrText xml:space="preserve"> PAGEREF _Toc40221471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06B78534" w14:textId="133CA61F" w:rsidR="00A0312E" w:rsidRDefault="002C1263">
      <w:pPr>
        <w:pStyle w:val="TOC2"/>
        <w:tabs>
          <w:tab w:val="right" w:leader="dot" w:pos="8834"/>
        </w:tabs>
        <w:rPr>
          <w:rFonts w:eastAsiaTheme="minorEastAsia" w:cstheme="minorBidi"/>
          <w:noProof/>
          <w:kern w:val="2"/>
          <w:sz w:val="21"/>
        </w:rPr>
      </w:pPr>
      <w:hyperlink w:anchor="_Toc40221472" w:history="1">
        <w:r w:rsidR="00A0312E" w:rsidRPr="008A7483">
          <w:rPr>
            <w:rStyle w:val="af0"/>
            <w:noProof/>
          </w:rPr>
          <w:t>第</w:t>
        </w:r>
        <w:r w:rsidR="00A0312E" w:rsidRPr="008A7483">
          <w:rPr>
            <w:rStyle w:val="af0"/>
            <w:rFonts w:ascii="Times New Roman" w:hAnsi="Times New Roman"/>
            <w:noProof/>
          </w:rPr>
          <w:t>5.3</w:t>
        </w:r>
        <w:r w:rsidR="00A0312E" w:rsidRPr="008A7483">
          <w:rPr>
            <w:rStyle w:val="af0"/>
            <w:noProof/>
          </w:rPr>
          <w:t>节</w:t>
        </w:r>
        <w:r w:rsidR="00A0312E" w:rsidRPr="008A7483">
          <w:rPr>
            <w:rStyle w:val="af0"/>
            <w:noProof/>
          </w:rPr>
          <w:t xml:space="preserve">  </w:t>
        </w:r>
        <w:r w:rsidR="00A0312E" w:rsidRPr="008A7483">
          <w:rPr>
            <w:rStyle w:val="af0"/>
            <w:noProof/>
          </w:rPr>
          <w:t>集成学习</w:t>
        </w:r>
        <w:r w:rsidR="00A0312E" w:rsidRPr="008A7483">
          <w:rPr>
            <w:rStyle w:val="af0"/>
            <w:rFonts w:ascii="Times New Roman" w:hAnsi="Times New Roman"/>
            <w:noProof/>
          </w:rPr>
          <w:t>2</w:t>
        </w:r>
        <w:r w:rsidR="00A0312E">
          <w:rPr>
            <w:noProof/>
            <w:webHidden/>
          </w:rPr>
          <w:tab/>
        </w:r>
        <w:r w:rsidR="00A0312E">
          <w:rPr>
            <w:noProof/>
            <w:webHidden/>
          </w:rPr>
          <w:fldChar w:fldCharType="begin"/>
        </w:r>
        <w:r w:rsidR="00A0312E">
          <w:rPr>
            <w:noProof/>
            <w:webHidden/>
          </w:rPr>
          <w:instrText xml:space="preserve"> PAGEREF _Toc40221472 \h </w:instrText>
        </w:r>
        <w:r w:rsidR="00A0312E">
          <w:rPr>
            <w:noProof/>
            <w:webHidden/>
          </w:rPr>
        </w:r>
        <w:r w:rsidR="00A0312E">
          <w:rPr>
            <w:noProof/>
            <w:webHidden/>
          </w:rPr>
          <w:fldChar w:fldCharType="separate"/>
        </w:r>
        <w:r w:rsidR="00B17B65">
          <w:rPr>
            <w:noProof/>
            <w:webHidden/>
          </w:rPr>
          <w:t>29</w:t>
        </w:r>
        <w:r w:rsidR="00A0312E">
          <w:rPr>
            <w:noProof/>
            <w:webHidden/>
          </w:rPr>
          <w:fldChar w:fldCharType="end"/>
        </w:r>
      </w:hyperlink>
    </w:p>
    <w:p w14:paraId="497DC507" w14:textId="3F8FC860" w:rsidR="00A0312E" w:rsidRDefault="002C1263">
      <w:pPr>
        <w:pStyle w:val="TOC1"/>
        <w:rPr>
          <w:rFonts w:asciiTheme="minorHAnsi" w:eastAsiaTheme="minorEastAsia" w:hAnsiTheme="minorHAnsi" w:cstheme="minorBidi"/>
          <w:b w:val="0"/>
          <w:noProof/>
          <w:sz w:val="21"/>
          <w:szCs w:val="22"/>
        </w:rPr>
      </w:pPr>
      <w:hyperlink w:anchor="_Toc40221473" w:history="1">
        <w:r w:rsidR="00A0312E" w:rsidRPr="008A7483">
          <w:rPr>
            <w:rStyle w:val="af0"/>
            <w:noProof/>
          </w:rPr>
          <w:t>结</w:t>
        </w:r>
        <w:r w:rsidR="00A0312E" w:rsidRPr="008A7483">
          <w:rPr>
            <w:rStyle w:val="af0"/>
            <w:noProof/>
          </w:rPr>
          <w:t xml:space="preserve">  </w:t>
        </w:r>
        <w:r w:rsidR="00A0312E" w:rsidRPr="008A7483">
          <w:rPr>
            <w:rStyle w:val="af0"/>
            <w:noProof/>
          </w:rPr>
          <w:t>论</w:t>
        </w:r>
        <w:r w:rsidR="00A0312E">
          <w:rPr>
            <w:noProof/>
            <w:webHidden/>
          </w:rPr>
          <w:tab/>
        </w:r>
        <w:r w:rsidR="00A0312E">
          <w:rPr>
            <w:noProof/>
            <w:webHidden/>
          </w:rPr>
          <w:fldChar w:fldCharType="begin"/>
        </w:r>
        <w:r w:rsidR="00A0312E">
          <w:rPr>
            <w:noProof/>
            <w:webHidden/>
          </w:rPr>
          <w:instrText xml:space="preserve"> PAGEREF _Toc40221473 \h </w:instrText>
        </w:r>
        <w:r w:rsidR="00A0312E">
          <w:rPr>
            <w:noProof/>
            <w:webHidden/>
          </w:rPr>
        </w:r>
        <w:r w:rsidR="00A0312E">
          <w:rPr>
            <w:noProof/>
            <w:webHidden/>
          </w:rPr>
          <w:fldChar w:fldCharType="separate"/>
        </w:r>
        <w:r w:rsidR="00B17B65">
          <w:rPr>
            <w:noProof/>
            <w:webHidden/>
          </w:rPr>
          <w:t>29</w:t>
        </w:r>
        <w:r w:rsidR="00A0312E">
          <w:rPr>
            <w:noProof/>
            <w:webHidden/>
          </w:rPr>
          <w:fldChar w:fldCharType="end"/>
        </w:r>
      </w:hyperlink>
    </w:p>
    <w:p w14:paraId="78FC6CAA" w14:textId="43E044E8" w:rsidR="00A0312E" w:rsidRDefault="002C1263">
      <w:pPr>
        <w:pStyle w:val="TOC1"/>
        <w:rPr>
          <w:rFonts w:asciiTheme="minorHAnsi" w:eastAsiaTheme="minorEastAsia" w:hAnsiTheme="minorHAnsi" w:cstheme="minorBidi"/>
          <w:b w:val="0"/>
          <w:noProof/>
          <w:sz w:val="21"/>
          <w:szCs w:val="22"/>
        </w:rPr>
      </w:pPr>
      <w:hyperlink w:anchor="_Toc40221474" w:history="1">
        <w:r w:rsidR="00A0312E" w:rsidRPr="008A7483">
          <w:rPr>
            <w:rStyle w:val="af0"/>
            <w:noProof/>
          </w:rPr>
          <w:t>参考文献</w:t>
        </w:r>
        <w:r w:rsidR="00A0312E">
          <w:rPr>
            <w:noProof/>
            <w:webHidden/>
          </w:rPr>
          <w:tab/>
        </w:r>
        <w:r w:rsidR="00A0312E">
          <w:rPr>
            <w:noProof/>
            <w:webHidden/>
          </w:rPr>
          <w:fldChar w:fldCharType="begin"/>
        </w:r>
        <w:r w:rsidR="00A0312E">
          <w:rPr>
            <w:noProof/>
            <w:webHidden/>
          </w:rPr>
          <w:instrText xml:space="preserve"> PAGEREF _Toc40221474 \h </w:instrText>
        </w:r>
        <w:r w:rsidR="00A0312E">
          <w:rPr>
            <w:noProof/>
            <w:webHidden/>
          </w:rPr>
        </w:r>
        <w:r w:rsidR="00A0312E">
          <w:rPr>
            <w:noProof/>
            <w:webHidden/>
          </w:rPr>
          <w:fldChar w:fldCharType="separate"/>
        </w:r>
        <w:r w:rsidR="00B17B65">
          <w:rPr>
            <w:noProof/>
            <w:webHidden/>
          </w:rPr>
          <w:t>30</w:t>
        </w:r>
        <w:r w:rsidR="00A0312E">
          <w:rPr>
            <w:noProof/>
            <w:webHidden/>
          </w:rPr>
          <w:fldChar w:fldCharType="end"/>
        </w:r>
      </w:hyperlink>
    </w:p>
    <w:p w14:paraId="06E1AEC5" w14:textId="239A3DC6" w:rsidR="00A0312E" w:rsidRDefault="002C1263">
      <w:pPr>
        <w:pStyle w:val="TOC1"/>
        <w:rPr>
          <w:rFonts w:asciiTheme="minorHAnsi" w:eastAsiaTheme="minorEastAsia" w:hAnsiTheme="minorHAnsi" w:cstheme="minorBidi"/>
          <w:b w:val="0"/>
          <w:noProof/>
          <w:sz w:val="21"/>
          <w:szCs w:val="22"/>
        </w:rPr>
      </w:pPr>
      <w:hyperlink w:anchor="_Toc40221475" w:history="1">
        <w:r w:rsidR="00A0312E" w:rsidRPr="008A7483">
          <w:rPr>
            <w:rStyle w:val="af0"/>
            <w:noProof/>
          </w:rPr>
          <w:t>致</w:t>
        </w:r>
        <w:r w:rsidR="00A0312E" w:rsidRPr="008A7483">
          <w:rPr>
            <w:rStyle w:val="af0"/>
            <w:noProof/>
          </w:rPr>
          <w:t xml:space="preserve">  </w:t>
        </w:r>
        <w:r w:rsidR="00A0312E" w:rsidRPr="008A7483">
          <w:rPr>
            <w:rStyle w:val="af0"/>
            <w:noProof/>
          </w:rPr>
          <w:t>谢</w:t>
        </w:r>
        <w:r w:rsidR="00A0312E">
          <w:rPr>
            <w:noProof/>
            <w:webHidden/>
          </w:rPr>
          <w:tab/>
        </w:r>
        <w:r w:rsidR="00A0312E">
          <w:rPr>
            <w:noProof/>
            <w:webHidden/>
          </w:rPr>
          <w:fldChar w:fldCharType="begin"/>
        </w:r>
        <w:r w:rsidR="00A0312E">
          <w:rPr>
            <w:noProof/>
            <w:webHidden/>
          </w:rPr>
          <w:instrText xml:space="preserve"> PAGEREF _Toc40221475 \h </w:instrText>
        </w:r>
        <w:r w:rsidR="00A0312E">
          <w:rPr>
            <w:noProof/>
            <w:webHidden/>
          </w:rPr>
        </w:r>
        <w:r w:rsidR="00A0312E">
          <w:rPr>
            <w:noProof/>
            <w:webHidden/>
          </w:rPr>
          <w:fldChar w:fldCharType="separate"/>
        </w:r>
        <w:r w:rsidR="00B17B65">
          <w:rPr>
            <w:noProof/>
            <w:webHidden/>
          </w:rPr>
          <w:t>32</w:t>
        </w:r>
        <w:r w:rsidR="00A0312E">
          <w:rPr>
            <w:noProof/>
            <w:webHidden/>
          </w:rPr>
          <w:fldChar w:fldCharType="end"/>
        </w:r>
      </w:hyperlink>
    </w:p>
    <w:p w14:paraId="050B6C0A" w14:textId="1AFA7C88"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lastRenderedPageBreak/>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221441"/>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221442"/>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221443"/>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proofErr w:type="gramStart"/>
      <w:r w:rsidR="00DF2D4C">
        <w:rPr>
          <w:rFonts w:hint="eastAsia"/>
          <w:sz w:val="24"/>
        </w:rPr>
        <w:t>脑结构</w:t>
      </w:r>
      <w:proofErr w:type="gramEnd"/>
      <w:r w:rsidR="00DF2D4C">
        <w:rPr>
          <w:rFonts w:hint="eastAsia"/>
          <w:sz w:val="24"/>
        </w:rPr>
        <w:t>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1F2A30FE"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B17B65">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w:t>
      </w:r>
      <w:proofErr w:type="gramStart"/>
      <w:r w:rsidR="00E47432">
        <w:rPr>
          <w:rFonts w:hint="eastAsia"/>
          <w:sz w:val="24"/>
        </w:rPr>
        <w:t>黏黏</w:t>
      </w:r>
      <w:proofErr w:type="gramEnd"/>
      <w:r w:rsidR="00E47432">
        <w:rPr>
          <w:rFonts w:hint="eastAsia"/>
          <w:sz w:val="24"/>
        </w:rPr>
        <w:t>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221444"/>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518B4823"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r>
      <w:r w:rsidR="006C4A4C">
        <w:rPr>
          <w:vanish/>
          <w:color w:val="000000"/>
          <w:kern w:val="0"/>
          <w:sz w:val="24"/>
          <w:vertAlign w:val="superscript"/>
        </w:rPr>
        <w:fldChar w:fldCharType="separate"/>
      </w:r>
      <w:r w:rsidR="00B17B65">
        <w:rPr>
          <w:rFonts w:hint="eastAsia"/>
          <w:b/>
          <w:bCs/>
          <w:vanish/>
          <w:color w:val="000000"/>
          <w:kern w:val="0"/>
          <w:sz w:val="24"/>
          <w:vertAlign w:val="superscript"/>
        </w:rPr>
        <w:t>错误</w:t>
      </w:r>
      <w:r w:rsidR="00B17B65">
        <w:rPr>
          <w:rFonts w:hint="eastAsia"/>
          <w:b/>
          <w:bCs/>
          <w:vanish/>
          <w:color w:val="000000"/>
          <w:kern w:val="0"/>
          <w:sz w:val="24"/>
          <w:vertAlign w:val="superscript"/>
        </w:rPr>
        <w:t>!</w:t>
      </w:r>
      <w:r w:rsidR="00B17B65">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7A00558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w:t>
      </w:r>
      <w:proofErr w:type="gramStart"/>
      <w:r>
        <w:rPr>
          <w:rFonts w:hint="eastAsia"/>
          <w:color w:val="000000"/>
          <w:kern w:val="0"/>
          <w:sz w:val="24"/>
        </w:rPr>
        <w:t>王海玉等人</w:t>
      </w:r>
      <w:proofErr w:type="gramEnd"/>
      <w:r>
        <w:rPr>
          <w:rFonts w:hint="eastAsia"/>
          <w:color w:val="000000"/>
          <w:kern w:val="0"/>
          <w:sz w:val="24"/>
        </w:rPr>
        <w:t>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w:t>
      </w:r>
      <w:proofErr w:type="gramStart"/>
      <w:r>
        <w:rPr>
          <w:rFonts w:hint="eastAsia"/>
          <w:color w:val="000000"/>
          <w:kern w:val="0"/>
          <w:sz w:val="24"/>
        </w:rPr>
        <w:t>时频分析</w:t>
      </w:r>
      <w:proofErr w:type="gramEnd"/>
      <w:r>
        <w:rPr>
          <w:rFonts w:hint="eastAsia"/>
          <w:color w:val="000000"/>
          <w:kern w:val="0"/>
          <w:sz w:val="24"/>
        </w:rPr>
        <w:t>还是频域分析，都未充分体现</w:t>
      </w:r>
      <w:r>
        <w:rPr>
          <w:color w:val="000000"/>
          <w:kern w:val="0"/>
          <w:sz w:val="24"/>
        </w:rPr>
        <w:t>EEG</w:t>
      </w:r>
      <w:r>
        <w:rPr>
          <w:rFonts w:hint="eastAsia"/>
          <w:color w:val="000000"/>
          <w:kern w:val="0"/>
          <w:sz w:val="24"/>
        </w:rPr>
        <w:t>信号的不平稳和非线性的特性。李小兵等人指出</w:t>
      </w:r>
      <w:proofErr w:type="gramStart"/>
      <w:r>
        <w:rPr>
          <w:rFonts w:hint="eastAsia"/>
          <w:color w:val="000000"/>
          <w:kern w:val="0"/>
          <w:sz w:val="24"/>
        </w:rPr>
        <w:t>时频分析</w:t>
      </w:r>
      <w:proofErr w:type="gramEnd"/>
      <w:r>
        <w:rPr>
          <w:rFonts w:hint="eastAsia"/>
          <w:color w:val="000000"/>
          <w:kern w:val="0"/>
          <w:sz w:val="24"/>
        </w:rPr>
        <w:t>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roofErr w:type="gramStart"/>
      <w:r>
        <w:rPr>
          <w:rFonts w:hint="eastAsia"/>
          <w:color w:val="000000"/>
          <w:kern w:val="0"/>
          <w:sz w:val="24"/>
        </w:rPr>
        <w:t>王海玉等人</w:t>
      </w:r>
      <w:proofErr w:type="gramEnd"/>
      <w:r>
        <w:rPr>
          <w:rFonts w:hint="eastAsia"/>
          <w:color w:val="000000"/>
          <w:kern w:val="0"/>
          <w:sz w:val="24"/>
        </w:rPr>
        <w:t>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6014864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proofErr w:type="spellStart"/>
      <w:r>
        <w:rPr>
          <w:color w:val="000000"/>
          <w:kern w:val="0"/>
          <w:sz w:val="24"/>
        </w:rPr>
        <w:t>Yatindra</w:t>
      </w:r>
      <w:proofErr w:type="spellEnd"/>
      <w:r>
        <w:rPr>
          <w:color w:val="000000"/>
          <w:kern w:val="0"/>
          <w:sz w:val="24"/>
        </w:rPr>
        <w:t xml:space="preserve"> Kumar</w:t>
      </w:r>
      <w:r>
        <w:rPr>
          <w:rFonts w:hint="eastAsia"/>
          <w:color w:val="000000"/>
          <w:kern w:val="0"/>
          <w:sz w:val="24"/>
        </w:rPr>
        <w:t>等人将脑电信号进行离散小波分解得到各个频带的小波系数后求取了相对小波能量和小波</w:t>
      </w:r>
      <w:proofErr w:type="gramStart"/>
      <w:r>
        <w:rPr>
          <w:rFonts w:hint="eastAsia"/>
          <w:color w:val="000000"/>
          <w:kern w:val="0"/>
          <w:sz w:val="24"/>
        </w:rPr>
        <w:t>熵作为脑</w:t>
      </w:r>
      <w:proofErr w:type="gramEnd"/>
      <w:r>
        <w:rPr>
          <w:rFonts w:hint="eastAsia"/>
          <w:color w:val="000000"/>
          <w:kern w:val="0"/>
          <w:sz w:val="24"/>
        </w:rPr>
        <w:t>电信号的特征，由于小</w:t>
      </w:r>
      <w:proofErr w:type="gramStart"/>
      <w:r>
        <w:rPr>
          <w:rFonts w:hint="eastAsia"/>
          <w:color w:val="000000"/>
          <w:kern w:val="0"/>
          <w:sz w:val="24"/>
        </w:rPr>
        <w:t>波熵能衡量</w:t>
      </w:r>
      <w:proofErr w:type="gramEnd"/>
      <w:r>
        <w:rPr>
          <w:rFonts w:hint="eastAsia"/>
          <w:color w:val="000000"/>
          <w:kern w:val="0"/>
          <w:sz w:val="24"/>
        </w:rPr>
        <w:t>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Cheol Seung </w:t>
      </w:r>
      <w:proofErr w:type="spellStart"/>
      <w:r>
        <w:rPr>
          <w:color w:val="000000"/>
          <w:kern w:val="0"/>
          <w:sz w:val="24"/>
        </w:rPr>
        <w:t>Yoo</w:t>
      </w:r>
      <w:proofErr w:type="spellEnd"/>
      <w:r>
        <w:rPr>
          <w:rFonts w:hint="eastAsia"/>
          <w:color w:val="000000"/>
          <w:kern w:val="0"/>
          <w:sz w:val="24"/>
        </w:rPr>
        <w:t>等人发现在癫痫发作过程中脑电信号的样本熵值下降，在癫痫发作终止时达到最小值，癫痫发作终止后，样本</w:t>
      </w:r>
      <w:proofErr w:type="gramStart"/>
      <w:r>
        <w:rPr>
          <w:rFonts w:hint="eastAsia"/>
          <w:color w:val="000000"/>
          <w:kern w:val="0"/>
          <w:sz w:val="24"/>
        </w:rPr>
        <w:t>熵</w:t>
      </w:r>
      <w:proofErr w:type="gramEnd"/>
      <w:r>
        <w:rPr>
          <w:rFonts w:hint="eastAsia"/>
          <w:color w:val="000000"/>
          <w:kern w:val="0"/>
          <w:sz w:val="24"/>
        </w:rPr>
        <w:t>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w:t>
      </w:r>
      <w:proofErr w:type="gramStart"/>
      <w:r>
        <w:rPr>
          <w:rFonts w:hint="eastAsia"/>
          <w:color w:val="000000"/>
          <w:kern w:val="0"/>
          <w:sz w:val="24"/>
        </w:rPr>
        <w:t>低计算</w:t>
      </w:r>
      <w:proofErr w:type="gramEnd"/>
      <w:r>
        <w:rPr>
          <w:rFonts w:hint="eastAsia"/>
          <w:color w:val="000000"/>
          <w:kern w:val="0"/>
          <w:sz w:val="24"/>
        </w:rPr>
        <w:t>复杂度的排列</w:t>
      </w:r>
      <w:proofErr w:type="gramStart"/>
      <w:r>
        <w:rPr>
          <w:rFonts w:hint="eastAsia"/>
          <w:color w:val="000000"/>
          <w:kern w:val="0"/>
          <w:sz w:val="24"/>
        </w:rPr>
        <w:t>熵</w:t>
      </w:r>
      <w:proofErr w:type="gramEnd"/>
      <w:r>
        <w:rPr>
          <w:rFonts w:hint="eastAsia"/>
          <w:color w:val="000000"/>
          <w:kern w:val="0"/>
          <w:sz w:val="24"/>
        </w:rPr>
        <w:t>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6E6AE24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w:t>
      </w:r>
      <w:proofErr w:type="gramStart"/>
      <w:r>
        <w:rPr>
          <w:rFonts w:hint="eastAsia"/>
          <w:color w:val="000000"/>
          <w:kern w:val="0"/>
          <w:sz w:val="24"/>
        </w:rPr>
        <w:t>向量机</w:t>
      </w:r>
      <w:proofErr w:type="gramEnd"/>
      <w:r>
        <w:rPr>
          <w:rFonts w:hint="eastAsia"/>
          <w:color w:val="000000"/>
          <w:kern w:val="0"/>
          <w:sz w:val="24"/>
        </w:rPr>
        <w:t>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w:t>
      </w:r>
      <w:proofErr w:type="gramStart"/>
      <w:r>
        <w:rPr>
          <w:rFonts w:ascii="宋体" w:hAnsi="宋体" w:cs="Arial" w:hint="eastAsia"/>
          <w:kern w:val="0"/>
          <w:sz w:val="24"/>
        </w:rPr>
        <w:t>向量机</w:t>
      </w:r>
      <w:proofErr w:type="gramEnd"/>
      <w:r>
        <w:rPr>
          <w:rFonts w:ascii="宋体" w:hAnsi="宋体" w:cs="Arial" w:hint="eastAsia"/>
          <w:kern w:val="0"/>
          <w:sz w:val="24"/>
        </w:rPr>
        <w:t>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w:t>
      </w:r>
      <w:proofErr w:type="gramStart"/>
      <w:r>
        <w:rPr>
          <w:rFonts w:hint="eastAsia"/>
          <w:color w:val="000000"/>
          <w:kern w:val="0"/>
          <w:sz w:val="24"/>
        </w:rPr>
        <w:t>向量机</w:t>
      </w:r>
      <w:proofErr w:type="gramEnd"/>
      <w:r>
        <w:rPr>
          <w:rFonts w:hint="eastAsia"/>
          <w:color w:val="000000"/>
          <w:kern w:val="0"/>
          <w:sz w:val="24"/>
        </w:rPr>
        <w:t>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57A161A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w:t>
      </w:r>
      <w:proofErr w:type="gramStart"/>
      <w:r>
        <w:rPr>
          <w:rFonts w:hint="eastAsia"/>
          <w:color w:val="000000"/>
          <w:kern w:val="0"/>
          <w:sz w:val="24"/>
        </w:rPr>
        <w:t>向量机</w:t>
      </w:r>
      <w:proofErr w:type="gramEnd"/>
      <w:r>
        <w:rPr>
          <w:rFonts w:hint="eastAsia"/>
          <w:color w:val="000000"/>
          <w:kern w:val="0"/>
          <w:sz w:val="24"/>
        </w:rPr>
        <w:t>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w:t>
      </w:r>
      <w:proofErr w:type="gramStart"/>
      <w:r>
        <w:rPr>
          <w:rFonts w:hint="eastAsia"/>
          <w:color w:val="000000"/>
          <w:kern w:val="0"/>
          <w:sz w:val="24"/>
        </w:rPr>
        <w:t>了降维方法</w:t>
      </w:r>
      <w:proofErr w:type="gramEnd"/>
      <w:r>
        <w:rPr>
          <w:rFonts w:hint="eastAsia"/>
          <w:color w:val="000000"/>
          <w:kern w:val="0"/>
          <w:sz w:val="24"/>
        </w:rPr>
        <w:t>，但在最后对癫痫危险度分类中，使用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5D2FEF1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proofErr w:type="spellStart"/>
      <w:r>
        <w:rPr>
          <w:color w:val="000000"/>
          <w:kern w:val="0"/>
          <w:sz w:val="24"/>
        </w:rPr>
        <w:t>Yatindra</w:t>
      </w:r>
      <w:proofErr w:type="spellEnd"/>
      <w:r>
        <w:rPr>
          <w:color w:val="000000"/>
          <w:kern w:val="0"/>
          <w:sz w:val="24"/>
        </w:rPr>
        <w:t xml:space="preserve">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221445"/>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221446"/>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221447"/>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Toc40221448"/>
      <w:bookmarkStart w:id="11" w:name="_Hlk40110215"/>
      <w:r>
        <w:rPr>
          <w:rFonts w:hint="eastAsia"/>
        </w:rPr>
        <w:t>本文</w:t>
      </w:r>
      <w:r w:rsidRPr="00B46023">
        <w:t>的</w:t>
      </w:r>
      <w:r>
        <w:rPr>
          <w:rFonts w:hint="eastAsia"/>
        </w:rPr>
        <w:t>创新点</w:t>
      </w:r>
      <w:bookmarkEnd w:id="10"/>
    </w:p>
    <w:bookmarkEnd w:id="11"/>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w:t>
      </w:r>
      <w:proofErr w:type="gramStart"/>
      <w:r w:rsidR="00BB32F2">
        <w:rPr>
          <w:rFonts w:hint="eastAsia"/>
          <w:sz w:val="24"/>
        </w:rPr>
        <w:t>基学习器</w:t>
      </w:r>
      <w:proofErr w:type="gramEnd"/>
      <w:r w:rsidR="00901E92">
        <w:rPr>
          <w:rFonts w:hint="eastAsia"/>
          <w:sz w:val="24"/>
        </w:rPr>
        <w:t>使用数据集进行训练，</w:t>
      </w:r>
      <w:r w:rsidR="00C221C5">
        <w:rPr>
          <w:rFonts w:hint="eastAsia"/>
          <w:sz w:val="24"/>
        </w:rPr>
        <w:lastRenderedPageBreak/>
        <w:t>之后将通过</w:t>
      </w:r>
      <w:proofErr w:type="gramStart"/>
      <w:r w:rsidR="00C221C5">
        <w:rPr>
          <w:rFonts w:hint="eastAsia"/>
          <w:sz w:val="24"/>
        </w:rPr>
        <w:t>基学习器</w:t>
      </w:r>
      <w:proofErr w:type="gramEnd"/>
      <w:r w:rsidR="00C221C5">
        <w:rPr>
          <w:rFonts w:hint="eastAsia"/>
          <w:sz w:val="24"/>
        </w:rPr>
        <w:t>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221449"/>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96888AE" w14:textId="28D2C059" w:rsidR="00540CDD" w:rsidRDefault="00687A5C" w:rsidP="008A7A25">
      <w:pPr>
        <w:spacing w:line="440" w:lineRule="atLeast"/>
        <w:ind w:firstLine="420"/>
        <w:rPr>
          <w:sz w:val="24"/>
        </w:rPr>
      </w:pPr>
      <w:bookmarkStart w:id="13" w:name="_Hlk40043542"/>
      <w:r>
        <w:rPr>
          <w:rFonts w:hint="eastAsia"/>
          <w:sz w:val="24"/>
        </w:rPr>
        <w:t>由于该数据库中的数据均为</w:t>
      </w:r>
      <w:proofErr w:type="spellStart"/>
      <w:r>
        <w:rPr>
          <w:rFonts w:hint="eastAsia"/>
          <w:sz w:val="24"/>
        </w:rPr>
        <w:t>edf</w:t>
      </w:r>
      <w:proofErr w:type="spellEnd"/>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proofErr w:type="spellStart"/>
      <w:r w:rsidR="00DC4BAB">
        <w:rPr>
          <w:rFonts w:hint="eastAsia"/>
          <w:sz w:val="24"/>
        </w:rPr>
        <w:t>api</w:t>
      </w:r>
      <w:proofErr w:type="spellEnd"/>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proofErr w:type="spellStart"/>
      <w:r w:rsidR="00690397">
        <w:rPr>
          <w:rFonts w:hint="eastAsia"/>
          <w:sz w:val="24"/>
        </w:rPr>
        <w:t>eeglab</w:t>
      </w:r>
      <w:proofErr w:type="spellEnd"/>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proofErr w:type="spellStart"/>
      <w:r w:rsidR="00BC0844">
        <w:rPr>
          <w:rFonts w:hint="eastAsia"/>
          <w:sz w:val="24"/>
        </w:rPr>
        <w:t>eeglab</w:t>
      </w:r>
      <w:proofErr w:type="spellEnd"/>
      <w:r w:rsidR="00BC0844">
        <w:rPr>
          <w:rFonts w:hint="eastAsia"/>
          <w:sz w:val="24"/>
        </w:rPr>
        <w:t>工具箱，在</w:t>
      </w:r>
      <w:proofErr w:type="spellStart"/>
      <w:r w:rsidR="00BC0844">
        <w:rPr>
          <w:rFonts w:hint="eastAsia"/>
          <w:sz w:val="24"/>
        </w:rPr>
        <w:t>matlab</w:t>
      </w:r>
      <w:proofErr w:type="spellEnd"/>
      <w:r w:rsidR="00BC0844">
        <w:rPr>
          <w:rFonts w:hint="eastAsia"/>
          <w:sz w:val="24"/>
        </w:rPr>
        <w:t>环境之下，</w:t>
      </w:r>
      <w:r w:rsidR="00B973EB">
        <w:rPr>
          <w:rFonts w:hint="eastAsia"/>
          <w:sz w:val="24"/>
        </w:rPr>
        <w:t>对</w:t>
      </w:r>
      <w:proofErr w:type="spellStart"/>
      <w:r w:rsidR="00B973EB">
        <w:rPr>
          <w:rFonts w:hint="eastAsia"/>
          <w:sz w:val="24"/>
        </w:rPr>
        <w:t>edf</w:t>
      </w:r>
      <w:proofErr w:type="spellEnd"/>
      <w:r w:rsidR="00B973EB">
        <w:rPr>
          <w:rFonts w:hint="eastAsia"/>
          <w:sz w:val="24"/>
        </w:rPr>
        <w:t>格式的数据进行读</w:t>
      </w:r>
      <w:r w:rsidR="006C2841">
        <w:rPr>
          <w:rFonts w:hint="eastAsia"/>
          <w:sz w:val="24"/>
        </w:rPr>
        <w:t>取和预处理操作。</w:t>
      </w:r>
    </w:p>
    <w:bookmarkEnd w:id="13"/>
    <w:p w14:paraId="22DCA3BB" w14:textId="2581B4DF" w:rsidR="00120E63" w:rsidRPr="00A8013E" w:rsidRDefault="00120E63" w:rsidP="0037249C">
      <w:pPr>
        <w:rPr>
          <w:sz w:val="24"/>
        </w:rPr>
      </w:pPr>
    </w:p>
    <w:p w14:paraId="0D4548CD" w14:textId="47555D46" w:rsidR="00F53DBF" w:rsidRPr="00317FE7" w:rsidRDefault="009B5DA6" w:rsidP="00317FE7">
      <w:pPr>
        <w:pStyle w:val="22"/>
      </w:pPr>
      <w:bookmarkStart w:id="14" w:name="_Toc40221450"/>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30E8200C" w:rsidR="00445390" w:rsidRDefault="00445390" w:rsidP="00445390">
      <w:pPr>
        <w:spacing w:line="440" w:lineRule="atLeast"/>
        <w:ind w:firstLineChars="200" w:firstLine="480"/>
        <w:jc w:val="left"/>
        <w:rPr>
          <w:sz w:val="24"/>
        </w:rPr>
      </w:pPr>
      <w:r w:rsidRPr="00B46023">
        <w:rPr>
          <w:sz w:val="24"/>
        </w:rPr>
        <w:t>论文</w:t>
      </w:r>
      <w:proofErr w:type="gramStart"/>
      <w:r w:rsidRPr="00B46023">
        <w:rPr>
          <w:sz w:val="24"/>
        </w:rPr>
        <w:t>中图片</w:t>
      </w:r>
      <w:proofErr w:type="gramEnd"/>
      <w:r w:rsidRPr="00B46023">
        <w:rPr>
          <w:sz w:val="24"/>
        </w:rPr>
        <w:t>表示方式：</w:t>
      </w:r>
    </w:p>
    <w:p w14:paraId="54222920" w14:textId="3D909661" w:rsidR="00317FE7" w:rsidRDefault="00317FE7" w:rsidP="00445390">
      <w:pPr>
        <w:spacing w:line="440" w:lineRule="atLeast"/>
        <w:ind w:firstLineChars="200" w:firstLine="480"/>
        <w:jc w:val="left"/>
        <w:rPr>
          <w:sz w:val="24"/>
        </w:rPr>
      </w:pPr>
    </w:p>
    <w:p w14:paraId="6EE5D456" w14:textId="020FE3ED" w:rsidR="00317FE7" w:rsidRDefault="00317FE7" w:rsidP="00445390">
      <w:pPr>
        <w:spacing w:line="440" w:lineRule="atLeast"/>
        <w:ind w:firstLineChars="200" w:firstLine="480"/>
        <w:jc w:val="left"/>
        <w:rPr>
          <w:sz w:val="24"/>
        </w:rPr>
      </w:pPr>
    </w:p>
    <w:p w14:paraId="36A7B82A" w14:textId="5B50FE85" w:rsidR="00317FE7" w:rsidRDefault="00317FE7" w:rsidP="00445390">
      <w:pPr>
        <w:spacing w:line="440" w:lineRule="atLeast"/>
        <w:ind w:firstLineChars="200" w:firstLine="480"/>
        <w:jc w:val="left"/>
        <w:rPr>
          <w:sz w:val="24"/>
        </w:rPr>
      </w:pPr>
    </w:p>
    <w:p w14:paraId="4D412E4D" w14:textId="589A0EB9" w:rsidR="00317FE7" w:rsidRDefault="00317FE7" w:rsidP="00445390">
      <w:pPr>
        <w:spacing w:line="440" w:lineRule="atLeast"/>
        <w:ind w:firstLineChars="200" w:firstLine="480"/>
        <w:jc w:val="left"/>
        <w:rPr>
          <w:sz w:val="24"/>
        </w:rPr>
      </w:pPr>
    </w:p>
    <w:p w14:paraId="2933A560" w14:textId="3D5C295E" w:rsidR="00317FE7" w:rsidRDefault="00317FE7" w:rsidP="00445390">
      <w:pPr>
        <w:spacing w:line="440" w:lineRule="atLeast"/>
        <w:ind w:firstLineChars="200" w:firstLine="480"/>
        <w:jc w:val="left"/>
        <w:rPr>
          <w:sz w:val="24"/>
        </w:rPr>
      </w:pPr>
    </w:p>
    <w:p w14:paraId="13ABDEA8" w14:textId="43898EE6" w:rsidR="00317FE7" w:rsidRDefault="00317FE7" w:rsidP="00445390">
      <w:pPr>
        <w:spacing w:line="440" w:lineRule="atLeast"/>
        <w:ind w:firstLineChars="200" w:firstLine="480"/>
        <w:jc w:val="left"/>
        <w:rPr>
          <w:sz w:val="24"/>
        </w:rPr>
      </w:pPr>
    </w:p>
    <w:p w14:paraId="0F3BEC6B" w14:textId="77777777" w:rsidR="00317FE7" w:rsidRPr="00B46023"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w:t>
      </w:r>
      <w:proofErr w:type="gramStart"/>
      <w:r w:rsidR="00E65080" w:rsidRPr="00B46023">
        <w:rPr>
          <w:sz w:val="24"/>
        </w:rPr>
        <w:t>捏合盘</w:t>
      </w:r>
      <w:proofErr w:type="gramEnd"/>
      <w:r w:rsidR="00E65080" w:rsidRPr="00B46023">
        <w:rPr>
          <w:sz w:val="24"/>
        </w:rPr>
        <w:t>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lastRenderedPageBreak/>
        <w:t xml:space="preserve">(a) </w:t>
      </w:r>
      <w:r w:rsidR="00E434B1" w:rsidRPr="00B46023">
        <w:rPr>
          <w:szCs w:val="21"/>
        </w:rPr>
        <w:t>单个</w:t>
      </w:r>
      <w:proofErr w:type="gramStart"/>
      <w:r w:rsidR="00E434B1" w:rsidRPr="00B46023">
        <w:rPr>
          <w:szCs w:val="21"/>
        </w:rPr>
        <w:t>捏合盘</w:t>
      </w:r>
      <w:proofErr w:type="gramEnd"/>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proofErr w:type="gramStart"/>
      <w:r w:rsidRPr="00B46023">
        <w:rPr>
          <w:szCs w:val="21"/>
        </w:rPr>
        <w:t>捏合盘</w:t>
      </w:r>
      <w:proofErr w:type="gramEnd"/>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8pt" o:ole="">
            <v:imagedata r:id="rId10" o:title=""/>
          </v:shape>
          <o:OLEObject Type="Embed" ProgID="Equation.3" ShapeID="_x0000_i1025" DrawAspect="Content" ObjectID="_1650993150"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8pt;height:34.2pt" o:ole="">
            <v:imagedata r:id="rId12" o:title=""/>
          </v:shape>
          <o:OLEObject Type="Embed" ProgID="Equation.3" ShapeID="_x0000_i1026" DrawAspect="Content" ObjectID="_1650993151"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6pt;height:10.8pt" o:ole="">
                  <v:imagedata r:id="rId14" o:title=""/>
                </v:shape>
                <o:OLEObject Type="Embed" ProgID="Equation.3" ShapeID="_x0000_i1027" DrawAspect="Content" ObjectID="_1650993152"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6pt;height:10.8pt" o:ole="">
                  <v:imagedata r:id="rId16" o:title=""/>
                </v:shape>
                <o:OLEObject Type="Embed" ProgID="Equation.3" ShapeID="_x0000_i1028" DrawAspect="Content" ObjectID="_1650993153"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6pt;height:10.8pt" o:ole="">
                  <v:imagedata r:id="rId16" o:title=""/>
                </v:shape>
                <o:OLEObject Type="Embed" ProgID="Equation.3" ShapeID="_x0000_i1029" DrawAspect="Content" ObjectID="_1650993154"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proofErr w:type="gramStart"/>
            <w:r w:rsidRPr="00B46023">
              <w:rPr>
                <w:szCs w:val="21"/>
              </w:rPr>
              <w:t>捏合盘</w:t>
            </w:r>
            <w:proofErr w:type="gramEnd"/>
            <w:r w:rsidRPr="00B46023">
              <w:rPr>
                <w:szCs w:val="21"/>
              </w:rPr>
              <w:t>厚度</w:t>
            </w:r>
            <w:r w:rsidRPr="00B46023">
              <w:rPr>
                <w:szCs w:val="21"/>
              </w:rPr>
              <w:t>/</w:t>
            </w:r>
            <w:r w:rsidRPr="00B46023">
              <w:rPr>
                <w:position w:val="-6"/>
                <w:sz w:val="24"/>
              </w:rPr>
              <w:object w:dxaOrig="420" w:dyaOrig="220" w14:anchorId="04E265CA">
                <v:shape id="_x0000_i1030" type="#_x0000_t75" style="width:21.6pt;height:10.8pt" o:ole="">
                  <v:imagedata r:id="rId16" o:title=""/>
                </v:shape>
                <o:OLEObject Type="Embed" ProgID="Equation.3" ShapeID="_x0000_i1030" DrawAspect="Content" ObjectID="_1650993155"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6pt;height:10.8pt" o:ole="">
                  <v:imagedata r:id="rId16" o:title=""/>
                </v:shape>
                <o:OLEObject Type="Embed" ProgID="Equation.3" ShapeID="_x0000_i1031" DrawAspect="Content" ObjectID="_1650993156"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6pt;height:10.8pt" o:ole="">
                  <v:imagedata r:id="rId16" o:title=""/>
                </v:shape>
                <o:OLEObject Type="Embed" ProgID="Equation.3" ShapeID="_x0000_i1032" DrawAspect="Content" ObjectID="_1650993157"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Toc40221451"/>
      <w:bookmarkStart w:id="17" w:name="_Hlk39931594"/>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6"/>
    </w:p>
    <w:p w14:paraId="783BEFE4" w14:textId="546A6DCD" w:rsidR="004E4AC8" w:rsidRDefault="004E4AC8" w:rsidP="00867AAE">
      <w:pPr>
        <w:pStyle w:val="22"/>
      </w:pPr>
      <w:bookmarkStart w:id="18" w:name="_Toc40221452"/>
      <w:bookmarkStart w:id="19" w:name="_Hlk39931385"/>
      <w:bookmarkEnd w:id="17"/>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脑电相关知识与癫痫检测</w:t>
      </w:r>
      <w:bookmarkEnd w:id="18"/>
    </w:p>
    <w:p w14:paraId="0F31D35D" w14:textId="05865DD2" w:rsidR="00FB538B" w:rsidRDefault="00FB538B" w:rsidP="00FB538B"/>
    <w:p w14:paraId="0EC9FC43" w14:textId="75DF47F0" w:rsidR="00FB538B" w:rsidRDefault="00FB538B" w:rsidP="00FB538B"/>
    <w:p w14:paraId="11D7CBD5" w14:textId="1EB377C8" w:rsidR="00FB538B" w:rsidRDefault="00FB538B" w:rsidP="00FB538B"/>
    <w:p w14:paraId="6606FF7B" w14:textId="77777777" w:rsidR="00FB538B" w:rsidRPr="00FB538B" w:rsidRDefault="00FB538B" w:rsidP="00FB538B"/>
    <w:p w14:paraId="138A2300" w14:textId="08393EAA" w:rsidR="0085437B" w:rsidRDefault="0085437B" w:rsidP="00867AAE">
      <w:pPr>
        <w:pStyle w:val="22"/>
      </w:pPr>
      <w:bookmarkStart w:id="20" w:name="_Toc4022145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0"/>
    </w:p>
    <w:p w14:paraId="25A68F09" w14:textId="01CA212B" w:rsidR="00FB538B" w:rsidRDefault="00FB538B" w:rsidP="00FB538B"/>
    <w:p w14:paraId="42671A61" w14:textId="086BD815" w:rsidR="00FB538B" w:rsidRDefault="00FB538B" w:rsidP="00FB538B"/>
    <w:p w14:paraId="2C4D43C5" w14:textId="2B2DA181" w:rsidR="00FB538B" w:rsidRDefault="00FB538B" w:rsidP="00FB538B"/>
    <w:p w14:paraId="041FA310" w14:textId="4CBF59BB" w:rsidR="00FB538B" w:rsidRDefault="00FB538B" w:rsidP="00FB538B"/>
    <w:p w14:paraId="63E22842" w14:textId="762F5732" w:rsidR="00FB538B" w:rsidRDefault="00FB538B" w:rsidP="00FB538B"/>
    <w:p w14:paraId="11311699" w14:textId="233CA1C2" w:rsidR="00FB538B" w:rsidRDefault="00FB538B" w:rsidP="00FB538B"/>
    <w:p w14:paraId="68164F77" w14:textId="3AF366B7" w:rsidR="00FB538B" w:rsidRDefault="00FB538B" w:rsidP="00FB538B"/>
    <w:p w14:paraId="26B85632" w14:textId="08CF7C3B" w:rsidR="00FB538B" w:rsidRDefault="00FB538B" w:rsidP="00FB538B"/>
    <w:p w14:paraId="1ADDA287" w14:textId="43B0C645" w:rsidR="00FB538B" w:rsidRDefault="00FB538B" w:rsidP="00FB538B"/>
    <w:p w14:paraId="6FB32BDE" w14:textId="77777777" w:rsidR="00FB538B" w:rsidRPr="00FB538B" w:rsidRDefault="00FB538B" w:rsidP="00FB538B"/>
    <w:p w14:paraId="5BB37B2D" w14:textId="1BEF3845" w:rsidR="0085437B" w:rsidRPr="00B46023" w:rsidRDefault="0085437B" w:rsidP="00867AAE">
      <w:pPr>
        <w:pStyle w:val="22"/>
      </w:pPr>
      <w:bookmarkStart w:id="21" w:name="_Toc40221454"/>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FD5574">
        <w:rPr>
          <w:rFonts w:hint="eastAsia"/>
        </w:rPr>
        <w:t>癫痫</w:t>
      </w:r>
      <w:r w:rsidR="004F141B">
        <w:rPr>
          <w:rFonts w:hint="eastAsia"/>
        </w:rPr>
        <w:t>脑电信号的特征</w:t>
      </w:r>
      <w:bookmarkEnd w:id="21"/>
    </w:p>
    <w:p w14:paraId="737DE346" w14:textId="3F84F1DC" w:rsidR="00916FB5" w:rsidRPr="0085437B" w:rsidRDefault="00916FB5" w:rsidP="00916FB5"/>
    <w:p w14:paraId="33B535C9" w14:textId="3D7E3DF5" w:rsidR="00916FB5" w:rsidRDefault="00916FB5" w:rsidP="00916FB5"/>
    <w:p w14:paraId="2F1BAF0E" w14:textId="77777777" w:rsidR="00916FB5" w:rsidRPr="00916FB5" w:rsidRDefault="00916FB5" w:rsidP="00916FB5"/>
    <w:bookmarkEnd w:id="19"/>
    <w:p w14:paraId="5BF64289" w14:textId="77777777" w:rsidR="005F4D64" w:rsidRPr="005F4D64" w:rsidRDefault="005F4D64" w:rsidP="005F4D64"/>
    <w:p w14:paraId="4C023151" w14:textId="28BDB36E" w:rsidR="005F4D64" w:rsidRDefault="005F4D64" w:rsidP="00867AAE">
      <w:pPr>
        <w:pStyle w:val="12"/>
      </w:pPr>
      <w:bookmarkStart w:id="22" w:name="_Toc40221455"/>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2"/>
    </w:p>
    <w:p w14:paraId="59E56496" w14:textId="5612079E" w:rsidR="00946592" w:rsidRDefault="00946592" w:rsidP="00867AAE">
      <w:pPr>
        <w:pStyle w:val="22"/>
      </w:pPr>
      <w:bookmarkStart w:id="23" w:name="_Toc40221456"/>
      <w:bookmarkStart w:id="24" w:name="_Hlk39932297"/>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3"/>
    </w:p>
    <w:bookmarkEnd w:id="24"/>
    <w:p w14:paraId="240DD8BD" w14:textId="7996C70D"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w:t>
      </w:r>
      <w:proofErr w:type="gramStart"/>
      <w:r w:rsidR="00AA2FC5">
        <w:rPr>
          <w:rFonts w:hint="eastAsia"/>
          <w:sz w:val="24"/>
        </w:rPr>
        <w:t>数据集均是</w:t>
      </w:r>
      <w:proofErr w:type="gramEnd"/>
      <w:r w:rsidR="00AA2FC5">
        <w:rPr>
          <w:rFonts w:hint="eastAsia"/>
          <w:sz w:val="24"/>
        </w:rPr>
        <w:t>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3" w:history="1">
        <w:r w:rsidR="00060448" w:rsidRPr="00630063">
          <w:rPr>
            <w:rStyle w:val="af0"/>
            <w:sz w:val="24"/>
          </w:rPr>
          <w:t>http://qcsdn.com/q/a/3118833.html</w:t>
        </w:r>
      </w:hyperlink>
      <w:r w:rsidR="00E3743E">
        <w:rPr>
          <w:rFonts w:hint="eastAsia"/>
          <w:sz w:val="24"/>
        </w:rPr>
        <w:t>和</w:t>
      </w:r>
      <w:r w:rsidR="002C1263">
        <w:fldChar w:fldCharType="begin"/>
      </w:r>
      <w:r w:rsidR="002C1263">
        <w:instrText xml:space="preserve"> HYPERLINK "http://physionet.mit.edu/physiobank/database/chbmit/" </w:instrText>
      </w:r>
      <w:r w:rsidR="002C1263">
        <w:fldChar w:fldCharType="separate"/>
      </w:r>
      <w:r w:rsidR="00587D2E" w:rsidRPr="00587D2E">
        <w:rPr>
          <w:color w:val="0000FF"/>
          <w:sz w:val="24"/>
          <w:u w:val="single"/>
        </w:rPr>
        <w:t>http://physionet.mit.edu/physiobank/database/chbmit/</w:t>
      </w:r>
      <w:r w:rsidR="002C1263">
        <w:rPr>
          <w:color w:val="0000FF"/>
          <w:sz w:val="24"/>
          <w:u w:val="single"/>
        </w:rPr>
        <w:fldChar w:fldCharType="end"/>
      </w:r>
      <w:r w:rsidR="00074176">
        <w:rPr>
          <w:rFonts w:hint="eastAsia"/>
          <w:sz w:val="24"/>
        </w:rPr>
        <w:t>。</w:t>
      </w:r>
    </w:p>
    <w:p w14:paraId="73EEC5D2" w14:textId="3D06E218" w:rsidR="00B679A0" w:rsidRDefault="000617ED" w:rsidP="00D30037">
      <w:pPr>
        <w:pStyle w:val="32"/>
      </w:pPr>
      <w:bookmarkStart w:id="25" w:name="_Toc40221457"/>
      <w:bookmarkStart w:id="26"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25"/>
    </w:p>
    <w:bookmarkEnd w:id="26"/>
    <w:p w14:paraId="57032C03" w14:textId="6B95AB0E" w:rsidR="003A22F4" w:rsidRDefault="00935DDE" w:rsidP="00F60790">
      <w:pPr>
        <w:ind w:firstLine="420"/>
        <w:rPr>
          <w:sz w:val="24"/>
        </w:rPr>
      </w:pPr>
      <w:r>
        <w:rPr>
          <w:rFonts w:hint="eastAsia"/>
          <w:sz w:val="24"/>
        </w:rPr>
        <w:t>对于来自于</w:t>
      </w:r>
      <w:r w:rsidR="00060D5D">
        <w:rPr>
          <w:rFonts w:hint="eastAsia"/>
          <w:sz w:val="24"/>
        </w:rPr>
        <w:t>波恩大学</w:t>
      </w:r>
      <w:bookmarkStart w:id="27" w:name="_Hlk40125790"/>
      <w:r w:rsidR="00060D5D">
        <w:rPr>
          <w:rFonts w:hint="eastAsia"/>
          <w:sz w:val="24"/>
        </w:rPr>
        <w:t>癫痫脑电数据库的数据集</w:t>
      </w:r>
      <w:bookmarkEnd w:id="27"/>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B17B65" w:rsidRPr="00B17B65">
        <w:rPr>
          <w:rFonts w:ascii="宋体" w:hAnsi="宋体" w:hint="eastAsia"/>
          <w:sz w:val="24"/>
        </w:rPr>
        <w:t>表</w:t>
      </w:r>
      <w:r w:rsidR="00B17B65" w:rsidRPr="00B17B65">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656F3F41"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28"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B17B65">
        <w:rPr>
          <w:rFonts w:ascii="宋体" w:eastAsia="宋体" w:hAnsi="宋体"/>
          <w:noProof/>
          <w:sz w:val="21"/>
          <w:szCs w:val="21"/>
        </w:rPr>
        <w:t>1</w:t>
      </w:r>
      <w:r w:rsidRPr="00FF527C">
        <w:rPr>
          <w:rFonts w:ascii="宋体" w:eastAsia="宋体" w:hAnsi="宋体"/>
          <w:sz w:val="21"/>
          <w:szCs w:val="21"/>
        </w:rPr>
        <w:fldChar w:fldCharType="end"/>
      </w:r>
      <w:bookmarkEnd w:id="28"/>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5D4457A5"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29"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7F08DB">
        <w:rPr>
          <w:sz w:val="24"/>
        </w:rPr>
        <w:fldChar w:fldCharType="end"/>
      </w:r>
      <w:bookmarkEnd w:id="29"/>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708F69EA"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0" w:name="_Hlk40103964"/>
      <w:r w:rsidR="00367AD4">
        <w:rPr>
          <w:rFonts w:hint="eastAsia"/>
          <w:sz w:val="24"/>
        </w:rPr>
        <w:t>进行</w:t>
      </w:r>
      <w:r w:rsidR="00944C4A">
        <w:rPr>
          <w:rFonts w:hint="eastAsia"/>
          <w:sz w:val="24"/>
        </w:rPr>
        <w:t>二分类</w:t>
      </w:r>
      <w:bookmarkEnd w:id="30"/>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1C001F2E"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B17B65" w:rsidRPr="00B17B65">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lastRenderedPageBreak/>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3A4FDD95"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1"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B17B65">
        <w:rPr>
          <w:rFonts w:ascii="宋体" w:eastAsia="宋体" w:hAnsi="宋体"/>
          <w:noProof/>
          <w:sz w:val="21"/>
          <w:szCs w:val="21"/>
        </w:rPr>
        <w:t>1</w:t>
      </w:r>
      <w:r w:rsidRPr="00C11D93">
        <w:rPr>
          <w:rFonts w:ascii="宋体" w:eastAsia="宋体" w:hAnsi="宋体"/>
          <w:sz w:val="21"/>
          <w:szCs w:val="21"/>
        </w:rPr>
        <w:fldChar w:fldCharType="end"/>
      </w:r>
      <w:bookmarkEnd w:id="31"/>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4BB6E0E4"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2"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B17B65">
        <w:rPr>
          <w:rFonts w:ascii="宋体" w:eastAsia="宋体" w:hAnsi="宋体"/>
          <w:noProof/>
          <w:sz w:val="21"/>
          <w:szCs w:val="21"/>
        </w:rPr>
        <w:t>2</w:t>
      </w:r>
      <w:r w:rsidRPr="00B5783D">
        <w:rPr>
          <w:rFonts w:ascii="宋体" w:eastAsia="宋体" w:hAnsi="宋体"/>
          <w:sz w:val="21"/>
          <w:szCs w:val="21"/>
        </w:rPr>
        <w:fldChar w:fldCharType="end"/>
      </w:r>
      <w:bookmarkStart w:id="33" w:name="_Hlk40112431"/>
      <w:bookmarkEnd w:id="32"/>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3"/>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34" w:name="_Toc40221458"/>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4"/>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w:t>
      </w:r>
      <w:proofErr w:type="gramStart"/>
      <w:r w:rsidR="000A381E">
        <w:rPr>
          <w:rFonts w:hint="eastAsia"/>
          <w:sz w:val="24"/>
        </w:rPr>
        <w:t>记为了</w:t>
      </w:r>
      <w:proofErr w:type="gramEnd"/>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5" w:name="_Hlk40189290"/>
      <w:r w:rsidR="007102C9">
        <w:rPr>
          <w:rFonts w:hint="eastAsia"/>
          <w:sz w:val="24"/>
        </w:rPr>
        <w:t>波恩大学癫痫脑电数据库的数据集</w:t>
      </w:r>
      <w:bookmarkEnd w:id="35"/>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proofErr w:type="spellStart"/>
      <w:r w:rsidR="00BD4AC2">
        <w:rPr>
          <w:sz w:val="24"/>
        </w:rPr>
        <w:t>edf</w:t>
      </w:r>
      <w:proofErr w:type="spellEnd"/>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w:t>
      </w:r>
      <w:r w:rsidR="00C7405D">
        <w:rPr>
          <w:rFonts w:hint="eastAsia"/>
          <w:sz w:val="24"/>
        </w:rPr>
        <w:lastRenderedPageBreak/>
        <w:t>之下</w:t>
      </w:r>
      <w:r w:rsidR="00EE5EA4">
        <w:rPr>
          <w:rFonts w:hint="eastAsia"/>
          <w:sz w:val="24"/>
        </w:rPr>
        <w:t>，</w:t>
      </w:r>
      <w:r w:rsidR="00564F92">
        <w:rPr>
          <w:rFonts w:hint="eastAsia"/>
          <w:sz w:val="24"/>
        </w:rPr>
        <w:t>每个</w:t>
      </w:r>
      <w:r w:rsidR="00564F92">
        <w:rPr>
          <w:rFonts w:hint="eastAsia"/>
          <w:sz w:val="24"/>
        </w:rPr>
        <w:t>.</w:t>
      </w:r>
      <w:proofErr w:type="spellStart"/>
      <w:r w:rsidR="00564F92">
        <w:rPr>
          <w:sz w:val="24"/>
        </w:rPr>
        <w:t>edf</w:t>
      </w:r>
      <w:proofErr w:type="spellEnd"/>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4B361662"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proofErr w:type="spellStart"/>
      <w:r>
        <w:rPr>
          <w:rFonts w:hint="eastAsia"/>
          <w:sz w:val="24"/>
        </w:rPr>
        <w:t>eeglab</w:t>
      </w:r>
      <w:proofErr w:type="spellEnd"/>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B17B65" w:rsidRPr="00B17B65">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0826A30D"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w:t>
      </w:r>
      <w:proofErr w:type="gramStart"/>
      <w:r w:rsidR="00396D1B">
        <w:rPr>
          <w:rFonts w:hint="eastAsia"/>
          <w:sz w:val="24"/>
        </w:rPr>
        <w:t>集提出</w:t>
      </w:r>
      <w:proofErr w:type="gramEnd"/>
      <w:r w:rsidR="00396D1B">
        <w:rPr>
          <w:rFonts w:hint="eastAsia"/>
          <w:sz w:val="24"/>
        </w:rPr>
        <w:t>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sz w:val="24"/>
        </w:rPr>
        <w:t>表</w:t>
      </w:r>
      <w:r w:rsidR="00B17B65" w:rsidRPr="0048372E">
        <w:rPr>
          <w:sz w:val="24"/>
        </w:rPr>
        <w:t>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hint="eastAsia"/>
          <w:sz w:val="24"/>
        </w:rPr>
        <w:t>表</w:t>
      </w:r>
      <w:r w:rsidR="00B17B65" w:rsidRPr="0048372E">
        <w:rPr>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25AE0B38"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36"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6"/>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37"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7CEA5193"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38" w:name="_Ref40112631"/>
      <w:bookmarkEnd w:id="37"/>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39" w:name="_Ref40123643"/>
      <w:bookmarkEnd w:id="38"/>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lastRenderedPageBreak/>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05C4A60B"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0"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0"/>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1" w:name="_Toc40221459"/>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1"/>
    </w:p>
    <w:p w14:paraId="04D7506C" w14:textId="40BB16F0" w:rsidR="00BC03D5" w:rsidRDefault="00BC03D5" w:rsidP="00BC03D5">
      <w:pPr>
        <w:pStyle w:val="32"/>
      </w:pPr>
      <w:bookmarkStart w:id="42" w:name="_Toc40221460"/>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2"/>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43" w:name="_Toc40221461"/>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3"/>
    </w:p>
    <w:p w14:paraId="35FCBD37" w14:textId="56CE7B62"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proofErr w:type="spellStart"/>
      <w:r w:rsidR="007E619D" w:rsidRPr="004505E9">
        <w:rPr>
          <w:rFonts w:hint="eastAsia"/>
          <w:sz w:val="24"/>
        </w:rPr>
        <w:t>eeglab</w:t>
      </w:r>
      <w:proofErr w:type="spellEnd"/>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4"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sz w:val="24"/>
        </w:rPr>
        <w:t>表</w:t>
      </w:r>
      <w:r w:rsidR="00B17B65" w:rsidRPr="00C91F5B">
        <w:rPr>
          <w:sz w:val="24"/>
        </w:rPr>
        <w:t>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hint="eastAsia"/>
          <w:sz w:val="24"/>
        </w:rPr>
        <w:t>表</w:t>
      </w:r>
      <w:r w:rsidR="00B17B65" w:rsidRPr="00C91F5B">
        <w:rPr>
          <w:sz w:val="24"/>
        </w:rPr>
        <w:t>3·4</w:t>
      </w:r>
      <w:r w:rsidR="00753C76" w:rsidRPr="004505E9">
        <w:rPr>
          <w:sz w:val="24"/>
        </w:rPr>
        <w:fldChar w:fldCharType="end"/>
      </w:r>
      <w:bookmarkEnd w:id="44"/>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proofErr w:type="spellStart"/>
      <w:r w:rsidR="00C93F6F" w:rsidRPr="004505E9">
        <w:rPr>
          <w:rFonts w:hint="eastAsia"/>
          <w:sz w:val="24"/>
        </w:rPr>
        <w:t>eeglab</w:t>
      </w:r>
      <w:proofErr w:type="spellEnd"/>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4F51E8C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proofErr w:type="spellStart"/>
      <w:r w:rsidR="00852717">
        <w:rPr>
          <w:rFonts w:hint="eastAsia"/>
          <w:sz w:val="24"/>
        </w:rPr>
        <w:t>e</w:t>
      </w:r>
      <w:r w:rsidR="00852717">
        <w:rPr>
          <w:sz w:val="24"/>
        </w:rPr>
        <w:t>df</w:t>
      </w:r>
      <w:proofErr w:type="spellEnd"/>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hint="eastAsia"/>
          <w:sz w:val="24"/>
        </w:rPr>
        <w:t>表</w:t>
      </w:r>
      <w:r w:rsidR="00B17B65" w:rsidRPr="00B17B65">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2E442678"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proofErr w:type="spellStart"/>
      <w:r w:rsidR="0064647C">
        <w:rPr>
          <w:rFonts w:hint="eastAsia"/>
          <w:sz w:val="24"/>
        </w:rPr>
        <w:t>EDF</w:t>
      </w:r>
      <w:r w:rsidR="0064647C">
        <w:rPr>
          <w:sz w:val="24"/>
        </w:rPr>
        <w:t>bro</w:t>
      </w:r>
      <w:r w:rsidR="006C111A">
        <w:rPr>
          <w:rFonts w:hint="eastAsia"/>
          <w:sz w:val="24"/>
        </w:rPr>
        <w:t>wser</w:t>
      </w:r>
      <w:proofErr w:type="spellEnd"/>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w:t>
      </w:r>
      <w:proofErr w:type="gramStart"/>
      <w:r w:rsidR="006276AA">
        <w:rPr>
          <w:rFonts w:hint="eastAsia"/>
          <w:sz w:val="24"/>
        </w:rPr>
        <w:t>图</w:t>
      </w:r>
      <w:r w:rsidR="006310B8">
        <w:rPr>
          <w:rFonts w:hint="eastAsia"/>
          <w:sz w:val="24"/>
        </w:rPr>
        <w:t>分别如</w:t>
      </w:r>
      <w:proofErr w:type="gramEnd"/>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图3</w:t>
      </w:r>
      <w:r w:rsidR="00B17B65" w:rsidRPr="00B17B65">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w:t>
      </w:r>
      <w:r w:rsidR="00B17B65" w:rsidRPr="00B17B65">
        <w:rPr>
          <w:rFonts w:ascii="宋体" w:hAnsi="宋体" w:hint="eastAsia"/>
          <w:sz w:val="24"/>
        </w:rPr>
        <w:lastRenderedPageBreak/>
        <w:t>3</w:t>
      </w:r>
      <w:r w:rsidR="00B17B65" w:rsidRPr="00B17B65">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proofErr w:type="spellStart"/>
      <w:r w:rsidR="00CE5C08">
        <w:rPr>
          <w:rFonts w:hint="eastAsia"/>
          <w:sz w:val="24"/>
        </w:rPr>
        <w:t>matlab</w:t>
      </w:r>
      <w:proofErr w:type="spellEnd"/>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1316355"/>
                    </a:xfrm>
                    <a:prstGeom prst="rect">
                      <a:avLst/>
                    </a:prstGeom>
                  </pic:spPr>
                </pic:pic>
              </a:graphicData>
            </a:graphic>
          </wp:inline>
        </w:drawing>
      </w:r>
    </w:p>
    <w:p w14:paraId="7A57F270" w14:textId="0501CCDB"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5"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5"/>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2793365"/>
                    </a:xfrm>
                    <a:prstGeom prst="rect">
                      <a:avLst/>
                    </a:prstGeom>
                  </pic:spPr>
                </pic:pic>
              </a:graphicData>
            </a:graphic>
          </wp:inline>
        </w:drawing>
      </w:r>
    </w:p>
    <w:p w14:paraId="5144F06F" w14:textId="37DC398F" w:rsidR="007D0C8F" w:rsidRPr="00A3255B" w:rsidRDefault="003B630D" w:rsidP="004E18AB">
      <w:pPr>
        <w:pStyle w:val="afa"/>
        <w:spacing w:beforeLines="50" w:before="156" w:afterLines="50" w:after="156" w:line="440" w:lineRule="atLeast"/>
        <w:jc w:val="center"/>
        <w:rPr>
          <w:sz w:val="21"/>
          <w:szCs w:val="21"/>
        </w:rPr>
      </w:pPr>
      <w:bookmarkStart w:id="46"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6"/>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proofErr w:type="gramStart"/>
      <w:r w:rsidR="00685B96" w:rsidRPr="00A3255B">
        <w:rPr>
          <w:rFonts w:ascii="宋体" w:eastAsia="宋体" w:hAnsi="宋体" w:hint="eastAsia"/>
          <w:sz w:val="21"/>
          <w:szCs w:val="21"/>
        </w:rPr>
        <w:t>发作期脑电信号</w:t>
      </w:r>
      <w:proofErr w:type="gramEnd"/>
      <w:r w:rsidR="00685B96" w:rsidRPr="00A3255B">
        <w:rPr>
          <w:rFonts w:ascii="宋体" w:eastAsia="宋体" w:hAnsi="宋体" w:hint="eastAsia"/>
          <w:sz w:val="21"/>
          <w:szCs w:val="21"/>
        </w:rPr>
        <w:t>时序图</w:t>
      </w:r>
    </w:p>
    <w:p w14:paraId="38B87A8A" w14:textId="0F3637AC" w:rsidR="00BC03D5" w:rsidRDefault="00525020" w:rsidP="00993EAD">
      <w:pPr>
        <w:rPr>
          <w:sz w:val="24"/>
        </w:rPr>
      </w:pPr>
      <w:r>
        <w:tab/>
      </w:r>
      <w:r w:rsidR="00F60A31" w:rsidRPr="00F60A31">
        <w:rPr>
          <w:rFonts w:hint="eastAsia"/>
          <w:sz w:val="24"/>
        </w:rPr>
        <w:t>由于</w:t>
      </w:r>
      <w:proofErr w:type="spellStart"/>
      <w:r w:rsidR="00F60A31" w:rsidRPr="00F60A31">
        <w:rPr>
          <w:rFonts w:hint="eastAsia"/>
          <w:sz w:val="24"/>
        </w:rPr>
        <w:t>matlab</w:t>
      </w:r>
      <w:proofErr w:type="spellEnd"/>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proofErr w:type="spellStart"/>
      <w:r w:rsidR="00F60A31">
        <w:rPr>
          <w:rFonts w:hint="eastAsia"/>
          <w:sz w:val="24"/>
        </w:rPr>
        <w:t>edf</w:t>
      </w:r>
      <w:proofErr w:type="spellEnd"/>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proofErr w:type="spellStart"/>
      <w:r w:rsidR="0041442B">
        <w:rPr>
          <w:rFonts w:hint="eastAsia"/>
          <w:sz w:val="24"/>
        </w:rPr>
        <w:t>EDFbrowser</w:t>
      </w:r>
      <w:proofErr w:type="spellEnd"/>
      <w:r w:rsidR="0041442B">
        <w:rPr>
          <w:rFonts w:hint="eastAsia"/>
          <w:sz w:val="24"/>
        </w:rPr>
        <w:t>软件，</w:t>
      </w:r>
      <w:r w:rsidR="00F96DB1">
        <w:rPr>
          <w:rFonts w:hint="eastAsia"/>
          <w:sz w:val="24"/>
        </w:rPr>
        <w:t>实现了将数据由</w:t>
      </w:r>
      <w:proofErr w:type="spellStart"/>
      <w:r w:rsidR="00F96DB1">
        <w:rPr>
          <w:rFonts w:hint="eastAsia"/>
          <w:sz w:val="24"/>
        </w:rPr>
        <w:t>edf</w:t>
      </w:r>
      <w:proofErr w:type="spellEnd"/>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proofErr w:type="spellStart"/>
      <w:r>
        <w:rPr>
          <w:rFonts w:hint="eastAsia"/>
          <w:sz w:val="24"/>
        </w:rPr>
        <w:t>edf</w:t>
      </w:r>
      <w:proofErr w:type="spellEnd"/>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w:t>
      </w:r>
      <w:proofErr w:type="gramStart"/>
      <w:r w:rsidR="004D563C">
        <w:rPr>
          <w:rFonts w:hint="eastAsia"/>
          <w:sz w:val="24"/>
        </w:rPr>
        <w:t>共可以</w:t>
      </w:r>
      <w:proofErr w:type="gramEnd"/>
      <w:r w:rsidR="004D563C">
        <w:rPr>
          <w:rFonts w:hint="eastAsia"/>
          <w:sz w:val="24"/>
        </w:rPr>
        <w:t>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47" w:name="_Toc402214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47"/>
    </w:p>
    <w:p w14:paraId="08A7A076" w14:textId="535EC09E" w:rsidR="00FB70C7" w:rsidRPr="00EC44CF" w:rsidRDefault="003C49D6" w:rsidP="008C5698">
      <w:pPr>
        <w:rPr>
          <w:sz w:val="24"/>
        </w:rPr>
      </w:pPr>
      <w:r>
        <w:lastRenderedPageBreak/>
        <w:tab/>
      </w:r>
      <w:r w:rsidR="00FB70C7" w:rsidRPr="00EC44CF">
        <w:rPr>
          <w:rFonts w:hint="eastAsia"/>
          <w:sz w:val="24"/>
        </w:rPr>
        <w:t>小波变换与</w:t>
      </w:r>
      <w:r w:rsidR="001D2A92" w:rsidRPr="00EC44CF">
        <w:rPr>
          <w:rFonts w:hint="eastAsia"/>
          <w:sz w:val="24"/>
        </w:rPr>
        <w:t>傅里叶变换的关系</w:t>
      </w:r>
    </w:p>
    <w:p w14:paraId="5A20807B" w14:textId="019E2E7E"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B17B65" w:rsidRPr="00B17B65">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988BF58"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28" o:title=""/>
          </v:shape>
          <o:OLEObject Type="Embed" ProgID="Equation.DSMT4" ShapeID="_x0000_i1033" DrawAspect="Content" ObjectID="_1650993158" r:id="rId29"/>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48"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B17B65">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B17B65">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48"/>
      <w:r w:rsidR="0098569F" w:rsidRPr="0098569F">
        <w:rPr>
          <w:color w:val="000000" w:themeColor="text1"/>
        </w:rPr>
        <w:fldChar w:fldCharType="end"/>
      </w:r>
    </w:p>
    <w:p w14:paraId="766B6DBA" w14:textId="6AEC5B43"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w:t>
      </w:r>
      <w:proofErr w:type="gramStart"/>
      <w:r w:rsidR="001251D1" w:rsidRPr="003A4819">
        <w:rPr>
          <w:rFonts w:hint="eastAsia"/>
          <w:sz w:val="24"/>
        </w:rPr>
        <w:t>窗</w:t>
      </w:r>
      <w:r w:rsidR="00185D0D" w:rsidRPr="003A4819">
        <w:rPr>
          <w:rFonts w:hint="eastAsia"/>
          <w:sz w:val="24"/>
        </w:rPr>
        <w:t>分为</w:t>
      </w:r>
      <w:proofErr w:type="gramEnd"/>
      <w:r w:rsidR="00185D0D" w:rsidRPr="003A4819">
        <w:rPr>
          <w:rFonts w:hint="eastAsia"/>
          <w:sz w:val="24"/>
        </w:rPr>
        <w:t>一段</w:t>
      </w:r>
      <w:proofErr w:type="gramStart"/>
      <w:r w:rsidR="00185D0D" w:rsidRPr="003A4819">
        <w:rPr>
          <w:rFonts w:hint="eastAsia"/>
          <w:sz w:val="24"/>
        </w:rPr>
        <w:t>一段</w:t>
      </w:r>
      <w:proofErr w:type="gramEnd"/>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w:t>
      </w:r>
      <w:proofErr w:type="gramStart"/>
      <w:r w:rsidR="0053011B" w:rsidRPr="003A4819">
        <w:rPr>
          <w:rFonts w:hint="eastAsia"/>
          <w:sz w:val="24"/>
        </w:rPr>
        <w:t>分好段的</w:t>
      </w:r>
      <w:proofErr w:type="gramEnd"/>
      <w:r w:rsidR="0053011B" w:rsidRPr="003A4819">
        <w:rPr>
          <w:rFonts w:hint="eastAsia"/>
          <w:sz w:val="24"/>
        </w:rPr>
        <w:t>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B17B65" w:rsidRPr="00B17B65">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8pt;height:16.2pt" o:ole="">
            <v:imagedata r:id="rId30" o:title=""/>
          </v:shape>
          <o:OLEObject Type="Embed" ProgID="Equation.DSMT4" ShapeID="_x0000_i1034" DrawAspect="Content" ObjectID="_1650993159" r:id="rId31"/>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2614589B"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2pt;height:22.2pt" o:ole="">
            <v:imagedata r:id="rId32" o:title=""/>
          </v:shape>
          <o:OLEObject Type="Embed" ProgID="Equation.DSMT4" ShapeID="_x0000_i1035" DrawAspect="Content" ObjectID="_1650993160" r:id="rId33"/>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49"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B17B65">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B17B65">
        <w:rPr>
          <w:noProof/>
          <w:color w:val="000000" w:themeColor="text1"/>
        </w:rPr>
        <w:instrText>2</w:instrText>
      </w:r>
      <w:r w:rsidRPr="003F5030">
        <w:rPr>
          <w:color w:val="000000" w:themeColor="text1"/>
        </w:rPr>
        <w:fldChar w:fldCharType="end"/>
      </w:r>
      <w:r w:rsidRPr="003F5030">
        <w:rPr>
          <w:color w:val="000000" w:themeColor="text1"/>
        </w:rPr>
        <w:instrText>)</w:instrText>
      </w:r>
      <w:bookmarkEnd w:id="49"/>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w:t>
      </w:r>
      <w:proofErr w:type="gramStart"/>
      <w:r w:rsidR="003D423E">
        <w:rPr>
          <w:rFonts w:hint="eastAsia"/>
          <w:sz w:val="24"/>
        </w:rPr>
        <w:t>小波基</w:t>
      </w:r>
      <w:r w:rsidR="0074373D">
        <w:rPr>
          <w:rFonts w:hint="eastAsia"/>
          <w:sz w:val="24"/>
        </w:rPr>
        <w:t>函数</w:t>
      </w:r>
      <w:proofErr w:type="gramEnd"/>
      <w:r w:rsidR="00842B48">
        <w:rPr>
          <w:rFonts w:hint="eastAsia"/>
          <w:sz w:val="24"/>
        </w:rPr>
        <w:t>，该</w:t>
      </w:r>
      <w:proofErr w:type="gramStart"/>
      <w:r w:rsidR="00642CC5">
        <w:rPr>
          <w:rFonts w:hint="eastAsia"/>
          <w:sz w:val="24"/>
        </w:rPr>
        <w:t>小波基函数</w:t>
      </w:r>
      <w:proofErr w:type="gramEnd"/>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2pt;height:16.2pt" o:ole="">
            <v:imagedata r:id="rId34" o:title=""/>
          </v:shape>
          <o:OLEObject Type="Embed" ProgID="Equation.DSMT4" ShapeID="_x0000_i1036" DrawAspect="Content" ObjectID="_1650993161" r:id="rId35"/>
        </w:object>
      </w:r>
      <w:r w:rsidR="004673F6">
        <w:rPr>
          <w:rFonts w:hint="eastAsia"/>
          <w:sz w:val="24"/>
        </w:rPr>
        <w:t>称之为小波母函数</w:t>
      </w:r>
    </w:p>
    <w:p w14:paraId="75C7B74B" w14:textId="13BAA3F2" w:rsidR="00E9259F" w:rsidRDefault="00220F24" w:rsidP="00220F24">
      <w:pPr>
        <w:pStyle w:val="MTDisplayEquation"/>
      </w:pPr>
      <w:r>
        <w:tab/>
      </w:r>
      <w:r w:rsidR="00F777F6" w:rsidRPr="00220F24">
        <w:rPr>
          <w:position w:val="-32"/>
        </w:rPr>
        <w:object w:dxaOrig="3400" w:dyaOrig="740" w14:anchorId="6E3001B8">
          <v:shape id="_x0000_i1037" type="#_x0000_t75" style="width:169.8pt;height:37.2pt" o:ole="">
            <v:imagedata r:id="rId36" o:title=""/>
          </v:shape>
          <o:OLEObject Type="Embed" ProgID="Equation.DSMT4" ShapeID="_x0000_i1037" DrawAspect="Content" ObjectID="_1650993162" r:id="rId37"/>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lastRenderedPageBreak/>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6pt;height:13.8pt" o:ole="">
            <v:imagedata r:id="rId38" o:title=""/>
          </v:shape>
          <o:OLEObject Type="Embed" ProgID="Equation.DSMT4" ShapeID="_x0000_i1038" DrawAspect="Content" ObjectID="_1650993163" r:id="rId39"/>
        </w:object>
      </w:r>
      <w:r>
        <w:tab/>
      </w:r>
    </w:p>
    <w:p w14:paraId="6A43CAE7" w14:textId="45CBFF72" w:rsidR="00916FB5" w:rsidRPr="003A22F4" w:rsidRDefault="00916FB5" w:rsidP="00916FB5"/>
    <w:p w14:paraId="51E06A26" w14:textId="5090EC18" w:rsidR="003A22F4" w:rsidRDefault="003A22F4" w:rsidP="00867AAE">
      <w:pPr>
        <w:pStyle w:val="22"/>
      </w:pPr>
      <w:bookmarkStart w:id="50" w:name="_Toc40221463"/>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0"/>
    </w:p>
    <w:p w14:paraId="7A0A027F" w14:textId="7210659A" w:rsidR="0062249E" w:rsidRPr="004D66C2" w:rsidRDefault="00F1151D" w:rsidP="0029189E">
      <w:pPr>
        <w:rPr>
          <w:sz w:val="24"/>
        </w:rPr>
      </w:pPr>
      <w:r>
        <w:tab/>
      </w:r>
      <w:proofErr w:type="gramStart"/>
      <w:r w:rsidR="0062249E" w:rsidRPr="004D66C2">
        <w:rPr>
          <w:rFonts w:hint="eastAsia"/>
          <w:sz w:val="24"/>
        </w:rPr>
        <w:t>小波基的</w:t>
      </w:r>
      <w:proofErr w:type="gramEnd"/>
      <w:r w:rsidR="0062249E" w:rsidRPr="004D66C2">
        <w:rPr>
          <w:rFonts w:hint="eastAsia"/>
          <w:sz w:val="24"/>
        </w:rPr>
        <w:t>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w:t>
      </w:r>
      <w:proofErr w:type="gramStart"/>
      <w:r w:rsidR="00666D06" w:rsidRPr="00666D06">
        <w:rPr>
          <w:rFonts w:hint="eastAsia"/>
          <w:sz w:val="24"/>
        </w:rPr>
        <w:t>小波基的</w:t>
      </w:r>
      <w:proofErr w:type="gramEnd"/>
      <w:r w:rsidR="00993272">
        <w:rPr>
          <w:rFonts w:hint="eastAsia"/>
          <w:sz w:val="24"/>
        </w:rPr>
        <w:t>选取</w:t>
      </w:r>
      <w:r w:rsidR="00042642">
        <w:rPr>
          <w:rFonts w:hint="eastAsia"/>
          <w:sz w:val="24"/>
        </w:rPr>
        <w:t>。</w:t>
      </w:r>
    </w:p>
    <w:p w14:paraId="598269C1" w14:textId="2CB2D337" w:rsidR="00737C3A" w:rsidRPr="00666D06" w:rsidRDefault="00892601" w:rsidP="0062249E">
      <w:pPr>
        <w:ind w:firstLine="420"/>
        <w:rPr>
          <w:sz w:val="24"/>
        </w:rPr>
      </w:pPr>
      <w:r>
        <w:rPr>
          <w:rFonts w:hint="eastAsia"/>
          <w:sz w:val="24"/>
        </w:rPr>
        <w:t>但是</w:t>
      </w:r>
      <w:proofErr w:type="gramStart"/>
      <w:r>
        <w:rPr>
          <w:rFonts w:hint="eastAsia"/>
          <w:sz w:val="24"/>
        </w:rPr>
        <w:t>小波基的</w:t>
      </w:r>
      <w:proofErr w:type="gramEnd"/>
      <w:r>
        <w:rPr>
          <w:rFonts w:hint="eastAsia"/>
          <w:sz w:val="24"/>
        </w:rPr>
        <w:t>种类十分繁多</w:t>
      </w:r>
      <w:r w:rsidR="0032487F">
        <w:rPr>
          <w:rFonts w:hint="eastAsia"/>
          <w:sz w:val="24"/>
        </w:rPr>
        <w:t>，</w:t>
      </w:r>
      <w:r w:rsidR="00D85A23">
        <w:rPr>
          <w:rFonts w:hint="eastAsia"/>
          <w:sz w:val="24"/>
        </w:rPr>
        <w:t>比如常见的</w:t>
      </w:r>
      <w:proofErr w:type="spellStart"/>
      <w:r w:rsidR="00D950D5" w:rsidRPr="00D950D5">
        <w:rPr>
          <w:rFonts w:hint="eastAsia"/>
          <w:sz w:val="24"/>
        </w:rPr>
        <w:t>Symlet</w:t>
      </w:r>
      <w:proofErr w:type="spellEnd"/>
      <w:r w:rsidR="00D950D5" w:rsidRPr="00D950D5">
        <w:rPr>
          <w:rFonts w:hint="eastAsia"/>
          <w:sz w:val="24"/>
        </w:rPr>
        <w:t>(</w:t>
      </w:r>
      <w:proofErr w:type="spellStart"/>
      <w:r w:rsidR="00D950D5" w:rsidRPr="00D950D5">
        <w:rPr>
          <w:rFonts w:hint="eastAsia"/>
          <w:sz w:val="24"/>
        </w:rPr>
        <w:t>symN</w:t>
      </w:r>
      <w:proofErr w:type="spellEnd"/>
      <w:r w:rsidR="00D950D5" w:rsidRPr="00D950D5">
        <w:rPr>
          <w:rFonts w:hint="eastAsia"/>
          <w:sz w:val="24"/>
        </w:rPr>
        <w:t>)</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w:t>
      </w:r>
      <w:proofErr w:type="spellStart"/>
      <w:r w:rsidR="005F2340">
        <w:rPr>
          <w:sz w:val="24"/>
        </w:rPr>
        <w:t>dbN</w:t>
      </w:r>
      <w:proofErr w:type="spellEnd"/>
      <w:r w:rsidR="005F2340">
        <w:rPr>
          <w:sz w:val="24"/>
        </w:rPr>
        <w:t>)</w:t>
      </w:r>
      <w:r w:rsidR="005F2340">
        <w:rPr>
          <w:rFonts w:hint="eastAsia"/>
          <w:sz w:val="24"/>
        </w:rPr>
        <w:t>小波</w:t>
      </w:r>
      <w:r w:rsidR="004B3EF6">
        <w:rPr>
          <w:rFonts w:hint="eastAsia"/>
          <w:sz w:val="24"/>
        </w:rPr>
        <w:t>和</w:t>
      </w:r>
      <w:proofErr w:type="spellStart"/>
      <w:r w:rsidR="00654596">
        <w:rPr>
          <w:rFonts w:hint="eastAsia"/>
          <w:sz w:val="24"/>
        </w:rPr>
        <w:t>Coiflet</w:t>
      </w:r>
      <w:proofErr w:type="spellEnd"/>
      <w:r w:rsidR="00654596">
        <w:rPr>
          <w:sz w:val="24"/>
        </w:rPr>
        <w:t>(</w:t>
      </w:r>
      <w:proofErr w:type="spellStart"/>
      <w:r w:rsidR="00654596">
        <w:rPr>
          <w:sz w:val="24"/>
        </w:rPr>
        <w:t>coifN</w:t>
      </w:r>
      <w:proofErr w:type="spellEnd"/>
      <w:r w:rsidR="00654596">
        <w:rPr>
          <w:sz w:val="24"/>
        </w:rPr>
        <w:t>)</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w:t>
      </w:r>
      <w:proofErr w:type="gramStart"/>
      <w:r w:rsidR="00F94978">
        <w:rPr>
          <w:rFonts w:hint="eastAsia"/>
          <w:sz w:val="24"/>
        </w:rPr>
        <w:t>小波基进行</w:t>
      </w:r>
      <w:proofErr w:type="gramEnd"/>
      <w:r w:rsidR="00F94978">
        <w:rPr>
          <w:rFonts w:hint="eastAsia"/>
          <w:sz w:val="24"/>
        </w:rPr>
        <w:t>了选取，其图像</w:t>
      </w:r>
      <w:proofErr w:type="gramStart"/>
      <w:r w:rsidR="001A3D87">
        <w:rPr>
          <w:rFonts w:hint="eastAsia"/>
          <w:sz w:val="24"/>
        </w:rPr>
        <w:t>分别如</w:t>
      </w:r>
      <w:proofErr w:type="gramEnd"/>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w:t>
      </w:r>
      <w:proofErr w:type="gramStart"/>
      <w:r w:rsidR="0032487F">
        <w:rPr>
          <w:rFonts w:hint="eastAsia"/>
          <w:sz w:val="24"/>
        </w:rPr>
        <w:t>小波基进行</w:t>
      </w:r>
      <w:proofErr w:type="gramEnd"/>
      <w:r w:rsidR="0032487F">
        <w:rPr>
          <w:rFonts w:hint="eastAsia"/>
          <w:sz w:val="24"/>
        </w:rPr>
        <w:t>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118E9751" w:rsidR="00D950D5" w:rsidRDefault="005F6A77" w:rsidP="00065921">
      <w:pPr>
        <w:pStyle w:val="afa"/>
        <w:spacing w:beforeLines="50" w:before="156" w:afterLines="50" w:after="156" w:line="440" w:lineRule="atLeast"/>
        <w:jc w:val="center"/>
      </w:pPr>
      <w:bookmarkStart w:id="51"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B17B65">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1"/>
      <w:r>
        <w:t xml:space="preserve"> </w:t>
      </w:r>
      <w:r w:rsidR="00697845" w:rsidRPr="005F6A77">
        <w:rPr>
          <w:rFonts w:ascii="Times New Roman" w:hAnsi="Times New Roman" w:cs="Times New Roman"/>
          <w:sz w:val="21"/>
          <w:szCs w:val="21"/>
        </w:rPr>
        <w:t>Sym4</w:t>
      </w:r>
      <w:proofErr w:type="gramStart"/>
      <w:r w:rsidR="0058754A" w:rsidRPr="005F6A77">
        <w:rPr>
          <w:rFonts w:ascii="宋体" w:eastAsia="宋体" w:hAnsi="宋体" w:hint="eastAsia"/>
          <w:sz w:val="21"/>
          <w:szCs w:val="21"/>
        </w:rPr>
        <w:t>小波基</w:t>
      </w:r>
      <w:r w:rsidR="000B0BDA">
        <w:rPr>
          <w:rFonts w:ascii="宋体" w:eastAsia="宋体" w:hAnsi="宋体" w:hint="eastAsia"/>
          <w:sz w:val="21"/>
          <w:szCs w:val="21"/>
        </w:rPr>
        <w:t>函数</w:t>
      </w:r>
      <w:proofErr w:type="gramEnd"/>
      <w:r w:rsidR="000B0BDA">
        <w:rPr>
          <w:rFonts w:ascii="宋体" w:eastAsia="宋体" w:hAnsi="宋体" w:hint="eastAsia"/>
          <w:sz w:val="21"/>
          <w:szCs w:val="21"/>
        </w:rPr>
        <w:t>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3B2CAB4D" w:rsidR="00D950D5" w:rsidRPr="007F52D1" w:rsidRDefault="005F6A77" w:rsidP="007F52D1">
      <w:pPr>
        <w:pStyle w:val="afa"/>
        <w:spacing w:beforeLines="50" w:before="156" w:afterLines="50" w:after="156" w:line="440" w:lineRule="atLeast"/>
        <w:jc w:val="center"/>
        <w:rPr>
          <w:sz w:val="21"/>
          <w:szCs w:val="21"/>
        </w:rPr>
      </w:pPr>
      <w:bookmarkStart w:id="52"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B17B65">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2"/>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proofErr w:type="gramStart"/>
      <w:r w:rsidR="00036862" w:rsidRPr="00F47F79">
        <w:rPr>
          <w:rFonts w:ascii="宋体" w:eastAsia="宋体" w:hAnsi="宋体" w:hint="eastAsia"/>
          <w:sz w:val="21"/>
          <w:szCs w:val="21"/>
        </w:rPr>
        <w:t>小波基</w:t>
      </w:r>
      <w:r w:rsidR="007D5F19">
        <w:rPr>
          <w:rFonts w:ascii="宋体" w:eastAsia="宋体" w:hAnsi="宋体" w:hint="eastAsia"/>
          <w:sz w:val="21"/>
          <w:szCs w:val="21"/>
        </w:rPr>
        <w:t>函数</w:t>
      </w:r>
      <w:proofErr w:type="gramEnd"/>
      <w:r w:rsidR="007D5F19">
        <w:rPr>
          <w:rFonts w:ascii="宋体" w:eastAsia="宋体" w:hAnsi="宋体" w:hint="eastAsia"/>
          <w:sz w:val="21"/>
          <w:szCs w:val="21"/>
        </w:rPr>
        <w:t>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4B7DCF36"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3"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3"/>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proofErr w:type="gramStart"/>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w:t>
      </w:r>
      <w:proofErr w:type="gramEnd"/>
      <w:r w:rsidR="006761C5">
        <w:rPr>
          <w:rFonts w:ascii="宋体" w:eastAsia="宋体" w:hAnsi="宋体" w:cs="Times New Roman" w:hint="eastAsia"/>
          <w:sz w:val="21"/>
          <w:szCs w:val="21"/>
        </w:rPr>
        <w:t>图像</w:t>
      </w:r>
    </w:p>
    <w:p w14:paraId="2C66AEAA" w14:textId="743E2F21" w:rsidR="00D950D5" w:rsidRDefault="00B30997" w:rsidP="0029189E">
      <w:pPr>
        <w:rPr>
          <w:sz w:val="24"/>
        </w:rPr>
      </w:pPr>
      <w:r>
        <w:tab/>
      </w:r>
      <w:proofErr w:type="gramStart"/>
      <w:r w:rsidR="00F87172" w:rsidRPr="0095418C">
        <w:rPr>
          <w:rFonts w:hint="eastAsia"/>
          <w:sz w:val="24"/>
        </w:rPr>
        <w:t>小波基的</w:t>
      </w:r>
      <w:proofErr w:type="gramEnd"/>
      <w:r w:rsidR="00F87172" w:rsidRPr="0095418C">
        <w:rPr>
          <w:rFonts w:hint="eastAsia"/>
          <w:sz w:val="24"/>
        </w:rPr>
        <w:t>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proofErr w:type="gramStart"/>
      <w:r w:rsidR="007718F6">
        <w:rPr>
          <w:rFonts w:hint="eastAsia"/>
          <w:sz w:val="24"/>
        </w:rPr>
        <w:t>小波基函数</w:t>
      </w:r>
      <w:proofErr w:type="gramEnd"/>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proofErr w:type="gramStart"/>
      <w:r w:rsidR="00AA501A">
        <w:rPr>
          <w:sz w:val="24"/>
        </w:rPr>
        <w:t>’</w:t>
      </w:r>
      <w:proofErr w:type="gramEnd"/>
      <w:r w:rsidR="00AA501A">
        <w:rPr>
          <w:sz w:val="24"/>
        </w:rPr>
        <w:t>db4</w:t>
      </w:r>
      <w:proofErr w:type="gramStart"/>
      <w:r w:rsidR="00AA501A">
        <w:rPr>
          <w:sz w:val="24"/>
        </w:rPr>
        <w:t>’</w:t>
      </w:r>
      <w:r w:rsidR="00AA501A">
        <w:rPr>
          <w:rFonts w:hint="eastAsia"/>
          <w:sz w:val="24"/>
        </w:rPr>
        <w:t>小波基函数</w:t>
      </w:r>
      <w:proofErr w:type="gramEnd"/>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proofErr w:type="gramStart"/>
      <w:r w:rsidR="00B5689D">
        <w:rPr>
          <w:sz w:val="24"/>
        </w:rPr>
        <w:t>’</w:t>
      </w:r>
      <w:proofErr w:type="gramEnd"/>
      <w:r w:rsidR="00B5689D">
        <w:rPr>
          <w:sz w:val="24"/>
        </w:rPr>
        <w:t>db4</w:t>
      </w:r>
      <w:proofErr w:type="gramStart"/>
      <w:r w:rsidR="00B5689D">
        <w:rPr>
          <w:sz w:val="24"/>
        </w:rPr>
        <w:t>’</w:t>
      </w:r>
      <w:proofErr w:type="gramEnd"/>
      <w:r w:rsidR="00B5689D">
        <w:rPr>
          <w:rFonts w:hint="eastAsia"/>
          <w:sz w:val="24"/>
        </w:rPr>
        <w:t>为</w:t>
      </w:r>
      <w:proofErr w:type="gramStart"/>
      <w:r w:rsidR="00B5689D">
        <w:rPr>
          <w:rFonts w:hint="eastAsia"/>
          <w:sz w:val="24"/>
        </w:rPr>
        <w:t>小波基来</w:t>
      </w:r>
      <w:proofErr w:type="gramEnd"/>
      <w:r w:rsidR="00B5689D">
        <w:rPr>
          <w:rFonts w:hint="eastAsia"/>
          <w:sz w:val="24"/>
        </w:rPr>
        <w:t>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5F84E224" w:rsidR="00803449" w:rsidRDefault="00BA0775" w:rsidP="001613BD">
      <w:pPr>
        <w:ind w:firstLine="420"/>
        <w:rPr>
          <w:sz w:val="24"/>
        </w:rPr>
      </w:pPr>
      <w:r>
        <w:rPr>
          <w:rFonts w:hint="eastAsia"/>
          <w:sz w:val="24"/>
        </w:rPr>
        <w:t>根据</w:t>
      </w:r>
      <w:r w:rsidR="00140981">
        <w:rPr>
          <w:rFonts w:hint="eastAsia"/>
          <w:sz w:val="24"/>
        </w:rPr>
        <w:t>对</w:t>
      </w:r>
      <w:bookmarkStart w:id="54" w:name="_Hlk40189566"/>
      <w:r w:rsidR="00140981">
        <w:rPr>
          <w:rFonts w:hint="eastAsia"/>
          <w:sz w:val="24"/>
        </w:rPr>
        <w:t>波恩大学癫痫脑电数据库的数据集</w:t>
      </w:r>
      <w:bookmarkEnd w:id="54"/>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w:t>
      </w:r>
      <w:proofErr w:type="gramStart"/>
      <w:r w:rsidR="007856C6">
        <w:rPr>
          <w:rFonts w:hint="eastAsia"/>
          <w:sz w:val="24"/>
        </w:rPr>
        <w:t>带应该</w:t>
      </w:r>
      <w:proofErr w:type="gramEnd"/>
      <w:r w:rsidR="007856C6">
        <w:rPr>
          <w:rFonts w:hint="eastAsia"/>
          <w:sz w:val="24"/>
        </w:rPr>
        <w:t>是</w:t>
      </w:r>
      <w:r w:rsidR="007856C6">
        <w:rPr>
          <w:rFonts w:hint="eastAsia"/>
          <w:sz w:val="24"/>
        </w:rPr>
        <w:t>0~86.81Hz</w:t>
      </w:r>
      <w:r w:rsidR="009B1B5A">
        <w:rPr>
          <w:rFonts w:hint="eastAsia"/>
          <w:sz w:val="24"/>
        </w:rPr>
        <w:t>。具体的分解</w:t>
      </w:r>
      <w:r w:rsidR="00894DC5">
        <w:rPr>
          <w:rFonts w:hint="eastAsia"/>
          <w:sz w:val="24"/>
        </w:rPr>
        <w:t>过程如</w:t>
      </w:r>
      <w:bookmarkStart w:id="55"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8276B0" w:rsidRPr="001527C1">
        <w:rPr>
          <w:sz w:val="24"/>
        </w:rPr>
        <w:fldChar w:fldCharType="end"/>
      </w:r>
      <w:bookmarkEnd w:id="55"/>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proofErr w:type="gramStart"/>
      <w:r w:rsidR="00BB2B3B">
        <w:rPr>
          <w:rFonts w:hint="eastAsia"/>
          <w:sz w:val="24"/>
        </w:rPr>
        <w:t>六个</w:t>
      </w:r>
      <w:proofErr w:type="gramEnd"/>
      <w:r w:rsidR="00BB2B3B">
        <w:rPr>
          <w:rFonts w:hint="eastAsia"/>
          <w:sz w:val="24"/>
        </w:rPr>
        <w:t>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36BA4C3F"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56"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56"/>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04DFD22D"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57" w:name="_Ref40191674"/>
      <w:bookmarkStart w:id="58"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57"/>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58"/>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267ED9FE"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B17B65" w:rsidRPr="00B17B65">
        <w:rPr>
          <w:rFonts w:ascii="宋体" w:hAnsi="宋体" w:hint="eastAsia"/>
          <w:sz w:val="24"/>
        </w:rPr>
        <w:t>图</w:t>
      </w:r>
      <w:r w:rsidR="00B17B65" w:rsidRPr="00B17B65">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434203D5"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59" w:name="_Ref40197236"/>
      <w:bookmarkStart w:id="60"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59"/>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proofErr w:type="gramStart"/>
      <w:r w:rsidR="00946416" w:rsidRPr="00074DBA">
        <w:rPr>
          <w:rFonts w:ascii="宋体" w:eastAsia="宋体" w:hAnsi="宋体" w:hint="eastAsia"/>
          <w:sz w:val="21"/>
          <w:szCs w:val="21"/>
        </w:rPr>
        <w:t>组脑电信号</w:t>
      </w:r>
      <w:proofErr w:type="gramEnd"/>
      <w:r w:rsidR="00946416" w:rsidRPr="00074DBA">
        <w:rPr>
          <w:rFonts w:ascii="宋体" w:eastAsia="宋体" w:hAnsi="宋体" w:hint="eastAsia"/>
          <w:sz w:val="21"/>
          <w:szCs w:val="21"/>
        </w:rPr>
        <w:t>小波系数图像</w:t>
      </w:r>
      <w:bookmarkEnd w:id="60"/>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1"/>
      <w:r w:rsidR="009E28FC" w:rsidRPr="00C77AF0">
        <w:rPr>
          <w:rFonts w:hint="eastAsia"/>
          <w:color w:val="FF0000"/>
          <w:sz w:val="24"/>
        </w:rPr>
        <w:t>文献</w:t>
      </w:r>
      <w:commentRangeEnd w:id="61"/>
      <w:r w:rsidR="00C77AF0">
        <w:rPr>
          <w:rStyle w:val="af1"/>
        </w:rPr>
        <w:commentReference w:id="61"/>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2"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2"/>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1645686C"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B17B65" w:rsidRPr="00B17B65">
        <w:rPr>
          <w:rFonts w:ascii="宋体" w:hAnsi="宋体"/>
          <w:sz w:val="24"/>
        </w:rPr>
        <w:t>表3·2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5D02B420"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B17B65" w:rsidRPr="00B17B65">
        <w:rPr>
          <w:rFonts w:ascii="宋体" w:hAnsi="宋体"/>
          <w:sz w:val="24"/>
        </w:rPr>
        <w:t>表3·2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4F2764EB"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3"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3"/>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62F76009"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092BF3E2"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Pr="00CC5B34">
        <w:rPr>
          <w:sz w:val="24"/>
        </w:rPr>
        <w:fldChar w:fldCharType="end"/>
      </w:r>
      <w:r w:rsidR="000472B5">
        <w:rPr>
          <w:rFonts w:hint="eastAsia"/>
          <w:sz w:val="24"/>
        </w:rPr>
        <w:t>可以发现，</w:t>
      </w:r>
      <w:bookmarkStart w:id="64"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4"/>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07F8AC5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65"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65"/>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w:t>
      </w:r>
      <w:r w:rsidR="00FB388D" w:rsidRPr="00471704">
        <w:rPr>
          <w:rFonts w:ascii="宋体" w:eastAsia="宋体" w:hAnsi="宋体" w:hint="eastAsia"/>
          <w:sz w:val="21"/>
          <w:szCs w:val="21"/>
        </w:rPr>
        <w:t>脑电信号</w:t>
      </w:r>
      <w:proofErr w:type="gramEnd"/>
      <w:r w:rsidR="00FB388D" w:rsidRPr="00471704">
        <w:rPr>
          <w:rFonts w:ascii="宋体" w:eastAsia="宋体" w:hAnsi="宋体" w:hint="eastAsia"/>
          <w:sz w:val="21"/>
          <w:szCs w:val="21"/>
        </w:rPr>
        <w:t>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 xml:space="preserve">Cheol Seung </w:t>
      </w:r>
      <w:proofErr w:type="spellStart"/>
      <w:r w:rsidR="00763B84" w:rsidRPr="00763B84">
        <w:rPr>
          <w:rFonts w:hint="eastAsia"/>
          <w:sz w:val="24"/>
        </w:rPr>
        <w:t>Yoo</w:t>
      </w:r>
      <w:proofErr w:type="spellEnd"/>
      <w:r w:rsidR="00763B84" w:rsidRPr="00763B84">
        <w:rPr>
          <w:rFonts w:hint="eastAsia"/>
          <w:sz w:val="24"/>
        </w:rPr>
        <w:t>等人</w:t>
      </w:r>
      <w:r w:rsidR="005773DF">
        <w:rPr>
          <w:rFonts w:hint="eastAsia"/>
          <w:sz w:val="24"/>
        </w:rPr>
        <w:t>的研究，他们</w:t>
      </w:r>
      <w:commentRangeStart w:id="66"/>
      <w:r w:rsidR="00CE5E2D" w:rsidRPr="00EB4B06">
        <w:rPr>
          <w:rFonts w:hint="eastAsia"/>
          <w:color w:val="FF0000"/>
          <w:sz w:val="24"/>
        </w:rPr>
        <w:t>某某</w:t>
      </w:r>
      <w:proofErr w:type="gramStart"/>
      <w:r w:rsidR="00CE5E2D" w:rsidRPr="00EB4B06">
        <w:rPr>
          <w:rFonts w:hint="eastAsia"/>
          <w:color w:val="FF0000"/>
          <w:sz w:val="24"/>
        </w:rPr>
        <w:t>某</w:t>
      </w:r>
      <w:commentRangeEnd w:id="66"/>
      <w:proofErr w:type="gramEnd"/>
      <w:r w:rsidR="00CE5E2D" w:rsidRPr="00EB4B06">
        <w:rPr>
          <w:rStyle w:val="af1"/>
          <w:sz w:val="24"/>
          <w:szCs w:val="24"/>
        </w:rPr>
        <w:commentReference w:id="66"/>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w:t>
      </w:r>
      <w:proofErr w:type="gramStart"/>
      <w:r w:rsidR="00763B84" w:rsidRPr="00763B84">
        <w:rPr>
          <w:rFonts w:hint="eastAsia"/>
          <w:sz w:val="24"/>
        </w:rPr>
        <w:t>熵</w:t>
      </w:r>
      <w:proofErr w:type="gramEnd"/>
      <w:r w:rsidR="00763B84" w:rsidRPr="00763B84">
        <w:rPr>
          <w:rFonts w:hint="eastAsia"/>
          <w:sz w:val="24"/>
        </w:rPr>
        <w:t>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w:t>
      </w:r>
      <w:proofErr w:type="gramStart"/>
      <w:r w:rsidR="00632254">
        <w:rPr>
          <w:rFonts w:hint="eastAsia"/>
          <w:color w:val="000000" w:themeColor="text1"/>
          <w:sz w:val="24"/>
        </w:rPr>
        <w:t>熵</w:t>
      </w:r>
      <w:proofErr w:type="gramEnd"/>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9" type="#_x0000_t75" style="width:112.8pt;height:15.6pt" o:ole="">
            <v:imagedata r:id="rId51" o:title=""/>
          </v:shape>
          <o:OLEObject Type="Embed" ProgID="Equation.DSMT4" ShapeID="_x0000_i1039" DrawAspect="Content" ObjectID="_1650993164" r:id="rId52"/>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0" type="#_x0000_t75" style="width:9.6pt;height:10.8pt" o:ole="">
            <v:imagedata r:id="rId53" o:title=""/>
          </v:shape>
          <o:OLEObject Type="Embed" ProgID="Equation.DSMT4" ShapeID="_x0000_i1040" DrawAspect="Content" ObjectID="_1650993165" r:id="rId54"/>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41" type="#_x0000_t75" style="width:146.4pt;height:18pt" o:ole="">
            <v:imagedata r:id="rId55" o:title=""/>
          </v:shape>
          <o:OLEObject Type="Embed" ProgID="Equation.DSMT4" ShapeID="_x0000_i1041" DrawAspect="Content" ObjectID="_1650993166" r:id="rId56"/>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42" type="#_x0000_t75" style="width:177pt;height:18pt" o:ole="">
            <v:imagedata r:id="rId57" o:title=""/>
          </v:shape>
          <o:OLEObject Type="Embed" ProgID="Equation.DSMT4" ShapeID="_x0000_i1042" DrawAspect="Content" ObjectID="_1650993167" r:id="rId58"/>
        </w:object>
      </w:r>
      <w:r w:rsidR="007D0BA4">
        <w:rPr>
          <w:rFonts w:hint="eastAsia"/>
          <w:sz w:val="24"/>
        </w:rPr>
        <w:t>，其中</w:t>
      </w:r>
      <w:r w:rsidR="00CA47EB" w:rsidRPr="00CA47EB">
        <w:rPr>
          <w:position w:val="-6"/>
          <w:sz w:val="24"/>
        </w:rPr>
        <w:object w:dxaOrig="1560" w:dyaOrig="279" w14:anchorId="6623CDBB">
          <v:shape id="_x0000_i1043" type="#_x0000_t75" style="width:78pt;height:14.4pt" o:ole="">
            <v:imagedata r:id="rId59" o:title=""/>
          </v:shape>
          <o:OLEObject Type="Embed" ProgID="Equation.DSMT4" ShapeID="_x0000_i1043" DrawAspect="Content" ObjectID="_1650993168" r:id="rId60"/>
        </w:object>
      </w:r>
      <w:r w:rsidR="009147B9">
        <w:rPr>
          <w:rFonts w:hint="eastAsia"/>
          <w:sz w:val="24"/>
        </w:rPr>
        <w:t>。定义距离函数</w:t>
      </w:r>
      <w:r w:rsidR="002C634D" w:rsidRPr="009147B9">
        <w:rPr>
          <w:position w:val="-12"/>
          <w:sz w:val="24"/>
        </w:rPr>
        <w:object w:dxaOrig="3860" w:dyaOrig="360" w14:anchorId="144E1E53">
          <v:shape id="_x0000_i1044" type="#_x0000_t75" style="width:193.2pt;height:18pt" o:ole="">
            <v:imagedata r:id="rId61" o:title=""/>
          </v:shape>
          <o:OLEObject Type="Embed" ProgID="Equation.DSMT4" ShapeID="_x0000_i1044" DrawAspect="Content" ObjectID="_1650993169" r:id="rId62"/>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45" type="#_x0000_t75" style="width:9pt;height:14.4pt" o:ole="">
            <v:imagedata r:id="rId63" o:title=""/>
          </v:shape>
          <o:OLEObject Type="Embed" ProgID="Equation.DSMT4" ShapeID="_x0000_i1045" DrawAspect="Content" ObjectID="_1650993170" r:id="rId64"/>
        </w:object>
      </w:r>
    </w:p>
    <w:p w14:paraId="273C0CBF" w14:textId="3D95CF78" w:rsidR="003708AB" w:rsidRPr="00344A37" w:rsidRDefault="003708AB" w:rsidP="003708AB">
      <w:pPr>
        <w:pStyle w:val="MTDisplayEquation"/>
      </w:pPr>
      <w:r>
        <w:tab/>
      </w:r>
      <w:r w:rsidRPr="003708AB">
        <w:rPr>
          <w:position w:val="-14"/>
        </w:rPr>
        <w:object w:dxaOrig="4959" w:dyaOrig="380" w14:anchorId="55925B3A">
          <v:shape id="_x0000_i1046" type="#_x0000_t75" style="width:248.4pt;height:19.2pt" o:ole="">
            <v:imagedata r:id="rId65" o:title=""/>
          </v:shape>
          <o:OLEObject Type="Embed" ProgID="Equation.DSMT4" ShapeID="_x0000_i1046" DrawAspect="Content" ObjectID="_1650993171" r:id="rId66"/>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4658B358" w:rsidR="0002522B" w:rsidRPr="005B422D" w:rsidRDefault="0002522B" w:rsidP="0002522B">
      <w:pPr>
        <w:pStyle w:val="MTDisplayEquation"/>
      </w:pPr>
      <w:r>
        <w:tab/>
      </w:r>
      <w:r w:rsidR="00467709" w:rsidRPr="00467709">
        <w:rPr>
          <w:position w:val="-28"/>
        </w:rPr>
        <w:object w:dxaOrig="2659" w:dyaOrig="700" w14:anchorId="1C9EC4CB">
          <v:shape id="_x0000_i1047" type="#_x0000_t75" style="width:133.2pt;height:34.8pt" o:ole="">
            <v:imagedata r:id="rId67" o:title=""/>
          </v:shape>
          <o:OLEObject Type="Embed" ProgID="Equation.DSMT4" ShapeID="_x0000_i1047" DrawAspect="Content" ObjectID="_1650993172" r:id="rId68"/>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67"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5</w:instrText>
      </w:r>
      <w:r w:rsidRPr="00467709">
        <w:rPr>
          <w:color w:val="000000" w:themeColor="text1"/>
        </w:rPr>
        <w:fldChar w:fldCharType="end"/>
      </w:r>
      <w:r w:rsidRPr="00467709">
        <w:rPr>
          <w:color w:val="000000" w:themeColor="text1"/>
        </w:rPr>
        <w:instrText>)</w:instrText>
      </w:r>
      <w:bookmarkEnd w:id="67"/>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8" type="#_x0000_t75" style="width:40.8pt;height:15.6pt" o:ole="">
            <v:imagedata r:id="rId69" o:title=""/>
          </v:shape>
          <o:OLEObject Type="Embed" ProgID="Equation.DSMT4" ShapeID="_x0000_i1048" DrawAspect="Content" ObjectID="_1650993173" r:id="rId70"/>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9" type="#_x0000_t75" style="width:123pt;height:33.6pt" o:ole="">
            <v:imagedata r:id="rId71" o:title=""/>
          </v:shape>
          <o:OLEObject Type="Embed" ProgID="Equation.DSMT4" ShapeID="_x0000_i1049" DrawAspect="Content" ObjectID="_1650993174" r:id="rId72"/>
        </w:object>
      </w:r>
      <w:r w:rsidR="002D28FD">
        <w:rPr>
          <w:rFonts w:hint="eastAsia"/>
          <w:sz w:val="24"/>
        </w:rPr>
        <w:t>，而</w:t>
      </w:r>
      <w:r w:rsidR="002D28FD" w:rsidRPr="002D28FD">
        <w:rPr>
          <w:position w:val="-12"/>
          <w:sz w:val="24"/>
        </w:rPr>
        <w:object w:dxaOrig="639" w:dyaOrig="380" w14:anchorId="39AB4901">
          <v:shape id="_x0000_i1050" type="#_x0000_t75" style="width:32.4pt;height:19.2pt" o:ole="">
            <v:imagedata r:id="rId73" o:title=""/>
          </v:shape>
          <o:OLEObject Type="Embed" ProgID="Equation.DSMT4" ShapeID="_x0000_i1050" DrawAspect="Content" ObjectID="_1650993175" r:id="rId74"/>
        </w:object>
      </w:r>
      <w:r w:rsidR="005A376A">
        <w:rPr>
          <w:rFonts w:hint="eastAsia"/>
          <w:sz w:val="24"/>
        </w:rPr>
        <w:t>则是对每一个</w:t>
      </w:r>
      <w:r w:rsidR="005A376A" w:rsidRPr="005A376A">
        <w:rPr>
          <w:position w:val="-6"/>
          <w:sz w:val="24"/>
        </w:rPr>
        <w:object w:dxaOrig="139" w:dyaOrig="260" w14:anchorId="6B9DE6F0">
          <v:shape id="_x0000_i1051" type="#_x0000_t75" style="width:7.2pt;height:13.2pt" o:ole="">
            <v:imagedata r:id="rId75" o:title=""/>
          </v:shape>
          <o:OLEObject Type="Embed" ProgID="Equation.DSMT4" ShapeID="_x0000_i1051" DrawAspect="Content" ObjectID="_1650993176" r:id="rId76"/>
        </w:object>
      </w:r>
      <w:r w:rsidR="005A376A">
        <w:rPr>
          <w:rFonts w:hint="eastAsia"/>
          <w:sz w:val="24"/>
        </w:rPr>
        <w:t>值</w:t>
      </w:r>
      <w:r w:rsidR="005A376A" w:rsidRPr="005A376A">
        <w:rPr>
          <w:position w:val="-10"/>
          <w:sz w:val="24"/>
        </w:rPr>
        <w:object w:dxaOrig="1480" w:dyaOrig="320" w14:anchorId="01594EAE">
          <v:shape id="_x0000_i1052" type="#_x0000_t75" style="width:74.4pt;height:15.6pt" o:ole="">
            <v:imagedata r:id="rId77" o:title=""/>
          </v:shape>
          <o:OLEObject Type="Embed" ProgID="Equation.DSMT4" ShapeID="_x0000_i1052" DrawAspect="Content" ObjectID="_1650993177" r:id="rId78"/>
        </w:object>
      </w:r>
      <w:r w:rsidR="005A376A">
        <w:rPr>
          <w:rFonts w:hint="eastAsia"/>
          <w:sz w:val="24"/>
        </w:rPr>
        <w:t>，均对</w:t>
      </w:r>
      <w:r w:rsidR="005A376A" w:rsidRPr="005A376A">
        <w:rPr>
          <w:position w:val="-12"/>
          <w:sz w:val="24"/>
        </w:rPr>
        <w:object w:dxaOrig="1960" w:dyaOrig="360" w14:anchorId="6CDE4ABD">
          <v:shape id="_x0000_i1053" type="#_x0000_t75" style="width:98.4pt;height:18pt" o:ole="">
            <v:imagedata r:id="rId79" o:title=""/>
          </v:shape>
          <o:OLEObject Type="Embed" ProgID="Equation.DSMT4" ShapeID="_x0000_i1053" DrawAspect="Content" ObjectID="_1650993178" r:id="rId80"/>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54" type="#_x0000_t75" style="width:13.2pt;height:18pt" o:ole="">
            <v:imagedata r:id="rId81" o:title=""/>
          </v:shape>
          <o:OLEObject Type="Embed" ProgID="Equation.DSMT4" ShapeID="_x0000_i1054" DrawAspect="Content" ObjectID="_1650993179" r:id="rId82"/>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55" type="#_x0000_t75" style="width:63.6pt;height:14.4pt" o:ole="">
            <v:imagedata r:id="rId83" o:title=""/>
          </v:shape>
          <o:OLEObject Type="Embed" ProgID="Equation.DSMT4" ShapeID="_x0000_i1055" DrawAspect="Content" ObjectID="_1650993180" r:id="rId84"/>
        </w:object>
      </w:r>
      <w:r w:rsidR="00FB1363">
        <w:rPr>
          <w:rFonts w:hint="eastAsia"/>
          <w:sz w:val="24"/>
        </w:rPr>
        <w:t>，</w:t>
      </w:r>
      <w:r w:rsidR="00E661A4">
        <w:rPr>
          <w:rFonts w:hint="eastAsia"/>
          <w:sz w:val="24"/>
        </w:rPr>
        <w:t>有</w:t>
      </w:r>
      <w:r w:rsidR="001E2C45">
        <w:rPr>
          <w:rFonts w:hint="eastAsia"/>
          <w:sz w:val="24"/>
        </w:rPr>
        <w:t>：</w:t>
      </w:r>
    </w:p>
    <w:p w14:paraId="5B9B98CF" w14:textId="03EBBDC4" w:rsidR="001E2C45" w:rsidRPr="00EB4B06" w:rsidRDefault="001E2C45" w:rsidP="001E2C45">
      <w:pPr>
        <w:pStyle w:val="MTDisplayEquation"/>
      </w:pPr>
      <w:r>
        <w:tab/>
      </w:r>
      <w:r w:rsidRPr="001E2C45">
        <w:rPr>
          <w:position w:val="-24"/>
        </w:rPr>
        <w:object w:dxaOrig="2020" w:dyaOrig="620" w14:anchorId="69F54D60">
          <v:shape id="_x0000_i1056" type="#_x0000_t75" style="width:100.8pt;height:31.2pt" o:ole="">
            <v:imagedata r:id="rId85" o:title=""/>
          </v:shape>
          <o:OLEObject Type="Embed" ProgID="Equation.DSMT4" ShapeID="_x0000_i1056" DrawAspect="Content" ObjectID="_1650993181" r:id="rId86"/>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B17B65">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B17B65">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7" type="#_x0000_t75" style="width:32.4pt;height:18pt" o:ole="">
            <v:imagedata r:id="rId87" o:title=""/>
          </v:shape>
          <o:OLEObject Type="Embed" ProgID="Equation.DSMT4" ShapeID="_x0000_i1057" DrawAspect="Content" ObjectID="_1650993182" r:id="rId88"/>
        </w:object>
      </w:r>
      <w:r w:rsidR="00C77EAC" w:rsidRPr="00BD2F3D">
        <w:rPr>
          <w:rFonts w:hint="eastAsia"/>
          <w:sz w:val="24"/>
        </w:rPr>
        <w:t>和</w:t>
      </w:r>
      <w:r w:rsidR="00B22EC7" w:rsidRPr="00BD2F3D">
        <w:rPr>
          <w:position w:val="-12"/>
          <w:sz w:val="24"/>
        </w:rPr>
        <w:object w:dxaOrig="639" w:dyaOrig="380" w14:anchorId="7F5C81A2">
          <v:shape id="_x0000_i1058" type="#_x0000_t75" style="width:32.4pt;height:19.2pt" o:ole="">
            <v:imagedata r:id="rId89" o:title=""/>
          </v:shape>
          <o:OLEObject Type="Embed" ProgID="Equation.DSMT4" ShapeID="_x0000_i1058" DrawAspect="Content" ObjectID="_1650993183" r:id="rId90"/>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9" type="#_x0000_t75" style="width:32.4pt;height:18pt" o:ole="">
            <v:imagedata r:id="rId91" o:title=""/>
          </v:shape>
          <o:OLEObject Type="Embed" ProgID="Equation.DSMT4" ShapeID="_x0000_i1059" DrawAspect="Content" ObjectID="_1650993184" r:id="rId92"/>
        </w:object>
      </w:r>
      <w:r w:rsidR="00AE1BF9" w:rsidRPr="00BD2F3D">
        <w:rPr>
          <w:rFonts w:hint="eastAsia"/>
          <w:sz w:val="24"/>
        </w:rPr>
        <w:t>有所不同，在此处则是将原来的</w:t>
      </w:r>
      <w:r w:rsidR="00AE1BF9" w:rsidRPr="00BD2F3D">
        <w:rPr>
          <w:sz w:val="24"/>
        </w:rPr>
        <w:t>m</w:t>
      </w:r>
      <w:proofErr w:type="gramStart"/>
      <w:r w:rsidR="00820215" w:rsidRPr="00BD2F3D">
        <w:rPr>
          <w:rFonts w:hint="eastAsia"/>
          <w:sz w:val="24"/>
        </w:rPr>
        <w:t>维</w:t>
      </w:r>
      <w:r w:rsidR="00AE1BF9" w:rsidRPr="00BD2F3D">
        <w:rPr>
          <w:rFonts w:hint="eastAsia"/>
          <w:sz w:val="24"/>
        </w:rPr>
        <w:t>增加</w:t>
      </w:r>
      <w:proofErr w:type="gramEnd"/>
      <w:r w:rsidR="00AE1BF9" w:rsidRPr="00BD2F3D">
        <w:rPr>
          <w:rFonts w:hint="eastAsia"/>
          <w:sz w:val="24"/>
        </w:rPr>
        <w:t>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60" type="#_x0000_t75" style="width:38.4pt;height:18pt" o:ole="">
            <v:imagedata r:id="rId93" o:title=""/>
          </v:shape>
          <o:OLEObject Type="Embed" ProgID="Equation.DSMT4" ShapeID="_x0000_i1060" DrawAspect="Content" ObjectID="_1650993185" r:id="rId94"/>
        </w:object>
      </w:r>
      <w:r w:rsidR="009D0068" w:rsidRPr="00BD2F3D">
        <w:rPr>
          <w:rFonts w:hint="eastAsia"/>
          <w:sz w:val="24"/>
        </w:rPr>
        <w:t>与</w:t>
      </w:r>
      <w:r w:rsidR="00434346" w:rsidRPr="00BD2F3D">
        <w:rPr>
          <w:position w:val="-12"/>
          <w:sz w:val="24"/>
        </w:rPr>
        <w:object w:dxaOrig="820" w:dyaOrig="360" w14:anchorId="44C7CCFC">
          <v:shape id="_x0000_i1061" type="#_x0000_t75" style="width:40.8pt;height:18pt" o:ole="">
            <v:imagedata r:id="rId95" o:title=""/>
          </v:shape>
          <o:OLEObject Type="Embed" ProgID="Equation.DSMT4" ShapeID="_x0000_i1061" DrawAspect="Content" ObjectID="_1650993186" r:id="rId96"/>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0E01C75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B17B65" w:rsidRPr="00B17B65">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62" type="#_x0000_t75" style="width:32.4pt;height:18pt" o:ole="">
            <v:imagedata r:id="rId97" o:title=""/>
          </v:shape>
          <o:OLEObject Type="Embed" ProgID="Equation.DSMT4" ShapeID="_x0000_i1062" DrawAspect="Content" ObjectID="_1650993187" r:id="rId98"/>
        </w:object>
      </w:r>
      <w:r w:rsidR="00BE6C64" w:rsidRPr="00BD2F3D">
        <w:rPr>
          <w:rFonts w:hint="eastAsia"/>
          <w:sz w:val="24"/>
        </w:rPr>
        <w:t>的值始终小于或者等于</w:t>
      </w:r>
      <w:r w:rsidR="00BE6C64" w:rsidRPr="00BD2F3D">
        <w:rPr>
          <w:position w:val="-10"/>
          <w:sz w:val="24"/>
        </w:rPr>
        <w:object w:dxaOrig="639" w:dyaOrig="360" w14:anchorId="0FB3E558">
          <v:shape id="_x0000_i1063" type="#_x0000_t75" style="width:32.4pt;height:18pt" o:ole="">
            <v:imagedata r:id="rId99" o:title=""/>
          </v:shape>
          <o:OLEObject Type="Embed" ProgID="Equation.DSMT4" ShapeID="_x0000_i1063" DrawAspect="Content" ObjectID="_1650993188" r:id="rId100"/>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64" type="#_x0000_t75" style="width:70.8pt;height:15.6pt" o:ole="">
            <v:imagedata r:id="rId101" o:title=""/>
          </v:shape>
          <o:OLEObject Type="Embed" ProgID="Equation.DSMT4" ShapeID="_x0000_i1064" DrawAspect="Content" ObjectID="_1650993189" r:id="rId102"/>
        </w:object>
      </w:r>
      <w:r w:rsidR="005D1D84" w:rsidRPr="00BD2F3D">
        <w:rPr>
          <w:rFonts w:hint="eastAsia"/>
          <w:sz w:val="24"/>
        </w:rPr>
        <w:t>将始终为</w:t>
      </w:r>
      <w:proofErr w:type="gramStart"/>
      <w:r w:rsidR="005D1D84" w:rsidRPr="00BD2F3D">
        <w:rPr>
          <w:rFonts w:hint="eastAsia"/>
          <w:sz w:val="24"/>
        </w:rPr>
        <w:t>零或者</w:t>
      </w:r>
      <w:proofErr w:type="gramEnd"/>
      <w:r w:rsidR="005D1D84" w:rsidRPr="00BD2F3D">
        <w:rPr>
          <w:rFonts w:hint="eastAsia"/>
          <w:sz w:val="24"/>
        </w:rPr>
        <w:t>正值。在研究中</w:t>
      </w:r>
      <w:r w:rsidR="00685168">
        <w:rPr>
          <w:rFonts w:hint="eastAsia"/>
          <w:sz w:val="24"/>
        </w:rPr>
        <w:t>通常采用</w:t>
      </w:r>
      <w:r w:rsidR="00685168" w:rsidRPr="00685168">
        <w:rPr>
          <w:position w:val="-10"/>
          <w:sz w:val="24"/>
        </w:rPr>
        <w:object w:dxaOrig="2920" w:dyaOrig="340" w14:anchorId="18639355">
          <v:shape id="_x0000_i1065" type="#_x0000_t75" style="width:146.4pt;height:16.8pt" o:ole="">
            <v:imagedata r:id="rId103" o:title=""/>
          </v:shape>
          <o:OLEObject Type="Embed" ProgID="Equation.DSMT4" ShapeID="_x0000_i1065" DrawAspect="Content" ObjectID="_1650993190" r:id="rId104"/>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66" type="#_x0000_t75" style="width:19.2pt;height:14.4pt" o:ole="">
            <v:imagedata r:id="rId105" o:title=""/>
          </v:shape>
          <o:OLEObject Type="Embed" ProgID="Equation.DSMT4" ShapeID="_x0000_i1066" DrawAspect="Content" ObjectID="_1650993191" r:id="rId106"/>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7" type="#_x0000_t75" style="width:88.8pt;height:15.6pt" o:ole="">
            <v:imagedata r:id="rId107" o:title=""/>
          </v:shape>
          <o:OLEObject Type="Embed" ProgID="Equation.DSMT4" ShapeID="_x0000_i1067" DrawAspect="Content" ObjectID="_1650993192" r:id="rId108"/>
        </w:object>
      </w:r>
      <w:r w:rsidR="00EC231F">
        <w:rPr>
          <w:rFonts w:hint="eastAsia"/>
          <w:sz w:val="24"/>
        </w:rPr>
        <w:t>的参数</w:t>
      </w:r>
      <w:r w:rsidR="0057297C">
        <w:rPr>
          <w:rFonts w:hint="eastAsia"/>
          <w:sz w:val="24"/>
        </w:rPr>
        <w:t>。</w:t>
      </w:r>
    </w:p>
    <w:p w14:paraId="50042F64" w14:textId="5B2DEB5E"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B17B65" w:rsidRPr="00B17B65">
        <w:rPr>
          <w:rFonts w:ascii="宋体" w:hAnsi="宋体"/>
          <w:sz w:val="24"/>
        </w:rPr>
        <w:t>表3·2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w:t>
      </w:r>
      <w:proofErr w:type="gramStart"/>
      <w:r w:rsidR="002F6293">
        <w:rPr>
          <w:rFonts w:hint="eastAsia"/>
          <w:sz w:val="24"/>
        </w:rPr>
        <w:t>熵</w:t>
      </w:r>
      <w:proofErr w:type="gramEnd"/>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3CDC83AB" w:rsidR="00737C3A" w:rsidRDefault="00405479" w:rsidP="00223D90">
      <w:pPr>
        <w:pStyle w:val="afa"/>
        <w:spacing w:beforeLines="50" w:before="156" w:afterLines="50" w:after="156" w:line="440" w:lineRule="atLeast"/>
        <w:jc w:val="center"/>
      </w:pPr>
      <w:bookmarkStart w:id="68"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68"/>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proofErr w:type="gramStart"/>
      <w:r w:rsidR="00A70C0A">
        <w:rPr>
          <w:rFonts w:ascii="宋体" w:eastAsia="宋体" w:hAnsi="宋体" w:hint="eastAsia"/>
          <w:sz w:val="21"/>
          <w:szCs w:val="21"/>
        </w:rPr>
        <w:t>样本熵</w:t>
      </w:r>
      <w:r w:rsidR="00ED21BD" w:rsidRPr="007D4014">
        <w:rPr>
          <w:rFonts w:ascii="宋体" w:eastAsia="宋体" w:hAnsi="宋体" w:hint="eastAsia"/>
          <w:sz w:val="21"/>
          <w:szCs w:val="21"/>
        </w:rPr>
        <w:t>箱型</w:t>
      </w:r>
      <w:proofErr w:type="gramEnd"/>
      <w:r w:rsidR="00ED21BD" w:rsidRPr="007D4014">
        <w:rPr>
          <w:rFonts w:ascii="宋体" w:eastAsia="宋体" w:hAnsi="宋体" w:hint="eastAsia"/>
          <w:sz w:val="21"/>
          <w:szCs w:val="21"/>
        </w:rPr>
        <w:t>图对比</w:t>
      </w:r>
    </w:p>
    <w:p w14:paraId="1229A5E3" w14:textId="01D16D2B"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B17B65" w:rsidRPr="00B17B65">
        <w:rPr>
          <w:rFonts w:ascii="宋体" w:hAnsi="宋体" w:hint="eastAsia"/>
          <w:sz w:val="24"/>
        </w:rPr>
        <w:t>图</w:t>
      </w:r>
      <w:r w:rsidR="00B17B65" w:rsidRPr="00B17B65">
        <w:rPr>
          <w:rFonts w:ascii="宋体" w:hAnsi="宋体"/>
          <w:sz w:val="24"/>
        </w:rPr>
        <w:t>3·12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 xml:space="preserve">Cheol Seung </w:t>
      </w:r>
      <w:proofErr w:type="spellStart"/>
      <w:r w:rsidR="00662C0D" w:rsidRPr="00763B84">
        <w:rPr>
          <w:rFonts w:hint="eastAsia"/>
          <w:sz w:val="24"/>
        </w:rPr>
        <w:t>Yoo</w:t>
      </w:r>
      <w:proofErr w:type="spellEnd"/>
      <w:r w:rsidR="00662C0D" w:rsidRPr="00763B84">
        <w:rPr>
          <w:rFonts w:hint="eastAsia"/>
          <w:sz w:val="24"/>
        </w:rPr>
        <w:t>等人</w:t>
      </w:r>
      <w:r w:rsidR="00662C0D">
        <w:rPr>
          <w:rFonts w:hint="eastAsia"/>
          <w:sz w:val="24"/>
        </w:rPr>
        <w:t>的</w:t>
      </w:r>
      <w:commentRangeStart w:id="69"/>
      <w:r w:rsidR="00662C0D">
        <w:rPr>
          <w:rFonts w:hint="eastAsia"/>
          <w:sz w:val="24"/>
        </w:rPr>
        <w:t>研究</w:t>
      </w:r>
      <w:commentRangeEnd w:id="69"/>
      <w:r w:rsidR="00662C0D">
        <w:rPr>
          <w:rStyle w:val="af1"/>
        </w:rPr>
        <w:commentReference w:id="69"/>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w:t>
      </w:r>
      <w:r w:rsidR="0034130C">
        <w:rPr>
          <w:rFonts w:hint="eastAsia"/>
          <w:sz w:val="24"/>
        </w:rPr>
        <w:lastRenderedPageBreak/>
        <w:t>二分类也进行了相似的选择</w:t>
      </w:r>
      <w:r w:rsidR="000C30A5">
        <w:rPr>
          <w:rFonts w:hint="eastAsia"/>
          <w:sz w:val="24"/>
        </w:rPr>
        <w:t>。</w:t>
      </w:r>
    </w:p>
    <w:p w14:paraId="2883675B" w14:textId="62CDAC3C" w:rsidR="00B70A4B" w:rsidRPr="000C30A5" w:rsidRDefault="00B70A4B" w:rsidP="00B70A4B">
      <w:pPr>
        <w:rPr>
          <w:sz w:val="24"/>
        </w:rPr>
      </w:pPr>
    </w:p>
    <w:p w14:paraId="4BF1F48A" w14:textId="5644415B"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w:t>
      </w:r>
      <w:proofErr w:type="gramStart"/>
      <w:r w:rsidR="00E54BAF">
        <w:rPr>
          <w:rFonts w:hint="eastAsia"/>
          <w:sz w:val="24"/>
        </w:rPr>
        <w:t>集</w:t>
      </w:r>
      <w:r w:rsidR="0028099B">
        <w:rPr>
          <w:rFonts w:hint="eastAsia"/>
          <w:sz w:val="24"/>
        </w:rPr>
        <w:t>计算</w:t>
      </w:r>
      <w:proofErr w:type="gramEnd"/>
      <w:r w:rsidR="0028099B">
        <w:rPr>
          <w:rFonts w:hint="eastAsia"/>
          <w:sz w:val="24"/>
        </w:rPr>
        <w:t>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4BB86F89"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proofErr w:type="gramStart"/>
      <w:r w:rsidR="00770227">
        <w:rPr>
          <w:rFonts w:hint="eastAsia"/>
          <w:sz w:val="24"/>
        </w:rPr>
        <w:t>三</w:t>
      </w:r>
      <w:proofErr w:type="gramEnd"/>
      <w:r w:rsidR="00770227">
        <w:rPr>
          <w:rFonts w:hint="eastAsia"/>
          <w:sz w:val="24"/>
        </w:rPr>
        <w:t>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753662F4" w:rsidR="00B70A4B" w:rsidRDefault="00C81C1D" w:rsidP="0052422F">
      <w:pPr>
        <w:pStyle w:val="afa"/>
        <w:spacing w:beforeLines="50" w:before="156" w:afterLines="50" w:after="156" w:line="440" w:lineRule="atLeast"/>
        <w:jc w:val="center"/>
      </w:pPr>
      <w:bookmarkStart w:id="70"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0"/>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发作期脑电信号</w:t>
      </w:r>
      <w:proofErr w:type="gramEnd"/>
      <w:r w:rsidRPr="00471704">
        <w:rPr>
          <w:rFonts w:ascii="宋体" w:eastAsia="宋体" w:hAnsi="宋体" w:hint="eastAsia"/>
          <w:sz w:val="21"/>
          <w:szCs w:val="21"/>
        </w:rPr>
        <w:t>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7C7CF5BF" w:rsidR="00A41E03" w:rsidRDefault="00C13225" w:rsidP="004F2B58">
      <w:pPr>
        <w:pStyle w:val="afa"/>
        <w:spacing w:beforeLines="50" w:before="156" w:afterLines="50" w:after="156" w:line="440" w:lineRule="atLeast"/>
        <w:jc w:val="center"/>
      </w:pPr>
      <w:bookmarkStart w:id="71"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1"/>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w:t>
      </w:r>
      <w:proofErr w:type="gramStart"/>
      <w:r w:rsidRPr="00471704">
        <w:rPr>
          <w:rFonts w:ascii="宋体" w:eastAsia="宋体" w:hAnsi="宋体" w:hint="eastAsia"/>
          <w:sz w:val="21"/>
          <w:szCs w:val="21"/>
        </w:rPr>
        <w:t>发作期脑电信号</w:t>
      </w:r>
      <w:proofErr w:type="gramEnd"/>
      <w:r w:rsidRPr="00471704">
        <w:rPr>
          <w:rFonts w:ascii="宋体" w:eastAsia="宋体" w:hAnsi="宋体" w:hint="eastAsia"/>
          <w:sz w:val="21"/>
          <w:szCs w:val="21"/>
        </w:rPr>
        <w:t>方差箱型图对比</w:t>
      </w:r>
    </w:p>
    <w:p w14:paraId="6BAB2E65" w14:textId="785560B5" w:rsidR="003A22F4" w:rsidRDefault="003A22F4" w:rsidP="00867AAE">
      <w:pPr>
        <w:pStyle w:val="22"/>
      </w:pPr>
      <w:bookmarkStart w:id="72" w:name="_Toc40221464"/>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2"/>
    </w:p>
    <w:p w14:paraId="142BC9DC" w14:textId="4D2E894E" w:rsidR="00916FB5" w:rsidRPr="008640F6" w:rsidRDefault="007F1D40" w:rsidP="00BE6BEE">
      <w:pPr>
        <w:ind w:firstLine="420"/>
        <w:rPr>
          <w:sz w:val="24"/>
        </w:rPr>
      </w:pPr>
      <w:r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w:t>
      </w:r>
      <w:proofErr w:type="gramStart"/>
      <w:r w:rsidR="002B4870">
        <w:rPr>
          <w:rFonts w:hint="eastAsia"/>
          <w:sz w:val="24"/>
        </w:rPr>
        <w:t>小波基的</w:t>
      </w:r>
      <w:proofErr w:type="gramEnd"/>
      <w:r w:rsidR="002B4870">
        <w:rPr>
          <w:rFonts w:hint="eastAsia"/>
          <w:sz w:val="24"/>
        </w:rPr>
        <w:t>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w:t>
      </w:r>
      <w:proofErr w:type="gramStart"/>
      <w:r w:rsidR="00EC5423">
        <w:rPr>
          <w:rFonts w:hint="eastAsia"/>
          <w:sz w:val="24"/>
        </w:rPr>
        <w:t>数据集均</w:t>
      </w:r>
      <w:r w:rsidR="0072666B">
        <w:rPr>
          <w:rFonts w:hint="eastAsia"/>
          <w:sz w:val="24"/>
        </w:rPr>
        <w:t>以</w:t>
      </w:r>
      <w:proofErr w:type="gramEnd"/>
      <w:r w:rsidR="0072666B">
        <w:rPr>
          <w:rFonts w:hint="eastAsia"/>
          <w:sz w:val="24"/>
        </w:rPr>
        <w:t>db</w:t>
      </w:r>
      <w:r w:rsidR="0072666B">
        <w:rPr>
          <w:sz w:val="24"/>
        </w:rPr>
        <w:t>4</w:t>
      </w:r>
      <w:r w:rsidR="0072666B">
        <w:rPr>
          <w:rFonts w:hint="eastAsia"/>
          <w:sz w:val="24"/>
        </w:rPr>
        <w:t>为</w:t>
      </w:r>
      <w:proofErr w:type="gramStart"/>
      <w:r w:rsidR="0072666B">
        <w:rPr>
          <w:rFonts w:hint="eastAsia"/>
          <w:sz w:val="24"/>
        </w:rPr>
        <w:t>小波基</w:t>
      </w:r>
      <w:r w:rsidR="00EC5423">
        <w:rPr>
          <w:rFonts w:hint="eastAsia"/>
          <w:sz w:val="24"/>
        </w:rPr>
        <w:t>进行</w:t>
      </w:r>
      <w:proofErr w:type="gramEnd"/>
      <w:r w:rsidR="00EC5423">
        <w:rPr>
          <w:rFonts w:hint="eastAsia"/>
          <w:sz w:val="24"/>
        </w:rPr>
        <w:t>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w:t>
      </w:r>
      <w:proofErr w:type="gramStart"/>
      <w:r w:rsidR="009B3C37">
        <w:rPr>
          <w:rFonts w:hint="eastAsia"/>
          <w:sz w:val="24"/>
        </w:rPr>
        <w:t>熵</w:t>
      </w:r>
      <w:proofErr w:type="gramEnd"/>
      <w:r w:rsidR="009B3C37">
        <w:rPr>
          <w:rFonts w:hint="eastAsia"/>
          <w:sz w:val="24"/>
        </w:rPr>
        <w:t>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w:t>
      </w:r>
      <w:proofErr w:type="gramStart"/>
      <w:r w:rsidR="00187BFE">
        <w:rPr>
          <w:rFonts w:hint="eastAsia"/>
          <w:sz w:val="24"/>
        </w:rPr>
        <w:t>熵</w:t>
      </w:r>
      <w:proofErr w:type="gramEnd"/>
      <w:r w:rsidR="00187BFE">
        <w:rPr>
          <w:rFonts w:hint="eastAsia"/>
          <w:sz w:val="24"/>
        </w:rPr>
        <w:t>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06580BEF" w14:textId="4C53367A" w:rsidR="00737C3A" w:rsidRDefault="006E259F" w:rsidP="00737C3A">
      <w:pPr>
        <w:pStyle w:val="12"/>
      </w:pPr>
      <w:bookmarkStart w:id="73" w:name="_Toc40221465"/>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3"/>
    </w:p>
    <w:p w14:paraId="3372BE2D" w14:textId="6E7309FA" w:rsidR="00EF5F09" w:rsidRDefault="00F67255" w:rsidP="00F67255">
      <w:pPr>
        <w:rPr>
          <w:sz w:val="24"/>
        </w:rPr>
      </w:pPr>
      <w:bookmarkStart w:id="74" w:name="_Toc40221466"/>
      <w:bookmarkStart w:id="75"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w:t>
      </w:r>
      <w:proofErr w:type="gramStart"/>
      <w:r w:rsidR="00A9198C">
        <w:rPr>
          <w:rFonts w:hint="eastAsia"/>
          <w:sz w:val="24"/>
        </w:rPr>
        <w:t>向量机</w:t>
      </w:r>
      <w:proofErr w:type="gramEnd"/>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proofErr w:type="spellStart"/>
      <w:r w:rsidR="00311A5D">
        <w:rPr>
          <w:rFonts w:hint="eastAsia"/>
          <w:sz w:val="24"/>
        </w:rPr>
        <w:t>NearestNeighbor</w:t>
      </w:r>
      <w:proofErr w:type="spellEnd"/>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4B03E316" w14:textId="1CBE43FA" w:rsidR="00371403" w:rsidRDefault="00371403" w:rsidP="00867AAE">
      <w:pPr>
        <w:pStyle w:val="22"/>
      </w:pPr>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4"/>
    </w:p>
    <w:p w14:paraId="39966298" w14:textId="06FA249D" w:rsidR="00737C3A" w:rsidRPr="008B5A5D" w:rsidRDefault="00146D8E" w:rsidP="00246013">
      <w:pPr>
        <w:rPr>
          <w:sz w:val="24"/>
        </w:rPr>
      </w:pPr>
      <w:r>
        <w:tab/>
      </w:r>
      <w:r w:rsidR="00712A3E" w:rsidRPr="008B5A5D">
        <w:rPr>
          <w:rFonts w:hint="eastAsia"/>
          <w:sz w:val="24"/>
        </w:rPr>
        <w:t>支持</w:t>
      </w:r>
      <w:proofErr w:type="gramStart"/>
      <w:r w:rsidR="00712A3E" w:rsidRPr="008B5A5D">
        <w:rPr>
          <w:rFonts w:hint="eastAsia"/>
          <w:sz w:val="24"/>
        </w:rPr>
        <w:t>向量机</w:t>
      </w:r>
      <w:r w:rsidRPr="008B5A5D">
        <w:rPr>
          <w:rFonts w:hint="eastAsia"/>
          <w:sz w:val="24"/>
        </w:rPr>
        <w:t>理论</w:t>
      </w:r>
      <w:proofErr w:type="gramEnd"/>
    </w:p>
    <w:p w14:paraId="42DF4DE3" w14:textId="73E211F0" w:rsidR="00737C3A" w:rsidRDefault="00051C25" w:rsidP="00246013">
      <w:pPr>
        <w:rPr>
          <w:sz w:val="24"/>
        </w:rPr>
      </w:pPr>
      <w:r>
        <w:tab/>
      </w:r>
      <w:r w:rsidR="00985730" w:rsidRPr="00712293">
        <w:rPr>
          <w:rFonts w:hint="eastAsia"/>
          <w:sz w:val="24"/>
        </w:rPr>
        <w:t>支持</w:t>
      </w:r>
      <w:proofErr w:type="gramStart"/>
      <w:r w:rsidR="00985730" w:rsidRPr="00712293">
        <w:rPr>
          <w:rFonts w:hint="eastAsia"/>
          <w:sz w:val="24"/>
        </w:rPr>
        <w:t>向量机</w:t>
      </w:r>
      <w:proofErr w:type="gramEnd"/>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w:t>
      </w:r>
      <w:proofErr w:type="gramStart"/>
      <w:r w:rsidR="009F15F9">
        <w:rPr>
          <w:rFonts w:hint="eastAsia"/>
          <w:sz w:val="24"/>
        </w:rPr>
        <w:t>向量机</w:t>
      </w:r>
      <w:proofErr w:type="gramEnd"/>
      <w:r w:rsidR="009F15F9">
        <w:rPr>
          <w:rFonts w:hint="eastAsia"/>
          <w:sz w:val="24"/>
        </w:rPr>
        <w:t>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263D4FCF"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proofErr w:type="gramStart"/>
      <w:r w:rsidR="001D7D7F">
        <w:rPr>
          <w:rFonts w:hint="eastAsia"/>
          <w:sz w:val="24"/>
        </w:rPr>
        <w:t>个</w:t>
      </w:r>
      <w:proofErr w:type="gramEnd"/>
      <w:r w:rsidR="001D7D7F">
        <w:rPr>
          <w:rFonts w:hint="eastAsia"/>
          <w:sz w:val="24"/>
        </w:rPr>
        <w:t>点的</w:t>
      </w:r>
      <w:proofErr w:type="gramStart"/>
      <w:r w:rsidR="007E683E">
        <w:rPr>
          <w:rFonts w:hint="eastAsia"/>
          <w:sz w:val="24"/>
        </w:rPr>
        <w:t>测试点</w:t>
      </w:r>
      <w:r w:rsidR="007E683E" w:rsidRPr="00FD4049">
        <w:rPr>
          <w:rFonts w:hint="eastAsia"/>
          <w:sz w:val="24"/>
        </w:rPr>
        <w:t>集</w:t>
      </w:r>
      <w:proofErr w:type="gramEnd"/>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8" type="#_x0000_t75" style="width:151.2pt;height:25.2pt" o:ole="">
            <v:imagedata r:id="rId112" o:title=""/>
          </v:shape>
          <o:OLEObject Type="Embed" ProgID="Equation.DSMT4" ShapeID="_x0000_i1068" DrawAspect="Content" ObjectID="_1650993193" r:id="rId113"/>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9" type="#_x0000_t75" style="width:13.8pt;height:25.2pt" o:ole="">
            <v:imagedata r:id="rId114" o:title=""/>
          </v:shape>
          <o:OLEObject Type="Embed" ProgID="Equation.DSMT4" ShapeID="_x0000_i1069" DrawAspect="Content" ObjectID="_1650993194" r:id="rId115"/>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70" type="#_x0000_t75" style="width:13.8pt;height:18pt" o:ole="">
            <v:imagedata r:id="rId116" o:title=""/>
          </v:shape>
          <o:OLEObject Type="Embed" ProgID="Equation.DSMT4" ShapeID="_x0000_i1070" DrawAspect="Content" ObjectID="_1650993195" r:id="rId117"/>
        </w:object>
      </w:r>
      <w:r w:rsidR="00AA28E4" w:rsidRPr="00A91E26">
        <w:rPr>
          <w:rFonts w:hint="eastAsia"/>
          <w:sz w:val="24"/>
        </w:rPr>
        <w:t>的值则表明了</w:t>
      </w:r>
      <w:r w:rsidR="00A91E26" w:rsidRPr="00FF5F19">
        <w:rPr>
          <w:position w:val="-12"/>
        </w:rPr>
        <w:object w:dxaOrig="279" w:dyaOrig="499" w14:anchorId="5701D67A">
          <v:shape id="_x0000_i1071" type="#_x0000_t75" style="width:13.8pt;height:25.2pt" o:ole="">
            <v:imagedata r:id="rId118" o:title=""/>
          </v:shape>
          <o:OLEObject Type="Embed" ProgID="Equation.DSMT4" ShapeID="_x0000_i1071" DrawAspect="Content" ObjectID="_1650993196" r:id="rId119"/>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w:t>
      </w:r>
      <w:r w:rsidR="000375F7">
        <w:rPr>
          <w:rFonts w:hint="eastAsia"/>
          <w:sz w:val="24"/>
        </w:rPr>
        <w:lastRenderedPageBreak/>
        <w:t>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B17B65" w:rsidRPr="00B17B65">
        <w:rPr>
          <w:rFonts w:ascii="宋体" w:hAnsi="宋体" w:hint="eastAsia"/>
          <w:sz w:val="24"/>
        </w:rPr>
        <w:t>图</w:t>
      </w:r>
      <w:r w:rsidR="00B17B65" w:rsidRPr="00B17B65">
        <w:rPr>
          <w:rFonts w:ascii="宋体" w:hAnsi="宋体"/>
          <w:sz w:val="24"/>
        </w:rPr>
        <w:t>4·1</w:t>
      </w:r>
      <w:r w:rsidR="004024D0" w:rsidRPr="004024D0">
        <w:rPr>
          <w:sz w:val="24"/>
        </w:rPr>
        <w:fldChar w:fldCharType="end"/>
      </w:r>
      <w:r w:rsidR="004024D0">
        <w:rPr>
          <w:rFonts w:hint="eastAsia"/>
          <w:sz w:val="24"/>
        </w:rPr>
        <w:t>所示</w:t>
      </w:r>
      <w:r w:rsidR="006820D2">
        <w:rPr>
          <w:rFonts w:hint="eastAsia"/>
          <w:sz w:val="24"/>
        </w:rPr>
        <w:t>。而支持</w:t>
      </w:r>
      <w:proofErr w:type="gramStart"/>
      <w:r w:rsidR="006820D2">
        <w:rPr>
          <w:rFonts w:hint="eastAsia"/>
          <w:sz w:val="24"/>
        </w:rPr>
        <w:t>向量机</w:t>
      </w:r>
      <w:proofErr w:type="gramEnd"/>
      <w:r w:rsidR="006820D2">
        <w:rPr>
          <w:rFonts w:hint="eastAsia"/>
          <w:sz w:val="24"/>
        </w:rPr>
        <w:t>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B17B65" w:rsidRPr="00B17B65">
        <w:rPr>
          <w:rFonts w:ascii="宋体" w:hAnsi="宋体"/>
          <w:sz w:val="24"/>
        </w:rPr>
        <w:t>图4·2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0">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57A83BF0"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76" w:name="_Ref40279594"/>
      <w:r w:rsidRPr="00121467">
        <w:rPr>
          <w:rFonts w:ascii="宋体" w:eastAsia="宋体" w:hAnsi="宋体" w:hint="eastAsia"/>
          <w:sz w:val="21"/>
          <w:szCs w:val="21"/>
        </w:rPr>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76"/>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1">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346B56D1"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77"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77"/>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11367AE1"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72" type="#_x0000_t75" style="width:58.2pt;height:16.2pt" o:ole="">
            <v:imagedata r:id="rId122" o:title=""/>
          </v:shape>
          <o:OLEObject Type="Embed" ProgID="Equation.DSMT4" ShapeID="_x0000_i1072" DrawAspect="Content" ObjectID="_1650993197" r:id="rId123"/>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73" type="#_x0000_t75" style="width:90pt;height:18pt" o:ole="">
            <v:imagedata r:id="rId124" o:title=""/>
          </v:shape>
          <o:OLEObject Type="Embed" ProgID="Equation.DSMT4" ShapeID="_x0000_i1073" DrawAspect="Content" ObjectID="_1650993198" r:id="rId125"/>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74" type="#_x0000_t75" style="width:82.2pt;height:18pt" o:ole="">
            <v:imagedata r:id="rId126" o:title=""/>
          </v:shape>
          <o:OLEObject Type="Embed" ProgID="Equation.DSMT4" ShapeID="_x0000_i1074" DrawAspect="Content" ObjectID="_1650993199" r:id="rId127"/>
        </w:object>
      </w:r>
      <w:r w:rsidR="00F93E49">
        <w:rPr>
          <w:rFonts w:hint="eastAsia"/>
          <w:sz w:val="24"/>
        </w:rPr>
        <w:t>，其到超平面</w:t>
      </w:r>
      <w:r w:rsidR="00F2647B" w:rsidRPr="00FF5F19">
        <w:rPr>
          <w:position w:val="-6"/>
        </w:rPr>
        <w:object w:dxaOrig="1160" w:dyaOrig="320" w14:anchorId="34899453">
          <v:shape id="_x0000_i1075" type="#_x0000_t75" style="width:58.2pt;height:16.2pt" o:ole="">
            <v:imagedata r:id="rId128" o:title=""/>
          </v:shape>
          <o:OLEObject Type="Embed" ProgID="Equation.DSMT4" ShapeID="_x0000_i1075" DrawAspect="Content" ObjectID="_1650993200" r:id="rId129"/>
        </w:object>
      </w:r>
      <w:r w:rsidR="006615C7" w:rsidRPr="00A2611E">
        <w:rPr>
          <w:rFonts w:hint="eastAsia"/>
          <w:sz w:val="24"/>
        </w:rPr>
        <w:t>的距离为</w:t>
      </w:r>
      <w:r w:rsidR="004A4FFF" w:rsidRPr="00FF5F19">
        <w:rPr>
          <w:position w:val="-28"/>
        </w:rPr>
        <w:object w:dxaOrig="980" w:dyaOrig="700" w14:anchorId="2F0EA8A9">
          <v:shape id="_x0000_i1076" type="#_x0000_t75" style="width:49.2pt;height:34.8pt" o:ole="">
            <v:imagedata r:id="rId130" o:title=""/>
          </v:shape>
          <o:OLEObject Type="Embed" ProgID="Equation.DSMT4" ShapeID="_x0000_i1076" DrawAspect="Content" ObjectID="_1650993201" r:id="rId131"/>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7" type="#_x0000_t75" style="width:118.2pt;height:22.8pt" o:ole="">
            <v:imagedata r:id="rId132" o:title=""/>
          </v:shape>
          <o:OLEObject Type="Embed" ProgID="Equation.DSMT4" ShapeID="_x0000_i1077" DrawAspect="Content" ObjectID="_1650993202" r:id="rId133"/>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B17B65" w:rsidRPr="00B17B65">
        <w:rPr>
          <w:rFonts w:ascii="宋体" w:hAnsi="宋体"/>
          <w:sz w:val="24"/>
        </w:rPr>
        <w:t>图4·2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8" type="#_x0000_t75" style="width:49.2pt;height:34.8pt" o:ole="">
            <v:imagedata r:id="rId134" o:title=""/>
          </v:shape>
          <o:OLEObject Type="Embed" ProgID="Equation.DSMT4" ShapeID="_x0000_i1078" DrawAspect="Content" ObjectID="_1650993203" r:id="rId135"/>
        </w:object>
      </w:r>
      <w:r w:rsidR="007E00ED" w:rsidRPr="007E00ED">
        <w:rPr>
          <w:rFonts w:hint="eastAsia"/>
          <w:sz w:val="24"/>
        </w:rPr>
        <w:t>，</w:t>
      </w:r>
      <w:r w:rsidR="007E00ED">
        <w:rPr>
          <w:rFonts w:hint="eastAsia"/>
          <w:sz w:val="24"/>
        </w:rPr>
        <w:t>而除去支持向量外的其他点到超平</w:t>
      </w:r>
      <w:r w:rsidR="007E00ED">
        <w:rPr>
          <w:rFonts w:hint="eastAsia"/>
          <w:sz w:val="24"/>
        </w:rPr>
        <w:lastRenderedPageBreak/>
        <w:t>面的距离</w:t>
      </w:r>
      <w:r w:rsidR="00DD50A7" w:rsidRPr="00FF5F19">
        <w:rPr>
          <w:position w:val="-28"/>
        </w:rPr>
        <w:object w:dxaOrig="980" w:dyaOrig="700" w14:anchorId="6CC8DB36">
          <v:shape id="_x0000_i1079" type="#_x0000_t75" style="width:49.2pt;height:34.8pt" o:ole="">
            <v:imagedata r:id="rId136" o:title=""/>
          </v:shape>
          <o:OLEObject Type="Embed" ProgID="Equation.DSMT4" ShapeID="_x0000_i1079" DrawAspect="Content" ObjectID="_1650993204" r:id="rId137"/>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28615A68" w:rsidR="005A3CB8" w:rsidRDefault="005A3CB8" w:rsidP="005A3CB8">
      <w:pPr>
        <w:pStyle w:val="MTDisplayEquation"/>
      </w:pPr>
      <w:r>
        <w:tab/>
      </w:r>
      <w:r w:rsidR="001E2C7E" w:rsidRPr="005A3CB8">
        <w:rPr>
          <w:position w:val="-66"/>
        </w:rPr>
        <w:object w:dxaOrig="2260" w:dyaOrig="1440" w14:anchorId="16C25818">
          <v:shape id="_x0000_i1080" type="#_x0000_t75" style="width:112.8pt;height:1in" o:ole="">
            <v:imagedata r:id="rId138" o:title=""/>
          </v:shape>
          <o:OLEObject Type="Embed" ProgID="Equation.DSMT4" ShapeID="_x0000_i1080" DrawAspect="Content" ObjectID="_1650993205" r:id="rId139"/>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B17B65">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B17B65">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74CC8233"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81" type="#_x0000_t75" style="width:49.8pt;height:16.2pt" o:ole="">
            <v:imagedata r:id="rId140" o:title=""/>
          </v:shape>
          <o:OLEObject Type="Embed" ProgID="Equation.DSMT4" ShapeID="_x0000_i1081" DrawAspect="Content" ObjectID="_1650993206" r:id="rId141"/>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82" type="#_x0000_t75" style="width:61.2pt;height:18pt" o:ole="">
            <v:imagedata r:id="rId142" o:title=""/>
          </v:shape>
          <o:OLEObject Type="Embed" ProgID="Equation.DSMT4" ShapeID="_x0000_i1082" DrawAspect="Content" ObjectID="_1650993207" r:id="rId143"/>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B17B65" w:rsidRPr="00B17B65">
        <w:rPr>
          <w:rFonts w:ascii="宋体" w:hAnsi="宋体"/>
          <w:sz w:val="24"/>
        </w:rPr>
        <w:t>图4·2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83" type="#_x0000_t75" style="width:51pt;height:16.2pt" o:ole="">
            <v:imagedata r:id="rId144" o:title=""/>
          </v:shape>
          <o:OLEObject Type="Embed" ProgID="Equation.DSMT4" ShapeID="_x0000_i1083" DrawAspect="Content" ObjectID="_1650993208" r:id="rId145"/>
        </w:object>
      </w:r>
      <w:r w:rsidR="00A86DFF">
        <w:rPr>
          <w:rFonts w:hint="eastAsia"/>
          <w:sz w:val="24"/>
        </w:rPr>
        <w:t>，</w:t>
      </w:r>
      <w:r w:rsidR="00EB57ED">
        <w:rPr>
          <w:rFonts w:hint="eastAsia"/>
          <w:sz w:val="24"/>
        </w:rPr>
        <w:t>则有</w:t>
      </w:r>
      <w:r w:rsidR="00457FA9">
        <w:rPr>
          <w:rFonts w:hint="eastAsia"/>
          <w:sz w:val="24"/>
        </w:rPr>
        <w:t>：</w:t>
      </w:r>
    </w:p>
    <w:p w14:paraId="1133143E" w14:textId="0169EA7A" w:rsidR="00622E17" w:rsidRPr="00622E17" w:rsidRDefault="00FB75FC" w:rsidP="00FB75FC">
      <w:pPr>
        <w:pStyle w:val="MTDisplayEquation"/>
      </w:pPr>
      <w:r>
        <w:tab/>
      </w:r>
      <w:r w:rsidR="00486740" w:rsidRPr="00FB75FC">
        <w:rPr>
          <w:position w:val="-28"/>
        </w:rPr>
        <w:object w:dxaOrig="3200" w:dyaOrig="700" w14:anchorId="2FBE5C27">
          <v:shape id="_x0000_i1084" type="#_x0000_t75" style="width:160.2pt;height:34.8pt" o:ole="">
            <v:imagedata r:id="rId146" o:title=""/>
          </v:shape>
          <o:OLEObject Type="Embed" ProgID="Equation.DSMT4" ShapeID="_x0000_i1084" DrawAspect="Content" ObjectID="_1650993209" r:id="rId147"/>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78"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B17B65">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B17B65">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78"/>
      <w:r w:rsidRPr="00FB75FC">
        <w:rPr>
          <w:color w:val="auto"/>
          <w:sz w:val="21"/>
          <w:szCs w:val="21"/>
        </w:rPr>
        <w:fldChar w:fldCharType="end"/>
      </w:r>
    </w:p>
    <w:p w14:paraId="5D3BA9B2" w14:textId="37F69FAC"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85" type="#_x0000_t75" style="width:10.2pt;height:13.2pt" o:ole="">
            <v:imagedata r:id="rId148" o:title=""/>
          </v:shape>
          <o:OLEObject Type="Embed" ProgID="Equation.DSMT4" ShapeID="_x0000_i1085" DrawAspect="Content" ObjectID="_1650993210" r:id="rId149"/>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86" type="#_x0000_t75" style="width:25.8pt;height:33pt" o:ole="">
            <v:imagedata r:id="rId150" o:title=""/>
          </v:shape>
          <o:OLEObject Type="Embed" ProgID="Equation.DSMT4" ShapeID="_x0000_i1086" DrawAspect="Content" ObjectID="_1650993211" r:id="rId151"/>
        </w:object>
      </w:r>
      <w:r w:rsidR="002F334A">
        <w:rPr>
          <w:rFonts w:hint="eastAsia"/>
          <w:sz w:val="24"/>
        </w:rPr>
        <w:t>最大，换言之，即令</w:t>
      </w:r>
      <w:r w:rsidR="002F334A" w:rsidRPr="00FF5F19">
        <w:rPr>
          <w:position w:val="-10"/>
        </w:rPr>
        <w:object w:dxaOrig="499" w:dyaOrig="320" w14:anchorId="13C72EED">
          <v:shape id="_x0000_i1087" type="#_x0000_t75" style="width:25.2pt;height:16.2pt" o:ole="">
            <v:imagedata r:id="rId152" o:title=""/>
          </v:shape>
          <o:OLEObject Type="Embed" ProgID="Equation.DSMT4" ShapeID="_x0000_i1087" DrawAspect="Content" ObjectID="_1650993212" r:id="rId153"/>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B17B65" w:rsidRPr="00B17B65">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B17B65" w:rsidRPr="00B17B65">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t>其中对</w:t>
      </w:r>
      <w:r w:rsidR="007C4107" w:rsidRPr="00FF5F19">
        <w:rPr>
          <w:position w:val="-10"/>
        </w:rPr>
        <w:object w:dxaOrig="499" w:dyaOrig="320" w14:anchorId="6F192CEC">
          <v:shape id="_x0000_i1088" type="#_x0000_t75" style="width:25.2pt;height:16.2pt" o:ole="">
            <v:imagedata r:id="rId154" o:title=""/>
          </v:shape>
          <o:OLEObject Type="Embed" ProgID="Equation.DSMT4" ShapeID="_x0000_i1088" DrawAspect="Content" ObjectID="_1650993213" r:id="rId155"/>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79300E01" w:rsidR="00737C3A" w:rsidRPr="006279CB" w:rsidRDefault="00BF3D75" w:rsidP="003D16D1">
      <w:pPr>
        <w:pStyle w:val="MTDisplayEquation"/>
      </w:pPr>
      <w:r>
        <w:tab/>
      </w:r>
      <w:r w:rsidRPr="00BF3D75">
        <w:rPr>
          <w:position w:val="-24"/>
        </w:rPr>
        <w:object w:dxaOrig="3440" w:dyaOrig="620" w14:anchorId="24A09023">
          <v:shape id="_x0000_i1089" type="#_x0000_t75" style="width:172.2pt;height:31.2pt" o:ole="">
            <v:imagedata r:id="rId156" o:title=""/>
          </v:shape>
          <o:OLEObject Type="Embed" ProgID="Equation.DSMT4" ShapeID="_x0000_i1089" DrawAspect="Content" ObjectID="_1650993214" r:id="rId157"/>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79"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B17B65">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B17B65">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79"/>
      <w:r w:rsidRPr="00BF3D75">
        <w:rPr>
          <w:color w:val="auto"/>
          <w:sz w:val="21"/>
          <w:szCs w:val="21"/>
        </w:rPr>
        <w:fldChar w:fldCharType="end"/>
      </w:r>
    </w:p>
    <w:p w14:paraId="33D55DB2" w14:textId="0008A1F6" w:rsidR="006E7A7E" w:rsidRDefault="00CA4A13" w:rsidP="006E7A7E">
      <w:pPr>
        <w:rPr>
          <w:iCs/>
          <w:sz w:val="24"/>
        </w:rPr>
      </w:pPr>
      <w:bookmarkStart w:id="80" w:name="_Toc40221467"/>
      <w:bookmarkEnd w:id="75"/>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B17B65" w:rsidRPr="00B17B65">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commentRangeStart w:id="81"/>
      <w:r w:rsidR="009257C8" w:rsidRPr="00A21F02">
        <w:rPr>
          <w:rFonts w:hint="eastAsia"/>
          <w:sz w:val="24"/>
        </w:rPr>
        <w:t>问题</w:t>
      </w:r>
      <w:commentRangeEnd w:id="81"/>
      <w:r w:rsidR="009257C8" w:rsidRPr="00A21F02">
        <w:rPr>
          <w:rStyle w:val="af1"/>
          <w:sz w:val="24"/>
          <w:szCs w:val="24"/>
        </w:rPr>
        <w:commentReference w:id="81"/>
      </w:r>
      <w:r w:rsidR="009257C8" w:rsidRPr="00A21F02">
        <w:rPr>
          <w:rFonts w:hint="eastAsia"/>
          <w:sz w:val="24"/>
        </w:rPr>
        <w:t>，</w:t>
      </w:r>
      <w:r w:rsidR="00F5683C">
        <w:rPr>
          <w:rFonts w:hint="eastAsia"/>
          <w:sz w:val="24"/>
        </w:rPr>
        <w:t>引入</w:t>
      </w:r>
      <w:r w:rsidR="00EA7947" w:rsidRPr="00A21F02">
        <w:rPr>
          <w:rFonts w:hint="eastAsia"/>
          <w:sz w:val="24"/>
        </w:rPr>
        <w:t>拉格朗日乘子</w:t>
      </w:r>
      <w:r w:rsidR="004E0C94" w:rsidRPr="00FF5F19">
        <w:rPr>
          <w:position w:val="-12"/>
        </w:rPr>
        <w:object w:dxaOrig="240" w:dyaOrig="360" w14:anchorId="07EFB99A">
          <v:shape id="_x0000_i1090" type="#_x0000_t75" style="width:12pt;height:18pt" o:ole="">
            <v:imagedata r:id="rId158" o:title=""/>
          </v:shape>
          <o:OLEObject Type="Embed" ProgID="Equation.DSMT4" ShapeID="_x0000_i1090" DrawAspect="Content" ObjectID="_1650993215" r:id="rId159"/>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7BD3134D"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91" type="#_x0000_t75" style="width:220.2pt;height:34.2pt" o:ole="">
            <v:imagedata r:id="rId160" o:title=""/>
          </v:shape>
          <o:OLEObject Type="Embed" ProgID="Equation.DSMT4" ShapeID="_x0000_i1091" DrawAspect="Content" ObjectID="_1650993216" r:id="rId161"/>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end"/>
      </w:r>
    </w:p>
    <w:p w14:paraId="49A7F45B" w14:textId="53CAB5B0" w:rsidR="00281618" w:rsidRPr="00C578DC" w:rsidRDefault="00281618" w:rsidP="00281618">
      <w:pPr>
        <w:rPr>
          <w:sz w:val="24"/>
        </w:rPr>
      </w:pPr>
      <w:r>
        <w:tab/>
      </w:r>
      <w:r w:rsidR="00C578DC" w:rsidRPr="00C578DC">
        <w:rPr>
          <w:rFonts w:hint="eastAsia"/>
          <w:sz w:val="24"/>
        </w:rPr>
        <w:t>然后</w:t>
      </w:r>
      <w:r w:rsidR="00F81A5E" w:rsidRPr="00FF5F19">
        <w:rPr>
          <w:position w:val="-10"/>
        </w:rPr>
        <w:object w:dxaOrig="999" w:dyaOrig="320" w14:anchorId="3BB42809">
          <v:shape id="_x0000_i1092" type="#_x0000_t75" style="width:49.8pt;height:16.2pt" o:ole="">
            <v:imagedata r:id="rId162" o:title=""/>
          </v:shape>
          <o:OLEObject Type="Embed" ProgID="Equation.DSMT4" ShapeID="_x0000_i1092" DrawAspect="Content" ObjectID="_1650993217" r:id="rId163"/>
        </w:object>
      </w:r>
      <w:r w:rsidR="003C64E2">
        <w:rPr>
          <w:rFonts w:hint="eastAsia"/>
          <w:sz w:val="24"/>
        </w:rPr>
        <w:t>分别对</w:t>
      </w:r>
      <w:r w:rsidR="00F10D53" w:rsidRPr="00F10D53">
        <w:rPr>
          <w:position w:val="-12"/>
          <w:sz w:val="24"/>
        </w:rPr>
        <w:object w:dxaOrig="1060" w:dyaOrig="360" w14:anchorId="712191E7">
          <v:shape id="_x0000_i1093" type="#_x0000_t75" style="width:52.8pt;height:18pt" o:ole="">
            <v:imagedata r:id="rId164" o:title=""/>
          </v:shape>
          <o:OLEObject Type="Embed" ProgID="Equation.DSMT4" ShapeID="_x0000_i1093" DrawAspect="Content" ObjectID="_1650993218" r:id="rId165"/>
        </w:object>
      </w:r>
      <w:proofErr w:type="gramStart"/>
      <w:r w:rsidR="0049175F">
        <w:rPr>
          <w:rFonts w:hint="eastAsia"/>
          <w:sz w:val="24"/>
        </w:rPr>
        <w:t>求</w:t>
      </w:r>
      <w:r w:rsidR="00386D59">
        <w:rPr>
          <w:rFonts w:hint="eastAsia"/>
          <w:sz w:val="24"/>
        </w:rPr>
        <w:t>偏导</w:t>
      </w:r>
      <w:r w:rsidR="009A30BA">
        <w:rPr>
          <w:rFonts w:hint="eastAsia"/>
          <w:sz w:val="24"/>
        </w:rPr>
        <w:t>并</w:t>
      </w:r>
      <w:proofErr w:type="gramEnd"/>
      <w:r w:rsidR="009A30BA">
        <w:rPr>
          <w:rFonts w:hint="eastAsia"/>
          <w:sz w:val="24"/>
        </w:rPr>
        <w:t>使之等于</w:t>
      </w:r>
      <w:r w:rsidR="009A30BA">
        <w:rPr>
          <w:rFonts w:hint="eastAsia"/>
          <w:sz w:val="24"/>
        </w:rPr>
        <w:t>0</w:t>
      </w:r>
      <w:r w:rsidR="009A30BA">
        <w:rPr>
          <w:rFonts w:hint="eastAsia"/>
          <w:sz w:val="24"/>
        </w:rPr>
        <w:t>，</w:t>
      </w:r>
    </w:p>
    <w:p w14:paraId="71FEF47D" w14:textId="42A452A2" w:rsidR="006E7A7E" w:rsidRDefault="00281618" w:rsidP="006E7A7E">
      <w:r>
        <w:tab/>
      </w:r>
    </w:p>
    <w:p w14:paraId="7196C906" w14:textId="77777777" w:rsidR="006E7A7E" w:rsidRDefault="006E7A7E" w:rsidP="006E7A7E"/>
    <w:p w14:paraId="78627CEE" w14:textId="77777777" w:rsidR="006E7A7E" w:rsidRDefault="006E7A7E" w:rsidP="00867AAE">
      <w:pPr>
        <w:pStyle w:val="22"/>
      </w:pPr>
    </w:p>
    <w:p w14:paraId="6F2B98C8" w14:textId="40AAED68" w:rsidR="00371403" w:rsidRDefault="00371403" w:rsidP="00867AAE">
      <w:pPr>
        <w:pStyle w:val="22"/>
      </w:pPr>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0"/>
    </w:p>
    <w:p w14:paraId="7ACDFD75" w14:textId="4B817082" w:rsidR="00737C3A" w:rsidRDefault="00737C3A" w:rsidP="00246013"/>
    <w:p w14:paraId="3FC60C1C" w14:textId="78090FFD" w:rsidR="00737C3A" w:rsidRDefault="00737C3A" w:rsidP="00246013"/>
    <w:p w14:paraId="0EB75D44" w14:textId="7046BF76" w:rsidR="00737C3A" w:rsidRDefault="00737C3A" w:rsidP="00246013"/>
    <w:p w14:paraId="652BFD50" w14:textId="45F7B191" w:rsidR="00737C3A" w:rsidRDefault="00737C3A" w:rsidP="00246013"/>
    <w:p w14:paraId="4A63E496" w14:textId="69549BA4" w:rsidR="00737C3A" w:rsidRDefault="00737C3A" w:rsidP="00246013"/>
    <w:p w14:paraId="6DE3C568" w14:textId="42CFD9C3" w:rsidR="00737C3A" w:rsidRDefault="00737C3A" w:rsidP="00246013"/>
    <w:p w14:paraId="3AE1F71D" w14:textId="3D693BC5" w:rsidR="00737C3A" w:rsidRDefault="00737C3A" w:rsidP="00246013"/>
    <w:p w14:paraId="0926C3C5" w14:textId="009406D8" w:rsidR="00737C3A" w:rsidRDefault="00737C3A" w:rsidP="00246013"/>
    <w:p w14:paraId="49D73335" w14:textId="4ED71512" w:rsidR="00737C3A" w:rsidRDefault="00737C3A" w:rsidP="00246013"/>
    <w:p w14:paraId="2C5025E3" w14:textId="00559239" w:rsidR="00737C3A" w:rsidRDefault="00737C3A" w:rsidP="00CD78F7"/>
    <w:p w14:paraId="6DD740FD" w14:textId="240D304D" w:rsidR="00737C3A" w:rsidRDefault="00737C3A" w:rsidP="00CD78F7"/>
    <w:p w14:paraId="2902AD9A" w14:textId="77777777" w:rsidR="00737C3A" w:rsidRPr="00867AAE" w:rsidRDefault="00737C3A" w:rsidP="00CD78F7"/>
    <w:p w14:paraId="2662DF24" w14:textId="454E3EC3" w:rsidR="00371403" w:rsidRDefault="00371403" w:rsidP="00867AAE">
      <w:pPr>
        <w:pStyle w:val="22"/>
      </w:pPr>
      <w:bookmarkStart w:id="82" w:name="_Toc40221468"/>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2"/>
    </w:p>
    <w:p w14:paraId="65CA8D36" w14:textId="269850AC" w:rsidR="00737C3A" w:rsidRDefault="00737C3A" w:rsidP="00246013"/>
    <w:p w14:paraId="3C5B9A38" w14:textId="213837FA" w:rsidR="00737C3A" w:rsidRDefault="00737C3A" w:rsidP="00246013"/>
    <w:p w14:paraId="0AB4B87D" w14:textId="4C7653C1" w:rsidR="00671310" w:rsidRDefault="00671310" w:rsidP="00671310">
      <w:pPr>
        <w:pStyle w:val="22"/>
      </w:pPr>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p>
    <w:p w14:paraId="23A8799C" w14:textId="28F64285" w:rsidR="00737C3A" w:rsidRPr="00E14B6B" w:rsidRDefault="00090771" w:rsidP="00246013">
      <w:pPr>
        <w:rPr>
          <w:sz w:val="24"/>
        </w:rPr>
      </w:pPr>
      <w:r>
        <w:tab/>
      </w:r>
      <w:r w:rsidR="008A0615" w:rsidRPr="00E14B6B">
        <w:rPr>
          <w:rFonts w:hint="eastAsia"/>
          <w:sz w:val="24"/>
        </w:rPr>
        <w:t>评价指标的选取</w:t>
      </w:r>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proofErr w:type="spellStart"/>
      <w:r w:rsidR="00B210B6">
        <w:rPr>
          <w:rFonts w:hint="eastAsia"/>
          <w:sz w:val="24"/>
        </w:rPr>
        <w:t>s</w:t>
      </w:r>
      <w:r w:rsidR="0059433E">
        <w:rPr>
          <w:sz w:val="24"/>
        </w:rPr>
        <w:t>en</w:t>
      </w:r>
      <w:proofErr w:type="spellEnd"/>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proofErr w:type="spellStart"/>
      <w:r w:rsidR="00B210B6">
        <w:rPr>
          <w:rFonts w:hint="eastAsia"/>
          <w:sz w:val="24"/>
        </w:rPr>
        <w:t>spe</w:t>
      </w:r>
      <w:proofErr w:type="spellEnd"/>
      <w:r w:rsidR="00297318">
        <w:rPr>
          <w:sz w:val="24"/>
        </w:rPr>
        <w:t>)</w:t>
      </w:r>
      <w:r w:rsidR="00BD525C">
        <w:rPr>
          <w:rFonts w:hint="eastAsia"/>
          <w:sz w:val="24"/>
        </w:rPr>
        <w:t>。</w:t>
      </w:r>
    </w:p>
    <w:p w14:paraId="2D1FA3BF" w14:textId="02A67F4E"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B17B65" w:rsidRPr="00B17B65">
        <w:rPr>
          <w:rFonts w:ascii="宋体" w:hAnsi="宋体" w:hint="eastAsia"/>
          <w:sz w:val="24"/>
        </w:rPr>
        <w:t>表</w:t>
      </w:r>
      <w:r w:rsidR="00B17B65" w:rsidRPr="00B17B65">
        <w:rPr>
          <w:rFonts w:ascii="宋体" w:hAnsi="宋体"/>
          <w:sz w:val="24"/>
        </w:rPr>
        <w:t>4·1</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4F49D5A6"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83"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290AA1">
        <w:rPr>
          <w:rFonts w:ascii="Times New Roman" w:eastAsia="宋体" w:hAnsi="Times New Roman" w:cs="Times New Roman"/>
          <w:sz w:val="21"/>
          <w:szCs w:val="21"/>
        </w:rPr>
        <w:fldChar w:fldCharType="end"/>
      </w:r>
      <w:bookmarkEnd w:id="83"/>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435170DF" w:rsidR="00F942D3" w:rsidRPr="00B420F2" w:rsidRDefault="00F942D3" w:rsidP="00F942D3">
      <w:pPr>
        <w:pStyle w:val="MTDisplayEquation"/>
      </w:pPr>
      <w:r>
        <w:tab/>
      </w:r>
      <w:r w:rsidR="00395249" w:rsidRPr="00395249">
        <w:rPr>
          <w:position w:val="-24"/>
        </w:rPr>
        <w:object w:dxaOrig="1500" w:dyaOrig="620" w14:anchorId="5572320A">
          <v:shape id="_x0000_i1094" type="#_x0000_t75" style="width:75pt;height:31.2pt" o:ole="">
            <v:imagedata r:id="rId166" o:title=""/>
          </v:shape>
          <o:OLEObject Type="Embed" ProgID="Equation.DSMT4" ShapeID="_x0000_i1094" DrawAspect="Content" ObjectID="_1650993219" r:id="rId167"/>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B17B65">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B17B65">
        <w:rPr>
          <w:noProof/>
          <w:color w:val="000000" w:themeColor="text1"/>
          <w:sz w:val="21"/>
          <w:szCs w:val="21"/>
        </w:rPr>
        <w:instrText>5</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32436BE0" w:rsidR="008870A9" w:rsidRPr="00E14B6B" w:rsidRDefault="008870A9" w:rsidP="008870A9">
      <w:pPr>
        <w:pStyle w:val="MTDisplayEquation"/>
      </w:pPr>
      <w:r>
        <w:tab/>
      </w:r>
      <w:r w:rsidRPr="008870A9">
        <w:rPr>
          <w:position w:val="-24"/>
        </w:rPr>
        <w:object w:dxaOrig="1500" w:dyaOrig="620" w14:anchorId="50BE05DF">
          <v:shape id="_x0000_i1095" type="#_x0000_t75" style="width:75pt;height:31.2pt" o:ole="">
            <v:imagedata r:id="rId168" o:title=""/>
          </v:shape>
          <o:OLEObject Type="Embed" ProgID="Equation.DSMT4" ShapeID="_x0000_i1095" DrawAspect="Content" ObjectID="_1650993220" r:id="rId169"/>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B17B65">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B17B65">
        <w:rPr>
          <w:noProof/>
          <w:color w:val="000000" w:themeColor="text1"/>
          <w:sz w:val="21"/>
          <w:szCs w:val="21"/>
        </w:rPr>
        <w:instrText>6</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proofErr w:type="spellStart"/>
      <w:r w:rsidR="000246B4">
        <w:rPr>
          <w:sz w:val="24"/>
        </w:rPr>
        <w:t>sen</w:t>
      </w:r>
      <w:proofErr w:type="spellEnd"/>
      <w:r w:rsidR="000246B4">
        <w:rPr>
          <w:sz w:val="24"/>
        </w:rPr>
        <w:t>)</w:t>
      </w:r>
      <w:r w:rsidR="000246B4">
        <w:rPr>
          <w:rFonts w:hint="eastAsia"/>
          <w:sz w:val="24"/>
        </w:rPr>
        <w:t>和特异度</w:t>
      </w:r>
      <w:r w:rsidR="00804C0F">
        <w:rPr>
          <w:rFonts w:hint="eastAsia"/>
          <w:sz w:val="24"/>
        </w:rPr>
        <w:t>(</w:t>
      </w:r>
      <w:proofErr w:type="spellStart"/>
      <w:r w:rsidR="00804C0F">
        <w:rPr>
          <w:sz w:val="24"/>
        </w:rPr>
        <w:t>spe</w:t>
      </w:r>
      <w:proofErr w:type="spellEnd"/>
      <w:r w:rsidR="00804C0F">
        <w:rPr>
          <w:sz w:val="24"/>
        </w:rPr>
        <w:t>)</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w:t>
      </w:r>
      <w:r w:rsidR="00863B38">
        <w:rPr>
          <w:rFonts w:hint="eastAsia"/>
          <w:sz w:val="24"/>
        </w:rPr>
        <w:lastRenderedPageBreak/>
        <w:t>该评价指标也是越大越好，其计算公式为：</w:t>
      </w:r>
    </w:p>
    <w:p w14:paraId="3F4B13AC" w14:textId="3FEA4D31" w:rsidR="00B17B65" w:rsidRPr="004403AA" w:rsidRDefault="00B17B65" w:rsidP="00B17B65">
      <w:pPr>
        <w:pStyle w:val="MTDisplayEquation"/>
      </w:pPr>
      <w:r>
        <w:tab/>
      </w:r>
      <w:r w:rsidRPr="00B17B65">
        <w:rPr>
          <w:position w:val="-24"/>
        </w:rPr>
        <w:object w:dxaOrig="2560" w:dyaOrig="620" w14:anchorId="45D0D29D">
          <v:shape id="_x0000_i1096" type="#_x0000_t75" style="width:127.8pt;height:31.2pt" o:ole="">
            <v:imagedata r:id="rId170" o:title=""/>
          </v:shape>
          <o:OLEObject Type="Embed" ProgID="Equation.DSMT4" ShapeID="_x0000_i1096" DrawAspect="Content" ObjectID="_1650993221" r:id="rId171"/>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Pr="00B17B65">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Pr="00B17B65">
        <w:rPr>
          <w:noProof/>
          <w:color w:val="000000" w:themeColor="text1"/>
          <w:sz w:val="21"/>
          <w:szCs w:val="21"/>
        </w:rPr>
        <w:instrText>7</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761E22CB" w14:textId="77777777" w:rsidR="00094F1E" w:rsidRDefault="00471C3B" w:rsidP="00246013">
      <w:r>
        <w:tab/>
      </w:r>
    </w:p>
    <w:p w14:paraId="6F003EF5" w14:textId="686A6DB5" w:rsidR="00737C3A" w:rsidRPr="00DD1234" w:rsidRDefault="000B3220" w:rsidP="00094F1E">
      <w:pPr>
        <w:ind w:firstLine="420"/>
        <w:rPr>
          <w:sz w:val="24"/>
        </w:rPr>
      </w:pPr>
      <w:r w:rsidRPr="00DD1234">
        <w:rPr>
          <w:rFonts w:hint="eastAsia"/>
          <w:sz w:val="24"/>
        </w:rPr>
        <w:t>癫痫脑电信号分类安排</w:t>
      </w:r>
    </w:p>
    <w:p w14:paraId="7C60C0EF" w14:textId="217F6E6F" w:rsidR="00F5450D"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3215B423"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0803B5" w:rsidRPr="00860900">
        <w:rPr>
          <w:rFonts w:ascii="宋体" w:hAnsi="宋体"/>
          <w:sz w:val="24"/>
        </w:rPr>
        <w:t>表</w:t>
      </w:r>
      <w:r w:rsidR="000803B5" w:rsidRPr="00EC0632">
        <w:rPr>
          <w:sz w:val="24"/>
        </w:rPr>
        <w:t>3·</w:t>
      </w:r>
      <w:r w:rsidR="000803B5" w:rsidRPr="00EC0632">
        <w:rPr>
          <w:noProof/>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0ECFD7F" w14:textId="561730B8" w:rsidR="003729A0"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2B4EE24" w14:textId="77777777" w:rsidR="003236AD" w:rsidRDefault="003236AD" w:rsidP="00246013">
      <w:pPr>
        <w:rPr>
          <w:sz w:val="24"/>
        </w:rPr>
      </w:pPr>
    </w:p>
    <w:p w14:paraId="7AD785AE" w14:textId="6F7CB3B3" w:rsidR="00BC7401" w:rsidRPr="00A04EBE" w:rsidRDefault="00BC7401" w:rsidP="00246013">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w:t>
      </w:r>
      <w:proofErr w:type="gramStart"/>
      <w:r w:rsidR="000F570A">
        <w:rPr>
          <w:rFonts w:hint="eastAsia"/>
          <w:sz w:val="24"/>
        </w:rPr>
        <w:t>熵</w:t>
      </w:r>
      <w:proofErr w:type="gramEnd"/>
      <w:r w:rsidR="000F570A">
        <w:rPr>
          <w:rFonts w:hint="eastAsia"/>
          <w:sz w:val="24"/>
        </w:rPr>
        <w:t>特征以及融合特征</w:t>
      </w:r>
      <w:r w:rsidR="003043E2">
        <w:rPr>
          <w:rFonts w:hint="eastAsia"/>
          <w:sz w:val="24"/>
        </w:rPr>
        <w:t>。</w:t>
      </w:r>
    </w:p>
    <w:p w14:paraId="515B64C4" w14:textId="2F697CE8" w:rsidR="00623C9E" w:rsidRDefault="003043E2" w:rsidP="00246013">
      <w:pPr>
        <w:rPr>
          <w:sz w:val="24"/>
        </w:rPr>
      </w:pPr>
      <w:r>
        <w:tab/>
      </w:r>
      <w:r w:rsidR="00570565" w:rsidRPr="00841797">
        <w:rPr>
          <w:rFonts w:hint="eastAsia"/>
          <w:sz w:val="24"/>
        </w:rPr>
        <w:t>对于</w:t>
      </w:r>
      <w:r w:rsidR="00841797">
        <w:rPr>
          <w:rFonts w:hint="eastAsia"/>
          <w:sz w:val="24"/>
        </w:rPr>
        <w:t>标准差特征，</w:t>
      </w:r>
      <w:r w:rsidR="00FB2335">
        <w:rPr>
          <w:rFonts w:hint="eastAsia"/>
          <w:sz w:val="24"/>
        </w:rPr>
        <w:t>本</w:t>
      </w:r>
      <w:r w:rsidR="002E003A">
        <w:rPr>
          <w:rFonts w:hint="eastAsia"/>
          <w:sz w:val="24"/>
        </w:rPr>
        <w:t>文</w:t>
      </w:r>
      <w:r w:rsidR="00570E16">
        <w:rPr>
          <w:rFonts w:hint="eastAsia"/>
          <w:sz w:val="24"/>
        </w:rPr>
        <w:t>将以</w:t>
      </w:r>
      <w:r w:rsidR="00D449B0">
        <w:rPr>
          <w:rFonts w:hint="eastAsia"/>
          <w:sz w:val="24"/>
        </w:rPr>
        <w:t>原始</w:t>
      </w:r>
      <w:r w:rsidR="00E748B6">
        <w:rPr>
          <w:rFonts w:hint="eastAsia"/>
          <w:sz w:val="24"/>
        </w:rPr>
        <w:t>脑电信号</w:t>
      </w:r>
      <w:r w:rsidR="000E698B">
        <w:rPr>
          <w:rFonts w:hint="eastAsia"/>
          <w:sz w:val="24"/>
        </w:rPr>
        <w:t>与</w:t>
      </w:r>
      <w:r w:rsidR="00E748B6">
        <w:rPr>
          <w:rFonts w:hint="eastAsia"/>
          <w:sz w:val="24"/>
        </w:rPr>
        <w:t>cD</w:t>
      </w:r>
      <w:r w:rsidR="00E748B6">
        <w:rPr>
          <w:sz w:val="24"/>
        </w:rPr>
        <w:t>1~cD5</w:t>
      </w:r>
      <w:r w:rsidR="00E748B6">
        <w:rPr>
          <w:rFonts w:hint="eastAsia"/>
          <w:sz w:val="24"/>
        </w:rPr>
        <w:t>这五组小波系数</w:t>
      </w:r>
      <w:r w:rsidR="00AF75DF">
        <w:rPr>
          <w:rFonts w:hint="eastAsia"/>
          <w:sz w:val="24"/>
        </w:rPr>
        <w:t>共计六组</w:t>
      </w:r>
      <w:r w:rsidR="007E0690">
        <w:rPr>
          <w:rFonts w:hint="eastAsia"/>
          <w:sz w:val="24"/>
        </w:rPr>
        <w:t>数据</w:t>
      </w:r>
      <w:r w:rsidR="00E748B6">
        <w:rPr>
          <w:rFonts w:hint="eastAsia"/>
          <w:sz w:val="24"/>
        </w:rPr>
        <w:t>的标准差值</w:t>
      </w:r>
      <w:r w:rsidR="001E70EA">
        <w:rPr>
          <w:rFonts w:hint="eastAsia"/>
          <w:sz w:val="24"/>
        </w:rPr>
        <w:t>，</w:t>
      </w:r>
      <w:r w:rsidR="000C4CD3">
        <w:rPr>
          <w:rFonts w:hint="eastAsia"/>
          <w:sz w:val="24"/>
        </w:rPr>
        <w:t>每一组均单独</w:t>
      </w:r>
      <w:r w:rsidR="00F81C70">
        <w:rPr>
          <w:rFonts w:hint="eastAsia"/>
          <w:sz w:val="24"/>
        </w:rPr>
        <w:t>作</w:t>
      </w:r>
      <w:r w:rsidR="000C4CD3">
        <w:rPr>
          <w:rFonts w:hint="eastAsia"/>
          <w:sz w:val="24"/>
        </w:rPr>
        <w:t>为特征，</w:t>
      </w:r>
      <w:r w:rsidR="00F81C70">
        <w:rPr>
          <w:rFonts w:hint="eastAsia"/>
          <w:sz w:val="24"/>
        </w:rPr>
        <w:t>进行上述</w:t>
      </w:r>
      <w:r w:rsidR="00623C9E">
        <w:rPr>
          <w:rFonts w:hint="eastAsia"/>
          <w:sz w:val="24"/>
        </w:rPr>
        <w:t>的分类。</w:t>
      </w:r>
    </w:p>
    <w:p w14:paraId="7CE98ED8" w14:textId="77777777" w:rsidR="002C5435" w:rsidRDefault="002C5435" w:rsidP="00246013">
      <w:pPr>
        <w:rPr>
          <w:sz w:val="24"/>
        </w:rPr>
      </w:pPr>
    </w:p>
    <w:tbl>
      <w:tblPr>
        <w:tblStyle w:val="a8"/>
        <w:tblW w:w="0" w:type="auto"/>
        <w:jc w:val="center"/>
        <w:tblLook w:val="04A0" w:firstRow="1" w:lastRow="0" w:firstColumn="1" w:lastColumn="0" w:noHBand="0" w:noVBand="1"/>
      </w:tblPr>
      <w:tblGrid>
        <w:gridCol w:w="1472"/>
        <w:gridCol w:w="1472"/>
        <w:gridCol w:w="1472"/>
        <w:gridCol w:w="1472"/>
        <w:gridCol w:w="1473"/>
      </w:tblGrid>
      <w:tr w:rsidR="00623C9E" w14:paraId="50414995" w14:textId="77777777" w:rsidTr="00147AC0">
        <w:trPr>
          <w:jc w:val="center"/>
        </w:trPr>
        <w:tc>
          <w:tcPr>
            <w:tcW w:w="1472" w:type="dxa"/>
          </w:tcPr>
          <w:p w14:paraId="42B7D112" w14:textId="1DAA671F" w:rsidR="00623C9E" w:rsidRPr="006A5026" w:rsidRDefault="00974F41" w:rsidP="006A5026">
            <w:pPr>
              <w:jc w:val="center"/>
              <w:rPr>
                <w:szCs w:val="21"/>
              </w:rPr>
            </w:pPr>
            <w:r w:rsidRPr="006A5026">
              <w:rPr>
                <w:szCs w:val="21"/>
              </w:rPr>
              <w:t>特征</w:t>
            </w:r>
          </w:p>
        </w:tc>
        <w:tc>
          <w:tcPr>
            <w:tcW w:w="1472" w:type="dxa"/>
          </w:tcPr>
          <w:p w14:paraId="20DC84C5" w14:textId="628E0A50" w:rsidR="00623C9E" w:rsidRPr="001F039A" w:rsidRDefault="00623C9E" w:rsidP="001F039A">
            <w:pPr>
              <w:jc w:val="center"/>
              <w:rPr>
                <w:szCs w:val="21"/>
              </w:rPr>
            </w:pPr>
            <w:r w:rsidRPr="001F039A">
              <w:rPr>
                <w:rFonts w:hint="eastAsia"/>
                <w:szCs w:val="21"/>
              </w:rPr>
              <w:t>A</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46DE3C41" w14:textId="39F19C4B" w:rsidR="00623C9E" w:rsidRDefault="00623C9E" w:rsidP="001F039A">
            <w:pPr>
              <w:jc w:val="center"/>
              <w:rPr>
                <w:sz w:val="24"/>
              </w:rPr>
            </w:pPr>
            <w:r w:rsidRPr="001F039A">
              <w:rPr>
                <w:rFonts w:hint="eastAsia"/>
                <w:szCs w:val="21"/>
              </w:rPr>
              <w:t>B</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56BA566A" w14:textId="5FD58703" w:rsidR="00623C9E" w:rsidRDefault="00623C9E" w:rsidP="001F039A">
            <w:pPr>
              <w:jc w:val="center"/>
              <w:rPr>
                <w:sz w:val="24"/>
              </w:rPr>
            </w:pPr>
            <w:r w:rsidRPr="001F039A">
              <w:rPr>
                <w:rFonts w:hint="eastAsia"/>
                <w:szCs w:val="21"/>
              </w:rPr>
              <w:t>C</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3" w:type="dxa"/>
          </w:tcPr>
          <w:p w14:paraId="45920151" w14:textId="7849E0C3" w:rsidR="00623C9E" w:rsidRDefault="00623C9E" w:rsidP="001F039A">
            <w:pPr>
              <w:jc w:val="center"/>
              <w:rPr>
                <w:sz w:val="24"/>
              </w:rPr>
            </w:pPr>
            <w:r w:rsidRPr="001F039A">
              <w:rPr>
                <w:rFonts w:hint="eastAsia"/>
                <w:szCs w:val="21"/>
              </w:rPr>
              <w:t>D</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r>
      <w:tr w:rsidR="00623C9E" w14:paraId="2F76B259" w14:textId="77777777" w:rsidTr="00147AC0">
        <w:trPr>
          <w:jc w:val="center"/>
        </w:trPr>
        <w:tc>
          <w:tcPr>
            <w:tcW w:w="1472" w:type="dxa"/>
          </w:tcPr>
          <w:p w14:paraId="73B0CA31" w14:textId="007D820E" w:rsidR="00623C9E" w:rsidRPr="000A6CA0" w:rsidRDefault="00DD2372" w:rsidP="000A6CA0">
            <w:pPr>
              <w:jc w:val="center"/>
              <w:rPr>
                <w:szCs w:val="21"/>
              </w:rPr>
            </w:pPr>
            <w:proofErr w:type="spellStart"/>
            <w:r w:rsidRPr="000A6CA0">
              <w:rPr>
                <w:szCs w:val="21"/>
              </w:rPr>
              <w:t>o</w:t>
            </w:r>
            <w:r w:rsidRPr="000A6CA0">
              <w:rPr>
                <w:rFonts w:hint="eastAsia"/>
                <w:szCs w:val="21"/>
              </w:rPr>
              <w:t>ri</w:t>
            </w:r>
            <w:r w:rsidRPr="000A6CA0">
              <w:rPr>
                <w:szCs w:val="21"/>
              </w:rPr>
              <w:t>_std</w:t>
            </w:r>
            <w:proofErr w:type="spellEnd"/>
          </w:p>
        </w:tc>
        <w:tc>
          <w:tcPr>
            <w:tcW w:w="1472" w:type="dxa"/>
          </w:tcPr>
          <w:p w14:paraId="6049BDAC" w14:textId="77777777" w:rsidR="00623C9E" w:rsidRDefault="00623C9E" w:rsidP="00246013">
            <w:pPr>
              <w:rPr>
                <w:sz w:val="24"/>
              </w:rPr>
            </w:pPr>
          </w:p>
        </w:tc>
        <w:tc>
          <w:tcPr>
            <w:tcW w:w="1472" w:type="dxa"/>
          </w:tcPr>
          <w:p w14:paraId="07FE63B4" w14:textId="77777777" w:rsidR="00623C9E" w:rsidRDefault="00623C9E" w:rsidP="00246013">
            <w:pPr>
              <w:rPr>
                <w:sz w:val="24"/>
              </w:rPr>
            </w:pPr>
          </w:p>
        </w:tc>
        <w:tc>
          <w:tcPr>
            <w:tcW w:w="1472" w:type="dxa"/>
          </w:tcPr>
          <w:p w14:paraId="4543994D" w14:textId="77777777" w:rsidR="00623C9E" w:rsidRDefault="00623C9E" w:rsidP="00246013">
            <w:pPr>
              <w:rPr>
                <w:sz w:val="24"/>
              </w:rPr>
            </w:pPr>
          </w:p>
        </w:tc>
        <w:tc>
          <w:tcPr>
            <w:tcW w:w="1473" w:type="dxa"/>
          </w:tcPr>
          <w:p w14:paraId="4D5CFF8E" w14:textId="77777777" w:rsidR="00623C9E" w:rsidRDefault="00623C9E" w:rsidP="00246013">
            <w:pPr>
              <w:rPr>
                <w:sz w:val="24"/>
              </w:rPr>
            </w:pPr>
          </w:p>
        </w:tc>
      </w:tr>
      <w:tr w:rsidR="00623C9E" w14:paraId="67160C8B" w14:textId="77777777" w:rsidTr="00147AC0">
        <w:trPr>
          <w:jc w:val="center"/>
        </w:trPr>
        <w:tc>
          <w:tcPr>
            <w:tcW w:w="1472" w:type="dxa"/>
          </w:tcPr>
          <w:p w14:paraId="77A4C9E9" w14:textId="2465C551" w:rsidR="00623C9E" w:rsidRDefault="000A6CA0" w:rsidP="000A6CA0">
            <w:pPr>
              <w:jc w:val="center"/>
              <w:rPr>
                <w:sz w:val="24"/>
              </w:rPr>
            </w:pPr>
            <w:r w:rsidRPr="000A6CA0">
              <w:rPr>
                <w:szCs w:val="21"/>
              </w:rPr>
              <w:t>cd1_std</w:t>
            </w:r>
          </w:p>
        </w:tc>
        <w:tc>
          <w:tcPr>
            <w:tcW w:w="1472" w:type="dxa"/>
          </w:tcPr>
          <w:p w14:paraId="07E2D7B9" w14:textId="77777777" w:rsidR="00623C9E" w:rsidRDefault="00623C9E" w:rsidP="00246013">
            <w:pPr>
              <w:rPr>
                <w:sz w:val="24"/>
              </w:rPr>
            </w:pPr>
          </w:p>
        </w:tc>
        <w:tc>
          <w:tcPr>
            <w:tcW w:w="1472" w:type="dxa"/>
          </w:tcPr>
          <w:p w14:paraId="247A9339" w14:textId="77777777" w:rsidR="00623C9E" w:rsidRDefault="00623C9E" w:rsidP="00246013">
            <w:pPr>
              <w:rPr>
                <w:sz w:val="24"/>
              </w:rPr>
            </w:pPr>
          </w:p>
        </w:tc>
        <w:tc>
          <w:tcPr>
            <w:tcW w:w="1472" w:type="dxa"/>
          </w:tcPr>
          <w:p w14:paraId="0D6EC255" w14:textId="77777777" w:rsidR="00623C9E" w:rsidRDefault="00623C9E" w:rsidP="00246013">
            <w:pPr>
              <w:rPr>
                <w:sz w:val="24"/>
              </w:rPr>
            </w:pPr>
          </w:p>
        </w:tc>
        <w:tc>
          <w:tcPr>
            <w:tcW w:w="1473" w:type="dxa"/>
          </w:tcPr>
          <w:p w14:paraId="6D21FB70" w14:textId="77777777" w:rsidR="00623C9E" w:rsidRDefault="00623C9E" w:rsidP="00246013">
            <w:pPr>
              <w:rPr>
                <w:sz w:val="24"/>
              </w:rPr>
            </w:pPr>
          </w:p>
        </w:tc>
      </w:tr>
      <w:tr w:rsidR="00623C9E" w14:paraId="39DE416D" w14:textId="77777777" w:rsidTr="00147AC0">
        <w:trPr>
          <w:jc w:val="center"/>
        </w:trPr>
        <w:tc>
          <w:tcPr>
            <w:tcW w:w="1472" w:type="dxa"/>
          </w:tcPr>
          <w:p w14:paraId="53EC1559" w14:textId="43EF3896" w:rsidR="00623C9E" w:rsidRDefault="005D1A4A" w:rsidP="000A6CA0">
            <w:pPr>
              <w:jc w:val="center"/>
              <w:rPr>
                <w:sz w:val="24"/>
              </w:rPr>
            </w:pPr>
            <w:r>
              <w:rPr>
                <w:rFonts w:hint="eastAsia"/>
                <w:szCs w:val="21"/>
              </w:rPr>
              <w:t>c</w:t>
            </w:r>
            <w:r w:rsidR="000A6CA0" w:rsidRPr="000A6CA0">
              <w:rPr>
                <w:szCs w:val="21"/>
              </w:rPr>
              <w:t>d</w:t>
            </w:r>
            <w:r w:rsidR="000A6CA0">
              <w:rPr>
                <w:szCs w:val="21"/>
              </w:rPr>
              <w:t>2</w:t>
            </w:r>
            <w:r w:rsidR="000A6CA0" w:rsidRPr="000A6CA0">
              <w:rPr>
                <w:szCs w:val="21"/>
              </w:rPr>
              <w:t>_std</w:t>
            </w:r>
          </w:p>
        </w:tc>
        <w:tc>
          <w:tcPr>
            <w:tcW w:w="1472" w:type="dxa"/>
          </w:tcPr>
          <w:p w14:paraId="22FBE3E8" w14:textId="77777777" w:rsidR="00623C9E" w:rsidRDefault="00623C9E" w:rsidP="00246013">
            <w:pPr>
              <w:rPr>
                <w:sz w:val="24"/>
              </w:rPr>
            </w:pPr>
          </w:p>
        </w:tc>
        <w:tc>
          <w:tcPr>
            <w:tcW w:w="1472" w:type="dxa"/>
          </w:tcPr>
          <w:p w14:paraId="3462F653" w14:textId="77777777" w:rsidR="00623C9E" w:rsidRDefault="00623C9E" w:rsidP="00246013">
            <w:pPr>
              <w:rPr>
                <w:sz w:val="24"/>
              </w:rPr>
            </w:pPr>
          </w:p>
        </w:tc>
        <w:tc>
          <w:tcPr>
            <w:tcW w:w="1472" w:type="dxa"/>
          </w:tcPr>
          <w:p w14:paraId="5390AD16" w14:textId="77777777" w:rsidR="00623C9E" w:rsidRDefault="00623C9E" w:rsidP="00246013">
            <w:pPr>
              <w:rPr>
                <w:sz w:val="24"/>
              </w:rPr>
            </w:pPr>
          </w:p>
        </w:tc>
        <w:tc>
          <w:tcPr>
            <w:tcW w:w="1473" w:type="dxa"/>
          </w:tcPr>
          <w:p w14:paraId="704D0426" w14:textId="77777777" w:rsidR="00623C9E" w:rsidRDefault="00623C9E" w:rsidP="00246013">
            <w:pPr>
              <w:rPr>
                <w:sz w:val="24"/>
              </w:rPr>
            </w:pPr>
          </w:p>
        </w:tc>
      </w:tr>
      <w:tr w:rsidR="00623C9E" w14:paraId="77F19D6E" w14:textId="77777777" w:rsidTr="00147AC0">
        <w:trPr>
          <w:jc w:val="center"/>
        </w:trPr>
        <w:tc>
          <w:tcPr>
            <w:tcW w:w="1472" w:type="dxa"/>
          </w:tcPr>
          <w:p w14:paraId="1E80BC08" w14:textId="7133034E" w:rsidR="00623C9E" w:rsidRDefault="005D1A4A" w:rsidP="000A6CA0">
            <w:pPr>
              <w:jc w:val="center"/>
              <w:rPr>
                <w:sz w:val="24"/>
              </w:rPr>
            </w:pPr>
            <w:r>
              <w:rPr>
                <w:szCs w:val="21"/>
              </w:rPr>
              <w:t>c</w:t>
            </w:r>
            <w:r w:rsidR="000A6CA0" w:rsidRPr="000A6CA0">
              <w:rPr>
                <w:szCs w:val="21"/>
              </w:rPr>
              <w:t>d</w:t>
            </w:r>
            <w:r w:rsidR="000A6CA0">
              <w:rPr>
                <w:szCs w:val="21"/>
              </w:rPr>
              <w:t>3</w:t>
            </w:r>
            <w:r w:rsidR="000A6CA0" w:rsidRPr="000A6CA0">
              <w:rPr>
                <w:szCs w:val="21"/>
              </w:rPr>
              <w:t>_std</w:t>
            </w:r>
          </w:p>
        </w:tc>
        <w:tc>
          <w:tcPr>
            <w:tcW w:w="1472" w:type="dxa"/>
          </w:tcPr>
          <w:p w14:paraId="4BBA32AE" w14:textId="77777777" w:rsidR="00623C9E" w:rsidRDefault="00623C9E" w:rsidP="00246013">
            <w:pPr>
              <w:rPr>
                <w:sz w:val="24"/>
              </w:rPr>
            </w:pPr>
          </w:p>
        </w:tc>
        <w:tc>
          <w:tcPr>
            <w:tcW w:w="1472" w:type="dxa"/>
          </w:tcPr>
          <w:p w14:paraId="41372AC2" w14:textId="77777777" w:rsidR="00623C9E" w:rsidRDefault="00623C9E" w:rsidP="00246013">
            <w:pPr>
              <w:rPr>
                <w:sz w:val="24"/>
              </w:rPr>
            </w:pPr>
          </w:p>
        </w:tc>
        <w:tc>
          <w:tcPr>
            <w:tcW w:w="1472" w:type="dxa"/>
          </w:tcPr>
          <w:p w14:paraId="7C701D61" w14:textId="77777777" w:rsidR="00623C9E" w:rsidRDefault="00623C9E" w:rsidP="00246013">
            <w:pPr>
              <w:rPr>
                <w:sz w:val="24"/>
              </w:rPr>
            </w:pPr>
          </w:p>
        </w:tc>
        <w:tc>
          <w:tcPr>
            <w:tcW w:w="1473" w:type="dxa"/>
          </w:tcPr>
          <w:p w14:paraId="74240853" w14:textId="77777777" w:rsidR="00623C9E" w:rsidRDefault="00623C9E" w:rsidP="00246013">
            <w:pPr>
              <w:rPr>
                <w:sz w:val="24"/>
              </w:rPr>
            </w:pPr>
          </w:p>
        </w:tc>
      </w:tr>
      <w:tr w:rsidR="00623C9E" w14:paraId="48B0A8B6" w14:textId="77777777" w:rsidTr="00147AC0">
        <w:trPr>
          <w:jc w:val="center"/>
        </w:trPr>
        <w:tc>
          <w:tcPr>
            <w:tcW w:w="1472" w:type="dxa"/>
          </w:tcPr>
          <w:p w14:paraId="0B31744F" w14:textId="64558CB0" w:rsidR="00623C9E" w:rsidRDefault="005D1A4A" w:rsidP="000A6CA0">
            <w:pPr>
              <w:jc w:val="center"/>
              <w:rPr>
                <w:sz w:val="24"/>
              </w:rPr>
            </w:pPr>
            <w:r>
              <w:rPr>
                <w:szCs w:val="21"/>
              </w:rPr>
              <w:t>c</w:t>
            </w:r>
            <w:r w:rsidR="000A6CA0">
              <w:rPr>
                <w:szCs w:val="21"/>
              </w:rPr>
              <w:t>d4</w:t>
            </w:r>
            <w:r w:rsidR="000A6CA0" w:rsidRPr="000A6CA0">
              <w:rPr>
                <w:szCs w:val="21"/>
              </w:rPr>
              <w:t>_std</w:t>
            </w:r>
          </w:p>
        </w:tc>
        <w:tc>
          <w:tcPr>
            <w:tcW w:w="1472" w:type="dxa"/>
          </w:tcPr>
          <w:p w14:paraId="0347AB2F" w14:textId="77777777" w:rsidR="00623C9E" w:rsidRDefault="00623C9E" w:rsidP="00246013">
            <w:pPr>
              <w:rPr>
                <w:sz w:val="24"/>
              </w:rPr>
            </w:pPr>
          </w:p>
        </w:tc>
        <w:tc>
          <w:tcPr>
            <w:tcW w:w="1472" w:type="dxa"/>
          </w:tcPr>
          <w:p w14:paraId="6F7ECB31" w14:textId="77777777" w:rsidR="00623C9E" w:rsidRDefault="00623C9E" w:rsidP="00246013">
            <w:pPr>
              <w:rPr>
                <w:sz w:val="24"/>
              </w:rPr>
            </w:pPr>
          </w:p>
        </w:tc>
        <w:tc>
          <w:tcPr>
            <w:tcW w:w="1472" w:type="dxa"/>
          </w:tcPr>
          <w:p w14:paraId="6E45FB94" w14:textId="77777777" w:rsidR="00623C9E" w:rsidRDefault="00623C9E" w:rsidP="00246013">
            <w:pPr>
              <w:rPr>
                <w:sz w:val="24"/>
              </w:rPr>
            </w:pPr>
          </w:p>
        </w:tc>
        <w:tc>
          <w:tcPr>
            <w:tcW w:w="1473" w:type="dxa"/>
          </w:tcPr>
          <w:p w14:paraId="0DD15960" w14:textId="77777777" w:rsidR="00623C9E" w:rsidRDefault="00623C9E" w:rsidP="00246013">
            <w:pPr>
              <w:rPr>
                <w:sz w:val="24"/>
              </w:rPr>
            </w:pPr>
          </w:p>
        </w:tc>
      </w:tr>
      <w:tr w:rsidR="00623C9E" w14:paraId="0C5A88C0" w14:textId="77777777" w:rsidTr="00147AC0">
        <w:trPr>
          <w:jc w:val="center"/>
        </w:trPr>
        <w:tc>
          <w:tcPr>
            <w:tcW w:w="1472" w:type="dxa"/>
          </w:tcPr>
          <w:p w14:paraId="3C452C9A" w14:textId="3246F859" w:rsidR="00623C9E" w:rsidRDefault="005D1A4A" w:rsidP="000A6CA0">
            <w:pPr>
              <w:jc w:val="center"/>
              <w:rPr>
                <w:sz w:val="24"/>
              </w:rPr>
            </w:pPr>
            <w:r>
              <w:rPr>
                <w:szCs w:val="21"/>
              </w:rPr>
              <w:t>c</w:t>
            </w:r>
            <w:r w:rsidR="000A6CA0" w:rsidRPr="000A6CA0">
              <w:rPr>
                <w:szCs w:val="21"/>
              </w:rPr>
              <w:t>d</w:t>
            </w:r>
            <w:r w:rsidR="000A6CA0">
              <w:rPr>
                <w:szCs w:val="21"/>
              </w:rPr>
              <w:t>5</w:t>
            </w:r>
            <w:r w:rsidR="000A6CA0" w:rsidRPr="000A6CA0">
              <w:rPr>
                <w:szCs w:val="21"/>
              </w:rPr>
              <w:t>_std</w:t>
            </w:r>
          </w:p>
        </w:tc>
        <w:tc>
          <w:tcPr>
            <w:tcW w:w="1472" w:type="dxa"/>
          </w:tcPr>
          <w:p w14:paraId="44CCEBA8" w14:textId="77777777" w:rsidR="00623C9E" w:rsidRDefault="00623C9E" w:rsidP="00246013">
            <w:pPr>
              <w:rPr>
                <w:sz w:val="24"/>
              </w:rPr>
            </w:pPr>
          </w:p>
        </w:tc>
        <w:tc>
          <w:tcPr>
            <w:tcW w:w="1472" w:type="dxa"/>
          </w:tcPr>
          <w:p w14:paraId="04797276" w14:textId="77777777" w:rsidR="00623C9E" w:rsidRDefault="00623C9E" w:rsidP="00246013">
            <w:pPr>
              <w:rPr>
                <w:sz w:val="24"/>
              </w:rPr>
            </w:pPr>
          </w:p>
        </w:tc>
        <w:tc>
          <w:tcPr>
            <w:tcW w:w="1472" w:type="dxa"/>
          </w:tcPr>
          <w:p w14:paraId="4228D7F5" w14:textId="77777777" w:rsidR="00623C9E" w:rsidRDefault="00623C9E" w:rsidP="00246013">
            <w:pPr>
              <w:rPr>
                <w:sz w:val="24"/>
              </w:rPr>
            </w:pPr>
          </w:p>
        </w:tc>
        <w:tc>
          <w:tcPr>
            <w:tcW w:w="1473" w:type="dxa"/>
          </w:tcPr>
          <w:p w14:paraId="33F1A999" w14:textId="77777777" w:rsidR="00623C9E" w:rsidRDefault="00623C9E" w:rsidP="00246013">
            <w:pPr>
              <w:rPr>
                <w:sz w:val="24"/>
              </w:rPr>
            </w:pPr>
          </w:p>
        </w:tc>
      </w:tr>
    </w:tbl>
    <w:p w14:paraId="32963A7F" w14:textId="77777777" w:rsidR="00623C9E" w:rsidRPr="00841797" w:rsidRDefault="00623C9E" w:rsidP="00246013">
      <w:pPr>
        <w:rPr>
          <w:sz w:val="24"/>
        </w:rPr>
      </w:pPr>
    </w:p>
    <w:p w14:paraId="739929B4" w14:textId="55E1D261" w:rsidR="00F5450D" w:rsidRDefault="00F5450D" w:rsidP="00246013"/>
    <w:p w14:paraId="1458DAB3" w14:textId="0BC9A58D" w:rsidR="00FB53F5" w:rsidRDefault="00D121CA" w:rsidP="00FB53F5">
      <w:pPr>
        <w:rPr>
          <w:sz w:val="24"/>
        </w:rPr>
      </w:pPr>
      <w:r>
        <w:tab/>
      </w:r>
      <w:r w:rsidRPr="007B632D">
        <w:rPr>
          <w:rFonts w:hint="eastAsia"/>
          <w:sz w:val="24"/>
        </w:rPr>
        <w:t>对于样本</w:t>
      </w:r>
      <w:proofErr w:type="gramStart"/>
      <w:r w:rsidRPr="007B632D">
        <w:rPr>
          <w:rFonts w:hint="eastAsia"/>
          <w:sz w:val="24"/>
        </w:rPr>
        <w:t>熵</w:t>
      </w:r>
      <w:proofErr w:type="gramEnd"/>
      <w:r w:rsidRPr="007B632D">
        <w:rPr>
          <w:rFonts w:hint="eastAsia"/>
          <w:sz w:val="24"/>
        </w:rPr>
        <w:t>特征，</w:t>
      </w:r>
      <w:r w:rsidR="00D950DA">
        <w:rPr>
          <w:rFonts w:hint="eastAsia"/>
          <w:sz w:val="24"/>
        </w:rPr>
        <w:t>虽然本研究针</w:t>
      </w:r>
      <w:r w:rsidR="00A909DE">
        <w:rPr>
          <w:rFonts w:hint="eastAsia"/>
          <w:sz w:val="24"/>
        </w:rPr>
        <w:t>波恩大学癫痫脑电数据集</w:t>
      </w:r>
      <w:r w:rsidR="00EC59F5">
        <w:rPr>
          <w:rFonts w:hint="eastAsia"/>
          <w:sz w:val="24"/>
        </w:rPr>
        <w:t>、病例</w:t>
      </w:r>
      <w:r w:rsidR="00EC59F5">
        <w:rPr>
          <w:rFonts w:hint="eastAsia"/>
          <w:sz w:val="24"/>
        </w:rPr>
        <w:t>chb</w:t>
      </w:r>
      <w:r w:rsidR="00EC59F5">
        <w:rPr>
          <w:sz w:val="24"/>
        </w:rPr>
        <w:t>01</w:t>
      </w:r>
      <w:r w:rsidR="00EC59F5">
        <w:rPr>
          <w:rFonts w:hint="eastAsia"/>
          <w:sz w:val="24"/>
        </w:rPr>
        <w:t>和病例</w:t>
      </w:r>
      <w:r w:rsidR="00EC59F5">
        <w:rPr>
          <w:rFonts w:hint="eastAsia"/>
          <w:sz w:val="24"/>
        </w:rPr>
        <w:t>chb</w:t>
      </w:r>
      <w:r w:rsidR="00EC59F5">
        <w:rPr>
          <w:sz w:val="24"/>
        </w:rPr>
        <w:t>03</w:t>
      </w:r>
      <w:r w:rsidR="00EC59F5">
        <w:rPr>
          <w:rFonts w:hint="eastAsia"/>
          <w:sz w:val="24"/>
        </w:rPr>
        <w:t>所选取的样本</w:t>
      </w:r>
      <w:proofErr w:type="gramStart"/>
      <w:r w:rsidR="00EC59F5">
        <w:rPr>
          <w:rFonts w:hint="eastAsia"/>
          <w:sz w:val="24"/>
        </w:rPr>
        <w:t>熵</w:t>
      </w:r>
      <w:proofErr w:type="gramEnd"/>
      <w:r w:rsidR="00EC59F5">
        <w:rPr>
          <w:rFonts w:hint="eastAsia"/>
          <w:sz w:val="24"/>
        </w:rPr>
        <w:t>特征各不相同，</w:t>
      </w:r>
      <w:r w:rsidR="001933BA">
        <w:rPr>
          <w:rFonts w:hint="eastAsia"/>
          <w:sz w:val="24"/>
        </w:rPr>
        <w:t>但类似于上文中的标准差特征，</w:t>
      </w:r>
      <w:r w:rsidR="00FB53F5">
        <w:rPr>
          <w:rFonts w:hint="eastAsia"/>
          <w:sz w:val="24"/>
        </w:rPr>
        <w:t>本文将以</w:t>
      </w:r>
      <w:r w:rsidR="00FF7A15">
        <w:rPr>
          <w:rFonts w:hint="eastAsia"/>
          <w:sz w:val="24"/>
        </w:rPr>
        <w:t>每一组脑电数据的样本</w:t>
      </w:r>
      <w:proofErr w:type="gramStart"/>
      <w:r w:rsidR="00FF7A15">
        <w:rPr>
          <w:rFonts w:hint="eastAsia"/>
          <w:sz w:val="24"/>
        </w:rPr>
        <w:t>熵</w:t>
      </w:r>
      <w:proofErr w:type="gramEnd"/>
      <w:r w:rsidR="00FF7A15">
        <w:rPr>
          <w:rFonts w:hint="eastAsia"/>
          <w:sz w:val="24"/>
        </w:rPr>
        <w:t>特征分别作为分类器的特征向量来进行分类</w:t>
      </w:r>
      <w:r w:rsidR="006E6FDE">
        <w:rPr>
          <w:rFonts w:hint="eastAsia"/>
          <w:sz w:val="24"/>
        </w:rPr>
        <w:t>。</w:t>
      </w:r>
    </w:p>
    <w:p w14:paraId="51E0DA14" w14:textId="611A44B2" w:rsidR="001B6F09" w:rsidRDefault="001B6F09" w:rsidP="00FB53F5">
      <w:pPr>
        <w:rPr>
          <w:sz w:val="24"/>
        </w:rPr>
      </w:pPr>
      <w:r>
        <w:rPr>
          <w:sz w:val="24"/>
        </w:rPr>
        <w:tab/>
      </w:r>
    </w:p>
    <w:p w14:paraId="47CA4DFC" w14:textId="77A9493A" w:rsidR="005774B0" w:rsidRDefault="005774B0" w:rsidP="00FB53F5">
      <w:pPr>
        <w:rPr>
          <w:sz w:val="24"/>
        </w:rPr>
      </w:pPr>
      <w:r>
        <w:rPr>
          <w:sz w:val="24"/>
        </w:rPr>
        <w:tab/>
      </w:r>
      <w:r>
        <w:rPr>
          <w:rFonts w:hint="eastAsia"/>
          <w:sz w:val="24"/>
        </w:rPr>
        <w:t>对于融合特征，</w:t>
      </w:r>
      <w:r w:rsidR="00782596">
        <w:rPr>
          <w:rFonts w:hint="eastAsia"/>
          <w:sz w:val="24"/>
        </w:rPr>
        <w:t>本研究将分别线性组合</w:t>
      </w:r>
      <w:r w:rsidR="001206E0">
        <w:rPr>
          <w:rFonts w:hint="eastAsia"/>
          <w:sz w:val="24"/>
        </w:rPr>
        <w:t>标准差特征和样本</w:t>
      </w:r>
      <w:proofErr w:type="gramStart"/>
      <w:r w:rsidR="001206E0">
        <w:rPr>
          <w:rFonts w:hint="eastAsia"/>
          <w:sz w:val="24"/>
        </w:rPr>
        <w:t>熵</w:t>
      </w:r>
      <w:proofErr w:type="gramEnd"/>
      <w:r w:rsidR="001206E0">
        <w:rPr>
          <w:rFonts w:hint="eastAsia"/>
          <w:sz w:val="24"/>
        </w:rPr>
        <w:t>特征，将其重新构成多维的特征矩阵，</w:t>
      </w:r>
      <w:r w:rsidR="00A97E97">
        <w:rPr>
          <w:rFonts w:hint="eastAsia"/>
          <w:sz w:val="24"/>
        </w:rPr>
        <w:t>并作为</w:t>
      </w:r>
      <w:r w:rsidR="00525B9B">
        <w:rPr>
          <w:rFonts w:hint="eastAsia"/>
          <w:sz w:val="24"/>
        </w:rPr>
        <w:t>分类器的输入进行</w:t>
      </w:r>
      <w:r w:rsidR="00C33971">
        <w:rPr>
          <w:rFonts w:hint="eastAsia"/>
          <w:sz w:val="24"/>
        </w:rPr>
        <w:t>分类</w:t>
      </w:r>
      <w:r w:rsidR="00A8214E">
        <w:rPr>
          <w:rFonts w:hint="eastAsia"/>
          <w:sz w:val="24"/>
        </w:rPr>
        <w:t>。</w:t>
      </w:r>
    </w:p>
    <w:p w14:paraId="5350B3F8" w14:textId="1C999C6D" w:rsidR="00F5450D" w:rsidRDefault="003236AD" w:rsidP="00246013">
      <w:pPr>
        <w:rPr>
          <w:sz w:val="24"/>
        </w:rPr>
      </w:pPr>
      <w:r>
        <w:rPr>
          <w:sz w:val="24"/>
        </w:rPr>
        <w:tab/>
      </w:r>
      <w:r w:rsidR="00A25C10">
        <w:rPr>
          <w:rFonts w:hint="eastAsia"/>
          <w:sz w:val="24"/>
        </w:rPr>
        <w:t>五折交叉验证，</w:t>
      </w:r>
    </w:p>
    <w:p w14:paraId="546479C0" w14:textId="2D9F9903" w:rsidR="00816F32" w:rsidRDefault="00816F32" w:rsidP="00246013">
      <w:pPr>
        <w:rPr>
          <w:sz w:val="24"/>
        </w:rPr>
      </w:pPr>
    </w:p>
    <w:p w14:paraId="5EBDCEE5" w14:textId="41C6C983" w:rsidR="00816F32" w:rsidRDefault="00816F32" w:rsidP="00246013">
      <w:pPr>
        <w:rPr>
          <w:sz w:val="24"/>
        </w:rPr>
      </w:pPr>
      <w:r>
        <w:rPr>
          <w:sz w:val="24"/>
        </w:rPr>
        <w:tab/>
      </w:r>
      <w:r>
        <w:rPr>
          <w:rFonts w:hint="eastAsia"/>
          <w:sz w:val="24"/>
        </w:rPr>
        <w:t>分类结果与</w:t>
      </w:r>
      <w:r w:rsidR="00AC5C78">
        <w:rPr>
          <w:rFonts w:hint="eastAsia"/>
          <w:sz w:val="24"/>
        </w:rPr>
        <w:t>分析</w:t>
      </w:r>
    </w:p>
    <w:p w14:paraId="772E4384" w14:textId="7B21B7A3" w:rsidR="00F5450D" w:rsidRDefault="00394470" w:rsidP="00246013">
      <w:pPr>
        <w:rPr>
          <w:sz w:val="24"/>
        </w:rPr>
      </w:pPr>
      <w:r>
        <w:rPr>
          <w:sz w:val="24"/>
        </w:rPr>
        <w:tab/>
      </w:r>
      <w:r w:rsidR="00C0364B">
        <w:rPr>
          <w:rFonts w:hint="eastAsia"/>
          <w:sz w:val="24"/>
        </w:rPr>
        <w:t>将上述三类特征分别输入上文中介绍的三种分类算法中</w:t>
      </w:r>
      <w:r w:rsidR="00B827B4">
        <w:rPr>
          <w:rFonts w:hint="eastAsia"/>
          <w:sz w:val="24"/>
        </w:rPr>
        <w:t>均可得出准确度、灵敏度和特异度三个评价指标，对其性能进行评价</w:t>
      </w:r>
      <w:r w:rsidR="00546C43">
        <w:rPr>
          <w:rFonts w:hint="eastAsia"/>
          <w:sz w:val="24"/>
        </w:rPr>
        <w:t>。</w:t>
      </w:r>
    </w:p>
    <w:p w14:paraId="578EE951" w14:textId="2099A111" w:rsidR="004F5D52" w:rsidRDefault="004F5D52" w:rsidP="00246013">
      <w:pPr>
        <w:rPr>
          <w:sz w:val="24"/>
        </w:rPr>
      </w:pPr>
    </w:p>
    <w:p w14:paraId="40C4DE72" w14:textId="5B968A03" w:rsidR="004F5D52" w:rsidRDefault="004F5D52" w:rsidP="00246013">
      <w:pPr>
        <w:rPr>
          <w:sz w:val="24"/>
        </w:rPr>
      </w:pPr>
    </w:p>
    <w:p w14:paraId="393983AF" w14:textId="6E7DAE4F" w:rsidR="004F5D52" w:rsidRDefault="004F5D52" w:rsidP="00246013">
      <w:pPr>
        <w:rPr>
          <w:sz w:val="24"/>
        </w:rPr>
      </w:pPr>
    </w:p>
    <w:p w14:paraId="6694EF74" w14:textId="7AB31E90" w:rsidR="004F5D52" w:rsidRDefault="004F5D52" w:rsidP="00246013">
      <w:pPr>
        <w:rPr>
          <w:sz w:val="24"/>
        </w:rPr>
      </w:pPr>
    </w:p>
    <w:p w14:paraId="44A869F5" w14:textId="0BF5A85C" w:rsidR="004F5D52" w:rsidRDefault="004F5D52" w:rsidP="00246013">
      <w:pPr>
        <w:rPr>
          <w:sz w:val="24"/>
        </w:rPr>
      </w:pPr>
    </w:p>
    <w:p w14:paraId="6A48886B" w14:textId="77777777" w:rsidR="004F5D52" w:rsidRDefault="004F5D52" w:rsidP="00246013">
      <w:pPr>
        <w:rPr>
          <w:sz w:val="24"/>
        </w:rPr>
      </w:pPr>
    </w:p>
    <w:p w14:paraId="404F2B36" w14:textId="3BEACF7D" w:rsidR="004015FD" w:rsidRDefault="004015FD" w:rsidP="00246013">
      <w:pPr>
        <w:rPr>
          <w:sz w:val="24"/>
        </w:rPr>
      </w:pPr>
      <w:r>
        <w:rPr>
          <w:rFonts w:hint="eastAsia"/>
          <w:sz w:val="24"/>
        </w:rPr>
        <w:lastRenderedPageBreak/>
        <w:t>标准差</w:t>
      </w:r>
    </w:p>
    <w:p w14:paraId="14800C16" w14:textId="26F4BF14" w:rsidR="00A8225F" w:rsidRDefault="00A8225F" w:rsidP="00246013">
      <w:pPr>
        <w:rPr>
          <w:sz w:val="24"/>
        </w:rPr>
      </w:pPr>
      <w:r>
        <w:rPr>
          <w:rFonts w:hint="eastAsia"/>
          <w:sz w:val="24"/>
        </w:rPr>
        <w:t>波恩大学癫痫脑电数据集</w:t>
      </w:r>
    </w:p>
    <w:p w14:paraId="01223511" w14:textId="212F59EA" w:rsidR="005C3F3A" w:rsidRPr="00413887" w:rsidRDefault="00F227D9" w:rsidP="005C3F3A">
      <w:pPr>
        <w:rPr>
          <w:sz w:val="24"/>
        </w:rPr>
      </w:pPr>
      <w:r>
        <w:rPr>
          <w:sz w:val="24"/>
        </w:rPr>
        <w:t xml:space="preserve"> A vs </w:t>
      </w:r>
      <w:proofErr w:type="gramStart"/>
      <w:r>
        <w:rPr>
          <w:sz w:val="24"/>
        </w:rPr>
        <w:t xml:space="preserve">E </w:t>
      </w:r>
      <w:r w:rsidR="00475CC8">
        <w:rPr>
          <w:sz w:val="24"/>
        </w:rPr>
        <w:t xml:space="preserve"> %</w:t>
      </w:r>
      <w:proofErr w:type="gramEnd"/>
    </w:p>
    <w:tbl>
      <w:tblPr>
        <w:tblStyle w:val="a8"/>
        <w:tblW w:w="8848" w:type="dxa"/>
        <w:jc w:val="center"/>
        <w:tblLook w:val="04A0" w:firstRow="1" w:lastRow="0" w:firstColumn="1" w:lastColumn="0" w:noHBand="0" w:noVBand="1"/>
      </w:tblPr>
      <w:tblGrid>
        <w:gridCol w:w="1246"/>
        <w:gridCol w:w="689"/>
        <w:gridCol w:w="875"/>
        <w:gridCol w:w="876"/>
        <w:gridCol w:w="876"/>
        <w:gridCol w:w="876"/>
        <w:gridCol w:w="794"/>
        <w:gridCol w:w="864"/>
        <w:gridCol w:w="876"/>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246013">
            <w:r>
              <w:rPr>
                <w:rFonts w:hint="eastAsia"/>
              </w:rPr>
              <w:t>特征</w:t>
            </w:r>
          </w:p>
        </w:tc>
        <w:tc>
          <w:tcPr>
            <w:tcW w:w="2442" w:type="dxa"/>
            <w:gridSpan w:val="3"/>
          </w:tcPr>
          <w:p w14:paraId="30CA0F1C" w14:textId="61F0472E" w:rsidR="007967A0" w:rsidRDefault="00FF7837" w:rsidP="00DB3A5C">
            <w:pPr>
              <w:jc w:val="center"/>
            </w:pPr>
            <w:r>
              <w:t>ACC</w:t>
            </w:r>
            <w:r w:rsidR="007967A0">
              <w:t xml:space="preserve"> </w:t>
            </w:r>
          </w:p>
        </w:tc>
        <w:tc>
          <w:tcPr>
            <w:tcW w:w="2541" w:type="dxa"/>
            <w:gridSpan w:val="3"/>
          </w:tcPr>
          <w:p w14:paraId="38A26CF3" w14:textId="61F27DC6" w:rsidR="007967A0" w:rsidRDefault="00BC2583" w:rsidP="00DB3A5C">
            <w:pPr>
              <w:jc w:val="center"/>
            </w:pPr>
            <w:r>
              <w:rPr>
                <w:rFonts w:hint="eastAsia"/>
              </w:rPr>
              <w:t>S</w:t>
            </w:r>
            <w:r>
              <w:t>EN</w:t>
            </w:r>
          </w:p>
        </w:tc>
        <w:tc>
          <w:tcPr>
            <w:tcW w:w="2603" w:type="dxa"/>
            <w:gridSpan w:val="3"/>
          </w:tcPr>
          <w:p w14:paraId="7B56DBF6" w14:textId="153DB1EF" w:rsidR="007967A0" w:rsidRDefault="00FC2A97" w:rsidP="00DB3A5C">
            <w:pPr>
              <w:jc w:val="center"/>
            </w:pPr>
            <w:r>
              <w:rPr>
                <w:rFonts w:hint="eastAsia"/>
              </w:rPr>
              <w:t>S</w:t>
            </w:r>
            <w:r>
              <w:t>P</w:t>
            </w:r>
            <w:r w:rsidR="00AE2B38">
              <w:t>E</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proofErr w:type="spellStart"/>
            <w:r>
              <w:t>o</w:t>
            </w:r>
            <w:r>
              <w:rPr>
                <w:rFonts w:hint="eastAsia"/>
              </w:rPr>
              <w:t>ri</w:t>
            </w:r>
            <w:r>
              <w:t>_std</w:t>
            </w:r>
            <w:proofErr w:type="spellEnd"/>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321DA11A" w14:textId="77777777" w:rsidR="00FB7581" w:rsidRDefault="00FB7581" w:rsidP="00FB7581">
            <w:pPr>
              <w:jc w:val="center"/>
            </w:pPr>
            <w:r>
              <w:rPr>
                <w:rFonts w:hint="eastAsia"/>
              </w:rPr>
              <w:t>融合</w:t>
            </w:r>
          </w:p>
          <w:p w14:paraId="42DDB36D" w14:textId="73A23D7C" w:rsidR="00FB7581" w:rsidRDefault="00FB7581" w:rsidP="00FB7581">
            <w:pPr>
              <w:jc w:val="center"/>
            </w:pPr>
            <w:r>
              <w:rPr>
                <w:rFonts w:hint="eastAsia"/>
              </w:rPr>
              <w:t>特征</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0FB72783" w14:textId="0863F2C9" w:rsidR="00D46E45" w:rsidRDefault="00D46E45" w:rsidP="00246013">
      <w:pPr>
        <w:rPr>
          <w:sz w:val="24"/>
        </w:rPr>
      </w:pPr>
    </w:p>
    <w:p w14:paraId="285C2E08" w14:textId="7172BC53" w:rsidR="00FA4223" w:rsidRDefault="00FA4223" w:rsidP="00246013">
      <w:pPr>
        <w:rPr>
          <w:sz w:val="24"/>
        </w:rPr>
      </w:pPr>
      <w:r>
        <w:rPr>
          <w:sz w:val="24"/>
        </w:rPr>
        <w:t>B vs E</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77777777" w:rsidR="009968BF" w:rsidRDefault="009968BF" w:rsidP="00984032">
            <w:pPr>
              <w:jc w:val="center"/>
            </w:pPr>
            <w:r>
              <w:t xml:space="preserve">ACC </w:t>
            </w:r>
          </w:p>
        </w:tc>
        <w:tc>
          <w:tcPr>
            <w:tcW w:w="2562" w:type="dxa"/>
            <w:gridSpan w:val="3"/>
          </w:tcPr>
          <w:p w14:paraId="7E3FA61F" w14:textId="77777777" w:rsidR="009968BF" w:rsidRDefault="009968BF" w:rsidP="00984032">
            <w:pPr>
              <w:jc w:val="center"/>
            </w:pPr>
            <w:r>
              <w:rPr>
                <w:rFonts w:hint="eastAsia"/>
              </w:rPr>
              <w:t>S</w:t>
            </w:r>
            <w:r>
              <w:t>EN</w:t>
            </w:r>
          </w:p>
        </w:tc>
        <w:tc>
          <w:tcPr>
            <w:tcW w:w="2514" w:type="dxa"/>
            <w:gridSpan w:val="4"/>
          </w:tcPr>
          <w:p w14:paraId="6AD4E347" w14:textId="77777777" w:rsidR="009968BF" w:rsidRDefault="009968BF" w:rsidP="00984032">
            <w:pPr>
              <w:jc w:val="center"/>
            </w:pPr>
            <w:r>
              <w:rPr>
                <w:rFonts w:hint="eastAsia"/>
              </w:rPr>
              <w:t>S</w:t>
            </w:r>
            <w:r>
              <w:t>PE</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proofErr w:type="spellStart"/>
            <w:r>
              <w:t>o</w:t>
            </w:r>
            <w:r>
              <w:rPr>
                <w:rFonts w:hint="eastAsia"/>
              </w:rPr>
              <w:t>ri</w:t>
            </w:r>
            <w:r>
              <w:t>_std</w:t>
            </w:r>
            <w:proofErr w:type="spellEnd"/>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6561B63F" w14:textId="77777777" w:rsidR="00A00006" w:rsidRDefault="00A00006" w:rsidP="00A00006">
            <w:pPr>
              <w:jc w:val="center"/>
            </w:pPr>
            <w:r>
              <w:rPr>
                <w:rFonts w:hint="eastAsia"/>
              </w:rPr>
              <w:t>融合</w:t>
            </w:r>
          </w:p>
          <w:p w14:paraId="709981AD" w14:textId="77777777" w:rsidR="00A00006" w:rsidRDefault="00A00006" w:rsidP="00A00006">
            <w:pPr>
              <w:jc w:val="center"/>
            </w:pPr>
            <w:r>
              <w:rPr>
                <w:rFonts w:hint="eastAsia"/>
              </w:rPr>
              <w:t>特征</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59AFA041" w14:textId="41A3D13A" w:rsidR="00BC314F" w:rsidRDefault="00BC314F" w:rsidP="00A00006">
      <w:pPr>
        <w:ind w:firstLineChars="200" w:firstLine="480"/>
        <w:rPr>
          <w:sz w:val="24"/>
        </w:rPr>
      </w:pPr>
    </w:p>
    <w:p w14:paraId="449E8253" w14:textId="0FFA8558" w:rsidR="00BC314F" w:rsidRDefault="00BC314F" w:rsidP="00246013">
      <w:pPr>
        <w:rPr>
          <w:sz w:val="24"/>
        </w:rPr>
      </w:pPr>
    </w:p>
    <w:p w14:paraId="18DA369F" w14:textId="066E2757" w:rsidR="00BC314F" w:rsidRDefault="00BC314F" w:rsidP="00246013">
      <w:pPr>
        <w:rPr>
          <w:sz w:val="24"/>
        </w:rPr>
      </w:pPr>
    </w:p>
    <w:p w14:paraId="4AE7E336" w14:textId="77777777" w:rsidR="00BC314F" w:rsidRDefault="00BC314F" w:rsidP="00246013">
      <w:pPr>
        <w:rPr>
          <w:sz w:val="24"/>
        </w:rPr>
      </w:pPr>
    </w:p>
    <w:p w14:paraId="108F8001" w14:textId="3D0467B5" w:rsidR="00FA4223" w:rsidRDefault="00FA4223" w:rsidP="00246013">
      <w:pPr>
        <w:rPr>
          <w:sz w:val="24"/>
        </w:rPr>
      </w:pPr>
      <w:r>
        <w:rPr>
          <w:sz w:val="24"/>
        </w:rPr>
        <w:t>C vs E</w:t>
      </w:r>
    </w:p>
    <w:p w14:paraId="6D0B6377" w14:textId="68F3CED4" w:rsidR="00BC314F" w:rsidRDefault="00BC314F" w:rsidP="00246013">
      <w:pPr>
        <w:rPr>
          <w:sz w:val="24"/>
        </w:rPr>
      </w:pP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77777777" w:rsidR="009968BF" w:rsidRDefault="009968BF" w:rsidP="00984032">
            <w:pPr>
              <w:jc w:val="center"/>
            </w:pPr>
            <w:r>
              <w:t xml:space="preserve">ACC </w:t>
            </w:r>
          </w:p>
        </w:tc>
        <w:tc>
          <w:tcPr>
            <w:tcW w:w="2576" w:type="dxa"/>
            <w:gridSpan w:val="3"/>
          </w:tcPr>
          <w:p w14:paraId="6C7CB2FE" w14:textId="77777777" w:rsidR="009968BF" w:rsidRDefault="009968BF" w:rsidP="00984032">
            <w:pPr>
              <w:jc w:val="center"/>
            </w:pPr>
            <w:r>
              <w:rPr>
                <w:rFonts w:hint="eastAsia"/>
              </w:rPr>
              <w:t>S</w:t>
            </w:r>
            <w:r>
              <w:t>EN</w:t>
            </w:r>
          </w:p>
        </w:tc>
        <w:tc>
          <w:tcPr>
            <w:tcW w:w="2500" w:type="dxa"/>
            <w:gridSpan w:val="3"/>
          </w:tcPr>
          <w:p w14:paraId="06EBB349" w14:textId="77777777" w:rsidR="009968BF" w:rsidRDefault="009968BF" w:rsidP="00984032">
            <w:pPr>
              <w:jc w:val="center"/>
            </w:pPr>
            <w:r>
              <w:rPr>
                <w:rFonts w:hint="eastAsia"/>
              </w:rPr>
              <w:t>S</w:t>
            </w:r>
            <w:r>
              <w:t>PE</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proofErr w:type="spellStart"/>
            <w:r>
              <w:t>o</w:t>
            </w:r>
            <w:r>
              <w:rPr>
                <w:rFonts w:hint="eastAsia"/>
              </w:rPr>
              <w:t>ri</w:t>
            </w:r>
            <w:r>
              <w:t>_std</w:t>
            </w:r>
            <w:proofErr w:type="spellEnd"/>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262B6F61" w14:textId="77777777" w:rsidR="009F78EA" w:rsidRDefault="009F78EA" w:rsidP="009F78EA">
            <w:pPr>
              <w:jc w:val="center"/>
            </w:pPr>
            <w:r>
              <w:rPr>
                <w:rFonts w:hint="eastAsia"/>
              </w:rPr>
              <w:t>融合</w:t>
            </w:r>
          </w:p>
          <w:p w14:paraId="6B5CA644" w14:textId="77777777" w:rsidR="009F78EA" w:rsidRDefault="009F78EA" w:rsidP="009F78EA">
            <w:pPr>
              <w:jc w:val="center"/>
            </w:pPr>
            <w:r>
              <w:rPr>
                <w:rFonts w:hint="eastAsia"/>
              </w:rPr>
              <w:t>特征</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1AD51FD1" w14:textId="77777777" w:rsidR="00BC314F" w:rsidRDefault="00BC314F" w:rsidP="00246013">
      <w:pPr>
        <w:rPr>
          <w:sz w:val="24"/>
        </w:rPr>
      </w:pPr>
    </w:p>
    <w:p w14:paraId="76281048" w14:textId="32F1B002" w:rsidR="00365899" w:rsidRDefault="00FA4223" w:rsidP="00246013">
      <w:pPr>
        <w:rPr>
          <w:kern w:val="0"/>
          <w:sz w:val="20"/>
          <w:szCs w:val="20"/>
        </w:rPr>
      </w:pPr>
      <w:r>
        <w:rPr>
          <w:sz w:val="24"/>
        </w:rPr>
        <w:t>D vs E</w:t>
      </w:r>
      <w:r w:rsidR="0016485E">
        <w:rPr>
          <w:sz w:val="24"/>
        </w:rPr>
        <w:fldChar w:fldCharType="begin"/>
      </w:r>
      <w:r w:rsidR="0016485E">
        <w:rPr>
          <w:sz w:val="24"/>
        </w:rPr>
        <w:instrText xml:space="preserve"> LINK </w:instrText>
      </w:r>
      <w:r w:rsidR="00365899">
        <w:rPr>
          <w:sz w:val="24"/>
        </w:rPr>
        <w:instrText>Excel.Sheet.12</w:instrText>
      </w:r>
      <w:r w:rsidR="00365899">
        <w:rPr>
          <w:rFonts w:hint="eastAsia"/>
          <w:sz w:val="24"/>
        </w:rPr>
        <w:instrText xml:space="preserve"> E:\\</w:instrText>
      </w:r>
      <w:r w:rsidR="00365899">
        <w:rPr>
          <w:rFonts w:hint="eastAsia"/>
          <w:sz w:val="24"/>
        </w:rPr>
        <w:instrText>大学</w:instrText>
      </w:r>
      <w:r w:rsidR="00365899">
        <w:rPr>
          <w:rFonts w:hint="eastAsia"/>
          <w:sz w:val="24"/>
        </w:rPr>
        <w:instrText>\\</w:instrText>
      </w:r>
      <w:r w:rsidR="00365899">
        <w:rPr>
          <w:rFonts w:hint="eastAsia"/>
          <w:sz w:val="24"/>
        </w:rPr>
        <w:instrText>大四学年（</w:instrText>
      </w:r>
      <w:r w:rsidR="00365899">
        <w:rPr>
          <w:rFonts w:hint="eastAsia"/>
          <w:sz w:val="24"/>
        </w:rPr>
        <w:instrText>2019-2020</w:instrText>
      </w:r>
      <w:r w:rsidR="00365899">
        <w:rPr>
          <w:rFonts w:hint="eastAsia"/>
          <w:sz w:val="24"/>
        </w:rPr>
        <w:instrText>）</w:instrText>
      </w:r>
      <w:r w:rsidR="00365899">
        <w:rPr>
          <w:rFonts w:hint="eastAsia"/>
          <w:sz w:val="24"/>
        </w:rPr>
        <w:instrText>\\</w:instrText>
      </w:r>
      <w:r w:rsidR="00365899">
        <w:rPr>
          <w:rFonts w:hint="eastAsia"/>
          <w:sz w:val="24"/>
        </w:rPr>
        <w:instrText>下学期</w:instrText>
      </w:r>
      <w:r w:rsidR="00365899">
        <w:rPr>
          <w:rFonts w:hint="eastAsia"/>
          <w:sz w:val="24"/>
        </w:rPr>
        <w:instrText>\\</w:instrText>
      </w:r>
      <w:r w:rsidR="00365899">
        <w:rPr>
          <w:rFonts w:hint="eastAsia"/>
          <w:sz w:val="24"/>
        </w:rPr>
        <w:instrText>毕设</w:instrText>
      </w:r>
      <w:r w:rsidR="00365899">
        <w:rPr>
          <w:rFonts w:hint="eastAsia"/>
          <w:sz w:val="24"/>
        </w:rPr>
        <w:instrText>\\</w:instrText>
      </w:r>
      <w:r w:rsidR="00365899">
        <w:rPr>
          <w:rFonts w:hint="eastAsia"/>
          <w:sz w:val="24"/>
        </w:rPr>
        <w:instrText>结果</w:instrText>
      </w:r>
      <w:r w:rsidR="00365899">
        <w:rPr>
          <w:rFonts w:hint="eastAsia"/>
          <w:sz w:val="24"/>
        </w:rPr>
        <w:instrText>\\</w:instrText>
      </w:r>
      <w:r w:rsidR="00365899">
        <w:rPr>
          <w:rFonts w:hint="eastAsia"/>
          <w:sz w:val="24"/>
        </w:rPr>
        <w:instrText>分类结果</w:instrText>
      </w:r>
      <w:r w:rsidR="00365899">
        <w:rPr>
          <w:rFonts w:hint="eastAsia"/>
          <w:sz w:val="24"/>
        </w:rPr>
        <w:instrText xml:space="preserve">.xlsx </w:instrText>
      </w:r>
      <w:r w:rsidR="00365899">
        <w:rPr>
          <w:rFonts w:hint="eastAsia"/>
          <w:sz w:val="24"/>
        </w:rPr>
        <w:instrText>综合</w:instrText>
      </w:r>
      <w:r w:rsidR="00365899">
        <w:rPr>
          <w:rFonts w:hint="eastAsia"/>
          <w:sz w:val="24"/>
        </w:rPr>
        <w:instrText xml:space="preserve">!R64C14:R69C16 </w:instrText>
      </w:r>
      <w:r w:rsidR="0016485E">
        <w:rPr>
          <w:sz w:val="24"/>
        </w:rPr>
        <w:instrText xml:space="preserve">\a \f 5 \h  \* MERGEFORMAT </w:instrText>
      </w:r>
      <w:r w:rsidR="00365899">
        <w:rPr>
          <w:sz w:val="24"/>
        </w:rPr>
        <w:fldChar w:fldCharType="separate"/>
      </w:r>
    </w:p>
    <w:tbl>
      <w:tblPr>
        <w:tblStyle w:val="a8"/>
        <w:tblW w:w="2880" w:type="dxa"/>
        <w:tblLook w:val="04A0" w:firstRow="1" w:lastRow="0" w:firstColumn="1" w:lastColumn="0" w:noHBand="0" w:noVBand="1"/>
      </w:tblPr>
      <w:tblGrid>
        <w:gridCol w:w="960"/>
        <w:gridCol w:w="960"/>
        <w:gridCol w:w="960"/>
      </w:tblGrid>
      <w:tr w:rsidR="00365899" w:rsidRPr="00365899" w14:paraId="00CB2727" w14:textId="77777777" w:rsidTr="00365899">
        <w:trPr>
          <w:divId w:val="83961740"/>
          <w:trHeight w:val="276"/>
        </w:trPr>
        <w:tc>
          <w:tcPr>
            <w:tcW w:w="960" w:type="dxa"/>
            <w:noWrap/>
            <w:hideMark/>
          </w:tcPr>
          <w:p w14:paraId="3ABB6197" w14:textId="0E9B480F" w:rsidR="00365899" w:rsidRPr="00365899" w:rsidRDefault="00365899" w:rsidP="00365899">
            <w:pPr>
              <w:rPr>
                <w:kern w:val="0"/>
                <w:sz w:val="20"/>
                <w:szCs w:val="20"/>
              </w:rPr>
            </w:pPr>
            <w:r w:rsidRPr="00365899">
              <w:rPr>
                <w:rFonts w:hint="eastAsia"/>
                <w:kern w:val="0"/>
                <w:sz w:val="20"/>
                <w:szCs w:val="20"/>
              </w:rPr>
              <w:t>100.00%</w:t>
            </w:r>
          </w:p>
        </w:tc>
        <w:tc>
          <w:tcPr>
            <w:tcW w:w="960" w:type="dxa"/>
            <w:noWrap/>
            <w:hideMark/>
          </w:tcPr>
          <w:p w14:paraId="419BBAC4" w14:textId="77777777" w:rsidR="00365899" w:rsidRPr="00365899" w:rsidRDefault="00365899" w:rsidP="00365899">
            <w:pPr>
              <w:rPr>
                <w:rFonts w:hint="eastAsia"/>
                <w:kern w:val="0"/>
                <w:sz w:val="20"/>
                <w:szCs w:val="20"/>
              </w:rPr>
            </w:pPr>
            <w:r w:rsidRPr="00365899">
              <w:rPr>
                <w:rFonts w:hint="eastAsia"/>
                <w:kern w:val="0"/>
                <w:sz w:val="20"/>
                <w:szCs w:val="20"/>
              </w:rPr>
              <w:t>100.00%</w:t>
            </w:r>
          </w:p>
        </w:tc>
        <w:tc>
          <w:tcPr>
            <w:tcW w:w="960" w:type="dxa"/>
            <w:noWrap/>
            <w:hideMark/>
          </w:tcPr>
          <w:p w14:paraId="0E58D409" w14:textId="77777777" w:rsidR="00365899" w:rsidRPr="00365899" w:rsidRDefault="00365899" w:rsidP="00365899">
            <w:pPr>
              <w:rPr>
                <w:rFonts w:hint="eastAsia"/>
                <w:kern w:val="0"/>
                <w:sz w:val="20"/>
                <w:szCs w:val="20"/>
              </w:rPr>
            </w:pPr>
            <w:r w:rsidRPr="00365899">
              <w:rPr>
                <w:rFonts w:hint="eastAsia"/>
                <w:kern w:val="0"/>
                <w:sz w:val="20"/>
                <w:szCs w:val="20"/>
              </w:rPr>
              <w:t>100.00%</w:t>
            </w:r>
          </w:p>
        </w:tc>
      </w:tr>
      <w:tr w:rsidR="00365899" w:rsidRPr="00365899" w14:paraId="18CE9B26" w14:textId="77777777" w:rsidTr="00365899">
        <w:trPr>
          <w:divId w:val="83961740"/>
          <w:trHeight w:val="276"/>
        </w:trPr>
        <w:tc>
          <w:tcPr>
            <w:tcW w:w="960" w:type="dxa"/>
            <w:noWrap/>
            <w:hideMark/>
          </w:tcPr>
          <w:p w14:paraId="0CA9BA65" w14:textId="77777777" w:rsidR="00365899" w:rsidRPr="00365899" w:rsidRDefault="00365899" w:rsidP="00365899">
            <w:pPr>
              <w:rPr>
                <w:rFonts w:hint="eastAsia"/>
                <w:kern w:val="0"/>
                <w:sz w:val="20"/>
                <w:szCs w:val="20"/>
              </w:rPr>
            </w:pPr>
            <w:r w:rsidRPr="00365899">
              <w:rPr>
                <w:rFonts w:hint="eastAsia"/>
                <w:kern w:val="0"/>
                <w:sz w:val="20"/>
                <w:szCs w:val="20"/>
              </w:rPr>
              <w:t>86.49%</w:t>
            </w:r>
          </w:p>
        </w:tc>
        <w:tc>
          <w:tcPr>
            <w:tcW w:w="960" w:type="dxa"/>
            <w:noWrap/>
            <w:hideMark/>
          </w:tcPr>
          <w:p w14:paraId="66606325" w14:textId="77777777" w:rsidR="00365899" w:rsidRPr="00365899" w:rsidRDefault="00365899" w:rsidP="00365899">
            <w:pPr>
              <w:rPr>
                <w:rFonts w:hint="eastAsia"/>
                <w:kern w:val="0"/>
                <w:sz w:val="20"/>
                <w:szCs w:val="20"/>
              </w:rPr>
            </w:pPr>
            <w:r w:rsidRPr="00365899">
              <w:rPr>
                <w:rFonts w:hint="eastAsia"/>
                <w:kern w:val="0"/>
                <w:sz w:val="20"/>
                <w:szCs w:val="20"/>
              </w:rPr>
              <w:t>84.69%</w:t>
            </w:r>
          </w:p>
        </w:tc>
        <w:tc>
          <w:tcPr>
            <w:tcW w:w="960" w:type="dxa"/>
            <w:noWrap/>
            <w:hideMark/>
          </w:tcPr>
          <w:p w14:paraId="1AC87F76" w14:textId="77777777" w:rsidR="00365899" w:rsidRPr="00365899" w:rsidRDefault="00365899" w:rsidP="00365899">
            <w:pPr>
              <w:rPr>
                <w:rFonts w:hint="eastAsia"/>
                <w:kern w:val="0"/>
                <w:sz w:val="20"/>
                <w:szCs w:val="20"/>
              </w:rPr>
            </w:pPr>
            <w:r w:rsidRPr="00365899">
              <w:rPr>
                <w:rFonts w:hint="eastAsia"/>
                <w:kern w:val="0"/>
                <w:sz w:val="20"/>
                <w:szCs w:val="20"/>
              </w:rPr>
              <w:t>83.12%</w:t>
            </w:r>
          </w:p>
        </w:tc>
      </w:tr>
      <w:tr w:rsidR="00365899" w:rsidRPr="00365899" w14:paraId="186A63EC" w14:textId="77777777" w:rsidTr="00365899">
        <w:trPr>
          <w:divId w:val="83961740"/>
          <w:trHeight w:val="276"/>
        </w:trPr>
        <w:tc>
          <w:tcPr>
            <w:tcW w:w="960" w:type="dxa"/>
            <w:noWrap/>
            <w:hideMark/>
          </w:tcPr>
          <w:p w14:paraId="4922CD02" w14:textId="77777777" w:rsidR="00365899" w:rsidRPr="00365899" w:rsidRDefault="00365899" w:rsidP="00365899">
            <w:pPr>
              <w:rPr>
                <w:rFonts w:hint="eastAsia"/>
                <w:kern w:val="0"/>
                <w:sz w:val="20"/>
                <w:szCs w:val="20"/>
              </w:rPr>
            </w:pPr>
            <w:r w:rsidRPr="00365899">
              <w:rPr>
                <w:rFonts w:hint="eastAsia"/>
                <w:kern w:val="0"/>
                <w:sz w:val="20"/>
                <w:szCs w:val="20"/>
              </w:rPr>
              <w:t>94.50%</w:t>
            </w:r>
          </w:p>
        </w:tc>
        <w:tc>
          <w:tcPr>
            <w:tcW w:w="960" w:type="dxa"/>
            <w:noWrap/>
            <w:hideMark/>
          </w:tcPr>
          <w:p w14:paraId="571F9526" w14:textId="77777777" w:rsidR="00365899" w:rsidRPr="00365899" w:rsidRDefault="00365899" w:rsidP="00365899">
            <w:pPr>
              <w:rPr>
                <w:rFonts w:hint="eastAsia"/>
                <w:kern w:val="0"/>
                <w:sz w:val="20"/>
                <w:szCs w:val="20"/>
              </w:rPr>
            </w:pPr>
            <w:r w:rsidRPr="00365899">
              <w:rPr>
                <w:rFonts w:hint="eastAsia"/>
                <w:kern w:val="0"/>
                <w:sz w:val="20"/>
                <w:szCs w:val="20"/>
              </w:rPr>
              <w:t>92.48%</w:t>
            </w:r>
          </w:p>
        </w:tc>
        <w:tc>
          <w:tcPr>
            <w:tcW w:w="960" w:type="dxa"/>
            <w:noWrap/>
            <w:hideMark/>
          </w:tcPr>
          <w:p w14:paraId="71A9C152" w14:textId="77777777" w:rsidR="00365899" w:rsidRPr="00365899" w:rsidRDefault="00365899" w:rsidP="00365899">
            <w:pPr>
              <w:rPr>
                <w:rFonts w:hint="eastAsia"/>
                <w:kern w:val="0"/>
                <w:sz w:val="20"/>
                <w:szCs w:val="20"/>
              </w:rPr>
            </w:pPr>
            <w:r w:rsidRPr="00365899">
              <w:rPr>
                <w:rFonts w:hint="eastAsia"/>
                <w:kern w:val="0"/>
                <w:sz w:val="20"/>
                <w:szCs w:val="20"/>
              </w:rPr>
              <w:t>91.56%</w:t>
            </w:r>
          </w:p>
        </w:tc>
      </w:tr>
      <w:tr w:rsidR="00365899" w:rsidRPr="00365899" w14:paraId="0438B858" w14:textId="77777777" w:rsidTr="00365899">
        <w:trPr>
          <w:divId w:val="83961740"/>
          <w:trHeight w:val="276"/>
        </w:trPr>
        <w:tc>
          <w:tcPr>
            <w:tcW w:w="960" w:type="dxa"/>
            <w:noWrap/>
            <w:hideMark/>
          </w:tcPr>
          <w:p w14:paraId="44881566" w14:textId="77777777" w:rsidR="00365899" w:rsidRPr="00365899" w:rsidRDefault="00365899" w:rsidP="00365899">
            <w:pPr>
              <w:rPr>
                <w:rFonts w:hint="eastAsia"/>
                <w:kern w:val="0"/>
                <w:sz w:val="20"/>
                <w:szCs w:val="20"/>
              </w:rPr>
            </w:pPr>
            <w:r w:rsidRPr="00365899">
              <w:rPr>
                <w:rFonts w:hint="eastAsia"/>
                <w:kern w:val="0"/>
                <w:sz w:val="20"/>
                <w:szCs w:val="20"/>
              </w:rPr>
              <w:t>98.59%</w:t>
            </w:r>
          </w:p>
        </w:tc>
        <w:tc>
          <w:tcPr>
            <w:tcW w:w="960" w:type="dxa"/>
            <w:noWrap/>
            <w:hideMark/>
          </w:tcPr>
          <w:p w14:paraId="33A9BA87" w14:textId="77777777" w:rsidR="00365899" w:rsidRPr="00365899" w:rsidRDefault="00365899" w:rsidP="00365899">
            <w:pPr>
              <w:rPr>
                <w:rFonts w:hint="eastAsia"/>
                <w:kern w:val="0"/>
                <w:sz w:val="20"/>
                <w:szCs w:val="20"/>
              </w:rPr>
            </w:pPr>
            <w:r w:rsidRPr="00365899">
              <w:rPr>
                <w:rFonts w:hint="eastAsia"/>
                <w:kern w:val="0"/>
                <w:sz w:val="20"/>
                <w:szCs w:val="20"/>
              </w:rPr>
              <w:t>98.41%</w:t>
            </w:r>
          </w:p>
        </w:tc>
        <w:tc>
          <w:tcPr>
            <w:tcW w:w="960" w:type="dxa"/>
            <w:noWrap/>
            <w:hideMark/>
          </w:tcPr>
          <w:p w14:paraId="1165AA08" w14:textId="77777777" w:rsidR="00365899" w:rsidRPr="00365899" w:rsidRDefault="00365899" w:rsidP="00365899">
            <w:pPr>
              <w:rPr>
                <w:rFonts w:hint="eastAsia"/>
                <w:kern w:val="0"/>
                <w:sz w:val="20"/>
                <w:szCs w:val="20"/>
              </w:rPr>
            </w:pPr>
            <w:r w:rsidRPr="00365899">
              <w:rPr>
                <w:rFonts w:hint="eastAsia"/>
                <w:kern w:val="0"/>
                <w:sz w:val="20"/>
                <w:szCs w:val="20"/>
              </w:rPr>
              <w:t>98.47%</w:t>
            </w:r>
          </w:p>
        </w:tc>
      </w:tr>
      <w:tr w:rsidR="00365899" w:rsidRPr="00365899" w14:paraId="4F68664D" w14:textId="77777777" w:rsidTr="00365899">
        <w:trPr>
          <w:divId w:val="83961740"/>
          <w:trHeight w:val="276"/>
        </w:trPr>
        <w:tc>
          <w:tcPr>
            <w:tcW w:w="960" w:type="dxa"/>
            <w:noWrap/>
            <w:hideMark/>
          </w:tcPr>
          <w:p w14:paraId="0F04CDBB" w14:textId="77777777" w:rsidR="00365899" w:rsidRPr="00365899" w:rsidRDefault="00365899" w:rsidP="00365899">
            <w:pPr>
              <w:rPr>
                <w:rFonts w:hint="eastAsia"/>
                <w:kern w:val="0"/>
                <w:sz w:val="20"/>
                <w:szCs w:val="20"/>
              </w:rPr>
            </w:pPr>
            <w:r w:rsidRPr="00365899">
              <w:rPr>
                <w:rFonts w:hint="eastAsia"/>
                <w:kern w:val="0"/>
                <w:sz w:val="20"/>
                <w:szCs w:val="20"/>
              </w:rPr>
              <w:t>99.25%</w:t>
            </w:r>
          </w:p>
        </w:tc>
        <w:tc>
          <w:tcPr>
            <w:tcW w:w="960" w:type="dxa"/>
            <w:noWrap/>
            <w:hideMark/>
          </w:tcPr>
          <w:p w14:paraId="46553688" w14:textId="77777777" w:rsidR="00365899" w:rsidRPr="00365899" w:rsidRDefault="00365899" w:rsidP="00365899">
            <w:pPr>
              <w:rPr>
                <w:rFonts w:hint="eastAsia"/>
                <w:kern w:val="0"/>
                <w:sz w:val="20"/>
                <w:szCs w:val="20"/>
              </w:rPr>
            </w:pPr>
            <w:r w:rsidRPr="00365899">
              <w:rPr>
                <w:rFonts w:hint="eastAsia"/>
                <w:kern w:val="0"/>
                <w:sz w:val="20"/>
                <w:szCs w:val="20"/>
              </w:rPr>
              <w:t>98.72%</w:t>
            </w:r>
          </w:p>
        </w:tc>
        <w:tc>
          <w:tcPr>
            <w:tcW w:w="960" w:type="dxa"/>
            <w:noWrap/>
            <w:hideMark/>
          </w:tcPr>
          <w:p w14:paraId="4E19D0B4" w14:textId="77777777" w:rsidR="00365899" w:rsidRPr="00365899" w:rsidRDefault="00365899" w:rsidP="00365899">
            <w:pPr>
              <w:rPr>
                <w:rFonts w:hint="eastAsia"/>
                <w:kern w:val="0"/>
                <w:sz w:val="20"/>
                <w:szCs w:val="20"/>
              </w:rPr>
            </w:pPr>
            <w:r w:rsidRPr="00365899">
              <w:rPr>
                <w:rFonts w:hint="eastAsia"/>
                <w:kern w:val="0"/>
                <w:sz w:val="20"/>
                <w:szCs w:val="20"/>
              </w:rPr>
              <w:t>98.71%</w:t>
            </w:r>
          </w:p>
        </w:tc>
      </w:tr>
      <w:tr w:rsidR="00365899" w:rsidRPr="00365899" w14:paraId="11224CBD" w14:textId="77777777" w:rsidTr="00365899">
        <w:trPr>
          <w:divId w:val="83961740"/>
          <w:trHeight w:val="276"/>
        </w:trPr>
        <w:tc>
          <w:tcPr>
            <w:tcW w:w="960" w:type="dxa"/>
            <w:noWrap/>
            <w:hideMark/>
          </w:tcPr>
          <w:p w14:paraId="73297ACD" w14:textId="77777777" w:rsidR="00365899" w:rsidRPr="00365899" w:rsidRDefault="00365899" w:rsidP="00365899">
            <w:pPr>
              <w:rPr>
                <w:rFonts w:hint="eastAsia"/>
                <w:kern w:val="0"/>
                <w:sz w:val="20"/>
                <w:szCs w:val="20"/>
              </w:rPr>
            </w:pPr>
            <w:r w:rsidRPr="00365899">
              <w:rPr>
                <w:rFonts w:hint="eastAsia"/>
                <w:kern w:val="0"/>
                <w:sz w:val="20"/>
                <w:szCs w:val="20"/>
              </w:rPr>
              <w:t>100.00%</w:t>
            </w:r>
          </w:p>
        </w:tc>
        <w:tc>
          <w:tcPr>
            <w:tcW w:w="960" w:type="dxa"/>
            <w:noWrap/>
            <w:hideMark/>
          </w:tcPr>
          <w:p w14:paraId="1958FAB8" w14:textId="77777777" w:rsidR="00365899" w:rsidRPr="00365899" w:rsidRDefault="00365899" w:rsidP="00365899">
            <w:pPr>
              <w:rPr>
                <w:rFonts w:hint="eastAsia"/>
                <w:kern w:val="0"/>
                <w:sz w:val="20"/>
                <w:szCs w:val="20"/>
              </w:rPr>
            </w:pPr>
            <w:r w:rsidRPr="00365899">
              <w:rPr>
                <w:rFonts w:hint="eastAsia"/>
                <w:kern w:val="0"/>
                <w:sz w:val="20"/>
                <w:szCs w:val="20"/>
              </w:rPr>
              <w:t>100.00%</w:t>
            </w:r>
          </w:p>
        </w:tc>
        <w:tc>
          <w:tcPr>
            <w:tcW w:w="960" w:type="dxa"/>
            <w:noWrap/>
            <w:hideMark/>
          </w:tcPr>
          <w:p w14:paraId="05971C38" w14:textId="77777777" w:rsidR="00365899" w:rsidRPr="00365899" w:rsidRDefault="00365899" w:rsidP="00365899">
            <w:pPr>
              <w:rPr>
                <w:rFonts w:hint="eastAsia"/>
                <w:kern w:val="0"/>
                <w:sz w:val="20"/>
                <w:szCs w:val="20"/>
              </w:rPr>
            </w:pPr>
            <w:r w:rsidRPr="00365899">
              <w:rPr>
                <w:rFonts w:hint="eastAsia"/>
                <w:kern w:val="0"/>
                <w:sz w:val="20"/>
                <w:szCs w:val="20"/>
              </w:rPr>
              <w:t>100.00%</w:t>
            </w:r>
          </w:p>
        </w:tc>
      </w:tr>
    </w:tbl>
    <w:p w14:paraId="6E01AC1E" w14:textId="77777777" w:rsidR="009968BF" w:rsidRPr="00A91DBC" w:rsidRDefault="0016485E" w:rsidP="00246013">
      <w:pPr>
        <w:rPr>
          <w:sz w:val="24"/>
        </w:rPr>
      </w:pPr>
      <w:r>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7777777" w:rsidR="009968BF" w:rsidRDefault="009968BF" w:rsidP="00984032">
            <w:pPr>
              <w:jc w:val="center"/>
            </w:pPr>
            <w:r>
              <w:t xml:space="preserve">ACC </w:t>
            </w:r>
          </w:p>
        </w:tc>
        <w:tc>
          <w:tcPr>
            <w:tcW w:w="2527" w:type="dxa"/>
            <w:gridSpan w:val="4"/>
          </w:tcPr>
          <w:p w14:paraId="28045FC8" w14:textId="77777777" w:rsidR="009968BF" w:rsidRDefault="009968BF" w:rsidP="00984032">
            <w:pPr>
              <w:jc w:val="center"/>
            </w:pPr>
            <w:r>
              <w:rPr>
                <w:rFonts w:hint="eastAsia"/>
              </w:rPr>
              <w:t>S</w:t>
            </w:r>
            <w:r>
              <w:t>EN</w:t>
            </w:r>
          </w:p>
        </w:tc>
        <w:tc>
          <w:tcPr>
            <w:tcW w:w="2385" w:type="dxa"/>
            <w:gridSpan w:val="3"/>
          </w:tcPr>
          <w:p w14:paraId="4ADB4B4E" w14:textId="77777777" w:rsidR="009968BF" w:rsidRDefault="009968BF" w:rsidP="00984032">
            <w:pPr>
              <w:jc w:val="center"/>
            </w:pPr>
            <w:r>
              <w:rPr>
                <w:rFonts w:hint="eastAsia"/>
              </w:rPr>
              <w:t>S</w:t>
            </w:r>
            <w:r>
              <w:t>PE</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proofErr w:type="spellStart"/>
            <w:r>
              <w:t>o</w:t>
            </w:r>
            <w:r>
              <w:rPr>
                <w:rFonts w:hint="eastAsia"/>
              </w:rPr>
              <w:t>ri</w:t>
            </w:r>
            <w:r>
              <w:t>_std</w:t>
            </w:r>
            <w:proofErr w:type="spellEnd"/>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5B59BCC4" w14:textId="77777777" w:rsidR="00635624" w:rsidRDefault="00635624" w:rsidP="00635624">
            <w:pPr>
              <w:jc w:val="center"/>
            </w:pPr>
            <w:r>
              <w:rPr>
                <w:rFonts w:hint="eastAsia"/>
              </w:rPr>
              <w:t>融合</w:t>
            </w:r>
          </w:p>
          <w:p w14:paraId="1CAB930E" w14:textId="77777777" w:rsidR="00635624" w:rsidRDefault="00635624" w:rsidP="00635624">
            <w:pPr>
              <w:jc w:val="center"/>
            </w:pPr>
            <w:r>
              <w:rPr>
                <w:rFonts w:hint="eastAsia"/>
              </w:rPr>
              <w:t>特征</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7D65BF57" w14:textId="2DCD6937" w:rsidR="00D46E45" w:rsidRDefault="00D46E45" w:rsidP="00246013">
      <w:pPr>
        <w:rPr>
          <w:sz w:val="24"/>
        </w:rPr>
      </w:pPr>
    </w:p>
    <w:p w14:paraId="3C4A3926" w14:textId="5A9F21C4" w:rsidR="00C14264" w:rsidRDefault="00C14264" w:rsidP="00246013">
      <w:pPr>
        <w:rPr>
          <w:sz w:val="24"/>
        </w:rPr>
      </w:pPr>
    </w:p>
    <w:p w14:paraId="25DF3B10" w14:textId="79D094B5" w:rsidR="00C14264" w:rsidRDefault="0090135C" w:rsidP="00246013">
      <w:pPr>
        <w:rPr>
          <w:sz w:val="24"/>
        </w:rPr>
      </w:pPr>
      <w:r>
        <w:rPr>
          <w:rFonts w:hint="eastAsia"/>
          <w:sz w:val="24"/>
        </w:rPr>
        <w:t>样本</w:t>
      </w:r>
      <w:proofErr w:type="gramStart"/>
      <w:r>
        <w:rPr>
          <w:rFonts w:hint="eastAsia"/>
          <w:sz w:val="24"/>
        </w:rPr>
        <w:t>熵</w:t>
      </w:r>
      <w:proofErr w:type="gramEnd"/>
      <w:r>
        <w:rPr>
          <w:rFonts w:hint="eastAsia"/>
          <w:sz w:val="24"/>
        </w:rPr>
        <w:t>特征</w:t>
      </w:r>
    </w:p>
    <w:p w14:paraId="429ED12F" w14:textId="445F2338" w:rsidR="00C14264" w:rsidRDefault="002A5D81" w:rsidP="00246013">
      <w:pPr>
        <w:rPr>
          <w:sz w:val="24"/>
        </w:rPr>
      </w:pPr>
      <w:r>
        <w:rPr>
          <w:rFonts w:hint="eastAsia"/>
          <w:sz w:val="24"/>
        </w:rPr>
        <w:t>A</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19532E">
            <w:r>
              <w:rPr>
                <w:rFonts w:hint="eastAsia"/>
              </w:rPr>
              <w:t>特征</w:t>
            </w:r>
          </w:p>
        </w:tc>
        <w:tc>
          <w:tcPr>
            <w:tcW w:w="2410" w:type="dxa"/>
            <w:gridSpan w:val="3"/>
          </w:tcPr>
          <w:p w14:paraId="4F61AF2B" w14:textId="77777777" w:rsidR="00C14264" w:rsidRDefault="00C14264" w:rsidP="0019532E">
            <w:pPr>
              <w:jc w:val="center"/>
            </w:pPr>
            <w:r>
              <w:t xml:space="preserve">ACC </w:t>
            </w:r>
          </w:p>
        </w:tc>
        <w:tc>
          <w:tcPr>
            <w:tcW w:w="2835" w:type="dxa"/>
            <w:gridSpan w:val="3"/>
          </w:tcPr>
          <w:p w14:paraId="7189E19B" w14:textId="77777777" w:rsidR="00C14264" w:rsidRDefault="00C14264" w:rsidP="0019532E">
            <w:pPr>
              <w:jc w:val="center"/>
            </w:pPr>
            <w:r>
              <w:rPr>
                <w:rFonts w:hint="eastAsia"/>
              </w:rPr>
              <w:t>S</w:t>
            </w:r>
            <w:r>
              <w:t>EN</w:t>
            </w:r>
          </w:p>
        </w:tc>
        <w:tc>
          <w:tcPr>
            <w:tcW w:w="2551" w:type="dxa"/>
            <w:gridSpan w:val="3"/>
          </w:tcPr>
          <w:p w14:paraId="51A0E11B" w14:textId="77777777" w:rsidR="00C14264" w:rsidRDefault="00C14264" w:rsidP="0019532E">
            <w:pPr>
              <w:jc w:val="center"/>
            </w:pPr>
            <w:r>
              <w:rPr>
                <w:rFonts w:hint="eastAsia"/>
              </w:rPr>
              <w:t>S</w:t>
            </w:r>
            <w:r>
              <w:t>PE</w:t>
            </w:r>
          </w:p>
        </w:tc>
      </w:tr>
      <w:tr w:rsidR="000C09EC" w14:paraId="289CC8D5" w14:textId="77777777" w:rsidTr="00702610">
        <w:trPr>
          <w:jc w:val="center"/>
        </w:trPr>
        <w:tc>
          <w:tcPr>
            <w:tcW w:w="1413" w:type="dxa"/>
            <w:vMerge/>
          </w:tcPr>
          <w:p w14:paraId="3171EC6C" w14:textId="77777777" w:rsidR="00C14264" w:rsidRDefault="00C14264" w:rsidP="0019532E"/>
        </w:tc>
        <w:tc>
          <w:tcPr>
            <w:tcW w:w="850" w:type="dxa"/>
          </w:tcPr>
          <w:p w14:paraId="7A87BC87" w14:textId="77777777" w:rsidR="00C14264" w:rsidRDefault="00C14264" w:rsidP="0019532E">
            <w:pPr>
              <w:jc w:val="center"/>
            </w:pPr>
            <w:r>
              <w:rPr>
                <w:rFonts w:hint="eastAsia"/>
              </w:rPr>
              <w:t>S</w:t>
            </w:r>
            <w:r>
              <w:t>VM</w:t>
            </w:r>
          </w:p>
        </w:tc>
        <w:tc>
          <w:tcPr>
            <w:tcW w:w="851" w:type="dxa"/>
          </w:tcPr>
          <w:p w14:paraId="44588A51" w14:textId="77777777" w:rsidR="00C14264" w:rsidRDefault="00C14264" w:rsidP="0019532E">
            <w:pPr>
              <w:jc w:val="center"/>
            </w:pPr>
            <w:r>
              <w:t>KNN</w:t>
            </w:r>
          </w:p>
        </w:tc>
        <w:tc>
          <w:tcPr>
            <w:tcW w:w="709" w:type="dxa"/>
          </w:tcPr>
          <w:p w14:paraId="13BF2842" w14:textId="77777777" w:rsidR="00C14264" w:rsidRDefault="00C14264" w:rsidP="0019532E">
            <w:pPr>
              <w:jc w:val="center"/>
            </w:pPr>
            <w:r>
              <w:rPr>
                <w:rFonts w:hint="eastAsia"/>
              </w:rPr>
              <w:t>D</w:t>
            </w:r>
            <w:r>
              <w:t>T</w:t>
            </w:r>
          </w:p>
        </w:tc>
        <w:tc>
          <w:tcPr>
            <w:tcW w:w="992" w:type="dxa"/>
          </w:tcPr>
          <w:p w14:paraId="277835DC" w14:textId="77777777" w:rsidR="00C14264" w:rsidRDefault="00C14264" w:rsidP="0019532E">
            <w:pPr>
              <w:jc w:val="center"/>
            </w:pPr>
            <w:r>
              <w:rPr>
                <w:rFonts w:hint="eastAsia"/>
              </w:rPr>
              <w:t>S</w:t>
            </w:r>
            <w:r>
              <w:t>VM</w:t>
            </w:r>
          </w:p>
        </w:tc>
        <w:tc>
          <w:tcPr>
            <w:tcW w:w="992" w:type="dxa"/>
          </w:tcPr>
          <w:p w14:paraId="49B6F025" w14:textId="77777777" w:rsidR="00C14264" w:rsidRDefault="00C14264" w:rsidP="0019532E">
            <w:pPr>
              <w:jc w:val="center"/>
            </w:pPr>
            <w:r>
              <w:rPr>
                <w:rFonts w:hint="eastAsia"/>
              </w:rPr>
              <w:t>K</w:t>
            </w:r>
            <w:r>
              <w:t>NN</w:t>
            </w:r>
          </w:p>
        </w:tc>
        <w:tc>
          <w:tcPr>
            <w:tcW w:w="851" w:type="dxa"/>
          </w:tcPr>
          <w:p w14:paraId="0A279044" w14:textId="77777777" w:rsidR="00C14264" w:rsidRDefault="00C14264" w:rsidP="0019532E">
            <w:pPr>
              <w:jc w:val="center"/>
            </w:pPr>
            <w:r>
              <w:rPr>
                <w:rFonts w:hint="eastAsia"/>
              </w:rPr>
              <w:t>D</w:t>
            </w:r>
            <w:r>
              <w:t>T</w:t>
            </w:r>
          </w:p>
        </w:tc>
        <w:tc>
          <w:tcPr>
            <w:tcW w:w="850" w:type="dxa"/>
          </w:tcPr>
          <w:p w14:paraId="2AD6257F" w14:textId="77777777" w:rsidR="00C14264" w:rsidRDefault="00C14264" w:rsidP="0019532E">
            <w:pPr>
              <w:jc w:val="center"/>
            </w:pPr>
            <w:r w:rsidRPr="006D0841">
              <w:t>SVM</w:t>
            </w:r>
          </w:p>
        </w:tc>
        <w:tc>
          <w:tcPr>
            <w:tcW w:w="851" w:type="dxa"/>
          </w:tcPr>
          <w:p w14:paraId="746933BA" w14:textId="77777777" w:rsidR="00C14264" w:rsidRDefault="00C14264" w:rsidP="0019532E">
            <w:pPr>
              <w:jc w:val="center"/>
            </w:pPr>
            <w:r w:rsidRPr="006D0841">
              <w:t>KNN</w:t>
            </w:r>
          </w:p>
        </w:tc>
        <w:tc>
          <w:tcPr>
            <w:tcW w:w="850" w:type="dxa"/>
          </w:tcPr>
          <w:p w14:paraId="02F2686D" w14:textId="77777777" w:rsidR="00C14264" w:rsidRDefault="00C14264" w:rsidP="0019532E">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proofErr w:type="spellStart"/>
            <w:r>
              <w:t>o</w:t>
            </w:r>
            <w:r>
              <w:rPr>
                <w:rFonts w:hint="eastAsia"/>
              </w:rPr>
              <w:t>ri</w:t>
            </w:r>
            <w:r>
              <w:t>_s</w:t>
            </w:r>
            <w:r>
              <w:rPr>
                <w:rFonts w:hint="eastAsia"/>
              </w:rPr>
              <w:t>ampen</w:t>
            </w:r>
            <w:proofErr w:type="spellEnd"/>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 xml:space="preserve">cd1_ </w:t>
            </w:r>
            <w:proofErr w:type="spellStart"/>
            <w:r>
              <w:t>s</w:t>
            </w:r>
            <w:r>
              <w:rPr>
                <w:rFonts w:hint="eastAsia"/>
              </w:rPr>
              <w:t>ampen</w:t>
            </w:r>
            <w:proofErr w:type="spellEnd"/>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 xml:space="preserve">cd2_ </w:t>
            </w:r>
            <w:proofErr w:type="spellStart"/>
            <w:r>
              <w:t>s</w:t>
            </w:r>
            <w:r>
              <w:rPr>
                <w:rFonts w:hint="eastAsia"/>
              </w:rPr>
              <w:t>ampen</w:t>
            </w:r>
            <w:proofErr w:type="spellEnd"/>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 xml:space="preserve">cd3_ </w:t>
            </w:r>
            <w:proofErr w:type="spellStart"/>
            <w:r>
              <w:t>s</w:t>
            </w:r>
            <w:r>
              <w:rPr>
                <w:rFonts w:hint="eastAsia"/>
              </w:rPr>
              <w:t>ampen</w:t>
            </w:r>
            <w:proofErr w:type="spellEnd"/>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41E114A8" w14:textId="77777777" w:rsidR="00A26E08" w:rsidRDefault="00A26E08" w:rsidP="00A26E08">
            <w:pPr>
              <w:jc w:val="center"/>
            </w:pPr>
            <w:r>
              <w:rPr>
                <w:rFonts w:hint="eastAsia"/>
              </w:rPr>
              <w:t>融合</w:t>
            </w:r>
          </w:p>
          <w:p w14:paraId="72E23A88" w14:textId="77777777" w:rsidR="00A26E08" w:rsidRDefault="00A26E08" w:rsidP="00A26E08">
            <w:pPr>
              <w:jc w:val="center"/>
            </w:pPr>
            <w:r>
              <w:rPr>
                <w:rFonts w:hint="eastAsia"/>
              </w:rPr>
              <w:t>特征</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1592F656" w14:textId="707541EA" w:rsidR="000E01E1" w:rsidRDefault="000E01E1" w:rsidP="00246013">
      <w:pPr>
        <w:rPr>
          <w:sz w:val="24"/>
        </w:rPr>
      </w:pPr>
    </w:p>
    <w:p w14:paraId="5D6EB301" w14:textId="7AD61715" w:rsidR="002317B0" w:rsidRDefault="002317B0" w:rsidP="00246013">
      <w:pPr>
        <w:rPr>
          <w:sz w:val="24"/>
        </w:rPr>
      </w:pPr>
    </w:p>
    <w:p w14:paraId="02408C26" w14:textId="77777777" w:rsidR="002317B0" w:rsidRDefault="002317B0" w:rsidP="00246013">
      <w:pPr>
        <w:rPr>
          <w:sz w:val="24"/>
        </w:rPr>
      </w:pPr>
    </w:p>
    <w:p w14:paraId="389F5531" w14:textId="7422FF92" w:rsidR="000E01E1" w:rsidRDefault="002A5D81" w:rsidP="00246013">
      <w:pPr>
        <w:rPr>
          <w:sz w:val="24"/>
        </w:rPr>
      </w:pPr>
      <w:r>
        <w:rPr>
          <w:rFonts w:hint="eastAsia"/>
          <w:sz w:val="24"/>
        </w:rPr>
        <w:t>B</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77777777" w:rsidR="00CE366D" w:rsidRDefault="00CE366D" w:rsidP="0019532E">
            <w:pPr>
              <w:jc w:val="center"/>
            </w:pPr>
            <w:r>
              <w:t xml:space="preserve">ACC </w:t>
            </w:r>
          </w:p>
        </w:tc>
        <w:tc>
          <w:tcPr>
            <w:tcW w:w="2835" w:type="dxa"/>
            <w:gridSpan w:val="3"/>
          </w:tcPr>
          <w:p w14:paraId="136A84F2" w14:textId="77777777" w:rsidR="00CE366D" w:rsidRDefault="00CE366D" w:rsidP="0019532E">
            <w:pPr>
              <w:jc w:val="center"/>
            </w:pPr>
            <w:r>
              <w:rPr>
                <w:rFonts w:hint="eastAsia"/>
              </w:rPr>
              <w:t>S</w:t>
            </w:r>
            <w:r>
              <w:t>EN</w:t>
            </w:r>
          </w:p>
        </w:tc>
        <w:tc>
          <w:tcPr>
            <w:tcW w:w="2551" w:type="dxa"/>
            <w:gridSpan w:val="3"/>
          </w:tcPr>
          <w:p w14:paraId="787AED8F" w14:textId="77777777" w:rsidR="00CE366D" w:rsidRDefault="00CE366D" w:rsidP="0019532E">
            <w:pPr>
              <w:jc w:val="center"/>
            </w:pPr>
            <w:r>
              <w:rPr>
                <w:rFonts w:hint="eastAsia"/>
              </w:rPr>
              <w:t>S</w:t>
            </w:r>
            <w:r>
              <w:t>PE</w:t>
            </w:r>
          </w:p>
        </w:tc>
      </w:tr>
      <w:tr w:rsidR="00A85B41" w14:paraId="35890EE1" w14:textId="77777777" w:rsidTr="00A85B41">
        <w:trPr>
          <w:jc w:val="center"/>
        </w:trPr>
        <w:tc>
          <w:tcPr>
            <w:tcW w:w="1413" w:type="dxa"/>
            <w:vMerge/>
          </w:tcPr>
          <w:p w14:paraId="3FB6314B" w14:textId="77777777" w:rsidR="00CE366D" w:rsidRDefault="00CE366D" w:rsidP="0019532E"/>
        </w:tc>
        <w:tc>
          <w:tcPr>
            <w:tcW w:w="850" w:type="dxa"/>
          </w:tcPr>
          <w:p w14:paraId="4B8DEA4E" w14:textId="77777777" w:rsidR="00CE366D" w:rsidRDefault="00CE366D" w:rsidP="0019532E">
            <w:pPr>
              <w:jc w:val="center"/>
            </w:pPr>
            <w:r>
              <w:rPr>
                <w:rFonts w:hint="eastAsia"/>
              </w:rPr>
              <w:t>S</w:t>
            </w:r>
            <w:r>
              <w:t>VM</w:t>
            </w:r>
          </w:p>
        </w:tc>
        <w:tc>
          <w:tcPr>
            <w:tcW w:w="851" w:type="dxa"/>
          </w:tcPr>
          <w:p w14:paraId="1E6286EF" w14:textId="77777777" w:rsidR="00CE366D" w:rsidRDefault="00CE366D" w:rsidP="0019532E">
            <w:pPr>
              <w:jc w:val="center"/>
            </w:pPr>
            <w:r>
              <w:t>KNN</w:t>
            </w:r>
          </w:p>
        </w:tc>
        <w:tc>
          <w:tcPr>
            <w:tcW w:w="709" w:type="dxa"/>
          </w:tcPr>
          <w:p w14:paraId="44DF3513" w14:textId="77777777" w:rsidR="00CE366D" w:rsidRDefault="00CE366D" w:rsidP="0019532E">
            <w:pPr>
              <w:jc w:val="center"/>
            </w:pPr>
            <w:r>
              <w:rPr>
                <w:rFonts w:hint="eastAsia"/>
              </w:rPr>
              <w:t>D</w:t>
            </w:r>
            <w:r>
              <w:t>T</w:t>
            </w:r>
          </w:p>
        </w:tc>
        <w:tc>
          <w:tcPr>
            <w:tcW w:w="992" w:type="dxa"/>
          </w:tcPr>
          <w:p w14:paraId="4203E0DC" w14:textId="77777777" w:rsidR="00CE366D" w:rsidRDefault="00CE366D" w:rsidP="0019532E">
            <w:pPr>
              <w:jc w:val="center"/>
            </w:pPr>
            <w:r>
              <w:rPr>
                <w:rFonts w:hint="eastAsia"/>
              </w:rPr>
              <w:t>S</w:t>
            </w:r>
            <w:r>
              <w:t>VM</w:t>
            </w:r>
          </w:p>
        </w:tc>
        <w:tc>
          <w:tcPr>
            <w:tcW w:w="992" w:type="dxa"/>
          </w:tcPr>
          <w:p w14:paraId="29D63249" w14:textId="77777777" w:rsidR="00CE366D" w:rsidRDefault="00CE366D" w:rsidP="0019532E">
            <w:pPr>
              <w:jc w:val="center"/>
            </w:pPr>
            <w:r>
              <w:rPr>
                <w:rFonts w:hint="eastAsia"/>
              </w:rPr>
              <w:t>K</w:t>
            </w:r>
            <w:r>
              <w:t>NN</w:t>
            </w:r>
          </w:p>
        </w:tc>
        <w:tc>
          <w:tcPr>
            <w:tcW w:w="851" w:type="dxa"/>
          </w:tcPr>
          <w:p w14:paraId="1953F69C" w14:textId="77777777" w:rsidR="00CE366D" w:rsidRDefault="00CE366D" w:rsidP="0019532E">
            <w:pPr>
              <w:jc w:val="center"/>
            </w:pPr>
            <w:r>
              <w:rPr>
                <w:rFonts w:hint="eastAsia"/>
              </w:rPr>
              <w:t>D</w:t>
            </w:r>
            <w:r>
              <w:t>T</w:t>
            </w:r>
          </w:p>
        </w:tc>
        <w:tc>
          <w:tcPr>
            <w:tcW w:w="1011" w:type="dxa"/>
          </w:tcPr>
          <w:p w14:paraId="45287B37" w14:textId="77777777" w:rsidR="00CE366D" w:rsidRDefault="00CE366D" w:rsidP="0019532E">
            <w:pPr>
              <w:jc w:val="center"/>
            </w:pPr>
            <w:r w:rsidRPr="006D0841">
              <w:t>SVM</w:t>
            </w:r>
          </w:p>
        </w:tc>
        <w:tc>
          <w:tcPr>
            <w:tcW w:w="690" w:type="dxa"/>
          </w:tcPr>
          <w:p w14:paraId="3D0BBDD4" w14:textId="77777777" w:rsidR="00CE366D" w:rsidRDefault="00CE366D" w:rsidP="0019532E">
            <w:pPr>
              <w:jc w:val="center"/>
            </w:pPr>
            <w:r w:rsidRPr="006D0841">
              <w:t>KNN</w:t>
            </w:r>
          </w:p>
        </w:tc>
        <w:tc>
          <w:tcPr>
            <w:tcW w:w="850" w:type="dxa"/>
          </w:tcPr>
          <w:p w14:paraId="067E477C" w14:textId="77777777" w:rsidR="00CE366D" w:rsidRDefault="00CE366D" w:rsidP="0019532E">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proofErr w:type="spellStart"/>
            <w:r>
              <w:t>o</w:t>
            </w:r>
            <w:r>
              <w:rPr>
                <w:rFonts w:hint="eastAsia"/>
              </w:rPr>
              <w:t>ri</w:t>
            </w:r>
            <w:r>
              <w:t>_s</w:t>
            </w:r>
            <w:r>
              <w:rPr>
                <w:rFonts w:hint="eastAsia"/>
              </w:rPr>
              <w:t>ampen</w:t>
            </w:r>
            <w:proofErr w:type="spellEnd"/>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 xml:space="preserve">cd1_ </w:t>
            </w:r>
            <w:proofErr w:type="spellStart"/>
            <w:r>
              <w:t>s</w:t>
            </w:r>
            <w:r>
              <w:rPr>
                <w:rFonts w:hint="eastAsia"/>
              </w:rPr>
              <w:t>ampen</w:t>
            </w:r>
            <w:proofErr w:type="spellEnd"/>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 xml:space="preserve">cd2_ </w:t>
            </w:r>
            <w:proofErr w:type="spellStart"/>
            <w:r>
              <w:t>s</w:t>
            </w:r>
            <w:r>
              <w:rPr>
                <w:rFonts w:hint="eastAsia"/>
              </w:rPr>
              <w:t>ampen</w:t>
            </w:r>
            <w:proofErr w:type="spellEnd"/>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 xml:space="preserve">cd3_ </w:t>
            </w:r>
            <w:proofErr w:type="spellStart"/>
            <w:r>
              <w:t>s</w:t>
            </w:r>
            <w:r>
              <w:rPr>
                <w:rFonts w:hint="eastAsia"/>
              </w:rPr>
              <w:t>ampen</w:t>
            </w:r>
            <w:proofErr w:type="spellEnd"/>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70BD5350" w14:textId="77777777" w:rsidR="000F2BC1" w:rsidRDefault="000F2BC1" w:rsidP="000F2BC1">
            <w:pPr>
              <w:jc w:val="center"/>
            </w:pPr>
            <w:r>
              <w:rPr>
                <w:rFonts w:hint="eastAsia"/>
              </w:rPr>
              <w:lastRenderedPageBreak/>
              <w:t>融合</w:t>
            </w:r>
          </w:p>
          <w:p w14:paraId="2A3205EC" w14:textId="77777777" w:rsidR="000F2BC1" w:rsidRDefault="000F2BC1" w:rsidP="000F2BC1">
            <w:pPr>
              <w:jc w:val="center"/>
            </w:pPr>
            <w:r>
              <w:rPr>
                <w:rFonts w:hint="eastAsia"/>
              </w:rPr>
              <w:t>特征</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7DB38237" w14:textId="6A9773AF" w:rsidR="00C54270" w:rsidRDefault="00C54270" w:rsidP="00246013">
      <w:pPr>
        <w:rPr>
          <w:sz w:val="24"/>
        </w:rPr>
      </w:pPr>
    </w:p>
    <w:p w14:paraId="4F3DFC94" w14:textId="180FAB36" w:rsidR="00C54270" w:rsidRDefault="00C54270" w:rsidP="00246013">
      <w:pPr>
        <w:rPr>
          <w:sz w:val="24"/>
        </w:rPr>
      </w:pPr>
    </w:p>
    <w:p w14:paraId="7B1D988C" w14:textId="39722D85" w:rsidR="00C54270" w:rsidRDefault="00C54270" w:rsidP="00246013">
      <w:pPr>
        <w:rPr>
          <w:sz w:val="24"/>
        </w:rPr>
      </w:pPr>
    </w:p>
    <w:p w14:paraId="6C490821" w14:textId="77777777" w:rsidR="00C54270" w:rsidRDefault="00C54270" w:rsidP="00246013">
      <w:pPr>
        <w:rPr>
          <w:sz w:val="24"/>
        </w:rPr>
      </w:pPr>
    </w:p>
    <w:p w14:paraId="18F84A7F" w14:textId="556A71CD" w:rsidR="002A5D81" w:rsidRDefault="002A5D81" w:rsidP="00246013">
      <w:pPr>
        <w:rPr>
          <w:sz w:val="24"/>
        </w:rPr>
      </w:pPr>
    </w:p>
    <w:p w14:paraId="6F9CA1DB" w14:textId="77777777" w:rsidR="00CD3B43" w:rsidRDefault="00CD3B43" w:rsidP="00246013">
      <w:pPr>
        <w:rPr>
          <w:sz w:val="24"/>
        </w:rPr>
      </w:pPr>
    </w:p>
    <w:p w14:paraId="4E349CD9" w14:textId="378B6C16" w:rsidR="002A5D81" w:rsidRDefault="002A5D81" w:rsidP="00246013">
      <w:pPr>
        <w:rPr>
          <w:sz w:val="24"/>
        </w:rPr>
      </w:pPr>
      <w:r>
        <w:rPr>
          <w:rFonts w:hint="eastAsia"/>
          <w:sz w:val="24"/>
        </w:rPr>
        <w:t>C</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t>特征</w:t>
            </w:r>
          </w:p>
        </w:tc>
        <w:tc>
          <w:tcPr>
            <w:tcW w:w="2539" w:type="dxa"/>
            <w:gridSpan w:val="3"/>
          </w:tcPr>
          <w:p w14:paraId="7ED0FFF4" w14:textId="77777777" w:rsidR="00CE366D" w:rsidRDefault="00CE366D" w:rsidP="0019532E">
            <w:pPr>
              <w:jc w:val="center"/>
            </w:pPr>
            <w:r>
              <w:t xml:space="preserve">ACC </w:t>
            </w:r>
          </w:p>
        </w:tc>
        <w:tc>
          <w:tcPr>
            <w:tcW w:w="2564" w:type="dxa"/>
            <w:gridSpan w:val="3"/>
          </w:tcPr>
          <w:p w14:paraId="32F8423B" w14:textId="77777777" w:rsidR="00CE366D" w:rsidRDefault="00CE366D" w:rsidP="0019532E">
            <w:pPr>
              <w:jc w:val="center"/>
            </w:pPr>
            <w:r>
              <w:rPr>
                <w:rFonts w:hint="eastAsia"/>
              </w:rPr>
              <w:t>S</w:t>
            </w:r>
            <w:r>
              <w:t>EN</w:t>
            </w:r>
          </w:p>
        </w:tc>
        <w:tc>
          <w:tcPr>
            <w:tcW w:w="2551" w:type="dxa"/>
            <w:gridSpan w:val="3"/>
          </w:tcPr>
          <w:p w14:paraId="79119E62" w14:textId="77777777" w:rsidR="00CE366D" w:rsidRDefault="00CE366D" w:rsidP="0019532E">
            <w:pPr>
              <w:jc w:val="center"/>
            </w:pPr>
            <w:r>
              <w:rPr>
                <w:rFonts w:hint="eastAsia"/>
              </w:rPr>
              <w:t>S</w:t>
            </w:r>
            <w:r>
              <w:t>PE</w:t>
            </w:r>
          </w:p>
        </w:tc>
      </w:tr>
      <w:tr w:rsidR="00DE1E9F" w14:paraId="1672DD7F" w14:textId="77777777" w:rsidTr="00B12820">
        <w:trPr>
          <w:jc w:val="center"/>
        </w:trPr>
        <w:tc>
          <w:tcPr>
            <w:tcW w:w="1555" w:type="dxa"/>
            <w:vMerge/>
          </w:tcPr>
          <w:p w14:paraId="00118FCB" w14:textId="77777777" w:rsidR="00CE366D" w:rsidRDefault="00CE366D" w:rsidP="0019532E"/>
        </w:tc>
        <w:tc>
          <w:tcPr>
            <w:tcW w:w="846" w:type="dxa"/>
          </w:tcPr>
          <w:p w14:paraId="3CC620D5" w14:textId="77777777" w:rsidR="00CE366D" w:rsidRDefault="00CE366D" w:rsidP="0019532E">
            <w:pPr>
              <w:jc w:val="center"/>
            </w:pPr>
            <w:r>
              <w:rPr>
                <w:rFonts w:hint="eastAsia"/>
              </w:rPr>
              <w:t>S</w:t>
            </w:r>
            <w:r>
              <w:t>VM</w:t>
            </w:r>
          </w:p>
        </w:tc>
        <w:tc>
          <w:tcPr>
            <w:tcW w:w="849" w:type="dxa"/>
          </w:tcPr>
          <w:p w14:paraId="17E66D2A" w14:textId="77777777" w:rsidR="00CE366D" w:rsidRDefault="00CE366D" w:rsidP="0019532E">
            <w:pPr>
              <w:jc w:val="center"/>
            </w:pPr>
            <w:r>
              <w:t>KNN</w:t>
            </w:r>
          </w:p>
        </w:tc>
        <w:tc>
          <w:tcPr>
            <w:tcW w:w="844" w:type="dxa"/>
          </w:tcPr>
          <w:p w14:paraId="7DF6A6F1" w14:textId="77777777" w:rsidR="00CE366D" w:rsidRDefault="00CE366D" w:rsidP="0019532E">
            <w:pPr>
              <w:jc w:val="center"/>
            </w:pPr>
            <w:r>
              <w:rPr>
                <w:rFonts w:hint="eastAsia"/>
              </w:rPr>
              <w:t>D</w:t>
            </w:r>
            <w:r>
              <w:t>T</w:t>
            </w:r>
          </w:p>
        </w:tc>
        <w:tc>
          <w:tcPr>
            <w:tcW w:w="863" w:type="dxa"/>
          </w:tcPr>
          <w:p w14:paraId="7A6F5EB6" w14:textId="77777777" w:rsidR="00CE366D" w:rsidRDefault="00CE366D" w:rsidP="0019532E">
            <w:pPr>
              <w:jc w:val="center"/>
            </w:pPr>
            <w:r>
              <w:rPr>
                <w:rFonts w:hint="eastAsia"/>
              </w:rPr>
              <w:t>S</w:t>
            </w:r>
            <w:r>
              <w:t>VM</w:t>
            </w:r>
          </w:p>
        </w:tc>
        <w:tc>
          <w:tcPr>
            <w:tcW w:w="850" w:type="dxa"/>
          </w:tcPr>
          <w:p w14:paraId="1D91735D" w14:textId="77777777" w:rsidR="00CE366D" w:rsidRDefault="00CE366D" w:rsidP="0019532E">
            <w:pPr>
              <w:jc w:val="center"/>
            </w:pPr>
            <w:r>
              <w:rPr>
                <w:rFonts w:hint="eastAsia"/>
              </w:rPr>
              <w:t>K</w:t>
            </w:r>
            <w:r>
              <w:t>NN</w:t>
            </w:r>
          </w:p>
        </w:tc>
        <w:tc>
          <w:tcPr>
            <w:tcW w:w="851" w:type="dxa"/>
          </w:tcPr>
          <w:p w14:paraId="70038B60" w14:textId="77777777" w:rsidR="00CE366D" w:rsidRDefault="00CE366D" w:rsidP="0019532E">
            <w:pPr>
              <w:jc w:val="center"/>
            </w:pPr>
            <w:r>
              <w:rPr>
                <w:rFonts w:hint="eastAsia"/>
              </w:rPr>
              <w:t>D</w:t>
            </w:r>
            <w:r>
              <w:t>T</w:t>
            </w:r>
          </w:p>
        </w:tc>
        <w:tc>
          <w:tcPr>
            <w:tcW w:w="850" w:type="dxa"/>
          </w:tcPr>
          <w:p w14:paraId="5306E4D9" w14:textId="77777777" w:rsidR="00CE366D" w:rsidRDefault="00CE366D" w:rsidP="0019532E">
            <w:pPr>
              <w:jc w:val="center"/>
            </w:pPr>
            <w:r w:rsidRPr="006D0841">
              <w:t>SVM</w:t>
            </w:r>
          </w:p>
        </w:tc>
        <w:tc>
          <w:tcPr>
            <w:tcW w:w="851" w:type="dxa"/>
          </w:tcPr>
          <w:p w14:paraId="4A864627" w14:textId="77777777" w:rsidR="00CE366D" w:rsidRDefault="00CE366D" w:rsidP="0019532E">
            <w:pPr>
              <w:jc w:val="center"/>
            </w:pPr>
            <w:r w:rsidRPr="006D0841">
              <w:t>KNN</w:t>
            </w:r>
          </w:p>
        </w:tc>
        <w:tc>
          <w:tcPr>
            <w:tcW w:w="850" w:type="dxa"/>
          </w:tcPr>
          <w:p w14:paraId="1C3E2089" w14:textId="77777777" w:rsidR="00CE366D" w:rsidRDefault="00CE366D" w:rsidP="0019532E">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proofErr w:type="spellStart"/>
            <w:r>
              <w:t>o</w:t>
            </w:r>
            <w:r>
              <w:rPr>
                <w:rFonts w:hint="eastAsia"/>
              </w:rPr>
              <w:t>ri</w:t>
            </w:r>
            <w:r>
              <w:t>_s</w:t>
            </w:r>
            <w:r>
              <w:rPr>
                <w:rFonts w:hint="eastAsia"/>
              </w:rPr>
              <w:t>ampen</w:t>
            </w:r>
            <w:proofErr w:type="spellEnd"/>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 xml:space="preserve">cd1_ </w:t>
            </w:r>
            <w:proofErr w:type="spellStart"/>
            <w:r>
              <w:t>s</w:t>
            </w:r>
            <w:r>
              <w:rPr>
                <w:rFonts w:hint="eastAsia"/>
              </w:rPr>
              <w:t>ampen</w:t>
            </w:r>
            <w:proofErr w:type="spellEnd"/>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 xml:space="preserve">cd2_ </w:t>
            </w:r>
            <w:proofErr w:type="spellStart"/>
            <w:r>
              <w:t>s</w:t>
            </w:r>
            <w:r>
              <w:rPr>
                <w:rFonts w:hint="eastAsia"/>
              </w:rPr>
              <w:t>ampen</w:t>
            </w:r>
            <w:proofErr w:type="spellEnd"/>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 xml:space="preserve">cd3_ </w:t>
            </w:r>
            <w:proofErr w:type="spellStart"/>
            <w:r>
              <w:t>s</w:t>
            </w:r>
            <w:r>
              <w:rPr>
                <w:rFonts w:hint="eastAsia"/>
              </w:rPr>
              <w:t>ampen</w:t>
            </w:r>
            <w:proofErr w:type="spellEnd"/>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10402AA0" w14:textId="77777777" w:rsidR="00796F65" w:rsidRDefault="00796F65" w:rsidP="00796F65">
            <w:pPr>
              <w:jc w:val="center"/>
            </w:pPr>
            <w:r>
              <w:rPr>
                <w:rFonts w:hint="eastAsia"/>
              </w:rPr>
              <w:t>融合</w:t>
            </w:r>
          </w:p>
          <w:p w14:paraId="08B00509" w14:textId="77777777" w:rsidR="00796F65" w:rsidRDefault="00796F65" w:rsidP="00796F65">
            <w:pPr>
              <w:jc w:val="center"/>
            </w:pPr>
            <w:r>
              <w:rPr>
                <w:rFonts w:hint="eastAsia"/>
              </w:rPr>
              <w:t>特征</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7ABE5F0E" w14:textId="74519ED5" w:rsidR="0094638C" w:rsidRDefault="0094638C" w:rsidP="00246013">
      <w:pPr>
        <w:rPr>
          <w:sz w:val="24"/>
        </w:rPr>
      </w:pPr>
    </w:p>
    <w:p w14:paraId="7A47503B" w14:textId="1CDDD535" w:rsidR="0094638C" w:rsidRDefault="0094638C" w:rsidP="00246013">
      <w:pPr>
        <w:rPr>
          <w:sz w:val="24"/>
        </w:rPr>
      </w:pPr>
    </w:p>
    <w:p w14:paraId="2468A044" w14:textId="77777777" w:rsidR="0094638C" w:rsidRDefault="0094638C" w:rsidP="00246013">
      <w:pPr>
        <w:rPr>
          <w:sz w:val="24"/>
        </w:rPr>
      </w:pPr>
    </w:p>
    <w:p w14:paraId="004CEE18" w14:textId="398F9CE1" w:rsidR="002A5D81" w:rsidRDefault="002A5D81" w:rsidP="00246013">
      <w:pP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p w14:paraId="5582424C" w14:textId="77777777" w:rsidR="000B5F7B" w:rsidRDefault="000B5F7B" w:rsidP="00246013">
      <w:pPr>
        <w:rPr>
          <w:sz w:val="24"/>
        </w:rPr>
      </w:pP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7777777" w:rsidR="00CE366D" w:rsidRDefault="00CE366D" w:rsidP="0019532E">
            <w:pPr>
              <w:jc w:val="center"/>
            </w:pPr>
            <w:r>
              <w:t xml:space="preserve">ACC </w:t>
            </w:r>
          </w:p>
        </w:tc>
        <w:tc>
          <w:tcPr>
            <w:tcW w:w="2701" w:type="dxa"/>
            <w:gridSpan w:val="3"/>
          </w:tcPr>
          <w:p w14:paraId="7D7C9202" w14:textId="77777777" w:rsidR="00CE366D" w:rsidRDefault="00CE366D" w:rsidP="0019532E">
            <w:pPr>
              <w:jc w:val="center"/>
            </w:pPr>
            <w:r>
              <w:rPr>
                <w:rFonts w:hint="eastAsia"/>
              </w:rPr>
              <w:t>S</w:t>
            </w:r>
            <w:r>
              <w:t>EN</w:t>
            </w:r>
          </w:p>
        </w:tc>
        <w:tc>
          <w:tcPr>
            <w:tcW w:w="2410" w:type="dxa"/>
            <w:gridSpan w:val="3"/>
          </w:tcPr>
          <w:p w14:paraId="2EFA5069" w14:textId="77777777" w:rsidR="00CE366D" w:rsidRDefault="00CE366D" w:rsidP="0019532E">
            <w:pPr>
              <w:jc w:val="center"/>
            </w:pPr>
            <w:r>
              <w:rPr>
                <w:rFonts w:hint="eastAsia"/>
              </w:rPr>
              <w:t>S</w:t>
            </w:r>
            <w:r>
              <w:t>PE</w:t>
            </w:r>
          </w:p>
        </w:tc>
      </w:tr>
      <w:tr w:rsidR="00CE366D" w14:paraId="3C1083FF" w14:textId="77777777" w:rsidTr="00DE6AFE">
        <w:trPr>
          <w:jc w:val="center"/>
        </w:trPr>
        <w:tc>
          <w:tcPr>
            <w:tcW w:w="1553" w:type="dxa"/>
            <w:vMerge/>
          </w:tcPr>
          <w:p w14:paraId="12348742" w14:textId="77777777" w:rsidR="00CE366D" w:rsidRDefault="00CE366D" w:rsidP="0019532E"/>
        </w:tc>
        <w:tc>
          <w:tcPr>
            <w:tcW w:w="848" w:type="dxa"/>
          </w:tcPr>
          <w:p w14:paraId="04359C9D" w14:textId="77777777" w:rsidR="00CE366D" w:rsidRDefault="00CE366D" w:rsidP="0019532E">
            <w:pPr>
              <w:jc w:val="center"/>
            </w:pPr>
            <w:r>
              <w:rPr>
                <w:rFonts w:hint="eastAsia"/>
              </w:rPr>
              <w:t>S</w:t>
            </w:r>
            <w:r>
              <w:t>VM</w:t>
            </w:r>
          </w:p>
        </w:tc>
        <w:tc>
          <w:tcPr>
            <w:tcW w:w="849" w:type="dxa"/>
          </w:tcPr>
          <w:p w14:paraId="17C5D7E7" w14:textId="77777777" w:rsidR="00CE366D" w:rsidRDefault="00CE366D" w:rsidP="0019532E">
            <w:pPr>
              <w:jc w:val="center"/>
            </w:pPr>
            <w:r>
              <w:t>KNN</w:t>
            </w:r>
          </w:p>
        </w:tc>
        <w:tc>
          <w:tcPr>
            <w:tcW w:w="848" w:type="dxa"/>
          </w:tcPr>
          <w:p w14:paraId="1BF87A7C" w14:textId="77777777" w:rsidR="00CE366D" w:rsidRDefault="00CE366D" w:rsidP="0019532E">
            <w:pPr>
              <w:jc w:val="center"/>
            </w:pPr>
            <w:r>
              <w:rPr>
                <w:rFonts w:hint="eastAsia"/>
              </w:rPr>
              <w:t>D</w:t>
            </w:r>
            <w:r>
              <w:t>T</w:t>
            </w:r>
          </w:p>
        </w:tc>
        <w:tc>
          <w:tcPr>
            <w:tcW w:w="1000" w:type="dxa"/>
          </w:tcPr>
          <w:p w14:paraId="267F980D" w14:textId="77777777" w:rsidR="00CE366D" w:rsidRDefault="00CE366D" w:rsidP="0019532E">
            <w:pPr>
              <w:jc w:val="center"/>
            </w:pPr>
            <w:r>
              <w:rPr>
                <w:rFonts w:hint="eastAsia"/>
              </w:rPr>
              <w:t>S</w:t>
            </w:r>
            <w:r>
              <w:t>VM</w:t>
            </w:r>
          </w:p>
        </w:tc>
        <w:tc>
          <w:tcPr>
            <w:tcW w:w="988" w:type="dxa"/>
          </w:tcPr>
          <w:p w14:paraId="07F8FC9F" w14:textId="77777777" w:rsidR="00CE366D" w:rsidRDefault="00CE366D" w:rsidP="0019532E">
            <w:pPr>
              <w:jc w:val="center"/>
            </w:pPr>
            <w:r>
              <w:rPr>
                <w:rFonts w:hint="eastAsia"/>
              </w:rPr>
              <w:t>K</w:t>
            </w:r>
            <w:r>
              <w:t>NN</w:t>
            </w:r>
          </w:p>
        </w:tc>
        <w:tc>
          <w:tcPr>
            <w:tcW w:w="713" w:type="dxa"/>
          </w:tcPr>
          <w:p w14:paraId="760027B1" w14:textId="77777777" w:rsidR="00CE366D" w:rsidRDefault="00CE366D" w:rsidP="0019532E">
            <w:pPr>
              <w:jc w:val="center"/>
            </w:pPr>
            <w:r>
              <w:rPr>
                <w:rFonts w:hint="eastAsia"/>
              </w:rPr>
              <w:t>D</w:t>
            </w:r>
            <w:r>
              <w:t>T</w:t>
            </w:r>
          </w:p>
        </w:tc>
        <w:tc>
          <w:tcPr>
            <w:tcW w:w="851" w:type="dxa"/>
          </w:tcPr>
          <w:p w14:paraId="7EFF9986" w14:textId="77777777" w:rsidR="00CE366D" w:rsidRDefault="00CE366D" w:rsidP="0019532E">
            <w:pPr>
              <w:jc w:val="center"/>
            </w:pPr>
            <w:r w:rsidRPr="006D0841">
              <w:t>SVM</w:t>
            </w:r>
          </w:p>
        </w:tc>
        <w:tc>
          <w:tcPr>
            <w:tcW w:w="709" w:type="dxa"/>
          </w:tcPr>
          <w:p w14:paraId="2EB19CFF" w14:textId="77777777" w:rsidR="00CE366D" w:rsidRDefault="00CE366D" w:rsidP="0019532E">
            <w:pPr>
              <w:jc w:val="center"/>
            </w:pPr>
            <w:r w:rsidRPr="006D0841">
              <w:t>KNN</w:t>
            </w:r>
          </w:p>
        </w:tc>
        <w:tc>
          <w:tcPr>
            <w:tcW w:w="850" w:type="dxa"/>
          </w:tcPr>
          <w:p w14:paraId="6EE0AB17" w14:textId="77777777" w:rsidR="00CE366D" w:rsidRDefault="00CE366D" w:rsidP="0019532E">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proofErr w:type="spellStart"/>
            <w:r>
              <w:t>o</w:t>
            </w:r>
            <w:r>
              <w:rPr>
                <w:rFonts w:hint="eastAsia"/>
              </w:rPr>
              <w:t>ri</w:t>
            </w:r>
            <w:r>
              <w:t>_s</w:t>
            </w:r>
            <w:r>
              <w:rPr>
                <w:rFonts w:hint="eastAsia"/>
              </w:rPr>
              <w:t>ampen</w:t>
            </w:r>
            <w:proofErr w:type="spellEnd"/>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 xml:space="preserve">cd1_ </w:t>
            </w:r>
            <w:proofErr w:type="spellStart"/>
            <w:r>
              <w:t>s</w:t>
            </w:r>
            <w:r>
              <w:rPr>
                <w:rFonts w:hint="eastAsia"/>
              </w:rPr>
              <w:t>ampen</w:t>
            </w:r>
            <w:proofErr w:type="spellEnd"/>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 xml:space="preserve">cd2_ </w:t>
            </w:r>
            <w:proofErr w:type="spellStart"/>
            <w:r>
              <w:t>s</w:t>
            </w:r>
            <w:r>
              <w:rPr>
                <w:rFonts w:hint="eastAsia"/>
              </w:rPr>
              <w:t>ampen</w:t>
            </w:r>
            <w:proofErr w:type="spellEnd"/>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 xml:space="preserve">cd3_ </w:t>
            </w:r>
            <w:proofErr w:type="spellStart"/>
            <w:r>
              <w:t>s</w:t>
            </w:r>
            <w:r>
              <w:rPr>
                <w:rFonts w:hint="eastAsia"/>
              </w:rPr>
              <w:t>ampen</w:t>
            </w:r>
            <w:proofErr w:type="spellEnd"/>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8585D1A" w14:textId="77777777" w:rsidR="00F77AD9" w:rsidRDefault="00F77AD9" w:rsidP="00F77AD9">
            <w:pPr>
              <w:jc w:val="center"/>
            </w:pPr>
            <w:r>
              <w:rPr>
                <w:rFonts w:hint="eastAsia"/>
              </w:rPr>
              <w:t>融合</w:t>
            </w:r>
          </w:p>
          <w:p w14:paraId="50F8947F" w14:textId="77777777" w:rsidR="00F77AD9" w:rsidRDefault="00F77AD9" w:rsidP="00F77AD9">
            <w:pPr>
              <w:jc w:val="center"/>
            </w:pPr>
            <w:r>
              <w:rPr>
                <w:rFonts w:hint="eastAsia"/>
              </w:rPr>
              <w:t>特征</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01E00699" w14:textId="4AD45B27" w:rsidR="000E01E1" w:rsidRDefault="000E01E1" w:rsidP="00246013">
      <w:pPr>
        <w:rPr>
          <w:sz w:val="24"/>
        </w:rPr>
      </w:pPr>
    </w:p>
    <w:p w14:paraId="4FB9BF9F" w14:textId="6A5CF9D5" w:rsidR="000E01E1" w:rsidRDefault="000E01E1" w:rsidP="00246013">
      <w:pPr>
        <w:rPr>
          <w:sz w:val="24"/>
        </w:rPr>
      </w:pPr>
    </w:p>
    <w:p w14:paraId="0BE9471C" w14:textId="3B0E683F" w:rsidR="000E01E1" w:rsidRDefault="000E01E1" w:rsidP="00246013">
      <w:pPr>
        <w:rPr>
          <w:sz w:val="24"/>
        </w:rPr>
      </w:pPr>
    </w:p>
    <w:p w14:paraId="32C2040A" w14:textId="5821D497" w:rsidR="00476793" w:rsidRDefault="00476793" w:rsidP="00246013">
      <w:pPr>
        <w:rPr>
          <w:sz w:val="24"/>
        </w:rPr>
      </w:pPr>
    </w:p>
    <w:p w14:paraId="24E58058" w14:textId="1379817E" w:rsidR="00476793" w:rsidRDefault="00476793" w:rsidP="00246013">
      <w:pPr>
        <w:rPr>
          <w:sz w:val="24"/>
        </w:rPr>
      </w:pPr>
    </w:p>
    <w:p w14:paraId="37698A3A" w14:textId="66E8A989" w:rsidR="00476793" w:rsidRDefault="00476793" w:rsidP="00246013">
      <w:pPr>
        <w:rPr>
          <w:sz w:val="24"/>
        </w:rPr>
      </w:pPr>
    </w:p>
    <w:p w14:paraId="06BCDE24" w14:textId="16A2B7BD" w:rsidR="00476793" w:rsidRDefault="00476793" w:rsidP="00246013">
      <w:pPr>
        <w:rPr>
          <w:sz w:val="24"/>
        </w:rPr>
      </w:pPr>
    </w:p>
    <w:p w14:paraId="7B6F8B06" w14:textId="01355C52" w:rsidR="00476793" w:rsidRDefault="00476793" w:rsidP="00246013">
      <w:pPr>
        <w:rPr>
          <w:sz w:val="24"/>
        </w:rPr>
      </w:pPr>
    </w:p>
    <w:p w14:paraId="77236212" w14:textId="237633CB" w:rsidR="00476793" w:rsidRDefault="00476793" w:rsidP="00246013">
      <w:pPr>
        <w:rPr>
          <w:sz w:val="24"/>
        </w:rPr>
      </w:pPr>
    </w:p>
    <w:p w14:paraId="08ADBD4E" w14:textId="0C44028D" w:rsidR="00476793" w:rsidRDefault="00476793" w:rsidP="00246013">
      <w:pPr>
        <w:rPr>
          <w:sz w:val="24"/>
        </w:rPr>
      </w:pPr>
    </w:p>
    <w:p w14:paraId="28228AF4" w14:textId="5039812A" w:rsidR="00476793" w:rsidRDefault="00476793" w:rsidP="00246013">
      <w:pPr>
        <w:rPr>
          <w:sz w:val="24"/>
        </w:rPr>
      </w:pPr>
    </w:p>
    <w:p w14:paraId="491D0FE2" w14:textId="7AF732F4" w:rsidR="00476793" w:rsidRDefault="00476793" w:rsidP="00246013">
      <w:pPr>
        <w:rPr>
          <w:sz w:val="24"/>
        </w:rPr>
      </w:pPr>
    </w:p>
    <w:p w14:paraId="786AC362" w14:textId="32D67379" w:rsidR="00476793" w:rsidRDefault="00476793" w:rsidP="00246013">
      <w:pPr>
        <w:rPr>
          <w:sz w:val="24"/>
        </w:rPr>
      </w:pPr>
    </w:p>
    <w:p w14:paraId="6818BFF2" w14:textId="1888A2B3" w:rsidR="00476793" w:rsidRDefault="00476793" w:rsidP="00246013">
      <w:pPr>
        <w:rPr>
          <w:sz w:val="24"/>
        </w:rPr>
      </w:pPr>
    </w:p>
    <w:p w14:paraId="4CD66333" w14:textId="57A881E1" w:rsidR="00476793" w:rsidRDefault="00476793" w:rsidP="00246013">
      <w:pPr>
        <w:rPr>
          <w:sz w:val="24"/>
        </w:rPr>
      </w:pPr>
    </w:p>
    <w:p w14:paraId="768B7338" w14:textId="5ED02D6B" w:rsidR="00476793" w:rsidRDefault="00476793" w:rsidP="00246013">
      <w:pPr>
        <w:rPr>
          <w:sz w:val="24"/>
        </w:rPr>
      </w:pPr>
    </w:p>
    <w:p w14:paraId="736B484C" w14:textId="77777777" w:rsidR="00476793" w:rsidRDefault="00476793" w:rsidP="00246013">
      <w:pPr>
        <w:rPr>
          <w:sz w:val="24"/>
        </w:rPr>
      </w:pPr>
    </w:p>
    <w:p w14:paraId="473A11E2" w14:textId="4F916AC6" w:rsidR="000E01E1" w:rsidRDefault="000E01E1" w:rsidP="00246013">
      <w:pPr>
        <w:rPr>
          <w:sz w:val="24"/>
        </w:rPr>
      </w:pPr>
    </w:p>
    <w:p w14:paraId="18BA06DF" w14:textId="10A4D026" w:rsidR="000E01E1" w:rsidRDefault="004754C3" w:rsidP="00246013">
      <w:pPr>
        <w:rPr>
          <w:sz w:val="24"/>
        </w:rPr>
      </w:pPr>
      <w:r>
        <w:rPr>
          <w:rFonts w:hint="eastAsia"/>
          <w:sz w:val="24"/>
        </w:rPr>
        <w:t>C</w:t>
      </w:r>
      <w:r>
        <w:rPr>
          <w:sz w:val="24"/>
        </w:rPr>
        <w:t>HB-MIT</w:t>
      </w:r>
      <w:r>
        <w:rPr>
          <w:rFonts w:hint="eastAsia"/>
          <w:sz w:val="24"/>
        </w:rPr>
        <w:t>数据集</w:t>
      </w:r>
    </w:p>
    <w:p w14:paraId="1DD209D0" w14:textId="4F48B8FF" w:rsidR="00E57732" w:rsidRDefault="00E57732" w:rsidP="00246013">
      <w:pPr>
        <w:rPr>
          <w:sz w:val="24"/>
        </w:rPr>
      </w:pPr>
      <w:r>
        <w:rPr>
          <w:rFonts w:hint="eastAsia"/>
          <w:sz w:val="24"/>
        </w:rPr>
        <w:t>标准差特征</w:t>
      </w:r>
    </w:p>
    <w:p w14:paraId="33EDDEA9" w14:textId="2CDD2CA7" w:rsidR="00E57732" w:rsidRDefault="00E57732" w:rsidP="00246013">
      <w:pPr>
        <w:rPr>
          <w:sz w:val="24"/>
        </w:rPr>
      </w:pPr>
      <w:r>
        <w:rPr>
          <w:rFonts w:hint="eastAsia"/>
          <w:sz w:val="24"/>
        </w:rPr>
        <w:t>病例</w:t>
      </w:r>
      <w:r>
        <w:rPr>
          <w:rFonts w:hint="eastAsia"/>
          <w:sz w:val="24"/>
        </w:rPr>
        <w:t>chb</w:t>
      </w:r>
      <w:r>
        <w:rPr>
          <w:sz w:val="24"/>
        </w:rPr>
        <w:t>01</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Default="004E55AD" w:rsidP="00420E85">
            <w:r>
              <w:rPr>
                <w:rFonts w:hint="eastAsia"/>
              </w:rPr>
              <w:t>特征</w:t>
            </w:r>
          </w:p>
        </w:tc>
        <w:tc>
          <w:tcPr>
            <w:tcW w:w="3181" w:type="dxa"/>
            <w:gridSpan w:val="3"/>
          </w:tcPr>
          <w:p w14:paraId="3FEEFA10" w14:textId="77777777" w:rsidR="004E55AD" w:rsidRDefault="004E55AD" w:rsidP="00420E85">
            <w:pPr>
              <w:jc w:val="center"/>
            </w:pPr>
            <w:r>
              <w:t xml:space="preserve">ACC </w:t>
            </w:r>
          </w:p>
        </w:tc>
        <w:tc>
          <w:tcPr>
            <w:tcW w:w="2162" w:type="dxa"/>
            <w:gridSpan w:val="4"/>
          </w:tcPr>
          <w:p w14:paraId="4DFC1373" w14:textId="77777777" w:rsidR="004E55AD" w:rsidRDefault="004E55AD" w:rsidP="00420E85">
            <w:pPr>
              <w:jc w:val="center"/>
            </w:pPr>
            <w:r>
              <w:rPr>
                <w:rFonts w:hint="eastAsia"/>
              </w:rPr>
              <w:t>S</w:t>
            </w:r>
            <w:r>
              <w:t>EN</w:t>
            </w:r>
          </w:p>
        </w:tc>
        <w:tc>
          <w:tcPr>
            <w:tcW w:w="2107" w:type="dxa"/>
            <w:gridSpan w:val="3"/>
          </w:tcPr>
          <w:p w14:paraId="5A83023C" w14:textId="77777777" w:rsidR="004E55AD" w:rsidRDefault="004E55AD" w:rsidP="00420E85">
            <w:pPr>
              <w:jc w:val="center"/>
            </w:pPr>
            <w:r>
              <w:rPr>
                <w:rFonts w:hint="eastAsia"/>
              </w:rPr>
              <w:t>S</w:t>
            </w:r>
            <w:r>
              <w:t>PE</w:t>
            </w:r>
          </w:p>
        </w:tc>
      </w:tr>
      <w:tr w:rsidR="00B209DB" w14:paraId="4E4596FC" w14:textId="77777777" w:rsidTr="003E6AFF">
        <w:trPr>
          <w:jc w:val="center"/>
        </w:trPr>
        <w:tc>
          <w:tcPr>
            <w:tcW w:w="1334" w:type="dxa"/>
            <w:vMerge/>
          </w:tcPr>
          <w:p w14:paraId="79B090BA" w14:textId="77777777" w:rsidR="004E55AD" w:rsidRDefault="004E55AD" w:rsidP="00420E85"/>
        </w:tc>
        <w:tc>
          <w:tcPr>
            <w:tcW w:w="1077" w:type="dxa"/>
          </w:tcPr>
          <w:p w14:paraId="05AD19E6" w14:textId="77777777" w:rsidR="004E55AD" w:rsidRDefault="004E55AD" w:rsidP="00420E85">
            <w:pPr>
              <w:jc w:val="center"/>
            </w:pPr>
            <w:r>
              <w:rPr>
                <w:rFonts w:hint="eastAsia"/>
              </w:rPr>
              <w:t>S</w:t>
            </w:r>
            <w:r>
              <w:t>VM</w:t>
            </w:r>
          </w:p>
        </w:tc>
        <w:tc>
          <w:tcPr>
            <w:tcW w:w="1076" w:type="dxa"/>
          </w:tcPr>
          <w:p w14:paraId="5CC73670" w14:textId="77777777" w:rsidR="004E55AD" w:rsidRDefault="004E55AD" w:rsidP="00420E85">
            <w:pPr>
              <w:jc w:val="center"/>
            </w:pPr>
            <w:r>
              <w:t>KNN</w:t>
            </w:r>
          </w:p>
        </w:tc>
        <w:tc>
          <w:tcPr>
            <w:tcW w:w="1045" w:type="dxa"/>
            <w:gridSpan w:val="2"/>
          </w:tcPr>
          <w:p w14:paraId="61805521" w14:textId="77777777" w:rsidR="004E55AD" w:rsidRDefault="004E55AD" w:rsidP="00420E85">
            <w:pPr>
              <w:jc w:val="center"/>
            </w:pPr>
            <w:r>
              <w:rPr>
                <w:rFonts w:hint="eastAsia"/>
              </w:rPr>
              <w:t>D</w:t>
            </w:r>
            <w:r>
              <w:t>T</w:t>
            </w:r>
          </w:p>
        </w:tc>
        <w:tc>
          <w:tcPr>
            <w:tcW w:w="717" w:type="dxa"/>
          </w:tcPr>
          <w:p w14:paraId="134EC927" w14:textId="77777777" w:rsidR="004E55AD" w:rsidRDefault="004E55AD" w:rsidP="00420E85">
            <w:pPr>
              <w:jc w:val="center"/>
            </w:pPr>
            <w:r>
              <w:rPr>
                <w:rFonts w:hint="eastAsia"/>
              </w:rPr>
              <w:t>S</w:t>
            </w:r>
            <w:r>
              <w:t>VM</w:t>
            </w:r>
          </w:p>
        </w:tc>
        <w:tc>
          <w:tcPr>
            <w:tcW w:w="717" w:type="dxa"/>
          </w:tcPr>
          <w:p w14:paraId="5087A1CD" w14:textId="77777777" w:rsidR="004E55AD" w:rsidRDefault="004E55AD" w:rsidP="00420E85">
            <w:pPr>
              <w:jc w:val="center"/>
            </w:pPr>
            <w:r>
              <w:rPr>
                <w:rFonts w:hint="eastAsia"/>
              </w:rPr>
              <w:t>K</w:t>
            </w:r>
            <w:r>
              <w:t>NN</w:t>
            </w:r>
          </w:p>
        </w:tc>
        <w:tc>
          <w:tcPr>
            <w:tcW w:w="711" w:type="dxa"/>
          </w:tcPr>
          <w:p w14:paraId="7E571DFF" w14:textId="77777777" w:rsidR="004E55AD" w:rsidRDefault="004E55AD" w:rsidP="00420E85">
            <w:pPr>
              <w:jc w:val="center"/>
            </w:pPr>
            <w:r>
              <w:rPr>
                <w:rFonts w:hint="eastAsia"/>
              </w:rPr>
              <w:t>D</w:t>
            </w:r>
            <w:r>
              <w:t>T</w:t>
            </w:r>
          </w:p>
        </w:tc>
        <w:tc>
          <w:tcPr>
            <w:tcW w:w="709" w:type="dxa"/>
          </w:tcPr>
          <w:p w14:paraId="6F26A862" w14:textId="77777777" w:rsidR="004E55AD" w:rsidRDefault="004E55AD" w:rsidP="00420E85">
            <w:pPr>
              <w:jc w:val="center"/>
            </w:pPr>
            <w:r w:rsidRPr="006D0841">
              <w:t>SVM</w:t>
            </w:r>
          </w:p>
        </w:tc>
        <w:tc>
          <w:tcPr>
            <w:tcW w:w="709" w:type="dxa"/>
          </w:tcPr>
          <w:p w14:paraId="3916B568" w14:textId="77777777" w:rsidR="004E55AD" w:rsidRDefault="004E55AD" w:rsidP="00420E85">
            <w:pPr>
              <w:jc w:val="center"/>
            </w:pPr>
            <w:r w:rsidRPr="006D0841">
              <w:t>KNN</w:t>
            </w:r>
          </w:p>
        </w:tc>
        <w:tc>
          <w:tcPr>
            <w:tcW w:w="689" w:type="dxa"/>
          </w:tcPr>
          <w:p w14:paraId="373A2FB9" w14:textId="77777777" w:rsidR="004E55AD" w:rsidRDefault="004E55AD" w:rsidP="00420E85">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proofErr w:type="spellStart"/>
            <w:r>
              <w:t>o</w:t>
            </w:r>
            <w:r>
              <w:rPr>
                <w:rFonts w:hint="eastAsia"/>
              </w:rPr>
              <w:t>ri</w:t>
            </w:r>
            <w:r>
              <w:t>_std</w:t>
            </w:r>
            <w:proofErr w:type="spellEnd"/>
          </w:p>
        </w:tc>
        <w:tc>
          <w:tcPr>
            <w:tcW w:w="1077" w:type="dxa"/>
          </w:tcPr>
          <w:p w14:paraId="3FC5A446" w14:textId="3D21D064" w:rsidR="00773939" w:rsidRPr="00B209DB" w:rsidRDefault="00773939" w:rsidP="00773939">
            <w:pPr>
              <w:jc w:val="center"/>
              <w:rPr>
                <w:szCs w:val="21"/>
              </w:rPr>
            </w:pPr>
            <w:r w:rsidRPr="00476793">
              <w:rPr>
                <w:rFonts w:eastAsia="等线"/>
                <w:color w:val="000000"/>
                <w:kern w:val="0"/>
                <w:szCs w:val="21"/>
              </w:rPr>
              <w:t>90.62501</w:t>
            </w:r>
          </w:p>
        </w:tc>
        <w:tc>
          <w:tcPr>
            <w:tcW w:w="1076" w:type="dxa"/>
          </w:tcPr>
          <w:p w14:paraId="1C3BE115" w14:textId="55445D1A" w:rsidR="00773939" w:rsidRPr="00B209DB" w:rsidRDefault="00773939" w:rsidP="00773939">
            <w:pPr>
              <w:jc w:val="center"/>
              <w:rPr>
                <w:szCs w:val="21"/>
              </w:rPr>
            </w:pPr>
            <w:r w:rsidRPr="00476793">
              <w:rPr>
                <w:rFonts w:eastAsia="等线"/>
                <w:color w:val="000000"/>
                <w:kern w:val="0"/>
                <w:szCs w:val="21"/>
              </w:rPr>
              <w:t>92.98609</w:t>
            </w:r>
          </w:p>
        </w:tc>
        <w:tc>
          <w:tcPr>
            <w:tcW w:w="1045" w:type="dxa"/>
            <w:gridSpan w:val="2"/>
          </w:tcPr>
          <w:p w14:paraId="40369954" w14:textId="3AB480F1" w:rsidR="00773939" w:rsidRPr="00B209DB" w:rsidRDefault="00773939" w:rsidP="00773939">
            <w:pPr>
              <w:jc w:val="center"/>
              <w:rPr>
                <w:szCs w:val="21"/>
              </w:rPr>
            </w:pPr>
            <w:r w:rsidRPr="00476793">
              <w:rPr>
                <w:rFonts w:eastAsia="等线"/>
                <w:color w:val="000000"/>
                <w:kern w:val="0"/>
                <w:szCs w:val="21"/>
              </w:rPr>
              <w:t>91.45833</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39C376DE" w:rsidR="00773939" w:rsidRPr="00B209DB" w:rsidRDefault="00773939" w:rsidP="00773939">
            <w:pPr>
              <w:jc w:val="center"/>
              <w:rPr>
                <w:szCs w:val="21"/>
              </w:rPr>
            </w:pPr>
            <w:r w:rsidRPr="00476793">
              <w:rPr>
                <w:rFonts w:eastAsia="等线"/>
                <w:color w:val="000000"/>
                <w:kern w:val="0"/>
                <w:szCs w:val="21"/>
              </w:rPr>
              <w:t>91.18055</w:t>
            </w:r>
          </w:p>
        </w:tc>
        <w:tc>
          <w:tcPr>
            <w:tcW w:w="1076" w:type="dxa"/>
          </w:tcPr>
          <w:p w14:paraId="7E60E181" w14:textId="1AB3E9E8" w:rsidR="00773939" w:rsidRPr="00B209DB" w:rsidRDefault="00773939" w:rsidP="00773939">
            <w:pPr>
              <w:jc w:val="center"/>
              <w:rPr>
                <w:szCs w:val="21"/>
              </w:rPr>
            </w:pPr>
            <w:r w:rsidRPr="00476793">
              <w:rPr>
                <w:rFonts w:eastAsia="等线"/>
                <w:color w:val="000000"/>
                <w:kern w:val="0"/>
                <w:szCs w:val="21"/>
              </w:rPr>
              <w:t>93.61111</w:t>
            </w:r>
          </w:p>
        </w:tc>
        <w:tc>
          <w:tcPr>
            <w:tcW w:w="1045" w:type="dxa"/>
            <w:gridSpan w:val="2"/>
          </w:tcPr>
          <w:p w14:paraId="65B81343" w14:textId="03213929" w:rsidR="00773939" w:rsidRPr="00B209DB" w:rsidRDefault="00773939" w:rsidP="00773939">
            <w:pPr>
              <w:jc w:val="center"/>
              <w:rPr>
                <w:szCs w:val="21"/>
              </w:rPr>
            </w:pPr>
            <w:r w:rsidRPr="00476793">
              <w:rPr>
                <w:rFonts w:eastAsia="等线"/>
                <w:color w:val="000000"/>
                <w:kern w:val="0"/>
                <w:szCs w:val="21"/>
              </w:rPr>
              <w:t>91.94444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C9A7F23" w:rsidR="00773939" w:rsidRPr="00B209DB" w:rsidRDefault="00773939" w:rsidP="00773939">
            <w:pPr>
              <w:jc w:val="center"/>
              <w:rPr>
                <w:szCs w:val="21"/>
              </w:rPr>
            </w:pPr>
            <w:r w:rsidRPr="00476793">
              <w:rPr>
                <w:rFonts w:eastAsia="等线"/>
                <w:color w:val="000000"/>
                <w:kern w:val="0"/>
                <w:szCs w:val="21"/>
              </w:rPr>
              <w:t>91.38889</w:t>
            </w:r>
          </w:p>
        </w:tc>
        <w:tc>
          <w:tcPr>
            <w:tcW w:w="1076" w:type="dxa"/>
          </w:tcPr>
          <w:p w14:paraId="46723362" w14:textId="3E0C1FC2" w:rsidR="00773939" w:rsidRPr="00B209DB" w:rsidRDefault="00773939" w:rsidP="00773939">
            <w:pPr>
              <w:jc w:val="center"/>
              <w:rPr>
                <w:szCs w:val="21"/>
              </w:rPr>
            </w:pPr>
            <w:r w:rsidRPr="00476793">
              <w:rPr>
                <w:rFonts w:eastAsia="等线"/>
                <w:color w:val="000000"/>
                <w:kern w:val="0"/>
                <w:szCs w:val="21"/>
              </w:rPr>
              <w:t>90.97221</w:t>
            </w:r>
          </w:p>
        </w:tc>
        <w:tc>
          <w:tcPr>
            <w:tcW w:w="1045" w:type="dxa"/>
            <w:gridSpan w:val="2"/>
          </w:tcPr>
          <w:p w14:paraId="262A10E4" w14:textId="722B2F3D" w:rsidR="00773939" w:rsidRPr="00B209DB" w:rsidRDefault="00773939" w:rsidP="00773939">
            <w:pPr>
              <w:jc w:val="center"/>
              <w:rPr>
                <w:szCs w:val="21"/>
              </w:rPr>
            </w:pPr>
            <w:r w:rsidRPr="00476793">
              <w:rPr>
                <w:rFonts w:eastAsia="等线"/>
                <w:color w:val="000000"/>
                <w:kern w:val="0"/>
                <w:szCs w:val="21"/>
              </w:rPr>
              <w:t>87.3611</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7DC02839" w:rsidR="00773939" w:rsidRPr="00B209DB" w:rsidRDefault="00773939" w:rsidP="00773939">
            <w:pPr>
              <w:jc w:val="center"/>
              <w:rPr>
                <w:szCs w:val="21"/>
              </w:rPr>
            </w:pPr>
            <w:r w:rsidRPr="00476793">
              <w:rPr>
                <w:rFonts w:eastAsia="等线"/>
                <w:color w:val="000000"/>
                <w:kern w:val="0"/>
                <w:szCs w:val="21"/>
              </w:rPr>
              <w:t>97.84722</w:t>
            </w:r>
          </w:p>
        </w:tc>
        <w:tc>
          <w:tcPr>
            <w:tcW w:w="1076" w:type="dxa"/>
          </w:tcPr>
          <w:p w14:paraId="66CB6238" w14:textId="4FD416A8" w:rsidR="00773939" w:rsidRPr="00B209DB" w:rsidRDefault="00773939" w:rsidP="00773939">
            <w:pPr>
              <w:jc w:val="center"/>
              <w:rPr>
                <w:szCs w:val="21"/>
              </w:rPr>
            </w:pPr>
            <w:r w:rsidRPr="00476793">
              <w:rPr>
                <w:rFonts w:eastAsia="等线"/>
                <w:color w:val="000000"/>
                <w:kern w:val="0"/>
                <w:szCs w:val="21"/>
              </w:rPr>
              <w:t>97.98611</w:t>
            </w:r>
          </w:p>
        </w:tc>
        <w:tc>
          <w:tcPr>
            <w:tcW w:w="1045" w:type="dxa"/>
            <w:gridSpan w:val="2"/>
          </w:tcPr>
          <w:p w14:paraId="2383EE97" w14:textId="1675FFEE" w:rsidR="00773939" w:rsidRPr="00B209DB" w:rsidRDefault="00773939" w:rsidP="00773939">
            <w:pPr>
              <w:jc w:val="center"/>
              <w:rPr>
                <w:szCs w:val="21"/>
              </w:rPr>
            </w:pPr>
            <w:r w:rsidRPr="00476793">
              <w:rPr>
                <w:rFonts w:eastAsia="等线"/>
                <w:color w:val="000000"/>
                <w:kern w:val="0"/>
                <w:szCs w:val="21"/>
              </w:rPr>
              <w:t>97.15277</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47E7F938" w:rsidR="00773939" w:rsidRPr="00B209DB" w:rsidRDefault="00773939" w:rsidP="00773939">
            <w:pPr>
              <w:jc w:val="center"/>
              <w:rPr>
                <w:szCs w:val="21"/>
              </w:rPr>
            </w:pPr>
            <w:r w:rsidRPr="00476793">
              <w:rPr>
                <w:rFonts w:eastAsia="等线"/>
                <w:color w:val="000000"/>
                <w:kern w:val="0"/>
                <w:szCs w:val="21"/>
              </w:rPr>
              <w:t>94.93055</w:t>
            </w:r>
          </w:p>
        </w:tc>
        <w:tc>
          <w:tcPr>
            <w:tcW w:w="1076" w:type="dxa"/>
          </w:tcPr>
          <w:p w14:paraId="5BB9AF85" w14:textId="2950B62E" w:rsidR="00773939" w:rsidRPr="00B209DB" w:rsidRDefault="00773939" w:rsidP="00773939">
            <w:pPr>
              <w:jc w:val="center"/>
              <w:rPr>
                <w:szCs w:val="21"/>
              </w:rPr>
            </w:pPr>
            <w:r w:rsidRPr="00476793">
              <w:rPr>
                <w:rFonts w:eastAsia="等线"/>
                <w:color w:val="000000"/>
                <w:kern w:val="0"/>
                <w:szCs w:val="21"/>
              </w:rPr>
              <w:t>94.99999</w:t>
            </w:r>
          </w:p>
        </w:tc>
        <w:tc>
          <w:tcPr>
            <w:tcW w:w="1045" w:type="dxa"/>
            <w:gridSpan w:val="2"/>
          </w:tcPr>
          <w:p w14:paraId="7D8F7347" w14:textId="1869DE93" w:rsidR="00773939" w:rsidRPr="00B209DB" w:rsidRDefault="00773939" w:rsidP="00773939">
            <w:pPr>
              <w:jc w:val="center"/>
              <w:rPr>
                <w:szCs w:val="21"/>
              </w:rPr>
            </w:pPr>
            <w:r w:rsidRPr="00476793">
              <w:rPr>
                <w:rFonts w:eastAsia="等线"/>
                <w:color w:val="000000"/>
                <w:kern w:val="0"/>
                <w:szCs w:val="21"/>
              </w:rPr>
              <w:t>95.20833</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308C7B67" w:rsidR="00773939" w:rsidRPr="00B209DB" w:rsidRDefault="00773939" w:rsidP="00773939">
            <w:pPr>
              <w:jc w:val="center"/>
              <w:rPr>
                <w:szCs w:val="21"/>
              </w:rPr>
            </w:pPr>
            <w:r w:rsidRPr="00476793">
              <w:rPr>
                <w:rFonts w:eastAsia="等线"/>
                <w:color w:val="000000"/>
                <w:kern w:val="0"/>
                <w:szCs w:val="21"/>
              </w:rPr>
              <w:t>93.19445</w:t>
            </w:r>
          </w:p>
        </w:tc>
        <w:tc>
          <w:tcPr>
            <w:tcW w:w="1076" w:type="dxa"/>
          </w:tcPr>
          <w:p w14:paraId="102F09B8" w14:textId="1866FBA2" w:rsidR="00773939" w:rsidRPr="00B209DB" w:rsidRDefault="00773939" w:rsidP="00773939">
            <w:pPr>
              <w:jc w:val="center"/>
              <w:rPr>
                <w:szCs w:val="21"/>
              </w:rPr>
            </w:pPr>
            <w:r w:rsidRPr="00476793">
              <w:rPr>
                <w:rFonts w:eastAsia="等线"/>
                <w:color w:val="000000"/>
                <w:kern w:val="0"/>
                <w:szCs w:val="21"/>
              </w:rPr>
              <w:t>95.97222</w:t>
            </w:r>
          </w:p>
        </w:tc>
        <w:tc>
          <w:tcPr>
            <w:tcW w:w="1045" w:type="dxa"/>
            <w:gridSpan w:val="2"/>
          </w:tcPr>
          <w:p w14:paraId="77947F8D" w14:textId="41D027D4" w:rsidR="00773939" w:rsidRPr="00B209DB" w:rsidRDefault="00773939" w:rsidP="00773939">
            <w:pPr>
              <w:jc w:val="center"/>
              <w:rPr>
                <w:szCs w:val="21"/>
              </w:rPr>
            </w:pPr>
            <w:r w:rsidRPr="00476793">
              <w:rPr>
                <w:rFonts w:eastAsia="等线"/>
                <w:color w:val="000000"/>
                <w:kern w:val="0"/>
                <w:szCs w:val="21"/>
              </w:rPr>
              <w:t>94.86111</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5FA164E3" w14:textId="77777777" w:rsidR="00773939" w:rsidRDefault="00773939" w:rsidP="00773939">
            <w:pPr>
              <w:jc w:val="center"/>
            </w:pPr>
            <w:r>
              <w:rPr>
                <w:rFonts w:hint="eastAsia"/>
              </w:rPr>
              <w:t>融合</w:t>
            </w:r>
          </w:p>
          <w:p w14:paraId="4DA851FF" w14:textId="77777777" w:rsidR="00773939" w:rsidRDefault="00773939" w:rsidP="00773939">
            <w:pPr>
              <w:jc w:val="center"/>
            </w:pPr>
            <w:r>
              <w:rPr>
                <w:rFonts w:hint="eastAsia"/>
              </w:rPr>
              <w:t>特征</w:t>
            </w:r>
          </w:p>
        </w:tc>
        <w:tc>
          <w:tcPr>
            <w:tcW w:w="1077" w:type="dxa"/>
          </w:tcPr>
          <w:p w14:paraId="4D5E954D" w14:textId="6994CFC6" w:rsidR="00773939" w:rsidRPr="00B209DB" w:rsidRDefault="00773939" w:rsidP="00773939">
            <w:pPr>
              <w:jc w:val="center"/>
              <w:rPr>
                <w:szCs w:val="21"/>
              </w:rPr>
            </w:pPr>
            <w:r w:rsidRPr="00476793">
              <w:rPr>
                <w:rFonts w:eastAsia="等线"/>
                <w:color w:val="000000"/>
                <w:kern w:val="0"/>
                <w:szCs w:val="21"/>
              </w:rPr>
              <w:t>99.23611</w:t>
            </w:r>
          </w:p>
        </w:tc>
        <w:tc>
          <w:tcPr>
            <w:tcW w:w="1076" w:type="dxa"/>
          </w:tcPr>
          <w:p w14:paraId="409299DE" w14:textId="0CF3BE04" w:rsidR="00773939" w:rsidRPr="00B209DB" w:rsidRDefault="00773939" w:rsidP="00773939">
            <w:pPr>
              <w:jc w:val="center"/>
              <w:rPr>
                <w:szCs w:val="21"/>
              </w:rPr>
            </w:pPr>
            <w:r w:rsidRPr="00476793">
              <w:rPr>
                <w:rFonts w:eastAsia="等线"/>
                <w:color w:val="000000"/>
                <w:kern w:val="0"/>
                <w:szCs w:val="21"/>
              </w:rPr>
              <w:t>98.05555</w:t>
            </w:r>
          </w:p>
        </w:tc>
        <w:tc>
          <w:tcPr>
            <w:tcW w:w="1045" w:type="dxa"/>
            <w:gridSpan w:val="2"/>
          </w:tcPr>
          <w:p w14:paraId="5325ACE5" w14:textId="7DCD662F" w:rsidR="00773939" w:rsidRPr="00B209DB" w:rsidRDefault="00773939" w:rsidP="00773939">
            <w:pPr>
              <w:jc w:val="center"/>
              <w:rPr>
                <w:szCs w:val="21"/>
              </w:rPr>
            </w:pPr>
            <w:r w:rsidRPr="00476793">
              <w:rPr>
                <w:rFonts w:eastAsia="等线"/>
                <w:color w:val="000000"/>
                <w:kern w:val="0"/>
                <w:szCs w:val="21"/>
              </w:rPr>
              <w:t>98.54165</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4F41D8AD" w14:textId="2C223F96" w:rsidR="00E57732" w:rsidRDefault="00E57732" w:rsidP="00246013">
      <w:pPr>
        <w:rPr>
          <w:sz w:val="24"/>
        </w:rPr>
      </w:pPr>
    </w:p>
    <w:p w14:paraId="38EE360F" w14:textId="79484381" w:rsidR="00E57732" w:rsidRDefault="00E57732" w:rsidP="00246013">
      <w:pPr>
        <w:rPr>
          <w:sz w:val="24"/>
        </w:rPr>
      </w:pPr>
      <w:r>
        <w:rPr>
          <w:rFonts w:hint="eastAsia"/>
          <w:sz w:val="24"/>
        </w:rPr>
        <w:t>病例</w:t>
      </w:r>
      <w:r>
        <w:rPr>
          <w:rFonts w:hint="eastAsia"/>
          <w:sz w:val="24"/>
        </w:rPr>
        <w:t>ch</w:t>
      </w:r>
      <w:r>
        <w:rPr>
          <w:sz w:val="24"/>
        </w:rPr>
        <w:t>b03</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420E85">
            <w:r>
              <w:rPr>
                <w:rFonts w:hint="eastAsia"/>
              </w:rPr>
              <w:t>特征</w:t>
            </w:r>
          </w:p>
        </w:tc>
        <w:tc>
          <w:tcPr>
            <w:tcW w:w="3066" w:type="dxa"/>
            <w:gridSpan w:val="3"/>
          </w:tcPr>
          <w:p w14:paraId="7FD50F36" w14:textId="77777777" w:rsidR="00BC3C58" w:rsidRDefault="00BC3C58" w:rsidP="00420E85">
            <w:pPr>
              <w:jc w:val="center"/>
            </w:pPr>
            <w:r>
              <w:t xml:space="preserve">ACC </w:t>
            </w:r>
          </w:p>
        </w:tc>
        <w:tc>
          <w:tcPr>
            <w:tcW w:w="2200" w:type="dxa"/>
            <w:gridSpan w:val="4"/>
          </w:tcPr>
          <w:p w14:paraId="2BB59815" w14:textId="77777777" w:rsidR="00BC3C58" w:rsidRDefault="00BC3C58" w:rsidP="00420E85">
            <w:pPr>
              <w:jc w:val="center"/>
            </w:pPr>
            <w:r>
              <w:rPr>
                <w:rFonts w:hint="eastAsia"/>
              </w:rPr>
              <w:t>S</w:t>
            </w:r>
            <w:r>
              <w:t>EN</w:t>
            </w:r>
          </w:p>
        </w:tc>
        <w:tc>
          <w:tcPr>
            <w:tcW w:w="2184" w:type="dxa"/>
            <w:gridSpan w:val="3"/>
          </w:tcPr>
          <w:p w14:paraId="70983511" w14:textId="77777777" w:rsidR="00BC3C58" w:rsidRDefault="00BC3C58" w:rsidP="00420E85">
            <w:pPr>
              <w:jc w:val="center"/>
            </w:pPr>
            <w:r>
              <w:rPr>
                <w:rFonts w:hint="eastAsia"/>
              </w:rPr>
              <w:t>S</w:t>
            </w:r>
            <w:r>
              <w:t>PE</w:t>
            </w:r>
          </w:p>
        </w:tc>
      </w:tr>
      <w:tr w:rsidR="00BC3C58" w14:paraId="0BF2A500" w14:textId="77777777" w:rsidTr="00C529F4">
        <w:trPr>
          <w:jc w:val="center"/>
        </w:trPr>
        <w:tc>
          <w:tcPr>
            <w:tcW w:w="1334" w:type="dxa"/>
            <w:vMerge/>
          </w:tcPr>
          <w:p w14:paraId="100675BF" w14:textId="77777777" w:rsidR="00BC3C58" w:rsidRDefault="00BC3C58" w:rsidP="00420E85"/>
        </w:tc>
        <w:tc>
          <w:tcPr>
            <w:tcW w:w="1077" w:type="dxa"/>
          </w:tcPr>
          <w:p w14:paraId="62DFCA32" w14:textId="77777777" w:rsidR="00BC3C58" w:rsidRDefault="00BC3C58" w:rsidP="00420E85">
            <w:pPr>
              <w:jc w:val="center"/>
            </w:pPr>
            <w:r>
              <w:rPr>
                <w:rFonts w:hint="eastAsia"/>
              </w:rPr>
              <w:t>S</w:t>
            </w:r>
            <w:r>
              <w:t>VM</w:t>
            </w:r>
          </w:p>
        </w:tc>
        <w:tc>
          <w:tcPr>
            <w:tcW w:w="1076" w:type="dxa"/>
          </w:tcPr>
          <w:p w14:paraId="3E5CC7A4" w14:textId="77777777" w:rsidR="00BC3C58" w:rsidRDefault="00BC3C58" w:rsidP="00420E85">
            <w:pPr>
              <w:jc w:val="center"/>
            </w:pPr>
            <w:r>
              <w:t>KNN</w:t>
            </w:r>
          </w:p>
        </w:tc>
        <w:tc>
          <w:tcPr>
            <w:tcW w:w="929" w:type="dxa"/>
            <w:gridSpan w:val="2"/>
          </w:tcPr>
          <w:p w14:paraId="0863B280" w14:textId="77777777" w:rsidR="00BC3C58" w:rsidRDefault="00BC3C58" w:rsidP="00420E85">
            <w:pPr>
              <w:jc w:val="center"/>
            </w:pPr>
            <w:r>
              <w:rPr>
                <w:rFonts w:hint="eastAsia"/>
              </w:rPr>
              <w:t>D</w:t>
            </w:r>
            <w:r>
              <w:t>T</w:t>
            </w:r>
          </w:p>
        </w:tc>
        <w:tc>
          <w:tcPr>
            <w:tcW w:w="728" w:type="dxa"/>
          </w:tcPr>
          <w:p w14:paraId="73C39CC2" w14:textId="77777777" w:rsidR="00BC3C58" w:rsidRDefault="00BC3C58" w:rsidP="00420E85">
            <w:pPr>
              <w:jc w:val="center"/>
            </w:pPr>
            <w:r>
              <w:rPr>
                <w:rFonts w:hint="eastAsia"/>
              </w:rPr>
              <w:t>S</w:t>
            </w:r>
            <w:r>
              <w:t>VM</w:t>
            </w:r>
          </w:p>
        </w:tc>
        <w:tc>
          <w:tcPr>
            <w:tcW w:w="728" w:type="dxa"/>
          </w:tcPr>
          <w:p w14:paraId="3261AA86" w14:textId="77777777" w:rsidR="00BC3C58" w:rsidRDefault="00BC3C58" w:rsidP="00420E85">
            <w:pPr>
              <w:jc w:val="center"/>
            </w:pPr>
            <w:r>
              <w:rPr>
                <w:rFonts w:hint="eastAsia"/>
              </w:rPr>
              <w:t>K</w:t>
            </w:r>
            <w:r>
              <w:t>NN</w:t>
            </w:r>
          </w:p>
        </w:tc>
        <w:tc>
          <w:tcPr>
            <w:tcW w:w="728" w:type="dxa"/>
          </w:tcPr>
          <w:p w14:paraId="67D7ADD2" w14:textId="77777777" w:rsidR="00BC3C58" w:rsidRDefault="00BC3C58" w:rsidP="00420E85">
            <w:pPr>
              <w:jc w:val="center"/>
            </w:pPr>
            <w:r>
              <w:rPr>
                <w:rFonts w:hint="eastAsia"/>
              </w:rPr>
              <w:t>D</w:t>
            </w:r>
            <w:r>
              <w:t>T</w:t>
            </w:r>
          </w:p>
        </w:tc>
        <w:tc>
          <w:tcPr>
            <w:tcW w:w="728" w:type="dxa"/>
          </w:tcPr>
          <w:p w14:paraId="583434A5" w14:textId="77777777" w:rsidR="00BC3C58" w:rsidRDefault="00BC3C58" w:rsidP="00420E85">
            <w:pPr>
              <w:jc w:val="center"/>
            </w:pPr>
            <w:r w:rsidRPr="006D0841">
              <w:t>SVM</w:t>
            </w:r>
          </w:p>
        </w:tc>
        <w:tc>
          <w:tcPr>
            <w:tcW w:w="728" w:type="dxa"/>
          </w:tcPr>
          <w:p w14:paraId="65D4723C" w14:textId="77777777" w:rsidR="00BC3C58" w:rsidRDefault="00BC3C58" w:rsidP="00420E85">
            <w:pPr>
              <w:jc w:val="center"/>
            </w:pPr>
            <w:r w:rsidRPr="006D0841">
              <w:t>KNN</w:t>
            </w:r>
          </w:p>
        </w:tc>
        <w:tc>
          <w:tcPr>
            <w:tcW w:w="728" w:type="dxa"/>
          </w:tcPr>
          <w:p w14:paraId="222F4EE6" w14:textId="77777777" w:rsidR="00BC3C58" w:rsidRDefault="00BC3C58" w:rsidP="00420E85">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proofErr w:type="spellStart"/>
            <w:r>
              <w:t>o</w:t>
            </w:r>
            <w:r>
              <w:rPr>
                <w:rFonts w:hint="eastAsia"/>
              </w:rPr>
              <w:t>ri</w:t>
            </w:r>
            <w:r>
              <w:t>_std</w:t>
            </w:r>
            <w:proofErr w:type="spellEnd"/>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0F26E14A" w14:textId="77777777" w:rsidR="00FE6FB8" w:rsidRDefault="00FE6FB8" w:rsidP="00FE6FB8">
            <w:pPr>
              <w:jc w:val="center"/>
            </w:pPr>
            <w:r>
              <w:rPr>
                <w:rFonts w:hint="eastAsia"/>
              </w:rPr>
              <w:t>融合</w:t>
            </w:r>
          </w:p>
          <w:p w14:paraId="619D8842" w14:textId="77777777" w:rsidR="00FE6FB8" w:rsidRDefault="00FE6FB8" w:rsidP="00FE6FB8">
            <w:pPr>
              <w:jc w:val="center"/>
            </w:pPr>
            <w:r>
              <w:rPr>
                <w:rFonts w:hint="eastAsia"/>
              </w:rPr>
              <w:t>特征</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64529D4E" w14:textId="2D7F6530" w:rsidR="00E57732" w:rsidRDefault="00E57732" w:rsidP="00246013">
      <w:pPr>
        <w:rPr>
          <w:sz w:val="24"/>
        </w:rPr>
      </w:pPr>
    </w:p>
    <w:p w14:paraId="0B59BE4E" w14:textId="0CE65DFA" w:rsidR="000F0C6C" w:rsidRDefault="000F0C6C" w:rsidP="00246013">
      <w:pPr>
        <w:rPr>
          <w:sz w:val="24"/>
        </w:rPr>
      </w:pPr>
    </w:p>
    <w:p w14:paraId="26CF97DE" w14:textId="0501D992" w:rsidR="000F0C6C" w:rsidRDefault="000F0C6C" w:rsidP="00246013">
      <w:pPr>
        <w:rPr>
          <w:sz w:val="24"/>
        </w:rPr>
      </w:pPr>
    </w:p>
    <w:p w14:paraId="3304792D" w14:textId="3AC22C6A" w:rsidR="000F0C6C" w:rsidRDefault="000F0C6C" w:rsidP="00246013">
      <w:pPr>
        <w:rPr>
          <w:sz w:val="24"/>
        </w:rPr>
      </w:pPr>
      <w:r>
        <w:rPr>
          <w:rFonts w:hint="eastAsia"/>
          <w:sz w:val="24"/>
        </w:rPr>
        <w:t>样本</w:t>
      </w:r>
      <w:proofErr w:type="gramStart"/>
      <w:r>
        <w:rPr>
          <w:rFonts w:hint="eastAsia"/>
          <w:sz w:val="24"/>
        </w:rPr>
        <w:t>熵</w:t>
      </w:r>
      <w:proofErr w:type="gramEnd"/>
      <w:r>
        <w:rPr>
          <w:rFonts w:hint="eastAsia"/>
          <w:sz w:val="24"/>
        </w:rPr>
        <w:t>特征</w:t>
      </w:r>
    </w:p>
    <w:p w14:paraId="462E9F3F" w14:textId="47C94030" w:rsidR="006711FD" w:rsidRDefault="007C4B14" w:rsidP="00246013">
      <w:pPr>
        <w:rPr>
          <w:sz w:val="24"/>
        </w:rPr>
      </w:pPr>
      <w:r>
        <w:rPr>
          <w:rFonts w:hint="eastAsia"/>
          <w:sz w:val="24"/>
        </w:rPr>
        <w:t>病例</w:t>
      </w:r>
      <w:r w:rsidR="00AB4D1E">
        <w:rPr>
          <w:sz w:val="24"/>
        </w:rPr>
        <w:t>c</w:t>
      </w:r>
      <w:r w:rsidR="006711FD">
        <w:rPr>
          <w:rFonts w:hint="eastAsia"/>
          <w:sz w:val="24"/>
        </w:rPr>
        <w:t>hb</w:t>
      </w:r>
      <w:r w:rsidR="006711FD">
        <w:rPr>
          <w:sz w:val="24"/>
        </w:rPr>
        <w:t>01</w:t>
      </w:r>
    </w:p>
    <w:tbl>
      <w:tblPr>
        <w:tblStyle w:val="a8"/>
        <w:tblW w:w="9209" w:type="dxa"/>
        <w:jc w:val="center"/>
        <w:tblLook w:val="04A0" w:firstRow="1" w:lastRow="0" w:firstColumn="1" w:lastColumn="0" w:noHBand="0" w:noVBand="1"/>
      </w:tblPr>
      <w:tblGrid>
        <w:gridCol w:w="1413"/>
        <w:gridCol w:w="1076"/>
        <w:gridCol w:w="1076"/>
        <w:gridCol w:w="1076"/>
        <w:gridCol w:w="805"/>
        <w:gridCol w:w="805"/>
        <w:gridCol w:w="728"/>
        <w:gridCol w:w="751"/>
        <w:gridCol w:w="751"/>
        <w:gridCol w:w="728"/>
      </w:tblGrid>
      <w:tr w:rsidR="008C7AAF" w14:paraId="27386CF7" w14:textId="77777777" w:rsidTr="0063602E">
        <w:trPr>
          <w:jc w:val="center"/>
        </w:trPr>
        <w:tc>
          <w:tcPr>
            <w:tcW w:w="1413" w:type="dxa"/>
            <w:vMerge w:val="restart"/>
          </w:tcPr>
          <w:p w14:paraId="4C9C0C62" w14:textId="77777777" w:rsidR="008C7AAF" w:rsidRDefault="008C7AAF" w:rsidP="00420E85">
            <w:r>
              <w:rPr>
                <w:rFonts w:hint="eastAsia"/>
              </w:rPr>
              <w:t>特征</w:t>
            </w:r>
          </w:p>
        </w:tc>
        <w:tc>
          <w:tcPr>
            <w:tcW w:w="3228" w:type="dxa"/>
            <w:gridSpan w:val="3"/>
          </w:tcPr>
          <w:p w14:paraId="1993DED9" w14:textId="77777777" w:rsidR="008C7AAF" w:rsidRDefault="008C7AAF" w:rsidP="00420E85">
            <w:pPr>
              <w:jc w:val="center"/>
            </w:pPr>
            <w:r>
              <w:t xml:space="preserve">ACC </w:t>
            </w:r>
          </w:p>
        </w:tc>
        <w:tc>
          <w:tcPr>
            <w:tcW w:w="2338" w:type="dxa"/>
            <w:gridSpan w:val="3"/>
          </w:tcPr>
          <w:p w14:paraId="58D8FD1A" w14:textId="77777777" w:rsidR="008C7AAF" w:rsidRDefault="008C7AAF" w:rsidP="00420E85">
            <w:pPr>
              <w:jc w:val="center"/>
            </w:pPr>
            <w:r>
              <w:rPr>
                <w:rFonts w:hint="eastAsia"/>
              </w:rPr>
              <w:t>S</w:t>
            </w:r>
            <w:r>
              <w:t>EN</w:t>
            </w:r>
          </w:p>
        </w:tc>
        <w:tc>
          <w:tcPr>
            <w:tcW w:w="2230" w:type="dxa"/>
            <w:gridSpan w:val="3"/>
          </w:tcPr>
          <w:p w14:paraId="1772B939" w14:textId="77777777" w:rsidR="008C7AAF" w:rsidRDefault="008C7AAF" w:rsidP="00420E85">
            <w:pPr>
              <w:jc w:val="center"/>
            </w:pPr>
            <w:r>
              <w:rPr>
                <w:rFonts w:hint="eastAsia"/>
              </w:rPr>
              <w:t>S</w:t>
            </w:r>
            <w:r>
              <w:t>PE</w:t>
            </w:r>
          </w:p>
        </w:tc>
      </w:tr>
      <w:tr w:rsidR="008C7AAF" w14:paraId="08D4E8D0" w14:textId="77777777" w:rsidTr="0063602E">
        <w:trPr>
          <w:jc w:val="center"/>
        </w:trPr>
        <w:tc>
          <w:tcPr>
            <w:tcW w:w="1413" w:type="dxa"/>
            <w:vMerge/>
          </w:tcPr>
          <w:p w14:paraId="3AB90E7B" w14:textId="77777777" w:rsidR="008C7AAF" w:rsidRDefault="008C7AAF" w:rsidP="00420E85"/>
        </w:tc>
        <w:tc>
          <w:tcPr>
            <w:tcW w:w="1076" w:type="dxa"/>
          </w:tcPr>
          <w:p w14:paraId="686D5AD9" w14:textId="77777777" w:rsidR="008C7AAF" w:rsidRDefault="008C7AAF" w:rsidP="00420E85">
            <w:pPr>
              <w:jc w:val="center"/>
            </w:pPr>
            <w:r>
              <w:rPr>
                <w:rFonts w:hint="eastAsia"/>
              </w:rPr>
              <w:t>S</w:t>
            </w:r>
            <w:r>
              <w:t>VM</w:t>
            </w:r>
          </w:p>
        </w:tc>
        <w:tc>
          <w:tcPr>
            <w:tcW w:w="1076" w:type="dxa"/>
          </w:tcPr>
          <w:p w14:paraId="464332B0" w14:textId="77777777" w:rsidR="008C7AAF" w:rsidRDefault="008C7AAF" w:rsidP="00420E85">
            <w:pPr>
              <w:jc w:val="center"/>
            </w:pPr>
            <w:r>
              <w:t>KNN</w:t>
            </w:r>
          </w:p>
        </w:tc>
        <w:tc>
          <w:tcPr>
            <w:tcW w:w="1076" w:type="dxa"/>
          </w:tcPr>
          <w:p w14:paraId="1AFC6D72" w14:textId="77777777" w:rsidR="008C7AAF" w:rsidRDefault="008C7AAF" w:rsidP="00420E85">
            <w:pPr>
              <w:jc w:val="center"/>
            </w:pPr>
            <w:r>
              <w:rPr>
                <w:rFonts w:hint="eastAsia"/>
              </w:rPr>
              <w:t>D</w:t>
            </w:r>
            <w:r>
              <w:t>T</w:t>
            </w:r>
          </w:p>
        </w:tc>
        <w:tc>
          <w:tcPr>
            <w:tcW w:w="805" w:type="dxa"/>
          </w:tcPr>
          <w:p w14:paraId="60FF6A48" w14:textId="77777777" w:rsidR="008C7AAF" w:rsidRDefault="008C7AAF" w:rsidP="00420E85">
            <w:pPr>
              <w:jc w:val="center"/>
            </w:pPr>
            <w:r>
              <w:rPr>
                <w:rFonts w:hint="eastAsia"/>
              </w:rPr>
              <w:t>S</w:t>
            </w:r>
            <w:r>
              <w:t>VM</w:t>
            </w:r>
          </w:p>
        </w:tc>
        <w:tc>
          <w:tcPr>
            <w:tcW w:w="805" w:type="dxa"/>
          </w:tcPr>
          <w:p w14:paraId="419D2B04" w14:textId="77777777" w:rsidR="008C7AAF" w:rsidRDefault="008C7AAF" w:rsidP="00420E85">
            <w:pPr>
              <w:jc w:val="center"/>
            </w:pPr>
            <w:r>
              <w:rPr>
                <w:rFonts w:hint="eastAsia"/>
              </w:rPr>
              <w:t>K</w:t>
            </w:r>
            <w:r>
              <w:t>NN</w:t>
            </w:r>
          </w:p>
        </w:tc>
        <w:tc>
          <w:tcPr>
            <w:tcW w:w="728" w:type="dxa"/>
          </w:tcPr>
          <w:p w14:paraId="458810A5" w14:textId="77777777" w:rsidR="008C7AAF" w:rsidRDefault="008C7AAF" w:rsidP="00420E85">
            <w:pPr>
              <w:jc w:val="center"/>
            </w:pPr>
            <w:r>
              <w:rPr>
                <w:rFonts w:hint="eastAsia"/>
              </w:rPr>
              <w:t>D</w:t>
            </w:r>
            <w:r>
              <w:t>T</w:t>
            </w:r>
          </w:p>
        </w:tc>
        <w:tc>
          <w:tcPr>
            <w:tcW w:w="751" w:type="dxa"/>
          </w:tcPr>
          <w:p w14:paraId="0FF35BC4" w14:textId="77777777" w:rsidR="008C7AAF" w:rsidRDefault="008C7AAF" w:rsidP="00420E85">
            <w:pPr>
              <w:jc w:val="center"/>
            </w:pPr>
            <w:r w:rsidRPr="006D0841">
              <w:t>SVM</w:t>
            </w:r>
          </w:p>
        </w:tc>
        <w:tc>
          <w:tcPr>
            <w:tcW w:w="751" w:type="dxa"/>
          </w:tcPr>
          <w:p w14:paraId="06142F2B" w14:textId="77777777" w:rsidR="008C7AAF" w:rsidRDefault="008C7AAF" w:rsidP="00420E85">
            <w:pPr>
              <w:jc w:val="center"/>
            </w:pPr>
            <w:r w:rsidRPr="006D0841">
              <w:t>KNN</w:t>
            </w:r>
          </w:p>
        </w:tc>
        <w:tc>
          <w:tcPr>
            <w:tcW w:w="728" w:type="dxa"/>
          </w:tcPr>
          <w:p w14:paraId="4F624A9A" w14:textId="77777777" w:rsidR="008C7AAF" w:rsidRDefault="008C7AAF" w:rsidP="00420E85">
            <w:pPr>
              <w:jc w:val="center"/>
            </w:pPr>
            <w:r w:rsidRPr="006D0841">
              <w:t>DT</w:t>
            </w:r>
          </w:p>
        </w:tc>
      </w:tr>
      <w:tr w:rsidR="005D021B" w14:paraId="0D8F4BAE" w14:textId="77777777" w:rsidTr="0063602E">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 xml:space="preserve">_ </w:t>
            </w:r>
            <w:proofErr w:type="spellStart"/>
            <w:r>
              <w:t>s</w:t>
            </w:r>
            <w:r>
              <w:rPr>
                <w:rFonts w:hint="eastAsia"/>
              </w:rPr>
              <w:t>ampen</w:t>
            </w:r>
            <w:proofErr w:type="spellEnd"/>
          </w:p>
        </w:tc>
        <w:tc>
          <w:tcPr>
            <w:tcW w:w="1076" w:type="dxa"/>
          </w:tcPr>
          <w:p w14:paraId="2F7B2521" w14:textId="55C241C4" w:rsidR="005D021B" w:rsidRPr="006E71BF" w:rsidRDefault="005D021B" w:rsidP="005D021B">
            <w:pPr>
              <w:jc w:val="center"/>
              <w:rPr>
                <w:szCs w:val="21"/>
              </w:rPr>
            </w:pPr>
            <w:r w:rsidRPr="001D6FE5">
              <w:rPr>
                <w:rFonts w:eastAsia="等线"/>
                <w:color w:val="000000"/>
                <w:kern w:val="0"/>
                <w:szCs w:val="21"/>
              </w:rPr>
              <w:t>57.08333</w:t>
            </w:r>
          </w:p>
        </w:tc>
        <w:tc>
          <w:tcPr>
            <w:tcW w:w="1076" w:type="dxa"/>
          </w:tcPr>
          <w:p w14:paraId="224C2D65" w14:textId="1861E448" w:rsidR="005D021B" w:rsidRPr="006E71BF" w:rsidRDefault="005D021B" w:rsidP="005D021B">
            <w:pPr>
              <w:jc w:val="center"/>
              <w:rPr>
                <w:szCs w:val="21"/>
              </w:rPr>
            </w:pPr>
            <w:r w:rsidRPr="001D6FE5">
              <w:rPr>
                <w:rFonts w:eastAsia="等线"/>
                <w:color w:val="000000"/>
                <w:kern w:val="0"/>
                <w:szCs w:val="21"/>
              </w:rPr>
              <w:t>55.69445</w:t>
            </w:r>
          </w:p>
        </w:tc>
        <w:tc>
          <w:tcPr>
            <w:tcW w:w="1076" w:type="dxa"/>
          </w:tcPr>
          <w:p w14:paraId="5F763D54" w14:textId="7E7F5D18" w:rsidR="005D021B" w:rsidRPr="006E71BF" w:rsidRDefault="005D021B" w:rsidP="005D021B">
            <w:pPr>
              <w:jc w:val="center"/>
              <w:rPr>
                <w:szCs w:val="21"/>
              </w:rPr>
            </w:pPr>
            <w:r w:rsidRPr="001D6FE5">
              <w:rPr>
                <w:rFonts w:eastAsia="等线"/>
                <w:color w:val="000000"/>
                <w:kern w:val="0"/>
                <w:szCs w:val="21"/>
              </w:rPr>
              <w:t>53.26389</w:t>
            </w:r>
          </w:p>
        </w:tc>
        <w:tc>
          <w:tcPr>
            <w:tcW w:w="805"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63602E">
        <w:trPr>
          <w:jc w:val="center"/>
        </w:trPr>
        <w:tc>
          <w:tcPr>
            <w:tcW w:w="1413" w:type="dxa"/>
          </w:tcPr>
          <w:p w14:paraId="4D57157F" w14:textId="7B25BF77" w:rsidR="005D021B" w:rsidRDefault="005D021B" w:rsidP="005D021B">
            <w:pPr>
              <w:jc w:val="center"/>
            </w:pPr>
            <w:r>
              <w:t>cd</w:t>
            </w:r>
            <w:r>
              <w:rPr>
                <w:rFonts w:hint="eastAsia"/>
              </w:rPr>
              <w:t>4</w:t>
            </w:r>
            <w:r>
              <w:t xml:space="preserve">_ </w:t>
            </w:r>
            <w:proofErr w:type="spellStart"/>
            <w:r>
              <w:t>s</w:t>
            </w:r>
            <w:r>
              <w:rPr>
                <w:rFonts w:hint="eastAsia"/>
              </w:rPr>
              <w:t>ampen</w:t>
            </w:r>
            <w:proofErr w:type="spellEnd"/>
          </w:p>
        </w:tc>
        <w:tc>
          <w:tcPr>
            <w:tcW w:w="1076" w:type="dxa"/>
          </w:tcPr>
          <w:p w14:paraId="20E08753" w14:textId="772351BC" w:rsidR="005D021B" w:rsidRPr="006E71BF" w:rsidRDefault="005D021B" w:rsidP="005D021B">
            <w:pPr>
              <w:jc w:val="center"/>
              <w:rPr>
                <w:szCs w:val="21"/>
              </w:rPr>
            </w:pPr>
            <w:r w:rsidRPr="001D6FE5">
              <w:rPr>
                <w:rFonts w:eastAsia="等线"/>
                <w:color w:val="000000"/>
                <w:kern w:val="0"/>
                <w:szCs w:val="21"/>
              </w:rPr>
              <w:t>65.76389</w:t>
            </w:r>
          </w:p>
        </w:tc>
        <w:tc>
          <w:tcPr>
            <w:tcW w:w="1076" w:type="dxa"/>
          </w:tcPr>
          <w:p w14:paraId="60B43AFD" w14:textId="2103886B" w:rsidR="005D021B" w:rsidRPr="006E71BF" w:rsidRDefault="005D021B" w:rsidP="005D021B">
            <w:pPr>
              <w:jc w:val="center"/>
              <w:rPr>
                <w:szCs w:val="21"/>
              </w:rPr>
            </w:pPr>
            <w:r w:rsidRPr="001D6FE5">
              <w:rPr>
                <w:rFonts w:eastAsia="等线"/>
                <w:color w:val="000000"/>
                <w:kern w:val="0"/>
                <w:szCs w:val="21"/>
              </w:rPr>
              <w:t>63.81944</w:t>
            </w:r>
          </w:p>
        </w:tc>
        <w:tc>
          <w:tcPr>
            <w:tcW w:w="1076" w:type="dxa"/>
          </w:tcPr>
          <w:p w14:paraId="7D47F2D1" w14:textId="1F9532BC" w:rsidR="005D021B" w:rsidRPr="006E71BF" w:rsidRDefault="005D021B" w:rsidP="005D021B">
            <w:pPr>
              <w:jc w:val="center"/>
              <w:rPr>
                <w:szCs w:val="21"/>
              </w:rPr>
            </w:pPr>
            <w:r w:rsidRPr="001D6FE5">
              <w:rPr>
                <w:rFonts w:eastAsia="等线"/>
                <w:color w:val="000000"/>
                <w:kern w:val="0"/>
                <w:szCs w:val="21"/>
              </w:rPr>
              <w:t>58.81944</w:t>
            </w:r>
          </w:p>
        </w:tc>
        <w:tc>
          <w:tcPr>
            <w:tcW w:w="805"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63602E">
        <w:trPr>
          <w:jc w:val="center"/>
        </w:trPr>
        <w:tc>
          <w:tcPr>
            <w:tcW w:w="1413" w:type="dxa"/>
          </w:tcPr>
          <w:p w14:paraId="4747FC31" w14:textId="174D1AD1" w:rsidR="005D021B" w:rsidRDefault="005D021B" w:rsidP="005D021B">
            <w:pPr>
              <w:jc w:val="center"/>
            </w:pPr>
            <w:r>
              <w:t>cd</w:t>
            </w:r>
            <w:r>
              <w:rPr>
                <w:rFonts w:hint="eastAsia"/>
              </w:rPr>
              <w:t>5</w:t>
            </w:r>
            <w:r>
              <w:t xml:space="preserve">_ </w:t>
            </w:r>
            <w:proofErr w:type="spellStart"/>
            <w:r>
              <w:t>s</w:t>
            </w:r>
            <w:r>
              <w:rPr>
                <w:rFonts w:hint="eastAsia"/>
              </w:rPr>
              <w:t>ampen</w:t>
            </w:r>
            <w:proofErr w:type="spellEnd"/>
          </w:p>
        </w:tc>
        <w:tc>
          <w:tcPr>
            <w:tcW w:w="1076" w:type="dxa"/>
          </w:tcPr>
          <w:p w14:paraId="2FA2B579" w14:textId="39C8232D" w:rsidR="005D021B" w:rsidRPr="006E71BF" w:rsidRDefault="005D021B" w:rsidP="005D021B">
            <w:pPr>
              <w:jc w:val="center"/>
              <w:rPr>
                <w:szCs w:val="21"/>
              </w:rPr>
            </w:pPr>
            <w:r w:rsidRPr="001D6FE5">
              <w:rPr>
                <w:rFonts w:eastAsia="等线"/>
                <w:color w:val="000000"/>
                <w:kern w:val="0"/>
                <w:szCs w:val="21"/>
              </w:rPr>
              <w:t>66.04166</w:t>
            </w:r>
          </w:p>
        </w:tc>
        <w:tc>
          <w:tcPr>
            <w:tcW w:w="1076" w:type="dxa"/>
          </w:tcPr>
          <w:p w14:paraId="1018BC5A" w14:textId="4DFA36C2" w:rsidR="005D021B" w:rsidRPr="006E71BF" w:rsidRDefault="005D021B" w:rsidP="005D021B">
            <w:pPr>
              <w:jc w:val="center"/>
              <w:rPr>
                <w:szCs w:val="21"/>
              </w:rPr>
            </w:pPr>
            <w:r w:rsidRPr="001D6FE5">
              <w:rPr>
                <w:rFonts w:eastAsia="等线"/>
                <w:color w:val="000000"/>
                <w:kern w:val="0"/>
                <w:szCs w:val="21"/>
              </w:rPr>
              <w:t>61.18055</w:t>
            </w:r>
          </w:p>
        </w:tc>
        <w:tc>
          <w:tcPr>
            <w:tcW w:w="1076" w:type="dxa"/>
          </w:tcPr>
          <w:p w14:paraId="1FFE708F" w14:textId="1313A046" w:rsidR="005D021B" w:rsidRPr="006E71BF" w:rsidRDefault="005D021B" w:rsidP="005D021B">
            <w:pPr>
              <w:jc w:val="center"/>
              <w:rPr>
                <w:szCs w:val="21"/>
              </w:rPr>
            </w:pPr>
            <w:r w:rsidRPr="001D6FE5">
              <w:rPr>
                <w:rFonts w:eastAsia="等线"/>
                <w:color w:val="000000"/>
                <w:kern w:val="0"/>
                <w:szCs w:val="21"/>
              </w:rPr>
              <w:t>58.05555</w:t>
            </w:r>
          </w:p>
        </w:tc>
        <w:tc>
          <w:tcPr>
            <w:tcW w:w="805"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63602E">
        <w:trPr>
          <w:jc w:val="center"/>
        </w:trPr>
        <w:tc>
          <w:tcPr>
            <w:tcW w:w="1413" w:type="dxa"/>
          </w:tcPr>
          <w:p w14:paraId="15B55F40" w14:textId="77777777" w:rsidR="005D021B" w:rsidRDefault="005D021B" w:rsidP="005D021B">
            <w:pPr>
              <w:jc w:val="center"/>
            </w:pPr>
            <w:r>
              <w:rPr>
                <w:rFonts w:hint="eastAsia"/>
              </w:rPr>
              <w:lastRenderedPageBreak/>
              <w:t>融合</w:t>
            </w:r>
          </w:p>
          <w:p w14:paraId="6A13C8C7" w14:textId="77777777" w:rsidR="005D021B" w:rsidRDefault="005D021B" w:rsidP="005D021B">
            <w:pPr>
              <w:jc w:val="center"/>
            </w:pPr>
            <w:r>
              <w:rPr>
                <w:rFonts w:hint="eastAsia"/>
              </w:rPr>
              <w:t>特征</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1076"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805"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34560C62" w14:textId="6425E956" w:rsidR="006711FD" w:rsidRDefault="006711FD" w:rsidP="00246013">
      <w:pPr>
        <w:rPr>
          <w:sz w:val="24"/>
        </w:rPr>
      </w:pPr>
    </w:p>
    <w:p w14:paraId="1D756B00" w14:textId="3C96A1E9" w:rsidR="006711FD" w:rsidRDefault="006711FD" w:rsidP="00246013">
      <w:pPr>
        <w:rPr>
          <w:sz w:val="24"/>
        </w:rPr>
      </w:pPr>
    </w:p>
    <w:p w14:paraId="79CE4959" w14:textId="79E0D623" w:rsidR="006711FD" w:rsidRDefault="006711FD" w:rsidP="00246013">
      <w:pPr>
        <w:rPr>
          <w:sz w:val="24"/>
        </w:rPr>
      </w:pPr>
    </w:p>
    <w:p w14:paraId="4183F1D4" w14:textId="7DE12841" w:rsidR="006711FD" w:rsidRDefault="006711FD" w:rsidP="00246013">
      <w:pPr>
        <w:rPr>
          <w:sz w:val="24"/>
        </w:rPr>
      </w:pPr>
    </w:p>
    <w:p w14:paraId="41D24870" w14:textId="3BA47FD3" w:rsidR="006711FD" w:rsidRDefault="00D44AAD" w:rsidP="00246013">
      <w:pPr>
        <w:rPr>
          <w:sz w:val="24"/>
        </w:rPr>
      </w:pPr>
      <w:r>
        <w:rPr>
          <w:rFonts w:hint="eastAsia"/>
          <w:sz w:val="24"/>
        </w:rPr>
        <w:t>病例</w:t>
      </w:r>
      <w:r w:rsidR="008365FE">
        <w:rPr>
          <w:sz w:val="24"/>
        </w:rPr>
        <w:t>c</w:t>
      </w:r>
      <w:r w:rsidR="006711FD">
        <w:rPr>
          <w:sz w:val="24"/>
        </w:rPr>
        <w:t>hb03</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420E85">
            <w:r>
              <w:rPr>
                <w:rFonts w:hint="eastAsia"/>
              </w:rPr>
              <w:t>特征</w:t>
            </w:r>
          </w:p>
        </w:tc>
        <w:tc>
          <w:tcPr>
            <w:tcW w:w="2429" w:type="dxa"/>
            <w:gridSpan w:val="3"/>
          </w:tcPr>
          <w:p w14:paraId="68DAC4B7" w14:textId="77777777" w:rsidR="00260C42" w:rsidRDefault="00260C42" w:rsidP="00420E85">
            <w:pPr>
              <w:jc w:val="center"/>
            </w:pPr>
            <w:r>
              <w:t xml:space="preserve">ACC </w:t>
            </w:r>
          </w:p>
        </w:tc>
        <w:tc>
          <w:tcPr>
            <w:tcW w:w="2823" w:type="dxa"/>
            <w:gridSpan w:val="3"/>
          </w:tcPr>
          <w:p w14:paraId="2BB98A0E" w14:textId="77777777" w:rsidR="00260C42" w:rsidRDefault="00260C42" w:rsidP="00420E85">
            <w:pPr>
              <w:jc w:val="center"/>
            </w:pPr>
            <w:r>
              <w:rPr>
                <w:rFonts w:hint="eastAsia"/>
              </w:rPr>
              <w:t>S</w:t>
            </w:r>
            <w:r>
              <w:t>EN</w:t>
            </w:r>
          </w:p>
        </w:tc>
        <w:tc>
          <w:tcPr>
            <w:tcW w:w="2543" w:type="dxa"/>
            <w:gridSpan w:val="3"/>
          </w:tcPr>
          <w:p w14:paraId="07F2124E" w14:textId="77777777" w:rsidR="00260C42" w:rsidRDefault="00260C42" w:rsidP="00420E85">
            <w:pPr>
              <w:jc w:val="center"/>
            </w:pPr>
            <w:r>
              <w:rPr>
                <w:rFonts w:hint="eastAsia"/>
              </w:rPr>
              <w:t>S</w:t>
            </w:r>
            <w:r>
              <w:t>PE</w:t>
            </w:r>
          </w:p>
        </w:tc>
      </w:tr>
      <w:tr w:rsidR="00260C42" w14:paraId="2F1ACB71" w14:textId="77777777" w:rsidTr="009E1E30">
        <w:trPr>
          <w:jc w:val="center"/>
        </w:trPr>
        <w:tc>
          <w:tcPr>
            <w:tcW w:w="1414" w:type="dxa"/>
            <w:vMerge/>
          </w:tcPr>
          <w:p w14:paraId="768C79C8" w14:textId="77777777" w:rsidR="00260C42" w:rsidRDefault="00260C42" w:rsidP="00420E85"/>
        </w:tc>
        <w:tc>
          <w:tcPr>
            <w:tcW w:w="850" w:type="dxa"/>
          </w:tcPr>
          <w:p w14:paraId="0628D549" w14:textId="77777777" w:rsidR="00260C42" w:rsidRDefault="00260C42" w:rsidP="00420E85">
            <w:pPr>
              <w:jc w:val="center"/>
            </w:pPr>
            <w:r>
              <w:rPr>
                <w:rFonts w:hint="eastAsia"/>
              </w:rPr>
              <w:t>S</w:t>
            </w:r>
            <w:r>
              <w:t>VM</w:t>
            </w:r>
          </w:p>
        </w:tc>
        <w:tc>
          <w:tcPr>
            <w:tcW w:w="851" w:type="dxa"/>
          </w:tcPr>
          <w:p w14:paraId="678B0D16" w14:textId="77777777" w:rsidR="00260C42" w:rsidRDefault="00260C42" w:rsidP="00420E85">
            <w:pPr>
              <w:jc w:val="center"/>
            </w:pPr>
            <w:r>
              <w:t>KNN</w:t>
            </w:r>
          </w:p>
        </w:tc>
        <w:tc>
          <w:tcPr>
            <w:tcW w:w="728" w:type="dxa"/>
          </w:tcPr>
          <w:p w14:paraId="5C81EE57" w14:textId="77777777" w:rsidR="00260C42" w:rsidRDefault="00260C42" w:rsidP="00420E85">
            <w:pPr>
              <w:jc w:val="center"/>
            </w:pPr>
            <w:r>
              <w:rPr>
                <w:rFonts w:hint="eastAsia"/>
              </w:rPr>
              <w:t>D</w:t>
            </w:r>
            <w:r>
              <w:t>T</w:t>
            </w:r>
          </w:p>
        </w:tc>
        <w:tc>
          <w:tcPr>
            <w:tcW w:w="988" w:type="dxa"/>
          </w:tcPr>
          <w:p w14:paraId="7FA16847" w14:textId="77777777" w:rsidR="00260C42" w:rsidRDefault="00260C42" w:rsidP="00420E85">
            <w:pPr>
              <w:jc w:val="center"/>
            </w:pPr>
            <w:r>
              <w:rPr>
                <w:rFonts w:hint="eastAsia"/>
              </w:rPr>
              <w:t>S</w:t>
            </w:r>
            <w:r>
              <w:t>VM</w:t>
            </w:r>
          </w:p>
        </w:tc>
        <w:tc>
          <w:tcPr>
            <w:tcW w:w="988" w:type="dxa"/>
          </w:tcPr>
          <w:p w14:paraId="6E2A627A" w14:textId="77777777" w:rsidR="00260C42" w:rsidRDefault="00260C42" w:rsidP="00420E85">
            <w:pPr>
              <w:jc w:val="center"/>
            </w:pPr>
            <w:r>
              <w:rPr>
                <w:rFonts w:hint="eastAsia"/>
              </w:rPr>
              <w:t>K</w:t>
            </w:r>
            <w:r>
              <w:t>NN</w:t>
            </w:r>
          </w:p>
        </w:tc>
        <w:tc>
          <w:tcPr>
            <w:tcW w:w="847" w:type="dxa"/>
          </w:tcPr>
          <w:p w14:paraId="6B10D7BB" w14:textId="77777777" w:rsidR="00260C42" w:rsidRDefault="00260C42" w:rsidP="00420E85">
            <w:pPr>
              <w:jc w:val="center"/>
            </w:pPr>
            <w:r>
              <w:rPr>
                <w:rFonts w:hint="eastAsia"/>
              </w:rPr>
              <w:t>D</w:t>
            </w:r>
            <w:r>
              <w:t>T</w:t>
            </w:r>
          </w:p>
        </w:tc>
        <w:tc>
          <w:tcPr>
            <w:tcW w:w="848" w:type="dxa"/>
          </w:tcPr>
          <w:p w14:paraId="0031130E" w14:textId="77777777" w:rsidR="00260C42" w:rsidRDefault="00260C42" w:rsidP="00420E85">
            <w:pPr>
              <w:jc w:val="center"/>
            </w:pPr>
            <w:r w:rsidRPr="006D0841">
              <w:t>SVM</w:t>
            </w:r>
          </w:p>
        </w:tc>
        <w:tc>
          <w:tcPr>
            <w:tcW w:w="849" w:type="dxa"/>
          </w:tcPr>
          <w:p w14:paraId="75B4A5C6" w14:textId="77777777" w:rsidR="00260C42" w:rsidRDefault="00260C42" w:rsidP="00420E85">
            <w:pPr>
              <w:jc w:val="center"/>
            </w:pPr>
            <w:r w:rsidRPr="006D0841">
              <w:t>KNN</w:t>
            </w:r>
          </w:p>
        </w:tc>
        <w:tc>
          <w:tcPr>
            <w:tcW w:w="846" w:type="dxa"/>
          </w:tcPr>
          <w:p w14:paraId="2E4884C8" w14:textId="77777777" w:rsidR="00260C42" w:rsidRDefault="00260C42" w:rsidP="00420E85">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proofErr w:type="spellStart"/>
            <w:r>
              <w:t>ori</w:t>
            </w:r>
            <w:proofErr w:type="spellEnd"/>
            <w:r>
              <w:t xml:space="preserve">_ </w:t>
            </w:r>
            <w:proofErr w:type="spellStart"/>
            <w:r>
              <w:t>s</w:t>
            </w:r>
            <w:r>
              <w:rPr>
                <w:rFonts w:hint="eastAsia"/>
              </w:rPr>
              <w:t>ampen</w:t>
            </w:r>
            <w:proofErr w:type="spellEnd"/>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 xml:space="preserve">cd3_ </w:t>
            </w:r>
            <w:proofErr w:type="spellStart"/>
            <w:r>
              <w:t>s</w:t>
            </w:r>
            <w:r>
              <w:rPr>
                <w:rFonts w:hint="eastAsia"/>
              </w:rPr>
              <w:t>ampen</w:t>
            </w:r>
            <w:proofErr w:type="spellEnd"/>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6A8633A0" w14:textId="77777777" w:rsidR="009E1E30" w:rsidRDefault="009E1E30" w:rsidP="009E1E30">
            <w:pPr>
              <w:jc w:val="center"/>
            </w:pPr>
            <w:r>
              <w:rPr>
                <w:rFonts w:hint="eastAsia"/>
              </w:rPr>
              <w:t>融合</w:t>
            </w:r>
          </w:p>
          <w:p w14:paraId="39776BF9" w14:textId="77777777" w:rsidR="009E1E30" w:rsidRDefault="009E1E30" w:rsidP="009E1E30">
            <w:pPr>
              <w:jc w:val="center"/>
            </w:pPr>
            <w:r>
              <w:rPr>
                <w:rFonts w:hint="eastAsia"/>
              </w:rPr>
              <w:t>特征</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31D9A073" w14:textId="04ED1D91" w:rsidR="00E57732" w:rsidRDefault="00E57732" w:rsidP="00246013">
      <w:pPr>
        <w:rPr>
          <w:sz w:val="24"/>
        </w:rPr>
      </w:pPr>
    </w:p>
    <w:p w14:paraId="17940996" w14:textId="25408507" w:rsidR="00E57732" w:rsidRDefault="00E57732" w:rsidP="00246013">
      <w:pPr>
        <w:rPr>
          <w:sz w:val="24"/>
        </w:rPr>
      </w:pPr>
    </w:p>
    <w:p w14:paraId="373C2699" w14:textId="19A1993F" w:rsidR="00E57732" w:rsidRDefault="00E57732" w:rsidP="00246013">
      <w:pPr>
        <w:rPr>
          <w:sz w:val="24"/>
        </w:rPr>
      </w:pPr>
    </w:p>
    <w:p w14:paraId="6780BB4F" w14:textId="509EB318" w:rsidR="00E57732" w:rsidRDefault="00E57732" w:rsidP="00246013">
      <w:pPr>
        <w:rPr>
          <w:sz w:val="24"/>
        </w:rPr>
      </w:pPr>
    </w:p>
    <w:p w14:paraId="7349810C" w14:textId="65E8A7B0" w:rsidR="00E57732" w:rsidRDefault="00E57732" w:rsidP="00246013">
      <w:pPr>
        <w:rPr>
          <w:sz w:val="24"/>
        </w:rPr>
      </w:pPr>
    </w:p>
    <w:p w14:paraId="2975EE5E" w14:textId="2C46676A" w:rsidR="00E57732" w:rsidRDefault="00E57732" w:rsidP="00246013">
      <w:pPr>
        <w:rPr>
          <w:sz w:val="24"/>
        </w:rPr>
      </w:pPr>
    </w:p>
    <w:p w14:paraId="23FA0A20" w14:textId="77777777" w:rsidR="00E57732" w:rsidRDefault="00E57732" w:rsidP="00246013">
      <w:pPr>
        <w:rPr>
          <w:sz w:val="24"/>
        </w:rPr>
      </w:pPr>
    </w:p>
    <w:p w14:paraId="2CEAD11A" w14:textId="345C807D" w:rsidR="000E01E1" w:rsidRDefault="000E01E1" w:rsidP="00246013">
      <w:pPr>
        <w:rPr>
          <w:sz w:val="24"/>
        </w:rPr>
      </w:pPr>
    </w:p>
    <w:p w14:paraId="5BBA19BE" w14:textId="4B0C7204" w:rsidR="000E01E1" w:rsidRDefault="000E01E1" w:rsidP="00246013">
      <w:pPr>
        <w:rPr>
          <w:sz w:val="24"/>
        </w:rPr>
      </w:pPr>
    </w:p>
    <w:p w14:paraId="377EE217" w14:textId="446F330B" w:rsidR="000E01E1" w:rsidRDefault="000E01E1" w:rsidP="00246013">
      <w:pPr>
        <w:rPr>
          <w:sz w:val="24"/>
        </w:rPr>
      </w:pPr>
    </w:p>
    <w:p w14:paraId="7905FD8A" w14:textId="7A137473" w:rsidR="000E01E1" w:rsidRDefault="000E01E1" w:rsidP="00246013">
      <w:pPr>
        <w:rPr>
          <w:sz w:val="24"/>
        </w:rPr>
      </w:pPr>
    </w:p>
    <w:p w14:paraId="57675F4E" w14:textId="6CED3575" w:rsidR="000E01E1" w:rsidRDefault="000E01E1" w:rsidP="00246013">
      <w:pPr>
        <w:rPr>
          <w:sz w:val="24"/>
        </w:rPr>
      </w:pPr>
    </w:p>
    <w:p w14:paraId="6328B5B3" w14:textId="6F25EDFE" w:rsidR="000E01E1" w:rsidRDefault="000E01E1" w:rsidP="00246013">
      <w:pPr>
        <w:rPr>
          <w:sz w:val="24"/>
        </w:rPr>
      </w:pPr>
    </w:p>
    <w:p w14:paraId="1D282EF3" w14:textId="77777777" w:rsidR="000E01E1" w:rsidRPr="00A91DBC" w:rsidRDefault="000E01E1" w:rsidP="00246013">
      <w:pPr>
        <w:rPr>
          <w:sz w:val="24"/>
        </w:rPr>
      </w:pPr>
    </w:p>
    <w:p w14:paraId="6ACD7FD1" w14:textId="46FCD5B3" w:rsidR="008D000A" w:rsidRPr="00867AAE" w:rsidRDefault="008D000A" w:rsidP="00867AAE">
      <w:pPr>
        <w:pStyle w:val="12"/>
      </w:pPr>
      <w:bookmarkStart w:id="84" w:name="_Toc40221469"/>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84"/>
    </w:p>
    <w:p w14:paraId="59787C36" w14:textId="777C23F4" w:rsidR="00F96F93" w:rsidRDefault="00F96F93" w:rsidP="00867AAE">
      <w:pPr>
        <w:pStyle w:val="22"/>
      </w:pPr>
      <w:bookmarkStart w:id="85" w:name="_Toc40221470"/>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支持</w:t>
      </w:r>
      <w:r w:rsidR="00C06EE1">
        <w:rPr>
          <w:rFonts w:hint="eastAsia"/>
        </w:rPr>
        <w:t>集成学习理论介绍</w:t>
      </w:r>
      <w:bookmarkEnd w:id="85"/>
    </w:p>
    <w:p w14:paraId="707C37A8" w14:textId="68701726" w:rsidR="00737C3A" w:rsidRDefault="00737C3A" w:rsidP="00246013"/>
    <w:p w14:paraId="2F34F508" w14:textId="65A1CBC1" w:rsidR="00737C3A" w:rsidRDefault="00737C3A" w:rsidP="00246013"/>
    <w:p w14:paraId="0B128541" w14:textId="17B5B52E" w:rsidR="00737C3A" w:rsidRDefault="00737C3A" w:rsidP="00246013"/>
    <w:p w14:paraId="30F46361" w14:textId="33BB151D" w:rsidR="00737C3A" w:rsidRDefault="00737C3A" w:rsidP="00246013"/>
    <w:p w14:paraId="2B25D912" w14:textId="6DD52BE2" w:rsidR="00737C3A" w:rsidRDefault="00737C3A" w:rsidP="00246013"/>
    <w:p w14:paraId="2601701E" w14:textId="5732E454" w:rsidR="00737C3A" w:rsidRDefault="00737C3A" w:rsidP="00246013"/>
    <w:p w14:paraId="566E3CB6" w14:textId="7654B4B1" w:rsidR="00737C3A" w:rsidRDefault="00737C3A" w:rsidP="00246013"/>
    <w:p w14:paraId="2AA4EA81" w14:textId="45340203" w:rsidR="00737C3A" w:rsidRDefault="00737C3A" w:rsidP="00246013"/>
    <w:p w14:paraId="773DF937" w14:textId="77777777" w:rsidR="00737C3A" w:rsidRDefault="00737C3A" w:rsidP="00867AAE">
      <w:pPr>
        <w:pStyle w:val="22"/>
      </w:pPr>
    </w:p>
    <w:p w14:paraId="5B361DC3" w14:textId="226CD904" w:rsidR="00F96F93" w:rsidRDefault="00F96F93" w:rsidP="00867AAE">
      <w:pPr>
        <w:pStyle w:val="22"/>
        <w:rPr>
          <w:rFonts w:ascii="Times New Roman" w:hAnsi="Times New Roman" w:cs="Times New Roman"/>
        </w:rPr>
      </w:pPr>
      <w:bookmarkStart w:id="86" w:name="_Toc40221471"/>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87" w:name="_Hlk39932503"/>
      <w:r w:rsidR="00BF1998">
        <w:rPr>
          <w:rFonts w:hint="eastAsia"/>
        </w:rPr>
        <w:t>集成学习</w:t>
      </w:r>
      <w:r w:rsidR="00BF1998" w:rsidRPr="00BF1998">
        <w:rPr>
          <w:rFonts w:ascii="Times New Roman" w:hAnsi="Times New Roman" w:cs="Times New Roman"/>
        </w:rPr>
        <w:t>1</w:t>
      </w:r>
      <w:bookmarkEnd w:id="86"/>
      <w:bookmarkEnd w:id="87"/>
    </w:p>
    <w:p w14:paraId="44CE2E5E" w14:textId="7B5BD6E8" w:rsidR="00737C3A" w:rsidRDefault="00737C3A" w:rsidP="00867AAE">
      <w:pPr>
        <w:pStyle w:val="22"/>
        <w:rPr>
          <w:rFonts w:ascii="Times New Roman" w:hAnsi="Times New Roman" w:cs="Times New Roman"/>
        </w:rPr>
      </w:pPr>
    </w:p>
    <w:p w14:paraId="0D506B43" w14:textId="1AEC859A" w:rsidR="00737C3A" w:rsidRDefault="00737C3A" w:rsidP="00246013"/>
    <w:p w14:paraId="7ECE1BDD" w14:textId="1C027F0A" w:rsidR="00737C3A" w:rsidRDefault="00737C3A" w:rsidP="00246013"/>
    <w:p w14:paraId="26D065D8" w14:textId="593294BA" w:rsidR="00737C3A" w:rsidRDefault="00737C3A" w:rsidP="00246013"/>
    <w:p w14:paraId="04808B0D" w14:textId="7075BB8D" w:rsidR="00737C3A" w:rsidRDefault="00737C3A" w:rsidP="00246013"/>
    <w:p w14:paraId="6FA90D93" w14:textId="301C17C9" w:rsidR="00737C3A" w:rsidRDefault="00737C3A" w:rsidP="00246013"/>
    <w:p w14:paraId="40C954C2" w14:textId="79878154" w:rsidR="00737C3A" w:rsidRDefault="00737C3A" w:rsidP="00246013"/>
    <w:p w14:paraId="5E7961BC" w14:textId="68577791" w:rsidR="00737C3A" w:rsidRDefault="00737C3A" w:rsidP="00246013"/>
    <w:p w14:paraId="7E92F74C" w14:textId="1243A4B9" w:rsidR="00737C3A" w:rsidRDefault="00737C3A" w:rsidP="00246013"/>
    <w:p w14:paraId="4812F84A" w14:textId="69EEE04E" w:rsidR="00737C3A" w:rsidRDefault="00737C3A" w:rsidP="00246013"/>
    <w:p w14:paraId="0C200D3F" w14:textId="28599560" w:rsidR="00737C3A" w:rsidRDefault="00737C3A" w:rsidP="00246013"/>
    <w:p w14:paraId="0FC45121" w14:textId="35FA662F" w:rsidR="00737C3A" w:rsidRDefault="00737C3A" w:rsidP="00246013"/>
    <w:p w14:paraId="622EFBFA" w14:textId="2CCEB2B5" w:rsidR="00737C3A" w:rsidRDefault="00737C3A" w:rsidP="00246013"/>
    <w:p w14:paraId="10AA9163" w14:textId="77777777" w:rsidR="00737C3A" w:rsidRDefault="00737C3A" w:rsidP="00246013"/>
    <w:p w14:paraId="4620A6D8" w14:textId="2B8BB286" w:rsidR="00F96F93" w:rsidRDefault="00F96F93" w:rsidP="00867AAE">
      <w:pPr>
        <w:pStyle w:val="22"/>
      </w:pPr>
      <w:bookmarkStart w:id="88" w:name="_Toc40221472"/>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3</w:t>
      </w:r>
      <w:r w:rsidRPr="00B46023">
        <w:t>节</w:t>
      </w:r>
      <w:r w:rsidRPr="00B46023">
        <w:t xml:space="preserve">  </w:t>
      </w:r>
      <w:r w:rsidR="00BF1998">
        <w:rPr>
          <w:rFonts w:hint="eastAsia"/>
        </w:rPr>
        <w:t>集成学习</w:t>
      </w:r>
      <w:r w:rsidR="00BF1998">
        <w:rPr>
          <w:rFonts w:ascii="Times New Roman" w:hAnsi="Times New Roman" w:cs="Times New Roman" w:hint="eastAsia"/>
        </w:rPr>
        <w:t>2</w:t>
      </w:r>
      <w:bookmarkEnd w:id="88"/>
    </w:p>
    <w:p w14:paraId="40578F1C" w14:textId="7A19EDA0" w:rsidR="00916FB5" w:rsidRPr="00F96F93" w:rsidRDefault="00916FB5" w:rsidP="00916FB5"/>
    <w:p w14:paraId="4FBE05C4" w14:textId="77777777" w:rsidR="00916FB5" w:rsidRPr="00916FB5" w:rsidRDefault="00916FB5" w:rsidP="00916FB5"/>
    <w:p w14:paraId="5157A473" w14:textId="2A4CBE26" w:rsidR="00134373" w:rsidRPr="006E259F" w:rsidRDefault="00134373" w:rsidP="00246013"/>
    <w:p w14:paraId="5D2780A2" w14:textId="4F7EB5F8" w:rsidR="00134373" w:rsidRDefault="00134373" w:rsidP="00246013"/>
    <w:p w14:paraId="4B17D33E" w14:textId="6C0FDDCB" w:rsidR="00134373" w:rsidRDefault="00134373" w:rsidP="00246013"/>
    <w:p w14:paraId="37BCA0A5" w14:textId="5A6BA2FF" w:rsidR="00134373" w:rsidRDefault="00134373" w:rsidP="00246013"/>
    <w:p w14:paraId="6E58EE4B" w14:textId="64BAB565" w:rsidR="00134373" w:rsidRDefault="00134373" w:rsidP="00246013"/>
    <w:p w14:paraId="69CDD129" w14:textId="77777777" w:rsidR="00134373" w:rsidRDefault="00134373" w:rsidP="00246013"/>
    <w:p w14:paraId="717D4DBF" w14:textId="77777777" w:rsidR="005F7F15" w:rsidRPr="00CB4436" w:rsidRDefault="005F7F15" w:rsidP="00867AAE">
      <w:pPr>
        <w:pStyle w:val="12"/>
      </w:pPr>
      <w:bookmarkStart w:id="89" w:name="_Toc40221473"/>
      <w:r w:rsidRPr="00CB4436">
        <w:t>结</w:t>
      </w:r>
      <w:r w:rsidR="00C553F9" w:rsidRPr="00CB4436">
        <w:t xml:space="preserve"> </w:t>
      </w:r>
      <w:r w:rsidR="005177B4" w:rsidRPr="00CB4436">
        <w:t xml:space="preserve"> </w:t>
      </w:r>
      <w:r w:rsidRPr="00CB4436">
        <w:t>论</w:t>
      </w:r>
      <w:bookmarkEnd w:id="89"/>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90" w:name="_Toc40221474"/>
      <w:r w:rsidRPr="003A4F45">
        <w:lastRenderedPageBreak/>
        <w:t>参考文献</w:t>
      </w:r>
      <w:bookmarkEnd w:id="90"/>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91" w:name="_Ref40023608"/>
      <w:proofErr w:type="gramStart"/>
      <w:r w:rsidRPr="00BC6D7E">
        <w:rPr>
          <w:rFonts w:hint="eastAsia"/>
          <w:sz w:val="24"/>
        </w:rPr>
        <w:t>唐颖莹</w:t>
      </w:r>
      <w:proofErr w:type="gramEnd"/>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91"/>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proofErr w:type="gramStart"/>
      <w:r w:rsidRPr="00B46023">
        <w:rPr>
          <w:sz w:val="24"/>
        </w:rPr>
        <w:t>耿孝正</w:t>
      </w:r>
      <w:proofErr w:type="gramEnd"/>
      <w:r w:rsidRPr="00B46023">
        <w:rPr>
          <w:sz w:val="24"/>
        </w:rPr>
        <w:t>，张沛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w:t>
      </w:r>
      <w:proofErr w:type="spellStart"/>
      <w:r w:rsidR="00D12385" w:rsidRPr="00B46023">
        <w:rPr>
          <w:sz w:val="24"/>
        </w:rPr>
        <w:t>Shaofan</w:t>
      </w:r>
      <w:proofErr w:type="spellEnd"/>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proofErr w:type="spellStart"/>
      <w:r w:rsidR="00D12385" w:rsidRPr="00B46023">
        <w:rPr>
          <w:sz w:val="24"/>
        </w:rPr>
        <w:t>ApplMech</w:t>
      </w:r>
      <w:proofErr w:type="spellEnd"/>
      <w:r w:rsidR="00D12385" w:rsidRPr="00B46023">
        <w:rPr>
          <w:sz w:val="24"/>
        </w:rPr>
        <w:t xml:space="preserve">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w:t>
      </w:r>
      <w:proofErr w:type="gramStart"/>
      <w:r w:rsidRPr="00B46023">
        <w:rPr>
          <w:sz w:val="24"/>
        </w:rPr>
        <w:t>捏合盘</w:t>
      </w:r>
      <w:proofErr w:type="gramEnd"/>
      <w:r w:rsidRPr="00B46023">
        <w:rPr>
          <w:sz w:val="24"/>
        </w:rPr>
        <w:t>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w:t>
      </w:r>
      <w:proofErr w:type="spellStart"/>
      <w:r w:rsidRPr="00B46023">
        <w:rPr>
          <w:sz w:val="24"/>
        </w:rPr>
        <w:t>Zloczower</w:t>
      </w:r>
      <w:proofErr w:type="spellEnd"/>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proofErr w:type="spellStart"/>
      <w:r w:rsidRPr="00B46023">
        <w:rPr>
          <w:sz w:val="24"/>
        </w:rPr>
        <w:t>Shaffiq</w:t>
      </w:r>
      <w:proofErr w:type="spellEnd"/>
      <w:r w:rsidRPr="00B46023">
        <w:rPr>
          <w:sz w:val="24"/>
        </w:rPr>
        <w:t xml:space="preserve">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proofErr w:type="spellStart"/>
      <w:r w:rsidRPr="00B46023">
        <w:rPr>
          <w:sz w:val="24"/>
        </w:rPr>
        <w:t>Hfwmak</w:t>
      </w:r>
      <w:proofErr w:type="spellEnd"/>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 xml:space="preserve">Chen </w:t>
      </w:r>
      <w:proofErr w:type="spellStart"/>
      <w:r w:rsidRPr="00B46023">
        <w:rPr>
          <w:sz w:val="24"/>
        </w:rPr>
        <w:t>Ziyun</w:t>
      </w:r>
      <w:proofErr w:type="spellEnd"/>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proofErr w:type="spellStart"/>
      <w:r w:rsidRPr="00B46023">
        <w:rPr>
          <w:sz w:val="24"/>
        </w:rPr>
        <w:t>Goffart</w:t>
      </w:r>
      <w:proofErr w:type="spellEnd"/>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proofErr w:type="spellStart"/>
      <w:r w:rsidRPr="00B46023">
        <w:rPr>
          <w:sz w:val="24"/>
        </w:rPr>
        <w:t>Hoogstraten</w:t>
      </w:r>
      <w:proofErr w:type="spellEnd"/>
      <w:r w:rsidRPr="00B46023">
        <w:rPr>
          <w:sz w:val="24"/>
        </w:rPr>
        <w:t>,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proofErr w:type="spellStart"/>
      <w:r w:rsidR="00654F1F" w:rsidRPr="00B46023">
        <w:rPr>
          <w:sz w:val="24"/>
        </w:rPr>
        <w:t>Yasuya</w:t>
      </w:r>
      <w:proofErr w:type="spellEnd"/>
      <w:r w:rsidR="00654F1F" w:rsidRPr="00B46023">
        <w:rPr>
          <w:sz w:val="24"/>
        </w:rPr>
        <w:t xml:space="preserve"> Nakayama</w:t>
      </w:r>
      <w:r w:rsidR="00654F1F" w:rsidRPr="00B46023">
        <w:rPr>
          <w:sz w:val="24"/>
        </w:rPr>
        <w:t>，</w:t>
      </w:r>
      <w:proofErr w:type="spellStart"/>
      <w:r w:rsidR="00654F1F" w:rsidRPr="00B46023">
        <w:rPr>
          <w:sz w:val="24"/>
        </w:rPr>
        <w:t>EijiTakeda</w:t>
      </w:r>
      <w:proofErr w:type="spellEnd"/>
      <w:r w:rsidR="00654F1F" w:rsidRPr="00B46023">
        <w:rPr>
          <w:sz w:val="24"/>
        </w:rPr>
        <w:t>，</w:t>
      </w:r>
      <w:proofErr w:type="spellStart"/>
      <w:r w:rsidR="00654F1F" w:rsidRPr="00B46023">
        <w:rPr>
          <w:sz w:val="24"/>
        </w:rPr>
        <w:t>TakashiShigeishi</w:t>
      </w:r>
      <w:proofErr w:type="spellEnd"/>
      <w:r w:rsidR="00654F1F" w:rsidRPr="00B46023">
        <w:rPr>
          <w:sz w:val="24"/>
        </w:rPr>
        <w:t>，</w:t>
      </w:r>
      <w:proofErr w:type="spellStart"/>
      <w:r w:rsidR="00654F1F" w:rsidRPr="00B46023">
        <w:rPr>
          <w:sz w:val="24"/>
        </w:rPr>
        <w:t>HidekiTomiyama</w:t>
      </w:r>
      <w:proofErr w:type="spellEnd"/>
      <w:r w:rsidR="00654F1F" w:rsidRPr="00B46023">
        <w:rPr>
          <w:sz w:val="24"/>
        </w:rPr>
        <w:t>，</w:t>
      </w:r>
      <w:proofErr w:type="spellStart"/>
      <w:r w:rsidRPr="00B46023">
        <w:rPr>
          <w:sz w:val="24"/>
        </w:rPr>
        <w:t>Toshihisa</w:t>
      </w:r>
      <w:proofErr w:type="spellEnd"/>
      <w:r w:rsidRPr="00B46023">
        <w:rPr>
          <w:sz w:val="24"/>
        </w:rPr>
        <w:t xml:space="preserve"> </w:t>
      </w:r>
      <w:proofErr w:type="spellStart"/>
      <w:r w:rsidRPr="00B46023">
        <w:rPr>
          <w:sz w:val="24"/>
        </w:rPr>
        <w:lastRenderedPageBreak/>
        <w:t>Kajiwara</w:t>
      </w:r>
      <w:proofErr w:type="spellEnd"/>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proofErr w:type="spellStart"/>
      <w:r w:rsidRPr="00B46023">
        <w:rPr>
          <w:sz w:val="24"/>
        </w:rPr>
        <w:t>Ichi</w:t>
      </w:r>
      <w:proofErr w:type="spellEnd"/>
      <w:r w:rsidRPr="00B46023">
        <w:rPr>
          <w:sz w:val="24"/>
        </w:rPr>
        <w:t xml:space="preserve"> </w:t>
      </w:r>
      <w:proofErr w:type="spellStart"/>
      <w:r w:rsidRPr="00B46023">
        <w:rPr>
          <w:sz w:val="24"/>
        </w:rPr>
        <w:t>Kihara</w:t>
      </w:r>
      <w:proofErr w:type="spellEnd"/>
      <w:r w:rsidRPr="00B46023">
        <w:rPr>
          <w:sz w:val="24"/>
        </w:rPr>
        <w:t>，</w:t>
      </w:r>
      <w:proofErr w:type="spellStart"/>
      <w:r w:rsidRPr="00B46023">
        <w:rPr>
          <w:sz w:val="24"/>
        </w:rPr>
        <w:t>Kazumori</w:t>
      </w:r>
      <w:proofErr w:type="spellEnd"/>
      <w:r w:rsidRPr="00B46023">
        <w:rPr>
          <w:sz w:val="24"/>
        </w:rPr>
        <w:t xml:space="preserve"> </w:t>
      </w:r>
      <w:proofErr w:type="spellStart"/>
      <w:r w:rsidRPr="00B46023">
        <w:rPr>
          <w:sz w:val="24"/>
        </w:rPr>
        <w:t>Funatsu</w:t>
      </w:r>
      <w:proofErr w:type="spellEnd"/>
      <w:r w:rsidRPr="00B46023">
        <w:rPr>
          <w:sz w:val="24"/>
        </w:rPr>
        <w:t>．</w:t>
      </w:r>
      <w:r w:rsidRPr="00B46023">
        <w:rPr>
          <w:sz w:val="24"/>
        </w:rPr>
        <w:t xml:space="preserve">3-D numerical simulations of </w:t>
      </w:r>
      <w:proofErr w:type="spellStart"/>
      <w:r w:rsidRPr="00B46023">
        <w:rPr>
          <w:sz w:val="24"/>
        </w:rPr>
        <w:t>nonisothermal</w:t>
      </w:r>
      <w:proofErr w:type="spellEnd"/>
      <w:r w:rsidRPr="00B46023">
        <w:rPr>
          <w:sz w:val="24"/>
        </w:rPr>
        <w:t xml:space="preserve">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proofErr w:type="spellStart"/>
      <w:r w:rsidRPr="00B46023">
        <w:rPr>
          <w:sz w:val="24"/>
        </w:rPr>
        <w:t>Hrymak</w:t>
      </w:r>
      <w:proofErr w:type="spellEnd"/>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proofErr w:type="spellStart"/>
      <w:r w:rsidRPr="00B46023">
        <w:rPr>
          <w:sz w:val="24"/>
        </w:rPr>
        <w:t>Katsuki</w:t>
      </w:r>
      <w:proofErr w:type="spellEnd"/>
      <w:r w:rsidRPr="00B46023">
        <w:rPr>
          <w:sz w:val="24"/>
        </w:rPr>
        <w:t>，</w:t>
      </w:r>
      <w:r w:rsidRPr="00B46023">
        <w:rPr>
          <w:sz w:val="24"/>
        </w:rPr>
        <w:t>Shingo</w:t>
      </w:r>
      <w:r w:rsidRPr="00B46023">
        <w:rPr>
          <w:sz w:val="24"/>
        </w:rPr>
        <w:t>，</w:t>
      </w:r>
      <w:r w:rsidRPr="00B46023">
        <w:rPr>
          <w:sz w:val="24"/>
        </w:rPr>
        <w:t>Miyazaki</w:t>
      </w:r>
      <w:r w:rsidRPr="00B46023">
        <w:rPr>
          <w:sz w:val="24"/>
        </w:rPr>
        <w:t>，</w:t>
      </w:r>
      <w:proofErr w:type="spellStart"/>
      <w:r w:rsidRPr="00B46023">
        <w:rPr>
          <w:sz w:val="24"/>
        </w:rPr>
        <w:t>Masam</w:t>
      </w:r>
      <w:proofErr w:type="spellEnd"/>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92" w:name="_Toc40221475"/>
      <w:r w:rsidRPr="00B46023">
        <w:lastRenderedPageBreak/>
        <w:t>致</w:t>
      </w:r>
      <w:r w:rsidR="00C553F9" w:rsidRPr="00B46023">
        <w:t xml:space="preserve"> </w:t>
      </w:r>
      <w:r w:rsidR="005177B4" w:rsidRPr="00B46023">
        <w:t xml:space="preserve"> </w:t>
      </w:r>
      <w:r w:rsidRPr="00B46023">
        <w:t>谢</w:t>
      </w:r>
      <w:bookmarkEnd w:id="92"/>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17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陈 帅华" w:date="2020-05-12T17:41:00Z" w:initials="陈">
    <w:p w14:paraId="50A336A1" w14:textId="5DEEA8A5" w:rsidR="00984032" w:rsidRDefault="00984032">
      <w:pPr>
        <w:pStyle w:val="af2"/>
      </w:pPr>
      <w:r>
        <w:rPr>
          <w:rStyle w:val="af1"/>
        </w:rPr>
        <w:annotationRef/>
      </w:r>
      <w:r>
        <w:rPr>
          <w:rFonts w:hint="eastAsia"/>
        </w:rPr>
        <w:t>在写国内外研究现状的时候记得改</w:t>
      </w:r>
    </w:p>
  </w:comment>
  <w:comment w:id="66" w:author="陈 帅华" w:date="2020-05-12T21:13:00Z" w:initials="陈">
    <w:p w14:paraId="01047285" w14:textId="77777777" w:rsidR="00984032" w:rsidRDefault="00984032" w:rsidP="00CE5E2D">
      <w:pPr>
        <w:pStyle w:val="af2"/>
      </w:pPr>
      <w:r>
        <w:rPr>
          <w:rStyle w:val="af1"/>
        </w:rPr>
        <w:annotationRef/>
      </w:r>
      <w:r>
        <w:rPr>
          <w:rFonts w:hint="eastAsia"/>
        </w:rPr>
        <w:t>此处更改为文献</w:t>
      </w:r>
    </w:p>
  </w:comment>
  <w:comment w:id="69" w:author="陈 帅华" w:date="2020-05-13T00:02:00Z" w:initials="陈">
    <w:p w14:paraId="1ED40FE0" w14:textId="1AC4EAC9" w:rsidR="00984032" w:rsidRDefault="00984032">
      <w:pPr>
        <w:pStyle w:val="af2"/>
      </w:pPr>
      <w:r>
        <w:rPr>
          <w:rStyle w:val="af1"/>
        </w:rPr>
        <w:annotationRef/>
      </w:r>
      <w:r>
        <w:rPr>
          <w:rFonts w:hint="eastAsia"/>
        </w:rPr>
        <w:t>文献引用</w:t>
      </w:r>
    </w:p>
  </w:comment>
  <w:comment w:id="81" w:author="陈 帅华" w:date="2020-05-13T22:52:00Z" w:initials="陈">
    <w:p w14:paraId="15BFBBF2" w14:textId="056B098D" w:rsidR="00984032" w:rsidRDefault="00984032">
      <w:pPr>
        <w:pStyle w:val="af2"/>
      </w:pPr>
      <w:r>
        <w:rPr>
          <w:rStyle w:val="af1"/>
        </w:rPr>
        <w:annotationRef/>
      </w:r>
      <w:r>
        <w:rPr>
          <w:rFonts w:hint="eastAsia"/>
        </w:rPr>
        <w:t>此处要着重降重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Ex w15:paraId="15BFB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Extensible w16cex:durableId="2266F896" w16cex:dateUtc="2020-05-13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Id w16cid:paraId="15BFBBF2" w16cid:durableId="2266F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1E884" w14:textId="77777777" w:rsidR="002C1263" w:rsidRDefault="002C1263">
      <w:r>
        <w:separator/>
      </w:r>
    </w:p>
  </w:endnote>
  <w:endnote w:type="continuationSeparator" w:id="0">
    <w:p w14:paraId="003BA94B" w14:textId="77777777" w:rsidR="002C1263" w:rsidRDefault="002C1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984032" w:rsidRDefault="00984032">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984032" w:rsidRPr="00452250" w:rsidRDefault="00984032"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EndPr/>
    <w:sdtContent>
      <w:p w14:paraId="595B9219" w14:textId="1C765B5E" w:rsidR="00984032" w:rsidRDefault="00984032">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984032" w:rsidRPr="00452250" w:rsidRDefault="00984032"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EndPr/>
    <w:sdtContent>
      <w:p w14:paraId="07CC4AF3" w14:textId="77777777" w:rsidR="00984032" w:rsidRDefault="00984032">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984032" w:rsidRPr="00452250" w:rsidRDefault="00984032"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0B7F2" w14:textId="77777777" w:rsidR="002C1263" w:rsidRDefault="002C1263">
      <w:r>
        <w:separator/>
      </w:r>
    </w:p>
  </w:footnote>
  <w:footnote w:type="continuationSeparator" w:id="0">
    <w:p w14:paraId="416F5601" w14:textId="77777777" w:rsidR="002C1263" w:rsidRDefault="002C1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6F54D7F"/>
    <w:multiLevelType w:val="singleLevel"/>
    <w:tmpl w:val="00000000"/>
    <w:lvl w:ilvl="0">
      <w:start w:val="1"/>
      <w:numFmt w:val="decimal"/>
      <w:suff w:val="nothing"/>
      <w:lvlText w:val="（%1）"/>
      <w:lvlJc w:val="left"/>
    </w:lvl>
  </w:abstractNum>
  <w:abstractNum w:abstractNumId="11"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
  </w:num>
  <w:num w:numId="4">
    <w:abstractNumId w:val="0"/>
  </w:num>
  <w:num w:numId="5">
    <w:abstractNumId w:val="4"/>
  </w:num>
  <w:num w:numId="6">
    <w:abstractNumId w:val="3"/>
  </w:num>
  <w:num w:numId="7">
    <w:abstractNumId w:val="5"/>
  </w:num>
  <w:num w:numId="8">
    <w:abstractNumId w:val="7"/>
  </w:num>
  <w:num w:numId="9">
    <w:abstractNumId w:val="18"/>
  </w:num>
  <w:num w:numId="10">
    <w:abstractNumId w:val="16"/>
  </w:num>
  <w:num w:numId="11">
    <w:abstractNumId w:val="11"/>
  </w:num>
  <w:num w:numId="12">
    <w:abstractNumId w:val="15"/>
  </w:num>
  <w:num w:numId="13">
    <w:abstractNumId w:val="9"/>
  </w:num>
  <w:num w:numId="14">
    <w:abstractNumId w:val="12"/>
  </w:num>
  <w:num w:numId="15">
    <w:abstractNumId w:val="14"/>
  </w:num>
  <w:num w:numId="16">
    <w:abstractNumId w:val="20"/>
  </w:num>
  <w:num w:numId="17">
    <w:abstractNumId w:val="13"/>
  </w:num>
  <w:num w:numId="18">
    <w:abstractNumId w:val="6"/>
  </w:num>
  <w:num w:numId="19">
    <w:abstractNumId w:val="19"/>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F5E"/>
    <w:rsid w:val="00001288"/>
    <w:rsid w:val="00002431"/>
    <w:rsid w:val="00003FEB"/>
    <w:rsid w:val="00004F0C"/>
    <w:rsid w:val="000053A3"/>
    <w:rsid w:val="00005769"/>
    <w:rsid w:val="00005837"/>
    <w:rsid w:val="00005F90"/>
    <w:rsid w:val="000066F2"/>
    <w:rsid w:val="00006926"/>
    <w:rsid w:val="00006E84"/>
    <w:rsid w:val="0000759E"/>
    <w:rsid w:val="00007CAF"/>
    <w:rsid w:val="00010084"/>
    <w:rsid w:val="00010DED"/>
    <w:rsid w:val="00011B01"/>
    <w:rsid w:val="00012028"/>
    <w:rsid w:val="000138A6"/>
    <w:rsid w:val="00013D4A"/>
    <w:rsid w:val="00013EFB"/>
    <w:rsid w:val="00014442"/>
    <w:rsid w:val="000148B0"/>
    <w:rsid w:val="00016564"/>
    <w:rsid w:val="000201B7"/>
    <w:rsid w:val="00020409"/>
    <w:rsid w:val="00020DD5"/>
    <w:rsid w:val="000212AA"/>
    <w:rsid w:val="000246B4"/>
    <w:rsid w:val="0002522B"/>
    <w:rsid w:val="000258E7"/>
    <w:rsid w:val="00025D85"/>
    <w:rsid w:val="0003056D"/>
    <w:rsid w:val="000314FB"/>
    <w:rsid w:val="00031C79"/>
    <w:rsid w:val="00032305"/>
    <w:rsid w:val="00032596"/>
    <w:rsid w:val="00032A39"/>
    <w:rsid w:val="000335C9"/>
    <w:rsid w:val="0003482A"/>
    <w:rsid w:val="00034F31"/>
    <w:rsid w:val="00035030"/>
    <w:rsid w:val="00035769"/>
    <w:rsid w:val="00036862"/>
    <w:rsid w:val="00036CE2"/>
    <w:rsid w:val="000375F7"/>
    <w:rsid w:val="00040600"/>
    <w:rsid w:val="00040677"/>
    <w:rsid w:val="000407B2"/>
    <w:rsid w:val="00041F4B"/>
    <w:rsid w:val="0004212A"/>
    <w:rsid w:val="00042642"/>
    <w:rsid w:val="000443E2"/>
    <w:rsid w:val="000449A1"/>
    <w:rsid w:val="00045ADB"/>
    <w:rsid w:val="000464E2"/>
    <w:rsid w:val="0004696D"/>
    <w:rsid w:val="00046BF4"/>
    <w:rsid w:val="000470A1"/>
    <w:rsid w:val="000471C5"/>
    <w:rsid w:val="000472B5"/>
    <w:rsid w:val="000478B0"/>
    <w:rsid w:val="00047DC4"/>
    <w:rsid w:val="0005002A"/>
    <w:rsid w:val="000503C2"/>
    <w:rsid w:val="00050528"/>
    <w:rsid w:val="00050AC0"/>
    <w:rsid w:val="0005116C"/>
    <w:rsid w:val="00051C25"/>
    <w:rsid w:val="00051F0A"/>
    <w:rsid w:val="00051FAB"/>
    <w:rsid w:val="000521AF"/>
    <w:rsid w:val="00053E25"/>
    <w:rsid w:val="00053E33"/>
    <w:rsid w:val="00054752"/>
    <w:rsid w:val="00054786"/>
    <w:rsid w:val="00054F13"/>
    <w:rsid w:val="00055C59"/>
    <w:rsid w:val="00055E40"/>
    <w:rsid w:val="00056254"/>
    <w:rsid w:val="000568E9"/>
    <w:rsid w:val="000576C0"/>
    <w:rsid w:val="00057B20"/>
    <w:rsid w:val="00057B57"/>
    <w:rsid w:val="00060448"/>
    <w:rsid w:val="0006053A"/>
    <w:rsid w:val="00060D5D"/>
    <w:rsid w:val="00061277"/>
    <w:rsid w:val="000617ED"/>
    <w:rsid w:val="00061F69"/>
    <w:rsid w:val="00062C2A"/>
    <w:rsid w:val="00062D1F"/>
    <w:rsid w:val="00063277"/>
    <w:rsid w:val="000638F7"/>
    <w:rsid w:val="00063E72"/>
    <w:rsid w:val="000642BE"/>
    <w:rsid w:val="00064449"/>
    <w:rsid w:val="0006572D"/>
    <w:rsid w:val="00065873"/>
    <w:rsid w:val="00065921"/>
    <w:rsid w:val="00065A56"/>
    <w:rsid w:val="0006649C"/>
    <w:rsid w:val="00066EE1"/>
    <w:rsid w:val="00071250"/>
    <w:rsid w:val="00071790"/>
    <w:rsid w:val="000722D2"/>
    <w:rsid w:val="00072468"/>
    <w:rsid w:val="000725D5"/>
    <w:rsid w:val="00073833"/>
    <w:rsid w:val="00074077"/>
    <w:rsid w:val="00074176"/>
    <w:rsid w:val="00074DBA"/>
    <w:rsid w:val="000756C8"/>
    <w:rsid w:val="00075CF1"/>
    <w:rsid w:val="000772C7"/>
    <w:rsid w:val="0007746B"/>
    <w:rsid w:val="00077949"/>
    <w:rsid w:val="00077F4F"/>
    <w:rsid w:val="00080032"/>
    <w:rsid w:val="000803B5"/>
    <w:rsid w:val="00080C03"/>
    <w:rsid w:val="00080F3A"/>
    <w:rsid w:val="000811BB"/>
    <w:rsid w:val="000812B4"/>
    <w:rsid w:val="000815FC"/>
    <w:rsid w:val="00081829"/>
    <w:rsid w:val="00083044"/>
    <w:rsid w:val="00083177"/>
    <w:rsid w:val="000831FA"/>
    <w:rsid w:val="000835AC"/>
    <w:rsid w:val="0008419C"/>
    <w:rsid w:val="0008465B"/>
    <w:rsid w:val="00084B36"/>
    <w:rsid w:val="00085A62"/>
    <w:rsid w:val="00085F7C"/>
    <w:rsid w:val="00086CDD"/>
    <w:rsid w:val="00086F85"/>
    <w:rsid w:val="000870F2"/>
    <w:rsid w:val="00087113"/>
    <w:rsid w:val="00087AAE"/>
    <w:rsid w:val="00087DB5"/>
    <w:rsid w:val="00090004"/>
    <w:rsid w:val="0009006B"/>
    <w:rsid w:val="000906E2"/>
    <w:rsid w:val="00090771"/>
    <w:rsid w:val="00090971"/>
    <w:rsid w:val="00090FD7"/>
    <w:rsid w:val="000910D9"/>
    <w:rsid w:val="000919A3"/>
    <w:rsid w:val="00091EAA"/>
    <w:rsid w:val="000920A6"/>
    <w:rsid w:val="000922BB"/>
    <w:rsid w:val="000931CA"/>
    <w:rsid w:val="0009381E"/>
    <w:rsid w:val="00094F1E"/>
    <w:rsid w:val="00095681"/>
    <w:rsid w:val="00095721"/>
    <w:rsid w:val="00095776"/>
    <w:rsid w:val="0009586F"/>
    <w:rsid w:val="0009591A"/>
    <w:rsid w:val="00096997"/>
    <w:rsid w:val="00096B6C"/>
    <w:rsid w:val="00096DD1"/>
    <w:rsid w:val="000970EB"/>
    <w:rsid w:val="00097470"/>
    <w:rsid w:val="00097FDB"/>
    <w:rsid w:val="000A025D"/>
    <w:rsid w:val="000A0309"/>
    <w:rsid w:val="000A0E3F"/>
    <w:rsid w:val="000A14AC"/>
    <w:rsid w:val="000A16E1"/>
    <w:rsid w:val="000A18EB"/>
    <w:rsid w:val="000A1DF2"/>
    <w:rsid w:val="000A1F65"/>
    <w:rsid w:val="000A2430"/>
    <w:rsid w:val="000A2A0B"/>
    <w:rsid w:val="000A328E"/>
    <w:rsid w:val="000A381E"/>
    <w:rsid w:val="000A3856"/>
    <w:rsid w:val="000A3E68"/>
    <w:rsid w:val="000A4022"/>
    <w:rsid w:val="000A5CDA"/>
    <w:rsid w:val="000A6CA0"/>
    <w:rsid w:val="000B0836"/>
    <w:rsid w:val="000B0BDA"/>
    <w:rsid w:val="000B1945"/>
    <w:rsid w:val="000B275A"/>
    <w:rsid w:val="000B2FD3"/>
    <w:rsid w:val="000B3220"/>
    <w:rsid w:val="000B3505"/>
    <w:rsid w:val="000B3A9D"/>
    <w:rsid w:val="000B4A7E"/>
    <w:rsid w:val="000B4F30"/>
    <w:rsid w:val="000B4F45"/>
    <w:rsid w:val="000B5326"/>
    <w:rsid w:val="000B5CDC"/>
    <w:rsid w:val="000B5F7B"/>
    <w:rsid w:val="000B63DA"/>
    <w:rsid w:val="000C09EC"/>
    <w:rsid w:val="000C18A8"/>
    <w:rsid w:val="000C24B0"/>
    <w:rsid w:val="000C30A5"/>
    <w:rsid w:val="000C4CD3"/>
    <w:rsid w:val="000C636E"/>
    <w:rsid w:val="000C74B2"/>
    <w:rsid w:val="000C7AF7"/>
    <w:rsid w:val="000C7E3D"/>
    <w:rsid w:val="000D06A5"/>
    <w:rsid w:val="000D0C47"/>
    <w:rsid w:val="000D1750"/>
    <w:rsid w:val="000D25FC"/>
    <w:rsid w:val="000D3548"/>
    <w:rsid w:val="000D3A96"/>
    <w:rsid w:val="000D494F"/>
    <w:rsid w:val="000D4F02"/>
    <w:rsid w:val="000D5BB3"/>
    <w:rsid w:val="000D64D0"/>
    <w:rsid w:val="000D68CD"/>
    <w:rsid w:val="000D6F2E"/>
    <w:rsid w:val="000D7448"/>
    <w:rsid w:val="000E01E1"/>
    <w:rsid w:val="000E0476"/>
    <w:rsid w:val="000E049E"/>
    <w:rsid w:val="000E12BA"/>
    <w:rsid w:val="000E18CE"/>
    <w:rsid w:val="000E22CA"/>
    <w:rsid w:val="000E3B1F"/>
    <w:rsid w:val="000E3E10"/>
    <w:rsid w:val="000E4798"/>
    <w:rsid w:val="000E5169"/>
    <w:rsid w:val="000E6137"/>
    <w:rsid w:val="000E698B"/>
    <w:rsid w:val="000E70D6"/>
    <w:rsid w:val="000F0BCF"/>
    <w:rsid w:val="000F0C6C"/>
    <w:rsid w:val="000F1FE9"/>
    <w:rsid w:val="000F2054"/>
    <w:rsid w:val="000F292C"/>
    <w:rsid w:val="000F2BC1"/>
    <w:rsid w:val="000F2BDA"/>
    <w:rsid w:val="000F34F0"/>
    <w:rsid w:val="000F439D"/>
    <w:rsid w:val="000F4511"/>
    <w:rsid w:val="000F4A7D"/>
    <w:rsid w:val="000F570A"/>
    <w:rsid w:val="000F5A52"/>
    <w:rsid w:val="000F5D4D"/>
    <w:rsid w:val="000F5EBE"/>
    <w:rsid w:val="000F62F8"/>
    <w:rsid w:val="00100ED6"/>
    <w:rsid w:val="0010331B"/>
    <w:rsid w:val="00103C6A"/>
    <w:rsid w:val="00103F9B"/>
    <w:rsid w:val="00104439"/>
    <w:rsid w:val="001054E2"/>
    <w:rsid w:val="00105BB0"/>
    <w:rsid w:val="00106287"/>
    <w:rsid w:val="0010679E"/>
    <w:rsid w:val="001073D3"/>
    <w:rsid w:val="001101B4"/>
    <w:rsid w:val="001122DB"/>
    <w:rsid w:val="001126A2"/>
    <w:rsid w:val="001126CA"/>
    <w:rsid w:val="001138F3"/>
    <w:rsid w:val="00115740"/>
    <w:rsid w:val="001157A2"/>
    <w:rsid w:val="00116AC5"/>
    <w:rsid w:val="00117E44"/>
    <w:rsid w:val="001206E0"/>
    <w:rsid w:val="00120E63"/>
    <w:rsid w:val="00121032"/>
    <w:rsid w:val="00121467"/>
    <w:rsid w:val="001227A3"/>
    <w:rsid w:val="001227DC"/>
    <w:rsid w:val="00122B4E"/>
    <w:rsid w:val="00123D17"/>
    <w:rsid w:val="001251D1"/>
    <w:rsid w:val="00125535"/>
    <w:rsid w:val="00125951"/>
    <w:rsid w:val="001262C4"/>
    <w:rsid w:val="001262FA"/>
    <w:rsid w:val="001274F8"/>
    <w:rsid w:val="001278D1"/>
    <w:rsid w:val="00130407"/>
    <w:rsid w:val="00130E9C"/>
    <w:rsid w:val="00131338"/>
    <w:rsid w:val="0013236C"/>
    <w:rsid w:val="001338D0"/>
    <w:rsid w:val="00134373"/>
    <w:rsid w:val="00134AD6"/>
    <w:rsid w:val="00134B20"/>
    <w:rsid w:val="00134DB3"/>
    <w:rsid w:val="00134ED2"/>
    <w:rsid w:val="00135D0E"/>
    <w:rsid w:val="00135D9B"/>
    <w:rsid w:val="001373CD"/>
    <w:rsid w:val="00137D8C"/>
    <w:rsid w:val="00140981"/>
    <w:rsid w:val="00140A22"/>
    <w:rsid w:val="0014103B"/>
    <w:rsid w:val="001416B5"/>
    <w:rsid w:val="001431FA"/>
    <w:rsid w:val="001435DC"/>
    <w:rsid w:val="0014421C"/>
    <w:rsid w:val="00144FD8"/>
    <w:rsid w:val="00145524"/>
    <w:rsid w:val="001457ED"/>
    <w:rsid w:val="00145FF7"/>
    <w:rsid w:val="00146790"/>
    <w:rsid w:val="00146D8E"/>
    <w:rsid w:val="001479D7"/>
    <w:rsid w:val="00147AC0"/>
    <w:rsid w:val="00147B8B"/>
    <w:rsid w:val="0015015D"/>
    <w:rsid w:val="00151339"/>
    <w:rsid w:val="00151D48"/>
    <w:rsid w:val="00151FE6"/>
    <w:rsid w:val="001527C1"/>
    <w:rsid w:val="00152BD5"/>
    <w:rsid w:val="00153881"/>
    <w:rsid w:val="00154155"/>
    <w:rsid w:val="00156765"/>
    <w:rsid w:val="00156AAC"/>
    <w:rsid w:val="001573CE"/>
    <w:rsid w:val="00157BD3"/>
    <w:rsid w:val="00160206"/>
    <w:rsid w:val="00160DC9"/>
    <w:rsid w:val="001613BD"/>
    <w:rsid w:val="001634D0"/>
    <w:rsid w:val="00163915"/>
    <w:rsid w:val="00163987"/>
    <w:rsid w:val="0016485E"/>
    <w:rsid w:val="00165F2F"/>
    <w:rsid w:val="001666E9"/>
    <w:rsid w:val="001671EC"/>
    <w:rsid w:val="001702AC"/>
    <w:rsid w:val="0017126D"/>
    <w:rsid w:val="001715A0"/>
    <w:rsid w:val="0017192D"/>
    <w:rsid w:val="001723A5"/>
    <w:rsid w:val="001727AD"/>
    <w:rsid w:val="001729B0"/>
    <w:rsid w:val="00172A27"/>
    <w:rsid w:val="001739FA"/>
    <w:rsid w:val="00174164"/>
    <w:rsid w:val="0017496D"/>
    <w:rsid w:val="00174CE4"/>
    <w:rsid w:val="001750CE"/>
    <w:rsid w:val="00176EDD"/>
    <w:rsid w:val="00177964"/>
    <w:rsid w:val="00177D69"/>
    <w:rsid w:val="00177EF2"/>
    <w:rsid w:val="00180014"/>
    <w:rsid w:val="00180952"/>
    <w:rsid w:val="00181C31"/>
    <w:rsid w:val="00181F28"/>
    <w:rsid w:val="0018219C"/>
    <w:rsid w:val="00182A32"/>
    <w:rsid w:val="00182AE1"/>
    <w:rsid w:val="001834E8"/>
    <w:rsid w:val="00183B0B"/>
    <w:rsid w:val="001850A2"/>
    <w:rsid w:val="00185D0D"/>
    <w:rsid w:val="00187BFE"/>
    <w:rsid w:val="00190146"/>
    <w:rsid w:val="001907E6"/>
    <w:rsid w:val="001910B8"/>
    <w:rsid w:val="001933BA"/>
    <w:rsid w:val="00194618"/>
    <w:rsid w:val="0019482E"/>
    <w:rsid w:val="00195008"/>
    <w:rsid w:val="00195B1B"/>
    <w:rsid w:val="00196BA9"/>
    <w:rsid w:val="00196BB3"/>
    <w:rsid w:val="00196C2A"/>
    <w:rsid w:val="0019702B"/>
    <w:rsid w:val="00197175"/>
    <w:rsid w:val="00197189"/>
    <w:rsid w:val="00197684"/>
    <w:rsid w:val="00197E78"/>
    <w:rsid w:val="001A00E3"/>
    <w:rsid w:val="001A0CC3"/>
    <w:rsid w:val="001A15B8"/>
    <w:rsid w:val="001A1A04"/>
    <w:rsid w:val="001A3830"/>
    <w:rsid w:val="001A3B99"/>
    <w:rsid w:val="001A3D87"/>
    <w:rsid w:val="001A4786"/>
    <w:rsid w:val="001A5D46"/>
    <w:rsid w:val="001A5E31"/>
    <w:rsid w:val="001A7544"/>
    <w:rsid w:val="001B275C"/>
    <w:rsid w:val="001B2CEF"/>
    <w:rsid w:val="001B2D68"/>
    <w:rsid w:val="001B3FD5"/>
    <w:rsid w:val="001B4BB4"/>
    <w:rsid w:val="001B5708"/>
    <w:rsid w:val="001B63F5"/>
    <w:rsid w:val="001B6F09"/>
    <w:rsid w:val="001B7555"/>
    <w:rsid w:val="001B7871"/>
    <w:rsid w:val="001C053F"/>
    <w:rsid w:val="001C09CE"/>
    <w:rsid w:val="001C1B3F"/>
    <w:rsid w:val="001C2088"/>
    <w:rsid w:val="001C244B"/>
    <w:rsid w:val="001C2A85"/>
    <w:rsid w:val="001C2B68"/>
    <w:rsid w:val="001C2D4B"/>
    <w:rsid w:val="001C4D46"/>
    <w:rsid w:val="001C535B"/>
    <w:rsid w:val="001C55FB"/>
    <w:rsid w:val="001C7520"/>
    <w:rsid w:val="001D015A"/>
    <w:rsid w:val="001D0D50"/>
    <w:rsid w:val="001D17FC"/>
    <w:rsid w:val="001D239E"/>
    <w:rsid w:val="001D2807"/>
    <w:rsid w:val="001D2A92"/>
    <w:rsid w:val="001D4878"/>
    <w:rsid w:val="001D50B9"/>
    <w:rsid w:val="001D52CB"/>
    <w:rsid w:val="001D5470"/>
    <w:rsid w:val="001D632D"/>
    <w:rsid w:val="001D6BE7"/>
    <w:rsid w:val="001D6F54"/>
    <w:rsid w:val="001D6FE5"/>
    <w:rsid w:val="001D7D7F"/>
    <w:rsid w:val="001D7E81"/>
    <w:rsid w:val="001E00FF"/>
    <w:rsid w:val="001E05C6"/>
    <w:rsid w:val="001E1495"/>
    <w:rsid w:val="001E1C00"/>
    <w:rsid w:val="001E2AB1"/>
    <w:rsid w:val="001E2C45"/>
    <w:rsid w:val="001E2C7E"/>
    <w:rsid w:val="001E3445"/>
    <w:rsid w:val="001E3CD8"/>
    <w:rsid w:val="001E3DD9"/>
    <w:rsid w:val="001E40FF"/>
    <w:rsid w:val="001E41DD"/>
    <w:rsid w:val="001E4F5C"/>
    <w:rsid w:val="001E5E32"/>
    <w:rsid w:val="001E6018"/>
    <w:rsid w:val="001E613D"/>
    <w:rsid w:val="001E6865"/>
    <w:rsid w:val="001E70EA"/>
    <w:rsid w:val="001F0083"/>
    <w:rsid w:val="001F039A"/>
    <w:rsid w:val="001F0BAE"/>
    <w:rsid w:val="001F0C6B"/>
    <w:rsid w:val="001F1167"/>
    <w:rsid w:val="001F2117"/>
    <w:rsid w:val="001F3FBA"/>
    <w:rsid w:val="001F6C8F"/>
    <w:rsid w:val="001F7D82"/>
    <w:rsid w:val="002001FF"/>
    <w:rsid w:val="0020030E"/>
    <w:rsid w:val="002003CE"/>
    <w:rsid w:val="00200694"/>
    <w:rsid w:val="002007D2"/>
    <w:rsid w:val="00200BFD"/>
    <w:rsid w:val="00200FF1"/>
    <w:rsid w:val="002011C7"/>
    <w:rsid w:val="00201AA0"/>
    <w:rsid w:val="00201C5F"/>
    <w:rsid w:val="00202114"/>
    <w:rsid w:val="00203425"/>
    <w:rsid w:val="002050DD"/>
    <w:rsid w:val="00205EC1"/>
    <w:rsid w:val="002078D3"/>
    <w:rsid w:val="002103D9"/>
    <w:rsid w:val="00210A4D"/>
    <w:rsid w:val="002112F4"/>
    <w:rsid w:val="0021345E"/>
    <w:rsid w:val="0021380B"/>
    <w:rsid w:val="0021473A"/>
    <w:rsid w:val="00214894"/>
    <w:rsid w:val="00215468"/>
    <w:rsid w:val="00215ACC"/>
    <w:rsid w:val="00216439"/>
    <w:rsid w:val="00216497"/>
    <w:rsid w:val="002166BD"/>
    <w:rsid w:val="00216D98"/>
    <w:rsid w:val="00217028"/>
    <w:rsid w:val="00217AE3"/>
    <w:rsid w:val="00220185"/>
    <w:rsid w:val="00220864"/>
    <w:rsid w:val="00220F24"/>
    <w:rsid w:val="00221326"/>
    <w:rsid w:val="002214AC"/>
    <w:rsid w:val="00221E3B"/>
    <w:rsid w:val="00221F53"/>
    <w:rsid w:val="00222179"/>
    <w:rsid w:val="00222C61"/>
    <w:rsid w:val="00223659"/>
    <w:rsid w:val="002238DF"/>
    <w:rsid w:val="00223D90"/>
    <w:rsid w:val="00224409"/>
    <w:rsid w:val="00224F20"/>
    <w:rsid w:val="00225005"/>
    <w:rsid w:val="00225359"/>
    <w:rsid w:val="00225653"/>
    <w:rsid w:val="0022574D"/>
    <w:rsid w:val="00225C60"/>
    <w:rsid w:val="00226578"/>
    <w:rsid w:val="00226675"/>
    <w:rsid w:val="00226B08"/>
    <w:rsid w:val="00226CB6"/>
    <w:rsid w:val="00226D4D"/>
    <w:rsid w:val="00227043"/>
    <w:rsid w:val="002276A8"/>
    <w:rsid w:val="002276ED"/>
    <w:rsid w:val="00230405"/>
    <w:rsid w:val="002306E1"/>
    <w:rsid w:val="00230732"/>
    <w:rsid w:val="00230AB9"/>
    <w:rsid w:val="00230B6D"/>
    <w:rsid w:val="00231036"/>
    <w:rsid w:val="0023150B"/>
    <w:rsid w:val="002317B0"/>
    <w:rsid w:val="00231B5E"/>
    <w:rsid w:val="00231BE8"/>
    <w:rsid w:val="00232E0A"/>
    <w:rsid w:val="002331B1"/>
    <w:rsid w:val="00234E09"/>
    <w:rsid w:val="00235065"/>
    <w:rsid w:val="0023506B"/>
    <w:rsid w:val="0023515B"/>
    <w:rsid w:val="002352F6"/>
    <w:rsid w:val="00236B12"/>
    <w:rsid w:val="00236E3C"/>
    <w:rsid w:val="00236FD8"/>
    <w:rsid w:val="00240387"/>
    <w:rsid w:val="00240439"/>
    <w:rsid w:val="00241496"/>
    <w:rsid w:val="00241FD6"/>
    <w:rsid w:val="0024278B"/>
    <w:rsid w:val="00242E07"/>
    <w:rsid w:val="00243BA0"/>
    <w:rsid w:val="0024433B"/>
    <w:rsid w:val="00244D7C"/>
    <w:rsid w:val="002452F7"/>
    <w:rsid w:val="002459FF"/>
    <w:rsid w:val="0024600B"/>
    <w:rsid w:val="00246013"/>
    <w:rsid w:val="00246A84"/>
    <w:rsid w:val="00246C66"/>
    <w:rsid w:val="00246EA8"/>
    <w:rsid w:val="0024704B"/>
    <w:rsid w:val="00247EEA"/>
    <w:rsid w:val="002512B3"/>
    <w:rsid w:val="002520CA"/>
    <w:rsid w:val="002521E5"/>
    <w:rsid w:val="00252239"/>
    <w:rsid w:val="0025253A"/>
    <w:rsid w:val="00252644"/>
    <w:rsid w:val="00252947"/>
    <w:rsid w:val="0025333D"/>
    <w:rsid w:val="002547A5"/>
    <w:rsid w:val="002549C7"/>
    <w:rsid w:val="00254C43"/>
    <w:rsid w:val="00255F71"/>
    <w:rsid w:val="00256A02"/>
    <w:rsid w:val="0025722B"/>
    <w:rsid w:val="0025764C"/>
    <w:rsid w:val="00257C2B"/>
    <w:rsid w:val="00260066"/>
    <w:rsid w:val="002601AB"/>
    <w:rsid w:val="00260AE0"/>
    <w:rsid w:val="00260C42"/>
    <w:rsid w:val="00261636"/>
    <w:rsid w:val="002616DB"/>
    <w:rsid w:val="0026424C"/>
    <w:rsid w:val="0026504A"/>
    <w:rsid w:val="00265B25"/>
    <w:rsid w:val="002661C3"/>
    <w:rsid w:val="00266353"/>
    <w:rsid w:val="00267225"/>
    <w:rsid w:val="002679C4"/>
    <w:rsid w:val="00267C8D"/>
    <w:rsid w:val="00267EF1"/>
    <w:rsid w:val="002704D2"/>
    <w:rsid w:val="002726D3"/>
    <w:rsid w:val="0027287B"/>
    <w:rsid w:val="00272A01"/>
    <w:rsid w:val="00272F82"/>
    <w:rsid w:val="00273E27"/>
    <w:rsid w:val="00274391"/>
    <w:rsid w:val="002748F8"/>
    <w:rsid w:val="00274B93"/>
    <w:rsid w:val="00276250"/>
    <w:rsid w:val="00276518"/>
    <w:rsid w:val="0027793B"/>
    <w:rsid w:val="00277A63"/>
    <w:rsid w:val="00280165"/>
    <w:rsid w:val="0028099B"/>
    <w:rsid w:val="00280F6B"/>
    <w:rsid w:val="00281618"/>
    <w:rsid w:val="00283863"/>
    <w:rsid w:val="00283895"/>
    <w:rsid w:val="002839D3"/>
    <w:rsid w:val="00283BEC"/>
    <w:rsid w:val="00283F4E"/>
    <w:rsid w:val="002855C4"/>
    <w:rsid w:val="00286913"/>
    <w:rsid w:val="00286F83"/>
    <w:rsid w:val="002874B0"/>
    <w:rsid w:val="00290128"/>
    <w:rsid w:val="00290339"/>
    <w:rsid w:val="00290AA1"/>
    <w:rsid w:val="002911FE"/>
    <w:rsid w:val="00291474"/>
    <w:rsid w:val="0029189E"/>
    <w:rsid w:val="002931AA"/>
    <w:rsid w:val="00293C39"/>
    <w:rsid w:val="00293D8D"/>
    <w:rsid w:val="00294BE7"/>
    <w:rsid w:val="002953CE"/>
    <w:rsid w:val="0029655E"/>
    <w:rsid w:val="00296C2F"/>
    <w:rsid w:val="00296DC6"/>
    <w:rsid w:val="00297318"/>
    <w:rsid w:val="0029750C"/>
    <w:rsid w:val="002A1603"/>
    <w:rsid w:val="002A2B32"/>
    <w:rsid w:val="002A2EE7"/>
    <w:rsid w:val="002A30AA"/>
    <w:rsid w:val="002A36D8"/>
    <w:rsid w:val="002A384E"/>
    <w:rsid w:val="002A3889"/>
    <w:rsid w:val="002A3EBA"/>
    <w:rsid w:val="002A57C0"/>
    <w:rsid w:val="002A5D81"/>
    <w:rsid w:val="002A5DE6"/>
    <w:rsid w:val="002A65D2"/>
    <w:rsid w:val="002A668A"/>
    <w:rsid w:val="002A68EB"/>
    <w:rsid w:val="002A739F"/>
    <w:rsid w:val="002A7CF3"/>
    <w:rsid w:val="002A7FB6"/>
    <w:rsid w:val="002B00A1"/>
    <w:rsid w:val="002B146F"/>
    <w:rsid w:val="002B1AA3"/>
    <w:rsid w:val="002B2314"/>
    <w:rsid w:val="002B4870"/>
    <w:rsid w:val="002B48F5"/>
    <w:rsid w:val="002B6004"/>
    <w:rsid w:val="002B6480"/>
    <w:rsid w:val="002B69DC"/>
    <w:rsid w:val="002B6AE3"/>
    <w:rsid w:val="002B6C18"/>
    <w:rsid w:val="002B6E91"/>
    <w:rsid w:val="002C1263"/>
    <w:rsid w:val="002C14ED"/>
    <w:rsid w:val="002C1518"/>
    <w:rsid w:val="002C1802"/>
    <w:rsid w:val="002C20D6"/>
    <w:rsid w:val="002C3A23"/>
    <w:rsid w:val="002C437B"/>
    <w:rsid w:val="002C487C"/>
    <w:rsid w:val="002C4A51"/>
    <w:rsid w:val="002C4EF2"/>
    <w:rsid w:val="002C5435"/>
    <w:rsid w:val="002C5BB5"/>
    <w:rsid w:val="002C5C67"/>
    <w:rsid w:val="002C634D"/>
    <w:rsid w:val="002C6853"/>
    <w:rsid w:val="002C68A2"/>
    <w:rsid w:val="002C6AF6"/>
    <w:rsid w:val="002C74A3"/>
    <w:rsid w:val="002D0A13"/>
    <w:rsid w:val="002D1177"/>
    <w:rsid w:val="002D143E"/>
    <w:rsid w:val="002D1AF0"/>
    <w:rsid w:val="002D2449"/>
    <w:rsid w:val="002D28FD"/>
    <w:rsid w:val="002D3B3B"/>
    <w:rsid w:val="002D44FF"/>
    <w:rsid w:val="002D60C6"/>
    <w:rsid w:val="002D694B"/>
    <w:rsid w:val="002E003A"/>
    <w:rsid w:val="002E22F2"/>
    <w:rsid w:val="002E354D"/>
    <w:rsid w:val="002E3FA5"/>
    <w:rsid w:val="002E4A7C"/>
    <w:rsid w:val="002E579A"/>
    <w:rsid w:val="002E5D79"/>
    <w:rsid w:val="002F06E3"/>
    <w:rsid w:val="002F0DEC"/>
    <w:rsid w:val="002F22FF"/>
    <w:rsid w:val="002F2B2B"/>
    <w:rsid w:val="002F2ECE"/>
    <w:rsid w:val="002F31DC"/>
    <w:rsid w:val="002F334A"/>
    <w:rsid w:val="002F3599"/>
    <w:rsid w:val="002F3C86"/>
    <w:rsid w:val="002F5307"/>
    <w:rsid w:val="002F6293"/>
    <w:rsid w:val="002F6CA8"/>
    <w:rsid w:val="002F6E29"/>
    <w:rsid w:val="002F7051"/>
    <w:rsid w:val="002F7B2D"/>
    <w:rsid w:val="002F7FA7"/>
    <w:rsid w:val="0030059E"/>
    <w:rsid w:val="003010E6"/>
    <w:rsid w:val="00301758"/>
    <w:rsid w:val="003020AD"/>
    <w:rsid w:val="003022FE"/>
    <w:rsid w:val="00302417"/>
    <w:rsid w:val="00302A3B"/>
    <w:rsid w:val="00303938"/>
    <w:rsid w:val="003043E2"/>
    <w:rsid w:val="00304792"/>
    <w:rsid w:val="00306006"/>
    <w:rsid w:val="003069D2"/>
    <w:rsid w:val="00306C80"/>
    <w:rsid w:val="00307051"/>
    <w:rsid w:val="00307D15"/>
    <w:rsid w:val="00307FD5"/>
    <w:rsid w:val="003102F7"/>
    <w:rsid w:val="003103EC"/>
    <w:rsid w:val="00310701"/>
    <w:rsid w:val="00310BEB"/>
    <w:rsid w:val="00310CA1"/>
    <w:rsid w:val="00311A5D"/>
    <w:rsid w:val="00312797"/>
    <w:rsid w:val="0031442F"/>
    <w:rsid w:val="00314A7C"/>
    <w:rsid w:val="003150CA"/>
    <w:rsid w:val="003151A9"/>
    <w:rsid w:val="00315774"/>
    <w:rsid w:val="00316A74"/>
    <w:rsid w:val="00317082"/>
    <w:rsid w:val="00317FE7"/>
    <w:rsid w:val="00320BB5"/>
    <w:rsid w:val="00320BCF"/>
    <w:rsid w:val="003217DF"/>
    <w:rsid w:val="00321B07"/>
    <w:rsid w:val="0032230A"/>
    <w:rsid w:val="00322675"/>
    <w:rsid w:val="00323316"/>
    <w:rsid w:val="00323667"/>
    <w:rsid w:val="003236AD"/>
    <w:rsid w:val="0032487F"/>
    <w:rsid w:val="00325318"/>
    <w:rsid w:val="003256B7"/>
    <w:rsid w:val="00327612"/>
    <w:rsid w:val="00327C04"/>
    <w:rsid w:val="003304A5"/>
    <w:rsid w:val="003309DC"/>
    <w:rsid w:val="00331096"/>
    <w:rsid w:val="003310CB"/>
    <w:rsid w:val="0033178D"/>
    <w:rsid w:val="003317F7"/>
    <w:rsid w:val="00332106"/>
    <w:rsid w:val="00332A89"/>
    <w:rsid w:val="00333A88"/>
    <w:rsid w:val="00333E4F"/>
    <w:rsid w:val="00334A69"/>
    <w:rsid w:val="00334C3D"/>
    <w:rsid w:val="00335B1F"/>
    <w:rsid w:val="00335F44"/>
    <w:rsid w:val="00337BB6"/>
    <w:rsid w:val="003406B8"/>
    <w:rsid w:val="0034130C"/>
    <w:rsid w:val="003418E7"/>
    <w:rsid w:val="00341CBF"/>
    <w:rsid w:val="00341ED7"/>
    <w:rsid w:val="003427A4"/>
    <w:rsid w:val="003435A0"/>
    <w:rsid w:val="00343797"/>
    <w:rsid w:val="0034379D"/>
    <w:rsid w:val="00343B58"/>
    <w:rsid w:val="0034411F"/>
    <w:rsid w:val="00344528"/>
    <w:rsid w:val="00344A37"/>
    <w:rsid w:val="00344A44"/>
    <w:rsid w:val="00344A5D"/>
    <w:rsid w:val="003450A7"/>
    <w:rsid w:val="0034573B"/>
    <w:rsid w:val="00345E3F"/>
    <w:rsid w:val="00346A81"/>
    <w:rsid w:val="00347438"/>
    <w:rsid w:val="00347A3F"/>
    <w:rsid w:val="00347D33"/>
    <w:rsid w:val="00347D60"/>
    <w:rsid w:val="00347DA9"/>
    <w:rsid w:val="00347E5E"/>
    <w:rsid w:val="00351050"/>
    <w:rsid w:val="00351A90"/>
    <w:rsid w:val="0035228C"/>
    <w:rsid w:val="0035418A"/>
    <w:rsid w:val="0035497B"/>
    <w:rsid w:val="00354CE2"/>
    <w:rsid w:val="0035517A"/>
    <w:rsid w:val="003551BF"/>
    <w:rsid w:val="003552FD"/>
    <w:rsid w:val="00355D96"/>
    <w:rsid w:val="00356781"/>
    <w:rsid w:val="00360070"/>
    <w:rsid w:val="00360572"/>
    <w:rsid w:val="003611BE"/>
    <w:rsid w:val="00362203"/>
    <w:rsid w:val="00362A97"/>
    <w:rsid w:val="00362AC9"/>
    <w:rsid w:val="003631B6"/>
    <w:rsid w:val="00363202"/>
    <w:rsid w:val="003635CE"/>
    <w:rsid w:val="0036449B"/>
    <w:rsid w:val="00364845"/>
    <w:rsid w:val="00364A8D"/>
    <w:rsid w:val="00365069"/>
    <w:rsid w:val="00365899"/>
    <w:rsid w:val="00366C1A"/>
    <w:rsid w:val="00366EC8"/>
    <w:rsid w:val="003673EA"/>
    <w:rsid w:val="00367422"/>
    <w:rsid w:val="00367AD4"/>
    <w:rsid w:val="00367BC7"/>
    <w:rsid w:val="003701B2"/>
    <w:rsid w:val="003708AB"/>
    <w:rsid w:val="00371403"/>
    <w:rsid w:val="00371F62"/>
    <w:rsid w:val="00372065"/>
    <w:rsid w:val="0037226A"/>
    <w:rsid w:val="0037228B"/>
    <w:rsid w:val="0037249C"/>
    <w:rsid w:val="0037293E"/>
    <w:rsid w:val="003729A0"/>
    <w:rsid w:val="00372F3A"/>
    <w:rsid w:val="00374E08"/>
    <w:rsid w:val="003751A0"/>
    <w:rsid w:val="00375847"/>
    <w:rsid w:val="0037626B"/>
    <w:rsid w:val="00376AA9"/>
    <w:rsid w:val="00376CCC"/>
    <w:rsid w:val="00377E5B"/>
    <w:rsid w:val="00380353"/>
    <w:rsid w:val="00380406"/>
    <w:rsid w:val="003809FA"/>
    <w:rsid w:val="003810F3"/>
    <w:rsid w:val="003812C9"/>
    <w:rsid w:val="003815AC"/>
    <w:rsid w:val="00382891"/>
    <w:rsid w:val="00382C5E"/>
    <w:rsid w:val="00382E9C"/>
    <w:rsid w:val="00383CDB"/>
    <w:rsid w:val="003845AC"/>
    <w:rsid w:val="00386BF9"/>
    <w:rsid w:val="00386D59"/>
    <w:rsid w:val="00387B8B"/>
    <w:rsid w:val="003910DE"/>
    <w:rsid w:val="0039112E"/>
    <w:rsid w:val="00392EAA"/>
    <w:rsid w:val="003931AC"/>
    <w:rsid w:val="00393BCC"/>
    <w:rsid w:val="00394470"/>
    <w:rsid w:val="00394800"/>
    <w:rsid w:val="00394FEE"/>
    <w:rsid w:val="00395249"/>
    <w:rsid w:val="00396099"/>
    <w:rsid w:val="0039654D"/>
    <w:rsid w:val="003969E2"/>
    <w:rsid w:val="00396AD1"/>
    <w:rsid w:val="00396D1B"/>
    <w:rsid w:val="0039721C"/>
    <w:rsid w:val="00397C11"/>
    <w:rsid w:val="003A2086"/>
    <w:rsid w:val="003A20FE"/>
    <w:rsid w:val="003A22F4"/>
    <w:rsid w:val="003A2518"/>
    <w:rsid w:val="003A340B"/>
    <w:rsid w:val="003A360A"/>
    <w:rsid w:val="003A4249"/>
    <w:rsid w:val="003A4819"/>
    <w:rsid w:val="003A4B60"/>
    <w:rsid w:val="003A4F45"/>
    <w:rsid w:val="003A5094"/>
    <w:rsid w:val="003A61C2"/>
    <w:rsid w:val="003A6F00"/>
    <w:rsid w:val="003A7AD3"/>
    <w:rsid w:val="003A7DBB"/>
    <w:rsid w:val="003B23C5"/>
    <w:rsid w:val="003B2658"/>
    <w:rsid w:val="003B2FC9"/>
    <w:rsid w:val="003B309A"/>
    <w:rsid w:val="003B488D"/>
    <w:rsid w:val="003B499F"/>
    <w:rsid w:val="003B4D3B"/>
    <w:rsid w:val="003B4DE3"/>
    <w:rsid w:val="003B630D"/>
    <w:rsid w:val="003B7337"/>
    <w:rsid w:val="003C041A"/>
    <w:rsid w:val="003C1A55"/>
    <w:rsid w:val="003C2FC3"/>
    <w:rsid w:val="003C30A6"/>
    <w:rsid w:val="003C3B45"/>
    <w:rsid w:val="003C3B91"/>
    <w:rsid w:val="003C4269"/>
    <w:rsid w:val="003C49D6"/>
    <w:rsid w:val="003C5869"/>
    <w:rsid w:val="003C62A8"/>
    <w:rsid w:val="003C64E2"/>
    <w:rsid w:val="003C6631"/>
    <w:rsid w:val="003C68B0"/>
    <w:rsid w:val="003C691D"/>
    <w:rsid w:val="003C70AC"/>
    <w:rsid w:val="003C72B3"/>
    <w:rsid w:val="003D070D"/>
    <w:rsid w:val="003D0BC6"/>
    <w:rsid w:val="003D16D1"/>
    <w:rsid w:val="003D17C2"/>
    <w:rsid w:val="003D1A6F"/>
    <w:rsid w:val="003D1CA5"/>
    <w:rsid w:val="003D252C"/>
    <w:rsid w:val="003D27E3"/>
    <w:rsid w:val="003D3A4B"/>
    <w:rsid w:val="003D3F2D"/>
    <w:rsid w:val="003D423E"/>
    <w:rsid w:val="003D46D1"/>
    <w:rsid w:val="003D4703"/>
    <w:rsid w:val="003D4E9E"/>
    <w:rsid w:val="003D5606"/>
    <w:rsid w:val="003D56F3"/>
    <w:rsid w:val="003D5AEB"/>
    <w:rsid w:val="003D6027"/>
    <w:rsid w:val="003D731D"/>
    <w:rsid w:val="003D73F7"/>
    <w:rsid w:val="003D7B3E"/>
    <w:rsid w:val="003E169D"/>
    <w:rsid w:val="003E2781"/>
    <w:rsid w:val="003E2B0F"/>
    <w:rsid w:val="003E39AE"/>
    <w:rsid w:val="003E412F"/>
    <w:rsid w:val="003E4863"/>
    <w:rsid w:val="003E4881"/>
    <w:rsid w:val="003E4988"/>
    <w:rsid w:val="003E499C"/>
    <w:rsid w:val="003E53AE"/>
    <w:rsid w:val="003E6296"/>
    <w:rsid w:val="003E6520"/>
    <w:rsid w:val="003E6AFF"/>
    <w:rsid w:val="003E7D0C"/>
    <w:rsid w:val="003F130C"/>
    <w:rsid w:val="003F1FFB"/>
    <w:rsid w:val="003F36AE"/>
    <w:rsid w:val="003F49A2"/>
    <w:rsid w:val="003F5030"/>
    <w:rsid w:val="003F55BF"/>
    <w:rsid w:val="003F5892"/>
    <w:rsid w:val="003F5DF3"/>
    <w:rsid w:val="003F5E35"/>
    <w:rsid w:val="003F6810"/>
    <w:rsid w:val="003F6FE3"/>
    <w:rsid w:val="003F72A6"/>
    <w:rsid w:val="003F7510"/>
    <w:rsid w:val="003F789D"/>
    <w:rsid w:val="003F7D2B"/>
    <w:rsid w:val="00400A70"/>
    <w:rsid w:val="004015FD"/>
    <w:rsid w:val="00401CB4"/>
    <w:rsid w:val="004024D0"/>
    <w:rsid w:val="00402DB1"/>
    <w:rsid w:val="00403A0B"/>
    <w:rsid w:val="004045A2"/>
    <w:rsid w:val="00404ACD"/>
    <w:rsid w:val="00405479"/>
    <w:rsid w:val="00405ADD"/>
    <w:rsid w:val="004062BD"/>
    <w:rsid w:val="00406DD5"/>
    <w:rsid w:val="00410239"/>
    <w:rsid w:val="00410B06"/>
    <w:rsid w:val="00411D80"/>
    <w:rsid w:val="00412816"/>
    <w:rsid w:val="00413002"/>
    <w:rsid w:val="0041374C"/>
    <w:rsid w:val="00413887"/>
    <w:rsid w:val="0041425B"/>
    <w:rsid w:val="0041442B"/>
    <w:rsid w:val="00414DF1"/>
    <w:rsid w:val="0041505F"/>
    <w:rsid w:val="00415278"/>
    <w:rsid w:val="004152A3"/>
    <w:rsid w:val="00415738"/>
    <w:rsid w:val="00415969"/>
    <w:rsid w:val="004165FA"/>
    <w:rsid w:val="0041685C"/>
    <w:rsid w:val="004174C6"/>
    <w:rsid w:val="004179BF"/>
    <w:rsid w:val="00417F2E"/>
    <w:rsid w:val="00420DF0"/>
    <w:rsid w:val="00421684"/>
    <w:rsid w:val="00422A6C"/>
    <w:rsid w:val="004232E0"/>
    <w:rsid w:val="0042408B"/>
    <w:rsid w:val="004243B5"/>
    <w:rsid w:val="0042631D"/>
    <w:rsid w:val="0042682C"/>
    <w:rsid w:val="00427715"/>
    <w:rsid w:val="00427BEE"/>
    <w:rsid w:val="004306AE"/>
    <w:rsid w:val="00430AA5"/>
    <w:rsid w:val="00431198"/>
    <w:rsid w:val="004315FB"/>
    <w:rsid w:val="00431AA2"/>
    <w:rsid w:val="0043339D"/>
    <w:rsid w:val="004338B1"/>
    <w:rsid w:val="00433A67"/>
    <w:rsid w:val="00433D78"/>
    <w:rsid w:val="0043422F"/>
    <w:rsid w:val="00434346"/>
    <w:rsid w:val="00434F9F"/>
    <w:rsid w:val="0043520F"/>
    <w:rsid w:val="00435930"/>
    <w:rsid w:val="00435DB6"/>
    <w:rsid w:val="00436150"/>
    <w:rsid w:val="0043773F"/>
    <w:rsid w:val="004378DE"/>
    <w:rsid w:val="004403AA"/>
    <w:rsid w:val="0044047D"/>
    <w:rsid w:val="00440600"/>
    <w:rsid w:val="00442695"/>
    <w:rsid w:val="004429C6"/>
    <w:rsid w:val="00442DB4"/>
    <w:rsid w:val="0044328E"/>
    <w:rsid w:val="004436D3"/>
    <w:rsid w:val="004439C6"/>
    <w:rsid w:val="00443C40"/>
    <w:rsid w:val="00444768"/>
    <w:rsid w:val="00444826"/>
    <w:rsid w:val="004448CA"/>
    <w:rsid w:val="004451D6"/>
    <w:rsid w:val="00445306"/>
    <w:rsid w:val="00445390"/>
    <w:rsid w:val="00445D2A"/>
    <w:rsid w:val="00446E8D"/>
    <w:rsid w:val="00447139"/>
    <w:rsid w:val="00447A89"/>
    <w:rsid w:val="0045057C"/>
    <w:rsid w:val="004505E9"/>
    <w:rsid w:val="00451CAB"/>
    <w:rsid w:val="00451F86"/>
    <w:rsid w:val="00452250"/>
    <w:rsid w:val="004523AD"/>
    <w:rsid w:val="004527A7"/>
    <w:rsid w:val="00453337"/>
    <w:rsid w:val="00453539"/>
    <w:rsid w:val="00453689"/>
    <w:rsid w:val="00453E22"/>
    <w:rsid w:val="004554CA"/>
    <w:rsid w:val="004557FC"/>
    <w:rsid w:val="00456A82"/>
    <w:rsid w:val="0045750C"/>
    <w:rsid w:val="00457DC3"/>
    <w:rsid w:val="00457E1D"/>
    <w:rsid w:val="00457FA9"/>
    <w:rsid w:val="0046048E"/>
    <w:rsid w:val="00460700"/>
    <w:rsid w:val="00461076"/>
    <w:rsid w:val="00461099"/>
    <w:rsid w:val="00461466"/>
    <w:rsid w:val="00461814"/>
    <w:rsid w:val="00461DC3"/>
    <w:rsid w:val="00462D8E"/>
    <w:rsid w:val="00462E17"/>
    <w:rsid w:val="00463281"/>
    <w:rsid w:val="00463793"/>
    <w:rsid w:val="00463B3C"/>
    <w:rsid w:val="004647E4"/>
    <w:rsid w:val="0046527B"/>
    <w:rsid w:val="00466F5B"/>
    <w:rsid w:val="004670E0"/>
    <w:rsid w:val="0046723C"/>
    <w:rsid w:val="004673F6"/>
    <w:rsid w:val="00467709"/>
    <w:rsid w:val="00467966"/>
    <w:rsid w:val="004702B5"/>
    <w:rsid w:val="004706FF"/>
    <w:rsid w:val="00470E2F"/>
    <w:rsid w:val="00471465"/>
    <w:rsid w:val="00471695"/>
    <w:rsid w:val="00471704"/>
    <w:rsid w:val="00471A2B"/>
    <w:rsid w:val="00471A98"/>
    <w:rsid w:val="00471C3B"/>
    <w:rsid w:val="00471CD3"/>
    <w:rsid w:val="00472416"/>
    <w:rsid w:val="00472F9C"/>
    <w:rsid w:val="004741D4"/>
    <w:rsid w:val="00474977"/>
    <w:rsid w:val="004754C3"/>
    <w:rsid w:val="00475CC8"/>
    <w:rsid w:val="00475EFB"/>
    <w:rsid w:val="00476793"/>
    <w:rsid w:val="00476FCD"/>
    <w:rsid w:val="00477AC0"/>
    <w:rsid w:val="00477B4F"/>
    <w:rsid w:val="00480444"/>
    <w:rsid w:val="004814BB"/>
    <w:rsid w:val="0048325E"/>
    <w:rsid w:val="0048372E"/>
    <w:rsid w:val="004845BE"/>
    <w:rsid w:val="00484815"/>
    <w:rsid w:val="00484A96"/>
    <w:rsid w:val="00485C5F"/>
    <w:rsid w:val="00486740"/>
    <w:rsid w:val="0048733B"/>
    <w:rsid w:val="00487D0A"/>
    <w:rsid w:val="0049163C"/>
    <w:rsid w:val="0049175F"/>
    <w:rsid w:val="00491EB3"/>
    <w:rsid w:val="00492105"/>
    <w:rsid w:val="00494580"/>
    <w:rsid w:val="004965DD"/>
    <w:rsid w:val="00496678"/>
    <w:rsid w:val="00497568"/>
    <w:rsid w:val="004A0492"/>
    <w:rsid w:val="004A066B"/>
    <w:rsid w:val="004A0AA9"/>
    <w:rsid w:val="004A17D2"/>
    <w:rsid w:val="004A21D9"/>
    <w:rsid w:val="004A2965"/>
    <w:rsid w:val="004A3316"/>
    <w:rsid w:val="004A46A8"/>
    <w:rsid w:val="004A4A26"/>
    <w:rsid w:val="004A4FFF"/>
    <w:rsid w:val="004A557B"/>
    <w:rsid w:val="004A6957"/>
    <w:rsid w:val="004B0595"/>
    <w:rsid w:val="004B143C"/>
    <w:rsid w:val="004B25AA"/>
    <w:rsid w:val="004B2881"/>
    <w:rsid w:val="004B3EF6"/>
    <w:rsid w:val="004B401B"/>
    <w:rsid w:val="004B4547"/>
    <w:rsid w:val="004B5443"/>
    <w:rsid w:val="004B5753"/>
    <w:rsid w:val="004B5F19"/>
    <w:rsid w:val="004B5FBC"/>
    <w:rsid w:val="004B64D0"/>
    <w:rsid w:val="004C0971"/>
    <w:rsid w:val="004C2211"/>
    <w:rsid w:val="004C226B"/>
    <w:rsid w:val="004C25ED"/>
    <w:rsid w:val="004C2BFF"/>
    <w:rsid w:val="004C3BE1"/>
    <w:rsid w:val="004C3C7C"/>
    <w:rsid w:val="004C3E8D"/>
    <w:rsid w:val="004C5326"/>
    <w:rsid w:val="004C547A"/>
    <w:rsid w:val="004C6155"/>
    <w:rsid w:val="004C6DB3"/>
    <w:rsid w:val="004C7123"/>
    <w:rsid w:val="004C7178"/>
    <w:rsid w:val="004C7DF1"/>
    <w:rsid w:val="004D1367"/>
    <w:rsid w:val="004D1ACA"/>
    <w:rsid w:val="004D1F67"/>
    <w:rsid w:val="004D20DA"/>
    <w:rsid w:val="004D3DFB"/>
    <w:rsid w:val="004D485C"/>
    <w:rsid w:val="004D52F8"/>
    <w:rsid w:val="004D563C"/>
    <w:rsid w:val="004D56D6"/>
    <w:rsid w:val="004D5721"/>
    <w:rsid w:val="004D58C3"/>
    <w:rsid w:val="004D66C2"/>
    <w:rsid w:val="004D6C46"/>
    <w:rsid w:val="004D7C10"/>
    <w:rsid w:val="004D7C75"/>
    <w:rsid w:val="004E0C94"/>
    <w:rsid w:val="004E18AB"/>
    <w:rsid w:val="004E27FB"/>
    <w:rsid w:val="004E2854"/>
    <w:rsid w:val="004E404E"/>
    <w:rsid w:val="004E40DF"/>
    <w:rsid w:val="004E4AC8"/>
    <w:rsid w:val="004E4B87"/>
    <w:rsid w:val="004E55AD"/>
    <w:rsid w:val="004E5693"/>
    <w:rsid w:val="004E5DE1"/>
    <w:rsid w:val="004E604B"/>
    <w:rsid w:val="004E64BA"/>
    <w:rsid w:val="004E7406"/>
    <w:rsid w:val="004F02A7"/>
    <w:rsid w:val="004F141B"/>
    <w:rsid w:val="004F1E24"/>
    <w:rsid w:val="004F29ED"/>
    <w:rsid w:val="004F2B58"/>
    <w:rsid w:val="004F2D49"/>
    <w:rsid w:val="004F37A5"/>
    <w:rsid w:val="004F4307"/>
    <w:rsid w:val="004F474A"/>
    <w:rsid w:val="004F51BB"/>
    <w:rsid w:val="004F5823"/>
    <w:rsid w:val="004F5D52"/>
    <w:rsid w:val="004F5E67"/>
    <w:rsid w:val="004F73C2"/>
    <w:rsid w:val="004F7432"/>
    <w:rsid w:val="004F7B7C"/>
    <w:rsid w:val="004F7C7A"/>
    <w:rsid w:val="00500596"/>
    <w:rsid w:val="00500AF7"/>
    <w:rsid w:val="005013A9"/>
    <w:rsid w:val="0050176B"/>
    <w:rsid w:val="00502817"/>
    <w:rsid w:val="0050281E"/>
    <w:rsid w:val="00502D27"/>
    <w:rsid w:val="00503566"/>
    <w:rsid w:val="00503848"/>
    <w:rsid w:val="00503E09"/>
    <w:rsid w:val="00504053"/>
    <w:rsid w:val="0050496D"/>
    <w:rsid w:val="005056F6"/>
    <w:rsid w:val="00506BF6"/>
    <w:rsid w:val="00506D05"/>
    <w:rsid w:val="005076ED"/>
    <w:rsid w:val="00507C8B"/>
    <w:rsid w:val="00510D47"/>
    <w:rsid w:val="00512067"/>
    <w:rsid w:val="0051221C"/>
    <w:rsid w:val="00512D9B"/>
    <w:rsid w:val="005139C6"/>
    <w:rsid w:val="005143AA"/>
    <w:rsid w:val="005146AA"/>
    <w:rsid w:val="00514CE0"/>
    <w:rsid w:val="00514E29"/>
    <w:rsid w:val="00514F81"/>
    <w:rsid w:val="005153CD"/>
    <w:rsid w:val="00515426"/>
    <w:rsid w:val="005155B4"/>
    <w:rsid w:val="0051634E"/>
    <w:rsid w:val="00516392"/>
    <w:rsid w:val="005166C5"/>
    <w:rsid w:val="00516A11"/>
    <w:rsid w:val="00516ECE"/>
    <w:rsid w:val="005177B4"/>
    <w:rsid w:val="00520370"/>
    <w:rsid w:val="005219BD"/>
    <w:rsid w:val="005221FB"/>
    <w:rsid w:val="005226C7"/>
    <w:rsid w:val="00522CCD"/>
    <w:rsid w:val="00522E19"/>
    <w:rsid w:val="005239F8"/>
    <w:rsid w:val="00524031"/>
    <w:rsid w:val="0052422F"/>
    <w:rsid w:val="005248C3"/>
    <w:rsid w:val="00524B10"/>
    <w:rsid w:val="00524EBC"/>
    <w:rsid w:val="00525020"/>
    <w:rsid w:val="00525B9B"/>
    <w:rsid w:val="00526889"/>
    <w:rsid w:val="00527F66"/>
    <w:rsid w:val="0053000C"/>
    <w:rsid w:val="0053011B"/>
    <w:rsid w:val="00530A77"/>
    <w:rsid w:val="00531143"/>
    <w:rsid w:val="00531A08"/>
    <w:rsid w:val="00532B6B"/>
    <w:rsid w:val="00533462"/>
    <w:rsid w:val="00534258"/>
    <w:rsid w:val="00535E2D"/>
    <w:rsid w:val="00536BAF"/>
    <w:rsid w:val="00536F8B"/>
    <w:rsid w:val="005377C1"/>
    <w:rsid w:val="00537ABF"/>
    <w:rsid w:val="005403C3"/>
    <w:rsid w:val="00540CDD"/>
    <w:rsid w:val="005410A9"/>
    <w:rsid w:val="005413E6"/>
    <w:rsid w:val="005418E2"/>
    <w:rsid w:val="00542BDC"/>
    <w:rsid w:val="00542D21"/>
    <w:rsid w:val="00543118"/>
    <w:rsid w:val="00543522"/>
    <w:rsid w:val="00543600"/>
    <w:rsid w:val="00543784"/>
    <w:rsid w:val="005443C0"/>
    <w:rsid w:val="0054461C"/>
    <w:rsid w:val="005449A9"/>
    <w:rsid w:val="00545ACE"/>
    <w:rsid w:val="00545C10"/>
    <w:rsid w:val="00546A6E"/>
    <w:rsid w:val="00546C43"/>
    <w:rsid w:val="00547DFC"/>
    <w:rsid w:val="00552811"/>
    <w:rsid w:val="00552DA3"/>
    <w:rsid w:val="00552F01"/>
    <w:rsid w:val="0055429D"/>
    <w:rsid w:val="00554766"/>
    <w:rsid w:val="005547DC"/>
    <w:rsid w:val="005549EF"/>
    <w:rsid w:val="005559DC"/>
    <w:rsid w:val="005562BA"/>
    <w:rsid w:val="00556C19"/>
    <w:rsid w:val="00556E25"/>
    <w:rsid w:val="00557115"/>
    <w:rsid w:val="00557361"/>
    <w:rsid w:val="00560E8F"/>
    <w:rsid w:val="00560FBE"/>
    <w:rsid w:val="005617CC"/>
    <w:rsid w:val="00562098"/>
    <w:rsid w:val="00562F49"/>
    <w:rsid w:val="005639CF"/>
    <w:rsid w:val="00563AD5"/>
    <w:rsid w:val="00564BE9"/>
    <w:rsid w:val="00564F92"/>
    <w:rsid w:val="00565A26"/>
    <w:rsid w:val="00565EF3"/>
    <w:rsid w:val="00566DC1"/>
    <w:rsid w:val="00570565"/>
    <w:rsid w:val="00570A13"/>
    <w:rsid w:val="00570D1B"/>
    <w:rsid w:val="00570D38"/>
    <w:rsid w:val="00570DA0"/>
    <w:rsid w:val="00570E16"/>
    <w:rsid w:val="00571366"/>
    <w:rsid w:val="00572939"/>
    <w:rsid w:val="0057297C"/>
    <w:rsid w:val="00573675"/>
    <w:rsid w:val="00573900"/>
    <w:rsid w:val="005739D6"/>
    <w:rsid w:val="005748DF"/>
    <w:rsid w:val="005762CC"/>
    <w:rsid w:val="00576612"/>
    <w:rsid w:val="005773DF"/>
    <w:rsid w:val="005774B0"/>
    <w:rsid w:val="00577A48"/>
    <w:rsid w:val="005805D5"/>
    <w:rsid w:val="0058088A"/>
    <w:rsid w:val="00581010"/>
    <w:rsid w:val="00581BC2"/>
    <w:rsid w:val="00583AFF"/>
    <w:rsid w:val="00583F74"/>
    <w:rsid w:val="00583FA3"/>
    <w:rsid w:val="00584F7B"/>
    <w:rsid w:val="00585D5D"/>
    <w:rsid w:val="0058602A"/>
    <w:rsid w:val="0058690D"/>
    <w:rsid w:val="00586FED"/>
    <w:rsid w:val="0058754A"/>
    <w:rsid w:val="00587D2E"/>
    <w:rsid w:val="00590C45"/>
    <w:rsid w:val="00590CFB"/>
    <w:rsid w:val="0059120C"/>
    <w:rsid w:val="0059136E"/>
    <w:rsid w:val="005916CD"/>
    <w:rsid w:val="00591C00"/>
    <w:rsid w:val="005929F3"/>
    <w:rsid w:val="0059317D"/>
    <w:rsid w:val="005931E7"/>
    <w:rsid w:val="005933DF"/>
    <w:rsid w:val="00594058"/>
    <w:rsid w:val="0059415F"/>
    <w:rsid w:val="0059433E"/>
    <w:rsid w:val="00594D07"/>
    <w:rsid w:val="00594DA3"/>
    <w:rsid w:val="00595393"/>
    <w:rsid w:val="0059594A"/>
    <w:rsid w:val="0059627C"/>
    <w:rsid w:val="00596DBA"/>
    <w:rsid w:val="005A03EE"/>
    <w:rsid w:val="005A0859"/>
    <w:rsid w:val="005A2705"/>
    <w:rsid w:val="005A376A"/>
    <w:rsid w:val="005A3A5D"/>
    <w:rsid w:val="005A3A91"/>
    <w:rsid w:val="005A3CB8"/>
    <w:rsid w:val="005A40C2"/>
    <w:rsid w:val="005A40EA"/>
    <w:rsid w:val="005A52E6"/>
    <w:rsid w:val="005A5829"/>
    <w:rsid w:val="005A5E55"/>
    <w:rsid w:val="005A6032"/>
    <w:rsid w:val="005A7F19"/>
    <w:rsid w:val="005A7F48"/>
    <w:rsid w:val="005B1627"/>
    <w:rsid w:val="005B175E"/>
    <w:rsid w:val="005B19D6"/>
    <w:rsid w:val="005B2604"/>
    <w:rsid w:val="005B278C"/>
    <w:rsid w:val="005B30D5"/>
    <w:rsid w:val="005B3C04"/>
    <w:rsid w:val="005B417E"/>
    <w:rsid w:val="005B422D"/>
    <w:rsid w:val="005B5212"/>
    <w:rsid w:val="005B54EA"/>
    <w:rsid w:val="005B5C32"/>
    <w:rsid w:val="005B5DD3"/>
    <w:rsid w:val="005B60E3"/>
    <w:rsid w:val="005B6551"/>
    <w:rsid w:val="005B6A57"/>
    <w:rsid w:val="005B7F6D"/>
    <w:rsid w:val="005C0B5F"/>
    <w:rsid w:val="005C1808"/>
    <w:rsid w:val="005C1EB4"/>
    <w:rsid w:val="005C2053"/>
    <w:rsid w:val="005C2851"/>
    <w:rsid w:val="005C2C7A"/>
    <w:rsid w:val="005C2DCC"/>
    <w:rsid w:val="005C356E"/>
    <w:rsid w:val="005C37DF"/>
    <w:rsid w:val="005C384F"/>
    <w:rsid w:val="005C3E91"/>
    <w:rsid w:val="005C3F3A"/>
    <w:rsid w:val="005C44F3"/>
    <w:rsid w:val="005C489F"/>
    <w:rsid w:val="005C4E36"/>
    <w:rsid w:val="005C5982"/>
    <w:rsid w:val="005C63ED"/>
    <w:rsid w:val="005C6C1A"/>
    <w:rsid w:val="005D021B"/>
    <w:rsid w:val="005D171D"/>
    <w:rsid w:val="005D1A4A"/>
    <w:rsid w:val="005D1D84"/>
    <w:rsid w:val="005D1D88"/>
    <w:rsid w:val="005D2F9E"/>
    <w:rsid w:val="005D406E"/>
    <w:rsid w:val="005D63DF"/>
    <w:rsid w:val="005D76FE"/>
    <w:rsid w:val="005E11F7"/>
    <w:rsid w:val="005E1276"/>
    <w:rsid w:val="005E12BD"/>
    <w:rsid w:val="005E1B28"/>
    <w:rsid w:val="005E1F00"/>
    <w:rsid w:val="005E2BFF"/>
    <w:rsid w:val="005E47E5"/>
    <w:rsid w:val="005E50E1"/>
    <w:rsid w:val="005E55C8"/>
    <w:rsid w:val="005E5E84"/>
    <w:rsid w:val="005E5EC1"/>
    <w:rsid w:val="005E64AB"/>
    <w:rsid w:val="005E67C1"/>
    <w:rsid w:val="005E6AC0"/>
    <w:rsid w:val="005E749F"/>
    <w:rsid w:val="005F022D"/>
    <w:rsid w:val="005F0DAA"/>
    <w:rsid w:val="005F223F"/>
    <w:rsid w:val="005F2340"/>
    <w:rsid w:val="005F2D17"/>
    <w:rsid w:val="005F2E42"/>
    <w:rsid w:val="005F32DE"/>
    <w:rsid w:val="005F3713"/>
    <w:rsid w:val="005F4D64"/>
    <w:rsid w:val="005F4F14"/>
    <w:rsid w:val="005F5DEE"/>
    <w:rsid w:val="005F6A77"/>
    <w:rsid w:val="005F6D28"/>
    <w:rsid w:val="005F744D"/>
    <w:rsid w:val="005F7F15"/>
    <w:rsid w:val="00601B02"/>
    <w:rsid w:val="00601D7D"/>
    <w:rsid w:val="00601FEA"/>
    <w:rsid w:val="0060249F"/>
    <w:rsid w:val="006053C3"/>
    <w:rsid w:val="0060559C"/>
    <w:rsid w:val="00605FEA"/>
    <w:rsid w:val="006064A5"/>
    <w:rsid w:val="00607679"/>
    <w:rsid w:val="00607994"/>
    <w:rsid w:val="0061006B"/>
    <w:rsid w:val="00610B8F"/>
    <w:rsid w:val="00610CBA"/>
    <w:rsid w:val="00610F20"/>
    <w:rsid w:val="00611C72"/>
    <w:rsid w:val="00613043"/>
    <w:rsid w:val="00614989"/>
    <w:rsid w:val="0061498B"/>
    <w:rsid w:val="0061602F"/>
    <w:rsid w:val="00616591"/>
    <w:rsid w:val="0061661D"/>
    <w:rsid w:val="00616633"/>
    <w:rsid w:val="00616CB9"/>
    <w:rsid w:val="00617F69"/>
    <w:rsid w:val="00621F2E"/>
    <w:rsid w:val="0062249E"/>
    <w:rsid w:val="00622E17"/>
    <w:rsid w:val="0062302B"/>
    <w:rsid w:val="00623C61"/>
    <w:rsid w:val="00623C87"/>
    <w:rsid w:val="00623C9E"/>
    <w:rsid w:val="006242FA"/>
    <w:rsid w:val="0062486C"/>
    <w:rsid w:val="00625EFE"/>
    <w:rsid w:val="00626311"/>
    <w:rsid w:val="00626B3D"/>
    <w:rsid w:val="00626C1D"/>
    <w:rsid w:val="0062769F"/>
    <w:rsid w:val="006276AA"/>
    <w:rsid w:val="006279CB"/>
    <w:rsid w:val="00627A99"/>
    <w:rsid w:val="00627C7B"/>
    <w:rsid w:val="00630492"/>
    <w:rsid w:val="006310B8"/>
    <w:rsid w:val="00631F82"/>
    <w:rsid w:val="00632254"/>
    <w:rsid w:val="00632DE6"/>
    <w:rsid w:val="0063350A"/>
    <w:rsid w:val="00634699"/>
    <w:rsid w:val="00634882"/>
    <w:rsid w:val="00635624"/>
    <w:rsid w:val="0063602E"/>
    <w:rsid w:val="00636318"/>
    <w:rsid w:val="00637158"/>
    <w:rsid w:val="006371FB"/>
    <w:rsid w:val="00637553"/>
    <w:rsid w:val="006377E4"/>
    <w:rsid w:val="00637A1C"/>
    <w:rsid w:val="00640209"/>
    <w:rsid w:val="00640B0A"/>
    <w:rsid w:val="00640E51"/>
    <w:rsid w:val="00641306"/>
    <w:rsid w:val="00642B08"/>
    <w:rsid w:val="00642B6D"/>
    <w:rsid w:val="00642CC5"/>
    <w:rsid w:val="00643668"/>
    <w:rsid w:val="0064499D"/>
    <w:rsid w:val="0064637D"/>
    <w:rsid w:val="0064647C"/>
    <w:rsid w:val="0064682F"/>
    <w:rsid w:val="00646FF8"/>
    <w:rsid w:val="00647C74"/>
    <w:rsid w:val="00650CE1"/>
    <w:rsid w:val="00650D12"/>
    <w:rsid w:val="006514CA"/>
    <w:rsid w:val="006517BB"/>
    <w:rsid w:val="00651922"/>
    <w:rsid w:val="006527BE"/>
    <w:rsid w:val="00652924"/>
    <w:rsid w:val="00652A89"/>
    <w:rsid w:val="00654596"/>
    <w:rsid w:val="00654BAD"/>
    <w:rsid w:val="00654EF5"/>
    <w:rsid w:val="00654F1F"/>
    <w:rsid w:val="00655286"/>
    <w:rsid w:val="006552F4"/>
    <w:rsid w:val="0065577C"/>
    <w:rsid w:val="006568AC"/>
    <w:rsid w:val="00657869"/>
    <w:rsid w:val="00657938"/>
    <w:rsid w:val="00657C9A"/>
    <w:rsid w:val="00657F0E"/>
    <w:rsid w:val="006607E1"/>
    <w:rsid w:val="006615C7"/>
    <w:rsid w:val="00662827"/>
    <w:rsid w:val="00662C0D"/>
    <w:rsid w:val="006630D1"/>
    <w:rsid w:val="00664A05"/>
    <w:rsid w:val="00665574"/>
    <w:rsid w:val="00665DE0"/>
    <w:rsid w:val="00666D06"/>
    <w:rsid w:val="006672E9"/>
    <w:rsid w:val="0066780D"/>
    <w:rsid w:val="00667CAB"/>
    <w:rsid w:val="00667F6D"/>
    <w:rsid w:val="006711FD"/>
    <w:rsid w:val="00671310"/>
    <w:rsid w:val="006714F8"/>
    <w:rsid w:val="00672AD1"/>
    <w:rsid w:val="0067408D"/>
    <w:rsid w:val="006741EA"/>
    <w:rsid w:val="00674433"/>
    <w:rsid w:val="006751CA"/>
    <w:rsid w:val="006757FA"/>
    <w:rsid w:val="006761C5"/>
    <w:rsid w:val="00676DA0"/>
    <w:rsid w:val="006777B0"/>
    <w:rsid w:val="00680072"/>
    <w:rsid w:val="00680A4F"/>
    <w:rsid w:val="00680E7A"/>
    <w:rsid w:val="006811BD"/>
    <w:rsid w:val="00681AF6"/>
    <w:rsid w:val="00681C72"/>
    <w:rsid w:val="00681F69"/>
    <w:rsid w:val="006820D2"/>
    <w:rsid w:val="006824A8"/>
    <w:rsid w:val="00682874"/>
    <w:rsid w:val="0068340E"/>
    <w:rsid w:val="00683A28"/>
    <w:rsid w:val="00685168"/>
    <w:rsid w:val="00685672"/>
    <w:rsid w:val="00685B4F"/>
    <w:rsid w:val="00685B96"/>
    <w:rsid w:val="00685E21"/>
    <w:rsid w:val="00685EFD"/>
    <w:rsid w:val="00685F25"/>
    <w:rsid w:val="00686535"/>
    <w:rsid w:val="006874DB"/>
    <w:rsid w:val="00687A5C"/>
    <w:rsid w:val="00687AD4"/>
    <w:rsid w:val="00690397"/>
    <w:rsid w:val="0069043F"/>
    <w:rsid w:val="0069145A"/>
    <w:rsid w:val="006916FB"/>
    <w:rsid w:val="00692303"/>
    <w:rsid w:val="0069335D"/>
    <w:rsid w:val="00695CFF"/>
    <w:rsid w:val="00696D60"/>
    <w:rsid w:val="00696EC9"/>
    <w:rsid w:val="006970F2"/>
    <w:rsid w:val="00697427"/>
    <w:rsid w:val="0069750D"/>
    <w:rsid w:val="00697845"/>
    <w:rsid w:val="00697C74"/>
    <w:rsid w:val="006A0ABD"/>
    <w:rsid w:val="006A1A31"/>
    <w:rsid w:val="006A2C5E"/>
    <w:rsid w:val="006A338F"/>
    <w:rsid w:val="006A342F"/>
    <w:rsid w:val="006A3B3F"/>
    <w:rsid w:val="006A3E48"/>
    <w:rsid w:val="006A44D1"/>
    <w:rsid w:val="006A4E5A"/>
    <w:rsid w:val="006A5026"/>
    <w:rsid w:val="006A55D8"/>
    <w:rsid w:val="006A55F4"/>
    <w:rsid w:val="006A578B"/>
    <w:rsid w:val="006A65F8"/>
    <w:rsid w:val="006A7724"/>
    <w:rsid w:val="006A7D45"/>
    <w:rsid w:val="006A7F09"/>
    <w:rsid w:val="006B1053"/>
    <w:rsid w:val="006B1187"/>
    <w:rsid w:val="006B162D"/>
    <w:rsid w:val="006B248C"/>
    <w:rsid w:val="006B2AE4"/>
    <w:rsid w:val="006B2BC7"/>
    <w:rsid w:val="006B2E0F"/>
    <w:rsid w:val="006B336C"/>
    <w:rsid w:val="006B4579"/>
    <w:rsid w:val="006B485F"/>
    <w:rsid w:val="006B582D"/>
    <w:rsid w:val="006B61D1"/>
    <w:rsid w:val="006B6278"/>
    <w:rsid w:val="006B67AC"/>
    <w:rsid w:val="006B785F"/>
    <w:rsid w:val="006B7E77"/>
    <w:rsid w:val="006C038D"/>
    <w:rsid w:val="006C111A"/>
    <w:rsid w:val="006C1144"/>
    <w:rsid w:val="006C1168"/>
    <w:rsid w:val="006C1A2C"/>
    <w:rsid w:val="006C1D9E"/>
    <w:rsid w:val="006C251A"/>
    <w:rsid w:val="006C2841"/>
    <w:rsid w:val="006C2F89"/>
    <w:rsid w:val="006C35EA"/>
    <w:rsid w:val="006C3A66"/>
    <w:rsid w:val="006C3DA8"/>
    <w:rsid w:val="006C3DB0"/>
    <w:rsid w:val="006C4995"/>
    <w:rsid w:val="006C4A4C"/>
    <w:rsid w:val="006C5328"/>
    <w:rsid w:val="006C56ED"/>
    <w:rsid w:val="006C613A"/>
    <w:rsid w:val="006C708D"/>
    <w:rsid w:val="006C78B5"/>
    <w:rsid w:val="006D0682"/>
    <w:rsid w:val="006D1B3C"/>
    <w:rsid w:val="006D6831"/>
    <w:rsid w:val="006D75B6"/>
    <w:rsid w:val="006E0939"/>
    <w:rsid w:val="006E09BA"/>
    <w:rsid w:val="006E09C9"/>
    <w:rsid w:val="006E0CD6"/>
    <w:rsid w:val="006E1017"/>
    <w:rsid w:val="006E136B"/>
    <w:rsid w:val="006E1A5B"/>
    <w:rsid w:val="006E1AE7"/>
    <w:rsid w:val="006E207F"/>
    <w:rsid w:val="006E2283"/>
    <w:rsid w:val="006E259F"/>
    <w:rsid w:val="006E2DA2"/>
    <w:rsid w:val="006E32B2"/>
    <w:rsid w:val="006E3772"/>
    <w:rsid w:val="006E4B3A"/>
    <w:rsid w:val="006E58B2"/>
    <w:rsid w:val="006E5968"/>
    <w:rsid w:val="006E6BBD"/>
    <w:rsid w:val="006E6FDE"/>
    <w:rsid w:val="006E71BF"/>
    <w:rsid w:val="006E7414"/>
    <w:rsid w:val="006E7A7E"/>
    <w:rsid w:val="006F0B7B"/>
    <w:rsid w:val="006F105A"/>
    <w:rsid w:val="006F11B4"/>
    <w:rsid w:val="006F1F9C"/>
    <w:rsid w:val="006F21DD"/>
    <w:rsid w:val="006F237F"/>
    <w:rsid w:val="006F56A8"/>
    <w:rsid w:val="006F5DA1"/>
    <w:rsid w:val="006F7271"/>
    <w:rsid w:val="006F74A6"/>
    <w:rsid w:val="006F76E0"/>
    <w:rsid w:val="006F7EC0"/>
    <w:rsid w:val="00700AB4"/>
    <w:rsid w:val="00700AF6"/>
    <w:rsid w:val="00700E0D"/>
    <w:rsid w:val="00701C6B"/>
    <w:rsid w:val="00701CCD"/>
    <w:rsid w:val="00702610"/>
    <w:rsid w:val="00702B0C"/>
    <w:rsid w:val="00702DDA"/>
    <w:rsid w:val="00703AD4"/>
    <w:rsid w:val="00703D2E"/>
    <w:rsid w:val="00704197"/>
    <w:rsid w:val="0070432D"/>
    <w:rsid w:val="0070501B"/>
    <w:rsid w:val="007052EE"/>
    <w:rsid w:val="00705AC0"/>
    <w:rsid w:val="007071BC"/>
    <w:rsid w:val="00707565"/>
    <w:rsid w:val="0070778A"/>
    <w:rsid w:val="0070798A"/>
    <w:rsid w:val="00707BA8"/>
    <w:rsid w:val="00710206"/>
    <w:rsid w:val="007102C9"/>
    <w:rsid w:val="00710414"/>
    <w:rsid w:val="00711493"/>
    <w:rsid w:val="00711EAC"/>
    <w:rsid w:val="00712293"/>
    <w:rsid w:val="007124C1"/>
    <w:rsid w:val="00712A3E"/>
    <w:rsid w:val="00712DDD"/>
    <w:rsid w:val="007136D4"/>
    <w:rsid w:val="007146DD"/>
    <w:rsid w:val="00714B9D"/>
    <w:rsid w:val="00714D52"/>
    <w:rsid w:val="007172EC"/>
    <w:rsid w:val="007174B2"/>
    <w:rsid w:val="00717B6B"/>
    <w:rsid w:val="00717C53"/>
    <w:rsid w:val="007200E3"/>
    <w:rsid w:val="00720B13"/>
    <w:rsid w:val="00720F59"/>
    <w:rsid w:val="007220B6"/>
    <w:rsid w:val="0072235C"/>
    <w:rsid w:val="0072236A"/>
    <w:rsid w:val="00724D07"/>
    <w:rsid w:val="00725313"/>
    <w:rsid w:val="00725741"/>
    <w:rsid w:val="00725CB5"/>
    <w:rsid w:val="00725E5E"/>
    <w:rsid w:val="0072666B"/>
    <w:rsid w:val="00726907"/>
    <w:rsid w:val="00726E83"/>
    <w:rsid w:val="007272DB"/>
    <w:rsid w:val="007274EE"/>
    <w:rsid w:val="007279D9"/>
    <w:rsid w:val="007310CC"/>
    <w:rsid w:val="0073221C"/>
    <w:rsid w:val="0073275B"/>
    <w:rsid w:val="00732822"/>
    <w:rsid w:val="00732A91"/>
    <w:rsid w:val="00732E9A"/>
    <w:rsid w:val="007341BF"/>
    <w:rsid w:val="0073432B"/>
    <w:rsid w:val="0073499B"/>
    <w:rsid w:val="00735010"/>
    <w:rsid w:val="007353ED"/>
    <w:rsid w:val="00735943"/>
    <w:rsid w:val="0073598F"/>
    <w:rsid w:val="0073666D"/>
    <w:rsid w:val="00736A53"/>
    <w:rsid w:val="00736DC4"/>
    <w:rsid w:val="007374DE"/>
    <w:rsid w:val="00737C3A"/>
    <w:rsid w:val="00737F80"/>
    <w:rsid w:val="00740A85"/>
    <w:rsid w:val="00741925"/>
    <w:rsid w:val="0074373D"/>
    <w:rsid w:val="0074427C"/>
    <w:rsid w:val="00744436"/>
    <w:rsid w:val="0074481F"/>
    <w:rsid w:val="007475D6"/>
    <w:rsid w:val="0074771E"/>
    <w:rsid w:val="00747C30"/>
    <w:rsid w:val="007510EB"/>
    <w:rsid w:val="00751DD8"/>
    <w:rsid w:val="00752A3D"/>
    <w:rsid w:val="00753C76"/>
    <w:rsid w:val="00753E53"/>
    <w:rsid w:val="00754550"/>
    <w:rsid w:val="00754D83"/>
    <w:rsid w:val="00755195"/>
    <w:rsid w:val="007563C6"/>
    <w:rsid w:val="007567C7"/>
    <w:rsid w:val="00757108"/>
    <w:rsid w:val="00757401"/>
    <w:rsid w:val="00757441"/>
    <w:rsid w:val="00757F86"/>
    <w:rsid w:val="00760B67"/>
    <w:rsid w:val="00761764"/>
    <w:rsid w:val="00761ABF"/>
    <w:rsid w:val="00762321"/>
    <w:rsid w:val="0076381E"/>
    <w:rsid w:val="00763B84"/>
    <w:rsid w:val="00763DBF"/>
    <w:rsid w:val="00763FB1"/>
    <w:rsid w:val="00764180"/>
    <w:rsid w:val="007644DC"/>
    <w:rsid w:val="00764EA6"/>
    <w:rsid w:val="00766430"/>
    <w:rsid w:val="0076693E"/>
    <w:rsid w:val="00767278"/>
    <w:rsid w:val="007677DB"/>
    <w:rsid w:val="007679EB"/>
    <w:rsid w:val="00770227"/>
    <w:rsid w:val="0077046C"/>
    <w:rsid w:val="00771704"/>
    <w:rsid w:val="00771855"/>
    <w:rsid w:val="007718AA"/>
    <w:rsid w:val="007718F6"/>
    <w:rsid w:val="00771E27"/>
    <w:rsid w:val="007720B5"/>
    <w:rsid w:val="007721B2"/>
    <w:rsid w:val="00772D51"/>
    <w:rsid w:val="0077364D"/>
    <w:rsid w:val="00773939"/>
    <w:rsid w:val="00773BEB"/>
    <w:rsid w:val="00774621"/>
    <w:rsid w:val="00774DC5"/>
    <w:rsid w:val="00775C5F"/>
    <w:rsid w:val="007764AC"/>
    <w:rsid w:val="007764D4"/>
    <w:rsid w:val="00776848"/>
    <w:rsid w:val="00776BBF"/>
    <w:rsid w:val="00777055"/>
    <w:rsid w:val="007771E6"/>
    <w:rsid w:val="0078081C"/>
    <w:rsid w:val="0078090E"/>
    <w:rsid w:val="00781310"/>
    <w:rsid w:val="007818BE"/>
    <w:rsid w:val="00781DF3"/>
    <w:rsid w:val="007822E8"/>
    <w:rsid w:val="00782596"/>
    <w:rsid w:val="0078298C"/>
    <w:rsid w:val="00782BDD"/>
    <w:rsid w:val="00783901"/>
    <w:rsid w:val="00784691"/>
    <w:rsid w:val="007856C6"/>
    <w:rsid w:val="00785C01"/>
    <w:rsid w:val="00785FF1"/>
    <w:rsid w:val="007860E9"/>
    <w:rsid w:val="0078667A"/>
    <w:rsid w:val="00786C52"/>
    <w:rsid w:val="0079070E"/>
    <w:rsid w:val="00790AE4"/>
    <w:rsid w:val="00791F90"/>
    <w:rsid w:val="00792667"/>
    <w:rsid w:val="00792BDC"/>
    <w:rsid w:val="00793AB7"/>
    <w:rsid w:val="00794860"/>
    <w:rsid w:val="007954F6"/>
    <w:rsid w:val="00795554"/>
    <w:rsid w:val="00795F4D"/>
    <w:rsid w:val="007965F6"/>
    <w:rsid w:val="0079669D"/>
    <w:rsid w:val="007967A0"/>
    <w:rsid w:val="00796F65"/>
    <w:rsid w:val="007971E4"/>
    <w:rsid w:val="007971EF"/>
    <w:rsid w:val="007A0830"/>
    <w:rsid w:val="007A0D0E"/>
    <w:rsid w:val="007A1214"/>
    <w:rsid w:val="007A14E6"/>
    <w:rsid w:val="007A1953"/>
    <w:rsid w:val="007A2247"/>
    <w:rsid w:val="007A30B3"/>
    <w:rsid w:val="007A31E6"/>
    <w:rsid w:val="007A4FDE"/>
    <w:rsid w:val="007A541D"/>
    <w:rsid w:val="007A576B"/>
    <w:rsid w:val="007A5866"/>
    <w:rsid w:val="007A5D30"/>
    <w:rsid w:val="007A6559"/>
    <w:rsid w:val="007A6D1E"/>
    <w:rsid w:val="007A7787"/>
    <w:rsid w:val="007A77A8"/>
    <w:rsid w:val="007B0000"/>
    <w:rsid w:val="007B19D8"/>
    <w:rsid w:val="007B27D9"/>
    <w:rsid w:val="007B2E05"/>
    <w:rsid w:val="007B381E"/>
    <w:rsid w:val="007B4553"/>
    <w:rsid w:val="007B4696"/>
    <w:rsid w:val="007B632D"/>
    <w:rsid w:val="007C0849"/>
    <w:rsid w:val="007C0ED9"/>
    <w:rsid w:val="007C1460"/>
    <w:rsid w:val="007C15FF"/>
    <w:rsid w:val="007C1869"/>
    <w:rsid w:val="007C1DC2"/>
    <w:rsid w:val="007C28CB"/>
    <w:rsid w:val="007C325F"/>
    <w:rsid w:val="007C3462"/>
    <w:rsid w:val="007C35BF"/>
    <w:rsid w:val="007C3901"/>
    <w:rsid w:val="007C3E38"/>
    <w:rsid w:val="007C4107"/>
    <w:rsid w:val="007C4815"/>
    <w:rsid w:val="007C4B14"/>
    <w:rsid w:val="007C6379"/>
    <w:rsid w:val="007C677F"/>
    <w:rsid w:val="007C7C8B"/>
    <w:rsid w:val="007D06C7"/>
    <w:rsid w:val="007D0AF0"/>
    <w:rsid w:val="007D0BA4"/>
    <w:rsid w:val="007D0C52"/>
    <w:rsid w:val="007D0C8F"/>
    <w:rsid w:val="007D26E3"/>
    <w:rsid w:val="007D29B4"/>
    <w:rsid w:val="007D3047"/>
    <w:rsid w:val="007D38CD"/>
    <w:rsid w:val="007D392C"/>
    <w:rsid w:val="007D3E0D"/>
    <w:rsid w:val="007D4014"/>
    <w:rsid w:val="007D5F19"/>
    <w:rsid w:val="007D6104"/>
    <w:rsid w:val="007D6416"/>
    <w:rsid w:val="007D6C06"/>
    <w:rsid w:val="007D7760"/>
    <w:rsid w:val="007D77D8"/>
    <w:rsid w:val="007D7C26"/>
    <w:rsid w:val="007E00ED"/>
    <w:rsid w:val="007E0210"/>
    <w:rsid w:val="007E0690"/>
    <w:rsid w:val="007E19B7"/>
    <w:rsid w:val="007E1A14"/>
    <w:rsid w:val="007E24FD"/>
    <w:rsid w:val="007E31B6"/>
    <w:rsid w:val="007E330F"/>
    <w:rsid w:val="007E33F3"/>
    <w:rsid w:val="007E34E3"/>
    <w:rsid w:val="007E3591"/>
    <w:rsid w:val="007E3E87"/>
    <w:rsid w:val="007E3ECA"/>
    <w:rsid w:val="007E40A8"/>
    <w:rsid w:val="007E5958"/>
    <w:rsid w:val="007E5A5B"/>
    <w:rsid w:val="007E5E8B"/>
    <w:rsid w:val="007E619D"/>
    <w:rsid w:val="007E683E"/>
    <w:rsid w:val="007E6F34"/>
    <w:rsid w:val="007E7409"/>
    <w:rsid w:val="007F0563"/>
    <w:rsid w:val="007F077E"/>
    <w:rsid w:val="007F08DB"/>
    <w:rsid w:val="007F1610"/>
    <w:rsid w:val="007F17C1"/>
    <w:rsid w:val="007F1D40"/>
    <w:rsid w:val="007F1F4B"/>
    <w:rsid w:val="007F33E2"/>
    <w:rsid w:val="007F48B8"/>
    <w:rsid w:val="007F4B04"/>
    <w:rsid w:val="007F52D1"/>
    <w:rsid w:val="007F5DBD"/>
    <w:rsid w:val="007F6144"/>
    <w:rsid w:val="007F6760"/>
    <w:rsid w:val="007F7FF8"/>
    <w:rsid w:val="00801202"/>
    <w:rsid w:val="0080231C"/>
    <w:rsid w:val="00802341"/>
    <w:rsid w:val="00803449"/>
    <w:rsid w:val="00803A69"/>
    <w:rsid w:val="00804C0F"/>
    <w:rsid w:val="00805159"/>
    <w:rsid w:val="0080572E"/>
    <w:rsid w:val="00806096"/>
    <w:rsid w:val="00806C14"/>
    <w:rsid w:val="00807547"/>
    <w:rsid w:val="00812E7A"/>
    <w:rsid w:val="00813367"/>
    <w:rsid w:val="008137EF"/>
    <w:rsid w:val="00814601"/>
    <w:rsid w:val="00814742"/>
    <w:rsid w:val="0081536E"/>
    <w:rsid w:val="00815A36"/>
    <w:rsid w:val="00815D59"/>
    <w:rsid w:val="00815E48"/>
    <w:rsid w:val="00816282"/>
    <w:rsid w:val="00816F32"/>
    <w:rsid w:val="00816FAC"/>
    <w:rsid w:val="00820215"/>
    <w:rsid w:val="0082067C"/>
    <w:rsid w:val="00820864"/>
    <w:rsid w:val="00820DD6"/>
    <w:rsid w:val="0082143C"/>
    <w:rsid w:val="008215D7"/>
    <w:rsid w:val="00821717"/>
    <w:rsid w:val="0082310F"/>
    <w:rsid w:val="00823A0B"/>
    <w:rsid w:val="00824044"/>
    <w:rsid w:val="008241D3"/>
    <w:rsid w:val="008248F8"/>
    <w:rsid w:val="00825614"/>
    <w:rsid w:val="0082593D"/>
    <w:rsid w:val="00825A5B"/>
    <w:rsid w:val="008276B0"/>
    <w:rsid w:val="00827B22"/>
    <w:rsid w:val="00830937"/>
    <w:rsid w:val="00831267"/>
    <w:rsid w:val="00831489"/>
    <w:rsid w:val="00831B5A"/>
    <w:rsid w:val="00832870"/>
    <w:rsid w:val="0083358C"/>
    <w:rsid w:val="00833BA5"/>
    <w:rsid w:val="00834245"/>
    <w:rsid w:val="0083432F"/>
    <w:rsid w:val="00834AC9"/>
    <w:rsid w:val="00834B9C"/>
    <w:rsid w:val="00834CBD"/>
    <w:rsid w:val="0083614F"/>
    <w:rsid w:val="008365FE"/>
    <w:rsid w:val="0083785A"/>
    <w:rsid w:val="00841797"/>
    <w:rsid w:val="008418D5"/>
    <w:rsid w:val="00841EE8"/>
    <w:rsid w:val="00841F27"/>
    <w:rsid w:val="0084269A"/>
    <w:rsid w:val="00842B48"/>
    <w:rsid w:val="00843B7A"/>
    <w:rsid w:val="008444AC"/>
    <w:rsid w:val="00844A13"/>
    <w:rsid w:val="0084515A"/>
    <w:rsid w:val="00845517"/>
    <w:rsid w:val="00845D37"/>
    <w:rsid w:val="00846C58"/>
    <w:rsid w:val="00846EE9"/>
    <w:rsid w:val="0084712F"/>
    <w:rsid w:val="0084733A"/>
    <w:rsid w:val="0084768A"/>
    <w:rsid w:val="0084780B"/>
    <w:rsid w:val="00850086"/>
    <w:rsid w:val="0085125D"/>
    <w:rsid w:val="00851970"/>
    <w:rsid w:val="00851AD3"/>
    <w:rsid w:val="00851F9D"/>
    <w:rsid w:val="00852717"/>
    <w:rsid w:val="00852E0D"/>
    <w:rsid w:val="00853CEA"/>
    <w:rsid w:val="0085437B"/>
    <w:rsid w:val="0085460B"/>
    <w:rsid w:val="00855261"/>
    <w:rsid w:val="008562AF"/>
    <w:rsid w:val="00856BF9"/>
    <w:rsid w:val="00857334"/>
    <w:rsid w:val="008573E5"/>
    <w:rsid w:val="008604F6"/>
    <w:rsid w:val="00860900"/>
    <w:rsid w:val="00860A48"/>
    <w:rsid w:val="00860A99"/>
    <w:rsid w:val="00860C09"/>
    <w:rsid w:val="00861BEA"/>
    <w:rsid w:val="00862F95"/>
    <w:rsid w:val="008636CD"/>
    <w:rsid w:val="00863B38"/>
    <w:rsid w:val="008640F6"/>
    <w:rsid w:val="00864A3F"/>
    <w:rsid w:val="00864E6C"/>
    <w:rsid w:val="008660B1"/>
    <w:rsid w:val="0086624B"/>
    <w:rsid w:val="00867AAE"/>
    <w:rsid w:val="0087235D"/>
    <w:rsid w:val="00873D16"/>
    <w:rsid w:val="00873F82"/>
    <w:rsid w:val="00874A1D"/>
    <w:rsid w:val="00875685"/>
    <w:rsid w:val="008757B9"/>
    <w:rsid w:val="008762F5"/>
    <w:rsid w:val="0087749D"/>
    <w:rsid w:val="0087771B"/>
    <w:rsid w:val="00880A61"/>
    <w:rsid w:val="0088248C"/>
    <w:rsid w:val="00882510"/>
    <w:rsid w:val="00882768"/>
    <w:rsid w:val="00883230"/>
    <w:rsid w:val="008839EF"/>
    <w:rsid w:val="00883FA1"/>
    <w:rsid w:val="0088400D"/>
    <w:rsid w:val="00885F18"/>
    <w:rsid w:val="0088669E"/>
    <w:rsid w:val="00886FF7"/>
    <w:rsid w:val="008870A9"/>
    <w:rsid w:val="00887266"/>
    <w:rsid w:val="00887379"/>
    <w:rsid w:val="00887C2A"/>
    <w:rsid w:val="00890BE5"/>
    <w:rsid w:val="008917DC"/>
    <w:rsid w:val="00892518"/>
    <w:rsid w:val="00892601"/>
    <w:rsid w:val="00893B62"/>
    <w:rsid w:val="008944F7"/>
    <w:rsid w:val="00894DC5"/>
    <w:rsid w:val="00894EF6"/>
    <w:rsid w:val="00894F09"/>
    <w:rsid w:val="008954E9"/>
    <w:rsid w:val="00895652"/>
    <w:rsid w:val="00896368"/>
    <w:rsid w:val="00896514"/>
    <w:rsid w:val="00897820"/>
    <w:rsid w:val="00897B24"/>
    <w:rsid w:val="008A0615"/>
    <w:rsid w:val="008A1337"/>
    <w:rsid w:val="008A18C9"/>
    <w:rsid w:val="008A2441"/>
    <w:rsid w:val="008A306B"/>
    <w:rsid w:val="008A443C"/>
    <w:rsid w:val="008A4482"/>
    <w:rsid w:val="008A5086"/>
    <w:rsid w:val="008A5319"/>
    <w:rsid w:val="008A55FB"/>
    <w:rsid w:val="008A63D2"/>
    <w:rsid w:val="008A6868"/>
    <w:rsid w:val="008A7A25"/>
    <w:rsid w:val="008B07DF"/>
    <w:rsid w:val="008B0E16"/>
    <w:rsid w:val="008B2D6A"/>
    <w:rsid w:val="008B5A5D"/>
    <w:rsid w:val="008B652C"/>
    <w:rsid w:val="008B75C6"/>
    <w:rsid w:val="008B76EC"/>
    <w:rsid w:val="008B7A6A"/>
    <w:rsid w:val="008C0433"/>
    <w:rsid w:val="008C0908"/>
    <w:rsid w:val="008C0A96"/>
    <w:rsid w:val="008C2082"/>
    <w:rsid w:val="008C2191"/>
    <w:rsid w:val="008C2676"/>
    <w:rsid w:val="008C2B73"/>
    <w:rsid w:val="008C348A"/>
    <w:rsid w:val="008C3F3E"/>
    <w:rsid w:val="008C5698"/>
    <w:rsid w:val="008C56D5"/>
    <w:rsid w:val="008C7AAF"/>
    <w:rsid w:val="008D000A"/>
    <w:rsid w:val="008D0559"/>
    <w:rsid w:val="008D0FCC"/>
    <w:rsid w:val="008D1A49"/>
    <w:rsid w:val="008D2636"/>
    <w:rsid w:val="008D2EEA"/>
    <w:rsid w:val="008D5B26"/>
    <w:rsid w:val="008D5C11"/>
    <w:rsid w:val="008D6EFF"/>
    <w:rsid w:val="008D75F5"/>
    <w:rsid w:val="008E04A0"/>
    <w:rsid w:val="008E0C5A"/>
    <w:rsid w:val="008E0ECC"/>
    <w:rsid w:val="008E1C58"/>
    <w:rsid w:val="008E1D68"/>
    <w:rsid w:val="008E4144"/>
    <w:rsid w:val="008E4A1A"/>
    <w:rsid w:val="008E4D87"/>
    <w:rsid w:val="008E5CC5"/>
    <w:rsid w:val="008E657C"/>
    <w:rsid w:val="008E68C7"/>
    <w:rsid w:val="008E6CFE"/>
    <w:rsid w:val="008F008C"/>
    <w:rsid w:val="008F0488"/>
    <w:rsid w:val="008F05EF"/>
    <w:rsid w:val="008F0EB6"/>
    <w:rsid w:val="008F256F"/>
    <w:rsid w:val="008F2999"/>
    <w:rsid w:val="008F2A96"/>
    <w:rsid w:val="008F2B25"/>
    <w:rsid w:val="008F2D9A"/>
    <w:rsid w:val="008F379F"/>
    <w:rsid w:val="008F3E3B"/>
    <w:rsid w:val="008F3FE4"/>
    <w:rsid w:val="008F441E"/>
    <w:rsid w:val="008F462E"/>
    <w:rsid w:val="008F54D7"/>
    <w:rsid w:val="008F59AD"/>
    <w:rsid w:val="008F6194"/>
    <w:rsid w:val="008F7240"/>
    <w:rsid w:val="008F7253"/>
    <w:rsid w:val="008F7D6F"/>
    <w:rsid w:val="008F7FDD"/>
    <w:rsid w:val="00900734"/>
    <w:rsid w:val="00900887"/>
    <w:rsid w:val="00900C29"/>
    <w:rsid w:val="00900C4E"/>
    <w:rsid w:val="00900D02"/>
    <w:rsid w:val="00900E1B"/>
    <w:rsid w:val="0090135C"/>
    <w:rsid w:val="00901453"/>
    <w:rsid w:val="00901574"/>
    <w:rsid w:val="0090165C"/>
    <w:rsid w:val="00901E92"/>
    <w:rsid w:val="009038E3"/>
    <w:rsid w:val="009043C3"/>
    <w:rsid w:val="00904BF2"/>
    <w:rsid w:val="00904E12"/>
    <w:rsid w:val="009051ED"/>
    <w:rsid w:val="00905382"/>
    <w:rsid w:val="00906FF5"/>
    <w:rsid w:val="009070AD"/>
    <w:rsid w:val="00907269"/>
    <w:rsid w:val="00907F93"/>
    <w:rsid w:val="009101FC"/>
    <w:rsid w:val="00910817"/>
    <w:rsid w:val="00910CAC"/>
    <w:rsid w:val="009133BE"/>
    <w:rsid w:val="00913BA8"/>
    <w:rsid w:val="009147B9"/>
    <w:rsid w:val="009149FD"/>
    <w:rsid w:val="009151A3"/>
    <w:rsid w:val="009152AC"/>
    <w:rsid w:val="00915B48"/>
    <w:rsid w:val="00916119"/>
    <w:rsid w:val="00916DE1"/>
    <w:rsid w:val="00916FB5"/>
    <w:rsid w:val="0091762F"/>
    <w:rsid w:val="00917641"/>
    <w:rsid w:val="00917941"/>
    <w:rsid w:val="00917DE7"/>
    <w:rsid w:val="00920A54"/>
    <w:rsid w:val="00920AE3"/>
    <w:rsid w:val="009216AB"/>
    <w:rsid w:val="00921D28"/>
    <w:rsid w:val="00921F29"/>
    <w:rsid w:val="009225E8"/>
    <w:rsid w:val="00922BC4"/>
    <w:rsid w:val="00924598"/>
    <w:rsid w:val="009257C8"/>
    <w:rsid w:val="00927643"/>
    <w:rsid w:val="00927F5A"/>
    <w:rsid w:val="00930322"/>
    <w:rsid w:val="009303BE"/>
    <w:rsid w:val="009315D6"/>
    <w:rsid w:val="00931797"/>
    <w:rsid w:val="009317A0"/>
    <w:rsid w:val="00931A81"/>
    <w:rsid w:val="00931DF7"/>
    <w:rsid w:val="00934973"/>
    <w:rsid w:val="00934B28"/>
    <w:rsid w:val="009350E6"/>
    <w:rsid w:val="009358EE"/>
    <w:rsid w:val="0093598B"/>
    <w:rsid w:val="00935DDE"/>
    <w:rsid w:val="00935E9E"/>
    <w:rsid w:val="0093603A"/>
    <w:rsid w:val="009361A4"/>
    <w:rsid w:val="00940084"/>
    <w:rsid w:val="00941089"/>
    <w:rsid w:val="009423B2"/>
    <w:rsid w:val="009428D5"/>
    <w:rsid w:val="00943809"/>
    <w:rsid w:val="00944187"/>
    <w:rsid w:val="0094459C"/>
    <w:rsid w:val="00944A9C"/>
    <w:rsid w:val="00944C4A"/>
    <w:rsid w:val="00945338"/>
    <w:rsid w:val="00945614"/>
    <w:rsid w:val="0094581E"/>
    <w:rsid w:val="0094638C"/>
    <w:rsid w:val="00946416"/>
    <w:rsid w:val="00946592"/>
    <w:rsid w:val="00946716"/>
    <w:rsid w:val="00946C27"/>
    <w:rsid w:val="0094703C"/>
    <w:rsid w:val="009479B3"/>
    <w:rsid w:val="009479BE"/>
    <w:rsid w:val="00950F57"/>
    <w:rsid w:val="0095303B"/>
    <w:rsid w:val="00953A3B"/>
    <w:rsid w:val="00953CFA"/>
    <w:rsid w:val="00953E0A"/>
    <w:rsid w:val="0095418C"/>
    <w:rsid w:val="0095489B"/>
    <w:rsid w:val="00955505"/>
    <w:rsid w:val="00955520"/>
    <w:rsid w:val="009556C3"/>
    <w:rsid w:val="00955827"/>
    <w:rsid w:val="00955861"/>
    <w:rsid w:val="009562A0"/>
    <w:rsid w:val="00956490"/>
    <w:rsid w:val="009604EB"/>
    <w:rsid w:val="0096058E"/>
    <w:rsid w:val="00961606"/>
    <w:rsid w:val="00962959"/>
    <w:rsid w:val="00962DCA"/>
    <w:rsid w:val="00963C99"/>
    <w:rsid w:val="009645E2"/>
    <w:rsid w:val="009655E4"/>
    <w:rsid w:val="0096614F"/>
    <w:rsid w:val="00966DC3"/>
    <w:rsid w:val="009670BE"/>
    <w:rsid w:val="0096765C"/>
    <w:rsid w:val="00967701"/>
    <w:rsid w:val="0097013B"/>
    <w:rsid w:val="00970367"/>
    <w:rsid w:val="0097278D"/>
    <w:rsid w:val="0097289F"/>
    <w:rsid w:val="00972CE5"/>
    <w:rsid w:val="009733DD"/>
    <w:rsid w:val="00974596"/>
    <w:rsid w:val="0097492D"/>
    <w:rsid w:val="00974C63"/>
    <w:rsid w:val="00974F41"/>
    <w:rsid w:val="00975087"/>
    <w:rsid w:val="009752F5"/>
    <w:rsid w:val="009756AF"/>
    <w:rsid w:val="00975BB7"/>
    <w:rsid w:val="00976100"/>
    <w:rsid w:val="0097622F"/>
    <w:rsid w:val="009763BA"/>
    <w:rsid w:val="00980305"/>
    <w:rsid w:val="00980384"/>
    <w:rsid w:val="009805D9"/>
    <w:rsid w:val="00981242"/>
    <w:rsid w:val="00981633"/>
    <w:rsid w:val="00981F82"/>
    <w:rsid w:val="00982C4E"/>
    <w:rsid w:val="009832BA"/>
    <w:rsid w:val="00984032"/>
    <w:rsid w:val="009846CF"/>
    <w:rsid w:val="009850CF"/>
    <w:rsid w:val="0098569F"/>
    <w:rsid w:val="00985730"/>
    <w:rsid w:val="009863EB"/>
    <w:rsid w:val="00986BB7"/>
    <w:rsid w:val="00986C1D"/>
    <w:rsid w:val="00987272"/>
    <w:rsid w:val="00987AE7"/>
    <w:rsid w:val="00987F08"/>
    <w:rsid w:val="009913FA"/>
    <w:rsid w:val="00991ED7"/>
    <w:rsid w:val="00992295"/>
    <w:rsid w:val="00992741"/>
    <w:rsid w:val="00993272"/>
    <w:rsid w:val="00993EAD"/>
    <w:rsid w:val="00995874"/>
    <w:rsid w:val="00995CFD"/>
    <w:rsid w:val="009968BF"/>
    <w:rsid w:val="009A0ECE"/>
    <w:rsid w:val="009A1D7F"/>
    <w:rsid w:val="009A30BA"/>
    <w:rsid w:val="009A32E9"/>
    <w:rsid w:val="009A3C83"/>
    <w:rsid w:val="009A5F48"/>
    <w:rsid w:val="009A6BE4"/>
    <w:rsid w:val="009A766D"/>
    <w:rsid w:val="009A77D4"/>
    <w:rsid w:val="009A7D1D"/>
    <w:rsid w:val="009B003C"/>
    <w:rsid w:val="009B03C5"/>
    <w:rsid w:val="009B1195"/>
    <w:rsid w:val="009B1295"/>
    <w:rsid w:val="009B1B11"/>
    <w:rsid w:val="009B1B5A"/>
    <w:rsid w:val="009B234D"/>
    <w:rsid w:val="009B24C5"/>
    <w:rsid w:val="009B26B6"/>
    <w:rsid w:val="009B29AD"/>
    <w:rsid w:val="009B2C78"/>
    <w:rsid w:val="009B2E6D"/>
    <w:rsid w:val="009B3C37"/>
    <w:rsid w:val="009B41C2"/>
    <w:rsid w:val="009B5236"/>
    <w:rsid w:val="009B5DA6"/>
    <w:rsid w:val="009B6977"/>
    <w:rsid w:val="009B78DB"/>
    <w:rsid w:val="009C035E"/>
    <w:rsid w:val="009C069F"/>
    <w:rsid w:val="009C0BB2"/>
    <w:rsid w:val="009C119A"/>
    <w:rsid w:val="009C137C"/>
    <w:rsid w:val="009C1943"/>
    <w:rsid w:val="009C1BC1"/>
    <w:rsid w:val="009C1CE4"/>
    <w:rsid w:val="009C2885"/>
    <w:rsid w:val="009C2B63"/>
    <w:rsid w:val="009C2D5D"/>
    <w:rsid w:val="009C2F9C"/>
    <w:rsid w:val="009C3BFC"/>
    <w:rsid w:val="009C3C19"/>
    <w:rsid w:val="009C432B"/>
    <w:rsid w:val="009C563B"/>
    <w:rsid w:val="009C565B"/>
    <w:rsid w:val="009C62E0"/>
    <w:rsid w:val="009D0068"/>
    <w:rsid w:val="009D07E1"/>
    <w:rsid w:val="009D0ADA"/>
    <w:rsid w:val="009D230B"/>
    <w:rsid w:val="009D3B6E"/>
    <w:rsid w:val="009D3FEC"/>
    <w:rsid w:val="009D427C"/>
    <w:rsid w:val="009D4319"/>
    <w:rsid w:val="009D4ED4"/>
    <w:rsid w:val="009D6370"/>
    <w:rsid w:val="009D6C5F"/>
    <w:rsid w:val="009D7253"/>
    <w:rsid w:val="009E0911"/>
    <w:rsid w:val="009E15E7"/>
    <w:rsid w:val="009E1777"/>
    <w:rsid w:val="009E1E10"/>
    <w:rsid w:val="009E1E30"/>
    <w:rsid w:val="009E28FC"/>
    <w:rsid w:val="009E2B48"/>
    <w:rsid w:val="009E325C"/>
    <w:rsid w:val="009E37A2"/>
    <w:rsid w:val="009E3BAF"/>
    <w:rsid w:val="009E3C1F"/>
    <w:rsid w:val="009E6502"/>
    <w:rsid w:val="009E6B81"/>
    <w:rsid w:val="009E6D93"/>
    <w:rsid w:val="009E6EF0"/>
    <w:rsid w:val="009E7021"/>
    <w:rsid w:val="009E756F"/>
    <w:rsid w:val="009E7CE2"/>
    <w:rsid w:val="009F024E"/>
    <w:rsid w:val="009F0ECF"/>
    <w:rsid w:val="009F1065"/>
    <w:rsid w:val="009F142E"/>
    <w:rsid w:val="009F15F9"/>
    <w:rsid w:val="009F404B"/>
    <w:rsid w:val="009F4078"/>
    <w:rsid w:val="009F5758"/>
    <w:rsid w:val="009F59A7"/>
    <w:rsid w:val="009F6264"/>
    <w:rsid w:val="009F63E5"/>
    <w:rsid w:val="009F65E9"/>
    <w:rsid w:val="009F78EA"/>
    <w:rsid w:val="00A00006"/>
    <w:rsid w:val="00A00771"/>
    <w:rsid w:val="00A01243"/>
    <w:rsid w:val="00A01E21"/>
    <w:rsid w:val="00A02293"/>
    <w:rsid w:val="00A030AB"/>
    <w:rsid w:val="00A0312E"/>
    <w:rsid w:val="00A03255"/>
    <w:rsid w:val="00A034A1"/>
    <w:rsid w:val="00A04361"/>
    <w:rsid w:val="00A04749"/>
    <w:rsid w:val="00A04897"/>
    <w:rsid w:val="00A0489E"/>
    <w:rsid w:val="00A04E2C"/>
    <w:rsid w:val="00A04EBE"/>
    <w:rsid w:val="00A051BF"/>
    <w:rsid w:val="00A05994"/>
    <w:rsid w:val="00A05C85"/>
    <w:rsid w:val="00A100F4"/>
    <w:rsid w:val="00A11774"/>
    <w:rsid w:val="00A11780"/>
    <w:rsid w:val="00A13B75"/>
    <w:rsid w:val="00A14149"/>
    <w:rsid w:val="00A146CB"/>
    <w:rsid w:val="00A15AFD"/>
    <w:rsid w:val="00A1712F"/>
    <w:rsid w:val="00A20432"/>
    <w:rsid w:val="00A21F02"/>
    <w:rsid w:val="00A22EA8"/>
    <w:rsid w:val="00A237C8"/>
    <w:rsid w:val="00A23A8C"/>
    <w:rsid w:val="00A23AE4"/>
    <w:rsid w:val="00A24276"/>
    <w:rsid w:val="00A243B5"/>
    <w:rsid w:val="00A243D7"/>
    <w:rsid w:val="00A24400"/>
    <w:rsid w:val="00A2513A"/>
    <w:rsid w:val="00A25C10"/>
    <w:rsid w:val="00A2611E"/>
    <w:rsid w:val="00A26C12"/>
    <w:rsid w:val="00A26E08"/>
    <w:rsid w:val="00A270D9"/>
    <w:rsid w:val="00A308F6"/>
    <w:rsid w:val="00A30E81"/>
    <w:rsid w:val="00A31555"/>
    <w:rsid w:val="00A3232C"/>
    <w:rsid w:val="00A324F2"/>
    <w:rsid w:val="00A3255B"/>
    <w:rsid w:val="00A327DE"/>
    <w:rsid w:val="00A32966"/>
    <w:rsid w:val="00A33961"/>
    <w:rsid w:val="00A33DA6"/>
    <w:rsid w:val="00A33DE2"/>
    <w:rsid w:val="00A34402"/>
    <w:rsid w:val="00A34644"/>
    <w:rsid w:val="00A349B2"/>
    <w:rsid w:val="00A36B48"/>
    <w:rsid w:val="00A371E6"/>
    <w:rsid w:val="00A375B7"/>
    <w:rsid w:val="00A4051B"/>
    <w:rsid w:val="00A406C6"/>
    <w:rsid w:val="00A411C4"/>
    <w:rsid w:val="00A41324"/>
    <w:rsid w:val="00A41E03"/>
    <w:rsid w:val="00A423F9"/>
    <w:rsid w:val="00A42C62"/>
    <w:rsid w:val="00A434BE"/>
    <w:rsid w:val="00A43F11"/>
    <w:rsid w:val="00A43F19"/>
    <w:rsid w:val="00A4443C"/>
    <w:rsid w:val="00A45E22"/>
    <w:rsid w:val="00A47EB4"/>
    <w:rsid w:val="00A5028D"/>
    <w:rsid w:val="00A508BB"/>
    <w:rsid w:val="00A515D9"/>
    <w:rsid w:val="00A5168A"/>
    <w:rsid w:val="00A519AB"/>
    <w:rsid w:val="00A51BCA"/>
    <w:rsid w:val="00A5223E"/>
    <w:rsid w:val="00A52319"/>
    <w:rsid w:val="00A52870"/>
    <w:rsid w:val="00A54319"/>
    <w:rsid w:val="00A54DE3"/>
    <w:rsid w:val="00A551F1"/>
    <w:rsid w:val="00A555DF"/>
    <w:rsid w:val="00A55A3F"/>
    <w:rsid w:val="00A55E5D"/>
    <w:rsid w:val="00A6087A"/>
    <w:rsid w:val="00A60C3F"/>
    <w:rsid w:val="00A60F35"/>
    <w:rsid w:val="00A6142B"/>
    <w:rsid w:val="00A62015"/>
    <w:rsid w:val="00A62A7C"/>
    <w:rsid w:val="00A63B63"/>
    <w:rsid w:val="00A63DF6"/>
    <w:rsid w:val="00A63FAB"/>
    <w:rsid w:val="00A64133"/>
    <w:rsid w:val="00A647A0"/>
    <w:rsid w:val="00A64809"/>
    <w:rsid w:val="00A64C4C"/>
    <w:rsid w:val="00A660EB"/>
    <w:rsid w:val="00A66386"/>
    <w:rsid w:val="00A66A94"/>
    <w:rsid w:val="00A67DD6"/>
    <w:rsid w:val="00A70042"/>
    <w:rsid w:val="00A702F1"/>
    <w:rsid w:val="00A70995"/>
    <w:rsid w:val="00A70C0A"/>
    <w:rsid w:val="00A719FC"/>
    <w:rsid w:val="00A71CBD"/>
    <w:rsid w:val="00A72229"/>
    <w:rsid w:val="00A7251E"/>
    <w:rsid w:val="00A73B09"/>
    <w:rsid w:val="00A75B8D"/>
    <w:rsid w:val="00A76F98"/>
    <w:rsid w:val="00A77F37"/>
    <w:rsid w:val="00A800D3"/>
    <w:rsid w:val="00A8013E"/>
    <w:rsid w:val="00A80FD7"/>
    <w:rsid w:val="00A81744"/>
    <w:rsid w:val="00A81BEC"/>
    <w:rsid w:val="00A81BF5"/>
    <w:rsid w:val="00A8214E"/>
    <w:rsid w:val="00A821A5"/>
    <w:rsid w:val="00A8225F"/>
    <w:rsid w:val="00A83B7B"/>
    <w:rsid w:val="00A83FE1"/>
    <w:rsid w:val="00A84870"/>
    <w:rsid w:val="00A84FF1"/>
    <w:rsid w:val="00A853D7"/>
    <w:rsid w:val="00A8554B"/>
    <w:rsid w:val="00A85B41"/>
    <w:rsid w:val="00A8689A"/>
    <w:rsid w:val="00A86ACC"/>
    <w:rsid w:val="00A86DFF"/>
    <w:rsid w:val="00A87241"/>
    <w:rsid w:val="00A904FA"/>
    <w:rsid w:val="00A9062A"/>
    <w:rsid w:val="00A909DE"/>
    <w:rsid w:val="00A90C50"/>
    <w:rsid w:val="00A912C8"/>
    <w:rsid w:val="00A9198C"/>
    <w:rsid w:val="00A91B13"/>
    <w:rsid w:val="00A91DBC"/>
    <w:rsid w:val="00A91DF3"/>
    <w:rsid w:val="00A91E26"/>
    <w:rsid w:val="00A91E8C"/>
    <w:rsid w:val="00A91F32"/>
    <w:rsid w:val="00A92A94"/>
    <w:rsid w:val="00A932C7"/>
    <w:rsid w:val="00A9330D"/>
    <w:rsid w:val="00A93940"/>
    <w:rsid w:val="00A9522A"/>
    <w:rsid w:val="00A960DC"/>
    <w:rsid w:val="00A96159"/>
    <w:rsid w:val="00A96DDF"/>
    <w:rsid w:val="00A96F6D"/>
    <w:rsid w:val="00A973D0"/>
    <w:rsid w:val="00A974A8"/>
    <w:rsid w:val="00A97E97"/>
    <w:rsid w:val="00AA0502"/>
    <w:rsid w:val="00AA0788"/>
    <w:rsid w:val="00AA144A"/>
    <w:rsid w:val="00AA28C1"/>
    <w:rsid w:val="00AA28E4"/>
    <w:rsid w:val="00AA2A4D"/>
    <w:rsid w:val="00AA2FC5"/>
    <w:rsid w:val="00AA501A"/>
    <w:rsid w:val="00AA592E"/>
    <w:rsid w:val="00AA60E0"/>
    <w:rsid w:val="00AA77BA"/>
    <w:rsid w:val="00AB0466"/>
    <w:rsid w:val="00AB0B6E"/>
    <w:rsid w:val="00AB184E"/>
    <w:rsid w:val="00AB2153"/>
    <w:rsid w:val="00AB220A"/>
    <w:rsid w:val="00AB3964"/>
    <w:rsid w:val="00AB48B9"/>
    <w:rsid w:val="00AB4D1E"/>
    <w:rsid w:val="00AB4DF4"/>
    <w:rsid w:val="00AB56E3"/>
    <w:rsid w:val="00AB7E24"/>
    <w:rsid w:val="00AC0FA1"/>
    <w:rsid w:val="00AC4263"/>
    <w:rsid w:val="00AC4A1A"/>
    <w:rsid w:val="00AC51FA"/>
    <w:rsid w:val="00AC53F1"/>
    <w:rsid w:val="00AC560A"/>
    <w:rsid w:val="00AC5806"/>
    <w:rsid w:val="00AC5C78"/>
    <w:rsid w:val="00AC6BA4"/>
    <w:rsid w:val="00AC6BB3"/>
    <w:rsid w:val="00AC77B9"/>
    <w:rsid w:val="00AC7BB5"/>
    <w:rsid w:val="00AD2379"/>
    <w:rsid w:val="00AD4183"/>
    <w:rsid w:val="00AD4BA3"/>
    <w:rsid w:val="00AD587D"/>
    <w:rsid w:val="00AD5A48"/>
    <w:rsid w:val="00AD6001"/>
    <w:rsid w:val="00AD6188"/>
    <w:rsid w:val="00AD6B3E"/>
    <w:rsid w:val="00AD751A"/>
    <w:rsid w:val="00AD77B4"/>
    <w:rsid w:val="00AD7AD9"/>
    <w:rsid w:val="00AE0BB1"/>
    <w:rsid w:val="00AE1084"/>
    <w:rsid w:val="00AE15AE"/>
    <w:rsid w:val="00AE1BF9"/>
    <w:rsid w:val="00AE2B38"/>
    <w:rsid w:val="00AE2F6F"/>
    <w:rsid w:val="00AE3E39"/>
    <w:rsid w:val="00AE4704"/>
    <w:rsid w:val="00AE47AF"/>
    <w:rsid w:val="00AE5B0B"/>
    <w:rsid w:val="00AE5C91"/>
    <w:rsid w:val="00AE634D"/>
    <w:rsid w:val="00AE6423"/>
    <w:rsid w:val="00AE687F"/>
    <w:rsid w:val="00AE6BCC"/>
    <w:rsid w:val="00AE6BD9"/>
    <w:rsid w:val="00AE719D"/>
    <w:rsid w:val="00AE7CDB"/>
    <w:rsid w:val="00AE7CFA"/>
    <w:rsid w:val="00AF0442"/>
    <w:rsid w:val="00AF2199"/>
    <w:rsid w:val="00AF2C19"/>
    <w:rsid w:val="00AF2D98"/>
    <w:rsid w:val="00AF3C68"/>
    <w:rsid w:val="00AF4B0F"/>
    <w:rsid w:val="00AF50FA"/>
    <w:rsid w:val="00AF5E8C"/>
    <w:rsid w:val="00AF600C"/>
    <w:rsid w:val="00AF6684"/>
    <w:rsid w:val="00AF75DF"/>
    <w:rsid w:val="00B0105F"/>
    <w:rsid w:val="00B01C44"/>
    <w:rsid w:val="00B01F26"/>
    <w:rsid w:val="00B024B6"/>
    <w:rsid w:val="00B024D6"/>
    <w:rsid w:val="00B027EE"/>
    <w:rsid w:val="00B02E3B"/>
    <w:rsid w:val="00B04551"/>
    <w:rsid w:val="00B05935"/>
    <w:rsid w:val="00B0630E"/>
    <w:rsid w:val="00B072EF"/>
    <w:rsid w:val="00B115A7"/>
    <w:rsid w:val="00B11A76"/>
    <w:rsid w:val="00B1216D"/>
    <w:rsid w:val="00B12820"/>
    <w:rsid w:val="00B1395C"/>
    <w:rsid w:val="00B1451F"/>
    <w:rsid w:val="00B148BA"/>
    <w:rsid w:val="00B14F98"/>
    <w:rsid w:val="00B15605"/>
    <w:rsid w:val="00B15CE5"/>
    <w:rsid w:val="00B16A79"/>
    <w:rsid w:val="00B17B65"/>
    <w:rsid w:val="00B17E2F"/>
    <w:rsid w:val="00B204F2"/>
    <w:rsid w:val="00B209DB"/>
    <w:rsid w:val="00B20A0C"/>
    <w:rsid w:val="00B20ADE"/>
    <w:rsid w:val="00B20C10"/>
    <w:rsid w:val="00B20EE1"/>
    <w:rsid w:val="00B210B6"/>
    <w:rsid w:val="00B21519"/>
    <w:rsid w:val="00B2205B"/>
    <w:rsid w:val="00B22D25"/>
    <w:rsid w:val="00B22DC2"/>
    <w:rsid w:val="00B22EA3"/>
    <w:rsid w:val="00B22EC7"/>
    <w:rsid w:val="00B2310D"/>
    <w:rsid w:val="00B23D03"/>
    <w:rsid w:val="00B23E26"/>
    <w:rsid w:val="00B25932"/>
    <w:rsid w:val="00B25E5F"/>
    <w:rsid w:val="00B2633B"/>
    <w:rsid w:val="00B26A76"/>
    <w:rsid w:val="00B26EB4"/>
    <w:rsid w:val="00B2707D"/>
    <w:rsid w:val="00B271C9"/>
    <w:rsid w:val="00B273DF"/>
    <w:rsid w:val="00B276EF"/>
    <w:rsid w:val="00B3091C"/>
    <w:rsid w:val="00B30997"/>
    <w:rsid w:val="00B30F32"/>
    <w:rsid w:val="00B315AC"/>
    <w:rsid w:val="00B31AD0"/>
    <w:rsid w:val="00B3243C"/>
    <w:rsid w:val="00B3275C"/>
    <w:rsid w:val="00B33173"/>
    <w:rsid w:val="00B33549"/>
    <w:rsid w:val="00B35198"/>
    <w:rsid w:val="00B357FC"/>
    <w:rsid w:val="00B3637C"/>
    <w:rsid w:val="00B36B6C"/>
    <w:rsid w:val="00B36D20"/>
    <w:rsid w:val="00B4035B"/>
    <w:rsid w:val="00B4105D"/>
    <w:rsid w:val="00B41651"/>
    <w:rsid w:val="00B416AB"/>
    <w:rsid w:val="00B41ACF"/>
    <w:rsid w:val="00B420F2"/>
    <w:rsid w:val="00B4281D"/>
    <w:rsid w:val="00B441E1"/>
    <w:rsid w:val="00B4424A"/>
    <w:rsid w:val="00B443B4"/>
    <w:rsid w:val="00B444B4"/>
    <w:rsid w:val="00B44B18"/>
    <w:rsid w:val="00B44EBD"/>
    <w:rsid w:val="00B4514C"/>
    <w:rsid w:val="00B4538B"/>
    <w:rsid w:val="00B45A45"/>
    <w:rsid w:val="00B46023"/>
    <w:rsid w:val="00B4691E"/>
    <w:rsid w:val="00B469BC"/>
    <w:rsid w:val="00B46ED4"/>
    <w:rsid w:val="00B4704D"/>
    <w:rsid w:val="00B4763E"/>
    <w:rsid w:val="00B47EF8"/>
    <w:rsid w:val="00B5135E"/>
    <w:rsid w:val="00B516CC"/>
    <w:rsid w:val="00B52F5D"/>
    <w:rsid w:val="00B532EE"/>
    <w:rsid w:val="00B5332B"/>
    <w:rsid w:val="00B5351A"/>
    <w:rsid w:val="00B5519F"/>
    <w:rsid w:val="00B5689D"/>
    <w:rsid w:val="00B56A85"/>
    <w:rsid w:val="00B56D5F"/>
    <w:rsid w:val="00B56DA3"/>
    <w:rsid w:val="00B571C0"/>
    <w:rsid w:val="00B57221"/>
    <w:rsid w:val="00B5783D"/>
    <w:rsid w:val="00B57BCE"/>
    <w:rsid w:val="00B60B18"/>
    <w:rsid w:val="00B646E4"/>
    <w:rsid w:val="00B64885"/>
    <w:rsid w:val="00B64A63"/>
    <w:rsid w:val="00B652BD"/>
    <w:rsid w:val="00B653CE"/>
    <w:rsid w:val="00B65988"/>
    <w:rsid w:val="00B65DCE"/>
    <w:rsid w:val="00B67722"/>
    <w:rsid w:val="00B6797D"/>
    <w:rsid w:val="00B679A0"/>
    <w:rsid w:val="00B67B9F"/>
    <w:rsid w:val="00B7023A"/>
    <w:rsid w:val="00B70804"/>
    <w:rsid w:val="00B709BD"/>
    <w:rsid w:val="00B70A4B"/>
    <w:rsid w:val="00B70E06"/>
    <w:rsid w:val="00B71B72"/>
    <w:rsid w:val="00B71BF4"/>
    <w:rsid w:val="00B72DAE"/>
    <w:rsid w:val="00B732C5"/>
    <w:rsid w:val="00B73CCE"/>
    <w:rsid w:val="00B73E38"/>
    <w:rsid w:val="00B74650"/>
    <w:rsid w:val="00B751EB"/>
    <w:rsid w:val="00B7587B"/>
    <w:rsid w:val="00B76F2C"/>
    <w:rsid w:val="00B77116"/>
    <w:rsid w:val="00B77784"/>
    <w:rsid w:val="00B778D5"/>
    <w:rsid w:val="00B77971"/>
    <w:rsid w:val="00B827B4"/>
    <w:rsid w:val="00B82CAF"/>
    <w:rsid w:val="00B83528"/>
    <w:rsid w:val="00B83763"/>
    <w:rsid w:val="00B8389D"/>
    <w:rsid w:val="00B850EA"/>
    <w:rsid w:val="00B852A0"/>
    <w:rsid w:val="00B872CE"/>
    <w:rsid w:val="00B87E38"/>
    <w:rsid w:val="00B87EDE"/>
    <w:rsid w:val="00B91079"/>
    <w:rsid w:val="00B94C9A"/>
    <w:rsid w:val="00B94DD6"/>
    <w:rsid w:val="00B95C6D"/>
    <w:rsid w:val="00B95C88"/>
    <w:rsid w:val="00B96273"/>
    <w:rsid w:val="00B96F0A"/>
    <w:rsid w:val="00B973EB"/>
    <w:rsid w:val="00B97767"/>
    <w:rsid w:val="00BA0775"/>
    <w:rsid w:val="00BA0D34"/>
    <w:rsid w:val="00BA0F1E"/>
    <w:rsid w:val="00BA1736"/>
    <w:rsid w:val="00BA2988"/>
    <w:rsid w:val="00BA2BFB"/>
    <w:rsid w:val="00BA31BE"/>
    <w:rsid w:val="00BA3CD3"/>
    <w:rsid w:val="00BA69FB"/>
    <w:rsid w:val="00BA69FC"/>
    <w:rsid w:val="00BA71AE"/>
    <w:rsid w:val="00BB0728"/>
    <w:rsid w:val="00BB14FD"/>
    <w:rsid w:val="00BB21E3"/>
    <w:rsid w:val="00BB2B3B"/>
    <w:rsid w:val="00BB32F2"/>
    <w:rsid w:val="00BB3476"/>
    <w:rsid w:val="00BB41C7"/>
    <w:rsid w:val="00BB4281"/>
    <w:rsid w:val="00BB4828"/>
    <w:rsid w:val="00BB51EB"/>
    <w:rsid w:val="00BB557B"/>
    <w:rsid w:val="00BB5EC8"/>
    <w:rsid w:val="00BB6028"/>
    <w:rsid w:val="00BB6DEA"/>
    <w:rsid w:val="00BB73B3"/>
    <w:rsid w:val="00BC0094"/>
    <w:rsid w:val="00BC03D5"/>
    <w:rsid w:val="00BC048A"/>
    <w:rsid w:val="00BC0844"/>
    <w:rsid w:val="00BC0A78"/>
    <w:rsid w:val="00BC1E71"/>
    <w:rsid w:val="00BC2583"/>
    <w:rsid w:val="00BC2F4A"/>
    <w:rsid w:val="00BC314F"/>
    <w:rsid w:val="00BC3C58"/>
    <w:rsid w:val="00BC4D5E"/>
    <w:rsid w:val="00BC5550"/>
    <w:rsid w:val="00BC650E"/>
    <w:rsid w:val="00BC68F0"/>
    <w:rsid w:val="00BC6CF3"/>
    <w:rsid w:val="00BC6D7E"/>
    <w:rsid w:val="00BC7401"/>
    <w:rsid w:val="00BC759E"/>
    <w:rsid w:val="00BD12B5"/>
    <w:rsid w:val="00BD1851"/>
    <w:rsid w:val="00BD23CF"/>
    <w:rsid w:val="00BD24DA"/>
    <w:rsid w:val="00BD2F3D"/>
    <w:rsid w:val="00BD365A"/>
    <w:rsid w:val="00BD37FC"/>
    <w:rsid w:val="00BD4172"/>
    <w:rsid w:val="00BD4666"/>
    <w:rsid w:val="00BD49D6"/>
    <w:rsid w:val="00BD4AC2"/>
    <w:rsid w:val="00BD525C"/>
    <w:rsid w:val="00BD5330"/>
    <w:rsid w:val="00BD5B17"/>
    <w:rsid w:val="00BD6D87"/>
    <w:rsid w:val="00BD7EC5"/>
    <w:rsid w:val="00BD7F82"/>
    <w:rsid w:val="00BE0527"/>
    <w:rsid w:val="00BE0F2C"/>
    <w:rsid w:val="00BE142E"/>
    <w:rsid w:val="00BE1F0E"/>
    <w:rsid w:val="00BE250A"/>
    <w:rsid w:val="00BE27EC"/>
    <w:rsid w:val="00BE48E2"/>
    <w:rsid w:val="00BE4DC1"/>
    <w:rsid w:val="00BE5169"/>
    <w:rsid w:val="00BE5546"/>
    <w:rsid w:val="00BE57DA"/>
    <w:rsid w:val="00BE5BD6"/>
    <w:rsid w:val="00BE5CA2"/>
    <w:rsid w:val="00BE61D1"/>
    <w:rsid w:val="00BE642F"/>
    <w:rsid w:val="00BE65EC"/>
    <w:rsid w:val="00BE66CA"/>
    <w:rsid w:val="00BE6BEE"/>
    <w:rsid w:val="00BE6C64"/>
    <w:rsid w:val="00BE7229"/>
    <w:rsid w:val="00BF1998"/>
    <w:rsid w:val="00BF21C2"/>
    <w:rsid w:val="00BF22FA"/>
    <w:rsid w:val="00BF247B"/>
    <w:rsid w:val="00BF348C"/>
    <w:rsid w:val="00BF3581"/>
    <w:rsid w:val="00BF3D75"/>
    <w:rsid w:val="00BF7A7A"/>
    <w:rsid w:val="00C00264"/>
    <w:rsid w:val="00C00902"/>
    <w:rsid w:val="00C00F46"/>
    <w:rsid w:val="00C02306"/>
    <w:rsid w:val="00C0239F"/>
    <w:rsid w:val="00C02A6F"/>
    <w:rsid w:val="00C02CF0"/>
    <w:rsid w:val="00C02E47"/>
    <w:rsid w:val="00C0364B"/>
    <w:rsid w:val="00C03BF6"/>
    <w:rsid w:val="00C05981"/>
    <w:rsid w:val="00C06EE1"/>
    <w:rsid w:val="00C07064"/>
    <w:rsid w:val="00C102DF"/>
    <w:rsid w:val="00C10411"/>
    <w:rsid w:val="00C11680"/>
    <w:rsid w:val="00C11A9E"/>
    <w:rsid w:val="00C11C91"/>
    <w:rsid w:val="00C11D93"/>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7BB7"/>
    <w:rsid w:val="00C17BC2"/>
    <w:rsid w:val="00C17E18"/>
    <w:rsid w:val="00C17F4B"/>
    <w:rsid w:val="00C20618"/>
    <w:rsid w:val="00C206D1"/>
    <w:rsid w:val="00C20ADC"/>
    <w:rsid w:val="00C20C4B"/>
    <w:rsid w:val="00C20C8C"/>
    <w:rsid w:val="00C210A4"/>
    <w:rsid w:val="00C21246"/>
    <w:rsid w:val="00C212A8"/>
    <w:rsid w:val="00C212B0"/>
    <w:rsid w:val="00C2148C"/>
    <w:rsid w:val="00C21566"/>
    <w:rsid w:val="00C2214F"/>
    <w:rsid w:val="00C221C5"/>
    <w:rsid w:val="00C22AC6"/>
    <w:rsid w:val="00C235C6"/>
    <w:rsid w:val="00C23DF1"/>
    <w:rsid w:val="00C24060"/>
    <w:rsid w:val="00C2416D"/>
    <w:rsid w:val="00C2506A"/>
    <w:rsid w:val="00C25D08"/>
    <w:rsid w:val="00C27797"/>
    <w:rsid w:val="00C3014B"/>
    <w:rsid w:val="00C30B28"/>
    <w:rsid w:val="00C31A1D"/>
    <w:rsid w:val="00C31E70"/>
    <w:rsid w:val="00C31E75"/>
    <w:rsid w:val="00C3276D"/>
    <w:rsid w:val="00C33971"/>
    <w:rsid w:val="00C34408"/>
    <w:rsid w:val="00C35085"/>
    <w:rsid w:val="00C35BC2"/>
    <w:rsid w:val="00C36439"/>
    <w:rsid w:val="00C378D7"/>
    <w:rsid w:val="00C40B19"/>
    <w:rsid w:val="00C41709"/>
    <w:rsid w:val="00C429C1"/>
    <w:rsid w:val="00C42DEE"/>
    <w:rsid w:val="00C43ACA"/>
    <w:rsid w:val="00C44166"/>
    <w:rsid w:val="00C445E7"/>
    <w:rsid w:val="00C447BD"/>
    <w:rsid w:val="00C45D9B"/>
    <w:rsid w:val="00C45ECF"/>
    <w:rsid w:val="00C45F6A"/>
    <w:rsid w:val="00C46662"/>
    <w:rsid w:val="00C46B05"/>
    <w:rsid w:val="00C47257"/>
    <w:rsid w:val="00C47884"/>
    <w:rsid w:val="00C47AA6"/>
    <w:rsid w:val="00C47BAA"/>
    <w:rsid w:val="00C506E7"/>
    <w:rsid w:val="00C50BD1"/>
    <w:rsid w:val="00C51129"/>
    <w:rsid w:val="00C51FAB"/>
    <w:rsid w:val="00C52016"/>
    <w:rsid w:val="00C528C1"/>
    <w:rsid w:val="00C529F4"/>
    <w:rsid w:val="00C53019"/>
    <w:rsid w:val="00C53198"/>
    <w:rsid w:val="00C54270"/>
    <w:rsid w:val="00C55153"/>
    <w:rsid w:val="00C553F9"/>
    <w:rsid w:val="00C578DC"/>
    <w:rsid w:val="00C6147E"/>
    <w:rsid w:val="00C6276E"/>
    <w:rsid w:val="00C630C0"/>
    <w:rsid w:val="00C63C50"/>
    <w:rsid w:val="00C6475A"/>
    <w:rsid w:val="00C657A3"/>
    <w:rsid w:val="00C664CE"/>
    <w:rsid w:val="00C6658E"/>
    <w:rsid w:val="00C67361"/>
    <w:rsid w:val="00C702F9"/>
    <w:rsid w:val="00C70CFE"/>
    <w:rsid w:val="00C73031"/>
    <w:rsid w:val="00C73092"/>
    <w:rsid w:val="00C733DB"/>
    <w:rsid w:val="00C734DE"/>
    <w:rsid w:val="00C73900"/>
    <w:rsid w:val="00C73F53"/>
    <w:rsid w:val="00C7405D"/>
    <w:rsid w:val="00C75BDA"/>
    <w:rsid w:val="00C76297"/>
    <w:rsid w:val="00C766D6"/>
    <w:rsid w:val="00C7691B"/>
    <w:rsid w:val="00C769C7"/>
    <w:rsid w:val="00C76A3D"/>
    <w:rsid w:val="00C77243"/>
    <w:rsid w:val="00C77495"/>
    <w:rsid w:val="00C77AF0"/>
    <w:rsid w:val="00C77EAC"/>
    <w:rsid w:val="00C77FEB"/>
    <w:rsid w:val="00C8140D"/>
    <w:rsid w:val="00C814C8"/>
    <w:rsid w:val="00C818AB"/>
    <w:rsid w:val="00C81C1D"/>
    <w:rsid w:val="00C81F94"/>
    <w:rsid w:val="00C82430"/>
    <w:rsid w:val="00C82448"/>
    <w:rsid w:val="00C824BC"/>
    <w:rsid w:val="00C8294C"/>
    <w:rsid w:val="00C82BD1"/>
    <w:rsid w:val="00C835BD"/>
    <w:rsid w:val="00C85554"/>
    <w:rsid w:val="00C86852"/>
    <w:rsid w:val="00C87329"/>
    <w:rsid w:val="00C879DD"/>
    <w:rsid w:val="00C901FC"/>
    <w:rsid w:val="00C9116F"/>
    <w:rsid w:val="00C9125D"/>
    <w:rsid w:val="00C91F5B"/>
    <w:rsid w:val="00C92003"/>
    <w:rsid w:val="00C93B69"/>
    <w:rsid w:val="00C93C56"/>
    <w:rsid w:val="00C93EFA"/>
    <w:rsid w:val="00C93F6F"/>
    <w:rsid w:val="00C945D4"/>
    <w:rsid w:val="00C95375"/>
    <w:rsid w:val="00C955DB"/>
    <w:rsid w:val="00C9589E"/>
    <w:rsid w:val="00C95EF4"/>
    <w:rsid w:val="00C96583"/>
    <w:rsid w:val="00C96BD6"/>
    <w:rsid w:val="00C97D1D"/>
    <w:rsid w:val="00CA1209"/>
    <w:rsid w:val="00CA2065"/>
    <w:rsid w:val="00CA20EF"/>
    <w:rsid w:val="00CA3172"/>
    <w:rsid w:val="00CA47EB"/>
    <w:rsid w:val="00CA4A13"/>
    <w:rsid w:val="00CA5173"/>
    <w:rsid w:val="00CA5742"/>
    <w:rsid w:val="00CA6C76"/>
    <w:rsid w:val="00CA6D19"/>
    <w:rsid w:val="00CA76C9"/>
    <w:rsid w:val="00CA7A79"/>
    <w:rsid w:val="00CA7FE2"/>
    <w:rsid w:val="00CB0DB1"/>
    <w:rsid w:val="00CB216C"/>
    <w:rsid w:val="00CB357B"/>
    <w:rsid w:val="00CB3B20"/>
    <w:rsid w:val="00CB3F50"/>
    <w:rsid w:val="00CB4436"/>
    <w:rsid w:val="00CB4A7F"/>
    <w:rsid w:val="00CB4DCA"/>
    <w:rsid w:val="00CB526D"/>
    <w:rsid w:val="00CB52E7"/>
    <w:rsid w:val="00CB53B1"/>
    <w:rsid w:val="00CB60BB"/>
    <w:rsid w:val="00CB6C14"/>
    <w:rsid w:val="00CB6EF6"/>
    <w:rsid w:val="00CB7451"/>
    <w:rsid w:val="00CB7BE8"/>
    <w:rsid w:val="00CB7E6D"/>
    <w:rsid w:val="00CC089D"/>
    <w:rsid w:val="00CC2067"/>
    <w:rsid w:val="00CC31E9"/>
    <w:rsid w:val="00CC33D2"/>
    <w:rsid w:val="00CC4C8E"/>
    <w:rsid w:val="00CC4EBE"/>
    <w:rsid w:val="00CC5B34"/>
    <w:rsid w:val="00CC619D"/>
    <w:rsid w:val="00CC6292"/>
    <w:rsid w:val="00CC6AB0"/>
    <w:rsid w:val="00CC6EFE"/>
    <w:rsid w:val="00CC7EC8"/>
    <w:rsid w:val="00CD197D"/>
    <w:rsid w:val="00CD2C79"/>
    <w:rsid w:val="00CD2CD1"/>
    <w:rsid w:val="00CD39B5"/>
    <w:rsid w:val="00CD3AA1"/>
    <w:rsid w:val="00CD3B43"/>
    <w:rsid w:val="00CD3CE7"/>
    <w:rsid w:val="00CD477B"/>
    <w:rsid w:val="00CD47AC"/>
    <w:rsid w:val="00CD6082"/>
    <w:rsid w:val="00CD6125"/>
    <w:rsid w:val="00CD6320"/>
    <w:rsid w:val="00CD78F7"/>
    <w:rsid w:val="00CD7FF0"/>
    <w:rsid w:val="00CE09D0"/>
    <w:rsid w:val="00CE09DB"/>
    <w:rsid w:val="00CE297E"/>
    <w:rsid w:val="00CE2B75"/>
    <w:rsid w:val="00CE366D"/>
    <w:rsid w:val="00CE38D4"/>
    <w:rsid w:val="00CE4D8E"/>
    <w:rsid w:val="00CE52D7"/>
    <w:rsid w:val="00CE5C08"/>
    <w:rsid w:val="00CE5E2D"/>
    <w:rsid w:val="00CE5E9C"/>
    <w:rsid w:val="00CE64E8"/>
    <w:rsid w:val="00CE6682"/>
    <w:rsid w:val="00CE668C"/>
    <w:rsid w:val="00CE67BD"/>
    <w:rsid w:val="00CE6B7A"/>
    <w:rsid w:val="00CF08E8"/>
    <w:rsid w:val="00CF097E"/>
    <w:rsid w:val="00CF0D43"/>
    <w:rsid w:val="00CF2915"/>
    <w:rsid w:val="00CF2B3C"/>
    <w:rsid w:val="00CF3ECC"/>
    <w:rsid w:val="00CF3F60"/>
    <w:rsid w:val="00CF4384"/>
    <w:rsid w:val="00CF443E"/>
    <w:rsid w:val="00CF4BF0"/>
    <w:rsid w:val="00CF4E93"/>
    <w:rsid w:val="00CF508D"/>
    <w:rsid w:val="00CF50AF"/>
    <w:rsid w:val="00CF6CDB"/>
    <w:rsid w:val="00CF714C"/>
    <w:rsid w:val="00D002D7"/>
    <w:rsid w:val="00D01537"/>
    <w:rsid w:val="00D01C38"/>
    <w:rsid w:val="00D023DA"/>
    <w:rsid w:val="00D02F64"/>
    <w:rsid w:val="00D04BF3"/>
    <w:rsid w:val="00D058B5"/>
    <w:rsid w:val="00D06502"/>
    <w:rsid w:val="00D070A1"/>
    <w:rsid w:val="00D07704"/>
    <w:rsid w:val="00D10405"/>
    <w:rsid w:val="00D10BEF"/>
    <w:rsid w:val="00D11E05"/>
    <w:rsid w:val="00D121CA"/>
    <w:rsid w:val="00D12385"/>
    <w:rsid w:val="00D12ABF"/>
    <w:rsid w:val="00D12CCD"/>
    <w:rsid w:val="00D14460"/>
    <w:rsid w:val="00D14655"/>
    <w:rsid w:val="00D14910"/>
    <w:rsid w:val="00D14FDE"/>
    <w:rsid w:val="00D14FE4"/>
    <w:rsid w:val="00D15475"/>
    <w:rsid w:val="00D1599B"/>
    <w:rsid w:val="00D16194"/>
    <w:rsid w:val="00D1650C"/>
    <w:rsid w:val="00D1733D"/>
    <w:rsid w:val="00D174F0"/>
    <w:rsid w:val="00D178A1"/>
    <w:rsid w:val="00D203B4"/>
    <w:rsid w:val="00D20A0F"/>
    <w:rsid w:val="00D21C4A"/>
    <w:rsid w:val="00D233FD"/>
    <w:rsid w:val="00D2511E"/>
    <w:rsid w:val="00D254D6"/>
    <w:rsid w:val="00D25E61"/>
    <w:rsid w:val="00D26324"/>
    <w:rsid w:val="00D263F3"/>
    <w:rsid w:val="00D26540"/>
    <w:rsid w:val="00D26AF3"/>
    <w:rsid w:val="00D26D6D"/>
    <w:rsid w:val="00D26EB9"/>
    <w:rsid w:val="00D30037"/>
    <w:rsid w:val="00D3053C"/>
    <w:rsid w:val="00D315F0"/>
    <w:rsid w:val="00D31712"/>
    <w:rsid w:val="00D3188B"/>
    <w:rsid w:val="00D31A30"/>
    <w:rsid w:val="00D31B8A"/>
    <w:rsid w:val="00D32692"/>
    <w:rsid w:val="00D338E8"/>
    <w:rsid w:val="00D33FBD"/>
    <w:rsid w:val="00D34853"/>
    <w:rsid w:val="00D34F4C"/>
    <w:rsid w:val="00D35758"/>
    <w:rsid w:val="00D35827"/>
    <w:rsid w:val="00D35D98"/>
    <w:rsid w:val="00D36D48"/>
    <w:rsid w:val="00D40911"/>
    <w:rsid w:val="00D41E54"/>
    <w:rsid w:val="00D434F3"/>
    <w:rsid w:val="00D438FE"/>
    <w:rsid w:val="00D449B0"/>
    <w:rsid w:val="00D44AAD"/>
    <w:rsid w:val="00D4514E"/>
    <w:rsid w:val="00D45336"/>
    <w:rsid w:val="00D456CE"/>
    <w:rsid w:val="00D45D59"/>
    <w:rsid w:val="00D46E45"/>
    <w:rsid w:val="00D47C02"/>
    <w:rsid w:val="00D47D2E"/>
    <w:rsid w:val="00D50D54"/>
    <w:rsid w:val="00D516FB"/>
    <w:rsid w:val="00D519CB"/>
    <w:rsid w:val="00D529DF"/>
    <w:rsid w:val="00D52EE5"/>
    <w:rsid w:val="00D53C45"/>
    <w:rsid w:val="00D53DB4"/>
    <w:rsid w:val="00D541B9"/>
    <w:rsid w:val="00D5443B"/>
    <w:rsid w:val="00D547C4"/>
    <w:rsid w:val="00D5666C"/>
    <w:rsid w:val="00D57D33"/>
    <w:rsid w:val="00D6040F"/>
    <w:rsid w:val="00D61624"/>
    <w:rsid w:val="00D6258E"/>
    <w:rsid w:val="00D625A2"/>
    <w:rsid w:val="00D62C31"/>
    <w:rsid w:val="00D6309C"/>
    <w:rsid w:val="00D63BAA"/>
    <w:rsid w:val="00D64266"/>
    <w:rsid w:val="00D64512"/>
    <w:rsid w:val="00D6541A"/>
    <w:rsid w:val="00D65DDD"/>
    <w:rsid w:val="00D660EB"/>
    <w:rsid w:val="00D66762"/>
    <w:rsid w:val="00D66F2B"/>
    <w:rsid w:val="00D700C1"/>
    <w:rsid w:val="00D70106"/>
    <w:rsid w:val="00D70974"/>
    <w:rsid w:val="00D734F4"/>
    <w:rsid w:val="00D73918"/>
    <w:rsid w:val="00D7396B"/>
    <w:rsid w:val="00D73C04"/>
    <w:rsid w:val="00D73D6C"/>
    <w:rsid w:val="00D75D8B"/>
    <w:rsid w:val="00D7779B"/>
    <w:rsid w:val="00D77890"/>
    <w:rsid w:val="00D80EB4"/>
    <w:rsid w:val="00D8121B"/>
    <w:rsid w:val="00D81867"/>
    <w:rsid w:val="00D81C64"/>
    <w:rsid w:val="00D81CCF"/>
    <w:rsid w:val="00D8327B"/>
    <w:rsid w:val="00D83F23"/>
    <w:rsid w:val="00D8426F"/>
    <w:rsid w:val="00D852A5"/>
    <w:rsid w:val="00D85A23"/>
    <w:rsid w:val="00D86918"/>
    <w:rsid w:val="00D86A56"/>
    <w:rsid w:val="00D87658"/>
    <w:rsid w:val="00D87A4F"/>
    <w:rsid w:val="00D87D48"/>
    <w:rsid w:val="00D87EC5"/>
    <w:rsid w:val="00D90552"/>
    <w:rsid w:val="00D90C78"/>
    <w:rsid w:val="00D91873"/>
    <w:rsid w:val="00D91DBE"/>
    <w:rsid w:val="00D92C0D"/>
    <w:rsid w:val="00D92C92"/>
    <w:rsid w:val="00D9325E"/>
    <w:rsid w:val="00D93A0A"/>
    <w:rsid w:val="00D9457F"/>
    <w:rsid w:val="00D947C2"/>
    <w:rsid w:val="00D949AE"/>
    <w:rsid w:val="00D94EBD"/>
    <w:rsid w:val="00D950D5"/>
    <w:rsid w:val="00D950DA"/>
    <w:rsid w:val="00D95D0D"/>
    <w:rsid w:val="00D9657C"/>
    <w:rsid w:val="00D96EA8"/>
    <w:rsid w:val="00D975CA"/>
    <w:rsid w:val="00D97B2A"/>
    <w:rsid w:val="00D97F0C"/>
    <w:rsid w:val="00DA04A6"/>
    <w:rsid w:val="00DA1067"/>
    <w:rsid w:val="00DA1743"/>
    <w:rsid w:val="00DA1BA3"/>
    <w:rsid w:val="00DA2E7C"/>
    <w:rsid w:val="00DA4880"/>
    <w:rsid w:val="00DA5147"/>
    <w:rsid w:val="00DA52BE"/>
    <w:rsid w:val="00DA54D0"/>
    <w:rsid w:val="00DA640C"/>
    <w:rsid w:val="00DA6F14"/>
    <w:rsid w:val="00DA7153"/>
    <w:rsid w:val="00DA74C7"/>
    <w:rsid w:val="00DB0209"/>
    <w:rsid w:val="00DB0BE4"/>
    <w:rsid w:val="00DB0F0F"/>
    <w:rsid w:val="00DB23A0"/>
    <w:rsid w:val="00DB2A56"/>
    <w:rsid w:val="00DB2DCC"/>
    <w:rsid w:val="00DB2FF7"/>
    <w:rsid w:val="00DB39C4"/>
    <w:rsid w:val="00DB3A5C"/>
    <w:rsid w:val="00DB4CF0"/>
    <w:rsid w:val="00DB4DED"/>
    <w:rsid w:val="00DB4F02"/>
    <w:rsid w:val="00DB5329"/>
    <w:rsid w:val="00DB563E"/>
    <w:rsid w:val="00DB5CF6"/>
    <w:rsid w:val="00DB5DB5"/>
    <w:rsid w:val="00DB6126"/>
    <w:rsid w:val="00DB7878"/>
    <w:rsid w:val="00DC05D3"/>
    <w:rsid w:val="00DC088D"/>
    <w:rsid w:val="00DC0DBE"/>
    <w:rsid w:val="00DC0EF6"/>
    <w:rsid w:val="00DC229C"/>
    <w:rsid w:val="00DC266E"/>
    <w:rsid w:val="00DC2B21"/>
    <w:rsid w:val="00DC3609"/>
    <w:rsid w:val="00DC41E0"/>
    <w:rsid w:val="00DC4BAB"/>
    <w:rsid w:val="00DC66AA"/>
    <w:rsid w:val="00DC72C1"/>
    <w:rsid w:val="00DC7819"/>
    <w:rsid w:val="00DD0127"/>
    <w:rsid w:val="00DD04D4"/>
    <w:rsid w:val="00DD080C"/>
    <w:rsid w:val="00DD1234"/>
    <w:rsid w:val="00DD2372"/>
    <w:rsid w:val="00DD28C0"/>
    <w:rsid w:val="00DD317D"/>
    <w:rsid w:val="00DD428B"/>
    <w:rsid w:val="00DD43FF"/>
    <w:rsid w:val="00DD48C1"/>
    <w:rsid w:val="00DD50A7"/>
    <w:rsid w:val="00DD6E58"/>
    <w:rsid w:val="00DD7ED5"/>
    <w:rsid w:val="00DE0038"/>
    <w:rsid w:val="00DE137E"/>
    <w:rsid w:val="00DE183E"/>
    <w:rsid w:val="00DE1E9F"/>
    <w:rsid w:val="00DE2AC9"/>
    <w:rsid w:val="00DE2DB4"/>
    <w:rsid w:val="00DE305D"/>
    <w:rsid w:val="00DE327E"/>
    <w:rsid w:val="00DE352E"/>
    <w:rsid w:val="00DE3D28"/>
    <w:rsid w:val="00DE3D52"/>
    <w:rsid w:val="00DE468C"/>
    <w:rsid w:val="00DE52D1"/>
    <w:rsid w:val="00DE60CC"/>
    <w:rsid w:val="00DE6AFE"/>
    <w:rsid w:val="00DE7CA4"/>
    <w:rsid w:val="00DF08A1"/>
    <w:rsid w:val="00DF1698"/>
    <w:rsid w:val="00DF18DA"/>
    <w:rsid w:val="00DF1E6A"/>
    <w:rsid w:val="00DF2D4C"/>
    <w:rsid w:val="00DF5619"/>
    <w:rsid w:val="00DF675D"/>
    <w:rsid w:val="00DF69B8"/>
    <w:rsid w:val="00DF757C"/>
    <w:rsid w:val="00DF7B68"/>
    <w:rsid w:val="00DF7DD9"/>
    <w:rsid w:val="00E0004A"/>
    <w:rsid w:val="00E010DD"/>
    <w:rsid w:val="00E020C2"/>
    <w:rsid w:val="00E0247E"/>
    <w:rsid w:val="00E03DD0"/>
    <w:rsid w:val="00E043F6"/>
    <w:rsid w:val="00E04715"/>
    <w:rsid w:val="00E04DCC"/>
    <w:rsid w:val="00E072D8"/>
    <w:rsid w:val="00E105AA"/>
    <w:rsid w:val="00E121E4"/>
    <w:rsid w:val="00E127EF"/>
    <w:rsid w:val="00E13160"/>
    <w:rsid w:val="00E13D9D"/>
    <w:rsid w:val="00E1443A"/>
    <w:rsid w:val="00E14B6B"/>
    <w:rsid w:val="00E1629D"/>
    <w:rsid w:val="00E16840"/>
    <w:rsid w:val="00E1794E"/>
    <w:rsid w:val="00E17A62"/>
    <w:rsid w:val="00E17FE5"/>
    <w:rsid w:val="00E2186F"/>
    <w:rsid w:val="00E22080"/>
    <w:rsid w:val="00E227C3"/>
    <w:rsid w:val="00E22A13"/>
    <w:rsid w:val="00E23A05"/>
    <w:rsid w:val="00E253CF"/>
    <w:rsid w:val="00E25DBA"/>
    <w:rsid w:val="00E270DF"/>
    <w:rsid w:val="00E274A6"/>
    <w:rsid w:val="00E301CA"/>
    <w:rsid w:val="00E313E6"/>
    <w:rsid w:val="00E314B7"/>
    <w:rsid w:val="00E31B1C"/>
    <w:rsid w:val="00E32451"/>
    <w:rsid w:val="00E34905"/>
    <w:rsid w:val="00E34996"/>
    <w:rsid w:val="00E34ABD"/>
    <w:rsid w:val="00E34B2B"/>
    <w:rsid w:val="00E3502D"/>
    <w:rsid w:val="00E352F1"/>
    <w:rsid w:val="00E36671"/>
    <w:rsid w:val="00E3743E"/>
    <w:rsid w:val="00E411AB"/>
    <w:rsid w:val="00E42E8F"/>
    <w:rsid w:val="00E434B1"/>
    <w:rsid w:val="00E4480C"/>
    <w:rsid w:val="00E44E54"/>
    <w:rsid w:val="00E466EE"/>
    <w:rsid w:val="00E46C4F"/>
    <w:rsid w:val="00E46F1B"/>
    <w:rsid w:val="00E47051"/>
    <w:rsid w:val="00E47432"/>
    <w:rsid w:val="00E477A9"/>
    <w:rsid w:val="00E47839"/>
    <w:rsid w:val="00E507D6"/>
    <w:rsid w:val="00E50CBD"/>
    <w:rsid w:val="00E50F98"/>
    <w:rsid w:val="00E512FC"/>
    <w:rsid w:val="00E51503"/>
    <w:rsid w:val="00E5195D"/>
    <w:rsid w:val="00E522CE"/>
    <w:rsid w:val="00E53DEE"/>
    <w:rsid w:val="00E548FC"/>
    <w:rsid w:val="00E54BAF"/>
    <w:rsid w:val="00E54E49"/>
    <w:rsid w:val="00E54F03"/>
    <w:rsid w:val="00E56380"/>
    <w:rsid w:val="00E567BC"/>
    <w:rsid w:val="00E57732"/>
    <w:rsid w:val="00E57A42"/>
    <w:rsid w:val="00E605C1"/>
    <w:rsid w:val="00E608B5"/>
    <w:rsid w:val="00E6165A"/>
    <w:rsid w:val="00E6187F"/>
    <w:rsid w:val="00E62477"/>
    <w:rsid w:val="00E63538"/>
    <w:rsid w:val="00E64E2E"/>
    <w:rsid w:val="00E64E4B"/>
    <w:rsid w:val="00E65080"/>
    <w:rsid w:val="00E6600A"/>
    <w:rsid w:val="00E6607A"/>
    <w:rsid w:val="00E661A4"/>
    <w:rsid w:val="00E66B0C"/>
    <w:rsid w:val="00E66DFD"/>
    <w:rsid w:val="00E67695"/>
    <w:rsid w:val="00E7052B"/>
    <w:rsid w:val="00E70E59"/>
    <w:rsid w:val="00E71144"/>
    <w:rsid w:val="00E71ADC"/>
    <w:rsid w:val="00E72D22"/>
    <w:rsid w:val="00E748B6"/>
    <w:rsid w:val="00E76425"/>
    <w:rsid w:val="00E76C58"/>
    <w:rsid w:val="00E76D58"/>
    <w:rsid w:val="00E774EB"/>
    <w:rsid w:val="00E809E0"/>
    <w:rsid w:val="00E81673"/>
    <w:rsid w:val="00E81A75"/>
    <w:rsid w:val="00E82787"/>
    <w:rsid w:val="00E83175"/>
    <w:rsid w:val="00E838BB"/>
    <w:rsid w:val="00E84BCA"/>
    <w:rsid w:val="00E84BCB"/>
    <w:rsid w:val="00E84E95"/>
    <w:rsid w:val="00E85041"/>
    <w:rsid w:val="00E86806"/>
    <w:rsid w:val="00E86D86"/>
    <w:rsid w:val="00E907D3"/>
    <w:rsid w:val="00E91020"/>
    <w:rsid w:val="00E9259F"/>
    <w:rsid w:val="00E925B1"/>
    <w:rsid w:val="00E93641"/>
    <w:rsid w:val="00E93B43"/>
    <w:rsid w:val="00E93CEC"/>
    <w:rsid w:val="00E9424C"/>
    <w:rsid w:val="00E94C0F"/>
    <w:rsid w:val="00E94C31"/>
    <w:rsid w:val="00E97B51"/>
    <w:rsid w:val="00E97F41"/>
    <w:rsid w:val="00EA07B9"/>
    <w:rsid w:val="00EA0841"/>
    <w:rsid w:val="00EA0E76"/>
    <w:rsid w:val="00EA0FD5"/>
    <w:rsid w:val="00EA2012"/>
    <w:rsid w:val="00EA2EA9"/>
    <w:rsid w:val="00EA4C3F"/>
    <w:rsid w:val="00EA54CE"/>
    <w:rsid w:val="00EA5A00"/>
    <w:rsid w:val="00EA60FF"/>
    <w:rsid w:val="00EA64EA"/>
    <w:rsid w:val="00EA66D8"/>
    <w:rsid w:val="00EA7947"/>
    <w:rsid w:val="00EB4B06"/>
    <w:rsid w:val="00EB4B84"/>
    <w:rsid w:val="00EB4C2C"/>
    <w:rsid w:val="00EB57ED"/>
    <w:rsid w:val="00EB756B"/>
    <w:rsid w:val="00EC0351"/>
    <w:rsid w:val="00EC0632"/>
    <w:rsid w:val="00EC08B7"/>
    <w:rsid w:val="00EC162B"/>
    <w:rsid w:val="00EC203A"/>
    <w:rsid w:val="00EC231F"/>
    <w:rsid w:val="00EC23EF"/>
    <w:rsid w:val="00EC3738"/>
    <w:rsid w:val="00EC3A2B"/>
    <w:rsid w:val="00EC41F2"/>
    <w:rsid w:val="00EC4376"/>
    <w:rsid w:val="00EC44CF"/>
    <w:rsid w:val="00EC460A"/>
    <w:rsid w:val="00EC5319"/>
    <w:rsid w:val="00EC5423"/>
    <w:rsid w:val="00EC548C"/>
    <w:rsid w:val="00EC59F5"/>
    <w:rsid w:val="00EC5B58"/>
    <w:rsid w:val="00EC6D08"/>
    <w:rsid w:val="00ED21BD"/>
    <w:rsid w:val="00ED28DB"/>
    <w:rsid w:val="00ED2DF4"/>
    <w:rsid w:val="00ED2EC9"/>
    <w:rsid w:val="00ED3A52"/>
    <w:rsid w:val="00ED3FB3"/>
    <w:rsid w:val="00ED56D8"/>
    <w:rsid w:val="00ED62E0"/>
    <w:rsid w:val="00ED6D43"/>
    <w:rsid w:val="00ED7988"/>
    <w:rsid w:val="00EE032E"/>
    <w:rsid w:val="00EE18A1"/>
    <w:rsid w:val="00EE1B92"/>
    <w:rsid w:val="00EE2ADB"/>
    <w:rsid w:val="00EE2AFA"/>
    <w:rsid w:val="00EE2CB3"/>
    <w:rsid w:val="00EE3198"/>
    <w:rsid w:val="00EE4914"/>
    <w:rsid w:val="00EE5745"/>
    <w:rsid w:val="00EE57DA"/>
    <w:rsid w:val="00EE5EA4"/>
    <w:rsid w:val="00EE5ED8"/>
    <w:rsid w:val="00EE6F2F"/>
    <w:rsid w:val="00EF00BF"/>
    <w:rsid w:val="00EF00DA"/>
    <w:rsid w:val="00EF0D27"/>
    <w:rsid w:val="00EF1263"/>
    <w:rsid w:val="00EF129D"/>
    <w:rsid w:val="00EF1E01"/>
    <w:rsid w:val="00EF205D"/>
    <w:rsid w:val="00EF2556"/>
    <w:rsid w:val="00EF258E"/>
    <w:rsid w:val="00EF3A5D"/>
    <w:rsid w:val="00EF4438"/>
    <w:rsid w:val="00EF4B3F"/>
    <w:rsid w:val="00EF4BED"/>
    <w:rsid w:val="00EF5439"/>
    <w:rsid w:val="00EF58CF"/>
    <w:rsid w:val="00EF5F09"/>
    <w:rsid w:val="00EF6373"/>
    <w:rsid w:val="00EF669D"/>
    <w:rsid w:val="00EF6FF7"/>
    <w:rsid w:val="00EF70D0"/>
    <w:rsid w:val="00EF71BC"/>
    <w:rsid w:val="00EF7D55"/>
    <w:rsid w:val="00F0151C"/>
    <w:rsid w:val="00F033DA"/>
    <w:rsid w:val="00F0370E"/>
    <w:rsid w:val="00F03883"/>
    <w:rsid w:val="00F038F6"/>
    <w:rsid w:val="00F04A8B"/>
    <w:rsid w:val="00F04C57"/>
    <w:rsid w:val="00F050FD"/>
    <w:rsid w:val="00F0598B"/>
    <w:rsid w:val="00F07CA6"/>
    <w:rsid w:val="00F10D53"/>
    <w:rsid w:val="00F112FB"/>
    <w:rsid w:val="00F1151D"/>
    <w:rsid w:val="00F11DFD"/>
    <w:rsid w:val="00F1219B"/>
    <w:rsid w:val="00F12875"/>
    <w:rsid w:val="00F12F0D"/>
    <w:rsid w:val="00F14000"/>
    <w:rsid w:val="00F143C8"/>
    <w:rsid w:val="00F14B1D"/>
    <w:rsid w:val="00F162AA"/>
    <w:rsid w:val="00F200BD"/>
    <w:rsid w:val="00F222C4"/>
    <w:rsid w:val="00F227D9"/>
    <w:rsid w:val="00F228E8"/>
    <w:rsid w:val="00F237D8"/>
    <w:rsid w:val="00F23A01"/>
    <w:rsid w:val="00F24321"/>
    <w:rsid w:val="00F24455"/>
    <w:rsid w:val="00F24456"/>
    <w:rsid w:val="00F24495"/>
    <w:rsid w:val="00F24C92"/>
    <w:rsid w:val="00F24F3D"/>
    <w:rsid w:val="00F25249"/>
    <w:rsid w:val="00F258E1"/>
    <w:rsid w:val="00F2647B"/>
    <w:rsid w:val="00F264F1"/>
    <w:rsid w:val="00F26D41"/>
    <w:rsid w:val="00F271A1"/>
    <w:rsid w:val="00F2782F"/>
    <w:rsid w:val="00F30080"/>
    <w:rsid w:val="00F30177"/>
    <w:rsid w:val="00F303D9"/>
    <w:rsid w:val="00F30C38"/>
    <w:rsid w:val="00F31432"/>
    <w:rsid w:val="00F316B9"/>
    <w:rsid w:val="00F316E0"/>
    <w:rsid w:val="00F334F6"/>
    <w:rsid w:val="00F3371E"/>
    <w:rsid w:val="00F339D5"/>
    <w:rsid w:val="00F34263"/>
    <w:rsid w:val="00F34C78"/>
    <w:rsid w:val="00F34EF2"/>
    <w:rsid w:val="00F35258"/>
    <w:rsid w:val="00F35DC6"/>
    <w:rsid w:val="00F362B2"/>
    <w:rsid w:val="00F376D9"/>
    <w:rsid w:val="00F378E8"/>
    <w:rsid w:val="00F37FD4"/>
    <w:rsid w:val="00F40188"/>
    <w:rsid w:val="00F40667"/>
    <w:rsid w:val="00F4097D"/>
    <w:rsid w:val="00F41EAA"/>
    <w:rsid w:val="00F4241B"/>
    <w:rsid w:val="00F424B3"/>
    <w:rsid w:val="00F428D1"/>
    <w:rsid w:val="00F42C01"/>
    <w:rsid w:val="00F42DC0"/>
    <w:rsid w:val="00F42F17"/>
    <w:rsid w:val="00F4346C"/>
    <w:rsid w:val="00F43B90"/>
    <w:rsid w:val="00F440D9"/>
    <w:rsid w:val="00F445B9"/>
    <w:rsid w:val="00F44738"/>
    <w:rsid w:val="00F4543E"/>
    <w:rsid w:val="00F46CD8"/>
    <w:rsid w:val="00F472D6"/>
    <w:rsid w:val="00F47BF3"/>
    <w:rsid w:val="00F47F79"/>
    <w:rsid w:val="00F518C5"/>
    <w:rsid w:val="00F51988"/>
    <w:rsid w:val="00F51AEA"/>
    <w:rsid w:val="00F51C20"/>
    <w:rsid w:val="00F52207"/>
    <w:rsid w:val="00F532FD"/>
    <w:rsid w:val="00F53B28"/>
    <w:rsid w:val="00F53DBF"/>
    <w:rsid w:val="00F53F8B"/>
    <w:rsid w:val="00F5413B"/>
    <w:rsid w:val="00F54362"/>
    <w:rsid w:val="00F5450D"/>
    <w:rsid w:val="00F55680"/>
    <w:rsid w:val="00F56652"/>
    <w:rsid w:val="00F5683C"/>
    <w:rsid w:val="00F56BFF"/>
    <w:rsid w:val="00F5757F"/>
    <w:rsid w:val="00F57C0E"/>
    <w:rsid w:val="00F57F0E"/>
    <w:rsid w:val="00F6035E"/>
    <w:rsid w:val="00F604B8"/>
    <w:rsid w:val="00F605F2"/>
    <w:rsid w:val="00F60790"/>
    <w:rsid w:val="00F60A31"/>
    <w:rsid w:val="00F610D9"/>
    <w:rsid w:val="00F611E0"/>
    <w:rsid w:val="00F61258"/>
    <w:rsid w:val="00F61FC4"/>
    <w:rsid w:val="00F64809"/>
    <w:rsid w:val="00F65662"/>
    <w:rsid w:val="00F65787"/>
    <w:rsid w:val="00F65D09"/>
    <w:rsid w:val="00F65FE5"/>
    <w:rsid w:val="00F6695D"/>
    <w:rsid w:val="00F66AF2"/>
    <w:rsid w:val="00F66B48"/>
    <w:rsid w:val="00F66D0E"/>
    <w:rsid w:val="00F66D8A"/>
    <w:rsid w:val="00F67255"/>
    <w:rsid w:val="00F678FE"/>
    <w:rsid w:val="00F67906"/>
    <w:rsid w:val="00F70610"/>
    <w:rsid w:val="00F70847"/>
    <w:rsid w:val="00F7114F"/>
    <w:rsid w:val="00F7146E"/>
    <w:rsid w:val="00F71B7E"/>
    <w:rsid w:val="00F721A3"/>
    <w:rsid w:val="00F72AE9"/>
    <w:rsid w:val="00F73176"/>
    <w:rsid w:val="00F731FB"/>
    <w:rsid w:val="00F73612"/>
    <w:rsid w:val="00F743D8"/>
    <w:rsid w:val="00F753D3"/>
    <w:rsid w:val="00F756D3"/>
    <w:rsid w:val="00F76ACF"/>
    <w:rsid w:val="00F76D53"/>
    <w:rsid w:val="00F774DE"/>
    <w:rsid w:val="00F777F6"/>
    <w:rsid w:val="00F77AD9"/>
    <w:rsid w:val="00F8022D"/>
    <w:rsid w:val="00F80EB3"/>
    <w:rsid w:val="00F815B3"/>
    <w:rsid w:val="00F81A5E"/>
    <w:rsid w:val="00F81BA0"/>
    <w:rsid w:val="00F81C70"/>
    <w:rsid w:val="00F81DE7"/>
    <w:rsid w:val="00F823FD"/>
    <w:rsid w:val="00F824C6"/>
    <w:rsid w:val="00F82D64"/>
    <w:rsid w:val="00F83C9C"/>
    <w:rsid w:val="00F85327"/>
    <w:rsid w:val="00F85361"/>
    <w:rsid w:val="00F8604E"/>
    <w:rsid w:val="00F86A57"/>
    <w:rsid w:val="00F87172"/>
    <w:rsid w:val="00F875F6"/>
    <w:rsid w:val="00F87878"/>
    <w:rsid w:val="00F90D65"/>
    <w:rsid w:val="00F914BB"/>
    <w:rsid w:val="00F92DA7"/>
    <w:rsid w:val="00F92F7B"/>
    <w:rsid w:val="00F93E3C"/>
    <w:rsid w:val="00F93E49"/>
    <w:rsid w:val="00F942D3"/>
    <w:rsid w:val="00F94978"/>
    <w:rsid w:val="00F952A1"/>
    <w:rsid w:val="00F95A08"/>
    <w:rsid w:val="00F95DC6"/>
    <w:rsid w:val="00F966BB"/>
    <w:rsid w:val="00F96DB1"/>
    <w:rsid w:val="00F96F93"/>
    <w:rsid w:val="00F97C22"/>
    <w:rsid w:val="00FA072A"/>
    <w:rsid w:val="00FA0F63"/>
    <w:rsid w:val="00FA1546"/>
    <w:rsid w:val="00FA260F"/>
    <w:rsid w:val="00FA3609"/>
    <w:rsid w:val="00FA389E"/>
    <w:rsid w:val="00FA3944"/>
    <w:rsid w:val="00FA3B92"/>
    <w:rsid w:val="00FA4223"/>
    <w:rsid w:val="00FA437E"/>
    <w:rsid w:val="00FA46F9"/>
    <w:rsid w:val="00FA5198"/>
    <w:rsid w:val="00FA6051"/>
    <w:rsid w:val="00FA64B8"/>
    <w:rsid w:val="00FA6E23"/>
    <w:rsid w:val="00FB05FB"/>
    <w:rsid w:val="00FB0671"/>
    <w:rsid w:val="00FB06F6"/>
    <w:rsid w:val="00FB09AB"/>
    <w:rsid w:val="00FB0FC8"/>
    <w:rsid w:val="00FB1363"/>
    <w:rsid w:val="00FB1DAF"/>
    <w:rsid w:val="00FB2031"/>
    <w:rsid w:val="00FB2335"/>
    <w:rsid w:val="00FB23F5"/>
    <w:rsid w:val="00FB388D"/>
    <w:rsid w:val="00FB3999"/>
    <w:rsid w:val="00FB39B5"/>
    <w:rsid w:val="00FB40DF"/>
    <w:rsid w:val="00FB41F3"/>
    <w:rsid w:val="00FB468A"/>
    <w:rsid w:val="00FB4856"/>
    <w:rsid w:val="00FB5223"/>
    <w:rsid w:val="00FB5267"/>
    <w:rsid w:val="00FB538B"/>
    <w:rsid w:val="00FB53F5"/>
    <w:rsid w:val="00FB5451"/>
    <w:rsid w:val="00FB5CEE"/>
    <w:rsid w:val="00FB70C7"/>
    <w:rsid w:val="00FB7581"/>
    <w:rsid w:val="00FB75FC"/>
    <w:rsid w:val="00FB7868"/>
    <w:rsid w:val="00FC0451"/>
    <w:rsid w:val="00FC0ECE"/>
    <w:rsid w:val="00FC12E8"/>
    <w:rsid w:val="00FC1BE8"/>
    <w:rsid w:val="00FC2A97"/>
    <w:rsid w:val="00FC2EB9"/>
    <w:rsid w:val="00FC36E6"/>
    <w:rsid w:val="00FC3ACF"/>
    <w:rsid w:val="00FC4769"/>
    <w:rsid w:val="00FC49BF"/>
    <w:rsid w:val="00FC4A99"/>
    <w:rsid w:val="00FC4D57"/>
    <w:rsid w:val="00FC530F"/>
    <w:rsid w:val="00FC5EA7"/>
    <w:rsid w:val="00FC722E"/>
    <w:rsid w:val="00FD0F87"/>
    <w:rsid w:val="00FD1AC5"/>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74E2"/>
    <w:rsid w:val="00FD7D79"/>
    <w:rsid w:val="00FE0988"/>
    <w:rsid w:val="00FE15A4"/>
    <w:rsid w:val="00FE1708"/>
    <w:rsid w:val="00FE19B4"/>
    <w:rsid w:val="00FE334B"/>
    <w:rsid w:val="00FE34C7"/>
    <w:rsid w:val="00FE351E"/>
    <w:rsid w:val="00FE4DCE"/>
    <w:rsid w:val="00FE5FA0"/>
    <w:rsid w:val="00FE621B"/>
    <w:rsid w:val="00FE6608"/>
    <w:rsid w:val="00FE6FB8"/>
    <w:rsid w:val="00FE72EF"/>
    <w:rsid w:val="00FE7657"/>
    <w:rsid w:val="00FF0347"/>
    <w:rsid w:val="00FF0601"/>
    <w:rsid w:val="00FF11FA"/>
    <w:rsid w:val="00FF1319"/>
    <w:rsid w:val="00FF15D6"/>
    <w:rsid w:val="00FF49FB"/>
    <w:rsid w:val="00FF4DF7"/>
    <w:rsid w:val="00FF527C"/>
    <w:rsid w:val="00FF63B9"/>
    <w:rsid w:val="00FF69C9"/>
    <w:rsid w:val="00FF6A48"/>
    <w:rsid w:val="00FF6CFB"/>
    <w:rsid w:val="00FF6E56"/>
    <w:rsid w:val="00FF7609"/>
    <w:rsid w:val="00FF77A6"/>
    <w:rsid w:val="00FF7800"/>
    <w:rsid w:val="00FF7837"/>
    <w:rsid w:val="00FF7A15"/>
    <w:rsid w:val="00FF7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oleObject" Target="embeddings/oleObject46.bin"/><Relationship Id="rId21" Type="http://schemas.openxmlformats.org/officeDocument/2006/relationships/oleObject" Target="embeddings/oleObject8.bin"/><Relationship Id="rId42" Type="http://schemas.openxmlformats.org/officeDocument/2006/relationships/image" Target="media/image18.png"/><Relationship Id="rId47" Type="http://schemas.microsoft.com/office/2016/09/relationships/commentsIds" Target="commentsIds.xml"/><Relationship Id="rId63" Type="http://schemas.openxmlformats.org/officeDocument/2006/relationships/image" Target="media/image29.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oleObject" Target="embeddings/oleObject53.bin"/><Relationship Id="rId138" Type="http://schemas.openxmlformats.org/officeDocument/2006/relationships/image" Target="media/image69.wmf"/><Relationship Id="rId154" Type="http://schemas.openxmlformats.org/officeDocument/2006/relationships/image" Target="media/image77.wmf"/><Relationship Id="rId159" Type="http://schemas.openxmlformats.org/officeDocument/2006/relationships/oleObject" Target="embeddings/oleObject66.bin"/><Relationship Id="rId175" Type="http://schemas.openxmlformats.org/officeDocument/2006/relationships/theme" Target="theme/theme1.xml"/><Relationship Id="rId170" Type="http://schemas.openxmlformats.org/officeDocument/2006/relationships/image" Target="media/image85.wmf"/><Relationship Id="rId16" Type="http://schemas.openxmlformats.org/officeDocument/2006/relationships/image" Target="media/image5.wmf"/><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image" Target="media/image24.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7.wmf"/><Relationship Id="rId102" Type="http://schemas.openxmlformats.org/officeDocument/2006/relationships/oleObject" Target="embeddings/oleObject40.bin"/><Relationship Id="rId123" Type="http://schemas.openxmlformats.org/officeDocument/2006/relationships/oleObject" Target="embeddings/oleObject48.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1.bin"/><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5.wmf"/><Relationship Id="rId160" Type="http://schemas.openxmlformats.org/officeDocument/2006/relationships/image" Target="media/image80.wmf"/><Relationship Id="rId165" Type="http://schemas.openxmlformats.org/officeDocument/2006/relationships/oleObject" Target="embeddings/oleObject69.bin"/><Relationship Id="rId22" Type="http://schemas.openxmlformats.org/officeDocument/2006/relationships/footer" Target="footer2.xml"/><Relationship Id="rId27" Type="http://schemas.openxmlformats.org/officeDocument/2006/relationships/image" Target="media/image9.png"/><Relationship Id="rId43" Type="http://schemas.openxmlformats.org/officeDocument/2006/relationships/image" Target="media/image19.png"/><Relationship Id="rId48" Type="http://schemas.microsoft.com/office/2018/08/relationships/commentsExtensible" Target="commentsExtensible.xml"/><Relationship Id="rId64"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oleObject" Target="embeddings/oleObject44.bin"/><Relationship Id="rId118" Type="http://schemas.openxmlformats.org/officeDocument/2006/relationships/image" Target="media/image58.wmf"/><Relationship Id="rId134" Type="http://schemas.openxmlformats.org/officeDocument/2006/relationships/image" Target="media/image67.wmf"/><Relationship Id="rId139" Type="http://schemas.openxmlformats.org/officeDocument/2006/relationships/oleObject" Target="embeddings/oleObject56.bin"/><Relationship Id="rId80" Type="http://schemas.openxmlformats.org/officeDocument/2006/relationships/oleObject" Target="embeddings/oleObject29.bin"/><Relationship Id="rId85" Type="http://schemas.openxmlformats.org/officeDocument/2006/relationships/image" Target="media/image40.wmf"/><Relationship Id="rId150" Type="http://schemas.openxmlformats.org/officeDocument/2006/relationships/image" Target="media/image75.wmf"/><Relationship Id="rId155" Type="http://schemas.openxmlformats.org/officeDocument/2006/relationships/oleObject" Target="embeddings/oleObject64.bin"/><Relationship Id="rId171" Type="http://schemas.openxmlformats.org/officeDocument/2006/relationships/oleObject" Target="embeddings/oleObject72.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5.wmf"/><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43.bin"/><Relationship Id="rId124" Type="http://schemas.openxmlformats.org/officeDocument/2006/relationships/image" Target="media/image62.wmf"/><Relationship Id="rId129" Type="http://schemas.openxmlformats.org/officeDocument/2006/relationships/oleObject" Target="embeddings/oleObject51.bin"/><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37.bin"/><Relationship Id="rId140" Type="http://schemas.openxmlformats.org/officeDocument/2006/relationships/image" Target="media/image70.wmf"/><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8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qcsdn.com/q/a/3118833.html" TargetMode="External"/><Relationship Id="rId28" Type="http://schemas.openxmlformats.org/officeDocument/2006/relationships/image" Target="media/image10.wmf"/><Relationship Id="rId49" Type="http://schemas.openxmlformats.org/officeDocument/2006/relationships/image" Target="media/image21.png"/><Relationship Id="rId114" Type="http://schemas.openxmlformats.org/officeDocument/2006/relationships/image" Target="media/image56.wmf"/><Relationship Id="rId119" Type="http://schemas.openxmlformats.org/officeDocument/2006/relationships/oleObject" Target="embeddings/oleObject47.bin"/><Relationship Id="rId10" Type="http://schemas.openxmlformats.org/officeDocument/2006/relationships/image" Target="media/image2.w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28.bin"/><Relationship Id="rId81" Type="http://schemas.openxmlformats.org/officeDocument/2006/relationships/image" Target="media/image38.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61.wmf"/><Relationship Id="rId130" Type="http://schemas.openxmlformats.org/officeDocument/2006/relationships/image" Target="media/image65.wmf"/><Relationship Id="rId135" Type="http://schemas.openxmlformats.org/officeDocument/2006/relationships/oleObject" Target="embeddings/oleObject54.bin"/><Relationship Id="rId143" Type="http://schemas.openxmlformats.org/officeDocument/2006/relationships/oleObject" Target="embeddings/oleObject58.bin"/><Relationship Id="rId148" Type="http://schemas.openxmlformats.org/officeDocument/2006/relationships/image" Target="media/image74.wmf"/><Relationship Id="rId151" Type="http://schemas.openxmlformats.org/officeDocument/2006/relationships/oleObject" Target="embeddings/oleObject62.bin"/><Relationship Id="rId156" Type="http://schemas.openxmlformats.org/officeDocument/2006/relationships/image" Target="media/image78.wmf"/><Relationship Id="rId164" Type="http://schemas.openxmlformats.org/officeDocument/2006/relationships/image" Target="media/image82.wmf"/><Relationship Id="rId169"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footer" Target="footer3.xml"/><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52.png"/><Relationship Id="rId34" Type="http://schemas.openxmlformats.org/officeDocument/2006/relationships/image" Target="media/image13.wmf"/><Relationship Id="rId50" Type="http://schemas.openxmlformats.org/officeDocument/2006/relationships/image" Target="media/image22.png"/><Relationship Id="rId55" Type="http://schemas.openxmlformats.org/officeDocument/2006/relationships/image" Target="media/image25.wmf"/><Relationship Id="rId76" Type="http://schemas.openxmlformats.org/officeDocument/2006/relationships/oleObject" Target="embeddings/oleObject27.bin"/><Relationship Id="rId97" Type="http://schemas.openxmlformats.org/officeDocument/2006/relationships/image" Target="media/image46.wmf"/><Relationship Id="rId104" Type="http://schemas.openxmlformats.org/officeDocument/2006/relationships/oleObject" Target="embeddings/oleObject41.bin"/><Relationship Id="rId120" Type="http://schemas.openxmlformats.org/officeDocument/2006/relationships/image" Target="media/image59.png"/><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73.wmf"/><Relationship Id="rId167" Type="http://schemas.openxmlformats.org/officeDocument/2006/relationships/oleObject" Target="embeddings/oleObject70.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5.bin"/><Relationship Id="rId162" Type="http://schemas.openxmlformats.org/officeDocument/2006/relationships/image" Target="media/image81.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comments" Target="comments.xml"/><Relationship Id="rId66" Type="http://schemas.openxmlformats.org/officeDocument/2006/relationships/oleObject" Target="embeddings/oleObject22.bin"/><Relationship Id="rId87" Type="http://schemas.openxmlformats.org/officeDocument/2006/relationships/image" Target="media/image41.wmf"/><Relationship Id="rId110" Type="http://schemas.openxmlformats.org/officeDocument/2006/relationships/image" Target="media/image53.png"/><Relationship Id="rId115" Type="http://schemas.openxmlformats.org/officeDocument/2006/relationships/oleObject" Target="embeddings/oleObject45.bin"/><Relationship Id="rId131" Type="http://schemas.openxmlformats.org/officeDocument/2006/relationships/oleObject" Target="embeddings/oleObject52.bin"/><Relationship Id="rId136" Type="http://schemas.openxmlformats.org/officeDocument/2006/relationships/image" Target="media/image68.wmf"/><Relationship Id="rId157" Type="http://schemas.openxmlformats.org/officeDocument/2006/relationships/oleObject" Target="embeddings/oleObject65.bin"/><Relationship Id="rId61" Type="http://schemas.openxmlformats.org/officeDocument/2006/relationships/image" Target="media/image28.wmf"/><Relationship Id="rId82" Type="http://schemas.openxmlformats.org/officeDocument/2006/relationships/oleObject" Target="embeddings/oleObject30.bin"/><Relationship Id="rId152" Type="http://schemas.openxmlformats.org/officeDocument/2006/relationships/image" Target="media/image76.wmf"/><Relationship Id="rId173"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oleObject" Target="embeddings/oleObject17.bin"/><Relationship Id="rId77" Type="http://schemas.openxmlformats.org/officeDocument/2006/relationships/image" Target="media/image36.wmf"/><Relationship Id="rId100" Type="http://schemas.openxmlformats.org/officeDocument/2006/relationships/oleObject" Target="embeddings/oleObject39.bin"/><Relationship Id="rId105" Type="http://schemas.openxmlformats.org/officeDocument/2006/relationships/image" Target="media/image50.wmf"/><Relationship Id="rId126" Type="http://schemas.openxmlformats.org/officeDocument/2006/relationships/image" Target="media/image63.wmf"/><Relationship Id="rId147" Type="http://schemas.openxmlformats.org/officeDocument/2006/relationships/oleObject" Target="embeddings/oleObject60.bin"/><Relationship Id="rId168" Type="http://schemas.openxmlformats.org/officeDocument/2006/relationships/image" Target="media/image84.wmf"/><Relationship Id="rId8" Type="http://schemas.openxmlformats.org/officeDocument/2006/relationships/footer" Target="footer1.xml"/><Relationship Id="rId51" Type="http://schemas.openxmlformats.org/officeDocument/2006/relationships/image" Target="media/image23.wmf"/><Relationship Id="rId72" Type="http://schemas.openxmlformats.org/officeDocument/2006/relationships/oleObject" Target="embeddings/oleObject25.bin"/><Relationship Id="rId93" Type="http://schemas.openxmlformats.org/officeDocument/2006/relationships/image" Target="media/image44.wmf"/><Relationship Id="rId98" Type="http://schemas.openxmlformats.org/officeDocument/2006/relationships/oleObject" Target="embeddings/oleObject38.bin"/><Relationship Id="rId121" Type="http://schemas.openxmlformats.org/officeDocument/2006/relationships/image" Target="media/image60.png"/><Relationship Id="rId142" Type="http://schemas.openxmlformats.org/officeDocument/2006/relationships/image" Target="media/image71.wmf"/><Relationship Id="rId163" Type="http://schemas.openxmlformats.org/officeDocument/2006/relationships/oleObject" Target="embeddings/oleObject68.bin"/><Relationship Id="rId3" Type="http://schemas.openxmlformats.org/officeDocument/2006/relationships/styles" Target="styles.xml"/><Relationship Id="rId25" Type="http://schemas.openxmlformats.org/officeDocument/2006/relationships/image" Target="media/image7.png"/><Relationship Id="rId46" Type="http://schemas.microsoft.com/office/2011/relationships/commentsExtended" Target="commentsExtended.xml"/><Relationship Id="rId67" Type="http://schemas.openxmlformats.org/officeDocument/2006/relationships/image" Target="media/image31.wmf"/><Relationship Id="rId116" Type="http://schemas.openxmlformats.org/officeDocument/2006/relationships/image" Target="media/image57.wmf"/><Relationship Id="rId137" Type="http://schemas.openxmlformats.org/officeDocument/2006/relationships/oleObject" Target="embeddings/oleObject55.bin"/><Relationship Id="rId158" Type="http://schemas.openxmlformats.org/officeDocument/2006/relationships/image" Target="media/image79.wmf"/><Relationship Id="rId20" Type="http://schemas.openxmlformats.org/officeDocument/2006/relationships/oleObject" Target="embeddings/oleObject7.bin"/><Relationship Id="rId41" Type="http://schemas.openxmlformats.org/officeDocument/2006/relationships/image" Target="media/image17.png"/><Relationship Id="rId62" Type="http://schemas.openxmlformats.org/officeDocument/2006/relationships/oleObject" Target="embeddings/oleObject20.bin"/><Relationship Id="rId83" Type="http://schemas.openxmlformats.org/officeDocument/2006/relationships/image" Target="media/image39.wmf"/><Relationship Id="rId88" Type="http://schemas.openxmlformats.org/officeDocument/2006/relationships/oleObject" Target="embeddings/oleObject33.bin"/><Relationship Id="rId111" Type="http://schemas.openxmlformats.org/officeDocument/2006/relationships/image" Target="media/image54.png"/><Relationship Id="rId132" Type="http://schemas.openxmlformats.org/officeDocument/2006/relationships/image" Target="media/image66.wmf"/><Relationship Id="rId153" Type="http://schemas.openxmlformats.org/officeDocument/2006/relationships/oleObject" Target="embeddings/oleObject63.bin"/><Relationship Id="rId174" Type="http://schemas.microsoft.com/office/2011/relationships/people" Target="people.xml"/><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image" Target="media/image26.wmf"/><Relationship Id="rId106" Type="http://schemas.openxmlformats.org/officeDocument/2006/relationships/oleObject" Target="embeddings/oleObject42.bin"/><Relationship Id="rId127"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BEBB1-0E66-4A4E-9900-BC9A6D815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1</Pages>
  <Words>5775</Words>
  <Characters>32924</Characters>
  <Application>Microsoft Office Word</Application>
  <DocSecurity>0</DocSecurity>
  <PresentationFormat/>
  <Lines>274</Lines>
  <Paragraphs>77</Paragraphs>
  <Slides>0</Slides>
  <Notes>0</Notes>
  <HiddenSlides>0</HiddenSlides>
  <MMClips>0</MMClips>
  <ScaleCrop>false</ScaleCrop>
  <Manager/>
  <Company>WWW.YlmF.CoM</Company>
  <LinksUpToDate>false</LinksUpToDate>
  <CharactersWithSpaces>38622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3783</cp:revision>
  <cp:lastPrinted>2013-01-12T02:43:00Z</cp:lastPrinted>
  <dcterms:created xsi:type="dcterms:W3CDTF">2020-03-25T02:47:00Z</dcterms:created>
  <dcterms:modified xsi:type="dcterms:W3CDTF">2020-05-14T12:24:00Z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