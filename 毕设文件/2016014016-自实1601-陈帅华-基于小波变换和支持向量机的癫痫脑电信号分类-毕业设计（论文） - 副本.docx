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bookmarkStart w:id="0" w:name="_Toc263066972"/>
    <w:p w14:paraId="441AC0D5" w14:textId="2A559100" w:rsidR="00C53019" w:rsidRPr="00B46023" w:rsidRDefault="00771855" w:rsidP="00C53019">
      <w:pPr>
        <w:spacing w:beforeLines="100" w:before="312"/>
        <w:jc w:val="center"/>
        <w:rPr>
          <w:b/>
          <w:bCs/>
          <w:sz w:val="32"/>
          <w:szCs w:val="32"/>
        </w:rPr>
      </w:pPr>
      <w:r>
        <w:rPr>
          <w:b/>
          <w:bCs/>
          <w:sz w:val="32"/>
          <w:szCs w:val="32"/>
        </w:rPr>
        <w:fldChar w:fldCharType="begin"/>
      </w:r>
      <w:r>
        <w:rPr>
          <w:b/>
          <w:bCs/>
          <w:sz w:val="32"/>
          <w:szCs w:val="32"/>
        </w:rPr>
        <w:instrText xml:space="preserve"> MACROBUTTON MTEditEquationSection2 </w:instrText>
      </w:r>
      <w:r w:rsidRPr="00771855">
        <w:rPr>
          <w:rStyle w:val="MTEquationSection"/>
        </w:rPr>
        <w:instrText>Equation Chapter 3 Section 1</w:instrText>
      </w:r>
      <w:r>
        <w:rPr>
          <w:b/>
          <w:bCs/>
          <w:sz w:val="32"/>
          <w:szCs w:val="32"/>
        </w:rPr>
        <w:fldChar w:fldCharType="begin"/>
      </w:r>
      <w:r>
        <w:rPr>
          <w:b/>
          <w:bCs/>
          <w:sz w:val="32"/>
          <w:szCs w:val="32"/>
        </w:rPr>
        <w:instrText xml:space="preserve"> SEQ MTEqn \r \h \* MERGEFORMAT </w:instrText>
      </w:r>
      <w:r>
        <w:rPr>
          <w:b/>
          <w:bCs/>
          <w:sz w:val="32"/>
          <w:szCs w:val="32"/>
        </w:rPr>
        <w:fldChar w:fldCharType="end"/>
      </w:r>
      <w:r>
        <w:rPr>
          <w:b/>
          <w:bCs/>
          <w:sz w:val="32"/>
          <w:szCs w:val="32"/>
        </w:rPr>
        <w:fldChar w:fldCharType="begin"/>
      </w:r>
      <w:r>
        <w:rPr>
          <w:b/>
          <w:bCs/>
          <w:sz w:val="32"/>
          <w:szCs w:val="32"/>
        </w:rPr>
        <w:instrText xml:space="preserve"> SEQ MTSec \r 1 \h \* MERGEFORMAT </w:instrText>
      </w:r>
      <w:r>
        <w:rPr>
          <w:b/>
          <w:bCs/>
          <w:sz w:val="32"/>
          <w:szCs w:val="32"/>
        </w:rPr>
        <w:fldChar w:fldCharType="end"/>
      </w:r>
      <w:r>
        <w:rPr>
          <w:b/>
          <w:bCs/>
          <w:sz w:val="32"/>
          <w:szCs w:val="32"/>
        </w:rPr>
        <w:fldChar w:fldCharType="begin"/>
      </w:r>
      <w:r>
        <w:rPr>
          <w:b/>
          <w:bCs/>
          <w:sz w:val="32"/>
          <w:szCs w:val="32"/>
        </w:rPr>
        <w:instrText xml:space="preserve"> SEQ MTChap \r 3 \h \* MERGEFORMAT </w:instrText>
      </w:r>
      <w:r>
        <w:rPr>
          <w:b/>
          <w:bCs/>
          <w:sz w:val="32"/>
          <w:szCs w:val="32"/>
        </w:rPr>
        <w:fldChar w:fldCharType="end"/>
      </w:r>
      <w:r>
        <w:rPr>
          <w:b/>
          <w:bCs/>
          <w:sz w:val="32"/>
          <w:szCs w:val="32"/>
        </w:rPr>
        <w:fldChar w:fldCharType="end"/>
      </w:r>
      <w:r w:rsidR="003A360A" w:rsidRPr="00B46023">
        <w:rPr>
          <w:b/>
          <w:bCs/>
          <w:sz w:val="32"/>
          <w:szCs w:val="32"/>
        </w:rPr>
        <w:t>诚信</w:t>
      </w:r>
      <w:r w:rsidR="001E05C6" w:rsidRPr="00B46023">
        <w:rPr>
          <w:b/>
          <w:bCs/>
          <w:sz w:val="32"/>
          <w:szCs w:val="32"/>
        </w:rPr>
        <w:t>声明</w:t>
      </w:r>
    </w:p>
    <w:p w14:paraId="51648D02" w14:textId="77777777" w:rsidR="00C53019" w:rsidRPr="00B46023" w:rsidRDefault="00C53019" w:rsidP="00C53019">
      <w:pPr>
        <w:jc w:val="center"/>
        <w:rPr>
          <w:sz w:val="28"/>
          <w:szCs w:val="28"/>
        </w:rPr>
      </w:pPr>
    </w:p>
    <w:p w14:paraId="19827992" w14:textId="77777777" w:rsidR="00C53019" w:rsidRPr="00B46023" w:rsidRDefault="00C53019" w:rsidP="00C53019">
      <w:pPr>
        <w:spacing w:line="360" w:lineRule="auto"/>
        <w:ind w:firstLineChars="200" w:firstLine="560"/>
        <w:rPr>
          <w:sz w:val="28"/>
          <w:szCs w:val="28"/>
        </w:rPr>
      </w:pPr>
      <w:r w:rsidRPr="00B46023">
        <w:rPr>
          <w:sz w:val="28"/>
          <w:szCs w:val="28"/>
        </w:rPr>
        <w:t>本人</w:t>
      </w:r>
      <w:r w:rsidR="001E05C6" w:rsidRPr="00B46023">
        <w:rPr>
          <w:sz w:val="28"/>
          <w:szCs w:val="28"/>
        </w:rPr>
        <w:t>声明</w:t>
      </w:r>
      <w:r w:rsidRPr="00B46023">
        <w:rPr>
          <w:sz w:val="28"/>
          <w:szCs w:val="28"/>
        </w:rPr>
        <w:t>：</w:t>
      </w:r>
      <w:r w:rsidRPr="00B46023">
        <w:rPr>
          <w:sz w:val="28"/>
          <w:szCs w:val="28"/>
        </w:rPr>
        <w:t xml:space="preserve"> </w:t>
      </w:r>
    </w:p>
    <w:p w14:paraId="3D7E8279" w14:textId="77777777" w:rsidR="00C53019" w:rsidRPr="00B46023" w:rsidRDefault="00C53019" w:rsidP="00C53019">
      <w:pPr>
        <w:spacing w:line="360" w:lineRule="auto"/>
        <w:ind w:firstLineChars="200" w:firstLine="560"/>
        <w:rPr>
          <w:sz w:val="28"/>
          <w:szCs w:val="28"/>
        </w:rPr>
      </w:pPr>
      <w:r w:rsidRPr="00B46023">
        <w:rPr>
          <w:sz w:val="28"/>
          <w:szCs w:val="28"/>
        </w:rPr>
        <w:t>本人所呈交的毕业设计（论文），是本人在导师的指导下，独立进行研究工作所取得的成果。除文中已经注明引用的内容外，本论文不含任何其他个人或集体已经发表或撰写过的作品成果。对本文的研究做出重要贡献的个人和集体，均已在文中以明确方式标明。本人完全意识到本</w:t>
      </w:r>
      <w:r w:rsidR="001E05C6" w:rsidRPr="00B46023">
        <w:rPr>
          <w:sz w:val="28"/>
          <w:szCs w:val="28"/>
        </w:rPr>
        <w:t>声明</w:t>
      </w:r>
      <w:r w:rsidRPr="00B46023">
        <w:rPr>
          <w:sz w:val="28"/>
          <w:szCs w:val="28"/>
        </w:rPr>
        <w:t>的法律结果由本人承担。</w:t>
      </w:r>
    </w:p>
    <w:p w14:paraId="39602AC8" w14:textId="77777777" w:rsidR="00C53019" w:rsidRPr="00B46023" w:rsidRDefault="00C53019" w:rsidP="00C53019">
      <w:pPr>
        <w:spacing w:line="360" w:lineRule="auto"/>
        <w:ind w:firstLine="570"/>
        <w:rPr>
          <w:sz w:val="28"/>
          <w:szCs w:val="28"/>
        </w:rPr>
      </w:pPr>
    </w:p>
    <w:p w14:paraId="395617CB" w14:textId="0D887906" w:rsidR="00522E19" w:rsidRPr="00B46023" w:rsidRDefault="00C53019" w:rsidP="007B4696">
      <w:pPr>
        <w:spacing w:line="360" w:lineRule="auto"/>
        <w:ind w:firstLineChars="200" w:firstLine="560"/>
        <w:rPr>
          <w:sz w:val="28"/>
          <w:szCs w:val="28"/>
        </w:rPr>
      </w:pPr>
      <w:r w:rsidRPr="00B46023">
        <w:rPr>
          <w:sz w:val="28"/>
          <w:szCs w:val="28"/>
        </w:rPr>
        <w:t>作者签名：</w:t>
      </w:r>
      <w:r w:rsidRPr="00B46023">
        <w:rPr>
          <w:sz w:val="28"/>
          <w:szCs w:val="28"/>
          <w:u w:val="single"/>
        </w:rPr>
        <w:t xml:space="preserve">             </w:t>
      </w:r>
      <w:r w:rsidRPr="00B46023">
        <w:rPr>
          <w:sz w:val="28"/>
          <w:szCs w:val="28"/>
        </w:rPr>
        <w:t xml:space="preserve">    </w:t>
      </w:r>
      <w:r w:rsidRPr="00B46023">
        <w:rPr>
          <w:sz w:val="28"/>
          <w:szCs w:val="28"/>
        </w:rPr>
        <w:t>日期：</w:t>
      </w:r>
      <w:r w:rsidRPr="00B46023">
        <w:rPr>
          <w:sz w:val="28"/>
          <w:szCs w:val="28"/>
        </w:rPr>
        <w:t xml:space="preserve"> </w:t>
      </w:r>
      <w:r w:rsidRPr="00B46023">
        <w:rPr>
          <w:sz w:val="28"/>
          <w:szCs w:val="28"/>
          <w:u w:val="single"/>
        </w:rPr>
        <w:t xml:space="preserve">                       </w:t>
      </w:r>
    </w:p>
    <w:p w14:paraId="36DB981E" w14:textId="77777777" w:rsidR="00522E19" w:rsidRPr="00B46023" w:rsidRDefault="00CB3B20" w:rsidP="00CB3B20">
      <w:pPr>
        <w:pStyle w:val="ac"/>
        <w:spacing w:beforeLines="100" w:before="312"/>
        <w:outlineLvl w:val="9"/>
      </w:pPr>
      <w:r w:rsidRPr="00B46023">
        <w:br w:type="page"/>
      </w:r>
      <w:r w:rsidR="00522E19" w:rsidRPr="00B46023">
        <w:rPr>
          <w:b/>
          <w:bCs/>
          <w:szCs w:val="32"/>
        </w:rPr>
        <w:lastRenderedPageBreak/>
        <w:t>毕业设计</w:t>
      </w:r>
      <w:r w:rsidR="00522E19" w:rsidRPr="00B46023">
        <w:rPr>
          <w:b/>
          <w:bCs/>
          <w:szCs w:val="32"/>
        </w:rPr>
        <w:t>(</w:t>
      </w:r>
      <w:r w:rsidR="00522E19" w:rsidRPr="00B46023">
        <w:rPr>
          <w:b/>
          <w:bCs/>
          <w:szCs w:val="32"/>
        </w:rPr>
        <w:t>论文</w:t>
      </w:r>
      <w:r w:rsidR="00522E19" w:rsidRPr="00B46023">
        <w:rPr>
          <w:b/>
          <w:bCs/>
          <w:szCs w:val="32"/>
        </w:rPr>
        <w:t>)</w:t>
      </w:r>
      <w:r w:rsidR="00522E19" w:rsidRPr="00B46023">
        <w:rPr>
          <w:b/>
          <w:bCs/>
          <w:szCs w:val="32"/>
        </w:rPr>
        <w:t>任务书</w:t>
      </w:r>
    </w:p>
    <w:p w14:paraId="21679AC8" w14:textId="47204783" w:rsidR="00522E19" w:rsidRPr="00B46023" w:rsidRDefault="00522E19" w:rsidP="009B003C">
      <w:pPr>
        <w:spacing w:beforeLines="50" w:before="156" w:line="440" w:lineRule="exact"/>
        <w:jc w:val="center"/>
        <w:rPr>
          <w:sz w:val="24"/>
          <w:u w:val="single"/>
        </w:rPr>
      </w:pPr>
      <w:r w:rsidRPr="00B46023">
        <w:rPr>
          <w:sz w:val="24"/>
        </w:rPr>
        <w:t>设计</w:t>
      </w:r>
      <w:r w:rsidRPr="00B46023">
        <w:rPr>
          <w:sz w:val="24"/>
        </w:rPr>
        <w:t>(</w:t>
      </w:r>
      <w:r w:rsidRPr="00B46023">
        <w:rPr>
          <w:sz w:val="24"/>
        </w:rPr>
        <w:t>论文</w:t>
      </w:r>
      <w:r w:rsidRPr="00B46023">
        <w:rPr>
          <w:sz w:val="24"/>
        </w:rPr>
        <w:t>)</w:t>
      </w:r>
      <w:r w:rsidRPr="00B46023">
        <w:rPr>
          <w:sz w:val="24"/>
        </w:rPr>
        <w:t>题目：</w:t>
      </w:r>
      <w:r w:rsidR="00CD7FF0">
        <w:rPr>
          <w:rFonts w:hint="eastAsia"/>
          <w:color w:val="000000"/>
          <w:sz w:val="24"/>
          <w:u w:val="single"/>
        </w:rPr>
        <w:t>基于小波变换和支持</w:t>
      </w:r>
      <w:proofErr w:type="gramStart"/>
      <w:r w:rsidR="00CD7FF0">
        <w:rPr>
          <w:rFonts w:hint="eastAsia"/>
          <w:color w:val="000000"/>
          <w:sz w:val="24"/>
          <w:u w:val="single"/>
        </w:rPr>
        <w:t>向量机</w:t>
      </w:r>
      <w:proofErr w:type="gramEnd"/>
      <w:r w:rsidR="00CD7FF0">
        <w:rPr>
          <w:rFonts w:hint="eastAsia"/>
          <w:color w:val="000000"/>
          <w:sz w:val="24"/>
          <w:u w:val="single"/>
        </w:rPr>
        <w:t>的癫痫脑电信号分类</w:t>
      </w:r>
    </w:p>
    <w:p w14:paraId="1EA9A301" w14:textId="481C0D2F" w:rsidR="00522E19" w:rsidRPr="00B46023" w:rsidRDefault="00522E19" w:rsidP="009B003C">
      <w:pPr>
        <w:spacing w:line="440" w:lineRule="exact"/>
        <w:jc w:val="center"/>
        <w:rPr>
          <w:color w:val="000000"/>
          <w:sz w:val="24"/>
          <w:u w:val="single"/>
        </w:rPr>
      </w:pPr>
      <w:r w:rsidRPr="00B46023">
        <w:rPr>
          <w:sz w:val="24"/>
        </w:rPr>
        <w:t>学院：</w:t>
      </w:r>
      <w:r w:rsidR="00386BF9">
        <w:rPr>
          <w:rFonts w:hint="eastAsia"/>
          <w:sz w:val="24"/>
          <w:u w:val="single"/>
        </w:rPr>
        <w:t>信息科学与技术</w:t>
      </w:r>
      <w:r w:rsidRPr="00B46023">
        <w:rPr>
          <w:sz w:val="24"/>
          <w:u w:val="single"/>
        </w:rPr>
        <w:t>学院</w:t>
      </w:r>
      <w:r w:rsidRPr="00B46023">
        <w:rPr>
          <w:sz w:val="24"/>
        </w:rPr>
        <w:t xml:space="preserve">  </w:t>
      </w:r>
      <w:r w:rsidRPr="00B46023">
        <w:rPr>
          <w:sz w:val="24"/>
        </w:rPr>
        <w:t>专业：</w:t>
      </w:r>
      <w:r w:rsidR="00E94C31">
        <w:rPr>
          <w:rFonts w:hint="eastAsia"/>
          <w:color w:val="000000"/>
          <w:sz w:val="24"/>
          <w:u w:val="single"/>
        </w:rPr>
        <w:t>自动化实验班</w:t>
      </w:r>
      <w:r w:rsidRPr="00B46023">
        <w:rPr>
          <w:sz w:val="24"/>
        </w:rPr>
        <w:t xml:space="preserve">   </w:t>
      </w:r>
      <w:r w:rsidRPr="00B46023">
        <w:rPr>
          <w:sz w:val="24"/>
        </w:rPr>
        <w:t>班级：</w:t>
      </w:r>
      <w:proofErr w:type="gramStart"/>
      <w:r w:rsidR="001D50B9">
        <w:rPr>
          <w:rFonts w:hint="eastAsia"/>
          <w:color w:val="000000"/>
          <w:sz w:val="24"/>
          <w:u w:val="single"/>
        </w:rPr>
        <w:t>自实</w:t>
      </w:r>
      <w:proofErr w:type="gramEnd"/>
      <w:r w:rsidR="001D50B9">
        <w:rPr>
          <w:rFonts w:hint="eastAsia"/>
          <w:color w:val="000000"/>
          <w:sz w:val="24"/>
          <w:u w:val="single"/>
        </w:rPr>
        <w:t>1601</w:t>
      </w:r>
    </w:p>
    <w:p w14:paraId="6CDF279D" w14:textId="2D2280F8" w:rsidR="00522E19" w:rsidRPr="00B46023" w:rsidRDefault="00522E19" w:rsidP="009B003C">
      <w:pPr>
        <w:spacing w:line="440" w:lineRule="exact"/>
        <w:jc w:val="center"/>
        <w:rPr>
          <w:sz w:val="24"/>
          <w:u w:val="single"/>
        </w:rPr>
      </w:pPr>
      <w:r w:rsidRPr="00B46023">
        <w:rPr>
          <w:sz w:val="24"/>
        </w:rPr>
        <w:t>学生：</w:t>
      </w:r>
      <w:proofErr w:type="gramStart"/>
      <w:r w:rsidR="00CD7FF0">
        <w:rPr>
          <w:rFonts w:hint="eastAsia"/>
          <w:sz w:val="24"/>
          <w:u w:val="single"/>
        </w:rPr>
        <w:t>陈帅华</w:t>
      </w:r>
      <w:proofErr w:type="gramEnd"/>
      <w:r w:rsidRPr="00B46023">
        <w:rPr>
          <w:sz w:val="24"/>
          <w:u w:val="single"/>
        </w:rPr>
        <w:t xml:space="preserve"> </w:t>
      </w:r>
      <w:r w:rsidRPr="00B46023">
        <w:rPr>
          <w:sz w:val="24"/>
        </w:rPr>
        <w:t xml:space="preserve">   </w:t>
      </w:r>
      <w:r w:rsidRPr="00B46023">
        <w:rPr>
          <w:sz w:val="24"/>
        </w:rPr>
        <w:t>指导教师：</w:t>
      </w:r>
      <w:r w:rsidRPr="00B46023">
        <w:rPr>
          <w:sz w:val="24"/>
          <w:u w:val="single"/>
        </w:rPr>
        <w:t xml:space="preserve"> </w:t>
      </w:r>
      <w:r w:rsidR="00CD7FF0">
        <w:rPr>
          <w:rFonts w:hint="eastAsia"/>
          <w:sz w:val="24"/>
          <w:u w:val="single"/>
        </w:rPr>
        <w:t>宿翀</w:t>
      </w:r>
      <w:r w:rsidRPr="00B46023">
        <w:rPr>
          <w:sz w:val="24"/>
          <w:u w:val="single"/>
        </w:rPr>
        <w:t xml:space="preserve">  </w:t>
      </w:r>
      <w:r w:rsidRPr="00B46023">
        <w:rPr>
          <w:sz w:val="24"/>
        </w:rPr>
        <w:t xml:space="preserve">     </w:t>
      </w:r>
      <w:r w:rsidRPr="00B46023">
        <w:rPr>
          <w:sz w:val="24"/>
        </w:rPr>
        <w:t>专业负责人：</w:t>
      </w:r>
      <w:r w:rsidRPr="00B46023">
        <w:rPr>
          <w:sz w:val="24"/>
          <w:u w:val="single"/>
        </w:rPr>
        <w:t xml:space="preserve"> </w:t>
      </w:r>
      <w:r w:rsidR="009B003C" w:rsidRPr="00B46023">
        <w:rPr>
          <w:sz w:val="24"/>
          <w:u w:val="single"/>
        </w:rPr>
        <w:t>XXX</w:t>
      </w:r>
    </w:p>
    <w:p w14:paraId="47FFB276" w14:textId="77777777" w:rsidR="00522E19" w:rsidRPr="00B46023" w:rsidRDefault="00522E19" w:rsidP="00522E19">
      <w:pPr>
        <w:numPr>
          <w:ilvl w:val="0"/>
          <w:numId w:val="15"/>
        </w:numPr>
        <w:spacing w:line="440" w:lineRule="exact"/>
        <w:rPr>
          <w:sz w:val="24"/>
        </w:rPr>
      </w:pPr>
      <w:r w:rsidRPr="00B46023">
        <w:rPr>
          <w:sz w:val="24"/>
        </w:rPr>
        <w:t>设计（论文）的主要任务及目标</w:t>
      </w:r>
    </w:p>
    <w:p w14:paraId="376E3F98" w14:textId="756DDD51" w:rsidR="00522E19" w:rsidRPr="00B46023" w:rsidRDefault="00E454CA" w:rsidP="003C37F1">
      <w:pPr>
        <w:spacing w:line="400" w:lineRule="atLeast"/>
        <w:ind w:firstLine="360"/>
        <w:rPr>
          <w:sz w:val="24"/>
        </w:rPr>
      </w:pPr>
      <w:r>
        <w:rPr>
          <w:rFonts w:hint="eastAsia"/>
          <w:sz w:val="24"/>
        </w:rPr>
        <w:t>对癫痫脑电数据集进行预处理</w:t>
      </w:r>
      <w:r w:rsidR="007E7778">
        <w:rPr>
          <w:rFonts w:hint="eastAsia"/>
          <w:sz w:val="24"/>
        </w:rPr>
        <w:t>；使用离散小波变换对</w:t>
      </w:r>
      <w:r w:rsidR="0021507B">
        <w:rPr>
          <w:rFonts w:hint="eastAsia"/>
          <w:sz w:val="24"/>
        </w:rPr>
        <w:t>数据提取标准差和样本</w:t>
      </w:r>
      <w:proofErr w:type="gramStart"/>
      <w:r w:rsidR="0021507B">
        <w:rPr>
          <w:rFonts w:hint="eastAsia"/>
          <w:sz w:val="24"/>
        </w:rPr>
        <w:t>熵</w:t>
      </w:r>
      <w:proofErr w:type="gramEnd"/>
      <w:r w:rsidR="0021507B">
        <w:rPr>
          <w:rFonts w:hint="eastAsia"/>
          <w:sz w:val="24"/>
        </w:rPr>
        <w:t>特征，并进行特征融合</w:t>
      </w:r>
      <w:r w:rsidR="008040CD">
        <w:rPr>
          <w:rFonts w:hint="eastAsia"/>
          <w:sz w:val="24"/>
        </w:rPr>
        <w:t>；</w:t>
      </w:r>
      <w:r w:rsidR="00496489">
        <w:rPr>
          <w:rFonts w:hint="eastAsia"/>
          <w:sz w:val="24"/>
        </w:rPr>
        <w:t>使用支持向量机、</w:t>
      </w:r>
      <w:r w:rsidR="00496489">
        <w:rPr>
          <w:rFonts w:hint="eastAsia"/>
          <w:sz w:val="24"/>
        </w:rPr>
        <w:t>K</w:t>
      </w:r>
      <w:r w:rsidR="00496489">
        <w:rPr>
          <w:rFonts w:hint="eastAsia"/>
          <w:sz w:val="24"/>
        </w:rPr>
        <w:t>最近邻算法和决策树</w:t>
      </w:r>
      <w:r w:rsidR="00DC009F">
        <w:rPr>
          <w:rFonts w:hint="eastAsia"/>
          <w:sz w:val="24"/>
        </w:rPr>
        <w:t>三种机器学习算法分别根据标准差特征、样本</w:t>
      </w:r>
      <w:proofErr w:type="gramStart"/>
      <w:r w:rsidR="00DC009F">
        <w:rPr>
          <w:rFonts w:hint="eastAsia"/>
          <w:sz w:val="24"/>
        </w:rPr>
        <w:t>熵</w:t>
      </w:r>
      <w:proofErr w:type="gramEnd"/>
      <w:r w:rsidR="00DC009F">
        <w:rPr>
          <w:rFonts w:hint="eastAsia"/>
          <w:sz w:val="24"/>
        </w:rPr>
        <w:t>特征和融合特征进行</w:t>
      </w:r>
      <w:r w:rsidR="0042171A">
        <w:rPr>
          <w:rFonts w:hint="eastAsia"/>
          <w:sz w:val="24"/>
        </w:rPr>
        <w:t>不同情况的分类，并</w:t>
      </w:r>
      <w:r w:rsidR="005E2B45">
        <w:rPr>
          <w:rFonts w:hint="eastAsia"/>
          <w:sz w:val="24"/>
        </w:rPr>
        <w:t>使用准确率、灵敏度和特异度三种评价指标对分类结果进行评价</w:t>
      </w:r>
      <w:r w:rsidR="00BC46D9">
        <w:rPr>
          <w:rFonts w:hint="eastAsia"/>
          <w:sz w:val="24"/>
        </w:rPr>
        <w:t>；</w:t>
      </w:r>
      <w:r w:rsidR="00DE1D93">
        <w:rPr>
          <w:rFonts w:hint="eastAsia"/>
          <w:sz w:val="24"/>
        </w:rPr>
        <w:t>使用</w:t>
      </w:r>
      <w:r w:rsidR="005A64B2">
        <w:rPr>
          <w:rFonts w:hint="eastAsia"/>
          <w:sz w:val="24"/>
        </w:rPr>
        <w:t>集成学习中的</w:t>
      </w:r>
      <w:r w:rsidR="005A64B2">
        <w:rPr>
          <w:rFonts w:hint="eastAsia"/>
          <w:sz w:val="24"/>
        </w:rPr>
        <w:t>stacking</w:t>
      </w:r>
      <w:r w:rsidR="005A64B2">
        <w:rPr>
          <w:rFonts w:hint="eastAsia"/>
          <w:sz w:val="24"/>
        </w:rPr>
        <w:t>方法，将支持向量机、</w:t>
      </w:r>
      <w:r w:rsidR="005A64B2">
        <w:rPr>
          <w:rFonts w:hint="eastAsia"/>
          <w:sz w:val="24"/>
        </w:rPr>
        <w:t>K</w:t>
      </w:r>
      <w:r w:rsidR="005A64B2">
        <w:rPr>
          <w:rFonts w:hint="eastAsia"/>
          <w:sz w:val="24"/>
        </w:rPr>
        <w:t>最近邻算法和</w:t>
      </w:r>
      <w:r w:rsidR="001856BC">
        <w:rPr>
          <w:rFonts w:hint="eastAsia"/>
          <w:sz w:val="24"/>
        </w:rPr>
        <w:t>决策树三种方法融合，并根据融合特征进行分类</w:t>
      </w:r>
      <w:r w:rsidR="00D3713D">
        <w:rPr>
          <w:rFonts w:hint="eastAsia"/>
          <w:sz w:val="24"/>
        </w:rPr>
        <w:t>;</w:t>
      </w:r>
      <w:r w:rsidR="00D3713D">
        <w:rPr>
          <w:rFonts w:hint="eastAsia"/>
          <w:sz w:val="24"/>
        </w:rPr>
        <w:t>之后将这几种方法的结果进行比较</w:t>
      </w:r>
      <w:r w:rsidR="007C246D">
        <w:rPr>
          <w:rFonts w:hint="eastAsia"/>
          <w:sz w:val="24"/>
        </w:rPr>
        <w:t>，并得出结论</w:t>
      </w:r>
      <w:r w:rsidR="003A4750">
        <w:rPr>
          <w:rFonts w:hint="eastAsia"/>
          <w:sz w:val="24"/>
        </w:rPr>
        <w:t>。</w:t>
      </w:r>
    </w:p>
    <w:p w14:paraId="1B8A852F" w14:textId="77777777" w:rsidR="00522E19" w:rsidRPr="00B46023" w:rsidRDefault="00522E19" w:rsidP="00522E19">
      <w:pPr>
        <w:spacing w:line="440" w:lineRule="exact"/>
        <w:rPr>
          <w:sz w:val="24"/>
        </w:rPr>
      </w:pPr>
      <w:r w:rsidRPr="00B46023">
        <w:rPr>
          <w:sz w:val="24"/>
          <w:szCs w:val="21"/>
        </w:rPr>
        <w:t>2</w:t>
      </w:r>
      <w:r w:rsidRPr="00B46023">
        <w:rPr>
          <w:sz w:val="24"/>
          <w:szCs w:val="21"/>
        </w:rPr>
        <w:t>、</w:t>
      </w:r>
      <w:r w:rsidRPr="00B46023">
        <w:rPr>
          <w:rFonts w:hAnsi="宋体"/>
          <w:sz w:val="24"/>
        </w:rPr>
        <w:t>设计（论文）的主要内容</w:t>
      </w:r>
    </w:p>
    <w:p w14:paraId="2C24232F" w14:textId="0E5F1864" w:rsidR="00522E19" w:rsidRPr="00B46023" w:rsidRDefault="00522E19" w:rsidP="00522E19">
      <w:pPr>
        <w:spacing w:line="400" w:lineRule="atLeast"/>
        <w:ind w:firstLineChars="200" w:firstLine="480"/>
        <w:rPr>
          <w:color w:val="000000"/>
          <w:sz w:val="24"/>
        </w:rPr>
      </w:pPr>
      <w:r w:rsidRPr="00B46023">
        <w:rPr>
          <w:rFonts w:hAnsi="宋体"/>
          <w:sz w:val="24"/>
        </w:rPr>
        <w:t>（</w:t>
      </w:r>
      <w:r w:rsidRPr="00B46023">
        <w:rPr>
          <w:color w:val="000000"/>
          <w:sz w:val="24"/>
        </w:rPr>
        <w:t>1</w:t>
      </w:r>
      <w:r w:rsidRPr="00B46023">
        <w:rPr>
          <w:color w:val="000000"/>
          <w:sz w:val="24"/>
        </w:rPr>
        <w:t>）</w:t>
      </w:r>
      <w:r w:rsidR="00D25565">
        <w:rPr>
          <w:rFonts w:hint="eastAsia"/>
          <w:color w:val="000000"/>
          <w:sz w:val="24"/>
        </w:rPr>
        <w:t>寻找下载合适的数据集</w:t>
      </w:r>
      <w:r w:rsidRPr="00B46023">
        <w:rPr>
          <w:color w:val="000000"/>
          <w:sz w:val="24"/>
        </w:rPr>
        <w:t>；</w:t>
      </w:r>
    </w:p>
    <w:p w14:paraId="01668404" w14:textId="5E6F27A6" w:rsidR="00522E19" w:rsidRDefault="00522E19" w:rsidP="00522E19">
      <w:pPr>
        <w:spacing w:line="400" w:lineRule="atLeast"/>
        <w:ind w:firstLineChars="200" w:firstLine="480"/>
        <w:rPr>
          <w:color w:val="000000"/>
          <w:sz w:val="24"/>
        </w:rPr>
      </w:pPr>
      <w:r w:rsidRPr="00B46023">
        <w:rPr>
          <w:color w:val="000000"/>
          <w:sz w:val="24"/>
        </w:rPr>
        <w:t>（</w:t>
      </w:r>
      <w:r w:rsidRPr="00B46023">
        <w:rPr>
          <w:color w:val="000000"/>
          <w:sz w:val="24"/>
        </w:rPr>
        <w:t>2</w:t>
      </w:r>
      <w:r w:rsidRPr="00B46023">
        <w:rPr>
          <w:color w:val="000000"/>
          <w:sz w:val="24"/>
        </w:rPr>
        <w:t>）</w:t>
      </w:r>
      <w:r w:rsidR="006619DA">
        <w:rPr>
          <w:rFonts w:hint="eastAsia"/>
          <w:color w:val="000000"/>
          <w:sz w:val="24"/>
        </w:rPr>
        <w:t>数据集的预处理</w:t>
      </w:r>
      <w:r w:rsidRPr="00B46023">
        <w:rPr>
          <w:color w:val="000000"/>
          <w:sz w:val="24"/>
        </w:rPr>
        <w:t>；</w:t>
      </w:r>
    </w:p>
    <w:p w14:paraId="24D9EB26" w14:textId="1A3B64E2" w:rsidR="00AF5380" w:rsidRDefault="00AF5380" w:rsidP="00522E19">
      <w:pPr>
        <w:spacing w:line="400" w:lineRule="atLeast"/>
        <w:ind w:firstLineChars="200" w:firstLine="480"/>
        <w:rPr>
          <w:color w:val="000000"/>
          <w:sz w:val="24"/>
        </w:rPr>
      </w:pPr>
      <w:r>
        <w:rPr>
          <w:rFonts w:hint="eastAsia"/>
          <w:color w:val="000000"/>
          <w:sz w:val="24"/>
        </w:rPr>
        <w:t>（</w:t>
      </w:r>
      <w:r w:rsidR="001D1EDC">
        <w:rPr>
          <w:rFonts w:hint="eastAsia"/>
          <w:color w:val="000000"/>
          <w:sz w:val="24"/>
        </w:rPr>
        <w:t>3</w:t>
      </w:r>
      <w:r>
        <w:rPr>
          <w:rFonts w:hint="eastAsia"/>
          <w:color w:val="000000"/>
          <w:sz w:val="24"/>
        </w:rPr>
        <w:t>）</w:t>
      </w:r>
      <w:r w:rsidR="00DC4A44">
        <w:rPr>
          <w:rFonts w:hint="eastAsia"/>
          <w:color w:val="000000"/>
          <w:sz w:val="24"/>
        </w:rPr>
        <w:t>特征提取</w:t>
      </w:r>
      <w:r w:rsidR="000E7F2A">
        <w:rPr>
          <w:rFonts w:hint="eastAsia"/>
          <w:color w:val="000000"/>
          <w:sz w:val="24"/>
        </w:rPr>
        <w:t>；</w:t>
      </w:r>
    </w:p>
    <w:p w14:paraId="2E868003" w14:textId="16A18720" w:rsidR="00AF5380" w:rsidRPr="00AF5380" w:rsidRDefault="00AF5380" w:rsidP="00522E19">
      <w:pPr>
        <w:spacing w:line="400" w:lineRule="atLeast"/>
        <w:ind w:firstLineChars="200" w:firstLine="480"/>
        <w:rPr>
          <w:color w:val="000000"/>
          <w:sz w:val="24"/>
        </w:rPr>
      </w:pPr>
      <w:r>
        <w:rPr>
          <w:rFonts w:hint="eastAsia"/>
          <w:color w:val="000000"/>
          <w:sz w:val="24"/>
        </w:rPr>
        <w:t>（</w:t>
      </w:r>
      <w:r w:rsidR="001D1EDC">
        <w:rPr>
          <w:rFonts w:hint="eastAsia"/>
          <w:color w:val="000000"/>
          <w:sz w:val="24"/>
        </w:rPr>
        <w:t>4</w:t>
      </w:r>
      <w:r>
        <w:rPr>
          <w:rFonts w:hint="eastAsia"/>
          <w:color w:val="000000"/>
          <w:sz w:val="24"/>
        </w:rPr>
        <w:t>）</w:t>
      </w:r>
      <w:r w:rsidR="00D76C2B">
        <w:rPr>
          <w:rFonts w:hint="eastAsia"/>
          <w:color w:val="000000"/>
          <w:sz w:val="24"/>
        </w:rPr>
        <w:t>使用分类算法对不同情况的分类</w:t>
      </w:r>
    </w:p>
    <w:p w14:paraId="54E33AEF" w14:textId="49C0A23A" w:rsidR="00522E19" w:rsidRPr="00B46023" w:rsidRDefault="00522E19" w:rsidP="00522E19">
      <w:pPr>
        <w:spacing w:line="400" w:lineRule="atLeast"/>
        <w:ind w:firstLineChars="200" w:firstLine="480"/>
        <w:rPr>
          <w:color w:val="000000"/>
          <w:sz w:val="24"/>
        </w:rPr>
      </w:pPr>
      <w:r w:rsidRPr="00B46023">
        <w:rPr>
          <w:color w:val="000000"/>
          <w:sz w:val="24"/>
        </w:rPr>
        <w:t>（</w:t>
      </w:r>
      <w:r w:rsidR="001D1EDC">
        <w:rPr>
          <w:rFonts w:hint="eastAsia"/>
          <w:color w:val="000000"/>
          <w:sz w:val="24"/>
        </w:rPr>
        <w:t>5</w:t>
      </w:r>
      <w:r w:rsidRPr="00B46023">
        <w:rPr>
          <w:color w:val="000000"/>
          <w:sz w:val="24"/>
        </w:rPr>
        <w:t>）撰写毕业论文；</w:t>
      </w:r>
    </w:p>
    <w:p w14:paraId="2C58C67B" w14:textId="2232B200" w:rsidR="00522E19" w:rsidRPr="00B46023" w:rsidRDefault="00522E19" w:rsidP="00522E19">
      <w:pPr>
        <w:spacing w:line="400" w:lineRule="atLeast"/>
        <w:ind w:firstLineChars="200" w:firstLine="480"/>
        <w:rPr>
          <w:sz w:val="24"/>
        </w:rPr>
      </w:pPr>
      <w:r w:rsidRPr="00B46023">
        <w:rPr>
          <w:color w:val="000000"/>
          <w:sz w:val="24"/>
        </w:rPr>
        <w:t>（</w:t>
      </w:r>
      <w:r w:rsidR="001D1EDC">
        <w:rPr>
          <w:rFonts w:hint="eastAsia"/>
          <w:color w:val="000000"/>
          <w:sz w:val="24"/>
        </w:rPr>
        <w:t>6</w:t>
      </w:r>
      <w:r w:rsidRPr="00B46023">
        <w:rPr>
          <w:color w:val="000000"/>
          <w:sz w:val="24"/>
        </w:rPr>
        <w:t>）</w:t>
      </w:r>
      <w:r w:rsidRPr="00B46023">
        <w:rPr>
          <w:rFonts w:hAnsi="宋体"/>
          <w:sz w:val="24"/>
        </w:rPr>
        <w:t>翻译一篇</w:t>
      </w:r>
      <w:r w:rsidR="001E3BAC">
        <w:rPr>
          <w:rFonts w:hint="eastAsia"/>
          <w:color w:val="000000"/>
          <w:sz w:val="24"/>
        </w:rPr>
        <w:t>8</w:t>
      </w:r>
      <w:r w:rsidRPr="00B46023">
        <w:rPr>
          <w:color w:val="000000"/>
          <w:sz w:val="24"/>
        </w:rPr>
        <w:t>000</w:t>
      </w:r>
      <w:r w:rsidRPr="00B46023">
        <w:rPr>
          <w:rFonts w:hAnsi="宋体"/>
          <w:sz w:val="24"/>
        </w:rPr>
        <w:t>汉字左右的外文文献。</w:t>
      </w:r>
    </w:p>
    <w:p w14:paraId="64C331F3" w14:textId="77777777" w:rsidR="00522E19" w:rsidRPr="00B46023" w:rsidRDefault="00522E19" w:rsidP="00522E19">
      <w:pPr>
        <w:spacing w:line="440" w:lineRule="exact"/>
        <w:rPr>
          <w:sz w:val="24"/>
        </w:rPr>
      </w:pPr>
      <w:r w:rsidRPr="00B46023">
        <w:rPr>
          <w:sz w:val="28"/>
          <w:szCs w:val="28"/>
        </w:rPr>
        <w:t>3</w:t>
      </w:r>
      <w:r w:rsidRPr="00B46023">
        <w:rPr>
          <w:rFonts w:hAnsi="宋体"/>
          <w:sz w:val="24"/>
        </w:rPr>
        <w:t>．设计（论文）的主要要求</w:t>
      </w:r>
    </w:p>
    <w:p w14:paraId="19D862AF"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（1）</w:t>
      </w:r>
      <w:r w:rsidRPr="00F06298">
        <w:rPr>
          <w:rFonts w:ascii="宋体" w:hAnsi="宋体" w:hint="eastAsia"/>
          <w:sz w:val="24"/>
        </w:rPr>
        <w:t>整体方案的可行性分析</w:t>
      </w:r>
    </w:p>
    <w:p w14:paraId="1D4E95D0"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（2）</w:t>
      </w:r>
      <w:r w:rsidRPr="00F06298">
        <w:rPr>
          <w:rFonts w:ascii="宋体" w:hAnsi="宋体" w:hint="eastAsia"/>
          <w:sz w:val="24"/>
        </w:rPr>
        <w:t>查阅合适的脑电数据集</w:t>
      </w:r>
    </w:p>
    <w:p w14:paraId="6AD615EA"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（3）</w:t>
      </w:r>
      <w:r w:rsidRPr="00F06298">
        <w:rPr>
          <w:rFonts w:ascii="宋体" w:hAnsi="宋体" w:hint="eastAsia"/>
          <w:sz w:val="24"/>
        </w:rPr>
        <w:t>选取合适的脑电信号特征</w:t>
      </w:r>
    </w:p>
    <w:p w14:paraId="3213AB8B"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（4）</w:t>
      </w:r>
      <w:r w:rsidRPr="00F06298">
        <w:rPr>
          <w:rFonts w:ascii="宋体" w:hAnsi="宋体" w:hint="eastAsia"/>
          <w:sz w:val="24"/>
        </w:rPr>
        <w:t>使用小波变换实现特征提取</w:t>
      </w:r>
    </w:p>
    <w:p w14:paraId="37A8BEF3"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（5）</w:t>
      </w:r>
      <w:r w:rsidRPr="00F06298">
        <w:rPr>
          <w:rFonts w:ascii="宋体" w:hAnsi="宋体" w:hint="eastAsia"/>
          <w:sz w:val="24"/>
        </w:rPr>
        <w:t>使用支持</w:t>
      </w:r>
      <w:proofErr w:type="gramStart"/>
      <w:r w:rsidRPr="00F06298">
        <w:rPr>
          <w:rFonts w:ascii="宋体" w:hAnsi="宋体" w:hint="eastAsia"/>
          <w:sz w:val="24"/>
        </w:rPr>
        <w:t>向量机</w:t>
      </w:r>
      <w:proofErr w:type="gramEnd"/>
      <w:r w:rsidRPr="00F06298">
        <w:rPr>
          <w:rFonts w:ascii="宋体" w:hAnsi="宋体" w:hint="eastAsia"/>
          <w:sz w:val="24"/>
        </w:rPr>
        <w:t>等分类算法完成癫痫脑电信号分类</w:t>
      </w:r>
    </w:p>
    <w:p w14:paraId="5FB246BE" w14:textId="77777777" w:rsidR="00CA3E20" w:rsidRPr="00F06298" w:rsidRDefault="00CA3E20" w:rsidP="00CA3E20">
      <w:pPr>
        <w:spacing w:before="50" w:line="360" w:lineRule="exact"/>
        <w:ind w:firstLine="420"/>
        <w:rPr>
          <w:rFonts w:ascii="宋体" w:hAnsi="宋体"/>
          <w:sz w:val="24"/>
        </w:rPr>
      </w:pPr>
      <w:r>
        <w:rPr>
          <w:rFonts w:ascii="宋体" w:hAnsi="宋体" w:hint="eastAsia"/>
          <w:sz w:val="24"/>
        </w:rPr>
        <w:t>（6）</w:t>
      </w:r>
      <w:r w:rsidRPr="00F06298">
        <w:rPr>
          <w:rFonts w:ascii="宋体" w:hAnsi="宋体" w:hint="eastAsia"/>
          <w:sz w:val="24"/>
        </w:rPr>
        <w:t>分类结果的总结评价</w:t>
      </w:r>
    </w:p>
    <w:p w14:paraId="178E0EC2" w14:textId="77777777" w:rsidR="00522E19" w:rsidRPr="00B46023" w:rsidRDefault="00522E19" w:rsidP="00522E19">
      <w:pPr>
        <w:spacing w:line="440" w:lineRule="exact"/>
        <w:ind w:firstLineChars="50" w:firstLine="140"/>
        <w:rPr>
          <w:sz w:val="24"/>
        </w:rPr>
      </w:pPr>
      <w:r w:rsidRPr="00B46023">
        <w:rPr>
          <w:sz w:val="28"/>
          <w:szCs w:val="28"/>
        </w:rPr>
        <w:t>4</w:t>
      </w:r>
      <w:r w:rsidRPr="00B46023">
        <w:rPr>
          <w:rFonts w:hAnsi="宋体"/>
          <w:sz w:val="24"/>
        </w:rPr>
        <w:t>．主要参考文献</w:t>
      </w:r>
    </w:p>
    <w:p w14:paraId="3021B205" w14:textId="77777777" w:rsidR="006B644E" w:rsidRPr="006B644E" w:rsidRDefault="006B644E" w:rsidP="004C5669">
      <w:pPr>
        <w:spacing w:line="440" w:lineRule="atLeast"/>
        <w:ind w:firstLineChars="200" w:firstLine="480"/>
        <w:rPr>
          <w:sz w:val="24"/>
        </w:rPr>
      </w:pPr>
      <w:r w:rsidRPr="006B644E">
        <w:rPr>
          <w:rFonts w:hint="eastAsia"/>
          <w:sz w:val="24"/>
        </w:rPr>
        <w:t>[1]</w:t>
      </w:r>
      <w:r w:rsidRPr="006B644E">
        <w:rPr>
          <w:rFonts w:hint="eastAsia"/>
          <w:sz w:val="24"/>
        </w:rPr>
        <w:tab/>
      </w:r>
      <w:proofErr w:type="gramStart"/>
      <w:r w:rsidRPr="006B644E">
        <w:rPr>
          <w:rFonts w:hint="eastAsia"/>
          <w:sz w:val="24"/>
        </w:rPr>
        <w:t>唐颖莹</w:t>
      </w:r>
      <w:proofErr w:type="gramEnd"/>
      <w:r w:rsidRPr="006B644E">
        <w:rPr>
          <w:rFonts w:hint="eastAsia"/>
          <w:sz w:val="24"/>
        </w:rPr>
        <w:t>,</w:t>
      </w:r>
      <w:r w:rsidRPr="006B644E">
        <w:rPr>
          <w:rFonts w:hint="eastAsia"/>
          <w:sz w:val="24"/>
        </w:rPr>
        <w:t>陆璐</w:t>
      </w:r>
      <w:r w:rsidRPr="006B644E">
        <w:rPr>
          <w:rFonts w:hint="eastAsia"/>
          <w:sz w:val="24"/>
        </w:rPr>
        <w:t>,</w:t>
      </w:r>
      <w:r w:rsidRPr="006B644E">
        <w:rPr>
          <w:rFonts w:hint="eastAsia"/>
          <w:sz w:val="24"/>
        </w:rPr>
        <w:t>周东</w:t>
      </w:r>
      <w:r w:rsidRPr="006B644E">
        <w:rPr>
          <w:rFonts w:hint="eastAsia"/>
          <w:sz w:val="24"/>
        </w:rPr>
        <w:t>.</w:t>
      </w:r>
      <w:r w:rsidRPr="006B644E">
        <w:rPr>
          <w:rFonts w:hint="eastAsia"/>
          <w:sz w:val="24"/>
        </w:rPr>
        <w:t>中国癫痫诊断治疗现状</w:t>
      </w:r>
      <w:r w:rsidRPr="006B644E">
        <w:rPr>
          <w:rFonts w:hint="eastAsia"/>
          <w:sz w:val="24"/>
        </w:rPr>
        <w:t>[J].</w:t>
      </w:r>
      <w:r w:rsidRPr="006B644E">
        <w:rPr>
          <w:rFonts w:hint="eastAsia"/>
          <w:sz w:val="24"/>
        </w:rPr>
        <w:t>癫痫杂志</w:t>
      </w:r>
      <w:r w:rsidRPr="006B644E">
        <w:rPr>
          <w:rFonts w:hint="eastAsia"/>
          <w:sz w:val="24"/>
        </w:rPr>
        <w:t>,2019,5(03):161-164.</w:t>
      </w:r>
    </w:p>
    <w:p w14:paraId="6966DB56" w14:textId="7424FE47" w:rsidR="006B644E" w:rsidRPr="006B644E" w:rsidRDefault="006B644E" w:rsidP="00552DC7">
      <w:pPr>
        <w:spacing w:line="440" w:lineRule="atLeast"/>
        <w:ind w:firstLineChars="200" w:firstLine="480"/>
        <w:rPr>
          <w:sz w:val="24"/>
        </w:rPr>
      </w:pPr>
      <w:r w:rsidRPr="006B644E">
        <w:rPr>
          <w:rFonts w:hint="eastAsia"/>
          <w:sz w:val="24"/>
        </w:rPr>
        <w:t>[2]</w:t>
      </w:r>
      <w:r w:rsidRPr="006B644E">
        <w:rPr>
          <w:rFonts w:hint="eastAsia"/>
          <w:sz w:val="24"/>
        </w:rPr>
        <w:tab/>
      </w:r>
      <w:proofErr w:type="gramStart"/>
      <w:r w:rsidRPr="006B644E">
        <w:rPr>
          <w:rFonts w:hint="eastAsia"/>
          <w:sz w:val="24"/>
        </w:rPr>
        <w:t>盛晓欣</w:t>
      </w:r>
      <w:proofErr w:type="gramEnd"/>
      <w:r w:rsidRPr="006B644E">
        <w:rPr>
          <w:rFonts w:hint="eastAsia"/>
          <w:sz w:val="24"/>
        </w:rPr>
        <w:t>,</w:t>
      </w:r>
      <w:r w:rsidRPr="006B644E">
        <w:rPr>
          <w:rFonts w:hint="eastAsia"/>
          <w:sz w:val="24"/>
        </w:rPr>
        <w:t>田翔华</w:t>
      </w:r>
      <w:r w:rsidRPr="006B644E">
        <w:rPr>
          <w:rFonts w:hint="eastAsia"/>
          <w:sz w:val="24"/>
        </w:rPr>
        <w:t>,</w:t>
      </w:r>
      <w:r w:rsidRPr="006B644E">
        <w:rPr>
          <w:rFonts w:hint="eastAsia"/>
          <w:sz w:val="24"/>
        </w:rPr>
        <w:t>周毅</w:t>
      </w:r>
      <w:r w:rsidRPr="006B644E">
        <w:rPr>
          <w:rFonts w:hint="eastAsia"/>
          <w:sz w:val="24"/>
        </w:rPr>
        <w:t>.</w:t>
      </w:r>
      <w:r w:rsidRPr="006B644E">
        <w:rPr>
          <w:rFonts w:hint="eastAsia"/>
          <w:sz w:val="24"/>
        </w:rPr>
        <w:t>基于随机森林癫痫患者脑电数据的分析研究</w:t>
      </w:r>
      <w:r w:rsidRPr="006B644E">
        <w:rPr>
          <w:rFonts w:hint="eastAsia"/>
          <w:sz w:val="24"/>
        </w:rPr>
        <w:t>[J].</w:t>
      </w:r>
      <w:r w:rsidRPr="006B644E">
        <w:rPr>
          <w:rFonts w:hint="eastAsia"/>
          <w:sz w:val="24"/>
        </w:rPr>
        <w:t>中国数字医学</w:t>
      </w:r>
      <w:r w:rsidRPr="006B644E">
        <w:rPr>
          <w:rFonts w:hint="eastAsia"/>
          <w:sz w:val="24"/>
        </w:rPr>
        <w:t>,2020,15(01):41-43.</w:t>
      </w:r>
    </w:p>
    <w:p w14:paraId="3EB100DC" w14:textId="3E2552BC" w:rsidR="006B644E" w:rsidRDefault="006B644E" w:rsidP="00072F53">
      <w:pPr>
        <w:spacing w:line="440" w:lineRule="atLeast"/>
        <w:ind w:firstLineChars="200" w:firstLine="480"/>
        <w:rPr>
          <w:sz w:val="24"/>
        </w:rPr>
      </w:pPr>
      <w:r w:rsidRPr="006B644E">
        <w:rPr>
          <w:rFonts w:hint="eastAsia"/>
          <w:sz w:val="24"/>
        </w:rPr>
        <w:t>[3]</w:t>
      </w:r>
      <w:r w:rsidRPr="006B644E">
        <w:rPr>
          <w:rFonts w:hint="eastAsia"/>
          <w:sz w:val="24"/>
        </w:rPr>
        <w:tab/>
      </w:r>
      <w:r w:rsidRPr="006B644E">
        <w:rPr>
          <w:rFonts w:hint="eastAsia"/>
          <w:sz w:val="24"/>
        </w:rPr>
        <w:t>陈泽龙</w:t>
      </w:r>
      <w:r w:rsidRPr="006B644E">
        <w:rPr>
          <w:rFonts w:hint="eastAsia"/>
          <w:sz w:val="24"/>
        </w:rPr>
        <w:t>,</w:t>
      </w:r>
      <w:r w:rsidRPr="006B644E">
        <w:rPr>
          <w:rFonts w:hint="eastAsia"/>
          <w:sz w:val="24"/>
        </w:rPr>
        <w:t>谢康宁</w:t>
      </w:r>
      <w:r w:rsidRPr="006B644E">
        <w:rPr>
          <w:rFonts w:hint="eastAsia"/>
          <w:sz w:val="24"/>
        </w:rPr>
        <w:t>.</w:t>
      </w:r>
      <w:r w:rsidRPr="006B644E">
        <w:rPr>
          <w:rFonts w:hint="eastAsia"/>
          <w:sz w:val="24"/>
        </w:rPr>
        <w:t>基于脑电</w:t>
      </w:r>
      <w:r w:rsidRPr="006B644E">
        <w:rPr>
          <w:rFonts w:hint="eastAsia"/>
          <w:sz w:val="24"/>
        </w:rPr>
        <w:t>EEG</w:t>
      </w:r>
      <w:r w:rsidRPr="006B644E">
        <w:rPr>
          <w:rFonts w:hint="eastAsia"/>
          <w:sz w:val="24"/>
        </w:rPr>
        <w:t>信号的分析分类方法</w:t>
      </w:r>
      <w:r w:rsidRPr="006B644E">
        <w:rPr>
          <w:rFonts w:hint="eastAsia"/>
          <w:sz w:val="24"/>
        </w:rPr>
        <w:t>[J].</w:t>
      </w:r>
      <w:r w:rsidRPr="006B644E">
        <w:rPr>
          <w:rFonts w:hint="eastAsia"/>
          <w:sz w:val="24"/>
        </w:rPr>
        <w:t>中国医学装</w:t>
      </w:r>
      <w:r w:rsidRPr="006B644E">
        <w:rPr>
          <w:rFonts w:hint="eastAsia"/>
          <w:sz w:val="24"/>
        </w:rPr>
        <w:lastRenderedPageBreak/>
        <w:t>备</w:t>
      </w:r>
      <w:r w:rsidRPr="006B644E">
        <w:rPr>
          <w:rFonts w:hint="eastAsia"/>
          <w:sz w:val="24"/>
        </w:rPr>
        <w:t>,2019,16(12):151-158.</w:t>
      </w:r>
    </w:p>
    <w:p w14:paraId="494CB810" w14:textId="3FFBBC6F" w:rsidR="00EE0F57" w:rsidRPr="00EE0F57" w:rsidRDefault="00EE0F57" w:rsidP="004C5669">
      <w:pPr>
        <w:spacing w:line="440" w:lineRule="atLeast"/>
        <w:ind w:firstLineChars="200" w:firstLine="480"/>
        <w:rPr>
          <w:sz w:val="24"/>
        </w:rPr>
      </w:pPr>
      <w:r w:rsidRPr="00EE0F57">
        <w:rPr>
          <w:rFonts w:hint="eastAsia"/>
          <w:sz w:val="24"/>
        </w:rPr>
        <w:t>[</w:t>
      </w:r>
      <w:r>
        <w:rPr>
          <w:rFonts w:hint="eastAsia"/>
          <w:sz w:val="24"/>
        </w:rPr>
        <w:t>4</w:t>
      </w:r>
      <w:r w:rsidRPr="00EE0F57">
        <w:rPr>
          <w:rFonts w:hint="eastAsia"/>
          <w:sz w:val="24"/>
        </w:rPr>
        <w:t>]</w:t>
      </w:r>
      <w:r w:rsidRPr="00EE0F57">
        <w:rPr>
          <w:rFonts w:hint="eastAsia"/>
          <w:sz w:val="24"/>
        </w:rPr>
        <w:tab/>
      </w:r>
      <w:r w:rsidRPr="00EE0F57">
        <w:rPr>
          <w:rFonts w:hint="eastAsia"/>
          <w:sz w:val="24"/>
        </w:rPr>
        <w:t>肖文卿</w:t>
      </w:r>
      <w:r w:rsidRPr="00EE0F57">
        <w:rPr>
          <w:rFonts w:hint="eastAsia"/>
          <w:sz w:val="24"/>
        </w:rPr>
        <w:t>,</w:t>
      </w:r>
      <w:r w:rsidRPr="00EE0F57">
        <w:rPr>
          <w:rFonts w:hint="eastAsia"/>
          <w:sz w:val="24"/>
        </w:rPr>
        <w:t>汪鸿浩</w:t>
      </w:r>
      <w:r w:rsidRPr="00EE0F57">
        <w:rPr>
          <w:rFonts w:hint="eastAsia"/>
          <w:sz w:val="24"/>
        </w:rPr>
        <w:t>,</w:t>
      </w:r>
      <w:r w:rsidRPr="00EE0F57">
        <w:rPr>
          <w:rFonts w:hint="eastAsia"/>
          <w:sz w:val="24"/>
        </w:rPr>
        <w:t>詹长安</w:t>
      </w:r>
      <w:r w:rsidRPr="00EE0F57">
        <w:rPr>
          <w:rFonts w:hint="eastAsia"/>
          <w:sz w:val="24"/>
        </w:rPr>
        <w:t>.</w:t>
      </w:r>
      <w:r w:rsidRPr="00EE0F57">
        <w:rPr>
          <w:rFonts w:hint="eastAsia"/>
          <w:sz w:val="24"/>
        </w:rPr>
        <w:t>基于小波系数特征融合的小鼠癫痫脑电分类</w:t>
      </w:r>
      <w:r w:rsidRPr="00EE0F57">
        <w:rPr>
          <w:rFonts w:hint="eastAsia"/>
          <w:sz w:val="24"/>
        </w:rPr>
        <w:t>[J].</w:t>
      </w:r>
      <w:r w:rsidRPr="00EE0F57">
        <w:rPr>
          <w:rFonts w:hint="eastAsia"/>
          <w:sz w:val="24"/>
        </w:rPr>
        <w:t>计算机工程与应用</w:t>
      </w:r>
      <w:r w:rsidRPr="00EE0F57">
        <w:rPr>
          <w:rFonts w:hint="eastAsia"/>
          <w:sz w:val="24"/>
        </w:rPr>
        <w:t xml:space="preserve">,2019,55(14):155-161. </w:t>
      </w:r>
    </w:p>
    <w:p w14:paraId="2D919A3B" w14:textId="70C5544C" w:rsidR="006B644E" w:rsidRDefault="00EE0F57" w:rsidP="003F4C87">
      <w:pPr>
        <w:spacing w:line="440" w:lineRule="atLeast"/>
        <w:ind w:firstLineChars="200" w:firstLine="480"/>
        <w:rPr>
          <w:sz w:val="24"/>
        </w:rPr>
      </w:pPr>
      <w:r w:rsidRPr="00EE0F57">
        <w:rPr>
          <w:sz w:val="24"/>
        </w:rPr>
        <w:t>[</w:t>
      </w:r>
      <w:r>
        <w:rPr>
          <w:rFonts w:hint="eastAsia"/>
          <w:sz w:val="24"/>
        </w:rPr>
        <w:t>5</w:t>
      </w:r>
      <w:r w:rsidRPr="00EE0F57">
        <w:rPr>
          <w:sz w:val="24"/>
        </w:rPr>
        <w:t>]</w:t>
      </w:r>
      <w:r w:rsidRPr="00EE0F57">
        <w:rPr>
          <w:sz w:val="24"/>
        </w:rPr>
        <w:tab/>
      </w:r>
      <w:proofErr w:type="spellStart"/>
      <w:r w:rsidRPr="00EE0F57">
        <w:rPr>
          <w:sz w:val="24"/>
        </w:rPr>
        <w:t>Hadi</w:t>
      </w:r>
      <w:proofErr w:type="spellEnd"/>
      <w:r w:rsidRPr="00EE0F57">
        <w:rPr>
          <w:sz w:val="24"/>
        </w:rPr>
        <w:t xml:space="preserve"> </w:t>
      </w:r>
      <w:proofErr w:type="spellStart"/>
      <w:r w:rsidRPr="00EE0F57">
        <w:rPr>
          <w:sz w:val="24"/>
        </w:rPr>
        <w:t>Ratham</w:t>
      </w:r>
      <w:proofErr w:type="spellEnd"/>
      <w:r w:rsidRPr="00EE0F57">
        <w:rPr>
          <w:sz w:val="24"/>
        </w:rPr>
        <w:t xml:space="preserve"> Al </w:t>
      </w:r>
      <w:proofErr w:type="spellStart"/>
      <w:proofErr w:type="gramStart"/>
      <w:r w:rsidRPr="00EE0F57">
        <w:rPr>
          <w:sz w:val="24"/>
        </w:rPr>
        <w:t>Ghayab,Yan</w:t>
      </w:r>
      <w:proofErr w:type="spellEnd"/>
      <w:proofErr w:type="gramEnd"/>
      <w:r w:rsidRPr="00EE0F57">
        <w:rPr>
          <w:sz w:val="24"/>
        </w:rPr>
        <w:t xml:space="preserve"> </w:t>
      </w:r>
      <w:proofErr w:type="spellStart"/>
      <w:r w:rsidRPr="00EE0F57">
        <w:rPr>
          <w:sz w:val="24"/>
        </w:rPr>
        <w:t>Li,Siuly</w:t>
      </w:r>
      <w:proofErr w:type="spellEnd"/>
      <w:r w:rsidRPr="00EE0F57">
        <w:rPr>
          <w:sz w:val="24"/>
        </w:rPr>
        <w:t xml:space="preserve"> </w:t>
      </w:r>
      <w:proofErr w:type="spellStart"/>
      <w:r w:rsidRPr="00EE0F57">
        <w:rPr>
          <w:sz w:val="24"/>
        </w:rPr>
        <w:t>Siuly,Shahab</w:t>
      </w:r>
      <w:proofErr w:type="spellEnd"/>
      <w:r w:rsidRPr="00EE0F57">
        <w:rPr>
          <w:sz w:val="24"/>
        </w:rPr>
        <w:t xml:space="preserve"> Abdulla. Epileptic EEG signal classification using optimum </w:t>
      </w:r>
      <w:proofErr w:type="gramStart"/>
      <w:r w:rsidRPr="00EE0F57">
        <w:rPr>
          <w:sz w:val="24"/>
        </w:rPr>
        <w:t>allocation based</w:t>
      </w:r>
      <w:proofErr w:type="gramEnd"/>
      <w:r w:rsidRPr="00EE0F57">
        <w:rPr>
          <w:sz w:val="24"/>
        </w:rPr>
        <w:t xml:space="preserve"> power spectral density estimation[J]. IET Signal Processing,2018,12(6).</w:t>
      </w:r>
    </w:p>
    <w:p w14:paraId="5C0CAD85" w14:textId="6FADC5BE" w:rsidR="003E60CA" w:rsidRPr="003E60CA" w:rsidRDefault="003E60CA" w:rsidP="00544276">
      <w:pPr>
        <w:spacing w:line="440" w:lineRule="atLeast"/>
        <w:ind w:firstLineChars="200" w:firstLine="480"/>
        <w:rPr>
          <w:sz w:val="24"/>
        </w:rPr>
      </w:pPr>
      <w:r w:rsidRPr="003E60CA">
        <w:rPr>
          <w:rFonts w:hint="eastAsia"/>
          <w:sz w:val="24"/>
        </w:rPr>
        <w:t>[</w:t>
      </w:r>
      <w:r w:rsidR="003514A1">
        <w:rPr>
          <w:sz w:val="24"/>
        </w:rPr>
        <w:t>6</w:t>
      </w:r>
      <w:r w:rsidRPr="003E60CA">
        <w:rPr>
          <w:rFonts w:hint="eastAsia"/>
          <w:sz w:val="24"/>
        </w:rPr>
        <w:t>]</w:t>
      </w:r>
      <w:r w:rsidR="007675D2">
        <w:rPr>
          <w:sz w:val="24"/>
        </w:rPr>
        <w:t xml:space="preserve"> </w:t>
      </w:r>
      <w:r w:rsidRPr="003E60CA">
        <w:rPr>
          <w:rFonts w:hint="eastAsia"/>
          <w:sz w:val="24"/>
        </w:rPr>
        <w:t>李红利</w:t>
      </w:r>
      <w:r w:rsidRPr="003E60CA">
        <w:rPr>
          <w:rFonts w:hint="eastAsia"/>
          <w:sz w:val="24"/>
        </w:rPr>
        <w:t xml:space="preserve">. </w:t>
      </w:r>
      <w:r w:rsidRPr="003E60CA">
        <w:rPr>
          <w:rFonts w:hint="eastAsia"/>
          <w:sz w:val="24"/>
        </w:rPr>
        <w:t>癫痫脑电信号的非线性分析</w:t>
      </w:r>
      <w:r w:rsidRPr="003E60CA">
        <w:rPr>
          <w:rFonts w:hint="eastAsia"/>
          <w:sz w:val="24"/>
        </w:rPr>
        <w:t>[D].</w:t>
      </w:r>
      <w:r w:rsidRPr="003E60CA">
        <w:rPr>
          <w:rFonts w:hint="eastAsia"/>
          <w:sz w:val="24"/>
        </w:rPr>
        <w:t>天津大学</w:t>
      </w:r>
      <w:r w:rsidRPr="003E60CA">
        <w:rPr>
          <w:rFonts w:hint="eastAsia"/>
          <w:sz w:val="24"/>
        </w:rPr>
        <w:t xml:space="preserve">,2012. </w:t>
      </w:r>
    </w:p>
    <w:p w14:paraId="0BD3651E" w14:textId="611E5F9A" w:rsidR="003E60CA" w:rsidRPr="003E60CA" w:rsidRDefault="003E60CA" w:rsidP="004C5669">
      <w:pPr>
        <w:spacing w:line="440" w:lineRule="atLeast"/>
        <w:ind w:firstLineChars="200" w:firstLine="480"/>
        <w:rPr>
          <w:sz w:val="24"/>
        </w:rPr>
      </w:pPr>
      <w:r w:rsidRPr="003E60CA">
        <w:rPr>
          <w:sz w:val="24"/>
        </w:rPr>
        <w:t>[</w:t>
      </w:r>
      <w:r w:rsidR="003514A1">
        <w:rPr>
          <w:sz w:val="24"/>
        </w:rPr>
        <w:t>7</w:t>
      </w:r>
      <w:r w:rsidRPr="003E60CA">
        <w:rPr>
          <w:sz w:val="24"/>
        </w:rPr>
        <w:t>]</w:t>
      </w:r>
      <w:r w:rsidR="00970426">
        <w:rPr>
          <w:sz w:val="24"/>
        </w:rPr>
        <w:t xml:space="preserve"> </w:t>
      </w:r>
      <w:r w:rsidRPr="003E60CA">
        <w:rPr>
          <w:sz w:val="24"/>
        </w:rPr>
        <w:t xml:space="preserve">Ihsan </w:t>
      </w:r>
      <w:proofErr w:type="spellStart"/>
      <w:proofErr w:type="gramStart"/>
      <w:r w:rsidRPr="003E60CA">
        <w:rPr>
          <w:sz w:val="24"/>
        </w:rPr>
        <w:t>Ullah,Muhammad</w:t>
      </w:r>
      <w:proofErr w:type="spellEnd"/>
      <w:proofErr w:type="gramEnd"/>
      <w:r w:rsidRPr="003E60CA">
        <w:rPr>
          <w:sz w:val="24"/>
        </w:rPr>
        <w:t xml:space="preserve"> </w:t>
      </w:r>
      <w:proofErr w:type="spellStart"/>
      <w:r w:rsidRPr="003E60CA">
        <w:rPr>
          <w:sz w:val="24"/>
        </w:rPr>
        <w:t>Hussain,Emad</w:t>
      </w:r>
      <w:proofErr w:type="spellEnd"/>
      <w:r w:rsidRPr="003E60CA">
        <w:rPr>
          <w:sz w:val="24"/>
        </w:rPr>
        <w:t>-ul-</w:t>
      </w:r>
      <w:proofErr w:type="spellStart"/>
      <w:r w:rsidRPr="003E60CA">
        <w:rPr>
          <w:sz w:val="24"/>
        </w:rPr>
        <w:t>Haq</w:t>
      </w:r>
      <w:proofErr w:type="spellEnd"/>
      <w:r w:rsidRPr="003E60CA">
        <w:rPr>
          <w:sz w:val="24"/>
        </w:rPr>
        <w:t xml:space="preserve"> </w:t>
      </w:r>
      <w:proofErr w:type="spellStart"/>
      <w:r w:rsidRPr="003E60CA">
        <w:rPr>
          <w:sz w:val="24"/>
        </w:rPr>
        <w:t>Qazi,Hatim</w:t>
      </w:r>
      <w:proofErr w:type="spellEnd"/>
      <w:r w:rsidRPr="003E60CA">
        <w:rPr>
          <w:sz w:val="24"/>
        </w:rPr>
        <w:t xml:space="preserve"> </w:t>
      </w:r>
      <w:proofErr w:type="spellStart"/>
      <w:r w:rsidRPr="003E60CA">
        <w:rPr>
          <w:sz w:val="24"/>
        </w:rPr>
        <w:t>Aboalsamh</w:t>
      </w:r>
      <w:proofErr w:type="spellEnd"/>
      <w:r w:rsidRPr="003E60CA">
        <w:rPr>
          <w:sz w:val="24"/>
        </w:rPr>
        <w:t xml:space="preserve">. An automated system for epilepsy detection using EEG brain signals based on deep learning approach[J]. Expert Systems </w:t>
      </w:r>
      <w:proofErr w:type="gramStart"/>
      <w:r w:rsidRPr="003E60CA">
        <w:rPr>
          <w:sz w:val="24"/>
        </w:rPr>
        <w:t>With</w:t>
      </w:r>
      <w:proofErr w:type="gramEnd"/>
      <w:r w:rsidRPr="003E60CA">
        <w:rPr>
          <w:sz w:val="24"/>
        </w:rPr>
        <w:t xml:space="preserve"> Applications,2018,107.</w:t>
      </w:r>
    </w:p>
    <w:p w14:paraId="47DAD763" w14:textId="5BEBCFF7" w:rsidR="003E60CA" w:rsidRPr="003E60CA" w:rsidRDefault="003E60CA" w:rsidP="002F759C">
      <w:pPr>
        <w:spacing w:line="440" w:lineRule="atLeast"/>
        <w:ind w:firstLineChars="200" w:firstLine="480"/>
        <w:rPr>
          <w:sz w:val="24"/>
        </w:rPr>
      </w:pPr>
      <w:r w:rsidRPr="003E60CA">
        <w:rPr>
          <w:rFonts w:hint="eastAsia"/>
          <w:sz w:val="24"/>
        </w:rPr>
        <w:t>[</w:t>
      </w:r>
      <w:r w:rsidR="003514A1">
        <w:rPr>
          <w:sz w:val="24"/>
        </w:rPr>
        <w:t>8</w:t>
      </w:r>
      <w:r w:rsidRPr="003E60CA">
        <w:rPr>
          <w:rFonts w:hint="eastAsia"/>
          <w:sz w:val="24"/>
        </w:rPr>
        <w:t>]</w:t>
      </w:r>
      <w:r w:rsidR="00681F5F">
        <w:rPr>
          <w:sz w:val="24"/>
        </w:rPr>
        <w:t xml:space="preserve"> </w:t>
      </w:r>
      <w:r w:rsidRPr="003E60CA">
        <w:rPr>
          <w:rFonts w:hint="eastAsia"/>
          <w:sz w:val="24"/>
        </w:rPr>
        <w:t>陈爽爽</w:t>
      </w:r>
      <w:r w:rsidRPr="003E60CA">
        <w:rPr>
          <w:rFonts w:hint="eastAsia"/>
          <w:sz w:val="24"/>
        </w:rPr>
        <w:t xml:space="preserve">. </w:t>
      </w:r>
      <w:r w:rsidRPr="003E60CA">
        <w:rPr>
          <w:rFonts w:hint="eastAsia"/>
          <w:sz w:val="24"/>
        </w:rPr>
        <w:t>基于</w:t>
      </w:r>
      <w:r w:rsidRPr="003E60CA">
        <w:rPr>
          <w:rFonts w:hint="eastAsia"/>
          <w:sz w:val="24"/>
        </w:rPr>
        <w:t>Gradient Boosting</w:t>
      </w:r>
      <w:r w:rsidRPr="003E60CA">
        <w:rPr>
          <w:rFonts w:hint="eastAsia"/>
          <w:sz w:val="24"/>
        </w:rPr>
        <w:t>算法的癫痫检测</w:t>
      </w:r>
      <w:r w:rsidRPr="003E60CA">
        <w:rPr>
          <w:rFonts w:hint="eastAsia"/>
          <w:sz w:val="24"/>
        </w:rPr>
        <w:t>[D].</w:t>
      </w:r>
      <w:r w:rsidRPr="003E60CA">
        <w:rPr>
          <w:rFonts w:hint="eastAsia"/>
          <w:sz w:val="24"/>
        </w:rPr>
        <w:t>山东大学</w:t>
      </w:r>
      <w:r w:rsidRPr="003E60CA">
        <w:rPr>
          <w:rFonts w:hint="eastAsia"/>
          <w:sz w:val="24"/>
        </w:rPr>
        <w:t xml:space="preserve">,2013. </w:t>
      </w:r>
    </w:p>
    <w:p w14:paraId="732CC4BD" w14:textId="383DA4E4" w:rsidR="003E60CA" w:rsidRPr="003E60CA" w:rsidRDefault="003E60CA" w:rsidP="00CF5C49">
      <w:pPr>
        <w:spacing w:line="440" w:lineRule="atLeast"/>
        <w:ind w:firstLineChars="200" w:firstLine="480"/>
        <w:rPr>
          <w:sz w:val="24"/>
        </w:rPr>
      </w:pPr>
      <w:r w:rsidRPr="003E60CA">
        <w:rPr>
          <w:rFonts w:hint="eastAsia"/>
          <w:sz w:val="24"/>
        </w:rPr>
        <w:t>[</w:t>
      </w:r>
      <w:r w:rsidR="003514A1">
        <w:rPr>
          <w:sz w:val="24"/>
        </w:rPr>
        <w:t>9</w:t>
      </w:r>
      <w:r w:rsidRPr="003E60CA">
        <w:rPr>
          <w:rFonts w:hint="eastAsia"/>
          <w:sz w:val="24"/>
        </w:rPr>
        <w:t>]</w:t>
      </w:r>
      <w:r w:rsidR="00681F5F">
        <w:rPr>
          <w:sz w:val="24"/>
        </w:rPr>
        <w:t xml:space="preserve"> </w:t>
      </w:r>
      <w:proofErr w:type="gramStart"/>
      <w:r w:rsidRPr="003E60CA">
        <w:rPr>
          <w:rFonts w:hint="eastAsia"/>
          <w:sz w:val="24"/>
        </w:rPr>
        <w:t>王海玉</w:t>
      </w:r>
      <w:proofErr w:type="gramEnd"/>
      <w:r w:rsidRPr="003E60CA">
        <w:rPr>
          <w:rFonts w:hint="eastAsia"/>
          <w:sz w:val="24"/>
        </w:rPr>
        <w:t>,</w:t>
      </w:r>
      <w:r w:rsidRPr="003E60CA">
        <w:rPr>
          <w:rFonts w:hint="eastAsia"/>
          <w:sz w:val="24"/>
        </w:rPr>
        <w:t>胡剑锋</w:t>
      </w:r>
      <w:r w:rsidRPr="003E60CA">
        <w:rPr>
          <w:rFonts w:hint="eastAsia"/>
          <w:sz w:val="24"/>
        </w:rPr>
        <w:t>,</w:t>
      </w:r>
      <w:proofErr w:type="gramStart"/>
      <w:r w:rsidRPr="003E60CA">
        <w:rPr>
          <w:rFonts w:hint="eastAsia"/>
          <w:sz w:val="24"/>
        </w:rPr>
        <w:t>王映龙</w:t>
      </w:r>
      <w:proofErr w:type="gramEnd"/>
      <w:r w:rsidRPr="003E60CA">
        <w:rPr>
          <w:rFonts w:hint="eastAsia"/>
          <w:sz w:val="24"/>
        </w:rPr>
        <w:t>.</w:t>
      </w:r>
      <w:r w:rsidRPr="003E60CA">
        <w:rPr>
          <w:rFonts w:hint="eastAsia"/>
          <w:sz w:val="24"/>
        </w:rPr>
        <w:t>脑电信号处理方法的研究综述</w:t>
      </w:r>
      <w:r w:rsidRPr="003E60CA">
        <w:rPr>
          <w:rFonts w:hint="eastAsia"/>
          <w:sz w:val="24"/>
        </w:rPr>
        <w:t>[J].</w:t>
      </w:r>
      <w:r w:rsidRPr="003E60CA">
        <w:rPr>
          <w:rFonts w:hint="eastAsia"/>
          <w:sz w:val="24"/>
        </w:rPr>
        <w:t>计算机时代</w:t>
      </w:r>
      <w:r w:rsidRPr="003E60CA">
        <w:rPr>
          <w:rFonts w:hint="eastAsia"/>
          <w:sz w:val="24"/>
        </w:rPr>
        <w:t xml:space="preserve">,2018(01):13-15+19. </w:t>
      </w:r>
    </w:p>
    <w:p w14:paraId="51EA1826" w14:textId="784A82CA" w:rsidR="006B644E" w:rsidRDefault="003E60CA" w:rsidP="00CF5C49">
      <w:pPr>
        <w:spacing w:line="440" w:lineRule="atLeast"/>
        <w:ind w:firstLineChars="200" w:firstLine="480"/>
        <w:rPr>
          <w:sz w:val="24"/>
        </w:rPr>
      </w:pPr>
      <w:r w:rsidRPr="003E60CA">
        <w:rPr>
          <w:rFonts w:hint="eastAsia"/>
          <w:sz w:val="24"/>
        </w:rPr>
        <w:t>[1</w:t>
      </w:r>
      <w:r w:rsidR="003514A1">
        <w:rPr>
          <w:sz w:val="24"/>
        </w:rPr>
        <w:t>0</w:t>
      </w:r>
      <w:r w:rsidRPr="003E60CA">
        <w:rPr>
          <w:rFonts w:hint="eastAsia"/>
          <w:sz w:val="24"/>
        </w:rPr>
        <w:t>]</w:t>
      </w:r>
      <w:r w:rsidR="00681F5F">
        <w:rPr>
          <w:sz w:val="24"/>
        </w:rPr>
        <w:t xml:space="preserve"> </w:t>
      </w:r>
      <w:r w:rsidRPr="003E60CA">
        <w:rPr>
          <w:rFonts w:hint="eastAsia"/>
          <w:sz w:val="24"/>
        </w:rPr>
        <w:t>吴艳</w:t>
      </w:r>
      <w:r w:rsidRPr="003E60CA">
        <w:rPr>
          <w:rFonts w:hint="eastAsia"/>
          <w:sz w:val="24"/>
        </w:rPr>
        <w:t xml:space="preserve">. </w:t>
      </w:r>
      <w:r w:rsidRPr="003E60CA">
        <w:rPr>
          <w:rFonts w:hint="eastAsia"/>
          <w:sz w:val="24"/>
        </w:rPr>
        <w:t>基于多通道</w:t>
      </w:r>
      <w:r w:rsidRPr="003E60CA">
        <w:rPr>
          <w:rFonts w:hint="eastAsia"/>
          <w:sz w:val="24"/>
        </w:rPr>
        <w:t>EEG</w:t>
      </w:r>
      <w:r w:rsidRPr="003E60CA">
        <w:rPr>
          <w:rFonts w:hint="eastAsia"/>
          <w:sz w:val="24"/>
        </w:rPr>
        <w:t>信号的癫痫特征提取与识别方法研究</w:t>
      </w:r>
      <w:r w:rsidRPr="003E60CA">
        <w:rPr>
          <w:rFonts w:hint="eastAsia"/>
          <w:sz w:val="24"/>
        </w:rPr>
        <w:t>[D].</w:t>
      </w:r>
      <w:r w:rsidRPr="003E60CA">
        <w:rPr>
          <w:rFonts w:hint="eastAsia"/>
          <w:sz w:val="24"/>
        </w:rPr>
        <w:t>武汉理工大学</w:t>
      </w:r>
      <w:r w:rsidRPr="003E60CA">
        <w:rPr>
          <w:rFonts w:hint="eastAsia"/>
          <w:sz w:val="24"/>
        </w:rPr>
        <w:t>,2016.</w:t>
      </w:r>
    </w:p>
    <w:p w14:paraId="5A2F04B8" w14:textId="74320875" w:rsidR="003514A1" w:rsidRPr="003514A1" w:rsidRDefault="003514A1" w:rsidP="00B76D46">
      <w:pPr>
        <w:spacing w:line="440" w:lineRule="atLeast"/>
        <w:ind w:firstLineChars="200" w:firstLine="480"/>
        <w:rPr>
          <w:sz w:val="24"/>
        </w:rPr>
      </w:pPr>
      <w:r w:rsidRPr="003514A1">
        <w:rPr>
          <w:sz w:val="24"/>
        </w:rPr>
        <w:t>[</w:t>
      </w:r>
      <w:r w:rsidR="00C176EF">
        <w:rPr>
          <w:sz w:val="24"/>
        </w:rPr>
        <w:t>11</w:t>
      </w:r>
      <w:r w:rsidRPr="003514A1">
        <w:rPr>
          <w:sz w:val="24"/>
        </w:rPr>
        <w:t>]</w:t>
      </w:r>
      <w:r w:rsidR="00B76D46">
        <w:rPr>
          <w:sz w:val="24"/>
        </w:rPr>
        <w:t xml:space="preserve"> </w:t>
      </w:r>
      <w:proofErr w:type="spellStart"/>
      <w:r w:rsidRPr="003514A1">
        <w:rPr>
          <w:sz w:val="24"/>
        </w:rPr>
        <w:t>Samiee</w:t>
      </w:r>
      <w:proofErr w:type="spellEnd"/>
      <w:r w:rsidRPr="003514A1">
        <w:rPr>
          <w:sz w:val="24"/>
        </w:rPr>
        <w:t xml:space="preserve"> K, Kovacs P, </w:t>
      </w:r>
      <w:proofErr w:type="spellStart"/>
      <w:r w:rsidRPr="003514A1">
        <w:rPr>
          <w:sz w:val="24"/>
        </w:rPr>
        <w:t>Gabbouj</w:t>
      </w:r>
      <w:proofErr w:type="spellEnd"/>
      <w:r w:rsidRPr="003514A1">
        <w:rPr>
          <w:sz w:val="24"/>
        </w:rPr>
        <w:t xml:space="preserve"> M. Epileptic seizure classification of EEG time-series using rational discrete short-time Fourier transform[J]. IEEE transactions on Biomedical Engineering, 2014, 62(2): 541-552.</w:t>
      </w:r>
    </w:p>
    <w:p w14:paraId="7954EFE6" w14:textId="32EC2C8B" w:rsidR="003514A1" w:rsidRPr="003514A1" w:rsidRDefault="003514A1" w:rsidP="00713D23">
      <w:pPr>
        <w:spacing w:line="440" w:lineRule="atLeast"/>
        <w:ind w:firstLineChars="200" w:firstLine="480"/>
        <w:rPr>
          <w:sz w:val="24"/>
        </w:rPr>
      </w:pPr>
      <w:r w:rsidRPr="003514A1">
        <w:rPr>
          <w:sz w:val="24"/>
        </w:rPr>
        <w:t>[</w:t>
      </w:r>
      <w:r w:rsidR="00C176EF">
        <w:rPr>
          <w:sz w:val="24"/>
        </w:rPr>
        <w:t>12</w:t>
      </w:r>
      <w:r w:rsidRPr="003514A1">
        <w:rPr>
          <w:sz w:val="24"/>
        </w:rPr>
        <w:t>]</w:t>
      </w:r>
      <w:r w:rsidR="000E5518">
        <w:rPr>
          <w:sz w:val="24"/>
        </w:rPr>
        <w:t xml:space="preserve"> </w:t>
      </w:r>
      <w:r w:rsidRPr="003514A1">
        <w:rPr>
          <w:sz w:val="24"/>
        </w:rPr>
        <w:t xml:space="preserve">Al </w:t>
      </w:r>
      <w:proofErr w:type="spellStart"/>
      <w:r w:rsidRPr="003514A1">
        <w:rPr>
          <w:sz w:val="24"/>
        </w:rPr>
        <w:t>Ghayab</w:t>
      </w:r>
      <w:proofErr w:type="spellEnd"/>
      <w:r w:rsidRPr="003514A1">
        <w:rPr>
          <w:sz w:val="24"/>
        </w:rPr>
        <w:t xml:space="preserve"> H R, Li Y, </w:t>
      </w:r>
      <w:proofErr w:type="spellStart"/>
      <w:r w:rsidRPr="003514A1">
        <w:rPr>
          <w:sz w:val="24"/>
        </w:rPr>
        <w:t>Siuly</w:t>
      </w:r>
      <w:proofErr w:type="spellEnd"/>
      <w:r w:rsidRPr="003514A1">
        <w:rPr>
          <w:sz w:val="24"/>
        </w:rPr>
        <w:t xml:space="preserve"> S, et al. A feature extraction technique based on tunable Q-factor wavelet transform for brain signal classification[J]. Journal of neuroscience methods, 2019, 312: 43-52.</w:t>
      </w:r>
    </w:p>
    <w:p w14:paraId="4F600FCB" w14:textId="05AEC016" w:rsidR="003514A1" w:rsidRPr="003514A1" w:rsidRDefault="003514A1" w:rsidP="00E25A8B">
      <w:pPr>
        <w:spacing w:line="440" w:lineRule="atLeast"/>
        <w:ind w:firstLineChars="200" w:firstLine="480"/>
        <w:rPr>
          <w:sz w:val="24"/>
        </w:rPr>
      </w:pPr>
      <w:r w:rsidRPr="003514A1">
        <w:rPr>
          <w:rFonts w:hint="eastAsia"/>
          <w:sz w:val="24"/>
        </w:rPr>
        <w:t>[</w:t>
      </w:r>
      <w:r w:rsidR="00C176EF">
        <w:rPr>
          <w:sz w:val="24"/>
        </w:rPr>
        <w:t>13</w:t>
      </w:r>
      <w:r w:rsidRPr="003514A1">
        <w:rPr>
          <w:rFonts w:hint="eastAsia"/>
          <w:sz w:val="24"/>
        </w:rPr>
        <w:t>]</w:t>
      </w:r>
      <w:r w:rsidR="00E25A8B">
        <w:rPr>
          <w:sz w:val="24"/>
        </w:rPr>
        <w:t xml:space="preserve"> </w:t>
      </w:r>
      <w:r w:rsidRPr="003514A1">
        <w:rPr>
          <w:rFonts w:hint="eastAsia"/>
          <w:sz w:val="24"/>
        </w:rPr>
        <w:t>秦喜文</w:t>
      </w:r>
      <w:r w:rsidRPr="003514A1">
        <w:rPr>
          <w:rFonts w:hint="eastAsia"/>
          <w:sz w:val="24"/>
        </w:rPr>
        <w:t>,</w:t>
      </w:r>
      <w:r w:rsidRPr="003514A1">
        <w:rPr>
          <w:rFonts w:hint="eastAsia"/>
          <w:sz w:val="24"/>
        </w:rPr>
        <w:t>郭宇</w:t>
      </w:r>
      <w:r w:rsidRPr="003514A1">
        <w:rPr>
          <w:rFonts w:hint="eastAsia"/>
          <w:sz w:val="24"/>
        </w:rPr>
        <w:t>,</w:t>
      </w:r>
      <w:r w:rsidRPr="003514A1">
        <w:rPr>
          <w:rFonts w:hint="eastAsia"/>
          <w:sz w:val="24"/>
        </w:rPr>
        <w:t>董小刚</w:t>
      </w:r>
      <w:r w:rsidRPr="003514A1">
        <w:rPr>
          <w:rFonts w:hint="eastAsia"/>
          <w:sz w:val="24"/>
        </w:rPr>
        <w:t>,</w:t>
      </w:r>
      <w:r w:rsidRPr="003514A1">
        <w:rPr>
          <w:rFonts w:hint="eastAsia"/>
          <w:sz w:val="24"/>
        </w:rPr>
        <w:t>郭佳静</w:t>
      </w:r>
      <w:r w:rsidRPr="003514A1">
        <w:rPr>
          <w:rFonts w:hint="eastAsia"/>
          <w:sz w:val="24"/>
        </w:rPr>
        <w:t>,</w:t>
      </w:r>
      <w:r w:rsidRPr="003514A1">
        <w:rPr>
          <w:rFonts w:hint="eastAsia"/>
          <w:sz w:val="24"/>
        </w:rPr>
        <w:t>袁迪</w:t>
      </w:r>
      <w:r w:rsidRPr="003514A1">
        <w:rPr>
          <w:rFonts w:hint="eastAsia"/>
          <w:sz w:val="24"/>
        </w:rPr>
        <w:t>.</w:t>
      </w:r>
      <w:r w:rsidRPr="003514A1">
        <w:rPr>
          <w:rFonts w:hint="eastAsia"/>
          <w:sz w:val="24"/>
        </w:rPr>
        <w:t>基于局部均值分解和迭代随机森林的脑电分类</w:t>
      </w:r>
      <w:r w:rsidRPr="003514A1">
        <w:rPr>
          <w:rFonts w:hint="eastAsia"/>
          <w:sz w:val="24"/>
        </w:rPr>
        <w:t>[J].</w:t>
      </w:r>
      <w:r w:rsidRPr="003514A1">
        <w:rPr>
          <w:rFonts w:hint="eastAsia"/>
          <w:sz w:val="24"/>
        </w:rPr>
        <w:t>吉林大学学报</w:t>
      </w:r>
      <w:r w:rsidRPr="003514A1">
        <w:rPr>
          <w:rFonts w:hint="eastAsia"/>
          <w:sz w:val="24"/>
        </w:rPr>
        <w:t>(</w:t>
      </w:r>
      <w:r w:rsidRPr="003514A1">
        <w:rPr>
          <w:rFonts w:hint="eastAsia"/>
          <w:sz w:val="24"/>
        </w:rPr>
        <w:t>信息科学版</w:t>
      </w:r>
      <w:r w:rsidRPr="003514A1">
        <w:rPr>
          <w:rFonts w:hint="eastAsia"/>
          <w:sz w:val="24"/>
        </w:rPr>
        <w:t>),2020,38(01):64-71.</w:t>
      </w:r>
    </w:p>
    <w:p w14:paraId="55477C46" w14:textId="502FF974" w:rsidR="003514A1" w:rsidRPr="003514A1" w:rsidRDefault="003514A1" w:rsidP="00CF5C49">
      <w:pPr>
        <w:spacing w:line="440" w:lineRule="atLeast"/>
        <w:ind w:firstLineChars="200" w:firstLine="480"/>
        <w:rPr>
          <w:sz w:val="24"/>
        </w:rPr>
      </w:pPr>
      <w:r w:rsidRPr="003514A1">
        <w:rPr>
          <w:rFonts w:hint="eastAsia"/>
          <w:sz w:val="24"/>
        </w:rPr>
        <w:t>[</w:t>
      </w:r>
      <w:r w:rsidR="00C176EF">
        <w:rPr>
          <w:sz w:val="24"/>
        </w:rPr>
        <w:t>14</w:t>
      </w:r>
      <w:r w:rsidRPr="003514A1">
        <w:rPr>
          <w:rFonts w:hint="eastAsia"/>
          <w:sz w:val="24"/>
        </w:rPr>
        <w:t>]</w:t>
      </w:r>
      <w:r w:rsidR="00713D23">
        <w:rPr>
          <w:sz w:val="24"/>
        </w:rPr>
        <w:t xml:space="preserve"> </w:t>
      </w:r>
      <w:r w:rsidRPr="003514A1">
        <w:rPr>
          <w:rFonts w:hint="eastAsia"/>
          <w:sz w:val="24"/>
        </w:rPr>
        <w:t>柳长源</w:t>
      </w:r>
      <w:r w:rsidRPr="003514A1">
        <w:rPr>
          <w:rFonts w:hint="eastAsia"/>
          <w:sz w:val="24"/>
        </w:rPr>
        <w:t>,</w:t>
      </w:r>
      <w:r w:rsidRPr="003514A1">
        <w:rPr>
          <w:rFonts w:hint="eastAsia"/>
          <w:sz w:val="24"/>
        </w:rPr>
        <w:t>张付浩</w:t>
      </w:r>
      <w:r w:rsidRPr="003514A1">
        <w:rPr>
          <w:rFonts w:hint="eastAsia"/>
          <w:sz w:val="24"/>
        </w:rPr>
        <w:t>,</w:t>
      </w:r>
      <w:proofErr w:type="gramStart"/>
      <w:r w:rsidRPr="003514A1">
        <w:rPr>
          <w:rFonts w:hint="eastAsia"/>
          <w:sz w:val="24"/>
        </w:rPr>
        <w:t>韦琦</w:t>
      </w:r>
      <w:proofErr w:type="gramEnd"/>
      <w:r w:rsidRPr="003514A1">
        <w:rPr>
          <w:rFonts w:hint="eastAsia"/>
          <w:sz w:val="24"/>
        </w:rPr>
        <w:t>.</w:t>
      </w:r>
      <w:r w:rsidRPr="003514A1">
        <w:rPr>
          <w:rFonts w:hint="eastAsia"/>
          <w:sz w:val="24"/>
        </w:rPr>
        <w:t>基于脑电信号的癫痫疾病智能诊断与研究</w:t>
      </w:r>
      <w:r w:rsidRPr="003514A1">
        <w:rPr>
          <w:rFonts w:hint="eastAsia"/>
          <w:sz w:val="24"/>
        </w:rPr>
        <w:t>[J].</w:t>
      </w:r>
      <w:r w:rsidRPr="003514A1">
        <w:rPr>
          <w:rFonts w:hint="eastAsia"/>
          <w:sz w:val="24"/>
        </w:rPr>
        <w:t>哈尔滨理工大学学报</w:t>
      </w:r>
      <w:r w:rsidRPr="003514A1">
        <w:rPr>
          <w:rFonts w:hint="eastAsia"/>
          <w:sz w:val="24"/>
        </w:rPr>
        <w:t>,2018,23(03):91-98.</w:t>
      </w:r>
    </w:p>
    <w:p w14:paraId="5B217D27" w14:textId="2BA9398F" w:rsidR="00423C95" w:rsidRDefault="003514A1" w:rsidP="00CF5C49">
      <w:pPr>
        <w:spacing w:line="440" w:lineRule="atLeast"/>
        <w:ind w:firstLineChars="200" w:firstLine="480"/>
        <w:rPr>
          <w:sz w:val="24"/>
        </w:rPr>
      </w:pPr>
      <w:r w:rsidRPr="003514A1">
        <w:rPr>
          <w:rFonts w:hint="eastAsia"/>
          <w:sz w:val="24"/>
        </w:rPr>
        <w:t>[</w:t>
      </w:r>
      <w:r w:rsidR="00C176EF">
        <w:rPr>
          <w:sz w:val="24"/>
        </w:rPr>
        <w:t>15</w:t>
      </w:r>
      <w:r w:rsidRPr="003514A1">
        <w:rPr>
          <w:rFonts w:hint="eastAsia"/>
          <w:sz w:val="24"/>
        </w:rPr>
        <w:t>]</w:t>
      </w:r>
      <w:r w:rsidR="00800D6F">
        <w:rPr>
          <w:sz w:val="24"/>
        </w:rPr>
        <w:t xml:space="preserve"> </w:t>
      </w:r>
      <w:r w:rsidRPr="003514A1">
        <w:rPr>
          <w:rFonts w:hint="eastAsia"/>
          <w:sz w:val="24"/>
        </w:rPr>
        <w:t>张瑞</w:t>
      </w:r>
      <w:r w:rsidRPr="003514A1">
        <w:rPr>
          <w:rFonts w:hint="eastAsia"/>
          <w:sz w:val="24"/>
        </w:rPr>
        <w:t>,</w:t>
      </w:r>
      <w:r w:rsidRPr="003514A1">
        <w:rPr>
          <w:rFonts w:hint="eastAsia"/>
          <w:sz w:val="24"/>
        </w:rPr>
        <w:t>宋江玲</w:t>
      </w:r>
      <w:r w:rsidRPr="003514A1">
        <w:rPr>
          <w:rFonts w:hint="eastAsia"/>
          <w:sz w:val="24"/>
        </w:rPr>
        <w:t>,</w:t>
      </w:r>
      <w:r w:rsidRPr="003514A1">
        <w:rPr>
          <w:rFonts w:hint="eastAsia"/>
          <w:sz w:val="24"/>
        </w:rPr>
        <w:t>胡文凤</w:t>
      </w:r>
      <w:r w:rsidRPr="003514A1">
        <w:rPr>
          <w:rFonts w:hint="eastAsia"/>
          <w:sz w:val="24"/>
        </w:rPr>
        <w:t>.</w:t>
      </w:r>
      <w:r w:rsidRPr="003514A1">
        <w:rPr>
          <w:rFonts w:hint="eastAsia"/>
          <w:sz w:val="24"/>
        </w:rPr>
        <w:t>癫痫脑电的特征提取方法综述</w:t>
      </w:r>
      <w:r w:rsidRPr="003514A1">
        <w:rPr>
          <w:rFonts w:hint="eastAsia"/>
          <w:sz w:val="24"/>
        </w:rPr>
        <w:t>[J].</w:t>
      </w:r>
      <w:r w:rsidRPr="003514A1">
        <w:rPr>
          <w:rFonts w:hint="eastAsia"/>
          <w:sz w:val="24"/>
        </w:rPr>
        <w:t>西北大学学报</w:t>
      </w:r>
      <w:r w:rsidRPr="003514A1">
        <w:rPr>
          <w:rFonts w:hint="eastAsia"/>
          <w:sz w:val="24"/>
        </w:rPr>
        <w:t>(</w:t>
      </w:r>
      <w:r w:rsidRPr="003514A1">
        <w:rPr>
          <w:rFonts w:hint="eastAsia"/>
          <w:sz w:val="24"/>
        </w:rPr>
        <w:t>自然科学版</w:t>
      </w:r>
      <w:r w:rsidRPr="003514A1">
        <w:rPr>
          <w:rFonts w:hint="eastAsia"/>
          <w:sz w:val="24"/>
        </w:rPr>
        <w:t>),2016,46(06):781-788+794.</w:t>
      </w:r>
    </w:p>
    <w:p w14:paraId="1611F380" w14:textId="49B73317" w:rsidR="00277A61" w:rsidRDefault="00277A61" w:rsidP="00800D6F">
      <w:pPr>
        <w:spacing w:line="440" w:lineRule="atLeast"/>
        <w:ind w:firstLineChars="200" w:firstLine="480"/>
        <w:rPr>
          <w:sz w:val="24"/>
        </w:rPr>
      </w:pPr>
    </w:p>
    <w:p w14:paraId="142FDF09" w14:textId="0B8C2268" w:rsidR="00277A61" w:rsidRDefault="00277A61" w:rsidP="00800D6F">
      <w:pPr>
        <w:spacing w:line="440" w:lineRule="atLeast"/>
        <w:ind w:firstLineChars="200" w:firstLine="480"/>
        <w:rPr>
          <w:sz w:val="24"/>
        </w:rPr>
      </w:pPr>
    </w:p>
    <w:p w14:paraId="1A10A3DC" w14:textId="77777777" w:rsidR="00277A61" w:rsidRDefault="00277A61" w:rsidP="00800D6F">
      <w:pPr>
        <w:spacing w:line="440" w:lineRule="atLeast"/>
        <w:ind w:firstLineChars="200" w:firstLine="480"/>
        <w:rPr>
          <w:sz w:val="24"/>
        </w:rPr>
      </w:pPr>
    </w:p>
    <w:p w14:paraId="7E106A96" w14:textId="77777777" w:rsidR="00522E19" w:rsidRPr="00B46023" w:rsidRDefault="00522E19" w:rsidP="00522E19">
      <w:pPr>
        <w:spacing w:line="440" w:lineRule="exact"/>
        <w:ind w:firstLineChars="50" w:firstLine="140"/>
        <w:rPr>
          <w:sz w:val="24"/>
        </w:rPr>
      </w:pPr>
      <w:r w:rsidRPr="00B46023">
        <w:rPr>
          <w:sz w:val="28"/>
          <w:szCs w:val="28"/>
        </w:rPr>
        <w:lastRenderedPageBreak/>
        <w:t>5</w:t>
      </w:r>
      <w:r w:rsidRPr="00B46023">
        <w:rPr>
          <w:rFonts w:hAnsi="宋体"/>
          <w:sz w:val="24"/>
        </w:rPr>
        <w:t>．进度安排</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5"/>
        <w:gridCol w:w="5899"/>
        <w:gridCol w:w="2460"/>
      </w:tblGrid>
      <w:tr w:rsidR="00522E19" w:rsidRPr="00B46023" w14:paraId="518AC6EC" w14:textId="77777777" w:rsidTr="0018045C">
        <w:trPr>
          <w:jc w:val="center"/>
        </w:trPr>
        <w:tc>
          <w:tcPr>
            <w:tcW w:w="475" w:type="dxa"/>
          </w:tcPr>
          <w:p w14:paraId="56D5E5C4" w14:textId="77777777" w:rsidR="00522E19" w:rsidRPr="00B46023" w:rsidRDefault="00522E19" w:rsidP="0083614F">
            <w:pPr>
              <w:rPr>
                <w:sz w:val="24"/>
              </w:rPr>
            </w:pPr>
          </w:p>
        </w:tc>
        <w:tc>
          <w:tcPr>
            <w:tcW w:w="5899" w:type="dxa"/>
          </w:tcPr>
          <w:p w14:paraId="66DC71FC" w14:textId="77777777" w:rsidR="00522E19" w:rsidRPr="00B46023" w:rsidRDefault="00522E19" w:rsidP="0083614F">
            <w:pPr>
              <w:jc w:val="center"/>
              <w:rPr>
                <w:sz w:val="24"/>
              </w:rPr>
            </w:pPr>
            <w:r w:rsidRPr="00B46023">
              <w:rPr>
                <w:sz w:val="24"/>
              </w:rPr>
              <w:t>设计（论文）各阶段名称</w:t>
            </w:r>
          </w:p>
        </w:tc>
        <w:tc>
          <w:tcPr>
            <w:tcW w:w="2460" w:type="dxa"/>
          </w:tcPr>
          <w:p w14:paraId="320DABF6" w14:textId="77777777" w:rsidR="00522E19" w:rsidRPr="00B46023" w:rsidRDefault="00522E19" w:rsidP="0083614F">
            <w:pPr>
              <w:jc w:val="center"/>
              <w:rPr>
                <w:sz w:val="24"/>
              </w:rPr>
            </w:pPr>
            <w:r w:rsidRPr="00B46023">
              <w:rPr>
                <w:sz w:val="24"/>
              </w:rPr>
              <w:t>起止日期</w:t>
            </w:r>
          </w:p>
        </w:tc>
      </w:tr>
      <w:tr w:rsidR="00522E19" w:rsidRPr="00B46023" w14:paraId="1FD0E3B2" w14:textId="77777777" w:rsidTr="0018045C">
        <w:trPr>
          <w:jc w:val="center"/>
        </w:trPr>
        <w:tc>
          <w:tcPr>
            <w:tcW w:w="475" w:type="dxa"/>
          </w:tcPr>
          <w:p w14:paraId="53FE1B4F" w14:textId="77777777" w:rsidR="00522E19" w:rsidRPr="00B46023" w:rsidRDefault="00522E19" w:rsidP="0083614F">
            <w:pPr>
              <w:rPr>
                <w:sz w:val="24"/>
              </w:rPr>
            </w:pPr>
            <w:r w:rsidRPr="00B46023">
              <w:rPr>
                <w:sz w:val="24"/>
              </w:rPr>
              <w:t>1</w:t>
            </w:r>
          </w:p>
        </w:tc>
        <w:tc>
          <w:tcPr>
            <w:tcW w:w="5899" w:type="dxa"/>
          </w:tcPr>
          <w:p w14:paraId="566A7BCA" w14:textId="33E0C29A" w:rsidR="00522E19" w:rsidRPr="00B46023" w:rsidRDefault="00D84992" w:rsidP="0083614F">
            <w:pPr>
              <w:rPr>
                <w:sz w:val="24"/>
              </w:rPr>
            </w:pPr>
            <w:r>
              <w:rPr>
                <w:rFonts w:hint="eastAsia"/>
                <w:sz w:val="24"/>
              </w:rPr>
              <w:t>查阅文献，方案可行性分析及前期规划设计，开题报告</w:t>
            </w:r>
          </w:p>
        </w:tc>
        <w:tc>
          <w:tcPr>
            <w:tcW w:w="2460" w:type="dxa"/>
          </w:tcPr>
          <w:p w14:paraId="4E1BE945" w14:textId="4411952D" w:rsidR="00522E19" w:rsidRPr="00B46023" w:rsidRDefault="00BE1462" w:rsidP="00AE1BBE">
            <w:pPr>
              <w:jc w:val="left"/>
              <w:rPr>
                <w:sz w:val="24"/>
              </w:rPr>
            </w:pPr>
            <w:r>
              <w:rPr>
                <w:rFonts w:hint="eastAsia"/>
                <w:sz w:val="24"/>
              </w:rPr>
              <w:t>2019</w:t>
            </w:r>
            <w:r w:rsidR="00E70E59">
              <w:rPr>
                <w:rFonts w:hint="eastAsia"/>
                <w:sz w:val="24"/>
              </w:rPr>
              <w:t>年</w:t>
            </w:r>
            <w:r w:rsidR="00252607">
              <w:rPr>
                <w:rFonts w:hint="eastAsia"/>
                <w:sz w:val="24"/>
              </w:rPr>
              <w:t>12</w:t>
            </w:r>
            <w:r w:rsidR="00E70E59">
              <w:rPr>
                <w:rFonts w:hint="eastAsia"/>
                <w:sz w:val="24"/>
              </w:rPr>
              <w:t>月</w:t>
            </w:r>
            <w:r w:rsidR="00252607">
              <w:rPr>
                <w:rFonts w:hint="eastAsia"/>
                <w:sz w:val="24"/>
              </w:rPr>
              <w:t>23</w:t>
            </w:r>
            <w:r w:rsidR="00E70E59">
              <w:rPr>
                <w:rFonts w:hint="eastAsia"/>
                <w:sz w:val="24"/>
              </w:rPr>
              <w:t>日</w:t>
            </w:r>
            <w:r w:rsidR="00E70E59">
              <w:rPr>
                <w:rFonts w:hint="eastAsia"/>
                <w:sz w:val="24"/>
              </w:rPr>
              <w:t>-</w:t>
            </w:r>
            <w:r w:rsidR="00E70E59">
              <w:rPr>
                <w:sz w:val="24"/>
              </w:rPr>
              <w:t>-</w:t>
            </w:r>
            <w:r w:rsidR="00D5667F">
              <w:rPr>
                <w:rFonts w:hint="eastAsia"/>
                <w:sz w:val="24"/>
              </w:rPr>
              <w:t>2020</w:t>
            </w:r>
            <w:r w:rsidR="00A427D2">
              <w:rPr>
                <w:rFonts w:hint="eastAsia"/>
                <w:sz w:val="24"/>
              </w:rPr>
              <w:t>年</w:t>
            </w:r>
            <w:r w:rsidR="00BB7787">
              <w:rPr>
                <w:rFonts w:hint="eastAsia"/>
                <w:sz w:val="24"/>
              </w:rPr>
              <w:t>1</w:t>
            </w:r>
            <w:r w:rsidR="00E70E59">
              <w:rPr>
                <w:rFonts w:hint="eastAsia"/>
                <w:sz w:val="24"/>
              </w:rPr>
              <w:t>月</w:t>
            </w:r>
            <w:r w:rsidR="00BB7787">
              <w:rPr>
                <w:rFonts w:hint="eastAsia"/>
                <w:sz w:val="24"/>
              </w:rPr>
              <w:t>5</w:t>
            </w:r>
            <w:r w:rsidR="00E70E59">
              <w:rPr>
                <w:rFonts w:hint="eastAsia"/>
                <w:sz w:val="24"/>
              </w:rPr>
              <w:t>日</w:t>
            </w:r>
          </w:p>
        </w:tc>
      </w:tr>
      <w:tr w:rsidR="00522E19" w:rsidRPr="00B46023" w14:paraId="547E1500" w14:textId="77777777" w:rsidTr="0018045C">
        <w:trPr>
          <w:jc w:val="center"/>
        </w:trPr>
        <w:tc>
          <w:tcPr>
            <w:tcW w:w="475" w:type="dxa"/>
          </w:tcPr>
          <w:p w14:paraId="2BBBDF29" w14:textId="77777777" w:rsidR="00522E19" w:rsidRPr="00B46023" w:rsidRDefault="00522E19" w:rsidP="0083614F">
            <w:pPr>
              <w:rPr>
                <w:sz w:val="24"/>
              </w:rPr>
            </w:pPr>
            <w:r w:rsidRPr="00B46023">
              <w:rPr>
                <w:sz w:val="24"/>
              </w:rPr>
              <w:t>2</w:t>
            </w:r>
          </w:p>
        </w:tc>
        <w:tc>
          <w:tcPr>
            <w:tcW w:w="5899" w:type="dxa"/>
          </w:tcPr>
          <w:p w14:paraId="616CE3E9" w14:textId="764656F1" w:rsidR="00522E19" w:rsidRPr="00B46023" w:rsidRDefault="00AE1BBE" w:rsidP="0083614F">
            <w:pPr>
              <w:rPr>
                <w:sz w:val="24"/>
              </w:rPr>
            </w:pPr>
            <w:r>
              <w:rPr>
                <w:rFonts w:hint="eastAsia"/>
                <w:sz w:val="24"/>
              </w:rPr>
              <w:t>查找脑电数据集，</w:t>
            </w:r>
            <w:r w:rsidR="001A778E">
              <w:rPr>
                <w:rFonts w:hint="eastAsia"/>
                <w:sz w:val="24"/>
              </w:rPr>
              <w:t>翻译文献</w:t>
            </w:r>
          </w:p>
        </w:tc>
        <w:tc>
          <w:tcPr>
            <w:tcW w:w="2460" w:type="dxa"/>
          </w:tcPr>
          <w:p w14:paraId="0EC192F5" w14:textId="77777777" w:rsidR="00F73470" w:rsidRDefault="00DF0F12" w:rsidP="0083614F">
            <w:pPr>
              <w:rPr>
                <w:sz w:val="24"/>
              </w:rPr>
            </w:pPr>
            <w:r>
              <w:rPr>
                <w:rFonts w:hint="eastAsia"/>
                <w:sz w:val="24"/>
              </w:rPr>
              <w:t>2020</w:t>
            </w:r>
            <w:r>
              <w:rPr>
                <w:rFonts w:hint="eastAsia"/>
                <w:sz w:val="24"/>
              </w:rPr>
              <w:t>年</w:t>
            </w:r>
            <w:r>
              <w:rPr>
                <w:rFonts w:hint="eastAsia"/>
                <w:sz w:val="24"/>
              </w:rPr>
              <w:t>1</w:t>
            </w:r>
            <w:r>
              <w:rPr>
                <w:rFonts w:hint="eastAsia"/>
                <w:sz w:val="24"/>
              </w:rPr>
              <w:t>月</w:t>
            </w:r>
            <w:r w:rsidR="006A37AA">
              <w:rPr>
                <w:rFonts w:hint="eastAsia"/>
                <w:sz w:val="24"/>
              </w:rPr>
              <w:t>6</w:t>
            </w:r>
            <w:r>
              <w:rPr>
                <w:rFonts w:hint="eastAsia"/>
                <w:sz w:val="24"/>
              </w:rPr>
              <w:t>日</w:t>
            </w:r>
            <w:r>
              <w:rPr>
                <w:rFonts w:hint="eastAsia"/>
                <w:sz w:val="24"/>
              </w:rPr>
              <w:t>-</w:t>
            </w:r>
            <w:r>
              <w:rPr>
                <w:sz w:val="24"/>
              </w:rPr>
              <w:t>-</w:t>
            </w:r>
          </w:p>
          <w:p w14:paraId="29704E71" w14:textId="5D39D587" w:rsidR="00522E19" w:rsidRPr="00B46023" w:rsidRDefault="00DF0F12" w:rsidP="0083614F">
            <w:pPr>
              <w:rPr>
                <w:sz w:val="24"/>
              </w:rPr>
            </w:pPr>
            <w:r>
              <w:rPr>
                <w:rFonts w:hint="eastAsia"/>
                <w:sz w:val="24"/>
              </w:rPr>
              <w:t>1</w:t>
            </w:r>
            <w:r>
              <w:rPr>
                <w:rFonts w:hint="eastAsia"/>
                <w:sz w:val="24"/>
              </w:rPr>
              <w:t>月</w:t>
            </w:r>
            <w:r>
              <w:rPr>
                <w:rFonts w:hint="eastAsia"/>
                <w:sz w:val="24"/>
              </w:rPr>
              <w:t>15</w:t>
            </w:r>
            <w:r>
              <w:rPr>
                <w:rFonts w:hint="eastAsia"/>
                <w:sz w:val="24"/>
              </w:rPr>
              <w:t>日</w:t>
            </w:r>
          </w:p>
        </w:tc>
      </w:tr>
      <w:tr w:rsidR="00522E19" w:rsidRPr="00B46023" w14:paraId="1D4A3622" w14:textId="77777777" w:rsidTr="0018045C">
        <w:trPr>
          <w:jc w:val="center"/>
        </w:trPr>
        <w:tc>
          <w:tcPr>
            <w:tcW w:w="475" w:type="dxa"/>
          </w:tcPr>
          <w:p w14:paraId="03F87393" w14:textId="77777777" w:rsidR="00522E19" w:rsidRPr="00B46023" w:rsidRDefault="00522E19" w:rsidP="0083614F">
            <w:pPr>
              <w:rPr>
                <w:sz w:val="24"/>
              </w:rPr>
            </w:pPr>
            <w:r w:rsidRPr="00B46023">
              <w:rPr>
                <w:sz w:val="24"/>
              </w:rPr>
              <w:t>3</w:t>
            </w:r>
          </w:p>
        </w:tc>
        <w:tc>
          <w:tcPr>
            <w:tcW w:w="5899" w:type="dxa"/>
          </w:tcPr>
          <w:p w14:paraId="6D768852" w14:textId="48ADC790" w:rsidR="00522E19" w:rsidRPr="00B46023" w:rsidRDefault="004A4340" w:rsidP="0083614F">
            <w:pPr>
              <w:rPr>
                <w:sz w:val="24"/>
              </w:rPr>
            </w:pPr>
            <w:r>
              <w:rPr>
                <w:rFonts w:hint="eastAsia"/>
                <w:sz w:val="24"/>
              </w:rPr>
              <w:t>撰写文献综述，提取脑电信号特征</w:t>
            </w:r>
          </w:p>
        </w:tc>
        <w:tc>
          <w:tcPr>
            <w:tcW w:w="2460" w:type="dxa"/>
          </w:tcPr>
          <w:p w14:paraId="5E9475B6" w14:textId="6B8BB01A" w:rsidR="00602D24" w:rsidRDefault="00602D24" w:rsidP="00602D24">
            <w:pPr>
              <w:rPr>
                <w:sz w:val="24"/>
              </w:rPr>
            </w:pPr>
            <w:r>
              <w:rPr>
                <w:rFonts w:hint="eastAsia"/>
                <w:sz w:val="24"/>
              </w:rPr>
              <w:t>2020</w:t>
            </w:r>
            <w:r>
              <w:rPr>
                <w:rFonts w:hint="eastAsia"/>
                <w:sz w:val="24"/>
              </w:rPr>
              <w:t>年</w:t>
            </w:r>
            <w:r>
              <w:rPr>
                <w:rFonts w:hint="eastAsia"/>
                <w:sz w:val="24"/>
              </w:rPr>
              <w:t>1</w:t>
            </w:r>
            <w:r>
              <w:rPr>
                <w:rFonts w:hint="eastAsia"/>
                <w:sz w:val="24"/>
              </w:rPr>
              <w:t>月</w:t>
            </w:r>
            <w:r w:rsidR="00CD2A83">
              <w:rPr>
                <w:rFonts w:hint="eastAsia"/>
                <w:sz w:val="24"/>
              </w:rPr>
              <w:t>16</w:t>
            </w:r>
            <w:r>
              <w:rPr>
                <w:rFonts w:hint="eastAsia"/>
                <w:sz w:val="24"/>
              </w:rPr>
              <w:t>日</w:t>
            </w:r>
            <w:r>
              <w:rPr>
                <w:rFonts w:hint="eastAsia"/>
                <w:sz w:val="24"/>
              </w:rPr>
              <w:t>-</w:t>
            </w:r>
            <w:r>
              <w:rPr>
                <w:sz w:val="24"/>
              </w:rPr>
              <w:t>-</w:t>
            </w:r>
          </w:p>
          <w:p w14:paraId="77589B49" w14:textId="2AEDD348" w:rsidR="00522E19" w:rsidRPr="00B46023" w:rsidRDefault="00255B73" w:rsidP="00602D24">
            <w:pPr>
              <w:rPr>
                <w:sz w:val="24"/>
              </w:rPr>
            </w:pPr>
            <w:r>
              <w:rPr>
                <w:rFonts w:hint="eastAsia"/>
                <w:sz w:val="24"/>
              </w:rPr>
              <w:t>3</w:t>
            </w:r>
            <w:r w:rsidR="00602D24">
              <w:rPr>
                <w:rFonts w:hint="eastAsia"/>
                <w:sz w:val="24"/>
              </w:rPr>
              <w:t>月</w:t>
            </w:r>
            <w:r>
              <w:rPr>
                <w:rFonts w:hint="eastAsia"/>
                <w:sz w:val="24"/>
              </w:rPr>
              <w:t>24</w:t>
            </w:r>
            <w:r w:rsidR="00602D24">
              <w:rPr>
                <w:rFonts w:hint="eastAsia"/>
                <w:sz w:val="24"/>
              </w:rPr>
              <w:t>日</w:t>
            </w:r>
          </w:p>
        </w:tc>
      </w:tr>
      <w:tr w:rsidR="00522E19" w:rsidRPr="00B46023" w14:paraId="481664B4" w14:textId="77777777" w:rsidTr="0018045C">
        <w:trPr>
          <w:jc w:val="center"/>
        </w:trPr>
        <w:tc>
          <w:tcPr>
            <w:tcW w:w="475" w:type="dxa"/>
          </w:tcPr>
          <w:p w14:paraId="430B7E82" w14:textId="77777777" w:rsidR="00522E19" w:rsidRPr="00B46023" w:rsidRDefault="00522E19" w:rsidP="0083614F">
            <w:pPr>
              <w:rPr>
                <w:sz w:val="24"/>
              </w:rPr>
            </w:pPr>
            <w:r w:rsidRPr="00B46023">
              <w:rPr>
                <w:sz w:val="24"/>
              </w:rPr>
              <w:t>4</w:t>
            </w:r>
          </w:p>
        </w:tc>
        <w:tc>
          <w:tcPr>
            <w:tcW w:w="5899" w:type="dxa"/>
          </w:tcPr>
          <w:p w14:paraId="2B0117FF" w14:textId="287F2B43" w:rsidR="00522E19" w:rsidRPr="00B46023" w:rsidRDefault="00D51446" w:rsidP="0083614F">
            <w:pPr>
              <w:rPr>
                <w:sz w:val="24"/>
              </w:rPr>
            </w:pPr>
            <w:r>
              <w:rPr>
                <w:rFonts w:hint="eastAsia"/>
                <w:sz w:val="24"/>
              </w:rPr>
              <w:t>研究实现支持</w:t>
            </w:r>
            <w:proofErr w:type="gramStart"/>
            <w:r>
              <w:rPr>
                <w:rFonts w:hint="eastAsia"/>
                <w:sz w:val="24"/>
              </w:rPr>
              <w:t>向量机</w:t>
            </w:r>
            <w:proofErr w:type="gramEnd"/>
            <w:r>
              <w:rPr>
                <w:rFonts w:hint="eastAsia"/>
                <w:sz w:val="24"/>
              </w:rPr>
              <w:t>等三种机器学习算法，并根据多种特征对癫痫脑电信号进行分类</w:t>
            </w:r>
          </w:p>
        </w:tc>
        <w:tc>
          <w:tcPr>
            <w:tcW w:w="2460" w:type="dxa"/>
          </w:tcPr>
          <w:p w14:paraId="74F0405F" w14:textId="6881C5F0" w:rsidR="00585458" w:rsidRDefault="00585458" w:rsidP="00585458">
            <w:pPr>
              <w:rPr>
                <w:sz w:val="24"/>
              </w:rPr>
            </w:pPr>
            <w:r>
              <w:rPr>
                <w:rFonts w:hint="eastAsia"/>
                <w:sz w:val="24"/>
              </w:rPr>
              <w:t>2020</w:t>
            </w:r>
            <w:r>
              <w:rPr>
                <w:rFonts w:hint="eastAsia"/>
                <w:sz w:val="24"/>
              </w:rPr>
              <w:t>年</w:t>
            </w:r>
            <w:r w:rsidR="001A02C6">
              <w:rPr>
                <w:rFonts w:hint="eastAsia"/>
                <w:sz w:val="24"/>
              </w:rPr>
              <w:t>3</w:t>
            </w:r>
            <w:r>
              <w:rPr>
                <w:rFonts w:hint="eastAsia"/>
                <w:sz w:val="24"/>
              </w:rPr>
              <w:t>月</w:t>
            </w:r>
            <w:r w:rsidR="001A02C6">
              <w:rPr>
                <w:rFonts w:hint="eastAsia"/>
                <w:sz w:val="24"/>
              </w:rPr>
              <w:t>25</w:t>
            </w:r>
            <w:r>
              <w:rPr>
                <w:rFonts w:hint="eastAsia"/>
                <w:sz w:val="24"/>
              </w:rPr>
              <w:t>日</w:t>
            </w:r>
            <w:r>
              <w:rPr>
                <w:rFonts w:hint="eastAsia"/>
                <w:sz w:val="24"/>
              </w:rPr>
              <w:t>-</w:t>
            </w:r>
            <w:r>
              <w:rPr>
                <w:sz w:val="24"/>
              </w:rPr>
              <w:t>-</w:t>
            </w:r>
          </w:p>
          <w:p w14:paraId="64025226" w14:textId="5D285DD4" w:rsidR="00522E19" w:rsidRPr="00B46023" w:rsidRDefault="001A02C6" w:rsidP="00585458">
            <w:pPr>
              <w:rPr>
                <w:sz w:val="24"/>
              </w:rPr>
            </w:pPr>
            <w:r>
              <w:rPr>
                <w:rFonts w:hint="eastAsia"/>
                <w:sz w:val="24"/>
              </w:rPr>
              <w:t>4</w:t>
            </w:r>
            <w:r w:rsidR="00585458">
              <w:rPr>
                <w:rFonts w:hint="eastAsia"/>
                <w:sz w:val="24"/>
              </w:rPr>
              <w:t>月</w:t>
            </w:r>
            <w:r w:rsidR="00585458">
              <w:rPr>
                <w:rFonts w:hint="eastAsia"/>
                <w:sz w:val="24"/>
              </w:rPr>
              <w:t>1</w:t>
            </w:r>
            <w:r>
              <w:rPr>
                <w:rFonts w:hint="eastAsia"/>
                <w:sz w:val="24"/>
              </w:rPr>
              <w:t>9</w:t>
            </w:r>
            <w:r w:rsidR="00585458">
              <w:rPr>
                <w:rFonts w:hint="eastAsia"/>
                <w:sz w:val="24"/>
              </w:rPr>
              <w:t>日</w:t>
            </w:r>
          </w:p>
        </w:tc>
      </w:tr>
      <w:tr w:rsidR="00415BDD" w:rsidRPr="00B46023" w14:paraId="2F5E239E" w14:textId="77777777" w:rsidTr="0018045C">
        <w:trPr>
          <w:jc w:val="center"/>
        </w:trPr>
        <w:tc>
          <w:tcPr>
            <w:tcW w:w="475" w:type="dxa"/>
          </w:tcPr>
          <w:p w14:paraId="479A3531" w14:textId="3D57B2B9" w:rsidR="00415BDD" w:rsidRPr="00B46023" w:rsidRDefault="00771DCB" w:rsidP="0083614F">
            <w:pPr>
              <w:rPr>
                <w:sz w:val="24"/>
              </w:rPr>
            </w:pPr>
            <w:r>
              <w:rPr>
                <w:rFonts w:hint="eastAsia"/>
                <w:sz w:val="24"/>
              </w:rPr>
              <w:t>5</w:t>
            </w:r>
          </w:p>
        </w:tc>
        <w:tc>
          <w:tcPr>
            <w:tcW w:w="5899" w:type="dxa"/>
          </w:tcPr>
          <w:p w14:paraId="01F77AE3" w14:textId="40C42902" w:rsidR="00415BDD" w:rsidRPr="00B46023" w:rsidRDefault="00797737" w:rsidP="0083614F">
            <w:pPr>
              <w:rPr>
                <w:sz w:val="24"/>
              </w:rPr>
            </w:pPr>
            <w:r>
              <w:rPr>
                <w:rFonts w:hint="eastAsia"/>
                <w:sz w:val="24"/>
              </w:rPr>
              <w:t>研究实现集成学习中的</w:t>
            </w:r>
            <w:r>
              <w:rPr>
                <w:rFonts w:hint="eastAsia"/>
                <w:sz w:val="24"/>
              </w:rPr>
              <w:t>stacking</w:t>
            </w:r>
            <w:r>
              <w:rPr>
                <w:rFonts w:hint="eastAsia"/>
                <w:sz w:val="24"/>
              </w:rPr>
              <w:t>方法，</w:t>
            </w:r>
            <w:r w:rsidR="00E47AEC">
              <w:rPr>
                <w:rFonts w:hint="eastAsia"/>
                <w:sz w:val="24"/>
              </w:rPr>
              <w:t>并将其应用于癫痫脑电信号分类中</w:t>
            </w:r>
            <w:r w:rsidR="00AD698A">
              <w:rPr>
                <w:rFonts w:hint="eastAsia"/>
                <w:sz w:val="24"/>
              </w:rPr>
              <w:t>，并将结果进行对比分析</w:t>
            </w:r>
          </w:p>
        </w:tc>
        <w:tc>
          <w:tcPr>
            <w:tcW w:w="2460" w:type="dxa"/>
          </w:tcPr>
          <w:p w14:paraId="004A5F6E" w14:textId="078A8A3E" w:rsidR="00122C49" w:rsidRDefault="00122C49" w:rsidP="00122C49">
            <w:pPr>
              <w:rPr>
                <w:sz w:val="24"/>
              </w:rPr>
            </w:pPr>
            <w:r>
              <w:rPr>
                <w:rFonts w:hint="eastAsia"/>
                <w:sz w:val="24"/>
              </w:rPr>
              <w:t>2020</w:t>
            </w:r>
            <w:r>
              <w:rPr>
                <w:rFonts w:hint="eastAsia"/>
                <w:sz w:val="24"/>
              </w:rPr>
              <w:t>年</w:t>
            </w:r>
            <w:r>
              <w:rPr>
                <w:rFonts w:hint="eastAsia"/>
                <w:sz w:val="24"/>
              </w:rPr>
              <w:t>4</w:t>
            </w:r>
            <w:r>
              <w:rPr>
                <w:rFonts w:hint="eastAsia"/>
                <w:sz w:val="24"/>
              </w:rPr>
              <w:t>月</w:t>
            </w:r>
            <w:r w:rsidR="006527F4">
              <w:rPr>
                <w:rFonts w:hint="eastAsia"/>
                <w:sz w:val="24"/>
              </w:rPr>
              <w:t>20</w:t>
            </w:r>
            <w:r>
              <w:rPr>
                <w:rFonts w:hint="eastAsia"/>
                <w:sz w:val="24"/>
              </w:rPr>
              <w:t>日</w:t>
            </w:r>
            <w:r>
              <w:rPr>
                <w:rFonts w:hint="eastAsia"/>
                <w:sz w:val="24"/>
              </w:rPr>
              <w:t>-</w:t>
            </w:r>
            <w:r>
              <w:rPr>
                <w:sz w:val="24"/>
              </w:rPr>
              <w:t>-</w:t>
            </w:r>
          </w:p>
          <w:p w14:paraId="0E320107" w14:textId="4C75183D" w:rsidR="00415BDD" w:rsidRPr="00B46023" w:rsidRDefault="00717CBB" w:rsidP="00122C49">
            <w:pPr>
              <w:rPr>
                <w:sz w:val="24"/>
              </w:rPr>
            </w:pPr>
            <w:r>
              <w:rPr>
                <w:rFonts w:hint="eastAsia"/>
                <w:sz w:val="24"/>
              </w:rPr>
              <w:t>5</w:t>
            </w:r>
            <w:r w:rsidR="00122C49">
              <w:rPr>
                <w:rFonts w:hint="eastAsia"/>
                <w:sz w:val="24"/>
              </w:rPr>
              <w:t>月</w:t>
            </w:r>
            <w:r>
              <w:rPr>
                <w:rFonts w:hint="eastAsia"/>
                <w:sz w:val="24"/>
              </w:rPr>
              <w:t>7</w:t>
            </w:r>
            <w:r w:rsidR="00122C49">
              <w:rPr>
                <w:rFonts w:hint="eastAsia"/>
                <w:sz w:val="24"/>
              </w:rPr>
              <w:t>日</w:t>
            </w:r>
          </w:p>
        </w:tc>
      </w:tr>
      <w:tr w:rsidR="00415BDD" w:rsidRPr="00B46023" w14:paraId="7E6305F7" w14:textId="77777777" w:rsidTr="0018045C">
        <w:trPr>
          <w:jc w:val="center"/>
        </w:trPr>
        <w:tc>
          <w:tcPr>
            <w:tcW w:w="475" w:type="dxa"/>
          </w:tcPr>
          <w:p w14:paraId="00C53981" w14:textId="6870474F" w:rsidR="00415BDD" w:rsidRPr="00B46023" w:rsidRDefault="00771DCB" w:rsidP="0083614F">
            <w:pPr>
              <w:rPr>
                <w:sz w:val="24"/>
              </w:rPr>
            </w:pPr>
            <w:r>
              <w:rPr>
                <w:rFonts w:hint="eastAsia"/>
                <w:sz w:val="24"/>
              </w:rPr>
              <w:t>6</w:t>
            </w:r>
          </w:p>
        </w:tc>
        <w:tc>
          <w:tcPr>
            <w:tcW w:w="5899" w:type="dxa"/>
          </w:tcPr>
          <w:p w14:paraId="293BC4AF" w14:textId="6F7AB753" w:rsidR="00415BDD" w:rsidRPr="00B46023" w:rsidRDefault="003B4ECB" w:rsidP="0083614F">
            <w:pPr>
              <w:rPr>
                <w:sz w:val="24"/>
              </w:rPr>
            </w:pPr>
            <w:r>
              <w:rPr>
                <w:rFonts w:hint="eastAsia"/>
                <w:sz w:val="24"/>
              </w:rPr>
              <w:t>论文撰写与润色</w:t>
            </w:r>
            <w:r w:rsidR="004A588A">
              <w:rPr>
                <w:rFonts w:hint="eastAsia"/>
                <w:sz w:val="24"/>
              </w:rPr>
              <w:t>，准备答辩</w:t>
            </w:r>
          </w:p>
        </w:tc>
        <w:tc>
          <w:tcPr>
            <w:tcW w:w="2460" w:type="dxa"/>
          </w:tcPr>
          <w:p w14:paraId="21E36B38" w14:textId="255CC3E1" w:rsidR="00AF6C56" w:rsidRDefault="00AF6C56" w:rsidP="00AF6C56">
            <w:pPr>
              <w:rPr>
                <w:sz w:val="24"/>
              </w:rPr>
            </w:pPr>
            <w:r>
              <w:rPr>
                <w:rFonts w:hint="eastAsia"/>
                <w:sz w:val="24"/>
              </w:rPr>
              <w:t>2020</w:t>
            </w:r>
            <w:r>
              <w:rPr>
                <w:rFonts w:hint="eastAsia"/>
                <w:sz w:val="24"/>
              </w:rPr>
              <w:t>年</w:t>
            </w:r>
            <w:r>
              <w:rPr>
                <w:rFonts w:hint="eastAsia"/>
                <w:sz w:val="24"/>
              </w:rPr>
              <w:t>5</w:t>
            </w:r>
            <w:r>
              <w:rPr>
                <w:rFonts w:hint="eastAsia"/>
                <w:sz w:val="24"/>
              </w:rPr>
              <w:t>月</w:t>
            </w:r>
            <w:r>
              <w:rPr>
                <w:rFonts w:hint="eastAsia"/>
                <w:sz w:val="24"/>
              </w:rPr>
              <w:t>8</w:t>
            </w:r>
            <w:r>
              <w:rPr>
                <w:rFonts w:hint="eastAsia"/>
                <w:sz w:val="24"/>
              </w:rPr>
              <w:t>日</w:t>
            </w:r>
            <w:r>
              <w:rPr>
                <w:rFonts w:hint="eastAsia"/>
                <w:sz w:val="24"/>
              </w:rPr>
              <w:t>-</w:t>
            </w:r>
            <w:r>
              <w:rPr>
                <w:sz w:val="24"/>
              </w:rPr>
              <w:t>-</w:t>
            </w:r>
          </w:p>
          <w:p w14:paraId="74F5379A" w14:textId="6127D4CE" w:rsidR="00415BDD" w:rsidRPr="00B46023" w:rsidRDefault="00FD6E64" w:rsidP="00AF6C56">
            <w:pPr>
              <w:rPr>
                <w:sz w:val="24"/>
              </w:rPr>
            </w:pPr>
            <w:r>
              <w:rPr>
                <w:rFonts w:hint="eastAsia"/>
                <w:sz w:val="24"/>
              </w:rPr>
              <w:t>6</w:t>
            </w:r>
            <w:r w:rsidR="00AF6C56">
              <w:rPr>
                <w:rFonts w:hint="eastAsia"/>
                <w:sz w:val="24"/>
              </w:rPr>
              <w:t>月</w:t>
            </w:r>
            <w:r w:rsidR="007D742D">
              <w:rPr>
                <w:rFonts w:hint="eastAsia"/>
                <w:sz w:val="24"/>
              </w:rPr>
              <w:t>4</w:t>
            </w:r>
            <w:r w:rsidR="00AF6C56">
              <w:rPr>
                <w:rFonts w:hint="eastAsia"/>
                <w:sz w:val="24"/>
              </w:rPr>
              <w:t>日</w:t>
            </w:r>
          </w:p>
        </w:tc>
      </w:tr>
    </w:tbl>
    <w:p w14:paraId="6E64AFE7" w14:textId="77777777" w:rsidR="00602D24" w:rsidRDefault="00602D24" w:rsidP="00415BDD">
      <w:pPr>
        <w:pStyle w:val="ac"/>
        <w:spacing w:beforeLines="100" w:before="312"/>
        <w:outlineLvl w:val="9"/>
        <w:rPr>
          <w:rFonts w:eastAsia="宋体"/>
          <w:b/>
          <w:bCs/>
        </w:rPr>
      </w:pPr>
    </w:p>
    <w:p w14:paraId="206FAFC5" w14:textId="77777777" w:rsidR="00602D24" w:rsidRDefault="00602D24" w:rsidP="00415BDD">
      <w:pPr>
        <w:pStyle w:val="ac"/>
        <w:spacing w:beforeLines="100" w:before="312"/>
        <w:outlineLvl w:val="9"/>
        <w:rPr>
          <w:rFonts w:eastAsia="宋体"/>
          <w:b/>
          <w:bCs/>
        </w:rPr>
      </w:pPr>
    </w:p>
    <w:p w14:paraId="3E1FCCBE" w14:textId="77777777" w:rsidR="00602D24" w:rsidRDefault="00602D24" w:rsidP="00415BDD">
      <w:pPr>
        <w:pStyle w:val="ac"/>
        <w:spacing w:beforeLines="100" w:before="312"/>
        <w:outlineLvl w:val="9"/>
        <w:rPr>
          <w:rFonts w:eastAsia="宋体"/>
          <w:b/>
          <w:bCs/>
        </w:rPr>
      </w:pPr>
    </w:p>
    <w:p w14:paraId="0DF5FCB9" w14:textId="77777777" w:rsidR="00602D24" w:rsidRDefault="00602D24" w:rsidP="00415BDD">
      <w:pPr>
        <w:pStyle w:val="ac"/>
        <w:spacing w:beforeLines="100" w:before="312"/>
        <w:outlineLvl w:val="9"/>
        <w:rPr>
          <w:rFonts w:eastAsia="宋体"/>
          <w:b/>
          <w:bCs/>
        </w:rPr>
      </w:pPr>
    </w:p>
    <w:p w14:paraId="0D71EA3C" w14:textId="77777777" w:rsidR="00602D24" w:rsidRDefault="00602D24" w:rsidP="00415BDD">
      <w:pPr>
        <w:pStyle w:val="ac"/>
        <w:spacing w:beforeLines="100" w:before="312"/>
        <w:outlineLvl w:val="9"/>
        <w:rPr>
          <w:rFonts w:eastAsia="宋体"/>
          <w:b/>
          <w:bCs/>
        </w:rPr>
      </w:pPr>
    </w:p>
    <w:p w14:paraId="673AE411" w14:textId="77777777" w:rsidR="00602D24" w:rsidRDefault="00602D24" w:rsidP="00415BDD">
      <w:pPr>
        <w:pStyle w:val="ac"/>
        <w:spacing w:beforeLines="100" w:before="312"/>
        <w:outlineLvl w:val="9"/>
        <w:rPr>
          <w:rFonts w:eastAsia="宋体"/>
          <w:b/>
          <w:bCs/>
        </w:rPr>
      </w:pPr>
    </w:p>
    <w:p w14:paraId="5FBE9611" w14:textId="77777777" w:rsidR="00602D24" w:rsidRDefault="00602D24" w:rsidP="00415BDD">
      <w:pPr>
        <w:pStyle w:val="ac"/>
        <w:spacing w:beforeLines="100" w:before="312"/>
        <w:outlineLvl w:val="9"/>
        <w:rPr>
          <w:rFonts w:eastAsia="宋体"/>
          <w:b/>
          <w:bCs/>
        </w:rPr>
      </w:pPr>
    </w:p>
    <w:p w14:paraId="07501AEB" w14:textId="77777777" w:rsidR="00602D24" w:rsidRDefault="00602D24" w:rsidP="00415BDD">
      <w:pPr>
        <w:pStyle w:val="ac"/>
        <w:spacing w:beforeLines="100" w:before="312"/>
        <w:outlineLvl w:val="9"/>
        <w:rPr>
          <w:rFonts w:eastAsia="宋体"/>
          <w:b/>
          <w:bCs/>
        </w:rPr>
      </w:pPr>
    </w:p>
    <w:p w14:paraId="211B745B" w14:textId="77777777" w:rsidR="00602D24" w:rsidRDefault="00602D24" w:rsidP="00CF1EF7">
      <w:pPr>
        <w:pStyle w:val="ac"/>
        <w:spacing w:beforeLines="100" w:before="312"/>
        <w:jc w:val="both"/>
        <w:outlineLvl w:val="9"/>
        <w:rPr>
          <w:rFonts w:eastAsia="宋体"/>
          <w:b/>
          <w:bCs/>
        </w:rPr>
      </w:pPr>
    </w:p>
    <w:p w14:paraId="20FCC073" w14:textId="6C9812F0" w:rsidR="00196BB3" w:rsidRPr="00B46023" w:rsidRDefault="00EA2012" w:rsidP="00415BDD">
      <w:pPr>
        <w:pStyle w:val="ac"/>
        <w:spacing w:beforeLines="100" w:before="312"/>
        <w:outlineLvl w:val="9"/>
        <w:rPr>
          <w:rFonts w:eastAsia="宋体"/>
          <w:b/>
          <w:bCs/>
        </w:rPr>
      </w:pPr>
      <w:r>
        <w:rPr>
          <w:rFonts w:eastAsia="宋体" w:hint="eastAsia"/>
          <w:b/>
          <w:bCs/>
        </w:rPr>
        <w:lastRenderedPageBreak/>
        <w:t>基于小波变换和支持</w:t>
      </w:r>
      <w:proofErr w:type="gramStart"/>
      <w:r>
        <w:rPr>
          <w:rFonts w:eastAsia="宋体" w:hint="eastAsia"/>
          <w:b/>
          <w:bCs/>
        </w:rPr>
        <w:t>向量机</w:t>
      </w:r>
      <w:proofErr w:type="gramEnd"/>
      <w:r>
        <w:rPr>
          <w:rFonts w:eastAsia="宋体" w:hint="eastAsia"/>
          <w:b/>
          <w:bCs/>
        </w:rPr>
        <w:t>的癫痫脑电信号分类</w:t>
      </w:r>
    </w:p>
    <w:bookmarkEnd w:id="0"/>
    <w:p w14:paraId="1B6FC895" w14:textId="1ECF2FD1" w:rsidR="00196BB3" w:rsidRDefault="00C53019" w:rsidP="005C2DCC">
      <w:pPr>
        <w:pStyle w:val="21"/>
        <w:spacing w:beforeLines="50" w:before="156" w:line="300" w:lineRule="auto"/>
        <w:ind w:firstLine="0"/>
        <w:jc w:val="both"/>
      </w:pPr>
      <w:r w:rsidRPr="00B46023">
        <w:rPr>
          <w:rFonts w:eastAsia="黑体" w:hAnsi="黑体"/>
          <w:b/>
        </w:rPr>
        <w:t>摘要：</w:t>
      </w:r>
      <w:r w:rsidR="00683D85">
        <w:rPr>
          <w:rFonts w:hint="eastAsia"/>
        </w:rPr>
        <w:t>癫痫不仅会给患者的身体造成极大的损伤，还会对患者的心理健康、未来发展和经济等方面都会造成极大的负担，</w:t>
      </w:r>
      <w:r w:rsidR="0044552C">
        <w:rPr>
          <w:rFonts w:hint="eastAsia"/>
        </w:rPr>
        <w:t>但是</w:t>
      </w:r>
      <w:r w:rsidR="00A66532">
        <w:rPr>
          <w:rFonts w:hint="eastAsia"/>
        </w:rPr>
        <w:t>由于癫痫的</w:t>
      </w:r>
      <w:r w:rsidR="00482734">
        <w:rPr>
          <w:rFonts w:hint="eastAsia"/>
        </w:rPr>
        <w:t>突发性、无规律性以及与其他多种疾病类似表现和病征</w:t>
      </w:r>
      <w:r w:rsidR="00D64ACD">
        <w:rPr>
          <w:rFonts w:hint="eastAsia"/>
        </w:rPr>
        <w:t>，使得</w:t>
      </w:r>
      <w:r w:rsidR="007731CD">
        <w:rPr>
          <w:rFonts w:hint="eastAsia"/>
        </w:rPr>
        <w:t>对</w:t>
      </w:r>
      <w:r w:rsidR="00D64ACD">
        <w:rPr>
          <w:rFonts w:hint="eastAsia"/>
        </w:rPr>
        <w:t>癫痫</w:t>
      </w:r>
      <w:r w:rsidR="00C715F9">
        <w:rPr>
          <w:rFonts w:hint="eastAsia"/>
        </w:rPr>
        <w:t>的诊断</w:t>
      </w:r>
      <w:r w:rsidR="00AD1A67">
        <w:rPr>
          <w:rFonts w:hint="eastAsia"/>
        </w:rPr>
        <w:t>一直以来都是一个极大的挑战</w:t>
      </w:r>
      <w:r w:rsidR="00972BC2">
        <w:rPr>
          <w:rFonts w:hint="eastAsia"/>
        </w:rPr>
        <w:t>。</w:t>
      </w:r>
      <w:r w:rsidR="00EE584D">
        <w:rPr>
          <w:rFonts w:hint="eastAsia"/>
        </w:rPr>
        <w:t>本文从</w:t>
      </w:r>
      <w:r w:rsidR="00973F79">
        <w:rPr>
          <w:rFonts w:hint="eastAsia"/>
        </w:rPr>
        <w:t>对脑电信号的预处理</w:t>
      </w:r>
      <w:r w:rsidR="008C2BE4">
        <w:rPr>
          <w:rFonts w:hint="eastAsia"/>
        </w:rPr>
        <w:t>、脑电信号的特征提取和</w:t>
      </w:r>
      <w:r w:rsidR="00A80126">
        <w:rPr>
          <w:rFonts w:hint="eastAsia"/>
        </w:rPr>
        <w:t>对癫痫脑电信号的分类这三个方面进行了研究</w:t>
      </w:r>
      <w:r w:rsidR="004930F2">
        <w:rPr>
          <w:rFonts w:hint="eastAsia"/>
        </w:rPr>
        <w:t>。</w:t>
      </w:r>
      <w:r w:rsidR="000F742E">
        <w:rPr>
          <w:rFonts w:hint="eastAsia"/>
        </w:rPr>
        <w:t>其中主要的研究内容如下：</w:t>
      </w:r>
    </w:p>
    <w:p w14:paraId="36A6373C" w14:textId="6D89CA64" w:rsidR="00727B39" w:rsidRDefault="00240CF2" w:rsidP="00727B39">
      <w:pPr>
        <w:pStyle w:val="21"/>
        <w:spacing w:beforeLines="50" w:before="156" w:line="300" w:lineRule="auto"/>
        <w:jc w:val="both"/>
      </w:pPr>
      <w:r>
        <w:rPr>
          <w:rFonts w:hint="eastAsia"/>
        </w:rPr>
        <w:t>(</w:t>
      </w:r>
      <w:r>
        <w:t>1)</w:t>
      </w:r>
      <w:r w:rsidR="000C13DE">
        <w:rPr>
          <w:rFonts w:hint="eastAsia"/>
        </w:rPr>
        <w:t>本文针对</w:t>
      </w:r>
      <w:r w:rsidR="006F5B24">
        <w:rPr>
          <w:rFonts w:hint="eastAsia"/>
        </w:rPr>
        <w:t>波恩大学癫痫脑电数据集和</w:t>
      </w:r>
      <w:r w:rsidR="006F5B24">
        <w:rPr>
          <w:rFonts w:hint="eastAsia"/>
        </w:rPr>
        <w:t>CHB-MIT</w:t>
      </w:r>
      <w:r w:rsidR="006F5B24">
        <w:rPr>
          <w:rFonts w:hint="eastAsia"/>
        </w:rPr>
        <w:t>脑电数据集分别</w:t>
      </w:r>
      <w:r w:rsidR="0052534E">
        <w:rPr>
          <w:rFonts w:hint="eastAsia"/>
        </w:rPr>
        <w:t>进行了预处理</w:t>
      </w:r>
      <w:r w:rsidR="004A23F5">
        <w:rPr>
          <w:rFonts w:hint="eastAsia"/>
        </w:rPr>
        <w:t>。</w:t>
      </w:r>
      <w:r w:rsidR="003C33C4">
        <w:rPr>
          <w:rFonts w:hint="eastAsia"/>
        </w:rPr>
        <w:t>对于波恩大学癫痫脑电数据集，由于它已经经过</w:t>
      </w:r>
      <w:r w:rsidR="00F65143">
        <w:rPr>
          <w:rFonts w:hint="eastAsia"/>
        </w:rPr>
        <w:t>带通滤波和人工伪迹</w:t>
      </w:r>
      <w:r w:rsidR="00E97C6B">
        <w:rPr>
          <w:rFonts w:hint="eastAsia"/>
        </w:rPr>
        <w:t>处理，因此本文</w:t>
      </w:r>
      <w:r w:rsidR="003D443D">
        <w:rPr>
          <w:rFonts w:hint="eastAsia"/>
        </w:rPr>
        <w:t>不再进行额外的操作，只将其进行了分组操作</w:t>
      </w:r>
      <w:r w:rsidR="00510172">
        <w:rPr>
          <w:rFonts w:hint="eastAsia"/>
        </w:rPr>
        <w:t>；对于</w:t>
      </w:r>
      <w:r w:rsidR="00CD1A06">
        <w:rPr>
          <w:rFonts w:hint="eastAsia"/>
        </w:rPr>
        <w:t>CHB-MIT</w:t>
      </w:r>
      <w:r w:rsidR="00CD1A06">
        <w:rPr>
          <w:rFonts w:hint="eastAsia"/>
        </w:rPr>
        <w:t>脑电数据集</w:t>
      </w:r>
      <w:r w:rsidR="003101A3">
        <w:rPr>
          <w:rFonts w:hint="eastAsia"/>
        </w:rPr>
        <w:t>，本文对其进行了带通滤波以去除工频干扰，</w:t>
      </w:r>
      <w:r w:rsidR="0040576D">
        <w:rPr>
          <w:rFonts w:hint="eastAsia"/>
        </w:rPr>
        <w:t>并进行了通道的选择和格式的转换</w:t>
      </w:r>
      <w:r w:rsidR="006A1774">
        <w:rPr>
          <w:rFonts w:hint="eastAsia"/>
        </w:rPr>
        <w:t>。最终均得到了可以直接进行处理的</w:t>
      </w:r>
      <w:r w:rsidR="00116FFA">
        <w:rPr>
          <w:rFonts w:hint="eastAsia"/>
        </w:rPr>
        <w:t>t</w:t>
      </w:r>
      <w:r w:rsidR="00116FFA">
        <w:t>xt</w:t>
      </w:r>
      <w:r w:rsidR="00294199">
        <w:rPr>
          <w:rFonts w:hint="eastAsia"/>
        </w:rPr>
        <w:t>文件</w:t>
      </w:r>
      <w:r w:rsidR="0060501B">
        <w:rPr>
          <w:rFonts w:hint="eastAsia"/>
        </w:rPr>
        <w:t>。</w:t>
      </w:r>
    </w:p>
    <w:p w14:paraId="17BFA728" w14:textId="08CD378C" w:rsidR="005B7354" w:rsidRDefault="00727B39" w:rsidP="004F1BC4">
      <w:pPr>
        <w:pStyle w:val="21"/>
        <w:spacing w:beforeLines="50" w:before="156" w:line="300" w:lineRule="auto"/>
        <w:jc w:val="both"/>
      </w:pPr>
      <w:r>
        <w:rPr>
          <w:rFonts w:hint="eastAsia"/>
        </w:rPr>
        <w:t>(</w:t>
      </w:r>
      <w:r>
        <w:t>2)</w:t>
      </w:r>
      <w:r w:rsidR="00B858BF">
        <w:rPr>
          <w:rFonts w:hint="eastAsia"/>
        </w:rPr>
        <w:t>对于脑电信号的特征</w:t>
      </w:r>
      <w:r w:rsidR="00261D52">
        <w:rPr>
          <w:rFonts w:hint="eastAsia"/>
        </w:rPr>
        <w:t>提取</w:t>
      </w:r>
      <w:r w:rsidR="00B858BF">
        <w:rPr>
          <w:rFonts w:hint="eastAsia"/>
        </w:rPr>
        <w:t>，本文提出了</w:t>
      </w:r>
      <w:r w:rsidR="00E311CA">
        <w:rPr>
          <w:rFonts w:hint="eastAsia"/>
        </w:rPr>
        <w:t>基于离散小波变换的特征提取方法</w:t>
      </w:r>
      <w:r w:rsidR="005E172B">
        <w:rPr>
          <w:rFonts w:hint="eastAsia"/>
        </w:rPr>
        <w:t>。</w:t>
      </w:r>
      <w:r w:rsidR="006A1569">
        <w:rPr>
          <w:rFonts w:hint="eastAsia"/>
        </w:rPr>
        <w:t>首先</w:t>
      </w:r>
      <w:r w:rsidR="00A80186">
        <w:rPr>
          <w:rFonts w:hint="eastAsia"/>
        </w:rPr>
        <w:t>对傅里叶变换、快速傅里叶变换</w:t>
      </w:r>
      <w:r w:rsidR="008F707B">
        <w:rPr>
          <w:rFonts w:hint="eastAsia"/>
        </w:rPr>
        <w:t>的不足之处进行了介绍并引出了小波变换</w:t>
      </w:r>
      <w:r w:rsidR="00DD1DF0">
        <w:rPr>
          <w:rFonts w:hint="eastAsia"/>
        </w:rPr>
        <w:t>。</w:t>
      </w:r>
      <w:r w:rsidR="000A06CD">
        <w:rPr>
          <w:rFonts w:hint="eastAsia"/>
        </w:rPr>
        <w:t>针对脑电图这样由离散</w:t>
      </w:r>
      <w:proofErr w:type="gramStart"/>
      <w:r w:rsidR="000A06CD">
        <w:rPr>
          <w:rFonts w:hint="eastAsia"/>
        </w:rPr>
        <w:t>点数据</w:t>
      </w:r>
      <w:proofErr w:type="gramEnd"/>
      <w:r w:rsidR="000A06CD">
        <w:rPr>
          <w:rFonts w:hint="eastAsia"/>
        </w:rPr>
        <w:t>构成的信号，本文</w:t>
      </w:r>
      <w:r w:rsidR="00E156B8">
        <w:rPr>
          <w:rFonts w:hint="eastAsia"/>
        </w:rPr>
        <w:t>采用离散小波变换进行后续研究</w:t>
      </w:r>
      <w:r w:rsidR="00DD2A16">
        <w:rPr>
          <w:rFonts w:hint="eastAsia"/>
        </w:rPr>
        <w:t>，并对离散小波变换的</w:t>
      </w:r>
      <w:proofErr w:type="gramStart"/>
      <w:r w:rsidR="00DD2A16">
        <w:rPr>
          <w:rFonts w:hint="eastAsia"/>
        </w:rPr>
        <w:t>小波基进行</w:t>
      </w:r>
      <w:proofErr w:type="gramEnd"/>
      <w:r w:rsidR="00DD2A16">
        <w:rPr>
          <w:rFonts w:hint="eastAsia"/>
        </w:rPr>
        <w:t>了对比选取</w:t>
      </w:r>
      <w:r w:rsidR="00B243BD">
        <w:rPr>
          <w:rFonts w:hint="eastAsia"/>
        </w:rPr>
        <w:t>。</w:t>
      </w:r>
      <w:r w:rsidR="00DA2742">
        <w:rPr>
          <w:rFonts w:hint="eastAsia"/>
        </w:rPr>
        <w:t>之后对</w:t>
      </w:r>
      <w:r w:rsidR="00307C02">
        <w:rPr>
          <w:rFonts w:hint="eastAsia"/>
        </w:rPr>
        <w:t>原始脑电信号与</w:t>
      </w:r>
      <w:r w:rsidR="00A8035B">
        <w:rPr>
          <w:rFonts w:hint="eastAsia"/>
        </w:rPr>
        <w:t>对</w:t>
      </w:r>
      <w:r w:rsidR="00790C82">
        <w:rPr>
          <w:rFonts w:hint="eastAsia"/>
        </w:rPr>
        <w:t>上述</w:t>
      </w:r>
      <w:proofErr w:type="gramStart"/>
      <w:r w:rsidR="00790C82">
        <w:rPr>
          <w:rFonts w:hint="eastAsia"/>
        </w:rPr>
        <w:t>两数据</w:t>
      </w:r>
      <w:proofErr w:type="gramEnd"/>
      <w:r w:rsidR="00790C82">
        <w:rPr>
          <w:rFonts w:hint="eastAsia"/>
        </w:rPr>
        <w:t>集</w:t>
      </w:r>
      <w:r w:rsidR="00DA2742">
        <w:rPr>
          <w:rFonts w:hint="eastAsia"/>
        </w:rPr>
        <w:t>使用</w:t>
      </w:r>
      <w:r w:rsidR="00307C02">
        <w:rPr>
          <w:rFonts w:hint="eastAsia"/>
        </w:rPr>
        <w:t>五层离散小波变换得到的</w:t>
      </w:r>
      <w:r w:rsidR="0079297E">
        <w:rPr>
          <w:rFonts w:hint="eastAsia"/>
        </w:rPr>
        <w:t>小波系数分别计算了标准差和样本熵，并通过</w:t>
      </w:r>
      <w:r w:rsidR="005B4126">
        <w:rPr>
          <w:rFonts w:hint="eastAsia"/>
        </w:rPr>
        <w:t>箱型图的对比选择了合适的特征</w:t>
      </w:r>
      <w:r w:rsidR="006D749C">
        <w:rPr>
          <w:rFonts w:hint="eastAsia"/>
        </w:rPr>
        <w:t>。</w:t>
      </w:r>
    </w:p>
    <w:p w14:paraId="6033D4BD" w14:textId="2B728767" w:rsidR="00A514C7" w:rsidRDefault="00A514C7" w:rsidP="00727B39">
      <w:pPr>
        <w:pStyle w:val="21"/>
        <w:spacing w:beforeLines="50" w:before="156" w:line="300" w:lineRule="auto"/>
        <w:jc w:val="both"/>
      </w:pPr>
      <w:r>
        <w:rPr>
          <w:rFonts w:hint="eastAsia"/>
        </w:rPr>
        <w:t>(</w:t>
      </w:r>
      <w:r>
        <w:t>3)</w:t>
      </w:r>
      <w:r w:rsidR="004F1BC4">
        <w:rPr>
          <w:rFonts w:hint="eastAsia"/>
        </w:rPr>
        <w:t>对于</w:t>
      </w:r>
      <w:r w:rsidR="00B7659C">
        <w:rPr>
          <w:rFonts w:hint="eastAsia"/>
        </w:rPr>
        <w:t>癫痫</w:t>
      </w:r>
      <w:r w:rsidR="00641672">
        <w:rPr>
          <w:rFonts w:hint="eastAsia"/>
        </w:rPr>
        <w:t>脑电信号的分类</w:t>
      </w:r>
      <w:r w:rsidR="00802158">
        <w:rPr>
          <w:rFonts w:hint="eastAsia"/>
        </w:rPr>
        <w:t>，</w:t>
      </w:r>
      <w:r w:rsidR="00CD09C1">
        <w:rPr>
          <w:rFonts w:hint="eastAsia"/>
        </w:rPr>
        <w:t>本文</w:t>
      </w:r>
      <w:r w:rsidR="00E45EC8">
        <w:rPr>
          <w:rFonts w:hint="eastAsia"/>
        </w:rPr>
        <w:t>提出了</w:t>
      </w:r>
      <w:r w:rsidR="00CD09C1">
        <w:rPr>
          <w:rFonts w:hint="eastAsia"/>
        </w:rPr>
        <w:t>使用</w:t>
      </w:r>
      <w:r w:rsidR="00637F5F">
        <w:rPr>
          <w:rFonts w:hint="eastAsia"/>
        </w:rPr>
        <w:t>支持向量机、</w:t>
      </w:r>
      <w:r w:rsidR="00637F5F">
        <w:rPr>
          <w:rFonts w:hint="eastAsia"/>
        </w:rPr>
        <w:t>K</w:t>
      </w:r>
      <w:r w:rsidR="00637F5F">
        <w:rPr>
          <w:rFonts w:hint="eastAsia"/>
        </w:rPr>
        <w:t>最近邻算法和决策树</w:t>
      </w:r>
      <w:r w:rsidR="00CD09C1">
        <w:rPr>
          <w:rFonts w:hint="eastAsia"/>
        </w:rPr>
        <w:t>三种机器学习算法</w:t>
      </w:r>
      <w:r w:rsidR="00C7075E">
        <w:rPr>
          <w:rFonts w:hint="eastAsia"/>
        </w:rPr>
        <w:t>进行分类的方法</w:t>
      </w:r>
      <w:r w:rsidR="00907E4B">
        <w:rPr>
          <w:rFonts w:hint="eastAsia"/>
        </w:rPr>
        <w:t>。</w:t>
      </w:r>
      <w:r w:rsidR="00B374C9">
        <w:rPr>
          <w:rFonts w:hint="eastAsia"/>
        </w:rPr>
        <w:t>本文首先对</w:t>
      </w:r>
      <w:r w:rsidR="008471FB">
        <w:rPr>
          <w:rFonts w:hint="eastAsia"/>
        </w:rPr>
        <w:t>这三种算法的分类原理进行了介绍，</w:t>
      </w:r>
      <w:r w:rsidR="00AA2AC7">
        <w:rPr>
          <w:rFonts w:hint="eastAsia"/>
        </w:rPr>
        <w:t>然后使用这三种方法</w:t>
      </w:r>
      <w:r w:rsidR="00227A56">
        <w:rPr>
          <w:rFonts w:hint="eastAsia"/>
        </w:rPr>
        <w:t>根据</w:t>
      </w:r>
      <w:r w:rsidR="00AA2AC7">
        <w:rPr>
          <w:rFonts w:hint="eastAsia"/>
        </w:rPr>
        <w:t>上述</w:t>
      </w:r>
      <w:r w:rsidR="00227A56">
        <w:rPr>
          <w:rFonts w:hint="eastAsia"/>
        </w:rPr>
        <w:t>三类特征针对</w:t>
      </w:r>
      <w:r w:rsidR="00FC547E">
        <w:rPr>
          <w:rFonts w:hint="eastAsia"/>
        </w:rPr>
        <w:t>波恩大学癫痫脑电数据集和</w:t>
      </w:r>
      <w:r w:rsidR="00FC547E">
        <w:rPr>
          <w:rFonts w:hint="eastAsia"/>
        </w:rPr>
        <w:t>CHB-MIT</w:t>
      </w:r>
      <w:r w:rsidR="00FC547E">
        <w:rPr>
          <w:rFonts w:hint="eastAsia"/>
        </w:rPr>
        <w:t>脑电数据集的不同情况进行了分类</w:t>
      </w:r>
      <w:r w:rsidR="00912D4A">
        <w:rPr>
          <w:rFonts w:hint="eastAsia"/>
        </w:rPr>
        <w:t>，并引入了三个评价指标对分类效果评价</w:t>
      </w:r>
      <w:r w:rsidR="006A1ECB">
        <w:rPr>
          <w:rFonts w:hint="eastAsia"/>
        </w:rPr>
        <w:t>。通过对</w:t>
      </w:r>
      <w:r w:rsidR="00780729">
        <w:rPr>
          <w:rFonts w:hint="eastAsia"/>
        </w:rPr>
        <w:t>分类结果的分析，</w:t>
      </w:r>
      <w:r w:rsidR="00301624">
        <w:rPr>
          <w:rFonts w:hint="eastAsia"/>
        </w:rPr>
        <w:t>可以得出根据融合特征进行分类时，分类效果要比单一特征的</w:t>
      </w:r>
      <w:r w:rsidR="003A79AF">
        <w:rPr>
          <w:rFonts w:hint="eastAsia"/>
        </w:rPr>
        <w:t>效果要优秀</w:t>
      </w:r>
      <w:r w:rsidR="00A20A59">
        <w:rPr>
          <w:rFonts w:hint="eastAsia"/>
        </w:rPr>
        <w:t>等结论</w:t>
      </w:r>
      <w:r w:rsidR="00CF42E5">
        <w:rPr>
          <w:rFonts w:hint="eastAsia"/>
        </w:rPr>
        <w:t>。</w:t>
      </w:r>
      <w:r w:rsidR="0056334E">
        <w:rPr>
          <w:rFonts w:hint="eastAsia"/>
        </w:rPr>
        <w:t>并且</w:t>
      </w:r>
      <w:r w:rsidR="007C30E3">
        <w:rPr>
          <w:rFonts w:hint="eastAsia"/>
        </w:rPr>
        <w:t>通过与前人研究的对比</w:t>
      </w:r>
      <w:r w:rsidR="00B86480">
        <w:rPr>
          <w:rFonts w:hint="eastAsia"/>
        </w:rPr>
        <w:t>和</w:t>
      </w:r>
      <w:r w:rsidR="008F5104">
        <w:rPr>
          <w:rFonts w:hint="eastAsia"/>
        </w:rPr>
        <w:t>对</w:t>
      </w:r>
      <w:r w:rsidR="00DA672B">
        <w:rPr>
          <w:rFonts w:hint="eastAsia"/>
        </w:rPr>
        <w:t>CHB-MIT</w:t>
      </w:r>
      <w:r w:rsidR="00DA672B">
        <w:rPr>
          <w:rFonts w:hint="eastAsia"/>
        </w:rPr>
        <w:t>脑电数据集</w:t>
      </w:r>
      <w:r w:rsidR="00F9394A">
        <w:rPr>
          <w:rFonts w:hint="eastAsia"/>
        </w:rPr>
        <w:t>中不同情况的分类结果，表明本文提出的癫痫脑电信号特征提取和分类方法可</w:t>
      </w:r>
      <w:r w:rsidR="00F55BDE">
        <w:rPr>
          <w:rFonts w:hint="eastAsia"/>
        </w:rPr>
        <w:t>的有效性</w:t>
      </w:r>
      <w:r w:rsidR="00F9394A">
        <w:rPr>
          <w:rFonts w:hint="eastAsia"/>
        </w:rPr>
        <w:t>，</w:t>
      </w:r>
      <w:r w:rsidR="00F55BDE">
        <w:rPr>
          <w:rFonts w:hint="eastAsia"/>
        </w:rPr>
        <w:t>对于临床上癫痫的诊断有一定的借鉴意义和应用意义</w:t>
      </w:r>
      <w:r w:rsidR="00AC4252">
        <w:rPr>
          <w:rFonts w:hint="eastAsia"/>
        </w:rPr>
        <w:t>。</w:t>
      </w:r>
    </w:p>
    <w:p w14:paraId="524C9160" w14:textId="2910B355" w:rsidR="00727B39" w:rsidRPr="00B46023" w:rsidRDefault="00BB011C" w:rsidP="00C52797">
      <w:pPr>
        <w:pStyle w:val="21"/>
        <w:spacing w:beforeLines="50" w:before="156" w:line="300" w:lineRule="auto"/>
        <w:jc w:val="both"/>
      </w:pPr>
      <w:r>
        <w:rPr>
          <w:rFonts w:hint="eastAsia"/>
        </w:rPr>
        <w:t>(</w:t>
      </w:r>
      <w:r>
        <w:t>4)</w:t>
      </w:r>
      <w:r w:rsidR="00664670">
        <w:rPr>
          <w:rFonts w:hint="eastAsia"/>
        </w:rPr>
        <w:t>本研究创新性的将集成学习中的</w:t>
      </w:r>
      <w:r w:rsidR="00664670">
        <w:rPr>
          <w:rFonts w:hint="eastAsia"/>
        </w:rPr>
        <w:t>stacking</w:t>
      </w:r>
      <w:r w:rsidR="00664670">
        <w:rPr>
          <w:rFonts w:hint="eastAsia"/>
        </w:rPr>
        <w:t>方法</w:t>
      </w:r>
      <w:r w:rsidR="0013683F">
        <w:rPr>
          <w:rFonts w:hint="eastAsia"/>
        </w:rPr>
        <w:t>应用于</w:t>
      </w:r>
      <w:r w:rsidR="00664670">
        <w:rPr>
          <w:rFonts w:hint="eastAsia"/>
        </w:rPr>
        <w:t>癫痫脑电信号的分类</w:t>
      </w:r>
      <w:r w:rsidR="00822049">
        <w:rPr>
          <w:rFonts w:hint="eastAsia"/>
        </w:rPr>
        <w:t>之中</w:t>
      </w:r>
      <w:r w:rsidR="000F2455">
        <w:rPr>
          <w:rFonts w:hint="eastAsia"/>
        </w:rPr>
        <w:t>。</w:t>
      </w:r>
      <w:r w:rsidR="00485530">
        <w:rPr>
          <w:rFonts w:hint="eastAsia"/>
        </w:rPr>
        <w:t>stacking</w:t>
      </w:r>
      <w:r w:rsidR="00485530">
        <w:rPr>
          <w:rFonts w:hint="eastAsia"/>
        </w:rPr>
        <w:t>方法中的第一层模型</w:t>
      </w:r>
      <w:r w:rsidR="00124832">
        <w:rPr>
          <w:rFonts w:hint="eastAsia"/>
        </w:rPr>
        <w:t>由支持</w:t>
      </w:r>
      <w:proofErr w:type="gramStart"/>
      <w:r w:rsidR="00124832">
        <w:rPr>
          <w:rFonts w:hint="eastAsia"/>
        </w:rPr>
        <w:t>向量机</w:t>
      </w:r>
      <w:proofErr w:type="gramEnd"/>
      <w:r w:rsidR="00124832">
        <w:rPr>
          <w:rFonts w:hint="eastAsia"/>
        </w:rPr>
        <w:t>和</w:t>
      </w:r>
      <w:r w:rsidR="00124832">
        <w:rPr>
          <w:rFonts w:hint="eastAsia"/>
        </w:rPr>
        <w:t>K</w:t>
      </w:r>
      <w:r w:rsidR="00124832">
        <w:rPr>
          <w:rFonts w:hint="eastAsia"/>
        </w:rPr>
        <w:t>最近邻算法构成</w:t>
      </w:r>
      <w:r w:rsidR="00C317D0">
        <w:rPr>
          <w:rFonts w:hint="eastAsia"/>
        </w:rPr>
        <w:t>，第二层模型则由</w:t>
      </w:r>
      <w:r w:rsidR="00481E27">
        <w:rPr>
          <w:rFonts w:hint="eastAsia"/>
        </w:rPr>
        <w:t>决策树算法构成</w:t>
      </w:r>
      <w:r w:rsidR="00262EC8">
        <w:rPr>
          <w:rFonts w:hint="eastAsia"/>
        </w:rPr>
        <w:t>。本研究使用</w:t>
      </w:r>
      <w:r w:rsidR="00262EC8">
        <w:rPr>
          <w:rFonts w:hint="eastAsia"/>
        </w:rPr>
        <w:t>stacking</w:t>
      </w:r>
      <w:r w:rsidR="00262EC8">
        <w:rPr>
          <w:rFonts w:hint="eastAsia"/>
        </w:rPr>
        <w:t>根据融合特征对</w:t>
      </w:r>
      <w:r w:rsidR="006C1396">
        <w:rPr>
          <w:rFonts w:hint="eastAsia"/>
        </w:rPr>
        <w:t>上述</w:t>
      </w:r>
      <w:proofErr w:type="gramStart"/>
      <w:r w:rsidR="006C1396">
        <w:rPr>
          <w:rFonts w:hint="eastAsia"/>
        </w:rPr>
        <w:t>两数据</w:t>
      </w:r>
      <w:proofErr w:type="gramEnd"/>
      <w:r w:rsidR="006C1396">
        <w:rPr>
          <w:rFonts w:hint="eastAsia"/>
        </w:rPr>
        <w:t>集</w:t>
      </w:r>
      <w:r w:rsidR="00300D1D">
        <w:rPr>
          <w:rFonts w:hint="eastAsia"/>
        </w:rPr>
        <w:t>中的不同情况进行了分类</w:t>
      </w:r>
      <w:r w:rsidR="001437E9">
        <w:rPr>
          <w:rFonts w:hint="eastAsia"/>
        </w:rPr>
        <w:t>，</w:t>
      </w:r>
      <w:r w:rsidR="00C85E04">
        <w:rPr>
          <w:rFonts w:hint="eastAsia"/>
        </w:rPr>
        <w:t>在将最终得到的结果与</w:t>
      </w:r>
      <w:r w:rsidR="006E6B3F">
        <w:rPr>
          <w:rFonts w:hint="eastAsia"/>
        </w:rPr>
        <w:t>使用</w:t>
      </w:r>
      <w:r w:rsidR="006E6B3F">
        <w:rPr>
          <w:rFonts w:hint="eastAsia"/>
        </w:rPr>
        <w:t>SVM</w:t>
      </w:r>
      <w:r w:rsidR="006E6B3F">
        <w:rPr>
          <w:rFonts w:hint="eastAsia"/>
        </w:rPr>
        <w:t>、</w:t>
      </w:r>
      <w:r w:rsidR="006E6B3F">
        <w:rPr>
          <w:rFonts w:hint="eastAsia"/>
        </w:rPr>
        <w:t>KNN</w:t>
      </w:r>
      <w:r w:rsidR="006E6B3F">
        <w:rPr>
          <w:rFonts w:hint="eastAsia"/>
        </w:rPr>
        <w:t>和</w:t>
      </w:r>
      <w:r w:rsidR="006E6B3F">
        <w:rPr>
          <w:rFonts w:hint="eastAsia"/>
        </w:rPr>
        <w:t>DT</w:t>
      </w:r>
      <w:r w:rsidR="006E6B3F">
        <w:rPr>
          <w:rFonts w:hint="eastAsia"/>
        </w:rPr>
        <w:t>三种方法对不同情况分类时得到的最优分类准确率进行了对比</w:t>
      </w:r>
      <w:r w:rsidR="00CD6667">
        <w:rPr>
          <w:rFonts w:hint="eastAsia"/>
        </w:rPr>
        <w:t>。</w:t>
      </w:r>
      <w:r w:rsidR="00392754">
        <w:rPr>
          <w:rFonts w:hint="eastAsia"/>
        </w:rPr>
        <w:t>结果表明</w:t>
      </w:r>
      <w:r w:rsidR="00EC0F42">
        <w:rPr>
          <w:rFonts w:hint="eastAsia"/>
        </w:rPr>
        <w:t>使用</w:t>
      </w:r>
      <w:r w:rsidR="00EC0F42">
        <w:rPr>
          <w:rFonts w:hint="eastAsia"/>
        </w:rPr>
        <w:t>stacking</w:t>
      </w:r>
      <w:r w:rsidR="00EC0F42">
        <w:rPr>
          <w:rFonts w:hint="eastAsia"/>
        </w:rPr>
        <w:t>方法后，最终得到的分类</w:t>
      </w:r>
      <w:r w:rsidR="00EC0F42">
        <w:rPr>
          <w:rFonts w:hint="eastAsia"/>
        </w:rPr>
        <w:lastRenderedPageBreak/>
        <w:t>准确率</w:t>
      </w:r>
      <w:r w:rsidR="00BF2305">
        <w:rPr>
          <w:rFonts w:hint="eastAsia"/>
        </w:rPr>
        <w:t>大部分</w:t>
      </w:r>
      <w:r w:rsidR="00EC0F42">
        <w:rPr>
          <w:rFonts w:hint="eastAsia"/>
        </w:rPr>
        <w:t>都有了一定的提高，这表明本文中使用的</w:t>
      </w:r>
      <w:r w:rsidR="00EC0F42">
        <w:rPr>
          <w:rFonts w:hint="eastAsia"/>
        </w:rPr>
        <w:t>stacking</w:t>
      </w:r>
      <w:r w:rsidR="00EC0F42">
        <w:rPr>
          <w:rFonts w:hint="eastAsia"/>
        </w:rPr>
        <w:t>方法可以较好地完成癫痫脑电信号的分类任务，具有一定的泛化能力</w:t>
      </w:r>
      <w:r w:rsidR="00A9711A">
        <w:rPr>
          <w:rFonts w:hint="eastAsia"/>
        </w:rPr>
        <w:t>。</w:t>
      </w:r>
    </w:p>
    <w:p w14:paraId="2A6EB693" w14:textId="7C69906C" w:rsidR="00D96EA8" w:rsidRPr="00B46023" w:rsidRDefault="00196BB3" w:rsidP="00894F09">
      <w:pPr>
        <w:pStyle w:val="21"/>
        <w:spacing w:beforeLines="100" w:before="312"/>
        <w:ind w:firstLine="0"/>
        <w:rPr>
          <w:rStyle w:val="Char"/>
          <w:sz w:val="28"/>
          <w:szCs w:val="28"/>
        </w:rPr>
      </w:pPr>
      <w:r w:rsidRPr="00B46023">
        <w:rPr>
          <w:rStyle w:val="Char"/>
          <w:rFonts w:hAnsi="黑体"/>
          <w:b/>
          <w:sz w:val="28"/>
          <w:szCs w:val="28"/>
        </w:rPr>
        <w:t>关键词：</w:t>
      </w:r>
      <w:r w:rsidR="00AC560A" w:rsidRPr="003F36AE">
        <w:rPr>
          <w:rStyle w:val="Char"/>
          <w:rFonts w:ascii="黑体" w:hAnsi="黑体" w:hint="eastAsia"/>
          <w:sz w:val="28"/>
          <w:szCs w:val="28"/>
        </w:rPr>
        <w:t>EEG</w:t>
      </w:r>
      <w:r w:rsidRPr="00B46023">
        <w:rPr>
          <w:rStyle w:val="Char"/>
          <w:rFonts w:hAnsi="宋体"/>
          <w:sz w:val="28"/>
          <w:szCs w:val="28"/>
        </w:rPr>
        <w:t>，</w:t>
      </w:r>
      <w:r w:rsidR="00860965">
        <w:rPr>
          <w:rStyle w:val="Char"/>
          <w:rFonts w:hAnsi="宋体" w:hint="eastAsia"/>
          <w:sz w:val="28"/>
          <w:szCs w:val="28"/>
        </w:rPr>
        <w:t>癫痫</w:t>
      </w:r>
      <w:r w:rsidR="00CE51F4">
        <w:rPr>
          <w:rStyle w:val="Char"/>
          <w:rFonts w:hAnsi="宋体" w:hint="eastAsia"/>
          <w:sz w:val="28"/>
          <w:szCs w:val="28"/>
        </w:rPr>
        <w:t>，</w:t>
      </w:r>
      <w:r w:rsidR="00AC560A" w:rsidRPr="00A91DF3">
        <w:rPr>
          <w:rStyle w:val="Char"/>
          <w:rFonts w:hAnsi="宋体" w:hint="eastAsia"/>
          <w:sz w:val="28"/>
          <w:szCs w:val="28"/>
        </w:rPr>
        <w:t>小波变换</w:t>
      </w:r>
      <w:r w:rsidRPr="00B46023">
        <w:rPr>
          <w:rStyle w:val="Char"/>
          <w:rFonts w:hAnsi="宋体"/>
          <w:sz w:val="28"/>
          <w:szCs w:val="28"/>
        </w:rPr>
        <w:t>，</w:t>
      </w:r>
      <w:r w:rsidR="00CD3AE9">
        <w:rPr>
          <w:rStyle w:val="Char"/>
          <w:rFonts w:hAnsi="宋体" w:hint="eastAsia"/>
          <w:sz w:val="28"/>
          <w:szCs w:val="28"/>
        </w:rPr>
        <w:t>机器学习</w:t>
      </w:r>
      <w:r w:rsidR="00327C04">
        <w:rPr>
          <w:rStyle w:val="Char"/>
          <w:rFonts w:hint="eastAsia"/>
          <w:sz w:val="28"/>
          <w:szCs w:val="28"/>
        </w:rPr>
        <w:t>，集成学习</w:t>
      </w:r>
    </w:p>
    <w:p w14:paraId="745EF2F3" w14:textId="77777777" w:rsidR="005C2DCC" w:rsidRPr="00B46023" w:rsidRDefault="005C2DCC" w:rsidP="00894F09">
      <w:pPr>
        <w:pStyle w:val="21"/>
        <w:spacing w:beforeLines="100" w:before="312"/>
        <w:ind w:firstLine="0"/>
        <w:rPr>
          <w:rStyle w:val="Char"/>
          <w:sz w:val="28"/>
          <w:szCs w:val="28"/>
        </w:rPr>
      </w:pPr>
    </w:p>
    <w:p w14:paraId="2A3FF732" w14:textId="53440D66" w:rsidR="00F42C01" w:rsidRPr="00B46023" w:rsidRDefault="00621F2E" w:rsidP="008B1CB8">
      <w:pPr>
        <w:pStyle w:val="21"/>
        <w:spacing w:beforeLines="50" w:before="156" w:line="300" w:lineRule="auto"/>
        <w:ind w:firstLine="0"/>
        <w:jc w:val="center"/>
        <w:rPr>
          <w:b/>
          <w:sz w:val="32"/>
          <w:szCs w:val="32"/>
        </w:rPr>
      </w:pPr>
      <w:r w:rsidRPr="00B46023">
        <w:rPr>
          <w:sz w:val="32"/>
          <w:szCs w:val="32"/>
        </w:rPr>
        <w:br w:type="page"/>
      </w:r>
      <w:r w:rsidR="0099474E">
        <w:rPr>
          <w:b/>
          <w:sz w:val="32"/>
          <w:szCs w:val="32"/>
        </w:rPr>
        <w:lastRenderedPageBreak/>
        <w:t xml:space="preserve">Epileptic EEG Signal Classification Based on Wavelet </w:t>
      </w:r>
      <w:r w:rsidR="002A05A7">
        <w:rPr>
          <w:b/>
          <w:sz w:val="32"/>
          <w:szCs w:val="32"/>
        </w:rPr>
        <w:t>Transform and Support Vector Machine</w:t>
      </w:r>
    </w:p>
    <w:p w14:paraId="48AF3DE0" w14:textId="77777777" w:rsidR="00495FBE" w:rsidRDefault="007D0AF0" w:rsidP="002A1603">
      <w:pPr>
        <w:spacing w:beforeLines="50" w:before="156" w:line="300" w:lineRule="auto"/>
        <w:rPr>
          <w:sz w:val="24"/>
        </w:rPr>
      </w:pPr>
      <w:r w:rsidRPr="00B46023">
        <w:rPr>
          <w:b/>
          <w:sz w:val="24"/>
        </w:rPr>
        <w:t>ABSTRACT</w:t>
      </w:r>
      <w:r w:rsidRPr="00B46023">
        <w:rPr>
          <w:b/>
          <w:sz w:val="24"/>
        </w:rPr>
        <w:t>：</w:t>
      </w:r>
      <w:r w:rsidR="00B22B84" w:rsidRPr="00B22B84">
        <w:rPr>
          <w:sz w:val="24"/>
        </w:rPr>
        <w:t>Epilepsy will not only cause great damage to the patient's body, but also will cause a great burden on the patient's mental health, future development and economics</w:t>
      </w:r>
      <w:r w:rsidR="008547B9">
        <w:rPr>
          <w:rFonts w:hint="eastAsia"/>
          <w:sz w:val="24"/>
        </w:rPr>
        <w:t>，</w:t>
      </w:r>
      <w:r w:rsidR="008547B9">
        <w:rPr>
          <w:rFonts w:hint="eastAsia"/>
          <w:sz w:val="24"/>
        </w:rPr>
        <w:t>but</w:t>
      </w:r>
      <w:r w:rsidR="008547B9">
        <w:rPr>
          <w:sz w:val="24"/>
        </w:rPr>
        <w:t xml:space="preserve"> t</w:t>
      </w:r>
      <w:r w:rsidR="00B22B84" w:rsidRPr="00B22B84">
        <w:rPr>
          <w:sz w:val="24"/>
        </w:rPr>
        <w:t xml:space="preserve">he </w:t>
      </w:r>
      <w:r w:rsidR="009B468D" w:rsidRPr="009B468D">
        <w:rPr>
          <w:sz w:val="24"/>
        </w:rPr>
        <w:t>due to the suddenness, irregularity</w:t>
      </w:r>
      <w:r w:rsidR="001066CC">
        <w:rPr>
          <w:sz w:val="24"/>
        </w:rPr>
        <w:t xml:space="preserve"> of epilepsy</w:t>
      </w:r>
      <w:r w:rsidR="00C0080B">
        <w:rPr>
          <w:sz w:val="24"/>
        </w:rPr>
        <w:t>,</w:t>
      </w:r>
      <w:r w:rsidR="00C0080B" w:rsidRPr="00C0080B">
        <w:t xml:space="preserve"> </w:t>
      </w:r>
      <w:r w:rsidR="004B1382">
        <w:rPr>
          <w:sz w:val="24"/>
        </w:rPr>
        <w:t>t</w:t>
      </w:r>
      <w:r w:rsidR="00C0080B" w:rsidRPr="00C0080B">
        <w:rPr>
          <w:sz w:val="24"/>
        </w:rPr>
        <w:t>he diagnosis of epilepsy has always been a great challenge</w:t>
      </w:r>
      <w:r w:rsidR="005D0F27">
        <w:rPr>
          <w:sz w:val="24"/>
        </w:rPr>
        <w:t>.</w:t>
      </w:r>
      <w:r w:rsidR="00B22B84" w:rsidRPr="00B22B84">
        <w:rPr>
          <w:sz w:val="24"/>
        </w:rPr>
        <w:t xml:space="preserve"> In this paper, three aspects are studied: preprocessing of EEG signals, feature extraction of EEG signals, and classification of EEG signals. The main research contents are as follows:</w:t>
      </w:r>
    </w:p>
    <w:p w14:paraId="6A2103B6" w14:textId="0A598015" w:rsidR="00D050C0" w:rsidRDefault="002754C0" w:rsidP="002A1603">
      <w:pPr>
        <w:spacing w:beforeLines="50" w:before="156" w:line="300" w:lineRule="auto"/>
        <w:rPr>
          <w:sz w:val="24"/>
        </w:rPr>
      </w:pPr>
      <w:r>
        <w:rPr>
          <w:sz w:val="24"/>
        </w:rPr>
        <w:tab/>
      </w:r>
      <w:r w:rsidR="00D050C0">
        <w:rPr>
          <w:sz w:val="24"/>
        </w:rPr>
        <w:t>(1)</w:t>
      </w:r>
      <w:r w:rsidR="00F2225D" w:rsidRPr="00F2225D">
        <w:t xml:space="preserve"> </w:t>
      </w:r>
      <w:r w:rsidR="00F2225D" w:rsidRPr="00F2225D">
        <w:rPr>
          <w:sz w:val="24"/>
        </w:rPr>
        <w:t>In this paper, the epilepsy EEG data set</w:t>
      </w:r>
      <w:r w:rsidR="002B4CF7">
        <w:rPr>
          <w:sz w:val="24"/>
        </w:rPr>
        <w:t xml:space="preserve"> of</w:t>
      </w:r>
      <w:r w:rsidR="00CB499D">
        <w:rPr>
          <w:sz w:val="24"/>
        </w:rPr>
        <w:t xml:space="preserve"> </w:t>
      </w:r>
      <w:r w:rsidR="00CB499D" w:rsidRPr="00CB499D">
        <w:rPr>
          <w:sz w:val="24"/>
        </w:rPr>
        <w:t>Bonn University</w:t>
      </w:r>
      <w:r w:rsidR="007D2EFB">
        <w:rPr>
          <w:sz w:val="24"/>
        </w:rPr>
        <w:t xml:space="preserve"> </w:t>
      </w:r>
      <w:r w:rsidR="007D2EFB" w:rsidRPr="007D2EFB">
        <w:rPr>
          <w:sz w:val="24"/>
        </w:rPr>
        <w:t>and CHB-MIT EEG data set</w:t>
      </w:r>
      <w:r w:rsidR="00087FE0">
        <w:rPr>
          <w:sz w:val="24"/>
        </w:rPr>
        <w:t xml:space="preserve"> </w:t>
      </w:r>
      <w:r w:rsidR="002C7BEF">
        <w:rPr>
          <w:sz w:val="24"/>
        </w:rPr>
        <w:t xml:space="preserve">are </w:t>
      </w:r>
      <w:r w:rsidR="00087FE0" w:rsidRPr="00087FE0">
        <w:rPr>
          <w:sz w:val="24"/>
        </w:rPr>
        <w:t>preprocessed separately.</w:t>
      </w:r>
      <w:r w:rsidR="004C77D5" w:rsidRPr="004C77D5">
        <w:t xml:space="preserve"> </w:t>
      </w:r>
      <w:r w:rsidR="004C77D5" w:rsidRPr="004C77D5">
        <w:rPr>
          <w:sz w:val="24"/>
        </w:rPr>
        <w:t>For</w:t>
      </w:r>
      <w:r w:rsidR="00A72C3A">
        <w:rPr>
          <w:sz w:val="24"/>
        </w:rPr>
        <w:t xml:space="preserve"> </w:t>
      </w:r>
      <w:r w:rsidR="004C77D5" w:rsidRPr="004C77D5">
        <w:rPr>
          <w:sz w:val="24"/>
        </w:rPr>
        <w:t xml:space="preserve">the dataset of </w:t>
      </w:r>
      <w:r w:rsidR="00BA2691" w:rsidRPr="004C77D5">
        <w:rPr>
          <w:sz w:val="24"/>
        </w:rPr>
        <w:t>Bonn</w:t>
      </w:r>
      <w:r w:rsidR="004C77D5" w:rsidRPr="004C77D5">
        <w:rPr>
          <w:sz w:val="24"/>
        </w:rPr>
        <w:t xml:space="preserve"> University, because it has undergone band-pass filtering and artificial artifact processing, this </w:t>
      </w:r>
      <w:r w:rsidR="005F291B">
        <w:rPr>
          <w:sz w:val="24"/>
        </w:rPr>
        <w:t>paper</w:t>
      </w:r>
      <w:r w:rsidR="004C77D5" w:rsidRPr="004C77D5">
        <w:rPr>
          <w:sz w:val="24"/>
        </w:rPr>
        <w:t xml:space="preserve"> does not perform additional operations, but only performs grouping operations</w:t>
      </w:r>
      <w:r w:rsidR="00841D7A">
        <w:rPr>
          <w:sz w:val="24"/>
        </w:rPr>
        <w:t>;</w:t>
      </w:r>
      <w:r w:rsidR="003A0B38" w:rsidRPr="003A0B38">
        <w:t xml:space="preserve"> </w:t>
      </w:r>
      <w:r w:rsidR="003A0B38" w:rsidRPr="003A0B38">
        <w:rPr>
          <w:sz w:val="24"/>
        </w:rPr>
        <w:t xml:space="preserve">for the CHB-MIT EEG dataset, this </w:t>
      </w:r>
      <w:r w:rsidR="00A767C1">
        <w:rPr>
          <w:sz w:val="24"/>
        </w:rPr>
        <w:t>paper</w:t>
      </w:r>
      <w:r w:rsidR="001F7EA8">
        <w:rPr>
          <w:sz w:val="24"/>
        </w:rPr>
        <w:t xml:space="preserve"> </w:t>
      </w:r>
      <w:r w:rsidR="003A0B38" w:rsidRPr="003A0B38">
        <w:rPr>
          <w:sz w:val="24"/>
        </w:rPr>
        <w:t>performs band-pass filtering to remove power frequency interference, and performs channel selection</w:t>
      </w:r>
      <w:r w:rsidR="007D7866">
        <w:rPr>
          <w:rFonts w:hint="eastAsia"/>
          <w:sz w:val="24"/>
        </w:rPr>
        <w:t>、</w:t>
      </w:r>
      <w:r w:rsidR="003A0B38" w:rsidRPr="003A0B38">
        <w:rPr>
          <w:sz w:val="24"/>
        </w:rPr>
        <w:t>format conversion. In the end, we got txt files that can be processed directly.</w:t>
      </w:r>
    </w:p>
    <w:p w14:paraId="72FAFAA6" w14:textId="5FA9F556" w:rsidR="00196BB3" w:rsidRDefault="00D050C0" w:rsidP="002A1603">
      <w:pPr>
        <w:spacing w:beforeLines="50" w:before="156" w:line="300" w:lineRule="auto"/>
        <w:rPr>
          <w:sz w:val="24"/>
        </w:rPr>
      </w:pPr>
      <w:r>
        <w:rPr>
          <w:sz w:val="24"/>
        </w:rPr>
        <w:tab/>
        <w:t>(2)</w:t>
      </w:r>
      <w:r w:rsidR="00495FBE" w:rsidRPr="00B46023">
        <w:rPr>
          <w:sz w:val="24"/>
        </w:rPr>
        <w:t xml:space="preserve"> </w:t>
      </w:r>
      <w:r w:rsidR="00F81F0A" w:rsidRPr="00F81F0A">
        <w:rPr>
          <w:sz w:val="24"/>
        </w:rPr>
        <w:t xml:space="preserve">For feature extraction of EEG signals, this paper proposes a feature extraction method based on discrete wavelet transform. First, the shortcomings of Fourier transform and fast Fourier transform are introduced and </w:t>
      </w:r>
      <w:r w:rsidR="00C37F12">
        <w:rPr>
          <w:sz w:val="24"/>
        </w:rPr>
        <w:t xml:space="preserve">then </w:t>
      </w:r>
      <w:r w:rsidR="00F81F0A" w:rsidRPr="00F81F0A">
        <w:rPr>
          <w:sz w:val="24"/>
        </w:rPr>
        <w:t xml:space="preserve">wavelet transform is introduced. For the signal composed of discrete point data such as EEG, this paper uses discrete wavelet transform for subsequent research, and the wavelet base of discrete wavelet transform is selected </w:t>
      </w:r>
      <w:r w:rsidR="00FE7CA6">
        <w:rPr>
          <w:sz w:val="24"/>
        </w:rPr>
        <w:t>after</w:t>
      </w:r>
      <w:r w:rsidR="00F81F0A" w:rsidRPr="00F81F0A">
        <w:rPr>
          <w:sz w:val="24"/>
        </w:rPr>
        <w:t xml:space="preserve"> comparison. Then, for </w:t>
      </w:r>
      <w:r w:rsidR="00001769">
        <w:rPr>
          <w:sz w:val="24"/>
        </w:rPr>
        <w:t>t</w:t>
      </w:r>
      <w:r w:rsidR="00F81F0A" w:rsidRPr="00F81F0A">
        <w:rPr>
          <w:sz w:val="24"/>
        </w:rPr>
        <w:t xml:space="preserve">he above two data sets, the standard deviation and sample entropy were calculated using </w:t>
      </w:r>
      <w:r w:rsidR="00513446" w:rsidRPr="00F81F0A">
        <w:rPr>
          <w:sz w:val="24"/>
        </w:rPr>
        <w:t>the original EEG signa</w:t>
      </w:r>
      <w:r w:rsidR="00513446">
        <w:rPr>
          <w:sz w:val="24"/>
        </w:rPr>
        <w:t>l</w:t>
      </w:r>
      <w:r w:rsidR="00513446" w:rsidRPr="00F81F0A">
        <w:rPr>
          <w:sz w:val="24"/>
        </w:rPr>
        <w:t xml:space="preserve"> </w:t>
      </w:r>
      <w:r w:rsidR="00513446">
        <w:rPr>
          <w:sz w:val="24"/>
        </w:rPr>
        <w:t xml:space="preserve">and </w:t>
      </w:r>
      <w:r w:rsidR="00F81F0A" w:rsidRPr="00F81F0A">
        <w:rPr>
          <w:sz w:val="24"/>
        </w:rPr>
        <w:t>the wavelet coefficients obtained by the five-layer discrete wavelet transform</w:t>
      </w:r>
      <w:r w:rsidR="004C6D13">
        <w:rPr>
          <w:sz w:val="24"/>
        </w:rPr>
        <w:t>.</w:t>
      </w:r>
      <w:r w:rsidR="00F81F0A" w:rsidRPr="00F81F0A">
        <w:rPr>
          <w:sz w:val="24"/>
        </w:rPr>
        <w:t xml:space="preserve"> </w:t>
      </w:r>
      <w:r w:rsidR="008F538C">
        <w:rPr>
          <w:sz w:val="24"/>
        </w:rPr>
        <w:t>T</w:t>
      </w:r>
      <w:r w:rsidR="00F81F0A" w:rsidRPr="00F81F0A">
        <w:rPr>
          <w:sz w:val="24"/>
        </w:rPr>
        <w:t>he appropriate features were selected through the comparison of the box diagram.</w:t>
      </w:r>
    </w:p>
    <w:p w14:paraId="2AAA6F8B" w14:textId="21AB0AA1" w:rsidR="00D050C0" w:rsidRPr="0033164B" w:rsidRDefault="00E20DAC" w:rsidP="002A1603">
      <w:pPr>
        <w:spacing w:beforeLines="50" w:before="156" w:line="300" w:lineRule="auto"/>
        <w:rPr>
          <w:sz w:val="24"/>
        </w:rPr>
      </w:pPr>
      <w:r>
        <w:rPr>
          <w:sz w:val="24"/>
        </w:rPr>
        <w:tab/>
        <w:t>(3)</w:t>
      </w:r>
      <w:r w:rsidR="0033164B" w:rsidRPr="0033164B">
        <w:rPr>
          <w:sz w:val="24"/>
        </w:rPr>
        <w:t xml:space="preserve"> </w:t>
      </w:r>
      <w:r w:rsidR="0033164B" w:rsidRPr="009D0418">
        <w:rPr>
          <w:sz w:val="24"/>
        </w:rPr>
        <w:t>For the classification of epilepsy EEG signals, this paper proposes a classification method using three machine learning algorithms:</w:t>
      </w:r>
      <w:r w:rsidR="0033164B">
        <w:rPr>
          <w:sz w:val="24"/>
        </w:rPr>
        <w:t xml:space="preserve"> </w:t>
      </w:r>
      <w:r w:rsidR="0033164B">
        <w:rPr>
          <w:rFonts w:hint="eastAsia"/>
          <w:sz w:val="24"/>
        </w:rPr>
        <w:t>SVM</w:t>
      </w:r>
      <w:r w:rsidR="0033164B" w:rsidRPr="009D0418">
        <w:rPr>
          <w:sz w:val="24"/>
        </w:rPr>
        <w:t xml:space="preserve">, </w:t>
      </w:r>
      <w:r w:rsidR="0033164B">
        <w:rPr>
          <w:rFonts w:hint="eastAsia"/>
          <w:sz w:val="24"/>
        </w:rPr>
        <w:t>KNN</w:t>
      </w:r>
      <w:r w:rsidR="0033164B">
        <w:rPr>
          <w:sz w:val="24"/>
        </w:rPr>
        <w:t xml:space="preserve"> </w:t>
      </w:r>
      <w:r w:rsidR="0033164B" w:rsidRPr="009D0418">
        <w:rPr>
          <w:sz w:val="24"/>
        </w:rPr>
        <w:t>and</w:t>
      </w:r>
      <w:r w:rsidR="0033164B">
        <w:rPr>
          <w:sz w:val="24"/>
        </w:rPr>
        <w:t xml:space="preserve"> </w:t>
      </w:r>
      <w:r w:rsidR="0033164B">
        <w:rPr>
          <w:rFonts w:hint="eastAsia"/>
          <w:sz w:val="24"/>
        </w:rPr>
        <w:t>DT</w:t>
      </w:r>
      <w:r w:rsidR="0033164B" w:rsidRPr="009D0418">
        <w:rPr>
          <w:sz w:val="24"/>
        </w:rPr>
        <w:t>.</w:t>
      </w:r>
      <w:r w:rsidR="0033164B">
        <w:rPr>
          <w:sz w:val="24"/>
        </w:rPr>
        <w:t xml:space="preserve"> </w:t>
      </w:r>
      <w:r w:rsidR="0033164B">
        <w:rPr>
          <w:rFonts w:hint="eastAsia"/>
          <w:sz w:val="24"/>
        </w:rPr>
        <w:t>First</w:t>
      </w:r>
      <w:r w:rsidR="0033164B">
        <w:rPr>
          <w:sz w:val="24"/>
        </w:rPr>
        <w:t xml:space="preserve">, the paper introduces the </w:t>
      </w:r>
      <w:r w:rsidR="0033164B" w:rsidRPr="000217F5">
        <w:rPr>
          <w:sz w:val="24"/>
        </w:rPr>
        <w:t>principles</w:t>
      </w:r>
      <w:r w:rsidR="0033164B">
        <w:rPr>
          <w:sz w:val="24"/>
        </w:rPr>
        <w:t xml:space="preserve"> of classification </w:t>
      </w:r>
      <w:r w:rsidR="0033164B" w:rsidRPr="00F14FA3">
        <w:rPr>
          <w:sz w:val="24"/>
        </w:rPr>
        <w:t xml:space="preserve">and then uses </w:t>
      </w:r>
      <w:r w:rsidR="0033164B">
        <w:rPr>
          <w:sz w:val="24"/>
        </w:rPr>
        <w:t xml:space="preserve">them </w:t>
      </w:r>
      <w:r w:rsidR="0033164B" w:rsidRPr="00F14FA3">
        <w:rPr>
          <w:sz w:val="24"/>
        </w:rPr>
        <w:t>to classify the different situations of the Bonn University Epilepsy EEG dataset and the CHB-MIT EEG dataset based on the above three types of features</w:t>
      </w:r>
      <w:r w:rsidR="00BC1B26">
        <w:rPr>
          <w:sz w:val="24"/>
        </w:rPr>
        <w:t>. A</w:t>
      </w:r>
      <w:r w:rsidR="0033164B" w:rsidRPr="00F14FA3">
        <w:rPr>
          <w:sz w:val="24"/>
        </w:rPr>
        <w:t>nd</w:t>
      </w:r>
      <w:r w:rsidR="00BC1B26">
        <w:rPr>
          <w:sz w:val="24"/>
        </w:rPr>
        <w:t xml:space="preserve"> the paper</w:t>
      </w:r>
      <w:r w:rsidR="0033164B" w:rsidRPr="00F14FA3">
        <w:rPr>
          <w:sz w:val="24"/>
        </w:rPr>
        <w:t xml:space="preserve"> </w:t>
      </w:r>
      <w:r w:rsidR="00B54F6E">
        <w:rPr>
          <w:sz w:val="24"/>
        </w:rPr>
        <w:t>uses</w:t>
      </w:r>
      <w:r w:rsidR="0033164B" w:rsidRPr="00F14FA3">
        <w:rPr>
          <w:sz w:val="24"/>
        </w:rPr>
        <w:t xml:space="preserve"> </w:t>
      </w:r>
      <w:r w:rsidR="007236D8">
        <w:rPr>
          <w:sz w:val="24"/>
        </w:rPr>
        <w:t>t</w:t>
      </w:r>
      <w:r w:rsidR="0033164B" w:rsidRPr="00F14FA3">
        <w:rPr>
          <w:sz w:val="24"/>
        </w:rPr>
        <w:t xml:space="preserve">hree evaluation indicators to evaluate the classification effect. Through the analysis of the classification results, it can be concluded that when the classification is based on the fusion feature, the classification effect is better than the effect of the single feature. And through comparison with previous studies and the </w:t>
      </w:r>
      <w:r w:rsidR="0033164B" w:rsidRPr="00F14FA3">
        <w:rPr>
          <w:sz w:val="24"/>
        </w:rPr>
        <w:lastRenderedPageBreak/>
        <w:t xml:space="preserve">classification results of different situations in the CHB-MIT EEG data set, it shows that the proposed method of feature extraction and classification of epilepsy EEG signals can be effective, </w:t>
      </w:r>
      <w:r w:rsidR="00852E77">
        <w:rPr>
          <w:sz w:val="24"/>
        </w:rPr>
        <w:t>i</w:t>
      </w:r>
      <w:r w:rsidR="00DE177D" w:rsidRPr="00DE177D">
        <w:rPr>
          <w:sz w:val="24"/>
        </w:rPr>
        <w:t>t has certain application significance for clinical diagnosis of epilepsy.</w:t>
      </w:r>
    </w:p>
    <w:p w14:paraId="1970AE32" w14:textId="61EB5CA9" w:rsidR="0061229E" w:rsidRPr="00B46023" w:rsidRDefault="0061229E" w:rsidP="002A1603">
      <w:pPr>
        <w:spacing w:beforeLines="50" w:before="156" w:line="300" w:lineRule="auto"/>
        <w:rPr>
          <w:sz w:val="24"/>
        </w:rPr>
      </w:pPr>
      <w:r>
        <w:rPr>
          <w:sz w:val="24"/>
        </w:rPr>
        <w:tab/>
        <w:t>(4)</w:t>
      </w:r>
      <w:r w:rsidR="00630C9E" w:rsidRPr="00630C9E">
        <w:t xml:space="preserve"> </w:t>
      </w:r>
      <w:r w:rsidR="00630C9E" w:rsidRPr="00630C9E">
        <w:rPr>
          <w:sz w:val="24"/>
        </w:rPr>
        <w:t>This research innovatively applies the stacking method in</w:t>
      </w:r>
      <w:r w:rsidR="009432DE">
        <w:rPr>
          <w:sz w:val="24"/>
        </w:rPr>
        <w:t xml:space="preserve"> </w:t>
      </w:r>
      <w:r w:rsidR="009432DE">
        <w:rPr>
          <w:rFonts w:hint="eastAsia"/>
          <w:sz w:val="24"/>
        </w:rPr>
        <w:t>ensemble</w:t>
      </w:r>
      <w:r w:rsidR="00630C9E" w:rsidRPr="00630C9E">
        <w:rPr>
          <w:sz w:val="24"/>
        </w:rPr>
        <w:t xml:space="preserve"> learning to the classification of epilepsy EEG signals. The first layer model in the stacking method is composed of </w:t>
      </w:r>
      <w:r w:rsidR="002D2EBD">
        <w:rPr>
          <w:rFonts w:hint="eastAsia"/>
          <w:sz w:val="24"/>
        </w:rPr>
        <w:t>SVM</w:t>
      </w:r>
      <w:r w:rsidR="009C441F">
        <w:rPr>
          <w:sz w:val="24"/>
        </w:rPr>
        <w:t xml:space="preserve"> </w:t>
      </w:r>
      <w:r w:rsidR="00630C9E" w:rsidRPr="00630C9E">
        <w:rPr>
          <w:sz w:val="24"/>
        </w:rPr>
        <w:t>and</w:t>
      </w:r>
      <w:r w:rsidR="00A31A1A">
        <w:rPr>
          <w:sz w:val="24"/>
        </w:rPr>
        <w:t xml:space="preserve"> </w:t>
      </w:r>
      <w:r w:rsidR="009C441F">
        <w:rPr>
          <w:rFonts w:hint="eastAsia"/>
          <w:sz w:val="24"/>
        </w:rPr>
        <w:t>KNN</w:t>
      </w:r>
      <w:r w:rsidR="00630C9E" w:rsidRPr="00630C9E">
        <w:rPr>
          <w:sz w:val="24"/>
        </w:rPr>
        <w:t xml:space="preserve">, and the second layer model is composed of </w:t>
      </w:r>
      <w:r w:rsidR="00724008">
        <w:rPr>
          <w:rFonts w:hint="eastAsia"/>
          <w:sz w:val="24"/>
        </w:rPr>
        <w:t>DT</w:t>
      </w:r>
      <w:r w:rsidR="00630C9E" w:rsidRPr="00630C9E">
        <w:rPr>
          <w:sz w:val="24"/>
        </w:rPr>
        <w:t xml:space="preserve">. In this study, stacking </w:t>
      </w:r>
      <w:r w:rsidR="002E256B">
        <w:rPr>
          <w:rFonts w:hint="eastAsia"/>
          <w:sz w:val="24"/>
        </w:rPr>
        <w:t>is</w:t>
      </w:r>
      <w:r w:rsidR="00630C9E" w:rsidRPr="00630C9E">
        <w:rPr>
          <w:sz w:val="24"/>
        </w:rPr>
        <w:t xml:space="preserve"> used to classify the different situations in the above two data sets according to the fusion characteristics. The final results were compared with the optimal classification accuracy obtained </w:t>
      </w:r>
      <w:r w:rsidR="00F53373">
        <w:rPr>
          <w:rFonts w:hint="eastAsia"/>
          <w:sz w:val="24"/>
        </w:rPr>
        <w:t>by</w:t>
      </w:r>
      <w:r w:rsidR="00630C9E" w:rsidRPr="00630C9E">
        <w:rPr>
          <w:sz w:val="24"/>
        </w:rPr>
        <w:t xml:space="preserve"> using SVM, KNN and DT to classify different </w:t>
      </w:r>
      <w:proofErr w:type="gramStart"/>
      <w:r w:rsidR="00630C9E" w:rsidRPr="00630C9E">
        <w:rPr>
          <w:sz w:val="24"/>
        </w:rPr>
        <w:t>situations .</w:t>
      </w:r>
      <w:proofErr w:type="gramEnd"/>
      <w:r w:rsidR="00630C9E" w:rsidRPr="00630C9E">
        <w:rPr>
          <w:sz w:val="24"/>
        </w:rPr>
        <w:t xml:space="preserve"> The results show that after using the stacking method, most of the final classification accuracy has been improved to some extent, which shows that the stacking method used in this paper can better complete the classification task of epilepsy EEG signals, and has a certain generalization ability.</w:t>
      </w:r>
    </w:p>
    <w:p w14:paraId="216EA911" w14:textId="4D12EA8D" w:rsidR="002A1603" w:rsidRPr="00B46023" w:rsidRDefault="00196BB3" w:rsidP="002A1603">
      <w:pPr>
        <w:spacing w:beforeLines="50" w:before="156" w:line="300" w:lineRule="auto"/>
        <w:rPr>
          <w:sz w:val="24"/>
        </w:rPr>
      </w:pPr>
      <w:r w:rsidRPr="00B46023">
        <w:rPr>
          <w:b/>
          <w:sz w:val="28"/>
          <w:szCs w:val="28"/>
        </w:rPr>
        <w:t>KEY WORDS:</w:t>
      </w:r>
      <w:r w:rsidRPr="00B46023">
        <w:rPr>
          <w:sz w:val="28"/>
          <w:szCs w:val="28"/>
        </w:rPr>
        <w:t xml:space="preserve"> </w:t>
      </w:r>
      <w:r w:rsidR="00DD30D9">
        <w:rPr>
          <w:rFonts w:hint="eastAsia"/>
          <w:sz w:val="28"/>
          <w:szCs w:val="28"/>
        </w:rPr>
        <w:t>EEG</w:t>
      </w:r>
      <w:r w:rsidR="00432DEA">
        <w:rPr>
          <w:rFonts w:hint="eastAsia"/>
          <w:sz w:val="28"/>
          <w:szCs w:val="28"/>
        </w:rPr>
        <w:t>，</w:t>
      </w:r>
      <w:r w:rsidR="00A667FD">
        <w:rPr>
          <w:rFonts w:hint="eastAsia"/>
          <w:sz w:val="28"/>
          <w:szCs w:val="28"/>
        </w:rPr>
        <w:t>Epilepsy</w:t>
      </w:r>
      <w:r w:rsidR="00E649CC">
        <w:rPr>
          <w:rFonts w:hint="eastAsia"/>
          <w:sz w:val="28"/>
          <w:szCs w:val="28"/>
        </w:rPr>
        <w:t>，</w:t>
      </w:r>
      <w:r w:rsidR="00DF6FB1">
        <w:rPr>
          <w:rFonts w:hint="eastAsia"/>
          <w:sz w:val="28"/>
          <w:szCs w:val="28"/>
        </w:rPr>
        <w:t>Wavelet</w:t>
      </w:r>
      <w:r w:rsidR="00DF6FB1">
        <w:rPr>
          <w:sz w:val="28"/>
          <w:szCs w:val="28"/>
        </w:rPr>
        <w:t xml:space="preserve"> </w:t>
      </w:r>
      <w:r w:rsidR="00DF6FB1">
        <w:rPr>
          <w:rFonts w:hint="eastAsia"/>
          <w:sz w:val="28"/>
          <w:szCs w:val="28"/>
        </w:rPr>
        <w:t>Transform</w:t>
      </w:r>
      <w:r w:rsidR="00956061">
        <w:rPr>
          <w:rFonts w:hint="eastAsia"/>
          <w:sz w:val="28"/>
          <w:szCs w:val="28"/>
        </w:rPr>
        <w:t>，</w:t>
      </w:r>
      <w:r w:rsidR="00E63A00">
        <w:rPr>
          <w:rFonts w:hint="eastAsia"/>
          <w:sz w:val="28"/>
          <w:szCs w:val="28"/>
        </w:rPr>
        <w:t>Machine</w:t>
      </w:r>
      <w:r w:rsidR="00C84BF9">
        <w:rPr>
          <w:sz w:val="28"/>
          <w:szCs w:val="28"/>
        </w:rPr>
        <w:t xml:space="preserve"> </w:t>
      </w:r>
      <w:r w:rsidR="00C84BF9">
        <w:rPr>
          <w:rFonts w:hint="eastAsia"/>
          <w:sz w:val="28"/>
          <w:szCs w:val="28"/>
        </w:rPr>
        <w:t>Learning</w:t>
      </w:r>
      <w:r w:rsidR="00461B0C">
        <w:rPr>
          <w:rFonts w:hint="eastAsia"/>
          <w:sz w:val="28"/>
          <w:szCs w:val="28"/>
        </w:rPr>
        <w:t>，</w:t>
      </w:r>
      <w:r w:rsidR="00482CAF">
        <w:rPr>
          <w:rFonts w:hint="eastAsia"/>
          <w:sz w:val="28"/>
          <w:szCs w:val="28"/>
        </w:rPr>
        <w:t>Ensemble</w:t>
      </w:r>
      <w:r w:rsidR="00482CAF">
        <w:rPr>
          <w:sz w:val="28"/>
          <w:szCs w:val="28"/>
        </w:rPr>
        <w:t xml:space="preserve"> </w:t>
      </w:r>
      <w:r w:rsidR="00482CAF">
        <w:rPr>
          <w:rFonts w:hint="eastAsia"/>
          <w:sz w:val="28"/>
          <w:szCs w:val="28"/>
        </w:rPr>
        <w:t>Learning</w:t>
      </w:r>
      <w:r w:rsidR="00F37792" w:rsidRPr="00B46023">
        <w:rPr>
          <w:sz w:val="24"/>
        </w:rPr>
        <w:t xml:space="preserve"> </w:t>
      </w:r>
    </w:p>
    <w:p w14:paraId="2D58C745" w14:textId="77777777" w:rsidR="005E67C1" w:rsidRPr="00B46023" w:rsidRDefault="005E67C1" w:rsidP="007D0AF0">
      <w:pPr>
        <w:spacing w:beforeLines="100" w:before="312"/>
        <w:rPr>
          <w:sz w:val="28"/>
        </w:rPr>
      </w:pPr>
    </w:p>
    <w:p w14:paraId="3A7167A2" w14:textId="77777777" w:rsidR="002A1603" w:rsidRPr="00B46023" w:rsidRDefault="002A1603" w:rsidP="002A1603">
      <w:pPr>
        <w:spacing w:beforeLines="100" w:before="312" w:line="440" w:lineRule="atLeast"/>
        <w:jc w:val="left"/>
        <w:rPr>
          <w:kern w:val="0"/>
          <w:sz w:val="24"/>
          <w:szCs w:val="20"/>
        </w:rPr>
      </w:pPr>
    </w:p>
    <w:p w14:paraId="2BA17F7B" w14:textId="77777777" w:rsidR="002A1603" w:rsidRPr="00B46023" w:rsidRDefault="002A1603" w:rsidP="002A1603">
      <w:pPr>
        <w:spacing w:beforeLines="100" w:before="312" w:line="440" w:lineRule="atLeast"/>
        <w:jc w:val="left"/>
        <w:rPr>
          <w:kern w:val="0"/>
          <w:sz w:val="24"/>
          <w:szCs w:val="20"/>
        </w:rPr>
      </w:pPr>
    </w:p>
    <w:p w14:paraId="6DA44C0D" w14:textId="77777777" w:rsidR="002A1603" w:rsidRPr="00B46023" w:rsidRDefault="002A1603" w:rsidP="002A1603">
      <w:pPr>
        <w:spacing w:beforeLines="100" w:before="312" w:line="440" w:lineRule="atLeast"/>
        <w:jc w:val="left"/>
        <w:rPr>
          <w:kern w:val="0"/>
          <w:sz w:val="24"/>
          <w:szCs w:val="20"/>
        </w:rPr>
      </w:pPr>
    </w:p>
    <w:p w14:paraId="53067BAB" w14:textId="77777777" w:rsidR="002A1603" w:rsidRPr="00B46023" w:rsidRDefault="002A1603" w:rsidP="002A1603">
      <w:pPr>
        <w:spacing w:beforeLines="100" w:before="312" w:line="440" w:lineRule="atLeast"/>
        <w:jc w:val="left"/>
        <w:rPr>
          <w:kern w:val="0"/>
          <w:sz w:val="24"/>
          <w:szCs w:val="20"/>
        </w:rPr>
      </w:pPr>
    </w:p>
    <w:p w14:paraId="14A8757E" w14:textId="4B2766A6" w:rsidR="00860A48" w:rsidRDefault="00860A48" w:rsidP="00860A48">
      <w:pPr>
        <w:spacing w:beforeLines="100" w:before="312" w:line="440" w:lineRule="atLeast"/>
        <w:rPr>
          <w:rFonts w:eastAsia="黑体" w:hAnsi="黑体"/>
          <w:bCs/>
          <w:sz w:val="28"/>
          <w:szCs w:val="28"/>
        </w:rPr>
      </w:pPr>
    </w:p>
    <w:p w14:paraId="4199D7F4" w14:textId="45FE89D3" w:rsidR="00064853" w:rsidRDefault="00064853" w:rsidP="00860A48">
      <w:pPr>
        <w:spacing w:beforeLines="100" w:before="312" w:line="440" w:lineRule="atLeast"/>
        <w:rPr>
          <w:rFonts w:eastAsia="黑体" w:hAnsi="黑体"/>
          <w:bCs/>
          <w:sz w:val="28"/>
          <w:szCs w:val="28"/>
        </w:rPr>
      </w:pPr>
    </w:p>
    <w:p w14:paraId="50FA49DB" w14:textId="77777777" w:rsidR="00064853" w:rsidRDefault="00064853" w:rsidP="00860A48">
      <w:pPr>
        <w:spacing w:beforeLines="100" w:before="312" w:line="440" w:lineRule="atLeast"/>
        <w:rPr>
          <w:rFonts w:eastAsia="黑体" w:hAnsi="黑体"/>
          <w:bCs/>
          <w:sz w:val="28"/>
          <w:szCs w:val="28"/>
        </w:rPr>
      </w:pPr>
    </w:p>
    <w:p w14:paraId="064F60EB" w14:textId="0599AEC4" w:rsidR="00573900" w:rsidRDefault="00573900" w:rsidP="007A5985">
      <w:pPr>
        <w:pStyle w:val="TOC1"/>
      </w:pPr>
      <w:r w:rsidRPr="00B46023">
        <w:lastRenderedPageBreak/>
        <w:t>目</w:t>
      </w:r>
      <w:r w:rsidRPr="00B46023">
        <w:t xml:space="preserve">  </w:t>
      </w:r>
      <w:r w:rsidRPr="00B46023">
        <w:t>录</w:t>
      </w:r>
    </w:p>
    <w:p w14:paraId="773B1089" w14:textId="79E3FBE0" w:rsidR="00461EB6" w:rsidRDefault="00573900">
      <w:pPr>
        <w:pStyle w:val="TOC1"/>
        <w:rPr>
          <w:rFonts w:asciiTheme="minorHAnsi" w:eastAsiaTheme="minorEastAsia" w:hAnsiTheme="minorHAnsi" w:cstheme="minorBidi"/>
          <w:bCs w:val="0"/>
          <w:sz w:val="21"/>
          <w:szCs w:val="22"/>
        </w:rPr>
      </w:pPr>
      <w:r>
        <w:rPr>
          <w:rFonts w:hAnsi="黑体"/>
          <w:b/>
          <w:szCs w:val="28"/>
        </w:rPr>
        <w:fldChar w:fldCharType="begin"/>
      </w:r>
      <w:r>
        <w:rPr>
          <w:rFonts w:hAnsi="黑体"/>
          <w:szCs w:val="28"/>
        </w:rPr>
        <w:instrText xml:space="preserve"> TOC \h \z \t "</w:instrText>
      </w:r>
      <w:r>
        <w:rPr>
          <w:rFonts w:hAnsi="黑体"/>
          <w:szCs w:val="28"/>
        </w:rPr>
        <w:instrText>标题</w:instrText>
      </w:r>
      <w:r>
        <w:rPr>
          <w:rFonts w:hAnsi="黑体"/>
          <w:szCs w:val="28"/>
        </w:rPr>
        <w:instrText>1,1,</w:instrText>
      </w:r>
      <w:r>
        <w:rPr>
          <w:rFonts w:hAnsi="黑体"/>
          <w:szCs w:val="28"/>
        </w:rPr>
        <w:instrText>标题</w:instrText>
      </w:r>
      <w:r>
        <w:rPr>
          <w:rFonts w:hAnsi="黑体"/>
          <w:szCs w:val="28"/>
        </w:rPr>
        <w:instrText>2,2,</w:instrText>
      </w:r>
      <w:r>
        <w:rPr>
          <w:rFonts w:hAnsi="黑体"/>
          <w:szCs w:val="28"/>
        </w:rPr>
        <w:instrText>标题</w:instrText>
      </w:r>
      <w:r>
        <w:rPr>
          <w:rFonts w:hAnsi="黑体"/>
          <w:szCs w:val="28"/>
        </w:rPr>
        <w:instrText xml:space="preserve">3,3" </w:instrText>
      </w:r>
      <w:r>
        <w:rPr>
          <w:rFonts w:hAnsi="黑体"/>
          <w:b/>
          <w:szCs w:val="28"/>
        </w:rPr>
        <w:fldChar w:fldCharType="separate"/>
      </w:r>
      <w:hyperlink w:anchor="_Toc41035741" w:history="1">
        <w:r w:rsidR="00461EB6" w:rsidRPr="0061765C">
          <w:rPr>
            <w:rStyle w:val="af0"/>
          </w:rPr>
          <w:t>第</w:t>
        </w:r>
        <w:r w:rsidR="00461EB6" w:rsidRPr="0061765C">
          <w:rPr>
            <w:rStyle w:val="af0"/>
          </w:rPr>
          <w:t>1</w:t>
        </w:r>
        <w:r w:rsidR="00461EB6" w:rsidRPr="0061765C">
          <w:rPr>
            <w:rStyle w:val="af0"/>
          </w:rPr>
          <w:t>章</w:t>
        </w:r>
        <w:r w:rsidR="00461EB6" w:rsidRPr="0061765C">
          <w:rPr>
            <w:rStyle w:val="af0"/>
          </w:rPr>
          <w:t xml:space="preserve">  </w:t>
        </w:r>
        <w:r w:rsidR="00461EB6" w:rsidRPr="0061765C">
          <w:rPr>
            <w:rStyle w:val="af0"/>
          </w:rPr>
          <w:t>绪论</w:t>
        </w:r>
        <w:r w:rsidR="00461EB6">
          <w:rPr>
            <w:webHidden/>
          </w:rPr>
          <w:tab/>
        </w:r>
        <w:r w:rsidR="00461EB6">
          <w:rPr>
            <w:webHidden/>
          </w:rPr>
          <w:fldChar w:fldCharType="begin"/>
        </w:r>
        <w:r w:rsidR="00461EB6">
          <w:rPr>
            <w:webHidden/>
          </w:rPr>
          <w:instrText xml:space="preserve"> PAGEREF _Toc41035741 \h </w:instrText>
        </w:r>
        <w:r w:rsidR="00461EB6">
          <w:rPr>
            <w:webHidden/>
          </w:rPr>
        </w:r>
        <w:r w:rsidR="00461EB6">
          <w:rPr>
            <w:webHidden/>
          </w:rPr>
          <w:fldChar w:fldCharType="separate"/>
        </w:r>
        <w:r w:rsidR="00461EB6">
          <w:rPr>
            <w:webHidden/>
          </w:rPr>
          <w:t>1</w:t>
        </w:r>
        <w:r w:rsidR="00461EB6">
          <w:rPr>
            <w:webHidden/>
          </w:rPr>
          <w:fldChar w:fldCharType="end"/>
        </w:r>
      </w:hyperlink>
    </w:p>
    <w:p w14:paraId="2FF65CEB" w14:textId="71AC76EE" w:rsidR="00461EB6" w:rsidRDefault="00360833">
      <w:pPr>
        <w:pStyle w:val="TOC2"/>
        <w:tabs>
          <w:tab w:val="right" w:leader="dot" w:pos="8834"/>
        </w:tabs>
        <w:rPr>
          <w:rFonts w:eastAsiaTheme="minorEastAsia" w:cstheme="minorBidi"/>
          <w:noProof/>
          <w:kern w:val="2"/>
          <w:sz w:val="21"/>
        </w:rPr>
      </w:pPr>
      <w:hyperlink w:anchor="_Toc41035742" w:history="1">
        <w:r w:rsidR="00461EB6" w:rsidRPr="0061765C">
          <w:rPr>
            <w:rStyle w:val="af0"/>
            <w:noProof/>
          </w:rPr>
          <w:t>第</w:t>
        </w:r>
        <w:r w:rsidR="00461EB6" w:rsidRPr="0061765C">
          <w:rPr>
            <w:rStyle w:val="af0"/>
            <w:rFonts w:ascii="Times New Roman" w:hAnsi="Times New Roman"/>
            <w:noProof/>
          </w:rPr>
          <w:t>1.1</w:t>
        </w:r>
        <w:r w:rsidR="00461EB6" w:rsidRPr="0061765C">
          <w:rPr>
            <w:rStyle w:val="af0"/>
            <w:noProof/>
          </w:rPr>
          <w:t>节</w:t>
        </w:r>
        <w:r w:rsidR="00461EB6" w:rsidRPr="0061765C">
          <w:rPr>
            <w:rStyle w:val="af0"/>
            <w:noProof/>
          </w:rPr>
          <w:t xml:space="preserve">  </w:t>
        </w:r>
        <w:r w:rsidR="00461EB6" w:rsidRPr="0061765C">
          <w:rPr>
            <w:rStyle w:val="af0"/>
            <w:noProof/>
          </w:rPr>
          <w:t>课题研究的背景与意义</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_Toc41035742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w:t>
        </w:r>
        <w:r w:rsidR="00461EB6" w:rsidRPr="00461EB6">
          <w:rPr>
            <w:rFonts w:ascii="Times New Roman" w:eastAsia="黑体" w:hAnsi="Times New Roman"/>
            <w:bCs/>
            <w:noProof/>
            <w:webHidden/>
            <w:kern w:val="2"/>
            <w:szCs w:val="24"/>
          </w:rPr>
          <w:fldChar w:fldCharType="end"/>
        </w:r>
      </w:hyperlink>
    </w:p>
    <w:p w14:paraId="195774AC" w14:textId="4264832C" w:rsidR="00461EB6" w:rsidRDefault="00360833">
      <w:pPr>
        <w:pStyle w:val="TOC2"/>
        <w:tabs>
          <w:tab w:val="right" w:leader="dot" w:pos="8834"/>
        </w:tabs>
        <w:rPr>
          <w:rFonts w:eastAsiaTheme="minorEastAsia" w:cstheme="minorBidi"/>
          <w:noProof/>
          <w:kern w:val="2"/>
          <w:sz w:val="21"/>
        </w:rPr>
      </w:pPr>
      <w:hyperlink w:anchor="_Toc41035743" w:history="1">
        <w:r w:rsidR="00461EB6" w:rsidRPr="0061765C">
          <w:rPr>
            <w:rStyle w:val="af0"/>
            <w:noProof/>
          </w:rPr>
          <w:t>第</w:t>
        </w:r>
        <w:r w:rsidR="00461EB6" w:rsidRPr="0061765C">
          <w:rPr>
            <w:rStyle w:val="af0"/>
            <w:rFonts w:ascii="Times New Roman" w:hAnsi="Times New Roman"/>
            <w:noProof/>
          </w:rPr>
          <w:t>1.2</w:t>
        </w:r>
        <w:r w:rsidR="00461EB6" w:rsidRPr="0061765C">
          <w:rPr>
            <w:rStyle w:val="af0"/>
            <w:noProof/>
          </w:rPr>
          <w:t>节</w:t>
        </w:r>
        <w:r w:rsidR="00461EB6" w:rsidRPr="0061765C">
          <w:rPr>
            <w:rStyle w:val="af0"/>
            <w:noProof/>
          </w:rPr>
          <w:t xml:space="preserve">  </w:t>
        </w:r>
        <w:r w:rsidR="00461EB6" w:rsidRPr="0061765C">
          <w:rPr>
            <w:rStyle w:val="af0"/>
            <w:noProof/>
          </w:rPr>
          <w:t>国内外研究现状</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_Toc41035743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w:t>
        </w:r>
        <w:r w:rsidR="00461EB6" w:rsidRPr="00461EB6">
          <w:rPr>
            <w:rFonts w:ascii="Times New Roman" w:eastAsia="黑体" w:hAnsi="Times New Roman"/>
            <w:bCs/>
            <w:noProof/>
            <w:webHidden/>
            <w:kern w:val="2"/>
            <w:szCs w:val="24"/>
          </w:rPr>
          <w:fldChar w:fldCharType="end"/>
        </w:r>
      </w:hyperlink>
    </w:p>
    <w:p w14:paraId="4B23A108" w14:textId="4D7E427B" w:rsidR="00461EB6" w:rsidRDefault="00360833">
      <w:pPr>
        <w:pStyle w:val="TOC2"/>
        <w:tabs>
          <w:tab w:val="right" w:leader="dot" w:pos="8834"/>
        </w:tabs>
        <w:rPr>
          <w:rFonts w:eastAsiaTheme="minorEastAsia" w:cstheme="minorBidi"/>
          <w:noProof/>
          <w:kern w:val="2"/>
          <w:sz w:val="21"/>
        </w:rPr>
      </w:pPr>
      <w:hyperlink w:anchor="_Toc41035744" w:history="1">
        <w:r w:rsidR="00461EB6" w:rsidRPr="0061765C">
          <w:rPr>
            <w:rStyle w:val="af0"/>
            <w:noProof/>
          </w:rPr>
          <w:t>第</w:t>
        </w:r>
        <w:r w:rsidR="00461EB6" w:rsidRPr="0061765C">
          <w:rPr>
            <w:rStyle w:val="af0"/>
            <w:rFonts w:ascii="Times New Roman" w:hAnsi="Times New Roman"/>
            <w:noProof/>
          </w:rPr>
          <w:t>1.3</w:t>
        </w:r>
        <w:r w:rsidR="00461EB6" w:rsidRPr="0061765C">
          <w:rPr>
            <w:rStyle w:val="af0"/>
            <w:noProof/>
          </w:rPr>
          <w:t>节</w:t>
        </w:r>
        <w:r w:rsidR="00461EB6" w:rsidRPr="0061765C">
          <w:rPr>
            <w:rStyle w:val="af0"/>
            <w:noProof/>
          </w:rPr>
          <w:t xml:space="preserve">  </w:t>
        </w:r>
        <w:r w:rsidR="00461EB6" w:rsidRPr="0061765C">
          <w:rPr>
            <w:rStyle w:val="af0"/>
            <w:noProof/>
          </w:rPr>
          <w:t>本文的主要内容与安排</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_Toc41035744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w:t>
        </w:r>
        <w:r w:rsidR="00461EB6" w:rsidRPr="00461EB6">
          <w:rPr>
            <w:rFonts w:ascii="Times New Roman" w:eastAsia="黑体" w:hAnsi="Times New Roman"/>
            <w:bCs/>
            <w:noProof/>
            <w:webHidden/>
            <w:kern w:val="2"/>
            <w:szCs w:val="24"/>
          </w:rPr>
          <w:fldChar w:fldCharType="end"/>
        </w:r>
      </w:hyperlink>
    </w:p>
    <w:p w14:paraId="30E592BD" w14:textId="4857330C" w:rsidR="00461EB6" w:rsidRDefault="00360833">
      <w:pPr>
        <w:pStyle w:val="TOC3"/>
        <w:tabs>
          <w:tab w:val="right" w:leader="dot" w:pos="8834"/>
        </w:tabs>
        <w:rPr>
          <w:rFonts w:eastAsiaTheme="minorEastAsia" w:cstheme="minorBidi"/>
          <w:noProof/>
          <w:kern w:val="2"/>
          <w:sz w:val="21"/>
        </w:rPr>
      </w:pPr>
      <w:hyperlink w:anchor="_Toc41035745" w:history="1">
        <w:r w:rsidR="00461EB6" w:rsidRPr="0061765C">
          <w:rPr>
            <w:rStyle w:val="af0"/>
            <w:rFonts w:ascii="Times New Roman" w:hAnsi="Times New Roman"/>
            <w:noProof/>
          </w:rPr>
          <w:t>1.3.1</w:t>
        </w:r>
        <w:r w:rsidR="00461EB6" w:rsidRPr="0061765C">
          <w:rPr>
            <w:rStyle w:val="af0"/>
            <w:noProof/>
          </w:rPr>
          <w:t>、本文的创新点</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_Toc41035745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w:t>
        </w:r>
        <w:r w:rsidR="00461EB6" w:rsidRPr="00461EB6">
          <w:rPr>
            <w:rFonts w:ascii="Times New Roman" w:eastAsia="黑体" w:hAnsi="Times New Roman"/>
            <w:bCs/>
            <w:noProof/>
            <w:webHidden/>
            <w:kern w:val="2"/>
            <w:szCs w:val="24"/>
          </w:rPr>
          <w:fldChar w:fldCharType="end"/>
        </w:r>
      </w:hyperlink>
    </w:p>
    <w:p w14:paraId="723B2689" w14:textId="7EA6D641" w:rsidR="00461EB6" w:rsidRDefault="00360833">
      <w:pPr>
        <w:pStyle w:val="TOC3"/>
        <w:tabs>
          <w:tab w:val="right" w:leader="dot" w:pos="8834"/>
        </w:tabs>
        <w:rPr>
          <w:rFonts w:eastAsiaTheme="minorEastAsia" w:cstheme="minorBidi"/>
          <w:noProof/>
          <w:kern w:val="2"/>
          <w:sz w:val="21"/>
        </w:rPr>
      </w:pPr>
      <w:hyperlink w:anchor="_Toc41035746" w:history="1">
        <w:r w:rsidR="00461EB6" w:rsidRPr="0061765C">
          <w:rPr>
            <w:rStyle w:val="af0"/>
            <w:rFonts w:ascii="Times New Roman" w:hAnsi="Times New Roman"/>
            <w:noProof/>
          </w:rPr>
          <w:t>1.3.2</w:t>
        </w:r>
        <w:r w:rsidR="00461EB6" w:rsidRPr="0061765C">
          <w:rPr>
            <w:rStyle w:val="af0"/>
            <w:noProof/>
          </w:rPr>
          <w:t>、本文的研究难点</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_Toc41035746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w:t>
        </w:r>
        <w:r w:rsidR="00461EB6" w:rsidRPr="00461EB6">
          <w:rPr>
            <w:rFonts w:ascii="Times New Roman" w:eastAsia="黑体" w:hAnsi="Times New Roman"/>
            <w:bCs/>
            <w:noProof/>
            <w:webHidden/>
            <w:kern w:val="2"/>
            <w:szCs w:val="24"/>
          </w:rPr>
          <w:fldChar w:fldCharType="end"/>
        </w:r>
      </w:hyperlink>
    </w:p>
    <w:p w14:paraId="624259B7" w14:textId="64EE724A" w:rsidR="00461EB6" w:rsidRDefault="00360833">
      <w:pPr>
        <w:pStyle w:val="TOC3"/>
        <w:tabs>
          <w:tab w:val="right" w:leader="dot" w:pos="8834"/>
        </w:tabs>
        <w:rPr>
          <w:rFonts w:eastAsiaTheme="minorEastAsia" w:cstheme="minorBidi"/>
          <w:noProof/>
          <w:kern w:val="2"/>
          <w:sz w:val="21"/>
        </w:rPr>
      </w:pPr>
      <w:hyperlink w:anchor="_Toc41035747" w:history="1">
        <w:r w:rsidR="00461EB6" w:rsidRPr="0061765C">
          <w:rPr>
            <w:rStyle w:val="af0"/>
            <w:rFonts w:ascii="Times New Roman" w:hAnsi="Times New Roman"/>
            <w:noProof/>
          </w:rPr>
          <w:t>1.3.3</w:t>
        </w:r>
        <w:r w:rsidR="00461EB6" w:rsidRPr="0061765C">
          <w:rPr>
            <w:rStyle w:val="af0"/>
            <w:rFonts w:ascii="Times New Roman" w:hAnsi="Times New Roman"/>
            <w:noProof/>
          </w:rPr>
          <w:t>、本文研究内容安排</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_Toc41035747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w:t>
        </w:r>
        <w:r w:rsidR="00461EB6" w:rsidRPr="00461EB6">
          <w:rPr>
            <w:rFonts w:ascii="Times New Roman" w:eastAsia="黑体" w:hAnsi="Times New Roman"/>
            <w:bCs/>
            <w:noProof/>
            <w:webHidden/>
            <w:kern w:val="2"/>
            <w:szCs w:val="24"/>
          </w:rPr>
          <w:fldChar w:fldCharType="end"/>
        </w:r>
      </w:hyperlink>
    </w:p>
    <w:p w14:paraId="2678BCBD" w14:textId="08ECBA8B" w:rsidR="00461EB6" w:rsidRDefault="00360833">
      <w:pPr>
        <w:pStyle w:val="TOC1"/>
        <w:rPr>
          <w:rFonts w:asciiTheme="minorHAnsi" w:eastAsiaTheme="minorEastAsia" w:hAnsiTheme="minorHAnsi" w:cstheme="minorBidi"/>
          <w:bCs w:val="0"/>
          <w:sz w:val="21"/>
          <w:szCs w:val="22"/>
        </w:rPr>
      </w:pPr>
      <w:hyperlink w:anchor="_Toc41035748" w:history="1">
        <w:r w:rsidR="00461EB6" w:rsidRPr="0061765C">
          <w:rPr>
            <w:rStyle w:val="af0"/>
          </w:rPr>
          <w:t>第</w:t>
        </w:r>
        <w:r w:rsidR="00461EB6" w:rsidRPr="0061765C">
          <w:rPr>
            <w:rStyle w:val="af0"/>
          </w:rPr>
          <w:t>2</w:t>
        </w:r>
        <w:r w:rsidR="00461EB6" w:rsidRPr="0061765C">
          <w:rPr>
            <w:rStyle w:val="af0"/>
          </w:rPr>
          <w:t>章</w:t>
        </w:r>
        <w:r w:rsidR="00461EB6" w:rsidRPr="0061765C">
          <w:rPr>
            <w:rStyle w:val="af0"/>
          </w:rPr>
          <w:t xml:space="preserve">  </w:t>
        </w:r>
        <w:r w:rsidR="00461EB6" w:rsidRPr="0061765C">
          <w:rPr>
            <w:rStyle w:val="af0"/>
          </w:rPr>
          <w:t>脑电相关知识与癫痫检测</w:t>
        </w:r>
        <w:r w:rsidR="00461EB6">
          <w:rPr>
            <w:webHidden/>
          </w:rPr>
          <w:tab/>
        </w:r>
        <w:r w:rsidR="00461EB6">
          <w:rPr>
            <w:webHidden/>
          </w:rPr>
          <w:fldChar w:fldCharType="begin"/>
        </w:r>
        <w:r w:rsidR="00461EB6">
          <w:rPr>
            <w:webHidden/>
          </w:rPr>
          <w:instrText xml:space="preserve"> PAGEREF _Toc41035748 \h </w:instrText>
        </w:r>
        <w:r w:rsidR="00461EB6">
          <w:rPr>
            <w:webHidden/>
          </w:rPr>
        </w:r>
        <w:r w:rsidR="00461EB6">
          <w:rPr>
            <w:webHidden/>
          </w:rPr>
          <w:fldChar w:fldCharType="separate"/>
        </w:r>
        <w:r w:rsidR="00461EB6">
          <w:rPr>
            <w:webHidden/>
          </w:rPr>
          <w:t>6</w:t>
        </w:r>
        <w:r w:rsidR="00461EB6">
          <w:rPr>
            <w:webHidden/>
          </w:rPr>
          <w:fldChar w:fldCharType="end"/>
        </w:r>
      </w:hyperlink>
    </w:p>
    <w:p w14:paraId="00ED70C9" w14:textId="09328080" w:rsidR="00461EB6" w:rsidRDefault="00360833">
      <w:pPr>
        <w:pStyle w:val="TOC2"/>
        <w:tabs>
          <w:tab w:val="right" w:leader="dot" w:pos="8834"/>
        </w:tabs>
        <w:rPr>
          <w:rFonts w:eastAsiaTheme="minorEastAsia" w:cstheme="minorBidi"/>
          <w:noProof/>
          <w:kern w:val="2"/>
          <w:sz w:val="21"/>
        </w:rPr>
      </w:pPr>
      <w:hyperlink w:anchor="_Toc41035749" w:history="1">
        <w:r w:rsidR="00461EB6" w:rsidRPr="0061765C">
          <w:rPr>
            <w:rStyle w:val="af0"/>
            <w:noProof/>
          </w:rPr>
          <w:t>第</w:t>
        </w:r>
        <w:r w:rsidR="00461EB6" w:rsidRPr="0061765C">
          <w:rPr>
            <w:rStyle w:val="af0"/>
            <w:rFonts w:ascii="Times New Roman" w:hAnsi="Times New Roman"/>
            <w:noProof/>
          </w:rPr>
          <w:t>2.1</w:t>
        </w:r>
        <w:r w:rsidR="00461EB6" w:rsidRPr="0061765C">
          <w:rPr>
            <w:rStyle w:val="af0"/>
            <w:noProof/>
          </w:rPr>
          <w:t>节</w:t>
        </w:r>
        <w:r w:rsidR="00461EB6" w:rsidRPr="0061765C">
          <w:rPr>
            <w:rStyle w:val="af0"/>
            <w:noProof/>
          </w:rPr>
          <w:t xml:space="preserve">  </w:t>
        </w:r>
        <w:r w:rsidR="00461EB6" w:rsidRPr="0061765C">
          <w:rPr>
            <w:rStyle w:val="af0"/>
            <w:noProof/>
          </w:rPr>
          <w:t>脑电相关知识与癫痫脑电信号分类</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_Toc41035749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6</w:t>
        </w:r>
        <w:r w:rsidR="00461EB6" w:rsidRPr="00461EB6">
          <w:rPr>
            <w:rFonts w:ascii="Times New Roman" w:eastAsia="黑体" w:hAnsi="Times New Roman"/>
            <w:bCs/>
            <w:noProof/>
            <w:webHidden/>
            <w:kern w:val="2"/>
            <w:szCs w:val="24"/>
          </w:rPr>
          <w:fldChar w:fldCharType="end"/>
        </w:r>
      </w:hyperlink>
    </w:p>
    <w:p w14:paraId="300C857E" w14:textId="48B0A1EE" w:rsidR="00461EB6" w:rsidRDefault="00360833">
      <w:pPr>
        <w:pStyle w:val="TOC3"/>
        <w:tabs>
          <w:tab w:val="right" w:leader="dot" w:pos="8834"/>
        </w:tabs>
        <w:rPr>
          <w:rFonts w:eastAsiaTheme="minorEastAsia" w:cstheme="minorBidi"/>
          <w:noProof/>
          <w:kern w:val="2"/>
          <w:sz w:val="21"/>
        </w:rPr>
      </w:pPr>
      <w:hyperlink w:anchor="_Toc41035750" w:history="1">
        <w:r w:rsidR="00461EB6" w:rsidRPr="0061765C">
          <w:rPr>
            <w:rStyle w:val="af0"/>
            <w:rFonts w:ascii="Times New Roman" w:hAnsi="Times New Roman"/>
            <w:noProof/>
          </w:rPr>
          <w:t>2.1.1</w:t>
        </w:r>
        <w:r w:rsidR="00461EB6" w:rsidRPr="0061765C">
          <w:rPr>
            <w:rStyle w:val="af0"/>
            <w:rFonts w:ascii="Times New Roman" w:hAnsi="Times New Roman"/>
            <w:noProof/>
          </w:rPr>
          <w:t>、脑电信号特征与分类</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_Toc41035750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6</w:t>
        </w:r>
        <w:r w:rsidR="00461EB6" w:rsidRPr="00461EB6">
          <w:rPr>
            <w:rFonts w:ascii="Times New Roman" w:eastAsia="黑体" w:hAnsi="Times New Roman"/>
            <w:bCs/>
            <w:noProof/>
            <w:webHidden/>
            <w:kern w:val="2"/>
            <w:szCs w:val="24"/>
          </w:rPr>
          <w:fldChar w:fldCharType="end"/>
        </w:r>
      </w:hyperlink>
    </w:p>
    <w:p w14:paraId="6B6A0EA2" w14:textId="11B5CA7E" w:rsidR="00461EB6" w:rsidRDefault="00360833">
      <w:pPr>
        <w:pStyle w:val="TOC3"/>
        <w:tabs>
          <w:tab w:val="right" w:leader="dot" w:pos="8834"/>
        </w:tabs>
        <w:rPr>
          <w:rFonts w:eastAsiaTheme="minorEastAsia" w:cstheme="minorBidi"/>
          <w:noProof/>
          <w:kern w:val="2"/>
          <w:sz w:val="21"/>
        </w:rPr>
      </w:pPr>
      <w:hyperlink w:anchor="_Toc41035751" w:history="1">
        <w:r w:rsidR="00461EB6" w:rsidRPr="0061765C">
          <w:rPr>
            <w:rStyle w:val="af0"/>
            <w:rFonts w:ascii="Times New Roman" w:hAnsi="Times New Roman"/>
            <w:noProof/>
          </w:rPr>
          <w:t>2.1.2</w:t>
        </w:r>
        <w:r w:rsidR="00461EB6" w:rsidRPr="0061765C">
          <w:rPr>
            <w:rStyle w:val="af0"/>
            <w:rFonts w:ascii="Times New Roman" w:hAnsi="Times New Roman"/>
            <w:noProof/>
          </w:rPr>
          <w:t>、癫痫脑电信号分类与特征波</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_Toc41035751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6</w:t>
        </w:r>
        <w:r w:rsidR="00461EB6" w:rsidRPr="00461EB6">
          <w:rPr>
            <w:rFonts w:ascii="Times New Roman" w:eastAsia="黑体" w:hAnsi="Times New Roman"/>
            <w:bCs/>
            <w:noProof/>
            <w:webHidden/>
            <w:kern w:val="2"/>
            <w:szCs w:val="24"/>
          </w:rPr>
          <w:fldChar w:fldCharType="end"/>
        </w:r>
      </w:hyperlink>
    </w:p>
    <w:p w14:paraId="5EC05CB7" w14:textId="7D633BFA" w:rsidR="00461EB6" w:rsidRDefault="00360833">
      <w:pPr>
        <w:pStyle w:val="TOC2"/>
        <w:tabs>
          <w:tab w:val="right" w:leader="dot" w:pos="8834"/>
        </w:tabs>
        <w:rPr>
          <w:rFonts w:eastAsiaTheme="minorEastAsia" w:cstheme="minorBidi"/>
          <w:noProof/>
          <w:kern w:val="2"/>
          <w:sz w:val="21"/>
        </w:rPr>
      </w:pPr>
      <w:hyperlink w:anchor="_Toc41035752" w:history="1">
        <w:r w:rsidR="00461EB6" w:rsidRPr="0061765C">
          <w:rPr>
            <w:rStyle w:val="af0"/>
            <w:noProof/>
          </w:rPr>
          <w:t>第</w:t>
        </w:r>
        <w:r w:rsidR="00461EB6" w:rsidRPr="0061765C">
          <w:rPr>
            <w:rStyle w:val="af0"/>
            <w:rFonts w:ascii="Times New Roman" w:hAnsi="Times New Roman"/>
            <w:noProof/>
          </w:rPr>
          <w:t>2.2</w:t>
        </w:r>
        <w:r w:rsidR="00461EB6" w:rsidRPr="0061765C">
          <w:rPr>
            <w:rStyle w:val="af0"/>
            <w:noProof/>
          </w:rPr>
          <w:t>节</w:t>
        </w:r>
        <w:r w:rsidR="00461EB6" w:rsidRPr="0061765C">
          <w:rPr>
            <w:rStyle w:val="af0"/>
            <w:noProof/>
          </w:rPr>
          <w:t xml:space="preserve">  </w:t>
        </w:r>
        <w:r w:rsidR="00461EB6" w:rsidRPr="0061765C">
          <w:rPr>
            <w:rStyle w:val="af0"/>
            <w:noProof/>
          </w:rPr>
          <w:t>脑电信号的采集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_Toc41035752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7</w:t>
        </w:r>
        <w:r w:rsidR="00461EB6" w:rsidRPr="00461EB6">
          <w:rPr>
            <w:rFonts w:ascii="Times New Roman" w:eastAsia="黑体" w:hAnsi="Times New Roman"/>
            <w:bCs/>
            <w:noProof/>
            <w:webHidden/>
            <w:kern w:val="2"/>
            <w:szCs w:val="24"/>
          </w:rPr>
          <w:fldChar w:fldCharType="end"/>
        </w:r>
      </w:hyperlink>
    </w:p>
    <w:p w14:paraId="14B1C475" w14:textId="41BB65E0" w:rsidR="00461EB6" w:rsidRDefault="00360833">
      <w:pPr>
        <w:pStyle w:val="TOC2"/>
        <w:tabs>
          <w:tab w:val="right" w:leader="dot" w:pos="8834"/>
        </w:tabs>
        <w:rPr>
          <w:rFonts w:eastAsiaTheme="minorEastAsia" w:cstheme="minorBidi"/>
          <w:noProof/>
          <w:kern w:val="2"/>
          <w:sz w:val="21"/>
        </w:rPr>
      </w:pPr>
      <w:hyperlink w:anchor="_Toc41035753" w:history="1">
        <w:r w:rsidR="00461EB6" w:rsidRPr="0061765C">
          <w:rPr>
            <w:rStyle w:val="af0"/>
            <w:noProof/>
          </w:rPr>
          <w:t>第</w:t>
        </w:r>
        <w:r w:rsidR="00461EB6" w:rsidRPr="0061765C">
          <w:rPr>
            <w:rStyle w:val="af0"/>
            <w:rFonts w:ascii="Times New Roman" w:hAnsi="Times New Roman"/>
            <w:noProof/>
          </w:rPr>
          <w:t>2.3</w:t>
        </w:r>
        <w:r w:rsidR="00461EB6" w:rsidRPr="0061765C">
          <w:rPr>
            <w:rStyle w:val="af0"/>
            <w:noProof/>
          </w:rPr>
          <w:t>节</w:t>
        </w:r>
        <w:r w:rsidR="00461EB6" w:rsidRPr="0061765C">
          <w:rPr>
            <w:rStyle w:val="af0"/>
            <w:noProof/>
          </w:rPr>
          <w:t xml:space="preserve">  </w:t>
        </w:r>
        <w:r w:rsidR="00461EB6" w:rsidRPr="0061765C">
          <w:rPr>
            <w:rStyle w:val="af0"/>
            <w:noProof/>
          </w:rPr>
          <w:t>本章小结</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_Toc41035753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8</w:t>
        </w:r>
        <w:r w:rsidR="00461EB6" w:rsidRPr="00461EB6">
          <w:rPr>
            <w:rFonts w:ascii="Times New Roman" w:eastAsia="黑体" w:hAnsi="Times New Roman"/>
            <w:bCs/>
            <w:noProof/>
            <w:webHidden/>
            <w:kern w:val="2"/>
            <w:szCs w:val="24"/>
          </w:rPr>
          <w:fldChar w:fldCharType="end"/>
        </w:r>
      </w:hyperlink>
    </w:p>
    <w:p w14:paraId="02CA662B" w14:textId="52E3F9BB" w:rsidR="00461EB6" w:rsidRDefault="00360833">
      <w:pPr>
        <w:pStyle w:val="TOC1"/>
        <w:rPr>
          <w:rFonts w:asciiTheme="minorHAnsi" w:eastAsiaTheme="minorEastAsia" w:hAnsiTheme="minorHAnsi" w:cstheme="minorBidi"/>
          <w:bCs w:val="0"/>
          <w:sz w:val="21"/>
          <w:szCs w:val="22"/>
        </w:rPr>
      </w:pPr>
      <w:hyperlink w:anchor="_Toc41035754" w:history="1">
        <w:r w:rsidR="00461EB6" w:rsidRPr="0061765C">
          <w:rPr>
            <w:rStyle w:val="af0"/>
          </w:rPr>
          <w:t>第</w:t>
        </w:r>
        <w:r w:rsidR="00461EB6" w:rsidRPr="0061765C">
          <w:rPr>
            <w:rStyle w:val="af0"/>
          </w:rPr>
          <w:t>3</w:t>
        </w:r>
        <w:r w:rsidR="00461EB6" w:rsidRPr="0061765C">
          <w:rPr>
            <w:rStyle w:val="af0"/>
          </w:rPr>
          <w:t>章</w:t>
        </w:r>
        <w:r w:rsidR="00461EB6" w:rsidRPr="0061765C">
          <w:rPr>
            <w:rStyle w:val="af0"/>
          </w:rPr>
          <w:t xml:space="preserve">  </w:t>
        </w:r>
        <w:r w:rsidR="00461EB6" w:rsidRPr="0061765C">
          <w:rPr>
            <w:rStyle w:val="af0"/>
          </w:rPr>
          <w:t>基于离散小波变换的脑电特征提取</w:t>
        </w:r>
        <w:r w:rsidR="00461EB6">
          <w:rPr>
            <w:webHidden/>
          </w:rPr>
          <w:tab/>
        </w:r>
        <w:r w:rsidR="00461EB6">
          <w:rPr>
            <w:webHidden/>
          </w:rPr>
          <w:fldChar w:fldCharType="begin"/>
        </w:r>
        <w:r w:rsidR="00461EB6">
          <w:rPr>
            <w:webHidden/>
          </w:rPr>
          <w:instrText xml:space="preserve"> PAGEREF _Toc41035754 \h </w:instrText>
        </w:r>
        <w:r w:rsidR="00461EB6">
          <w:rPr>
            <w:webHidden/>
          </w:rPr>
        </w:r>
        <w:r w:rsidR="00461EB6">
          <w:rPr>
            <w:webHidden/>
          </w:rPr>
          <w:fldChar w:fldCharType="separate"/>
        </w:r>
        <w:r w:rsidR="00461EB6">
          <w:rPr>
            <w:webHidden/>
          </w:rPr>
          <w:t>9</w:t>
        </w:r>
        <w:r w:rsidR="00461EB6">
          <w:rPr>
            <w:webHidden/>
          </w:rPr>
          <w:fldChar w:fldCharType="end"/>
        </w:r>
      </w:hyperlink>
    </w:p>
    <w:p w14:paraId="29BE32CC" w14:textId="5E500E43" w:rsidR="00461EB6" w:rsidRDefault="00360833">
      <w:pPr>
        <w:pStyle w:val="TOC2"/>
        <w:tabs>
          <w:tab w:val="right" w:leader="dot" w:pos="8834"/>
        </w:tabs>
        <w:rPr>
          <w:rFonts w:eastAsiaTheme="minorEastAsia" w:cstheme="minorBidi"/>
          <w:noProof/>
          <w:kern w:val="2"/>
          <w:sz w:val="21"/>
        </w:rPr>
      </w:pPr>
      <w:hyperlink w:anchor="_Toc41035755" w:history="1">
        <w:r w:rsidR="00461EB6" w:rsidRPr="0061765C">
          <w:rPr>
            <w:rStyle w:val="af0"/>
            <w:noProof/>
          </w:rPr>
          <w:t>第</w:t>
        </w:r>
        <w:r w:rsidR="00461EB6" w:rsidRPr="0061765C">
          <w:rPr>
            <w:rStyle w:val="af0"/>
            <w:rFonts w:ascii="Times New Roman" w:hAnsi="Times New Roman"/>
            <w:noProof/>
          </w:rPr>
          <w:t>3.1</w:t>
        </w:r>
        <w:r w:rsidR="00461EB6" w:rsidRPr="0061765C">
          <w:rPr>
            <w:rStyle w:val="af0"/>
            <w:noProof/>
          </w:rPr>
          <w:t>节</w:t>
        </w:r>
        <w:r w:rsidR="00461EB6" w:rsidRPr="0061765C">
          <w:rPr>
            <w:rStyle w:val="af0"/>
            <w:noProof/>
          </w:rPr>
          <w:t xml:space="preserve">  </w:t>
        </w:r>
        <w:r w:rsidR="00461EB6" w:rsidRPr="0061765C">
          <w:rPr>
            <w:rStyle w:val="af0"/>
            <w:noProof/>
          </w:rPr>
          <w:t>脑电信号数据来源及介绍</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_Toc41035755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9</w:t>
        </w:r>
        <w:r w:rsidR="00461EB6" w:rsidRPr="00461EB6">
          <w:rPr>
            <w:rFonts w:ascii="Times New Roman" w:eastAsia="黑体" w:hAnsi="Times New Roman"/>
            <w:bCs/>
            <w:noProof/>
            <w:webHidden/>
            <w:kern w:val="2"/>
            <w:szCs w:val="24"/>
          </w:rPr>
          <w:fldChar w:fldCharType="end"/>
        </w:r>
      </w:hyperlink>
    </w:p>
    <w:p w14:paraId="00AF9847" w14:textId="3AA56264" w:rsidR="00461EB6" w:rsidRDefault="00360833">
      <w:pPr>
        <w:pStyle w:val="TOC3"/>
        <w:tabs>
          <w:tab w:val="right" w:leader="dot" w:pos="8834"/>
        </w:tabs>
        <w:rPr>
          <w:rFonts w:eastAsiaTheme="minorEastAsia" w:cstheme="minorBidi"/>
          <w:noProof/>
          <w:kern w:val="2"/>
          <w:sz w:val="21"/>
        </w:rPr>
      </w:pPr>
      <w:hyperlink w:anchor="_Toc41035756" w:history="1">
        <w:r w:rsidR="00461EB6" w:rsidRPr="0061765C">
          <w:rPr>
            <w:rStyle w:val="af0"/>
            <w:rFonts w:ascii="Times New Roman" w:hAnsi="Times New Roman"/>
            <w:noProof/>
          </w:rPr>
          <w:t>3.1.1</w:t>
        </w:r>
        <w:r w:rsidR="00461EB6" w:rsidRPr="0061765C">
          <w:rPr>
            <w:rStyle w:val="af0"/>
            <w:rFonts w:ascii="Times New Roman" w:hAnsi="Times New Roman"/>
            <w:noProof/>
          </w:rPr>
          <w:t>、波恩大学癫痫脑电数据集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_Toc41035756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9</w:t>
        </w:r>
        <w:r w:rsidR="00461EB6" w:rsidRPr="00461EB6">
          <w:rPr>
            <w:rFonts w:ascii="Times New Roman" w:eastAsia="黑体" w:hAnsi="Times New Roman"/>
            <w:bCs/>
            <w:noProof/>
            <w:webHidden/>
            <w:kern w:val="2"/>
            <w:szCs w:val="24"/>
          </w:rPr>
          <w:fldChar w:fldCharType="end"/>
        </w:r>
      </w:hyperlink>
    </w:p>
    <w:p w14:paraId="6B718FF1" w14:textId="19F12A86" w:rsidR="00461EB6" w:rsidRDefault="00360833">
      <w:pPr>
        <w:pStyle w:val="TOC3"/>
        <w:tabs>
          <w:tab w:val="right" w:leader="dot" w:pos="8834"/>
        </w:tabs>
        <w:rPr>
          <w:rFonts w:eastAsiaTheme="minorEastAsia" w:cstheme="minorBidi"/>
          <w:noProof/>
          <w:kern w:val="2"/>
          <w:sz w:val="21"/>
        </w:rPr>
      </w:pPr>
      <w:hyperlink w:anchor="_Toc41035757" w:history="1">
        <w:r w:rsidR="00461EB6" w:rsidRPr="0061765C">
          <w:rPr>
            <w:rStyle w:val="af0"/>
            <w:rFonts w:ascii="Times New Roman" w:hAnsi="Times New Roman"/>
            <w:noProof/>
          </w:rPr>
          <w:t>3.1.2</w:t>
        </w:r>
        <w:r w:rsidR="00461EB6" w:rsidRPr="0061765C">
          <w:rPr>
            <w:rStyle w:val="af0"/>
            <w:rFonts w:ascii="Times New Roman" w:hAnsi="Times New Roman"/>
            <w:noProof/>
          </w:rPr>
          <w:t>、</w:t>
        </w:r>
        <w:r w:rsidR="00461EB6" w:rsidRPr="0061765C">
          <w:rPr>
            <w:rStyle w:val="af0"/>
            <w:rFonts w:ascii="Times New Roman" w:hAnsi="Times New Roman"/>
            <w:noProof/>
          </w:rPr>
          <w:t>CHB-MIT</w:t>
        </w:r>
        <w:r w:rsidR="00461EB6" w:rsidRPr="0061765C">
          <w:rPr>
            <w:rStyle w:val="af0"/>
            <w:rFonts w:ascii="Times New Roman" w:hAnsi="Times New Roman"/>
            <w:noProof/>
          </w:rPr>
          <w:t>头皮脑电图数据库脑电数据集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_Toc41035757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10</w:t>
        </w:r>
        <w:r w:rsidR="00461EB6" w:rsidRPr="00461EB6">
          <w:rPr>
            <w:rFonts w:ascii="Times New Roman" w:eastAsia="黑体" w:hAnsi="Times New Roman"/>
            <w:bCs/>
            <w:noProof/>
            <w:webHidden/>
            <w:kern w:val="2"/>
            <w:szCs w:val="24"/>
          </w:rPr>
          <w:fldChar w:fldCharType="end"/>
        </w:r>
      </w:hyperlink>
    </w:p>
    <w:p w14:paraId="7EABFA92" w14:textId="7A6EDAF8" w:rsidR="00461EB6" w:rsidRDefault="00360833">
      <w:pPr>
        <w:pStyle w:val="TOC2"/>
        <w:tabs>
          <w:tab w:val="right" w:leader="dot" w:pos="8834"/>
        </w:tabs>
        <w:rPr>
          <w:rFonts w:eastAsiaTheme="minorEastAsia" w:cstheme="minorBidi"/>
          <w:noProof/>
          <w:kern w:val="2"/>
          <w:sz w:val="21"/>
        </w:rPr>
      </w:pPr>
      <w:hyperlink w:anchor="_Toc41035758" w:history="1">
        <w:r w:rsidR="00461EB6" w:rsidRPr="0061765C">
          <w:rPr>
            <w:rStyle w:val="af0"/>
            <w:noProof/>
          </w:rPr>
          <w:t>第</w:t>
        </w:r>
        <w:r w:rsidR="00461EB6" w:rsidRPr="0061765C">
          <w:rPr>
            <w:rStyle w:val="af0"/>
            <w:rFonts w:ascii="Times New Roman" w:hAnsi="Times New Roman"/>
            <w:noProof/>
          </w:rPr>
          <w:t>3.2</w:t>
        </w:r>
        <w:r w:rsidR="00461EB6" w:rsidRPr="0061765C">
          <w:rPr>
            <w:rStyle w:val="af0"/>
            <w:noProof/>
          </w:rPr>
          <w:t>节</w:t>
        </w:r>
        <w:r w:rsidR="00461EB6" w:rsidRPr="0061765C">
          <w:rPr>
            <w:rStyle w:val="af0"/>
            <w:noProof/>
          </w:rPr>
          <w:t xml:space="preserve">  (</w:t>
        </w:r>
        <w:r w:rsidR="00461EB6" w:rsidRPr="0061765C">
          <w:rPr>
            <w:rStyle w:val="af0"/>
            <w:noProof/>
          </w:rPr>
          <w:t>癫痫</w:t>
        </w:r>
        <w:r w:rsidR="00461EB6" w:rsidRPr="0061765C">
          <w:rPr>
            <w:rStyle w:val="af0"/>
            <w:noProof/>
          </w:rPr>
          <w:t>)</w:t>
        </w:r>
        <w:r w:rsidR="00461EB6" w:rsidRPr="0061765C">
          <w:rPr>
            <w:rStyle w:val="af0"/>
            <w:noProof/>
          </w:rPr>
          <w:t>脑电信号预处理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_Toc41035758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12</w:t>
        </w:r>
        <w:r w:rsidR="00461EB6" w:rsidRPr="00461EB6">
          <w:rPr>
            <w:rFonts w:ascii="Times New Roman" w:eastAsia="黑体" w:hAnsi="Times New Roman"/>
            <w:bCs/>
            <w:noProof/>
            <w:webHidden/>
            <w:kern w:val="2"/>
            <w:szCs w:val="24"/>
          </w:rPr>
          <w:fldChar w:fldCharType="end"/>
        </w:r>
      </w:hyperlink>
    </w:p>
    <w:p w14:paraId="26B8BFAE" w14:textId="2E45D5BD" w:rsidR="00461EB6" w:rsidRDefault="00360833">
      <w:pPr>
        <w:pStyle w:val="TOC3"/>
        <w:tabs>
          <w:tab w:val="right" w:leader="dot" w:pos="8834"/>
        </w:tabs>
        <w:rPr>
          <w:rFonts w:eastAsiaTheme="minorEastAsia" w:cstheme="minorBidi"/>
          <w:noProof/>
          <w:kern w:val="2"/>
          <w:sz w:val="21"/>
        </w:rPr>
      </w:pPr>
      <w:hyperlink w:anchor="_Toc41035759" w:history="1">
        <w:r w:rsidR="00461EB6" w:rsidRPr="0061765C">
          <w:rPr>
            <w:rStyle w:val="af0"/>
            <w:rFonts w:ascii="Times New Roman" w:hAnsi="Times New Roman"/>
            <w:noProof/>
          </w:rPr>
          <w:t>3.2.1</w:t>
        </w:r>
        <w:r w:rsidR="00461EB6" w:rsidRPr="0061765C">
          <w:rPr>
            <w:rStyle w:val="af0"/>
            <w:rFonts w:ascii="Times New Roman" w:hAnsi="Times New Roman"/>
            <w:noProof/>
          </w:rPr>
          <w:t>、波恩大学癫痫脑电数据集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_Toc41035759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12</w:t>
        </w:r>
        <w:r w:rsidR="00461EB6" w:rsidRPr="00461EB6">
          <w:rPr>
            <w:rFonts w:ascii="Times New Roman" w:eastAsia="黑体" w:hAnsi="Times New Roman"/>
            <w:bCs/>
            <w:noProof/>
            <w:webHidden/>
            <w:kern w:val="2"/>
            <w:szCs w:val="24"/>
          </w:rPr>
          <w:fldChar w:fldCharType="end"/>
        </w:r>
      </w:hyperlink>
    </w:p>
    <w:p w14:paraId="189E4DCE" w14:textId="127A88CD" w:rsidR="00461EB6" w:rsidRDefault="00360833">
      <w:pPr>
        <w:pStyle w:val="TOC3"/>
        <w:tabs>
          <w:tab w:val="right" w:leader="dot" w:pos="8834"/>
        </w:tabs>
        <w:rPr>
          <w:rFonts w:eastAsiaTheme="minorEastAsia" w:cstheme="minorBidi"/>
          <w:noProof/>
          <w:kern w:val="2"/>
          <w:sz w:val="21"/>
        </w:rPr>
      </w:pPr>
      <w:hyperlink w:anchor="_Toc41035760" w:history="1">
        <w:r w:rsidR="00461EB6" w:rsidRPr="0061765C">
          <w:rPr>
            <w:rStyle w:val="af0"/>
            <w:rFonts w:ascii="Times New Roman" w:hAnsi="Times New Roman"/>
            <w:noProof/>
          </w:rPr>
          <w:t>3.2.2</w:t>
        </w:r>
        <w:r w:rsidR="00461EB6" w:rsidRPr="0061765C">
          <w:rPr>
            <w:rStyle w:val="af0"/>
            <w:rFonts w:ascii="Times New Roman" w:hAnsi="Times New Roman"/>
            <w:noProof/>
          </w:rPr>
          <w:t>、</w:t>
        </w:r>
        <w:r w:rsidR="00461EB6" w:rsidRPr="0061765C">
          <w:rPr>
            <w:rStyle w:val="af0"/>
            <w:rFonts w:ascii="Times New Roman" w:hAnsi="Times New Roman"/>
            <w:noProof/>
          </w:rPr>
          <w:t>CHB-MIT</w:t>
        </w:r>
        <w:r w:rsidR="00461EB6" w:rsidRPr="0061765C">
          <w:rPr>
            <w:rStyle w:val="af0"/>
            <w:rFonts w:ascii="Times New Roman" w:hAnsi="Times New Roman"/>
            <w:noProof/>
          </w:rPr>
          <w:t>头皮脑电图数据库脑电数据集</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_Toc41035760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12</w:t>
        </w:r>
        <w:r w:rsidR="00461EB6" w:rsidRPr="00461EB6">
          <w:rPr>
            <w:rFonts w:ascii="Times New Roman" w:eastAsia="黑体" w:hAnsi="Times New Roman"/>
            <w:bCs/>
            <w:noProof/>
            <w:webHidden/>
            <w:kern w:val="2"/>
            <w:szCs w:val="24"/>
          </w:rPr>
          <w:fldChar w:fldCharType="end"/>
        </w:r>
      </w:hyperlink>
    </w:p>
    <w:p w14:paraId="0C1B9847" w14:textId="533F6844" w:rsidR="00461EB6" w:rsidRDefault="00360833">
      <w:pPr>
        <w:pStyle w:val="TOC2"/>
        <w:tabs>
          <w:tab w:val="right" w:leader="dot" w:pos="8834"/>
        </w:tabs>
        <w:rPr>
          <w:rFonts w:eastAsiaTheme="minorEastAsia" w:cstheme="minorBidi"/>
          <w:noProof/>
          <w:kern w:val="2"/>
          <w:sz w:val="21"/>
        </w:rPr>
      </w:pPr>
      <w:hyperlink w:anchor="_Toc41035761" w:history="1">
        <w:r w:rsidR="00461EB6" w:rsidRPr="0061765C">
          <w:rPr>
            <w:rStyle w:val="af0"/>
            <w:noProof/>
          </w:rPr>
          <w:t>第</w:t>
        </w:r>
        <w:r w:rsidR="00461EB6" w:rsidRPr="0061765C">
          <w:rPr>
            <w:rStyle w:val="af0"/>
            <w:rFonts w:ascii="Times New Roman" w:hAnsi="Times New Roman"/>
            <w:noProof/>
          </w:rPr>
          <w:t>3.3</w:t>
        </w:r>
        <w:r w:rsidR="00461EB6" w:rsidRPr="0061765C">
          <w:rPr>
            <w:rStyle w:val="af0"/>
            <w:noProof/>
          </w:rPr>
          <w:t>节</w:t>
        </w:r>
        <w:r w:rsidR="00461EB6" w:rsidRPr="0061765C">
          <w:rPr>
            <w:rStyle w:val="af0"/>
            <w:noProof/>
          </w:rPr>
          <w:t xml:space="preserve">  </w:t>
        </w:r>
        <w:r w:rsidR="00461EB6" w:rsidRPr="0061765C">
          <w:rPr>
            <w:rStyle w:val="af0"/>
            <w:noProof/>
          </w:rPr>
          <w:t>小波变换理论介绍</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_Toc41035761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14</w:t>
        </w:r>
        <w:r w:rsidR="00461EB6" w:rsidRPr="00461EB6">
          <w:rPr>
            <w:rFonts w:ascii="Times New Roman" w:eastAsia="黑体" w:hAnsi="Times New Roman"/>
            <w:bCs/>
            <w:noProof/>
            <w:webHidden/>
            <w:kern w:val="2"/>
            <w:szCs w:val="24"/>
          </w:rPr>
          <w:fldChar w:fldCharType="end"/>
        </w:r>
      </w:hyperlink>
    </w:p>
    <w:p w14:paraId="19AD975D" w14:textId="5354DF5A" w:rsidR="00461EB6" w:rsidRDefault="00360833">
      <w:pPr>
        <w:pStyle w:val="TOC2"/>
        <w:tabs>
          <w:tab w:val="right" w:leader="dot" w:pos="8834"/>
        </w:tabs>
        <w:rPr>
          <w:rFonts w:eastAsiaTheme="minorEastAsia" w:cstheme="minorBidi"/>
          <w:noProof/>
          <w:kern w:val="2"/>
          <w:sz w:val="21"/>
        </w:rPr>
      </w:pPr>
      <w:hyperlink w:anchor="_Toc41035762" w:history="1">
        <w:r w:rsidR="00461EB6" w:rsidRPr="0061765C">
          <w:rPr>
            <w:rStyle w:val="af0"/>
            <w:noProof/>
          </w:rPr>
          <w:t>第</w:t>
        </w:r>
        <w:r w:rsidR="00461EB6" w:rsidRPr="0061765C">
          <w:rPr>
            <w:rStyle w:val="af0"/>
            <w:rFonts w:ascii="Times New Roman" w:hAnsi="Times New Roman"/>
            <w:noProof/>
          </w:rPr>
          <w:t>3.4</w:t>
        </w:r>
        <w:r w:rsidR="00461EB6" w:rsidRPr="0061765C">
          <w:rPr>
            <w:rStyle w:val="af0"/>
            <w:noProof/>
          </w:rPr>
          <w:t>节</w:t>
        </w:r>
        <w:r w:rsidR="00461EB6" w:rsidRPr="0061765C">
          <w:rPr>
            <w:rStyle w:val="af0"/>
            <w:noProof/>
          </w:rPr>
          <w:t xml:space="preserve">  </w:t>
        </w:r>
        <w:r w:rsidR="00461EB6" w:rsidRPr="0061765C">
          <w:rPr>
            <w:rStyle w:val="af0"/>
            <w:noProof/>
          </w:rPr>
          <w:t>脑电信号特征提取</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_Toc41035762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15</w:t>
        </w:r>
        <w:r w:rsidR="00461EB6" w:rsidRPr="00461EB6">
          <w:rPr>
            <w:rFonts w:ascii="Times New Roman" w:eastAsia="黑体" w:hAnsi="Times New Roman"/>
            <w:bCs/>
            <w:noProof/>
            <w:webHidden/>
            <w:kern w:val="2"/>
            <w:szCs w:val="24"/>
          </w:rPr>
          <w:fldChar w:fldCharType="end"/>
        </w:r>
      </w:hyperlink>
    </w:p>
    <w:p w14:paraId="33948DC6" w14:textId="72C42638" w:rsidR="00461EB6" w:rsidRDefault="00360833">
      <w:pPr>
        <w:pStyle w:val="TOC3"/>
        <w:tabs>
          <w:tab w:val="right" w:leader="dot" w:pos="8834"/>
        </w:tabs>
        <w:rPr>
          <w:rFonts w:eastAsiaTheme="minorEastAsia" w:cstheme="minorBidi"/>
          <w:noProof/>
          <w:kern w:val="2"/>
          <w:sz w:val="21"/>
        </w:rPr>
      </w:pPr>
      <w:hyperlink w:anchor="_Toc41035763" w:history="1">
        <w:r w:rsidR="00461EB6" w:rsidRPr="0061765C">
          <w:rPr>
            <w:rStyle w:val="af0"/>
            <w:rFonts w:ascii="Times New Roman" w:hAnsi="Times New Roman"/>
            <w:noProof/>
          </w:rPr>
          <w:t>3.4.1</w:t>
        </w:r>
        <w:r w:rsidR="00461EB6" w:rsidRPr="0061765C">
          <w:rPr>
            <w:rStyle w:val="af0"/>
            <w:rFonts w:ascii="Times New Roman" w:hAnsi="Times New Roman"/>
            <w:noProof/>
          </w:rPr>
          <w:t>、小波基的选择</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_Toc41035763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15</w:t>
        </w:r>
        <w:r w:rsidR="00461EB6" w:rsidRPr="00461EB6">
          <w:rPr>
            <w:rFonts w:ascii="Times New Roman" w:eastAsia="黑体" w:hAnsi="Times New Roman"/>
            <w:bCs/>
            <w:noProof/>
            <w:webHidden/>
            <w:kern w:val="2"/>
            <w:szCs w:val="24"/>
          </w:rPr>
          <w:fldChar w:fldCharType="end"/>
        </w:r>
      </w:hyperlink>
    </w:p>
    <w:p w14:paraId="650FA73D" w14:textId="2E95B5F8" w:rsidR="00461EB6" w:rsidRDefault="00360833">
      <w:pPr>
        <w:pStyle w:val="TOC3"/>
        <w:tabs>
          <w:tab w:val="right" w:leader="dot" w:pos="8834"/>
        </w:tabs>
        <w:rPr>
          <w:rFonts w:eastAsiaTheme="minorEastAsia" w:cstheme="minorBidi"/>
          <w:noProof/>
          <w:kern w:val="2"/>
          <w:sz w:val="21"/>
        </w:rPr>
      </w:pPr>
      <w:hyperlink w:anchor="_Toc41035764" w:history="1">
        <w:r w:rsidR="00461EB6" w:rsidRPr="0061765C">
          <w:rPr>
            <w:rStyle w:val="af0"/>
            <w:rFonts w:ascii="Times New Roman" w:hAnsi="Times New Roman"/>
            <w:noProof/>
          </w:rPr>
          <w:t>3.4.2</w:t>
        </w:r>
        <w:r w:rsidR="00461EB6" w:rsidRPr="0061765C">
          <w:rPr>
            <w:rStyle w:val="af0"/>
            <w:rFonts w:ascii="Times New Roman" w:hAnsi="Times New Roman"/>
            <w:noProof/>
          </w:rPr>
          <w:t>、脑电信号的特征提取</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_Toc41035764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16</w:t>
        </w:r>
        <w:r w:rsidR="00461EB6" w:rsidRPr="00461EB6">
          <w:rPr>
            <w:rFonts w:ascii="Times New Roman" w:eastAsia="黑体" w:hAnsi="Times New Roman"/>
            <w:bCs/>
            <w:noProof/>
            <w:webHidden/>
            <w:kern w:val="2"/>
            <w:szCs w:val="24"/>
          </w:rPr>
          <w:fldChar w:fldCharType="end"/>
        </w:r>
      </w:hyperlink>
    </w:p>
    <w:p w14:paraId="248FC5D9" w14:textId="6D80E894" w:rsidR="00461EB6" w:rsidRDefault="00360833">
      <w:pPr>
        <w:pStyle w:val="TOC2"/>
        <w:tabs>
          <w:tab w:val="right" w:leader="dot" w:pos="8834"/>
        </w:tabs>
        <w:rPr>
          <w:rFonts w:eastAsiaTheme="minorEastAsia" w:cstheme="minorBidi"/>
          <w:noProof/>
          <w:kern w:val="2"/>
          <w:sz w:val="21"/>
        </w:rPr>
      </w:pPr>
      <w:hyperlink w:anchor="_Toc41035765" w:history="1">
        <w:r w:rsidR="00461EB6" w:rsidRPr="0061765C">
          <w:rPr>
            <w:rStyle w:val="af0"/>
            <w:noProof/>
          </w:rPr>
          <w:t>第</w:t>
        </w:r>
        <w:r w:rsidR="00461EB6" w:rsidRPr="0061765C">
          <w:rPr>
            <w:rStyle w:val="af0"/>
            <w:rFonts w:ascii="Times New Roman" w:hAnsi="Times New Roman"/>
            <w:noProof/>
          </w:rPr>
          <w:t>3.5</w:t>
        </w:r>
        <w:r w:rsidR="00461EB6" w:rsidRPr="0061765C">
          <w:rPr>
            <w:rStyle w:val="af0"/>
            <w:noProof/>
          </w:rPr>
          <w:t>节</w:t>
        </w:r>
        <w:r w:rsidR="00461EB6" w:rsidRPr="0061765C">
          <w:rPr>
            <w:rStyle w:val="af0"/>
            <w:noProof/>
          </w:rPr>
          <w:t xml:space="preserve">  </w:t>
        </w:r>
        <w:r w:rsidR="00461EB6" w:rsidRPr="0061765C">
          <w:rPr>
            <w:rStyle w:val="af0"/>
            <w:noProof/>
          </w:rPr>
          <w:t>本章小结</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_Toc41035765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23</w:t>
        </w:r>
        <w:r w:rsidR="00461EB6" w:rsidRPr="00461EB6">
          <w:rPr>
            <w:rFonts w:ascii="Times New Roman" w:eastAsia="黑体" w:hAnsi="Times New Roman"/>
            <w:bCs/>
            <w:noProof/>
            <w:webHidden/>
            <w:kern w:val="2"/>
            <w:szCs w:val="24"/>
          </w:rPr>
          <w:fldChar w:fldCharType="end"/>
        </w:r>
      </w:hyperlink>
    </w:p>
    <w:p w14:paraId="3AA5E4E2" w14:textId="5397F380" w:rsidR="00461EB6" w:rsidRDefault="00360833">
      <w:pPr>
        <w:pStyle w:val="TOC1"/>
        <w:rPr>
          <w:rFonts w:asciiTheme="minorHAnsi" w:eastAsiaTheme="minorEastAsia" w:hAnsiTheme="minorHAnsi" w:cstheme="minorBidi"/>
          <w:bCs w:val="0"/>
          <w:sz w:val="21"/>
          <w:szCs w:val="22"/>
        </w:rPr>
      </w:pPr>
      <w:hyperlink w:anchor="_Toc41035766" w:history="1">
        <w:r w:rsidR="00461EB6" w:rsidRPr="0061765C">
          <w:rPr>
            <w:rStyle w:val="af0"/>
          </w:rPr>
          <w:t>第</w:t>
        </w:r>
        <w:r w:rsidR="00461EB6" w:rsidRPr="0061765C">
          <w:rPr>
            <w:rStyle w:val="af0"/>
          </w:rPr>
          <w:t>4</w:t>
        </w:r>
        <w:r w:rsidR="00461EB6" w:rsidRPr="0061765C">
          <w:rPr>
            <w:rStyle w:val="af0"/>
          </w:rPr>
          <w:t>章</w:t>
        </w:r>
        <w:r w:rsidR="00461EB6" w:rsidRPr="0061765C">
          <w:rPr>
            <w:rStyle w:val="af0"/>
          </w:rPr>
          <w:t xml:space="preserve">  </w:t>
        </w:r>
        <w:r w:rsidR="00461EB6" w:rsidRPr="0061765C">
          <w:rPr>
            <w:rStyle w:val="af0"/>
          </w:rPr>
          <w:t>基于多种机器学习算法的癫痫脑电信号分类</w:t>
        </w:r>
        <w:r w:rsidR="00461EB6">
          <w:rPr>
            <w:webHidden/>
          </w:rPr>
          <w:tab/>
        </w:r>
        <w:r w:rsidR="00461EB6">
          <w:rPr>
            <w:webHidden/>
          </w:rPr>
          <w:fldChar w:fldCharType="begin"/>
        </w:r>
        <w:r w:rsidR="00461EB6">
          <w:rPr>
            <w:webHidden/>
          </w:rPr>
          <w:instrText xml:space="preserve"> PAGEREF _Toc41035766 \h </w:instrText>
        </w:r>
        <w:r w:rsidR="00461EB6">
          <w:rPr>
            <w:webHidden/>
          </w:rPr>
        </w:r>
        <w:r w:rsidR="00461EB6">
          <w:rPr>
            <w:webHidden/>
          </w:rPr>
          <w:fldChar w:fldCharType="separate"/>
        </w:r>
        <w:r w:rsidR="00461EB6">
          <w:rPr>
            <w:webHidden/>
          </w:rPr>
          <w:t>25</w:t>
        </w:r>
        <w:r w:rsidR="00461EB6">
          <w:rPr>
            <w:webHidden/>
          </w:rPr>
          <w:fldChar w:fldCharType="end"/>
        </w:r>
      </w:hyperlink>
    </w:p>
    <w:p w14:paraId="094A7DC8" w14:textId="56CA5E84" w:rsidR="00461EB6" w:rsidRDefault="00360833">
      <w:pPr>
        <w:pStyle w:val="TOC2"/>
        <w:tabs>
          <w:tab w:val="right" w:leader="dot" w:pos="8834"/>
        </w:tabs>
        <w:rPr>
          <w:rFonts w:eastAsiaTheme="minorEastAsia" w:cstheme="minorBidi"/>
          <w:noProof/>
          <w:kern w:val="2"/>
          <w:sz w:val="21"/>
        </w:rPr>
      </w:pPr>
      <w:hyperlink w:anchor="_Toc41035767" w:history="1">
        <w:r w:rsidR="00461EB6" w:rsidRPr="0061765C">
          <w:rPr>
            <w:rStyle w:val="af0"/>
            <w:noProof/>
          </w:rPr>
          <w:t>第</w:t>
        </w:r>
        <w:r w:rsidR="00461EB6" w:rsidRPr="0061765C">
          <w:rPr>
            <w:rStyle w:val="af0"/>
            <w:rFonts w:ascii="Times New Roman" w:hAnsi="Times New Roman"/>
            <w:noProof/>
          </w:rPr>
          <w:t>4.1</w:t>
        </w:r>
        <w:r w:rsidR="00461EB6" w:rsidRPr="0061765C">
          <w:rPr>
            <w:rStyle w:val="af0"/>
            <w:noProof/>
          </w:rPr>
          <w:t>节</w:t>
        </w:r>
        <w:r w:rsidR="00461EB6" w:rsidRPr="0061765C">
          <w:rPr>
            <w:rStyle w:val="af0"/>
            <w:noProof/>
          </w:rPr>
          <w:t xml:space="preserve">  </w:t>
        </w:r>
        <w:r w:rsidR="00461EB6" w:rsidRPr="0061765C">
          <w:rPr>
            <w:rStyle w:val="af0"/>
            <w:noProof/>
          </w:rPr>
          <w:t>支持向量机</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_Toc41035767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25</w:t>
        </w:r>
        <w:r w:rsidR="00461EB6" w:rsidRPr="00461EB6">
          <w:rPr>
            <w:rFonts w:ascii="Times New Roman" w:eastAsia="黑体" w:hAnsi="Times New Roman"/>
            <w:bCs/>
            <w:noProof/>
            <w:webHidden/>
            <w:kern w:val="2"/>
            <w:szCs w:val="24"/>
          </w:rPr>
          <w:fldChar w:fldCharType="end"/>
        </w:r>
      </w:hyperlink>
    </w:p>
    <w:p w14:paraId="09C826AB" w14:textId="260C8E9C" w:rsidR="00461EB6" w:rsidRDefault="00360833">
      <w:pPr>
        <w:pStyle w:val="TOC2"/>
        <w:tabs>
          <w:tab w:val="right" w:leader="dot" w:pos="8834"/>
        </w:tabs>
        <w:rPr>
          <w:rFonts w:eastAsiaTheme="minorEastAsia" w:cstheme="minorBidi"/>
          <w:noProof/>
          <w:kern w:val="2"/>
          <w:sz w:val="21"/>
        </w:rPr>
      </w:pPr>
      <w:hyperlink w:anchor="_Toc41035768" w:history="1">
        <w:r w:rsidR="00461EB6" w:rsidRPr="0061765C">
          <w:rPr>
            <w:rStyle w:val="af0"/>
            <w:noProof/>
          </w:rPr>
          <w:t>第</w:t>
        </w:r>
        <w:r w:rsidR="00461EB6" w:rsidRPr="0061765C">
          <w:rPr>
            <w:rStyle w:val="af0"/>
            <w:rFonts w:ascii="Times New Roman" w:hAnsi="Times New Roman"/>
            <w:noProof/>
          </w:rPr>
          <w:t>4.2</w:t>
        </w:r>
        <w:r w:rsidR="00461EB6" w:rsidRPr="0061765C">
          <w:rPr>
            <w:rStyle w:val="af0"/>
            <w:noProof/>
          </w:rPr>
          <w:t>节</w:t>
        </w:r>
        <w:r w:rsidR="00461EB6" w:rsidRPr="0061765C">
          <w:rPr>
            <w:rStyle w:val="af0"/>
            <w:noProof/>
          </w:rPr>
          <w:t xml:space="preserve">  </w:t>
        </w:r>
        <w:r w:rsidR="00461EB6" w:rsidRPr="0061765C">
          <w:rPr>
            <w:rStyle w:val="af0"/>
            <w:rFonts w:ascii="Times New Roman" w:hAnsi="Times New Roman"/>
            <w:noProof/>
          </w:rPr>
          <w:t>K</w:t>
        </w:r>
        <w:r w:rsidR="00461EB6" w:rsidRPr="0061765C">
          <w:rPr>
            <w:rStyle w:val="af0"/>
            <w:noProof/>
          </w:rPr>
          <w:t>最近邻算法</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_Toc41035768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28</w:t>
        </w:r>
        <w:r w:rsidR="00461EB6" w:rsidRPr="00461EB6">
          <w:rPr>
            <w:rFonts w:ascii="Times New Roman" w:eastAsia="黑体" w:hAnsi="Times New Roman"/>
            <w:bCs/>
            <w:noProof/>
            <w:webHidden/>
            <w:kern w:val="2"/>
            <w:szCs w:val="24"/>
          </w:rPr>
          <w:fldChar w:fldCharType="end"/>
        </w:r>
      </w:hyperlink>
    </w:p>
    <w:p w14:paraId="5E802CC2" w14:textId="60D30E11" w:rsidR="00461EB6" w:rsidRDefault="00360833">
      <w:pPr>
        <w:pStyle w:val="TOC2"/>
        <w:tabs>
          <w:tab w:val="right" w:leader="dot" w:pos="8834"/>
        </w:tabs>
        <w:rPr>
          <w:rFonts w:eastAsiaTheme="minorEastAsia" w:cstheme="minorBidi"/>
          <w:noProof/>
          <w:kern w:val="2"/>
          <w:sz w:val="21"/>
        </w:rPr>
      </w:pPr>
      <w:hyperlink w:anchor="_Toc41035769" w:history="1">
        <w:r w:rsidR="00461EB6" w:rsidRPr="0061765C">
          <w:rPr>
            <w:rStyle w:val="af0"/>
            <w:noProof/>
          </w:rPr>
          <w:t>第</w:t>
        </w:r>
        <w:r w:rsidR="00461EB6" w:rsidRPr="0061765C">
          <w:rPr>
            <w:rStyle w:val="af0"/>
            <w:rFonts w:ascii="Times New Roman" w:hAnsi="Times New Roman"/>
            <w:noProof/>
          </w:rPr>
          <w:t>4.3</w:t>
        </w:r>
        <w:r w:rsidR="00461EB6" w:rsidRPr="0061765C">
          <w:rPr>
            <w:rStyle w:val="af0"/>
            <w:noProof/>
          </w:rPr>
          <w:t>节</w:t>
        </w:r>
        <w:r w:rsidR="00461EB6" w:rsidRPr="0061765C">
          <w:rPr>
            <w:rStyle w:val="af0"/>
            <w:noProof/>
          </w:rPr>
          <w:t xml:space="preserve">  </w:t>
        </w:r>
        <w:r w:rsidR="00461EB6" w:rsidRPr="0061765C">
          <w:rPr>
            <w:rStyle w:val="af0"/>
            <w:noProof/>
          </w:rPr>
          <w:t>决策树</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_Toc41035769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29</w:t>
        </w:r>
        <w:r w:rsidR="00461EB6" w:rsidRPr="00461EB6">
          <w:rPr>
            <w:rFonts w:ascii="Times New Roman" w:eastAsia="黑体" w:hAnsi="Times New Roman"/>
            <w:bCs/>
            <w:noProof/>
            <w:webHidden/>
            <w:kern w:val="2"/>
            <w:szCs w:val="24"/>
          </w:rPr>
          <w:fldChar w:fldCharType="end"/>
        </w:r>
      </w:hyperlink>
    </w:p>
    <w:p w14:paraId="764208FB" w14:textId="5284BD06" w:rsidR="00461EB6" w:rsidRDefault="00360833">
      <w:pPr>
        <w:pStyle w:val="TOC2"/>
        <w:tabs>
          <w:tab w:val="right" w:leader="dot" w:pos="8834"/>
        </w:tabs>
        <w:rPr>
          <w:rFonts w:eastAsiaTheme="minorEastAsia" w:cstheme="minorBidi"/>
          <w:noProof/>
          <w:kern w:val="2"/>
          <w:sz w:val="21"/>
        </w:rPr>
      </w:pPr>
      <w:hyperlink w:anchor="_Toc41035770" w:history="1">
        <w:r w:rsidR="00461EB6" w:rsidRPr="0061765C">
          <w:rPr>
            <w:rStyle w:val="af0"/>
            <w:noProof/>
          </w:rPr>
          <w:t>第</w:t>
        </w:r>
        <w:r w:rsidR="00461EB6" w:rsidRPr="0061765C">
          <w:rPr>
            <w:rStyle w:val="af0"/>
            <w:rFonts w:ascii="Times New Roman" w:hAnsi="Times New Roman"/>
            <w:noProof/>
          </w:rPr>
          <w:t>4.4</w:t>
        </w:r>
        <w:r w:rsidR="00461EB6" w:rsidRPr="0061765C">
          <w:rPr>
            <w:rStyle w:val="af0"/>
            <w:noProof/>
          </w:rPr>
          <w:t>节</w:t>
        </w:r>
        <w:r w:rsidR="00461EB6" w:rsidRPr="0061765C">
          <w:rPr>
            <w:rStyle w:val="af0"/>
            <w:noProof/>
          </w:rPr>
          <w:t xml:space="preserve">  </w:t>
        </w:r>
        <w:r w:rsidR="00461EB6" w:rsidRPr="0061765C">
          <w:rPr>
            <w:rStyle w:val="af0"/>
            <w:noProof/>
          </w:rPr>
          <w:t>癫痫脑电信号的分类</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_Toc41035770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30</w:t>
        </w:r>
        <w:r w:rsidR="00461EB6" w:rsidRPr="00461EB6">
          <w:rPr>
            <w:rFonts w:ascii="Times New Roman" w:eastAsia="黑体" w:hAnsi="Times New Roman"/>
            <w:bCs/>
            <w:noProof/>
            <w:webHidden/>
            <w:kern w:val="2"/>
            <w:szCs w:val="24"/>
          </w:rPr>
          <w:fldChar w:fldCharType="end"/>
        </w:r>
      </w:hyperlink>
    </w:p>
    <w:p w14:paraId="5E5F84B6" w14:textId="71DD4020" w:rsidR="00461EB6" w:rsidRDefault="00360833">
      <w:pPr>
        <w:pStyle w:val="TOC3"/>
        <w:tabs>
          <w:tab w:val="right" w:leader="dot" w:pos="8834"/>
        </w:tabs>
        <w:rPr>
          <w:rFonts w:eastAsiaTheme="minorEastAsia" w:cstheme="minorBidi"/>
          <w:noProof/>
          <w:kern w:val="2"/>
          <w:sz w:val="21"/>
        </w:rPr>
      </w:pPr>
      <w:hyperlink w:anchor="_Toc41035771" w:history="1">
        <w:r w:rsidR="00461EB6" w:rsidRPr="0061765C">
          <w:rPr>
            <w:rStyle w:val="af0"/>
            <w:rFonts w:ascii="Times New Roman" w:hAnsi="Times New Roman"/>
            <w:noProof/>
          </w:rPr>
          <w:t>4.4.1</w:t>
        </w:r>
        <w:r w:rsidR="00461EB6" w:rsidRPr="0061765C">
          <w:rPr>
            <w:rStyle w:val="af0"/>
            <w:rFonts w:ascii="Times New Roman" w:hAnsi="Times New Roman"/>
            <w:noProof/>
          </w:rPr>
          <w:t>、评价指标的选取</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_Toc41035771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31</w:t>
        </w:r>
        <w:r w:rsidR="00461EB6" w:rsidRPr="00461EB6">
          <w:rPr>
            <w:rFonts w:ascii="Times New Roman" w:eastAsia="黑体" w:hAnsi="Times New Roman"/>
            <w:bCs/>
            <w:noProof/>
            <w:webHidden/>
            <w:kern w:val="2"/>
            <w:szCs w:val="24"/>
          </w:rPr>
          <w:fldChar w:fldCharType="end"/>
        </w:r>
      </w:hyperlink>
    </w:p>
    <w:p w14:paraId="117319F4" w14:textId="0B5E8B01" w:rsidR="00461EB6" w:rsidRDefault="00360833">
      <w:pPr>
        <w:pStyle w:val="TOC3"/>
        <w:tabs>
          <w:tab w:val="right" w:leader="dot" w:pos="8834"/>
        </w:tabs>
        <w:rPr>
          <w:rFonts w:eastAsiaTheme="minorEastAsia" w:cstheme="minorBidi"/>
          <w:noProof/>
          <w:kern w:val="2"/>
          <w:sz w:val="21"/>
        </w:rPr>
      </w:pPr>
      <w:hyperlink w:anchor="_Toc41035772" w:history="1">
        <w:r w:rsidR="00461EB6" w:rsidRPr="0061765C">
          <w:rPr>
            <w:rStyle w:val="af0"/>
            <w:rFonts w:ascii="Times New Roman" w:hAnsi="Times New Roman"/>
            <w:noProof/>
          </w:rPr>
          <w:t>4.4.2</w:t>
        </w:r>
        <w:r w:rsidR="00461EB6" w:rsidRPr="0061765C">
          <w:rPr>
            <w:rStyle w:val="af0"/>
            <w:rFonts w:ascii="Times New Roman" w:hAnsi="Times New Roman"/>
            <w:noProof/>
          </w:rPr>
          <w:t>、癫痫脑电信号分类安排</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_Toc41035772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31</w:t>
        </w:r>
        <w:r w:rsidR="00461EB6" w:rsidRPr="00461EB6">
          <w:rPr>
            <w:rFonts w:ascii="Times New Roman" w:eastAsia="黑体" w:hAnsi="Times New Roman"/>
            <w:bCs/>
            <w:noProof/>
            <w:webHidden/>
            <w:kern w:val="2"/>
            <w:szCs w:val="24"/>
          </w:rPr>
          <w:fldChar w:fldCharType="end"/>
        </w:r>
      </w:hyperlink>
    </w:p>
    <w:p w14:paraId="07B76555" w14:textId="6E6D3B0D" w:rsidR="00461EB6" w:rsidRDefault="00360833">
      <w:pPr>
        <w:pStyle w:val="TOC3"/>
        <w:tabs>
          <w:tab w:val="right" w:leader="dot" w:pos="8834"/>
        </w:tabs>
        <w:rPr>
          <w:rFonts w:eastAsiaTheme="minorEastAsia" w:cstheme="minorBidi"/>
          <w:noProof/>
          <w:kern w:val="2"/>
          <w:sz w:val="21"/>
        </w:rPr>
      </w:pPr>
      <w:hyperlink w:anchor="_Toc41035773" w:history="1">
        <w:r w:rsidR="00461EB6" w:rsidRPr="0061765C">
          <w:rPr>
            <w:rStyle w:val="af0"/>
            <w:rFonts w:ascii="Times New Roman" w:hAnsi="Times New Roman"/>
            <w:noProof/>
          </w:rPr>
          <w:t>4.4.3</w:t>
        </w:r>
        <w:r w:rsidR="00461EB6" w:rsidRPr="0061765C">
          <w:rPr>
            <w:rStyle w:val="af0"/>
            <w:rFonts w:ascii="Times New Roman" w:hAnsi="Times New Roman"/>
            <w:noProof/>
          </w:rPr>
          <w:t>、分类结果与分析</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_Toc41035773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32</w:t>
        </w:r>
        <w:r w:rsidR="00461EB6" w:rsidRPr="00461EB6">
          <w:rPr>
            <w:rFonts w:ascii="Times New Roman" w:eastAsia="黑体" w:hAnsi="Times New Roman"/>
            <w:bCs/>
            <w:noProof/>
            <w:webHidden/>
            <w:kern w:val="2"/>
            <w:szCs w:val="24"/>
          </w:rPr>
          <w:fldChar w:fldCharType="end"/>
        </w:r>
      </w:hyperlink>
    </w:p>
    <w:p w14:paraId="21B7307E" w14:textId="4D51B0D3" w:rsidR="00461EB6" w:rsidRDefault="00360833">
      <w:pPr>
        <w:pStyle w:val="TOC2"/>
        <w:tabs>
          <w:tab w:val="right" w:leader="dot" w:pos="8834"/>
        </w:tabs>
        <w:rPr>
          <w:rFonts w:eastAsiaTheme="minorEastAsia" w:cstheme="minorBidi"/>
          <w:noProof/>
          <w:kern w:val="2"/>
          <w:sz w:val="21"/>
        </w:rPr>
      </w:pPr>
      <w:hyperlink w:anchor="_Toc41035774" w:history="1">
        <w:r w:rsidR="00461EB6" w:rsidRPr="0061765C">
          <w:rPr>
            <w:rStyle w:val="af0"/>
            <w:noProof/>
          </w:rPr>
          <w:t>第</w:t>
        </w:r>
        <w:r w:rsidR="00461EB6" w:rsidRPr="0061765C">
          <w:rPr>
            <w:rStyle w:val="af0"/>
            <w:rFonts w:ascii="Times New Roman" w:hAnsi="Times New Roman"/>
            <w:noProof/>
          </w:rPr>
          <w:t>4.5</w:t>
        </w:r>
        <w:r w:rsidR="00461EB6" w:rsidRPr="0061765C">
          <w:rPr>
            <w:rStyle w:val="af0"/>
            <w:noProof/>
          </w:rPr>
          <w:t>节</w:t>
        </w:r>
        <w:r w:rsidR="00461EB6" w:rsidRPr="0061765C">
          <w:rPr>
            <w:rStyle w:val="af0"/>
            <w:noProof/>
          </w:rPr>
          <w:t xml:space="preserve">  </w:t>
        </w:r>
        <w:r w:rsidR="00461EB6" w:rsidRPr="0061765C">
          <w:rPr>
            <w:rStyle w:val="af0"/>
            <w:noProof/>
          </w:rPr>
          <w:t>本章小结</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_Toc41035774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36</w:t>
        </w:r>
        <w:r w:rsidR="00461EB6" w:rsidRPr="00461EB6">
          <w:rPr>
            <w:rFonts w:ascii="Times New Roman" w:eastAsia="黑体" w:hAnsi="Times New Roman"/>
            <w:bCs/>
            <w:noProof/>
            <w:webHidden/>
            <w:kern w:val="2"/>
            <w:szCs w:val="24"/>
          </w:rPr>
          <w:fldChar w:fldCharType="end"/>
        </w:r>
      </w:hyperlink>
    </w:p>
    <w:p w14:paraId="0BCC179C" w14:textId="697C504E" w:rsidR="00461EB6" w:rsidRDefault="00360833">
      <w:pPr>
        <w:pStyle w:val="TOC1"/>
        <w:rPr>
          <w:rFonts w:asciiTheme="minorHAnsi" w:eastAsiaTheme="minorEastAsia" w:hAnsiTheme="minorHAnsi" w:cstheme="minorBidi"/>
          <w:bCs w:val="0"/>
          <w:sz w:val="21"/>
          <w:szCs w:val="22"/>
        </w:rPr>
      </w:pPr>
      <w:hyperlink w:anchor="_Toc41035775" w:history="1">
        <w:r w:rsidR="00461EB6" w:rsidRPr="0061765C">
          <w:rPr>
            <w:rStyle w:val="af0"/>
          </w:rPr>
          <w:t>第</w:t>
        </w:r>
        <w:r w:rsidR="00461EB6" w:rsidRPr="0061765C">
          <w:rPr>
            <w:rStyle w:val="af0"/>
          </w:rPr>
          <w:t>5</w:t>
        </w:r>
        <w:r w:rsidR="00461EB6" w:rsidRPr="0061765C">
          <w:rPr>
            <w:rStyle w:val="af0"/>
          </w:rPr>
          <w:t>章</w:t>
        </w:r>
        <w:r w:rsidR="00461EB6" w:rsidRPr="0061765C">
          <w:rPr>
            <w:rStyle w:val="af0"/>
          </w:rPr>
          <w:t xml:space="preserve">  </w:t>
        </w:r>
        <w:r w:rsidR="00461EB6" w:rsidRPr="0061765C">
          <w:rPr>
            <w:rStyle w:val="af0"/>
          </w:rPr>
          <w:t>集成学习</w:t>
        </w:r>
        <w:r w:rsidR="00461EB6">
          <w:rPr>
            <w:webHidden/>
          </w:rPr>
          <w:tab/>
        </w:r>
        <w:r w:rsidR="00461EB6">
          <w:rPr>
            <w:webHidden/>
          </w:rPr>
          <w:fldChar w:fldCharType="begin"/>
        </w:r>
        <w:r w:rsidR="00461EB6">
          <w:rPr>
            <w:webHidden/>
          </w:rPr>
          <w:instrText xml:space="preserve"> PAGEREF _Toc41035775 \h </w:instrText>
        </w:r>
        <w:r w:rsidR="00461EB6">
          <w:rPr>
            <w:webHidden/>
          </w:rPr>
        </w:r>
        <w:r w:rsidR="00461EB6">
          <w:rPr>
            <w:webHidden/>
          </w:rPr>
          <w:fldChar w:fldCharType="separate"/>
        </w:r>
        <w:r w:rsidR="00461EB6">
          <w:rPr>
            <w:webHidden/>
          </w:rPr>
          <w:t>38</w:t>
        </w:r>
        <w:r w:rsidR="00461EB6">
          <w:rPr>
            <w:webHidden/>
          </w:rPr>
          <w:fldChar w:fldCharType="end"/>
        </w:r>
      </w:hyperlink>
    </w:p>
    <w:p w14:paraId="2FB27A3D" w14:textId="2E21200E" w:rsidR="00461EB6" w:rsidRDefault="00360833">
      <w:pPr>
        <w:pStyle w:val="TOC2"/>
        <w:tabs>
          <w:tab w:val="right" w:leader="dot" w:pos="8834"/>
        </w:tabs>
        <w:rPr>
          <w:rFonts w:eastAsiaTheme="minorEastAsia" w:cstheme="minorBidi"/>
          <w:noProof/>
          <w:kern w:val="2"/>
          <w:sz w:val="21"/>
        </w:rPr>
      </w:pPr>
      <w:hyperlink w:anchor="_Toc41035776" w:history="1">
        <w:r w:rsidR="00461EB6" w:rsidRPr="0061765C">
          <w:rPr>
            <w:rStyle w:val="af0"/>
            <w:noProof/>
          </w:rPr>
          <w:t>第</w:t>
        </w:r>
        <w:r w:rsidR="00461EB6" w:rsidRPr="0061765C">
          <w:rPr>
            <w:rStyle w:val="af0"/>
            <w:rFonts w:ascii="Times New Roman" w:hAnsi="Times New Roman"/>
            <w:noProof/>
          </w:rPr>
          <w:t>5.1</w:t>
        </w:r>
        <w:r w:rsidR="00461EB6" w:rsidRPr="0061765C">
          <w:rPr>
            <w:rStyle w:val="af0"/>
            <w:noProof/>
          </w:rPr>
          <w:t>节</w:t>
        </w:r>
        <w:r w:rsidR="00461EB6" w:rsidRPr="0061765C">
          <w:rPr>
            <w:rStyle w:val="af0"/>
            <w:noProof/>
          </w:rPr>
          <w:t xml:space="preserve">  </w:t>
        </w:r>
        <w:r w:rsidR="00461EB6" w:rsidRPr="0061765C">
          <w:rPr>
            <w:rStyle w:val="af0"/>
            <w:noProof/>
          </w:rPr>
          <w:t>集成学习理论介绍</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_Toc41035776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38</w:t>
        </w:r>
        <w:r w:rsidR="00461EB6" w:rsidRPr="00461EB6">
          <w:rPr>
            <w:rFonts w:ascii="Times New Roman" w:eastAsia="黑体" w:hAnsi="Times New Roman"/>
            <w:bCs/>
            <w:noProof/>
            <w:webHidden/>
            <w:kern w:val="2"/>
            <w:szCs w:val="24"/>
          </w:rPr>
          <w:fldChar w:fldCharType="end"/>
        </w:r>
      </w:hyperlink>
    </w:p>
    <w:p w14:paraId="6D084355" w14:textId="53544A71" w:rsidR="00461EB6" w:rsidRDefault="00360833">
      <w:pPr>
        <w:pStyle w:val="TOC2"/>
        <w:tabs>
          <w:tab w:val="right" w:leader="dot" w:pos="8834"/>
        </w:tabs>
        <w:rPr>
          <w:rFonts w:eastAsiaTheme="minorEastAsia" w:cstheme="minorBidi"/>
          <w:noProof/>
          <w:kern w:val="2"/>
          <w:sz w:val="21"/>
        </w:rPr>
      </w:pPr>
      <w:hyperlink w:anchor="_Toc41035777" w:history="1">
        <w:r w:rsidR="00461EB6" w:rsidRPr="0061765C">
          <w:rPr>
            <w:rStyle w:val="af0"/>
            <w:noProof/>
          </w:rPr>
          <w:t>第</w:t>
        </w:r>
        <w:r w:rsidR="00461EB6" w:rsidRPr="0061765C">
          <w:rPr>
            <w:rStyle w:val="af0"/>
            <w:rFonts w:ascii="Times New Roman" w:hAnsi="Times New Roman"/>
            <w:noProof/>
          </w:rPr>
          <w:t>5.2</w:t>
        </w:r>
        <w:r w:rsidR="00461EB6" w:rsidRPr="0061765C">
          <w:rPr>
            <w:rStyle w:val="af0"/>
            <w:noProof/>
          </w:rPr>
          <w:t>节</w:t>
        </w:r>
        <w:r w:rsidR="00461EB6" w:rsidRPr="0061765C">
          <w:rPr>
            <w:rStyle w:val="af0"/>
            <w:noProof/>
          </w:rPr>
          <w:t xml:space="preserve">  </w:t>
        </w:r>
        <w:r w:rsidR="00461EB6" w:rsidRPr="0061765C">
          <w:rPr>
            <w:rStyle w:val="af0"/>
            <w:rFonts w:ascii="Times New Roman" w:hAnsi="Times New Roman"/>
            <w:noProof/>
          </w:rPr>
          <w:t>基于</w:t>
        </w:r>
        <w:r w:rsidR="00461EB6" w:rsidRPr="0061765C">
          <w:rPr>
            <w:rStyle w:val="af0"/>
            <w:rFonts w:ascii="Times New Roman" w:hAnsi="Times New Roman"/>
            <w:noProof/>
          </w:rPr>
          <w:t>stacking</w:t>
        </w:r>
        <w:r w:rsidR="00461EB6" w:rsidRPr="0061765C">
          <w:rPr>
            <w:rStyle w:val="af0"/>
            <w:rFonts w:ascii="Times New Roman" w:hAnsi="Times New Roman"/>
            <w:noProof/>
          </w:rPr>
          <w:t>方法的分类结果</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_Toc41035777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39</w:t>
        </w:r>
        <w:r w:rsidR="00461EB6" w:rsidRPr="00461EB6">
          <w:rPr>
            <w:rFonts w:ascii="Times New Roman" w:eastAsia="黑体" w:hAnsi="Times New Roman"/>
            <w:bCs/>
            <w:noProof/>
            <w:webHidden/>
            <w:kern w:val="2"/>
            <w:szCs w:val="24"/>
          </w:rPr>
          <w:fldChar w:fldCharType="end"/>
        </w:r>
      </w:hyperlink>
    </w:p>
    <w:p w14:paraId="710C1786" w14:textId="5DB877B8" w:rsidR="00461EB6" w:rsidRDefault="00360833">
      <w:pPr>
        <w:pStyle w:val="TOC2"/>
        <w:tabs>
          <w:tab w:val="right" w:leader="dot" w:pos="8834"/>
        </w:tabs>
        <w:rPr>
          <w:rFonts w:eastAsiaTheme="minorEastAsia" w:cstheme="minorBidi"/>
          <w:noProof/>
          <w:kern w:val="2"/>
          <w:sz w:val="21"/>
        </w:rPr>
      </w:pPr>
      <w:hyperlink w:anchor="_Toc41035778" w:history="1">
        <w:r w:rsidR="00461EB6" w:rsidRPr="0061765C">
          <w:rPr>
            <w:rStyle w:val="af0"/>
            <w:noProof/>
          </w:rPr>
          <w:t>第</w:t>
        </w:r>
        <w:r w:rsidR="00461EB6" w:rsidRPr="0061765C">
          <w:rPr>
            <w:rStyle w:val="af0"/>
            <w:rFonts w:ascii="Times New Roman" w:hAnsi="Times New Roman"/>
            <w:noProof/>
          </w:rPr>
          <w:t>5.3</w:t>
        </w:r>
        <w:r w:rsidR="00461EB6" w:rsidRPr="0061765C">
          <w:rPr>
            <w:rStyle w:val="af0"/>
            <w:noProof/>
          </w:rPr>
          <w:t>节</w:t>
        </w:r>
        <w:r w:rsidR="00461EB6" w:rsidRPr="0061765C">
          <w:rPr>
            <w:rStyle w:val="af0"/>
            <w:noProof/>
          </w:rPr>
          <w:t xml:space="preserve">  </w:t>
        </w:r>
        <w:r w:rsidR="00461EB6" w:rsidRPr="0061765C">
          <w:rPr>
            <w:rStyle w:val="af0"/>
            <w:rFonts w:ascii="Times New Roman" w:hAnsi="Times New Roman"/>
            <w:noProof/>
          </w:rPr>
          <w:t>本章小结</w:t>
        </w:r>
        <w:r w:rsidR="00461EB6">
          <w:rPr>
            <w:noProof/>
            <w:webHidden/>
          </w:rPr>
          <w:tab/>
        </w:r>
        <w:r w:rsidR="00461EB6" w:rsidRPr="00461EB6">
          <w:rPr>
            <w:rFonts w:ascii="Times New Roman" w:eastAsia="黑体" w:hAnsi="Times New Roman"/>
            <w:bCs/>
            <w:noProof/>
            <w:webHidden/>
            <w:kern w:val="2"/>
            <w:szCs w:val="24"/>
          </w:rPr>
          <w:fldChar w:fldCharType="begin"/>
        </w:r>
        <w:r w:rsidR="00461EB6" w:rsidRPr="00461EB6">
          <w:rPr>
            <w:rFonts w:ascii="Times New Roman" w:eastAsia="黑体" w:hAnsi="Times New Roman"/>
            <w:bCs/>
            <w:noProof/>
            <w:webHidden/>
            <w:kern w:val="2"/>
            <w:szCs w:val="24"/>
          </w:rPr>
          <w:instrText xml:space="preserve"> PAGEREF _Toc41035778 \h </w:instrText>
        </w:r>
        <w:r w:rsidR="00461EB6" w:rsidRPr="00461EB6">
          <w:rPr>
            <w:rFonts w:ascii="Times New Roman" w:eastAsia="黑体" w:hAnsi="Times New Roman"/>
            <w:bCs/>
            <w:noProof/>
            <w:webHidden/>
            <w:kern w:val="2"/>
            <w:szCs w:val="24"/>
          </w:rPr>
        </w:r>
        <w:r w:rsidR="00461EB6" w:rsidRPr="00461EB6">
          <w:rPr>
            <w:rFonts w:ascii="Times New Roman" w:eastAsia="黑体" w:hAnsi="Times New Roman"/>
            <w:bCs/>
            <w:noProof/>
            <w:webHidden/>
            <w:kern w:val="2"/>
            <w:szCs w:val="24"/>
          </w:rPr>
          <w:fldChar w:fldCharType="separate"/>
        </w:r>
        <w:r w:rsidR="00461EB6" w:rsidRPr="00461EB6">
          <w:rPr>
            <w:rFonts w:ascii="Times New Roman" w:eastAsia="黑体" w:hAnsi="Times New Roman"/>
            <w:bCs/>
            <w:noProof/>
            <w:webHidden/>
            <w:kern w:val="2"/>
            <w:szCs w:val="24"/>
          </w:rPr>
          <w:t>42</w:t>
        </w:r>
        <w:r w:rsidR="00461EB6" w:rsidRPr="00461EB6">
          <w:rPr>
            <w:rFonts w:ascii="Times New Roman" w:eastAsia="黑体" w:hAnsi="Times New Roman"/>
            <w:bCs/>
            <w:noProof/>
            <w:webHidden/>
            <w:kern w:val="2"/>
            <w:szCs w:val="24"/>
          </w:rPr>
          <w:fldChar w:fldCharType="end"/>
        </w:r>
      </w:hyperlink>
    </w:p>
    <w:p w14:paraId="77EF756C" w14:textId="0BBB4455" w:rsidR="00461EB6" w:rsidRDefault="00360833">
      <w:pPr>
        <w:pStyle w:val="TOC1"/>
        <w:rPr>
          <w:rFonts w:asciiTheme="minorHAnsi" w:eastAsiaTheme="minorEastAsia" w:hAnsiTheme="minorHAnsi" w:cstheme="minorBidi"/>
          <w:bCs w:val="0"/>
          <w:sz w:val="21"/>
          <w:szCs w:val="22"/>
        </w:rPr>
      </w:pPr>
      <w:hyperlink w:anchor="_Toc41035779" w:history="1">
        <w:r w:rsidR="00461EB6" w:rsidRPr="0061765C">
          <w:rPr>
            <w:rStyle w:val="af0"/>
          </w:rPr>
          <w:t>结</w:t>
        </w:r>
        <w:r w:rsidR="00461EB6" w:rsidRPr="0061765C">
          <w:rPr>
            <w:rStyle w:val="af0"/>
          </w:rPr>
          <w:t xml:space="preserve">  </w:t>
        </w:r>
        <w:r w:rsidR="00461EB6" w:rsidRPr="0061765C">
          <w:rPr>
            <w:rStyle w:val="af0"/>
          </w:rPr>
          <w:t>论</w:t>
        </w:r>
        <w:r w:rsidR="00461EB6">
          <w:rPr>
            <w:webHidden/>
          </w:rPr>
          <w:tab/>
        </w:r>
        <w:r w:rsidR="00461EB6">
          <w:rPr>
            <w:webHidden/>
          </w:rPr>
          <w:fldChar w:fldCharType="begin"/>
        </w:r>
        <w:r w:rsidR="00461EB6">
          <w:rPr>
            <w:webHidden/>
          </w:rPr>
          <w:instrText xml:space="preserve"> PAGEREF _Toc41035779 \h </w:instrText>
        </w:r>
        <w:r w:rsidR="00461EB6">
          <w:rPr>
            <w:webHidden/>
          </w:rPr>
        </w:r>
        <w:r w:rsidR="00461EB6">
          <w:rPr>
            <w:webHidden/>
          </w:rPr>
          <w:fldChar w:fldCharType="separate"/>
        </w:r>
        <w:r w:rsidR="00461EB6">
          <w:rPr>
            <w:webHidden/>
          </w:rPr>
          <w:t>43</w:t>
        </w:r>
        <w:r w:rsidR="00461EB6">
          <w:rPr>
            <w:webHidden/>
          </w:rPr>
          <w:fldChar w:fldCharType="end"/>
        </w:r>
      </w:hyperlink>
    </w:p>
    <w:p w14:paraId="3878B947" w14:textId="631E1024" w:rsidR="00461EB6" w:rsidRDefault="00360833">
      <w:pPr>
        <w:pStyle w:val="TOC1"/>
        <w:rPr>
          <w:rFonts w:asciiTheme="minorHAnsi" w:eastAsiaTheme="minorEastAsia" w:hAnsiTheme="minorHAnsi" w:cstheme="minorBidi"/>
          <w:bCs w:val="0"/>
          <w:sz w:val="21"/>
          <w:szCs w:val="22"/>
        </w:rPr>
      </w:pPr>
      <w:hyperlink w:anchor="_Toc41035780" w:history="1">
        <w:r w:rsidR="00461EB6" w:rsidRPr="0061765C">
          <w:rPr>
            <w:rStyle w:val="af0"/>
          </w:rPr>
          <w:t>参考文献</w:t>
        </w:r>
        <w:r w:rsidR="00461EB6">
          <w:rPr>
            <w:webHidden/>
          </w:rPr>
          <w:tab/>
        </w:r>
        <w:r w:rsidR="00461EB6">
          <w:rPr>
            <w:webHidden/>
          </w:rPr>
          <w:fldChar w:fldCharType="begin"/>
        </w:r>
        <w:r w:rsidR="00461EB6">
          <w:rPr>
            <w:webHidden/>
          </w:rPr>
          <w:instrText xml:space="preserve"> PAGEREF _Toc41035780 \h </w:instrText>
        </w:r>
        <w:r w:rsidR="00461EB6">
          <w:rPr>
            <w:webHidden/>
          </w:rPr>
        </w:r>
        <w:r w:rsidR="00461EB6">
          <w:rPr>
            <w:webHidden/>
          </w:rPr>
          <w:fldChar w:fldCharType="separate"/>
        </w:r>
        <w:r w:rsidR="00461EB6">
          <w:rPr>
            <w:webHidden/>
          </w:rPr>
          <w:t>44</w:t>
        </w:r>
        <w:r w:rsidR="00461EB6">
          <w:rPr>
            <w:webHidden/>
          </w:rPr>
          <w:fldChar w:fldCharType="end"/>
        </w:r>
      </w:hyperlink>
    </w:p>
    <w:p w14:paraId="0A68BB2D" w14:textId="619836AA" w:rsidR="00461EB6" w:rsidRDefault="00360833">
      <w:pPr>
        <w:pStyle w:val="TOC1"/>
        <w:rPr>
          <w:rFonts w:asciiTheme="minorHAnsi" w:eastAsiaTheme="minorEastAsia" w:hAnsiTheme="minorHAnsi" w:cstheme="minorBidi"/>
          <w:bCs w:val="0"/>
          <w:sz w:val="21"/>
          <w:szCs w:val="22"/>
        </w:rPr>
      </w:pPr>
      <w:hyperlink w:anchor="_Toc41035781" w:history="1">
        <w:r w:rsidR="00461EB6" w:rsidRPr="0061765C">
          <w:rPr>
            <w:rStyle w:val="af0"/>
          </w:rPr>
          <w:t>致</w:t>
        </w:r>
        <w:r w:rsidR="00461EB6" w:rsidRPr="0061765C">
          <w:rPr>
            <w:rStyle w:val="af0"/>
          </w:rPr>
          <w:t xml:space="preserve">  </w:t>
        </w:r>
        <w:r w:rsidR="00461EB6" w:rsidRPr="0061765C">
          <w:rPr>
            <w:rStyle w:val="af0"/>
          </w:rPr>
          <w:t>谢</w:t>
        </w:r>
        <w:r w:rsidR="00461EB6">
          <w:rPr>
            <w:webHidden/>
          </w:rPr>
          <w:tab/>
        </w:r>
        <w:r w:rsidR="00461EB6">
          <w:rPr>
            <w:webHidden/>
          </w:rPr>
          <w:fldChar w:fldCharType="begin"/>
        </w:r>
        <w:r w:rsidR="00461EB6">
          <w:rPr>
            <w:webHidden/>
          </w:rPr>
          <w:instrText xml:space="preserve"> PAGEREF _Toc41035781 \h </w:instrText>
        </w:r>
        <w:r w:rsidR="00461EB6">
          <w:rPr>
            <w:webHidden/>
          </w:rPr>
        </w:r>
        <w:r w:rsidR="00461EB6">
          <w:rPr>
            <w:webHidden/>
          </w:rPr>
          <w:fldChar w:fldCharType="separate"/>
        </w:r>
        <w:r w:rsidR="00461EB6">
          <w:rPr>
            <w:webHidden/>
          </w:rPr>
          <w:t>47</w:t>
        </w:r>
        <w:r w:rsidR="00461EB6">
          <w:rPr>
            <w:webHidden/>
          </w:rPr>
          <w:fldChar w:fldCharType="end"/>
        </w:r>
      </w:hyperlink>
    </w:p>
    <w:p w14:paraId="28361C84" w14:textId="6EE173C7" w:rsidR="00CD04F6" w:rsidRDefault="00573900" w:rsidP="00577EA2">
      <w:pPr>
        <w:spacing w:beforeLines="100" w:before="312" w:line="440" w:lineRule="atLeast"/>
        <w:rPr>
          <w:bCs/>
          <w:sz w:val="24"/>
        </w:rPr>
        <w:sectPr w:rsidR="00CD04F6" w:rsidSect="00452250">
          <w:footerReference w:type="default" r:id="rId8"/>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fmt="lowerRoman" w:start="1"/>
          <w:cols w:space="720"/>
          <w:docGrid w:type="lines" w:linePitch="312"/>
        </w:sectPr>
      </w:pPr>
      <w:r>
        <w:rPr>
          <w:rFonts w:eastAsia="黑体" w:hAnsi="黑体"/>
          <w:bCs/>
          <w:sz w:val="28"/>
          <w:szCs w:val="28"/>
        </w:rPr>
        <w:fldChar w:fldCharType="end"/>
      </w:r>
    </w:p>
    <w:p w14:paraId="50CAFD33" w14:textId="0ABEA5BC" w:rsidR="005F7F15" w:rsidRPr="00BE48E2" w:rsidRDefault="005F7F15" w:rsidP="00C14F68">
      <w:pPr>
        <w:pStyle w:val="12"/>
      </w:pPr>
      <w:bookmarkStart w:id="1" w:name="_Toc41035741"/>
      <w:r w:rsidRPr="00BE48E2">
        <w:lastRenderedPageBreak/>
        <w:t>第</w:t>
      </w:r>
      <w:r w:rsidR="00C14F68" w:rsidRPr="00C14F68">
        <w:rPr>
          <w:rFonts w:ascii="Times New Roman" w:hAnsi="Times New Roman" w:cs="Times New Roman"/>
        </w:rPr>
        <w:t>1</w:t>
      </w:r>
      <w:r w:rsidRPr="00BE48E2">
        <w:t>章</w:t>
      </w:r>
      <w:r w:rsidRPr="00BE48E2">
        <w:t xml:space="preserve"> </w:t>
      </w:r>
      <w:r w:rsidR="005177B4" w:rsidRPr="00BE48E2">
        <w:t xml:space="preserve"> </w:t>
      </w:r>
      <w:r w:rsidR="00E507D6" w:rsidRPr="00BE48E2">
        <w:rPr>
          <w:rFonts w:hint="eastAsia"/>
        </w:rPr>
        <w:t>绪论</w:t>
      </w:r>
      <w:bookmarkStart w:id="2" w:name="_Hlk39931259"/>
      <w:bookmarkEnd w:id="1"/>
    </w:p>
    <w:p w14:paraId="166072E8" w14:textId="002E1164" w:rsidR="005F7F15" w:rsidRPr="00B46023" w:rsidRDefault="005F7F15" w:rsidP="00C14F68">
      <w:pPr>
        <w:pStyle w:val="22"/>
      </w:pPr>
      <w:bookmarkStart w:id="3" w:name="_Toc41035742"/>
      <w:bookmarkEnd w:id="2"/>
      <w:r w:rsidRPr="00B46023">
        <w:t>第</w:t>
      </w:r>
      <w:r w:rsidRPr="00410239">
        <w:rPr>
          <w:rFonts w:ascii="Times New Roman" w:hAnsi="Times New Roman" w:cs="Times New Roman"/>
        </w:rPr>
        <w:t>1.1</w:t>
      </w:r>
      <w:r w:rsidRPr="00B46023">
        <w:t>节</w:t>
      </w:r>
      <w:r w:rsidRPr="00B46023">
        <w:t xml:space="preserve">  </w:t>
      </w:r>
      <w:r w:rsidR="00A515D9">
        <w:rPr>
          <w:rFonts w:hint="eastAsia"/>
        </w:rPr>
        <w:t>课题研究的背景与意义</w:t>
      </w:r>
      <w:bookmarkEnd w:id="3"/>
    </w:p>
    <w:p w14:paraId="27690FA0" w14:textId="5BEA137E" w:rsidR="00596DBA" w:rsidRDefault="00596DBA" w:rsidP="00955827">
      <w:pPr>
        <w:spacing w:line="440" w:lineRule="atLeast"/>
        <w:ind w:firstLineChars="200" w:firstLine="480"/>
        <w:rPr>
          <w:sz w:val="24"/>
        </w:rPr>
      </w:pPr>
      <w:r w:rsidRPr="00596DBA">
        <w:rPr>
          <w:rFonts w:hint="eastAsia"/>
          <w:sz w:val="24"/>
        </w:rPr>
        <w:t>人类大脑中有上百亿个脑细胞，神经元与神经胶质细胞又共同组成了</w:t>
      </w:r>
      <w:r>
        <w:rPr>
          <w:rFonts w:hint="eastAsia"/>
          <w:sz w:val="24"/>
        </w:rPr>
        <w:t>脑细胞</w:t>
      </w:r>
      <w:r w:rsidR="00C51129">
        <w:rPr>
          <w:rFonts w:hint="eastAsia"/>
          <w:sz w:val="24"/>
        </w:rPr>
        <w:t>，人类</w:t>
      </w:r>
      <w:r w:rsidR="00E605C1">
        <w:rPr>
          <w:rFonts w:hint="eastAsia"/>
          <w:sz w:val="24"/>
        </w:rPr>
        <w:t>自身</w:t>
      </w:r>
      <w:r w:rsidR="00C31E70">
        <w:rPr>
          <w:rFonts w:hint="eastAsia"/>
          <w:sz w:val="24"/>
        </w:rPr>
        <w:t>的</w:t>
      </w:r>
      <w:r w:rsidR="00E605C1">
        <w:rPr>
          <w:rFonts w:hint="eastAsia"/>
          <w:sz w:val="24"/>
        </w:rPr>
        <w:t>一切活动过程</w:t>
      </w:r>
      <w:r w:rsidR="00E3502D">
        <w:rPr>
          <w:rFonts w:hint="eastAsia"/>
          <w:sz w:val="24"/>
        </w:rPr>
        <w:t>正</w:t>
      </w:r>
      <w:r w:rsidR="00B852A0">
        <w:rPr>
          <w:rFonts w:hint="eastAsia"/>
          <w:sz w:val="24"/>
        </w:rPr>
        <w:t>是靠</w:t>
      </w:r>
      <w:r w:rsidR="0036449B">
        <w:rPr>
          <w:rFonts w:hint="eastAsia"/>
          <w:sz w:val="24"/>
        </w:rPr>
        <w:t>大脑进行主导和调节的，</w:t>
      </w:r>
      <w:r w:rsidR="00AD4183">
        <w:rPr>
          <w:rFonts w:hint="eastAsia"/>
          <w:sz w:val="24"/>
        </w:rPr>
        <w:t>以保证人类机体和周围环境的平衡</w:t>
      </w:r>
      <w:r w:rsidR="00D81867">
        <w:rPr>
          <w:rFonts w:hint="eastAsia"/>
          <w:sz w:val="24"/>
        </w:rPr>
        <w:t>，</w:t>
      </w:r>
      <w:r w:rsidR="00FE4DCE">
        <w:rPr>
          <w:rFonts w:hint="eastAsia"/>
          <w:sz w:val="24"/>
        </w:rPr>
        <w:t>而这一主导和调节过程又正是</w:t>
      </w:r>
      <w:r w:rsidR="001E4F5C">
        <w:rPr>
          <w:rFonts w:hint="eastAsia"/>
          <w:sz w:val="24"/>
        </w:rPr>
        <w:t>依靠</w:t>
      </w:r>
      <w:r w:rsidR="003A7DBB">
        <w:rPr>
          <w:rFonts w:hint="eastAsia"/>
          <w:sz w:val="24"/>
        </w:rPr>
        <w:t>人类大脑内</w:t>
      </w:r>
      <w:r w:rsidR="00D947C2">
        <w:rPr>
          <w:rFonts w:hint="eastAsia"/>
          <w:sz w:val="24"/>
        </w:rPr>
        <w:t>由大量神经元</w:t>
      </w:r>
      <w:r w:rsidR="00885F18">
        <w:rPr>
          <w:rFonts w:hint="eastAsia"/>
          <w:sz w:val="24"/>
        </w:rPr>
        <w:t>互相连接进而构成的极其庞大的神经网络实现的</w:t>
      </w:r>
      <w:r w:rsidR="00D81867">
        <w:rPr>
          <w:rFonts w:hint="eastAsia"/>
          <w:sz w:val="24"/>
        </w:rPr>
        <w:t>。</w:t>
      </w:r>
      <w:r w:rsidR="00320BCF">
        <w:rPr>
          <w:rFonts w:hint="eastAsia"/>
          <w:sz w:val="24"/>
        </w:rPr>
        <w:t>这一种</w:t>
      </w:r>
      <w:r w:rsidR="00DC41E0">
        <w:rPr>
          <w:rFonts w:hint="eastAsia"/>
          <w:sz w:val="24"/>
        </w:rPr>
        <w:t>神经</w:t>
      </w:r>
      <w:r w:rsidR="00320BCF">
        <w:rPr>
          <w:rFonts w:hint="eastAsia"/>
          <w:sz w:val="24"/>
        </w:rPr>
        <w:t>网络结构</w:t>
      </w:r>
      <w:r w:rsidR="007A6D1E">
        <w:rPr>
          <w:rFonts w:hint="eastAsia"/>
          <w:sz w:val="24"/>
        </w:rPr>
        <w:t>会在神经冲动出现的时候</w:t>
      </w:r>
      <w:r w:rsidR="00BC0094">
        <w:rPr>
          <w:rFonts w:hint="eastAsia"/>
          <w:sz w:val="24"/>
        </w:rPr>
        <w:t>，使众多神经元</w:t>
      </w:r>
      <w:r w:rsidR="0023150B">
        <w:rPr>
          <w:rFonts w:hint="eastAsia"/>
          <w:sz w:val="24"/>
        </w:rPr>
        <w:t>被激活开始工作，进而传导</w:t>
      </w:r>
      <w:r w:rsidR="00D070A1">
        <w:rPr>
          <w:rFonts w:hint="eastAsia"/>
          <w:sz w:val="24"/>
        </w:rPr>
        <w:t>电信号，</w:t>
      </w:r>
      <w:r w:rsidR="00D14910">
        <w:rPr>
          <w:rFonts w:hint="eastAsia"/>
          <w:sz w:val="24"/>
        </w:rPr>
        <w:t>故而</w:t>
      </w:r>
      <w:r w:rsidR="00A60F35">
        <w:rPr>
          <w:rFonts w:hint="eastAsia"/>
          <w:sz w:val="24"/>
        </w:rPr>
        <w:t>大脑是靠通过</w:t>
      </w:r>
      <w:r w:rsidR="00C8294C">
        <w:rPr>
          <w:rFonts w:hint="eastAsia"/>
          <w:sz w:val="24"/>
        </w:rPr>
        <w:t>发送传导电信号</w:t>
      </w:r>
      <w:r w:rsidR="0085125D">
        <w:rPr>
          <w:rFonts w:hint="eastAsia"/>
          <w:sz w:val="24"/>
        </w:rPr>
        <w:t>进行</w:t>
      </w:r>
      <w:r w:rsidR="00E76D58">
        <w:rPr>
          <w:rFonts w:hint="eastAsia"/>
          <w:sz w:val="24"/>
        </w:rPr>
        <w:t>活动，控制神经的。</w:t>
      </w:r>
    </w:p>
    <w:p w14:paraId="6F41ECDD" w14:textId="2A1B82BB" w:rsidR="00FE72EF" w:rsidRDefault="003317F7" w:rsidP="00955827">
      <w:pPr>
        <w:spacing w:line="440" w:lineRule="atLeast"/>
        <w:ind w:firstLineChars="200" w:firstLine="480"/>
        <w:rPr>
          <w:sz w:val="24"/>
        </w:rPr>
      </w:pPr>
      <w:r>
        <w:rPr>
          <w:rFonts w:hint="eastAsia"/>
          <w:sz w:val="24"/>
        </w:rPr>
        <w:t>当人体处于正常的生理状况时</w:t>
      </w:r>
      <w:r w:rsidR="00444768">
        <w:rPr>
          <w:rFonts w:hint="eastAsia"/>
          <w:sz w:val="24"/>
        </w:rPr>
        <w:t>，</w:t>
      </w:r>
      <w:r w:rsidR="007F48B8">
        <w:rPr>
          <w:rFonts w:hint="eastAsia"/>
          <w:sz w:val="24"/>
        </w:rPr>
        <w:t>这一电信号的产生和传导过程是</w:t>
      </w:r>
      <w:r w:rsidR="00C51FAB">
        <w:rPr>
          <w:rFonts w:hint="eastAsia"/>
          <w:sz w:val="24"/>
        </w:rPr>
        <w:t>有迹可循的</w:t>
      </w:r>
      <w:r w:rsidR="0008419C">
        <w:rPr>
          <w:rFonts w:hint="eastAsia"/>
          <w:sz w:val="24"/>
        </w:rPr>
        <w:t>、</w:t>
      </w:r>
      <w:r w:rsidR="00F04A8B">
        <w:rPr>
          <w:rFonts w:hint="eastAsia"/>
          <w:sz w:val="24"/>
        </w:rPr>
        <w:t>有限的。</w:t>
      </w:r>
      <w:r w:rsidR="00972CE5">
        <w:rPr>
          <w:rFonts w:hint="eastAsia"/>
          <w:sz w:val="24"/>
        </w:rPr>
        <w:t>但是</w:t>
      </w:r>
      <w:r w:rsidR="00F952A1">
        <w:rPr>
          <w:rFonts w:hint="eastAsia"/>
          <w:sz w:val="24"/>
        </w:rPr>
        <w:t>当人体</w:t>
      </w:r>
      <w:r w:rsidR="00972CE5">
        <w:rPr>
          <w:rFonts w:hint="eastAsia"/>
          <w:sz w:val="24"/>
        </w:rPr>
        <w:t>受</w:t>
      </w:r>
      <w:r w:rsidR="00F952A1">
        <w:rPr>
          <w:rFonts w:hint="eastAsia"/>
          <w:sz w:val="24"/>
        </w:rPr>
        <w:t>到</w:t>
      </w:r>
      <w:r w:rsidR="00972CE5">
        <w:rPr>
          <w:rFonts w:hint="eastAsia"/>
          <w:sz w:val="24"/>
        </w:rPr>
        <w:t>遗传因素</w:t>
      </w:r>
      <w:r w:rsidR="007718AA">
        <w:rPr>
          <w:rFonts w:hint="eastAsia"/>
          <w:sz w:val="24"/>
        </w:rPr>
        <w:t>的影响或者</w:t>
      </w:r>
      <w:r w:rsidR="00F47BF3">
        <w:rPr>
          <w:rFonts w:hint="eastAsia"/>
          <w:sz w:val="24"/>
        </w:rPr>
        <w:t>出现</w:t>
      </w:r>
      <w:proofErr w:type="gramStart"/>
      <w:r w:rsidR="00DF2D4C">
        <w:rPr>
          <w:rFonts w:hint="eastAsia"/>
          <w:sz w:val="24"/>
        </w:rPr>
        <w:t>脑结构</w:t>
      </w:r>
      <w:proofErr w:type="gramEnd"/>
      <w:r w:rsidR="00DF2D4C">
        <w:rPr>
          <w:rFonts w:hint="eastAsia"/>
          <w:sz w:val="24"/>
        </w:rPr>
        <w:t>异常和脑功能的损伤时</w:t>
      </w:r>
      <w:r w:rsidR="00A91B13">
        <w:rPr>
          <w:rFonts w:hint="eastAsia"/>
          <w:sz w:val="24"/>
        </w:rPr>
        <w:t>，</w:t>
      </w:r>
      <w:r w:rsidR="00DC088D">
        <w:rPr>
          <w:rFonts w:hint="eastAsia"/>
          <w:sz w:val="24"/>
        </w:rPr>
        <w:t>可能会造成人体大脑的异常放电，</w:t>
      </w:r>
      <w:r w:rsidR="001702AC">
        <w:rPr>
          <w:rFonts w:hint="eastAsia"/>
          <w:sz w:val="24"/>
        </w:rPr>
        <w:t>这种放电形式</w:t>
      </w:r>
      <w:r w:rsidR="00FF63B9">
        <w:rPr>
          <w:rFonts w:hint="eastAsia"/>
          <w:sz w:val="24"/>
        </w:rPr>
        <w:t>比正常生理状况下的电信号传导距离要长，影响范围要广</w:t>
      </w:r>
      <w:r w:rsidR="00DC66AA">
        <w:rPr>
          <w:rFonts w:hint="eastAsia"/>
          <w:sz w:val="24"/>
        </w:rPr>
        <w:t>，同时也不受控制</w:t>
      </w:r>
      <w:r w:rsidR="005E64AB">
        <w:rPr>
          <w:rFonts w:hint="eastAsia"/>
          <w:sz w:val="24"/>
        </w:rPr>
        <w:t>，可能还会造成</w:t>
      </w:r>
      <w:r w:rsidR="00FE621B">
        <w:rPr>
          <w:rFonts w:hint="eastAsia"/>
          <w:sz w:val="24"/>
        </w:rPr>
        <w:t>短暂的大脑功能障碍</w:t>
      </w:r>
      <w:r w:rsidR="00E50F98">
        <w:rPr>
          <w:rFonts w:hint="eastAsia"/>
          <w:sz w:val="24"/>
        </w:rPr>
        <w:t>。</w:t>
      </w:r>
      <w:r w:rsidR="00B31AD0">
        <w:rPr>
          <w:rFonts w:hint="eastAsia"/>
          <w:sz w:val="24"/>
        </w:rPr>
        <w:t>而这种异常的放电形式</w:t>
      </w:r>
      <w:r w:rsidR="004C5326">
        <w:rPr>
          <w:rFonts w:hint="eastAsia"/>
          <w:sz w:val="24"/>
        </w:rPr>
        <w:t>往往会诱发癫痫的产生</w:t>
      </w:r>
      <w:r w:rsidR="00FE72EF">
        <w:rPr>
          <w:rFonts w:hint="eastAsia"/>
          <w:sz w:val="24"/>
        </w:rPr>
        <w:t>。</w:t>
      </w:r>
    </w:p>
    <w:p w14:paraId="00BD2115" w14:textId="0236781F" w:rsidR="001702AC" w:rsidRDefault="007C325F" w:rsidP="00955827">
      <w:pPr>
        <w:spacing w:line="440" w:lineRule="atLeast"/>
        <w:ind w:firstLineChars="200" w:firstLine="480"/>
        <w:rPr>
          <w:sz w:val="24"/>
        </w:rPr>
      </w:pPr>
      <w:r>
        <w:rPr>
          <w:rFonts w:hint="eastAsia"/>
          <w:sz w:val="24"/>
        </w:rPr>
        <w:t>癫痫也即民间常叫的“羊癫疯”</w:t>
      </w:r>
      <w:r w:rsidR="00FA46F9">
        <w:rPr>
          <w:rFonts w:hint="eastAsia"/>
          <w:sz w:val="24"/>
        </w:rPr>
        <w:t>，</w:t>
      </w:r>
      <w:r w:rsidR="00054F13">
        <w:rPr>
          <w:rFonts w:hint="eastAsia"/>
          <w:sz w:val="24"/>
        </w:rPr>
        <w:t>这种疾病发作的时候往往会对人体造成很大的伤害</w:t>
      </w:r>
      <w:r w:rsidR="002B6C18">
        <w:rPr>
          <w:rFonts w:hint="eastAsia"/>
          <w:sz w:val="24"/>
        </w:rPr>
        <w:t>，</w:t>
      </w:r>
      <w:r w:rsidR="00EA2EA9">
        <w:rPr>
          <w:rFonts w:hint="eastAsia"/>
          <w:sz w:val="24"/>
        </w:rPr>
        <w:t>尤其是对大脑造成的损伤，</w:t>
      </w:r>
      <w:r w:rsidR="00453539">
        <w:rPr>
          <w:rFonts w:hint="eastAsia"/>
          <w:sz w:val="24"/>
        </w:rPr>
        <w:t>比如会造成人体大脑记忆力的下降</w:t>
      </w:r>
      <w:r w:rsidR="004F29ED">
        <w:rPr>
          <w:rFonts w:hint="eastAsia"/>
          <w:sz w:val="24"/>
        </w:rPr>
        <w:t>和认知能力的下降，</w:t>
      </w:r>
      <w:r w:rsidR="008562AF">
        <w:rPr>
          <w:rFonts w:hint="eastAsia"/>
          <w:sz w:val="24"/>
        </w:rPr>
        <w:t>而</w:t>
      </w:r>
      <w:r w:rsidR="00B0105F">
        <w:rPr>
          <w:rFonts w:hint="eastAsia"/>
          <w:sz w:val="24"/>
        </w:rPr>
        <w:t>如果该疾病频繁地发作，甚至会造成对大脑永久性的伤害</w:t>
      </w:r>
      <w:r w:rsidR="00C21246">
        <w:rPr>
          <w:rFonts w:hint="eastAsia"/>
          <w:sz w:val="24"/>
        </w:rPr>
        <w:t>。</w:t>
      </w:r>
      <w:r w:rsidR="00BA1736">
        <w:rPr>
          <w:rFonts w:hint="eastAsia"/>
          <w:sz w:val="24"/>
        </w:rPr>
        <w:t>由世界卫生组织于</w:t>
      </w:r>
      <w:r w:rsidR="00BA1736">
        <w:rPr>
          <w:rFonts w:hint="eastAsia"/>
          <w:sz w:val="24"/>
        </w:rPr>
        <w:t>2018</w:t>
      </w:r>
      <w:r w:rsidR="00BA1736">
        <w:rPr>
          <w:rFonts w:hint="eastAsia"/>
          <w:sz w:val="24"/>
        </w:rPr>
        <w:t>年发布的报道</w:t>
      </w:r>
      <w:r w:rsidR="00A508BB">
        <w:rPr>
          <w:rFonts w:hint="eastAsia"/>
          <w:sz w:val="24"/>
        </w:rPr>
        <w:t>可知，</w:t>
      </w:r>
      <w:r w:rsidR="005C384F">
        <w:rPr>
          <w:rFonts w:hint="eastAsia"/>
          <w:sz w:val="24"/>
        </w:rPr>
        <w:t>在</w:t>
      </w:r>
      <w:r w:rsidR="00C95EF4">
        <w:rPr>
          <w:rFonts w:hint="eastAsia"/>
          <w:sz w:val="24"/>
        </w:rPr>
        <w:t>全球范围内</w:t>
      </w:r>
      <w:r w:rsidR="00C02306">
        <w:rPr>
          <w:rFonts w:hint="eastAsia"/>
          <w:sz w:val="24"/>
        </w:rPr>
        <w:t>，罹患癫痫疾病的人数已经超过了</w:t>
      </w:r>
      <w:r w:rsidR="00226D4D">
        <w:rPr>
          <w:rFonts w:hint="eastAsia"/>
          <w:sz w:val="24"/>
        </w:rPr>
        <w:t>5000</w:t>
      </w:r>
      <w:r w:rsidR="00C02306">
        <w:rPr>
          <w:rFonts w:hint="eastAsia"/>
          <w:sz w:val="24"/>
        </w:rPr>
        <w:t>万，</w:t>
      </w:r>
      <w:r w:rsidR="00CC6AB0">
        <w:rPr>
          <w:rFonts w:hint="eastAsia"/>
          <w:sz w:val="24"/>
        </w:rPr>
        <w:t>而其中绝大一部分都出现在了中低收入国家，</w:t>
      </w:r>
      <w:r w:rsidR="00B04551">
        <w:rPr>
          <w:rFonts w:hint="eastAsia"/>
          <w:sz w:val="24"/>
        </w:rPr>
        <w:t>而在我们国家中，</w:t>
      </w:r>
      <w:r w:rsidR="00C17E18">
        <w:rPr>
          <w:rFonts w:hint="eastAsia"/>
          <w:sz w:val="24"/>
        </w:rPr>
        <w:t>有</w:t>
      </w:r>
      <w:r w:rsidR="00C17E18">
        <w:rPr>
          <w:rFonts w:hint="eastAsia"/>
          <w:sz w:val="24"/>
        </w:rPr>
        <w:t>900</w:t>
      </w:r>
      <w:r w:rsidR="00C17E18">
        <w:rPr>
          <w:rFonts w:hint="eastAsia"/>
          <w:sz w:val="24"/>
        </w:rPr>
        <w:t>万以上的国人</w:t>
      </w:r>
      <w:r w:rsidR="007E0210">
        <w:rPr>
          <w:rFonts w:hint="eastAsia"/>
          <w:sz w:val="24"/>
        </w:rPr>
        <w:t>正深深</w:t>
      </w:r>
      <w:r w:rsidR="00503566">
        <w:rPr>
          <w:rFonts w:hint="eastAsia"/>
          <w:sz w:val="24"/>
        </w:rPr>
        <w:t>地</w:t>
      </w:r>
      <w:r w:rsidR="00444826">
        <w:rPr>
          <w:rFonts w:hint="eastAsia"/>
          <w:sz w:val="24"/>
        </w:rPr>
        <w:t>受</w:t>
      </w:r>
      <w:r w:rsidR="00503566">
        <w:rPr>
          <w:rFonts w:hint="eastAsia"/>
          <w:sz w:val="24"/>
        </w:rPr>
        <w:t>到</w:t>
      </w:r>
      <w:r w:rsidR="00444826">
        <w:rPr>
          <w:rFonts w:hint="eastAsia"/>
          <w:sz w:val="24"/>
        </w:rPr>
        <w:t>该疾病的困扰，</w:t>
      </w:r>
      <w:r w:rsidR="00813367">
        <w:rPr>
          <w:rFonts w:hint="eastAsia"/>
          <w:sz w:val="24"/>
        </w:rPr>
        <w:t>此外癫痫病例增长的速度也十分</w:t>
      </w:r>
      <w:r w:rsidR="00CC6292">
        <w:rPr>
          <w:rFonts w:hint="eastAsia"/>
          <w:sz w:val="24"/>
        </w:rPr>
        <w:t>的可怕，</w:t>
      </w:r>
      <w:r w:rsidR="00C206D1">
        <w:rPr>
          <w:rFonts w:hint="eastAsia"/>
          <w:sz w:val="24"/>
        </w:rPr>
        <w:t>每年都会有</w:t>
      </w:r>
      <w:r w:rsidR="00C206D1">
        <w:rPr>
          <w:rFonts w:hint="eastAsia"/>
          <w:sz w:val="24"/>
        </w:rPr>
        <w:t>60</w:t>
      </w:r>
      <w:r w:rsidR="00C206D1">
        <w:rPr>
          <w:rFonts w:hint="eastAsia"/>
          <w:sz w:val="24"/>
        </w:rPr>
        <w:t>万</w:t>
      </w:r>
      <w:r w:rsidR="00D8327B">
        <w:rPr>
          <w:rFonts w:hint="eastAsia"/>
          <w:sz w:val="24"/>
        </w:rPr>
        <w:t>例的增长</w:t>
      </w:r>
      <w:r w:rsidR="008A306B" w:rsidRPr="008A306B">
        <w:rPr>
          <w:sz w:val="24"/>
          <w:vertAlign w:val="superscript"/>
        </w:rPr>
        <w:fldChar w:fldCharType="begin"/>
      </w:r>
      <w:r w:rsidR="008A306B" w:rsidRPr="008A306B">
        <w:rPr>
          <w:sz w:val="24"/>
          <w:vertAlign w:val="superscript"/>
        </w:rPr>
        <w:instrText xml:space="preserve"> </w:instrText>
      </w:r>
      <w:r w:rsidR="008A306B" w:rsidRPr="008A306B">
        <w:rPr>
          <w:rFonts w:hint="eastAsia"/>
          <w:sz w:val="24"/>
          <w:vertAlign w:val="superscript"/>
        </w:rPr>
        <w:instrText>REF _Ref40023608 \n \h</w:instrText>
      </w:r>
      <w:r w:rsidR="008A306B" w:rsidRPr="008A306B">
        <w:rPr>
          <w:sz w:val="24"/>
          <w:vertAlign w:val="superscript"/>
        </w:rPr>
        <w:instrText xml:space="preserve"> </w:instrText>
      </w:r>
      <w:r w:rsidR="008A306B" w:rsidRPr="008A306B">
        <w:rPr>
          <w:sz w:val="24"/>
          <w:vertAlign w:val="superscript"/>
        </w:rPr>
      </w:r>
      <w:r w:rsidR="008A306B" w:rsidRPr="008A306B">
        <w:rPr>
          <w:sz w:val="24"/>
          <w:vertAlign w:val="superscript"/>
        </w:rPr>
        <w:fldChar w:fldCharType="separate"/>
      </w:r>
      <w:r w:rsidR="00366273">
        <w:rPr>
          <w:sz w:val="24"/>
          <w:vertAlign w:val="superscript"/>
        </w:rPr>
        <w:t>[1]</w:t>
      </w:r>
      <w:r w:rsidR="008A306B" w:rsidRPr="008A306B">
        <w:rPr>
          <w:sz w:val="24"/>
          <w:vertAlign w:val="superscript"/>
        </w:rPr>
        <w:fldChar w:fldCharType="end"/>
      </w:r>
      <w:r w:rsidR="00D8327B">
        <w:rPr>
          <w:rFonts w:hint="eastAsia"/>
          <w:sz w:val="24"/>
        </w:rPr>
        <w:t>。</w:t>
      </w:r>
      <w:r w:rsidR="00463B3C">
        <w:rPr>
          <w:rFonts w:hint="eastAsia"/>
          <w:sz w:val="24"/>
        </w:rPr>
        <w:t>而罹患癫痫之后</w:t>
      </w:r>
      <w:r w:rsidR="004D20DA">
        <w:rPr>
          <w:rFonts w:hint="eastAsia"/>
          <w:sz w:val="24"/>
        </w:rPr>
        <w:t>，</w:t>
      </w:r>
      <w:r w:rsidR="00463B3C">
        <w:rPr>
          <w:rFonts w:hint="eastAsia"/>
          <w:sz w:val="24"/>
        </w:rPr>
        <w:t>不仅</w:t>
      </w:r>
      <w:r w:rsidR="00182A32">
        <w:rPr>
          <w:rFonts w:hint="eastAsia"/>
          <w:sz w:val="24"/>
        </w:rPr>
        <w:t>患者的整个家庭</w:t>
      </w:r>
      <w:r w:rsidR="00463B3C">
        <w:rPr>
          <w:rFonts w:hint="eastAsia"/>
          <w:sz w:val="24"/>
        </w:rPr>
        <w:t>要承受</w:t>
      </w:r>
      <w:r w:rsidR="00702B0C">
        <w:rPr>
          <w:rFonts w:hint="eastAsia"/>
          <w:sz w:val="24"/>
        </w:rPr>
        <w:t>高昂的治疗费用</w:t>
      </w:r>
      <w:r w:rsidR="001B3FD5">
        <w:rPr>
          <w:rFonts w:hint="eastAsia"/>
          <w:sz w:val="24"/>
        </w:rPr>
        <w:t>，还可能会对患者的心理健康</w:t>
      </w:r>
      <w:r w:rsidR="00BE66CA">
        <w:rPr>
          <w:rFonts w:hint="eastAsia"/>
          <w:sz w:val="24"/>
        </w:rPr>
        <w:t>和</w:t>
      </w:r>
      <w:r w:rsidR="003809FA">
        <w:rPr>
          <w:rFonts w:hint="eastAsia"/>
          <w:sz w:val="24"/>
        </w:rPr>
        <w:t>未来的</w:t>
      </w:r>
      <w:r w:rsidR="00BE66CA">
        <w:rPr>
          <w:rFonts w:hint="eastAsia"/>
          <w:sz w:val="24"/>
        </w:rPr>
        <w:t>发展</w:t>
      </w:r>
      <w:r w:rsidR="001B3FD5">
        <w:rPr>
          <w:rFonts w:hint="eastAsia"/>
          <w:sz w:val="24"/>
        </w:rPr>
        <w:t>造成十分不利的影响，</w:t>
      </w:r>
      <w:r w:rsidR="000642BE">
        <w:rPr>
          <w:rFonts w:hint="eastAsia"/>
          <w:sz w:val="24"/>
        </w:rPr>
        <w:t>比如</w:t>
      </w:r>
      <w:r w:rsidR="00556C19">
        <w:rPr>
          <w:rFonts w:hint="eastAsia"/>
          <w:sz w:val="24"/>
        </w:rPr>
        <w:t>患者可能会遭受到</w:t>
      </w:r>
      <w:r w:rsidR="003F5892">
        <w:rPr>
          <w:rFonts w:hint="eastAsia"/>
          <w:sz w:val="24"/>
        </w:rPr>
        <w:t>社会隔离甚至是污名化</w:t>
      </w:r>
      <w:r w:rsidR="00DB0F0F">
        <w:rPr>
          <w:rFonts w:hint="eastAsia"/>
          <w:sz w:val="24"/>
        </w:rPr>
        <w:t>，也可能会造成患者</w:t>
      </w:r>
      <w:r w:rsidR="00906FF5">
        <w:rPr>
          <w:rFonts w:hint="eastAsia"/>
          <w:sz w:val="24"/>
        </w:rPr>
        <w:t>较低的教育成绩</w:t>
      </w:r>
      <w:r w:rsidR="00BB51EB">
        <w:rPr>
          <w:rFonts w:hint="eastAsia"/>
          <w:sz w:val="24"/>
        </w:rPr>
        <w:t>与</w:t>
      </w:r>
      <w:r w:rsidR="0050281E">
        <w:rPr>
          <w:rFonts w:hint="eastAsia"/>
          <w:sz w:val="24"/>
        </w:rPr>
        <w:t>糟糕的就业效果</w:t>
      </w:r>
      <w:r w:rsidR="00020409">
        <w:rPr>
          <w:rFonts w:hint="eastAsia"/>
          <w:sz w:val="24"/>
        </w:rPr>
        <w:t>。</w:t>
      </w:r>
      <w:r w:rsidR="00C879DD">
        <w:rPr>
          <w:rFonts w:hint="eastAsia"/>
          <w:sz w:val="24"/>
        </w:rPr>
        <w:t>故而针对</w:t>
      </w:r>
      <w:r w:rsidR="00A11780">
        <w:rPr>
          <w:rFonts w:hint="eastAsia"/>
          <w:sz w:val="24"/>
        </w:rPr>
        <w:t>癫痫的</w:t>
      </w:r>
      <w:r w:rsidR="0049163C">
        <w:rPr>
          <w:rFonts w:hint="eastAsia"/>
          <w:sz w:val="24"/>
        </w:rPr>
        <w:t>预防</w:t>
      </w:r>
      <w:r w:rsidR="00AE719D">
        <w:rPr>
          <w:rFonts w:hint="eastAsia"/>
          <w:sz w:val="24"/>
        </w:rPr>
        <w:t>和</w:t>
      </w:r>
      <w:r w:rsidR="00341ED7">
        <w:rPr>
          <w:rFonts w:hint="eastAsia"/>
          <w:sz w:val="24"/>
        </w:rPr>
        <w:t>鉴别诊断</w:t>
      </w:r>
      <w:r w:rsidR="00AE719D">
        <w:rPr>
          <w:rFonts w:hint="eastAsia"/>
          <w:sz w:val="24"/>
        </w:rPr>
        <w:t>具有及其重要社会意义和现实意义。</w:t>
      </w:r>
    </w:p>
    <w:p w14:paraId="43ADA5F8" w14:textId="74CE6365" w:rsidR="00F743D8" w:rsidRDefault="00EF00DA" w:rsidP="00EF00DA">
      <w:pPr>
        <w:spacing w:line="440" w:lineRule="atLeast"/>
        <w:ind w:firstLineChars="200" w:firstLine="480"/>
        <w:rPr>
          <w:sz w:val="24"/>
        </w:rPr>
      </w:pPr>
      <w:r>
        <w:rPr>
          <w:rFonts w:hint="eastAsia"/>
          <w:sz w:val="24"/>
        </w:rPr>
        <w:t>但在实际的诊断过程中，诊断</w:t>
      </w:r>
      <w:r w:rsidR="00176EDD" w:rsidRPr="00176EDD">
        <w:rPr>
          <w:rFonts w:hint="eastAsia"/>
          <w:sz w:val="24"/>
        </w:rPr>
        <w:t>癫痫</w:t>
      </w:r>
      <w:r>
        <w:rPr>
          <w:rFonts w:hint="eastAsia"/>
          <w:sz w:val="24"/>
        </w:rPr>
        <w:t>可能会</w:t>
      </w:r>
      <w:r w:rsidR="00A01E21">
        <w:rPr>
          <w:rFonts w:hint="eastAsia"/>
          <w:sz w:val="24"/>
        </w:rPr>
        <w:t>存在很大的困难，</w:t>
      </w:r>
      <w:r w:rsidR="007E3591">
        <w:rPr>
          <w:rFonts w:hint="eastAsia"/>
          <w:sz w:val="24"/>
        </w:rPr>
        <w:t>出现这种情况的原因主要是</w:t>
      </w:r>
      <w:r w:rsidR="00740A85">
        <w:rPr>
          <w:rFonts w:hint="eastAsia"/>
          <w:sz w:val="24"/>
        </w:rPr>
        <w:t>由于有</w:t>
      </w:r>
      <w:r w:rsidR="00A853D7">
        <w:rPr>
          <w:rFonts w:hint="eastAsia"/>
          <w:sz w:val="24"/>
        </w:rPr>
        <w:t>不少其他的疾病可能会</w:t>
      </w:r>
      <w:r w:rsidR="00087AAE">
        <w:rPr>
          <w:rFonts w:hint="eastAsia"/>
          <w:sz w:val="24"/>
        </w:rPr>
        <w:t>展示出同</w:t>
      </w:r>
      <w:r w:rsidR="004845BE">
        <w:rPr>
          <w:rFonts w:hint="eastAsia"/>
          <w:sz w:val="24"/>
        </w:rPr>
        <w:t>癫痫疾病发作</w:t>
      </w:r>
      <w:r w:rsidR="00D20A0F">
        <w:rPr>
          <w:rFonts w:hint="eastAsia"/>
          <w:sz w:val="24"/>
        </w:rPr>
        <w:t>时十分类似</w:t>
      </w:r>
      <w:r w:rsidR="005933DF">
        <w:rPr>
          <w:rFonts w:hint="eastAsia"/>
          <w:sz w:val="24"/>
        </w:rPr>
        <w:t>的表现和病征</w:t>
      </w:r>
      <w:r w:rsidR="00C52016">
        <w:rPr>
          <w:rFonts w:hint="eastAsia"/>
          <w:sz w:val="24"/>
        </w:rPr>
        <w:t>，例如</w:t>
      </w:r>
      <w:r w:rsidR="006E32B2">
        <w:rPr>
          <w:rFonts w:hint="eastAsia"/>
          <w:sz w:val="24"/>
        </w:rPr>
        <w:t>昏厥、</w:t>
      </w:r>
      <w:r w:rsidR="00981242">
        <w:rPr>
          <w:rFonts w:hint="eastAsia"/>
          <w:sz w:val="24"/>
        </w:rPr>
        <w:t>换气过度综合征</w:t>
      </w:r>
      <w:r w:rsidR="00146790">
        <w:rPr>
          <w:rFonts w:hint="eastAsia"/>
          <w:sz w:val="24"/>
        </w:rPr>
        <w:t>（</w:t>
      </w:r>
      <w:r w:rsidR="00341CBF" w:rsidRPr="00341CBF">
        <w:rPr>
          <w:sz w:val="24"/>
        </w:rPr>
        <w:t>Hyperventilation syndrome</w:t>
      </w:r>
      <w:r w:rsidR="00341CBF">
        <w:rPr>
          <w:rFonts w:hint="eastAsia"/>
          <w:sz w:val="24"/>
        </w:rPr>
        <w:t>，</w:t>
      </w:r>
      <w:r w:rsidR="00146790">
        <w:rPr>
          <w:rFonts w:hint="eastAsia"/>
          <w:sz w:val="24"/>
        </w:rPr>
        <w:t>HVS</w:t>
      </w:r>
      <w:r w:rsidR="00146790">
        <w:rPr>
          <w:rFonts w:hint="eastAsia"/>
          <w:sz w:val="24"/>
        </w:rPr>
        <w:t>）</w:t>
      </w:r>
      <w:r w:rsidR="007E19B7">
        <w:rPr>
          <w:rFonts w:hint="eastAsia"/>
          <w:sz w:val="24"/>
        </w:rPr>
        <w:t>、偏头疼</w:t>
      </w:r>
      <w:r w:rsidR="001A5D46">
        <w:rPr>
          <w:rFonts w:hint="eastAsia"/>
          <w:sz w:val="24"/>
        </w:rPr>
        <w:t>和发作性睡病等等之类的疾病</w:t>
      </w:r>
      <w:r w:rsidR="006A338F">
        <w:rPr>
          <w:rFonts w:hint="eastAsia"/>
          <w:sz w:val="24"/>
        </w:rPr>
        <w:t>。</w:t>
      </w:r>
      <w:r w:rsidR="00F440D9">
        <w:rPr>
          <w:rFonts w:hint="eastAsia"/>
          <w:sz w:val="24"/>
        </w:rPr>
        <w:t>目前癫痫的主要检查手段是</w:t>
      </w:r>
      <w:r w:rsidR="00862F95">
        <w:rPr>
          <w:rFonts w:hint="eastAsia"/>
          <w:sz w:val="24"/>
        </w:rPr>
        <w:t>脑电图（</w:t>
      </w:r>
      <w:r w:rsidR="00FA389E">
        <w:rPr>
          <w:rFonts w:hint="eastAsia"/>
          <w:sz w:val="24"/>
        </w:rPr>
        <w:t>E</w:t>
      </w:r>
      <w:r w:rsidR="00FA389E" w:rsidRPr="00FA389E">
        <w:rPr>
          <w:sz w:val="24"/>
        </w:rPr>
        <w:t>lectroencephalogram</w:t>
      </w:r>
      <w:r w:rsidR="00FA389E">
        <w:rPr>
          <w:rFonts w:hint="eastAsia"/>
          <w:sz w:val="24"/>
        </w:rPr>
        <w:t>，</w:t>
      </w:r>
      <w:r w:rsidR="00862F95">
        <w:rPr>
          <w:rFonts w:hint="eastAsia"/>
          <w:sz w:val="24"/>
        </w:rPr>
        <w:t>EEG</w:t>
      </w:r>
      <w:r w:rsidR="00862F95">
        <w:rPr>
          <w:rFonts w:hint="eastAsia"/>
          <w:sz w:val="24"/>
        </w:rPr>
        <w:t>）</w:t>
      </w:r>
      <w:r w:rsidR="00D91873">
        <w:rPr>
          <w:rFonts w:hint="eastAsia"/>
          <w:sz w:val="24"/>
        </w:rPr>
        <w:t>，该检查手段主要是</w:t>
      </w:r>
      <w:r w:rsidR="0097622F">
        <w:rPr>
          <w:rFonts w:hint="eastAsia"/>
          <w:sz w:val="24"/>
        </w:rPr>
        <w:t>在检查测试的时候，将</w:t>
      </w:r>
      <w:r w:rsidR="00520370">
        <w:rPr>
          <w:rFonts w:hint="eastAsia"/>
          <w:sz w:val="24"/>
        </w:rPr>
        <w:t>精密的传感器</w:t>
      </w:r>
      <w:r w:rsidR="00E47432">
        <w:rPr>
          <w:rFonts w:hint="eastAsia"/>
          <w:sz w:val="24"/>
        </w:rPr>
        <w:t>通过</w:t>
      </w:r>
      <w:proofErr w:type="gramStart"/>
      <w:r w:rsidR="00E47432">
        <w:rPr>
          <w:rFonts w:hint="eastAsia"/>
          <w:sz w:val="24"/>
        </w:rPr>
        <w:t>黏黏</w:t>
      </w:r>
      <w:proofErr w:type="gramEnd"/>
      <w:r w:rsidR="00E47432">
        <w:rPr>
          <w:rFonts w:hint="eastAsia"/>
          <w:sz w:val="24"/>
        </w:rPr>
        <w:t>的导电胶安装</w:t>
      </w:r>
      <w:r w:rsidR="00E47432">
        <w:rPr>
          <w:rFonts w:hint="eastAsia"/>
          <w:sz w:val="24"/>
        </w:rPr>
        <w:lastRenderedPageBreak/>
        <w:t>在人体的头皮之上，</w:t>
      </w:r>
      <w:r w:rsidR="00283BEC">
        <w:rPr>
          <w:rFonts w:hint="eastAsia"/>
          <w:sz w:val="24"/>
        </w:rPr>
        <w:t>以获取人体大脑细胞互相发送信息的时候</w:t>
      </w:r>
      <w:r w:rsidR="006F0B7B">
        <w:rPr>
          <w:rFonts w:hint="eastAsia"/>
          <w:sz w:val="24"/>
        </w:rPr>
        <w:t>所</w:t>
      </w:r>
      <w:r w:rsidR="00283BEC">
        <w:rPr>
          <w:rFonts w:hint="eastAsia"/>
          <w:sz w:val="24"/>
        </w:rPr>
        <w:t>产生的电信号</w:t>
      </w:r>
      <w:r w:rsidR="007C3901">
        <w:rPr>
          <w:rFonts w:hint="eastAsia"/>
          <w:sz w:val="24"/>
        </w:rPr>
        <w:t>。</w:t>
      </w:r>
      <w:r w:rsidR="000F439D">
        <w:rPr>
          <w:rFonts w:hint="eastAsia"/>
          <w:sz w:val="24"/>
        </w:rPr>
        <w:t>通过脑电图仪所记录的脑电信号</w:t>
      </w:r>
      <w:r w:rsidR="00F14000">
        <w:rPr>
          <w:rFonts w:hint="eastAsia"/>
          <w:sz w:val="24"/>
        </w:rPr>
        <w:t>，大脑的活动可以被清晰地呈现出来，</w:t>
      </w:r>
      <w:r w:rsidR="00286913">
        <w:rPr>
          <w:rFonts w:hint="eastAsia"/>
          <w:sz w:val="24"/>
        </w:rPr>
        <w:t>若在脑电图监测期间</w:t>
      </w:r>
      <w:r w:rsidR="00A719FC">
        <w:rPr>
          <w:rFonts w:hint="eastAsia"/>
          <w:sz w:val="24"/>
        </w:rPr>
        <w:t>出现</w:t>
      </w:r>
      <w:r w:rsidR="00286913">
        <w:rPr>
          <w:rFonts w:hint="eastAsia"/>
          <w:sz w:val="24"/>
        </w:rPr>
        <w:t>癫痫发作</w:t>
      </w:r>
      <w:r w:rsidR="00227043">
        <w:rPr>
          <w:rFonts w:hint="eastAsia"/>
          <w:sz w:val="24"/>
        </w:rPr>
        <w:t>的情况，那么脑电图上就会可以看到正常的大脑活动模式发生了改变，</w:t>
      </w:r>
      <w:r w:rsidR="00D1650C">
        <w:rPr>
          <w:rFonts w:hint="eastAsia"/>
          <w:sz w:val="24"/>
        </w:rPr>
        <w:t>并可以看到癫痫发作过程中所独有的特征波</w:t>
      </w:r>
      <w:r w:rsidR="00041F4B">
        <w:rPr>
          <w:rFonts w:hint="eastAsia"/>
          <w:sz w:val="24"/>
        </w:rPr>
        <w:t>。</w:t>
      </w:r>
    </w:p>
    <w:p w14:paraId="25BA4422" w14:textId="758E9C7F" w:rsidR="00F743D8" w:rsidRPr="00ED3FB3" w:rsidRDefault="00041F4B" w:rsidP="00ED3FB3">
      <w:pPr>
        <w:spacing w:line="440" w:lineRule="atLeast"/>
        <w:ind w:firstLineChars="200" w:firstLine="480"/>
        <w:rPr>
          <w:sz w:val="24"/>
        </w:rPr>
      </w:pPr>
      <w:r>
        <w:rPr>
          <w:rFonts w:hint="eastAsia"/>
          <w:sz w:val="24"/>
        </w:rPr>
        <w:t>但是通常由于脑电图</w:t>
      </w:r>
      <w:r w:rsidR="00CB4DCA">
        <w:rPr>
          <w:rFonts w:hint="eastAsia"/>
          <w:sz w:val="24"/>
        </w:rPr>
        <w:t>本身是非常复杂的</w:t>
      </w:r>
      <w:r w:rsidR="00C22AC6">
        <w:rPr>
          <w:rFonts w:hint="eastAsia"/>
          <w:sz w:val="24"/>
        </w:rPr>
        <w:t>，人类的脑电波也是多种多样，</w:t>
      </w:r>
      <w:r w:rsidR="00981633">
        <w:rPr>
          <w:rFonts w:hint="eastAsia"/>
          <w:sz w:val="24"/>
        </w:rPr>
        <w:t>而</w:t>
      </w:r>
      <w:r w:rsidR="001D5470">
        <w:rPr>
          <w:rFonts w:hint="eastAsia"/>
          <w:sz w:val="24"/>
        </w:rPr>
        <w:t>在</w:t>
      </w:r>
      <w:r w:rsidR="00981633">
        <w:rPr>
          <w:rFonts w:hint="eastAsia"/>
          <w:sz w:val="24"/>
        </w:rPr>
        <w:t>临床</w:t>
      </w:r>
      <w:r w:rsidR="007E6F34">
        <w:rPr>
          <w:rFonts w:hint="eastAsia"/>
          <w:sz w:val="24"/>
        </w:rPr>
        <w:t>上，</w:t>
      </w:r>
      <w:r w:rsidR="00AA0502">
        <w:rPr>
          <w:rFonts w:hint="eastAsia"/>
          <w:sz w:val="24"/>
        </w:rPr>
        <w:t>主要靠</w:t>
      </w:r>
      <w:r w:rsidR="00981633">
        <w:rPr>
          <w:rFonts w:hint="eastAsia"/>
          <w:sz w:val="24"/>
        </w:rPr>
        <w:t>医生</w:t>
      </w:r>
      <w:r w:rsidR="00CE09DB">
        <w:rPr>
          <w:rFonts w:hint="eastAsia"/>
          <w:sz w:val="24"/>
        </w:rPr>
        <w:t>在几分钟到几个小时之内测量脑电波</w:t>
      </w:r>
      <w:r w:rsidR="00F66D0E">
        <w:rPr>
          <w:rFonts w:hint="eastAsia"/>
          <w:sz w:val="24"/>
        </w:rPr>
        <w:t>，进而找到大脑之中</w:t>
      </w:r>
      <w:r w:rsidR="00CC619D">
        <w:rPr>
          <w:rFonts w:hint="eastAsia"/>
          <w:sz w:val="24"/>
        </w:rPr>
        <w:t>异常脑电活动的依据</w:t>
      </w:r>
      <w:r w:rsidR="00685B4F">
        <w:rPr>
          <w:rFonts w:hint="eastAsia"/>
          <w:sz w:val="24"/>
        </w:rPr>
        <w:t>，</w:t>
      </w:r>
      <w:r w:rsidR="00461DC3">
        <w:rPr>
          <w:rFonts w:hint="eastAsia"/>
          <w:sz w:val="24"/>
        </w:rPr>
        <w:t>并且找出</w:t>
      </w:r>
      <w:r w:rsidR="007124C1">
        <w:rPr>
          <w:rFonts w:hint="eastAsia"/>
          <w:sz w:val="24"/>
        </w:rPr>
        <w:t>癫痫患者罹患的癫痫发作类型以及起源</w:t>
      </w:r>
      <w:r w:rsidR="00B94DD6">
        <w:rPr>
          <w:rFonts w:hint="eastAsia"/>
          <w:sz w:val="24"/>
        </w:rPr>
        <w:t>。</w:t>
      </w:r>
      <w:r w:rsidR="004B143C">
        <w:rPr>
          <w:rFonts w:hint="eastAsia"/>
          <w:sz w:val="24"/>
        </w:rPr>
        <w:t>但是这种方式</w:t>
      </w:r>
      <w:r w:rsidR="00514E29">
        <w:rPr>
          <w:rFonts w:hint="eastAsia"/>
          <w:sz w:val="24"/>
        </w:rPr>
        <w:t>十分</w:t>
      </w:r>
      <w:r w:rsidR="001D17FC">
        <w:rPr>
          <w:rFonts w:hint="eastAsia"/>
          <w:sz w:val="24"/>
        </w:rPr>
        <w:t>依赖于医务人员自身的诊断</w:t>
      </w:r>
      <w:r w:rsidR="00974596">
        <w:rPr>
          <w:rFonts w:hint="eastAsia"/>
          <w:sz w:val="24"/>
        </w:rPr>
        <w:t>经验</w:t>
      </w:r>
      <w:r w:rsidR="00393BCC">
        <w:rPr>
          <w:rFonts w:hint="eastAsia"/>
          <w:sz w:val="24"/>
        </w:rPr>
        <w:t>和主观标准，</w:t>
      </w:r>
      <w:r w:rsidR="00123D17">
        <w:rPr>
          <w:rFonts w:hint="eastAsia"/>
          <w:sz w:val="24"/>
        </w:rPr>
        <w:t>进而可能会出现</w:t>
      </w:r>
      <w:r w:rsidR="00B82CAF">
        <w:rPr>
          <w:rFonts w:hint="eastAsia"/>
          <w:sz w:val="24"/>
        </w:rPr>
        <w:t>对患者的误诊断和漏诊断的情况</w:t>
      </w:r>
      <w:r w:rsidR="00A36B48">
        <w:rPr>
          <w:rFonts w:hint="eastAsia"/>
          <w:sz w:val="24"/>
        </w:rPr>
        <w:t>，</w:t>
      </w:r>
      <w:r w:rsidR="00F34C78">
        <w:rPr>
          <w:rFonts w:hint="eastAsia"/>
          <w:sz w:val="24"/>
        </w:rPr>
        <w:t>此外长时间采用这种方式会对医务人员的精力造成</w:t>
      </w:r>
      <w:r w:rsidR="00BC048A">
        <w:rPr>
          <w:rFonts w:hint="eastAsia"/>
          <w:sz w:val="24"/>
        </w:rPr>
        <w:t>极大的消耗</w:t>
      </w:r>
      <w:r w:rsidR="005B60E3">
        <w:rPr>
          <w:rFonts w:hint="eastAsia"/>
          <w:sz w:val="24"/>
        </w:rPr>
        <w:t>而且效率也会比较低，</w:t>
      </w:r>
      <w:r w:rsidR="0059594A">
        <w:rPr>
          <w:rFonts w:hint="eastAsia"/>
          <w:sz w:val="24"/>
        </w:rPr>
        <w:t>这对于</w:t>
      </w:r>
      <w:r w:rsidR="009C565B">
        <w:rPr>
          <w:rFonts w:hint="eastAsia"/>
          <w:sz w:val="24"/>
        </w:rPr>
        <w:t>越来越多的癫痫患者来说</w:t>
      </w:r>
      <w:r w:rsidR="004B2881">
        <w:rPr>
          <w:rFonts w:hint="eastAsia"/>
          <w:sz w:val="24"/>
        </w:rPr>
        <w:t>却是远远不够</w:t>
      </w:r>
      <w:r w:rsidR="00D64512">
        <w:rPr>
          <w:rFonts w:hint="eastAsia"/>
          <w:sz w:val="24"/>
        </w:rPr>
        <w:t>，因而寻找</w:t>
      </w:r>
      <w:r w:rsidR="00A62015">
        <w:rPr>
          <w:rFonts w:hint="eastAsia"/>
          <w:sz w:val="24"/>
        </w:rPr>
        <w:t>对癫痫脑电信号的</w:t>
      </w:r>
      <w:r w:rsidR="000A1DF2">
        <w:rPr>
          <w:rFonts w:hint="eastAsia"/>
          <w:sz w:val="24"/>
        </w:rPr>
        <w:t>识别、特征提取与分类方法</w:t>
      </w:r>
      <w:r w:rsidR="009E6D93">
        <w:rPr>
          <w:rFonts w:hint="eastAsia"/>
          <w:sz w:val="24"/>
        </w:rPr>
        <w:t>对社会，对患者家庭和患者自身而言</w:t>
      </w:r>
      <w:r w:rsidR="005B7F6D">
        <w:rPr>
          <w:rFonts w:hint="eastAsia"/>
          <w:sz w:val="24"/>
        </w:rPr>
        <w:t>都有着</w:t>
      </w:r>
      <w:r w:rsidR="009E6D93">
        <w:rPr>
          <w:rFonts w:hint="eastAsia"/>
          <w:sz w:val="24"/>
        </w:rPr>
        <w:t>极其重要的</w:t>
      </w:r>
      <w:r w:rsidR="00DF08A1">
        <w:rPr>
          <w:rFonts w:hint="eastAsia"/>
          <w:sz w:val="24"/>
        </w:rPr>
        <w:t>意义！</w:t>
      </w:r>
    </w:p>
    <w:p w14:paraId="5F53CED7" w14:textId="1B66617C" w:rsidR="00B653CE" w:rsidRPr="00B46023" w:rsidRDefault="00B653CE" w:rsidP="00C14F68">
      <w:pPr>
        <w:pStyle w:val="22"/>
      </w:pPr>
      <w:bookmarkStart w:id="4" w:name="_Toc41035743"/>
      <w:r w:rsidRPr="00B46023">
        <w:t>第</w:t>
      </w:r>
      <w:r w:rsidR="00BE61D1" w:rsidRPr="00410239">
        <w:rPr>
          <w:rFonts w:ascii="Times New Roman" w:hAnsi="Times New Roman" w:cs="Times New Roman"/>
        </w:rPr>
        <w:t>1.2</w:t>
      </w:r>
      <w:r w:rsidRPr="00B46023">
        <w:t>节</w:t>
      </w:r>
      <w:r w:rsidRPr="00B46023">
        <w:t xml:space="preserve">  </w:t>
      </w:r>
      <w:r w:rsidR="00B441E1">
        <w:rPr>
          <w:rFonts w:hint="eastAsia"/>
        </w:rPr>
        <w:t>国内外研究现状</w:t>
      </w:r>
      <w:bookmarkEnd w:id="4"/>
    </w:p>
    <w:p w14:paraId="071AC2F1" w14:textId="105A67D7" w:rsidR="00BD3EE2" w:rsidRDefault="00F5413B" w:rsidP="00BD3EE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sz w:val="24"/>
        </w:rPr>
        <w:t>脑电信号</w:t>
      </w:r>
      <w:r w:rsidR="00D31712">
        <w:rPr>
          <w:rFonts w:hint="eastAsia"/>
          <w:sz w:val="24"/>
        </w:rPr>
        <w:t>具有不平稳和非线性的特性，</w:t>
      </w:r>
      <w:r>
        <w:rPr>
          <w:rFonts w:hint="eastAsia"/>
          <w:sz w:val="24"/>
        </w:rPr>
        <w:t>是</w:t>
      </w:r>
      <w:r w:rsidR="007C35BF">
        <w:rPr>
          <w:rFonts w:hint="eastAsia"/>
          <w:sz w:val="24"/>
        </w:rPr>
        <w:t>一种</w:t>
      </w:r>
      <w:r w:rsidR="00265B25">
        <w:rPr>
          <w:rFonts w:hint="eastAsia"/>
          <w:sz w:val="24"/>
        </w:rPr>
        <w:t>随着</w:t>
      </w:r>
      <w:r w:rsidR="00053E25">
        <w:rPr>
          <w:rFonts w:hint="eastAsia"/>
          <w:sz w:val="24"/>
        </w:rPr>
        <w:t>科学技术的进</w:t>
      </w:r>
      <w:r w:rsidR="006C4A4C">
        <w:rPr>
          <w:rFonts w:hint="eastAsia"/>
          <w:color w:val="000000"/>
          <w:kern w:val="0"/>
          <w:sz w:val="24"/>
        </w:rPr>
        <w:t>近年来，癫痫脑电信号检测与分类技术迅速发展，支持向量机、隐马尔科夫链、极限学习机、随机森林、深度学习和人工神经网络等方法也被广泛应用</w:t>
      </w:r>
      <w:r w:rsidR="00BD3EE2" w:rsidRPr="00BD3EE2">
        <w:rPr>
          <w:color w:val="000000"/>
          <w:kern w:val="0"/>
          <w:sz w:val="24"/>
          <w:vertAlign w:val="superscript"/>
        </w:rPr>
        <w:fldChar w:fldCharType="begin"/>
      </w:r>
      <w:r w:rsidR="00BD3EE2" w:rsidRPr="00BD3EE2">
        <w:rPr>
          <w:color w:val="000000"/>
          <w:kern w:val="0"/>
          <w:sz w:val="24"/>
          <w:vertAlign w:val="superscript"/>
        </w:rPr>
        <w:instrText xml:space="preserve"> </w:instrText>
      </w:r>
      <w:r w:rsidR="00BD3EE2" w:rsidRPr="00BD3EE2">
        <w:rPr>
          <w:rFonts w:hint="eastAsia"/>
          <w:color w:val="000000"/>
          <w:kern w:val="0"/>
          <w:sz w:val="24"/>
          <w:vertAlign w:val="superscript"/>
        </w:rPr>
        <w:instrText>REF _Ref40732731 \n \h</w:instrText>
      </w:r>
      <w:r w:rsidR="00BD3EE2" w:rsidRPr="00BD3EE2">
        <w:rPr>
          <w:color w:val="000000"/>
          <w:kern w:val="0"/>
          <w:sz w:val="24"/>
          <w:vertAlign w:val="superscript"/>
        </w:rPr>
        <w:instrText xml:space="preserve"> </w:instrText>
      </w:r>
      <w:r w:rsidR="00BD3EE2">
        <w:rPr>
          <w:color w:val="000000"/>
          <w:kern w:val="0"/>
          <w:sz w:val="24"/>
          <w:vertAlign w:val="superscript"/>
        </w:rPr>
        <w:instrText xml:space="preserve"> \* MERGEFORMAT </w:instrText>
      </w:r>
      <w:r w:rsidR="00BD3EE2" w:rsidRPr="00BD3EE2">
        <w:rPr>
          <w:color w:val="000000"/>
          <w:kern w:val="0"/>
          <w:sz w:val="24"/>
          <w:vertAlign w:val="superscript"/>
        </w:rPr>
      </w:r>
      <w:r w:rsidR="00BD3EE2" w:rsidRPr="00BD3EE2">
        <w:rPr>
          <w:color w:val="000000"/>
          <w:kern w:val="0"/>
          <w:sz w:val="24"/>
          <w:vertAlign w:val="superscript"/>
        </w:rPr>
        <w:fldChar w:fldCharType="separate"/>
      </w:r>
      <w:r w:rsidR="00BD3EE2" w:rsidRPr="00BD3EE2">
        <w:rPr>
          <w:color w:val="000000"/>
          <w:kern w:val="0"/>
          <w:sz w:val="24"/>
          <w:vertAlign w:val="superscript"/>
        </w:rPr>
        <w:t>[2</w:t>
      </w:r>
      <w:r w:rsidR="00BD3EE2" w:rsidRPr="00BD3EE2">
        <w:rPr>
          <w:color w:val="000000"/>
          <w:kern w:val="0"/>
          <w:sz w:val="24"/>
          <w:vertAlign w:val="superscript"/>
        </w:rPr>
        <w:fldChar w:fldCharType="end"/>
      </w:r>
      <w:r w:rsidR="00F93890" w:rsidRPr="00B46023">
        <w:rPr>
          <w:sz w:val="24"/>
          <w:vertAlign w:val="superscript"/>
        </w:rPr>
        <w:t>-</w:t>
      </w:r>
      <w:r w:rsidR="00BD3EE2" w:rsidRPr="00BD3EE2">
        <w:rPr>
          <w:color w:val="000000"/>
          <w:kern w:val="0"/>
          <w:sz w:val="24"/>
          <w:vertAlign w:val="superscript"/>
        </w:rPr>
        <w:fldChar w:fldCharType="begin"/>
      </w:r>
      <w:r w:rsidR="00BD3EE2" w:rsidRPr="00BD3EE2">
        <w:rPr>
          <w:color w:val="000000"/>
          <w:kern w:val="0"/>
          <w:sz w:val="24"/>
          <w:vertAlign w:val="superscript"/>
        </w:rPr>
        <w:instrText xml:space="preserve"> REF _Ref40732736 \n \h </w:instrText>
      </w:r>
      <w:r w:rsidR="00BD3EE2">
        <w:rPr>
          <w:color w:val="000000"/>
          <w:kern w:val="0"/>
          <w:sz w:val="24"/>
          <w:vertAlign w:val="superscript"/>
        </w:rPr>
        <w:instrText xml:space="preserve"> \* MERGEFORMAT </w:instrText>
      </w:r>
      <w:r w:rsidR="00BD3EE2" w:rsidRPr="00BD3EE2">
        <w:rPr>
          <w:color w:val="000000"/>
          <w:kern w:val="0"/>
          <w:sz w:val="24"/>
          <w:vertAlign w:val="superscript"/>
        </w:rPr>
      </w:r>
      <w:r w:rsidR="00BD3EE2" w:rsidRPr="00BD3EE2">
        <w:rPr>
          <w:color w:val="000000"/>
          <w:kern w:val="0"/>
          <w:sz w:val="24"/>
          <w:vertAlign w:val="superscript"/>
        </w:rPr>
        <w:fldChar w:fldCharType="separate"/>
      </w:r>
      <w:r w:rsidR="00BD3EE2" w:rsidRPr="00BD3EE2">
        <w:rPr>
          <w:color w:val="000000"/>
          <w:kern w:val="0"/>
          <w:sz w:val="24"/>
          <w:vertAlign w:val="superscript"/>
        </w:rPr>
        <w:t>4]</w:t>
      </w:r>
      <w:r w:rsidR="00BD3EE2" w:rsidRPr="00BD3EE2">
        <w:rPr>
          <w:color w:val="000000"/>
          <w:kern w:val="0"/>
          <w:sz w:val="24"/>
          <w:vertAlign w:val="superscript"/>
        </w:rPr>
        <w:fldChar w:fldCharType="end"/>
      </w:r>
      <w:r w:rsidR="00BD3EE2" w:rsidRPr="00BD3EE2">
        <w:rPr>
          <w:rFonts w:hint="eastAsia"/>
          <w:color w:val="000000"/>
          <w:kern w:val="0"/>
          <w:sz w:val="24"/>
        </w:rPr>
        <w:t xml:space="preserve"> </w:t>
      </w:r>
      <w:r w:rsidR="00BD3EE2">
        <w:rPr>
          <w:rFonts w:hint="eastAsia"/>
          <w:color w:val="000000"/>
          <w:kern w:val="0"/>
          <w:sz w:val="24"/>
        </w:rPr>
        <w:t>。</w:t>
      </w:r>
    </w:p>
    <w:p w14:paraId="0139E121" w14:textId="28331E6D"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对于脑电信号特征的提取，针对癫痫脑电和正常脑电的不同特点，国内外研究人员对于脑电信号特征的提取也提出了很多方法。</w:t>
      </w:r>
      <w:proofErr w:type="gramStart"/>
      <w:r>
        <w:rPr>
          <w:rFonts w:hint="eastAsia"/>
          <w:color w:val="000000"/>
          <w:kern w:val="0"/>
          <w:sz w:val="24"/>
        </w:rPr>
        <w:t>王海玉等人</w:t>
      </w:r>
      <w:proofErr w:type="gramEnd"/>
      <w:r>
        <w:rPr>
          <w:rFonts w:hint="eastAsia"/>
          <w:color w:val="000000"/>
          <w:kern w:val="0"/>
          <w:sz w:val="24"/>
        </w:rPr>
        <w:t>对其进行了总结，例如在时域上的方差分析、直方图分析等，在频域上的频谱分析、全息谱分析等方法</w:t>
      </w:r>
      <w:r w:rsidR="009D4CA6" w:rsidRPr="00AC7E05">
        <w:rPr>
          <w:color w:val="000000"/>
          <w:kern w:val="0"/>
          <w:sz w:val="24"/>
          <w:vertAlign w:val="superscript"/>
        </w:rPr>
        <w:fldChar w:fldCharType="begin"/>
      </w:r>
      <w:r w:rsidR="009D4CA6" w:rsidRPr="00AC7E05">
        <w:rPr>
          <w:color w:val="000000"/>
          <w:kern w:val="0"/>
          <w:sz w:val="24"/>
          <w:vertAlign w:val="superscript"/>
        </w:rPr>
        <w:instrText xml:space="preserve"> </w:instrText>
      </w:r>
      <w:r w:rsidR="009D4CA6" w:rsidRPr="00AC7E05">
        <w:rPr>
          <w:rFonts w:hint="eastAsia"/>
          <w:color w:val="000000"/>
          <w:kern w:val="0"/>
          <w:sz w:val="24"/>
          <w:vertAlign w:val="superscript"/>
        </w:rPr>
        <w:instrText>REF _Ref40732869 \n \h</w:instrText>
      </w:r>
      <w:r w:rsidR="009D4CA6" w:rsidRPr="00AC7E05">
        <w:rPr>
          <w:color w:val="000000"/>
          <w:kern w:val="0"/>
          <w:sz w:val="24"/>
          <w:vertAlign w:val="superscript"/>
        </w:rPr>
        <w:instrText xml:space="preserve">  \* MERGEFORMAT </w:instrText>
      </w:r>
      <w:r w:rsidR="009D4CA6" w:rsidRPr="00AC7E05">
        <w:rPr>
          <w:color w:val="000000"/>
          <w:kern w:val="0"/>
          <w:sz w:val="24"/>
          <w:vertAlign w:val="superscript"/>
        </w:rPr>
      </w:r>
      <w:r w:rsidR="009D4CA6" w:rsidRPr="00AC7E05">
        <w:rPr>
          <w:color w:val="000000"/>
          <w:kern w:val="0"/>
          <w:sz w:val="24"/>
          <w:vertAlign w:val="superscript"/>
        </w:rPr>
        <w:fldChar w:fldCharType="separate"/>
      </w:r>
      <w:r w:rsidR="009D4CA6" w:rsidRPr="00AC7E05">
        <w:rPr>
          <w:color w:val="000000"/>
          <w:kern w:val="0"/>
          <w:sz w:val="24"/>
          <w:vertAlign w:val="superscript"/>
        </w:rPr>
        <w:t>[14]</w:t>
      </w:r>
      <w:r w:rsidR="009D4CA6" w:rsidRPr="00AC7E05">
        <w:rPr>
          <w:color w:val="000000"/>
          <w:kern w:val="0"/>
          <w:sz w:val="24"/>
          <w:vertAlign w:val="superscript"/>
        </w:rPr>
        <w:fldChar w:fldCharType="end"/>
      </w:r>
      <w:r>
        <w:rPr>
          <w:rFonts w:hint="eastAsia"/>
          <w:color w:val="000000"/>
          <w:kern w:val="0"/>
          <w:sz w:val="24"/>
        </w:rPr>
        <w:t>，但无论是</w:t>
      </w:r>
      <w:proofErr w:type="gramStart"/>
      <w:r>
        <w:rPr>
          <w:rFonts w:hint="eastAsia"/>
          <w:color w:val="000000"/>
          <w:kern w:val="0"/>
          <w:sz w:val="24"/>
        </w:rPr>
        <w:t>时频分析</w:t>
      </w:r>
      <w:proofErr w:type="gramEnd"/>
      <w:r>
        <w:rPr>
          <w:rFonts w:hint="eastAsia"/>
          <w:color w:val="000000"/>
          <w:kern w:val="0"/>
          <w:sz w:val="24"/>
        </w:rPr>
        <w:t>还是频域分析，都未充分体现</w:t>
      </w:r>
      <w:r>
        <w:rPr>
          <w:color w:val="000000"/>
          <w:kern w:val="0"/>
          <w:sz w:val="24"/>
        </w:rPr>
        <w:t>EEG</w:t>
      </w:r>
      <w:r>
        <w:rPr>
          <w:rFonts w:hint="eastAsia"/>
          <w:color w:val="000000"/>
          <w:kern w:val="0"/>
          <w:sz w:val="24"/>
        </w:rPr>
        <w:t>信号的不平稳和非线性的特性。李小兵等人指出</w:t>
      </w:r>
      <w:proofErr w:type="gramStart"/>
      <w:r>
        <w:rPr>
          <w:rFonts w:hint="eastAsia"/>
          <w:color w:val="000000"/>
          <w:kern w:val="0"/>
          <w:sz w:val="24"/>
        </w:rPr>
        <w:t>时频分析</w:t>
      </w:r>
      <w:proofErr w:type="gramEnd"/>
      <w:r>
        <w:rPr>
          <w:rFonts w:hint="eastAsia"/>
          <w:color w:val="000000"/>
          <w:kern w:val="0"/>
          <w:sz w:val="24"/>
        </w:rPr>
        <w:t>方法充分考虑了信号的不平稳特性，在时间和频率上均有很好的分辨率</w:t>
      </w:r>
      <w:r w:rsidR="00405907" w:rsidRPr="001358ED">
        <w:rPr>
          <w:color w:val="000000"/>
          <w:kern w:val="0"/>
          <w:sz w:val="24"/>
          <w:vertAlign w:val="superscript"/>
        </w:rPr>
        <w:fldChar w:fldCharType="begin"/>
      </w:r>
      <w:r w:rsidR="00405907" w:rsidRPr="001358ED">
        <w:rPr>
          <w:color w:val="000000"/>
          <w:kern w:val="0"/>
          <w:sz w:val="24"/>
          <w:vertAlign w:val="superscript"/>
        </w:rPr>
        <w:instrText xml:space="preserve"> </w:instrText>
      </w:r>
      <w:r w:rsidR="00405907" w:rsidRPr="001358ED">
        <w:rPr>
          <w:rFonts w:hint="eastAsia"/>
          <w:color w:val="000000"/>
          <w:kern w:val="0"/>
          <w:sz w:val="24"/>
          <w:vertAlign w:val="superscript"/>
        </w:rPr>
        <w:instrText>REF _Ref40732909 \n \h</w:instrText>
      </w:r>
      <w:r w:rsidR="00405907" w:rsidRPr="001358ED">
        <w:rPr>
          <w:color w:val="000000"/>
          <w:kern w:val="0"/>
          <w:sz w:val="24"/>
          <w:vertAlign w:val="superscript"/>
        </w:rPr>
        <w:instrText xml:space="preserve"> </w:instrText>
      </w:r>
      <w:r w:rsidR="001358ED" w:rsidRPr="001358ED">
        <w:rPr>
          <w:color w:val="000000"/>
          <w:kern w:val="0"/>
          <w:sz w:val="24"/>
          <w:vertAlign w:val="superscript"/>
        </w:rPr>
        <w:instrText xml:space="preserve"> \* MERGEFORMAT </w:instrText>
      </w:r>
      <w:r w:rsidR="00405907" w:rsidRPr="001358ED">
        <w:rPr>
          <w:color w:val="000000"/>
          <w:kern w:val="0"/>
          <w:sz w:val="24"/>
          <w:vertAlign w:val="superscript"/>
        </w:rPr>
      </w:r>
      <w:r w:rsidR="00405907" w:rsidRPr="001358ED">
        <w:rPr>
          <w:color w:val="000000"/>
          <w:kern w:val="0"/>
          <w:sz w:val="24"/>
          <w:vertAlign w:val="superscript"/>
        </w:rPr>
        <w:fldChar w:fldCharType="separate"/>
      </w:r>
      <w:r w:rsidR="00405907" w:rsidRPr="001358ED">
        <w:rPr>
          <w:color w:val="000000"/>
          <w:kern w:val="0"/>
          <w:sz w:val="24"/>
          <w:vertAlign w:val="superscript"/>
        </w:rPr>
        <w:t>[19]</w:t>
      </w:r>
      <w:r w:rsidR="00405907" w:rsidRPr="001358ED">
        <w:rPr>
          <w:color w:val="000000"/>
          <w:kern w:val="0"/>
          <w:sz w:val="24"/>
          <w:vertAlign w:val="superscript"/>
        </w:rPr>
        <w:fldChar w:fldCharType="end"/>
      </w:r>
      <w:r>
        <w:rPr>
          <w:rFonts w:hint="eastAsia"/>
          <w:color w:val="000000"/>
          <w:kern w:val="0"/>
          <w:sz w:val="24"/>
        </w:rPr>
        <w:t>。但由于人脑由大量神经元构成，组成了一个复杂的非线性系统，因此非线性分析方法也广泛用于脑电的分析</w:t>
      </w:r>
      <w:r w:rsidR="006238F8" w:rsidRPr="006238F8">
        <w:rPr>
          <w:color w:val="000000"/>
          <w:kern w:val="0"/>
          <w:sz w:val="24"/>
          <w:vertAlign w:val="superscript"/>
        </w:rPr>
        <w:fldChar w:fldCharType="begin"/>
      </w:r>
      <w:r w:rsidR="006238F8" w:rsidRPr="006238F8">
        <w:rPr>
          <w:color w:val="000000"/>
          <w:kern w:val="0"/>
          <w:sz w:val="24"/>
          <w:vertAlign w:val="superscript"/>
        </w:rPr>
        <w:instrText xml:space="preserve"> </w:instrText>
      </w:r>
      <w:r w:rsidR="006238F8" w:rsidRPr="006238F8">
        <w:rPr>
          <w:rFonts w:hint="eastAsia"/>
          <w:color w:val="000000"/>
          <w:kern w:val="0"/>
          <w:sz w:val="24"/>
          <w:vertAlign w:val="superscript"/>
        </w:rPr>
        <w:instrText>REF _Ref40732941 \n \h</w:instrText>
      </w:r>
      <w:r w:rsidR="006238F8" w:rsidRPr="006238F8">
        <w:rPr>
          <w:color w:val="000000"/>
          <w:kern w:val="0"/>
          <w:sz w:val="24"/>
          <w:vertAlign w:val="superscript"/>
        </w:rPr>
        <w:instrText xml:space="preserve">  \* MERGEFORMAT </w:instrText>
      </w:r>
      <w:r w:rsidR="006238F8" w:rsidRPr="006238F8">
        <w:rPr>
          <w:color w:val="000000"/>
          <w:kern w:val="0"/>
          <w:sz w:val="24"/>
          <w:vertAlign w:val="superscript"/>
        </w:rPr>
      </w:r>
      <w:r w:rsidR="006238F8" w:rsidRPr="006238F8">
        <w:rPr>
          <w:color w:val="000000"/>
          <w:kern w:val="0"/>
          <w:sz w:val="24"/>
          <w:vertAlign w:val="superscript"/>
        </w:rPr>
        <w:fldChar w:fldCharType="separate"/>
      </w:r>
      <w:r w:rsidR="006238F8" w:rsidRPr="006238F8">
        <w:rPr>
          <w:color w:val="000000"/>
          <w:kern w:val="0"/>
          <w:sz w:val="24"/>
          <w:vertAlign w:val="superscript"/>
        </w:rPr>
        <w:t>[11]</w:t>
      </w:r>
      <w:r w:rsidR="006238F8" w:rsidRPr="006238F8">
        <w:rPr>
          <w:color w:val="000000"/>
          <w:kern w:val="0"/>
          <w:sz w:val="24"/>
          <w:vertAlign w:val="superscript"/>
        </w:rPr>
        <w:fldChar w:fldCharType="end"/>
      </w:r>
      <w:r>
        <w:rPr>
          <w:rFonts w:hint="eastAsia"/>
          <w:color w:val="000000"/>
          <w:kern w:val="0"/>
          <w:sz w:val="24"/>
        </w:rPr>
        <w:t>，</w:t>
      </w:r>
      <w:proofErr w:type="gramStart"/>
      <w:r>
        <w:rPr>
          <w:rFonts w:hint="eastAsia"/>
          <w:color w:val="000000"/>
          <w:kern w:val="0"/>
          <w:sz w:val="24"/>
        </w:rPr>
        <w:t>王海玉等人</w:t>
      </w:r>
      <w:proofErr w:type="gramEnd"/>
      <w:r>
        <w:rPr>
          <w:rFonts w:hint="eastAsia"/>
          <w:color w:val="000000"/>
          <w:kern w:val="0"/>
          <w:sz w:val="24"/>
        </w:rPr>
        <w:t>也指出</w:t>
      </w:r>
      <w:r>
        <w:rPr>
          <w:color w:val="000000"/>
          <w:kern w:val="0"/>
          <w:sz w:val="24"/>
        </w:rPr>
        <w:t>Lyapunov</w:t>
      </w:r>
      <w:r>
        <w:rPr>
          <w:rFonts w:hint="eastAsia"/>
          <w:color w:val="000000"/>
          <w:kern w:val="0"/>
          <w:sz w:val="24"/>
        </w:rPr>
        <w:t>指数、复杂度、样本熵、近似熵等都是目前研究脑电主要的非线性方法</w:t>
      </w:r>
      <w:r w:rsidR="00235389" w:rsidRPr="00C77663">
        <w:rPr>
          <w:color w:val="000000"/>
          <w:kern w:val="0"/>
          <w:sz w:val="24"/>
          <w:vertAlign w:val="superscript"/>
        </w:rPr>
        <w:fldChar w:fldCharType="begin"/>
      </w:r>
      <w:r w:rsidR="00235389" w:rsidRPr="00C77663">
        <w:rPr>
          <w:color w:val="000000"/>
          <w:kern w:val="0"/>
          <w:sz w:val="24"/>
          <w:vertAlign w:val="superscript"/>
        </w:rPr>
        <w:instrText xml:space="preserve"> </w:instrText>
      </w:r>
      <w:r w:rsidR="00235389" w:rsidRPr="00C77663">
        <w:rPr>
          <w:rFonts w:hint="eastAsia"/>
          <w:color w:val="000000"/>
          <w:kern w:val="0"/>
          <w:sz w:val="24"/>
          <w:vertAlign w:val="superscript"/>
        </w:rPr>
        <w:instrText>REF _Ref40732869 \n \h</w:instrText>
      </w:r>
      <w:r w:rsidR="00235389" w:rsidRPr="00C77663">
        <w:rPr>
          <w:color w:val="000000"/>
          <w:kern w:val="0"/>
          <w:sz w:val="24"/>
          <w:vertAlign w:val="superscript"/>
        </w:rPr>
        <w:instrText xml:space="preserve"> </w:instrText>
      </w:r>
      <w:r w:rsidR="00C77663" w:rsidRPr="00C77663">
        <w:rPr>
          <w:color w:val="000000"/>
          <w:kern w:val="0"/>
          <w:sz w:val="24"/>
          <w:vertAlign w:val="superscript"/>
        </w:rPr>
        <w:instrText xml:space="preserve"> \* MERGEFORMAT </w:instrText>
      </w:r>
      <w:r w:rsidR="00235389" w:rsidRPr="00C77663">
        <w:rPr>
          <w:color w:val="000000"/>
          <w:kern w:val="0"/>
          <w:sz w:val="24"/>
          <w:vertAlign w:val="superscript"/>
        </w:rPr>
      </w:r>
      <w:r w:rsidR="00235389" w:rsidRPr="00C77663">
        <w:rPr>
          <w:color w:val="000000"/>
          <w:kern w:val="0"/>
          <w:sz w:val="24"/>
          <w:vertAlign w:val="superscript"/>
        </w:rPr>
        <w:fldChar w:fldCharType="separate"/>
      </w:r>
      <w:r w:rsidR="00235389" w:rsidRPr="00C77663">
        <w:rPr>
          <w:color w:val="000000"/>
          <w:kern w:val="0"/>
          <w:sz w:val="24"/>
          <w:vertAlign w:val="superscript"/>
        </w:rPr>
        <w:t>[14]</w:t>
      </w:r>
      <w:r w:rsidR="00235389" w:rsidRPr="00C77663">
        <w:rPr>
          <w:color w:val="000000"/>
          <w:kern w:val="0"/>
          <w:sz w:val="24"/>
          <w:vertAlign w:val="superscript"/>
        </w:rPr>
        <w:fldChar w:fldCharType="end"/>
      </w:r>
      <w:r>
        <w:rPr>
          <w:rFonts w:hint="eastAsia"/>
          <w:color w:val="000000"/>
          <w:kern w:val="0"/>
          <w:sz w:val="24"/>
        </w:rPr>
        <w:t>。</w:t>
      </w:r>
      <w:r w:rsidR="00DB63F4">
        <w:rPr>
          <w:rFonts w:hint="eastAsia"/>
          <w:color w:val="000000"/>
          <w:kern w:val="0"/>
          <w:sz w:val="24"/>
        </w:rPr>
        <w:t>张瑞等人</w:t>
      </w:r>
      <w:r w:rsidR="00BE43E5">
        <w:rPr>
          <w:rFonts w:hint="eastAsia"/>
          <w:color w:val="000000"/>
          <w:kern w:val="0"/>
          <w:sz w:val="24"/>
        </w:rPr>
        <w:t>也对</w:t>
      </w:r>
      <w:r w:rsidR="00DE7B0A">
        <w:rPr>
          <w:rFonts w:hint="eastAsia"/>
          <w:color w:val="000000"/>
          <w:kern w:val="0"/>
          <w:sz w:val="24"/>
        </w:rPr>
        <w:t>根据</w:t>
      </w:r>
      <w:r w:rsidR="00BE43E5">
        <w:rPr>
          <w:rFonts w:hint="eastAsia"/>
          <w:color w:val="000000"/>
          <w:kern w:val="0"/>
          <w:sz w:val="24"/>
        </w:rPr>
        <w:t>基于图论和模型</w:t>
      </w:r>
      <w:r w:rsidR="00572D48">
        <w:rPr>
          <w:rFonts w:hint="eastAsia"/>
          <w:color w:val="000000"/>
          <w:kern w:val="0"/>
          <w:sz w:val="24"/>
        </w:rPr>
        <w:t>进行脑电特征提取等方法进行了总结</w:t>
      </w:r>
      <w:r w:rsidR="000C48F6" w:rsidRPr="005C2EB9">
        <w:rPr>
          <w:color w:val="000000"/>
          <w:kern w:val="0"/>
          <w:sz w:val="24"/>
          <w:vertAlign w:val="superscript"/>
        </w:rPr>
        <w:fldChar w:fldCharType="begin"/>
      </w:r>
      <w:r w:rsidR="000C48F6" w:rsidRPr="005C2EB9">
        <w:rPr>
          <w:color w:val="000000"/>
          <w:kern w:val="0"/>
          <w:sz w:val="24"/>
          <w:vertAlign w:val="superscript"/>
        </w:rPr>
        <w:instrText xml:space="preserve"> </w:instrText>
      </w:r>
      <w:r w:rsidR="000C48F6" w:rsidRPr="005C2EB9">
        <w:rPr>
          <w:rFonts w:hint="eastAsia"/>
          <w:color w:val="000000"/>
          <w:kern w:val="0"/>
          <w:sz w:val="24"/>
          <w:vertAlign w:val="superscript"/>
        </w:rPr>
        <w:instrText>REF _Ref40736145 \n \h</w:instrText>
      </w:r>
      <w:r w:rsidR="000C48F6" w:rsidRPr="005C2EB9">
        <w:rPr>
          <w:color w:val="000000"/>
          <w:kern w:val="0"/>
          <w:sz w:val="24"/>
          <w:vertAlign w:val="superscript"/>
        </w:rPr>
        <w:instrText xml:space="preserve"> </w:instrText>
      </w:r>
      <w:r w:rsidR="005C2EB9">
        <w:rPr>
          <w:color w:val="000000"/>
          <w:kern w:val="0"/>
          <w:sz w:val="24"/>
          <w:vertAlign w:val="superscript"/>
        </w:rPr>
        <w:instrText xml:space="preserve"> \* MERGEFORMAT </w:instrText>
      </w:r>
      <w:r w:rsidR="000C48F6" w:rsidRPr="005C2EB9">
        <w:rPr>
          <w:color w:val="000000"/>
          <w:kern w:val="0"/>
          <w:sz w:val="24"/>
          <w:vertAlign w:val="superscript"/>
        </w:rPr>
      </w:r>
      <w:r w:rsidR="000C48F6" w:rsidRPr="005C2EB9">
        <w:rPr>
          <w:color w:val="000000"/>
          <w:kern w:val="0"/>
          <w:sz w:val="24"/>
          <w:vertAlign w:val="superscript"/>
        </w:rPr>
        <w:fldChar w:fldCharType="separate"/>
      </w:r>
      <w:r w:rsidR="000C48F6" w:rsidRPr="005C2EB9">
        <w:rPr>
          <w:color w:val="000000"/>
          <w:kern w:val="0"/>
          <w:sz w:val="24"/>
          <w:vertAlign w:val="superscript"/>
        </w:rPr>
        <w:t>[26]</w:t>
      </w:r>
      <w:r w:rsidR="000C48F6" w:rsidRPr="005C2EB9">
        <w:rPr>
          <w:color w:val="000000"/>
          <w:kern w:val="0"/>
          <w:sz w:val="24"/>
          <w:vertAlign w:val="superscript"/>
        </w:rPr>
        <w:fldChar w:fldCharType="end"/>
      </w:r>
      <w:r w:rsidR="00C34764">
        <w:rPr>
          <w:rFonts w:hint="eastAsia"/>
          <w:color w:val="000000"/>
          <w:kern w:val="0"/>
          <w:sz w:val="24"/>
        </w:rPr>
        <w:t>。</w:t>
      </w:r>
    </w:p>
    <w:p w14:paraId="247E4D7C" w14:textId="01C8A8C0"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韩敏等人利用小波变换</w:t>
      </w:r>
      <w:r>
        <w:rPr>
          <w:color w:val="000000"/>
          <w:kern w:val="0"/>
          <w:sz w:val="24"/>
        </w:rPr>
        <w:t>(WT)</w:t>
      </w:r>
      <w:r>
        <w:rPr>
          <w:rFonts w:hint="eastAsia"/>
          <w:color w:val="000000"/>
          <w:kern w:val="0"/>
          <w:sz w:val="24"/>
        </w:rPr>
        <w:t>计算出每个频带小波系数的标准差、平均功率等指标，并将其作为脑电信号的特征，最后在对正常脑电信号和癫痫脑电信号的分类过程中取得了</w:t>
      </w:r>
      <w:r>
        <w:rPr>
          <w:color w:val="000000"/>
          <w:kern w:val="0"/>
          <w:sz w:val="24"/>
        </w:rPr>
        <w:t>98.38%</w:t>
      </w:r>
      <w:r>
        <w:rPr>
          <w:rFonts w:hint="eastAsia"/>
          <w:color w:val="000000"/>
          <w:kern w:val="0"/>
          <w:sz w:val="24"/>
        </w:rPr>
        <w:t>的分类精度</w:t>
      </w:r>
      <w:r w:rsidR="00014C92">
        <w:rPr>
          <w:color w:val="000000"/>
          <w:kern w:val="0"/>
          <w:sz w:val="24"/>
          <w:vertAlign w:val="superscript"/>
        </w:rPr>
        <w:fldChar w:fldCharType="begin"/>
      </w:r>
      <w:r w:rsidR="00014C92">
        <w:rPr>
          <w:color w:val="000000"/>
          <w:kern w:val="0"/>
          <w:sz w:val="24"/>
          <w:vertAlign w:val="superscript"/>
        </w:rPr>
        <w:instrText xml:space="preserve"> REF _Ref41313660 \n \h </w:instrText>
      </w:r>
      <w:r w:rsidR="00014C92">
        <w:rPr>
          <w:color w:val="000000"/>
          <w:kern w:val="0"/>
          <w:sz w:val="24"/>
          <w:vertAlign w:val="superscript"/>
        </w:rPr>
      </w:r>
      <w:r w:rsidR="00014C92">
        <w:rPr>
          <w:color w:val="000000"/>
          <w:kern w:val="0"/>
          <w:sz w:val="24"/>
          <w:vertAlign w:val="superscript"/>
        </w:rPr>
        <w:fldChar w:fldCharType="separate"/>
      </w:r>
      <w:r w:rsidR="00014C92">
        <w:rPr>
          <w:color w:val="000000"/>
          <w:kern w:val="0"/>
          <w:sz w:val="24"/>
          <w:vertAlign w:val="superscript"/>
        </w:rPr>
        <w:t>[5]</w:t>
      </w:r>
      <w:r w:rsidR="00014C92">
        <w:rPr>
          <w:color w:val="000000"/>
          <w:kern w:val="0"/>
          <w:sz w:val="24"/>
          <w:vertAlign w:val="superscript"/>
        </w:rPr>
        <w:fldChar w:fldCharType="end"/>
      </w:r>
      <w:r>
        <w:rPr>
          <w:rFonts w:hint="eastAsia"/>
          <w:color w:val="000000"/>
          <w:kern w:val="0"/>
          <w:sz w:val="24"/>
        </w:rPr>
        <w:t>。此论文最后得到了较高的分类精度，但是脑电信号特征维数较大，达到了</w:t>
      </w:r>
      <w:r>
        <w:rPr>
          <w:color w:val="000000"/>
          <w:kern w:val="0"/>
          <w:sz w:val="24"/>
        </w:rPr>
        <w:t>22</w:t>
      </w:r>
      <w:r>
        <w:rPr>
          <w:rFonts w:hint="eastAsia"/>
          <w:color w:val="000000"/>
          <w:kern w:val="0"/>
          <w:sz w:val="24"/>
        </w:rPr>
        <w:t>维；且分类过程中消耗的时间也相对更多。</w:t>
      </w:r>
      <w:proofErr w:type="spellStart"/>
      <w:r>
        <w:rPr>
          <w:color w:val="000000"/>
          <w:kern w:val="0"/>
          <w:sz w:val="24"/>
        </w:rPr>
        <w:t>Yatindra</w:t>
      </w:r>
      <w:proofErr w:type="spellEnd"/>
      <w:r>
        <w:rPr>
          <w:color w:val="000000"/>
          <w:kern w:val="0"/>
          <w:sz w:val="24"/>
        </w:rPr>
        <w:t xml:space="preserve"> </w:t>
      </w:r>
      <w:r>
        <w:rPr>
          <w:color w:val="000000"/>
          <w:kern w:val="0"/>
          <w:sz w:val="24"/>
        </w:rPr>
        <w:lastRenderedPageBreak/>
        <w:t>Kumar</w:t>
      </w:r>
      <w:r>
        <w:rPr>
          <w:rFonts w:hint="eastAsia"/>
          <w:color w:val="000000"/>
          <w:kern w:val="0"/>
          <w:sz w:val="24"/>
        </w:rPr>
        <w:t>等人将脑电信号进行离散小波分解得到各个频带的小波系数后求取了相对小波能量和小波</w:t>
      </w:r>
      <w:proofErr w:type="gramStart"/>
      <w:r>
        <w:rPr>
          <w:rFonts w:hint="eastAsia"/>
          <w:color w:val="000000"/>
          <w:kern w:val="0"/>
          <w:sz w:val="24"/>
        </w:rPr>
        <w:t>熵作为脑</w:t>
      </w:r>
      <w:proofErr w:type="gramEnd"/>
      <w:r>
        <w:rPr>
          <w:rFonts w:hint="eastAsia"/>
          <w:color w:val="000000"/>
          <w:kern w:val="0"/>
          <w:sz w:val="24"/>
        </w:rPr>
        <w:t>电信号的特征，由于小</w:t>
      </w:r>
      <w:proofErr w:type="gramStart"/>
      <w:r>
        <w:rPr>
          <w:rFonts w:hint="eastAsia"/>
          <w:color w:val="000000"/>
          <w:kern w:val="0"/>
          <w:sz w:val="24"/>
        </w:rPr>
        <w:t>波熵能衡量</w:t>
      </w:r>
      <w:proofErr w:type="gramEnd"/>
      <w:r>
        <w:rPr>
          <w:rFonts w:hint="eastAsia"/>
          <w:color w:val="000000"/>
          <w:kern w:val="0"/>
          <w:sz w:val="24"/>
        </w:rPr>
        <w:t>信号的有序度和无序度，反映非线性信号潜在的动力学特性，因此对于区分癫痫脑电信号有着很好的效果</w:t>
      </w:r>
      <w:r w:rsidR="00BE7A45" w:rsidRPr="00F90904">
        <w:rPr>
          <w:color w:val="000000"/>
          <w:kern w:val="0"/>
          <w:sz w:val="24"/>
          <w:vertAlign w:val="superscript"/>
        </w:rPr>
        <w:fldChar w:fldCharType="begin"/>
      </w:r>
      <w:r w:rsidR="00BE7A45" w:rsidRPr="00F90904">
        <w:rPr>
          <w:color w:val="000000"/>
          <w:kern w:val="0"/>
          <w:sz w:val="24"/>
          <w:vertAlign w:val="superscript"/>
        </w:rPr>
        <w:instrText xml:space="preserve"> </w:instrText>
      </w:r>
      <w:r w:rsidR="00BE7A45" w:rsidRPr="00F90904">
        <w:rPr>
          <w:rFonts w:hint="eastAsia"/>
          <w:color w:val="000000"/>
          <w:kern w:val="0"/>
          <w:sz w:val="24"/>
          <w:vertAlign w:val="superscript"/>
        </w:rPr>
        <w:instrText>REF _Ref40733036 \n \h</w:instrText>
      </w:r>
      <w:r w:rsidR="00BE7A45" w:rsidRPr="00F90904">
        <w:rPr>
          <w:color w:val="000000"/>
          <w:kern w:val="0"/>
          <w:sz w:val="24"/>
          <w:vertAlign w:val="superscript"/>
        </w:rPr>
        <w:instrText xml:space="preserve"> </w:instrText>
      </w:r>
      <w:r w:rsidR="00F90904" w:rsidRPr="00F90904">
        <w:rPr>
          <w:color w:val="000000"/>
          <w:kern w:val="0"/>
          <w:sz w:val="24"/>
          <w:vertAlign w:val="superscript"/>
        </w:rPr>
        <w:instrText xml:space="preserve"> \* MERGEFORMAT </w:instrText>
      </w:r>
      <w:r w:rsidR="00BE7A45" w:rsidRPr="00F90904">
        <w:rPr>
          <w:color w:val="000000"/>
          <w:kern w:val="0"/>
          <w:sz w:val="24"/>
          <w:vertAlign w:val="superscript"/>
        </w:rPr>
      </w:r>
      <w:r w:rsidR="00BE7A45" w:rsidRPr="00F90904">
        <w:rPr>
          <w:color w:val="000000"/>
          <w:kern w:val="0"/>
          <w:sz w:val="24"/>
          <w:vertAlign w:val="superscript"/>
        </w:rPr>
        <w:fldChar w:fldCharType="separate"/>
      </w:r>
      <w:r w:rsidR="00BE7A45" w:rsidRPr="00F90904">
        <w:rPr>
          <w:color w:val="000000"/>
          <w:kern w:val="0"/>
          <w:sz w:val="24"/>
          <w:vertAlign w:val="superscript"/>
        </w:rPr>
        <w:t>[6]</w:t>
      </w:r>
      <w:r w:rsidR="00BE7A45" w:rsidRPr="00F90904">
        <w:rPr>
          <w:color w:val="000000"/>
          <w:kern w:val="0"/>
          <w:sz w:val="24"/>
          <w:vertAlign w:val="superscript"/>
        </w:rPr>
        <w:fldChar w:fldCharType="end"/>
      </w:r>
      <w:r>
        <w:rPr>
          <w:rFonts w:hint="eastAsia"/>
          <w:color w:val="000000"/>
          <w:kern w:val="0"/>
          <w:sz w:val="24"/>
        </w:rPr>
        <w:t>。</w:t>
      </w:r>
      <w:r>
        <w:rPr>
          <w:color w:val="000000"/>
          <w:kern w:val="0"/>
          <w:sz w:val="24"/>
        </w:rPr>
        <w:t xml:space="preserve">Cheol Seung </w:t>
      </w:r>
      <w:proofErr w:type="spellStart"/>
      <w:r>
        <w:rPr>
          <w:color w:val="000000"/>
          <w:kern w:val="0"/>
          <w:sz w:val="24"/>
        </w:rPr>
        <w:t>Yoo</w:t>
      </w:r>
      <w:proofErr w:type="spellEnd"/>
      <w:r>
        <w:rPr>
          <w:rFonts w:hint="eastAsia"/>
          <w:color w:val="000000"/>
          <w:kern w:val="0"/>
          <w:sz w:val="24"/>
        </w:rPr>
        <w:t>等人发现在癫痫发作过程中脑电信号的样本熵值下降，在癫痫发作终止时达到最小值，癫痫发作终止后，样本</w:t>
      </w:r>
      <w:proofErr w:type="gramStart"/>
      <w:r>
        <w:rPr>
          <w:rFonts w:hint="eastAsia"/>
          <w:color w:val="000000"/>
          <w:kern w:val="0"/>
          <w:sz w:val="24"/>
        </w:rPr>
        <w:t>熵</w:t>
      </w:r>
      <w:proofErr w:type="gramEnd"/>
      <w:r>
        <w:rPr>
          <w:rFonts w:hint="eastAsia"/>
          <w:color w:val="000000"/>
          <w:kern w:val="0"/>
          <w:sz w:val="24"/>
        </w:rPr>
        <w:t>迅速恢复到癫痫发作前的数值</w:t>
      </w:r>
      <w:r w:rsidR="0030734A" w:rsidRPr="00E40C81">
        <w:rPr>
          <w:color w:val="000000"/>
          <w:kern w:val="0"/>
          <w:sz w:val="24"/>
          <w:vertAlign w:val="superscript"/>
        </w:rPr>
        <w:fldChar w:fldCharType="begin"/>
      </w:r>
      <w:r w:rsidR="0030734A" w:rsidRPr="00E40C81">
        <w:rPr>
          <w:color w:val="000000"/>
          <w:kern w:val="0"/>
          <w:sz w:val="24"/>
          <w:vertAlign w:val="superscript"/>
        </w:rPr>
        <w:instrText xml:space="preserve"> </w:instrText>
      </w:r>
      <w:r w:rsidR="0030734A" w:rsidRPr="00E40C81">
        <w:rPr>
          <w:rFonts w:hint="eastAsia"/>
          <w:color w:val="000000"/>
          <w:kern w:val="0"/>
          <w:sz w:val="24"/>
          <w:vertAlign w:val="superscript"/>
        </w:rPr>
        <w:instrText>REF _Ref40733069 \n \h</w:instrText>
      </w:r>
      <w:r w:rsidR="0030734A" w:rsidRPr="00E40C81">
        <w:rPr>
          <w:color w:val="000000"/>
          <w:kern w:val="0"/>
          <w:sz w:val="24"/>
          <w:vertAlign w:val="superscript"/>
        </w:rPr>
        <w:instrText xml:space="preserve"> </w:instrText>
      </w:r>
      <w:r w:rsidR="00E40C81" w:rsidRPr="00E40C81">
        <w:rPr>
          <w:color w:val="000000"/>
          <w:kern w:val="0"/>
          <w:sz w:val="24"/>
          <w:vertAlign w:val="superscript"/>
        </w:rPr>
        <w:instrText xml:space="preserve"> \* MERGEFORMAT </w:instrText>
      </w:r>
      <w:r w:rsidR="0030734A" w:rsidRPr="00E40C81">
        <w:rPr>
          <w:color w:val="000000"/>
          <w:kern w:val="0"/>
          <w:sz w:val="24"/>
          <w:vertAlign w:val="superscript"/>
        </w:rPr>
      </w:r>
      <w:r w:rsidR="0030734A" w:rsidRPr="00E40C81">
        <w:rPr>
          <w:color w:val="000000"/>
          <w:kern w:val="0"/>
          <w:sz w:val="24"/>
          <w:vertAlign w:val="superscript"/>
        </w:rPr>
        <w:fldChar w:fldCharType="separate"/>
      </w:r>
      <w:r w:rsidR="0030734A" w:rsidRPr="00E40C81">
        <w:rPr>
          <w:color w:val="000000"/>
          <w:kern w:val="0"/>
          <w:sz w:val="24"/>
          <w:vertAlign w:val="superscript"/>
        </w:rPr>
        <w:t>[9]</w:t>
      </w:r>
      <w:r w:rsidR="0030734A" w:rsidRPr="00E40C81">
        <w:rPr>
          <w:color w:val="000000"/>
          <w:kern w:val="0"/>
          <w:sz w:val="24"/>
          <w:vertAlign w:val="superscript"/>
        </w:rPr>
        <w:fldChar w:fldCharType="end"/>
      </w:r>
      <w:r>
        <w:rPr>
          <w:rFonts w:hint="eastAsia"/>
          <w:color w:val="000000"/>
          <w:kern w:val="0"/>
          <w:sz w:val="24"/>
        </w:rPr>
        <w:t>。</w:t>
      </w:r>
      <w:r>
        <w:rPr>
          <w:color w:val="000000"/>
          <w:kern w:val="0"/>
          <w:sz w:val="24"/>
        </w:rPr>
        <w:t>Julius Georgiou</w:t>
      </w:r>
      <w:r>
        <w:rPr>
          <w:rFonts w:hint="eastAsia"/>
          <w:color w:val="000000"/>
          <w:kern w:val="0"/>
          <w:sz w:val="24"/>
        </w:rPr>
        <w:t>等人将具有</w:t>
      </w:r>
      <w:proofErr w:type="gramStart"/>
      <w:r>
        <w:rPr>
          <w:rFonts w:hint="eastAsia"/>
          <w:color w:val="000000"/>
          <w:kern w:val="0"/>
          <w:sz w:val="24"/>
        </w:rPr>
        <w:t>低计算</w:t>
      </w:r>
      <w:proofErr w:type="gramEnd"/>
      <w:r>
        <w:rPr>
          <w:rFonts w:hint="eastAsia"/>
          <w:color w:val="000000"/>
          <w:kern w:val="0"/>
          <w:sz w:val="24"/>
        </w:rPr>
        <w:t>复杂度的排列</w:t>
      </w:r>
      <w:proofErr w:type="gramStart"/>
      <w:r>
        <w:rPr>
          <w:rFonts w:hint="eastAsia"/>
          <w:color w:val="000000"/>
          <w:kern w:val="0"/>
          <w:sz w:val="24"/>
        </w:rPr>
        <w:t>熵</w:t>
      </w:r>
      <w:proofErr w:type="gramEnd"/>
      <w:r>
        <w:rPr>
          <w:rFonts w:hint="eastAsia"/>
          <w:color w:val="000000"/>
          <w:kern w:val="0"/>
          <w:sz w:val="24"/>
        </w:rPr>
        <w:t>作为自动癫痫检测特征进行了可行性研究，最终对正常脑电和癫痫脑电信号取得了</w:t>
      </w:r>
      <w:r>
        <w:rPr>
          <w:color w:val="000000"/>
          <w:kern w:val="0"/>
          <w:sz w:val="24"/>
        </w:rPr>
        <w:t>93.55%</w:t>
      </w:r>
      <w:r>
        <w:rPr>
          <w:rFonts w:hint="eastAsia"/>
          <w:color w:val="000000"/>
          <w:kern w:val="0"/>
          <w:sz w:val="24"/>
        </w:rPr>
        <w:t>的最佳平均辨别率</w:t>
      </w:r>
      <w:r w:rsidR="00AF46FD" w:rsidRPr="00F33E6E">
        <w:rPr>
          <w:color w:val="000000"/>
          <w:kern w:val="0"/>
          <w:sz w:val="24"/>
          <w:vertAlign w:val="superscript"/>
        </w:rPr>
        <w:fldChar w:fldCharType="begin"/>
      </w:r>
      <w:r w:rsidR="00AF46FD" w:rsidRPr="00F33E6E">
        <w:rPr>
          <w:color w:val="000000"/>
          <w:kern w:val="0"/>
          <w:sz w:val="24"/>
          <w:vertAlign w:val="superscript"/>
        </w:rPr>
        <w:instrText xml:space="preserve"> </w:instrText>
      </w:r>
      <w:r w:rsidR="00AF46FD" w:rsidRPr="00F33E6E">
        <w:rPr>
          <w:rFonts w:hint="eastAsia"/>
          <w:color w:val="000000"/>
          <w:kern w:val="0"/>
          <w:sz w:val="24"/>
          <w:vertAlign w:val="superscript"/>
        </w:rPr>
        <w:instrText>REF _Ref40733096 \n \h</w:instrText>
      </w:r>
      <w:r w:rsidR="00AF46FD" w:rsidRPr="00F33E6E">
        <w:rPr>
          <w:color w:val="000000"/>
          <w:kern w:val="0"/>
          <w:sz w:val="24"/>
          <w:vertAlign w:val="superscript"/>
        </w:rPr>
        <w:instrText xml:space="preserve"> </w:instrText>
      </w:r>
      <w:r w:rsidR="00F33E6E" w:rsidRPr="00F33E6E">
        <w:rPr>
          <w:color w:val="000000"/>
          <w:kern w:val="0"/>
          <w:sz w:val="24"/>
          <w:vertAlign w:val="superscript"/>
        </w:rPr>
        <w:instrText xml:space="preserve"> \* MERGEFORMAT </w:instrText>
      </w:r>
      <w:r w:rsidR="00AF46FD" w:rsidRPr="00F33E6E">
        <w:rPr>
          <w:color w:val="000000"/>
          <w:kern w:val="0"/>
          <w:sz w:val="24"/>
          <w:vertAlign w:val="superscript"/>
        </w:rPr>
      </w:r>
      <w:r w:rsidR="00AF46FD" w:rsidRPr="00F33E6E">
        <w:rPr>
          <w:color w:val="000000"/>
          <w:kern w:val="0"/>
          <w:sz w:val="24"/>
          <w:vertAlign w:val="superscript"/>
        </w:rPr>
        <w:fldChar w:fldCharType="separate"/>
      </w:r>
      <w:r w:rsidR="00AF46FD" w:rsidRPr="00F33E6E">
        <w:rPr>
          <w:color w:val="000000"/>
          <w:kern w:val="0"/>
          <w:sz w:val="24"/>
          <w:vertAlign w:val="superscript"/>
        </w:rPr>
        <w:t>[10]</w:t>
      </w:r>
      <w:r w:rsidR="00AF46FD" w:rsidRPr="00F33E6E">
        <w:rPr>
          <w:color w:val="000000"/>
          <w:kern w:val="0"/>
          <w:sz w:val="24"/>
          <w:vertAlign w:val="superscript"/>
        </w:rPr>
        <w:fldChar w:fldCharType="end"/>
      </w:r>
      <w:r>
        <w:rPr>
          <w:rFonts w:hint="eastAsia"/>
          <w:color w:val="000000"/>
          <w:kern w:val="0"/>
          <w:sz w:val="24"/>
        </w:rPr>
        <w:t>。</w:t>
      </w:r>
      <w:r>
        <w:rPr>
          <w:color w:val="000000"/>
          <w:kern w:val="0"/>
          <w:sz w:val="24"/>
        </w:rPr>
        <w:t xml:space="preserve"> </w:t>
      </w:r>
    </w:p>
    <w:p w14:paraId="1C6F651E" w14:textId="0D6297F7"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在对脑电信号进行特征提取后，由分类器根据特征向量进行分类。支持</w:t>
      </w:r>
      <w:proofErr w:type="gramStart"/>
      <w:r>
        <w:rPr>
          <w:rFonts w:hint="eastAsia"/>
          <w:color w:val="000000"/>
          <w:kern w:val="0"/>
          <w:sz w:val="24"/>
        </w:rPr>
        <w:t>向量机</w:t>
      </w:r>
      <w:proofErr w:type="gramEnd"/>
      <w:r>
        <w:rPr>
          <w:rFonts w:hint="eastAsia"/>
          <w:color w:val="000000"/>
          <w:kern w:val="0"/>
          <w:sz w:val="24"/>
        </w:rPr>
        <w:t>作为一种监督学习算法，在分类和回归问题上被广泛地应用</w:t>
      </w:r>
      <w:r w:rsidR="006B3249" w:rsidRPr="002B41BF">
        <w:rPr>
          <w:color w:val="000000"/>
          <w:kern w:val="0"/>
          <w:sz w:val="24"/>
          <w:vertAlign w:val="superscript"/>
        </w:rPr>
        <w:fldChar w:fldCharType="begin"/>
      </w:r>
      <w:r w:rsidR="006B3249" w:rsidRPr="002B41BF">
        <w:rPr>
          <w:color w:val="000000"/>
          <w:kern w:val="0"/>
          <w:sz w:val="24"/>
          <w:vertAlign w:val="superscript"/>
        </w:rPr>
        <w:instrText xml:space="preserve"> </w:instrText>
      </w:r>
      <w:r w:rsidR="006B3249" w:rsidRPr="002B41BF">
        <w:rPr>
          <w:rFonts w:hint="eastAsia"/>
          <w:color w:val="000000"/>
          <w:kern w:val="0"/>
          <w:sz w:val="24"/>
          <w:vertAlign w:val="superscript"/>
        </w:rPr>
        <w:instrText>REF _Ref40733123 \n \h</w:instrText>
      </w:r>
      <w:r w:rsidR="006B3249" w:rsidRPr="002B41BF">
        <w:rPr>
          <w:color w:val="000000"/>
          <w:kern w:val="0"/>
          <w:sz w:val="24"/>
          <w:vertAlign w:val="superscript"/>
        </w:rPr>
        <w:instrText xml:space="preserve"> </w:instrText>
      </w:r>
      <w:r w:rsidR="002B41BF" w:rsidRPr="002B41BF">
        <w:rPr>
          <w:color w:val="000000"/>
          <w:kern w:val="0"/>
          <w:sz w:val="24"/>
          <w:vertAlign w:val="superscript"/>
        </w:rPr>
        <w:instrText xml:space="preserve"> \* MERGEFORMAT </w:instrText>
      </w:r>
      <w:r w:rsidR="006B3249" w:rsidRPr="002B41BF">
        <w:rPr>
          <w:color w:val="000000"/>
          <w:kern w:val="0"/>
          <w:sz w:val="24"/>
          <w:vertAlign w:val="superscript"/>
        </w:rPr>
      </w:r>
      <w:r w:rsidR="006B3249" w:rsidRPr="002B41BF">
        <w:rPr>
          <w:color w:val="000000"/>
          <w:kern w:val="0"/>
          <w:sz w:val="24"/>
          <w:vertAlign w:val="superscript"/>
        </w:rPr>
        <w:fldChar w:fldCharType="separate"/>
      </w:r>
      <w:r w:rsidR="006B3249" w:rsidRPr="002B41BF">
        <w:rPr>
          <w:color w:val="000000"/>
          <w:kern w:val="0"/>
          <w:sz w:val="24"/>
          <w:vertAlign w:val="superscript"/>
        </w:rPr>
        <w:t>[7</w:t>
      </w:r>
      <w:r w:rsidR="006B3249" w:rsidRPr="002B41BF">
        <w:rPr>
          <w:color w:val="000000"/>
          <w:kern w:val="0"/>
          <w:sz w:val="24"/>
          <w:vertAlign w:val="superscript"/>
        </w:rPr>
        <w:fldChar w:fldCharType="end"/>
      </w:r>
      <w:r w:rsidR="004F13B7" w:rsidRPr="004F13B7">
        <w:rPr>
          <w:sz w:val="24"/>
          <w:vertAlign w:val="superscript"/>
        </w:rPr>
        <w:t xml:space="preserve"> </w:t>
      </w:r>
      <w:r w:rsidR="004F13B7" w:rsidRPr="00B46023">
        <w:rPr>
          <w:sz w:val="24"/>
          <w:vertAlign w:val="superscript"/>
        </w:rPr>
        <w:t>,</w:t>
      </w:r>
      <w:r w:rsidR="006B3249">
        <w:rPr>
          <w:color w:val="000000"/>
          <w:kern w:val="0"/>
          <w:sz w:val="24"/>
          <w:vertAlign w:val="superscript"/>
        </w:rPr>
        <w:fldChar w:fldCharType="begin"/>
      </w:r>
      <w:r w:rsidR="006B3249">
        <w:rPr>
          <w:color w:val="000000"/>
          <w:kern w:val="0"/>
          <w:sz w:val="24"/>
          <w:vertAlign w:val="superscript"/>
        </w:rPr>
        <w:instrText xml:space="preserve"> REF _Ref40733124 \n \h </w:instrText>
      </w:r>
      <w:r w:rsidR="006B3249">
        <w:rPr>
          <w:color w:val="000000"/>
          <w:kern w:val="0"/>
          <w:sz w:val="24"/>
          <w:vertAlign w:val="superscript"/>
        </w:rPr>
      </w:r>
      <w:r w:rsidR="006B3249">
        <w:rPr>
          <w:color w:val="000000"/>
          <w:kern w:val="0"/>
          <w:sz w:val="24"/>
          <w:vertAlign w:val="superscript"/>
        </w:rPr>
        <w:fldChar w:fldCharType="separate"/>
      </w:r>
      <w:r w:rsidR="006B3249">
        <w:rPr>
          <w:color w:val="000000"/>
          <w:kern w:val="0"/>
          <w:sz w:val="24"/>
          <w:vertAlign w:val="superscript"/>
        </w:rPr>
        <w:t>8</w:t>
      </w:r>
      <w:r w:rsidR="006B3249">
        <w:rPr>
          <w:color w:val="000000"/>
          <w:kern w:val="0"/>
          <w:sz w:val="24"/>
          <w:vertAlign w:val="superscript"/>
        </w:rPr>
        <w:fldChar w:fldCharType="end"/>
      </w:r>
      <w:r w:rsidR="006B3249">
        <w:rPr>
          <w:color w:val="000000"/>
          <w:kern w:val="0"/>
          <w:sz w:val="24"/>
          <w:vertAlign w:val="superscript"/>
        </w:rPr>
        <w:fldChar w:fldCharType="begin"/>
      </w:r>
      <w:r w:rsidR="006B3249">
        <w:rPr>
          <w:color w:val="000000"/>
          <w:kern w:val="0"/>
          <w:sz w:val="24"/>
          <w:vertAlign w:val="superscript"/>
        </w:rPr>
        <w:instrText xml:space="preserve"> REF _Ref40733127 \n \h </w:instrText>
      </w:r>
      <w:r w:rsidR="006B3249">
        <w:rPr>
          <w:color w:val="000000"/>
          <w:kern w:val="0"/>
          <w:sz w:val="24"/>
          <w:vertAlign w:val="superscript"/>
        </w:rPr>
      </w:r>
      <w:r w:rsidR="006B3249">
        <w:rPr>
          <w:color w:val="000000"/>
          <w:kern w:val="0"/>
          <w:sz w:val="24"/>
          <w:vertAlign w:val="superscript"/>
        </w:rPr>
        <w:fldChar w:fldCharType="separate"/>
      </w:r>
      <w:r w:rsidR="004F13B7" w:rsidRPr="004F13B7">
        <w:rPr>
          <w:sz w:val="24"/>
          <w:vertAlign w:val="superscript"/>
        </w:rPr>
        <w:t xml:space="preserve"> </w:t>
      </w:r>
      <w:r w:rsidR="004F13B7" w:rsidRPr="00B46023">
        <w:rPr>
          <w:sz w:val="24"/>
          <w:vertAlign w:val="superscript"/>
        </w:rPr>
        <w:t>,</w:t>
      </w:r>
      <w:r w:rsidR="006B3249">
        <w:rPr>
          <w:color w:val="000000"/>
          <w:kern w:val="0"/>
          <w:sz w:val="24"/>
          <w:vertAlign w:val="superscript"/>
        </w:rPr>
        <w:t>15</w:t>
      </w:r>
      <w:r w:rsidR="006B3249">
        <w:rPr>
          <w:color w:val="000000"/>
          <w:kern w:val="0"/>
          <w:sz w:val="24"/>
          <w:vertAlign w:val="superscript"/>
        </w:rPr>
        <w:fldChar w:fldCharType="end"/>
      </w:r>
      <w:r w:rsidR="000512F6" w:rsidRPr="00B46023">
        <w:rPr>
          <w:sz w:val="24"/>
          <w:vertAlign w:val="superscript"/>
        </w:rPr>
        <w:t>,</w:t>
      </w:r>
      <w:r w:rsidR="006B3249">
        <w:rPr>
          <w:color w:val="000000"/>
          <w:kern w:val="0"/>
          <w:sz w:val="24"/>
          <w:vertAlign w:val="superscript"/>
        </w:rPr>
        <w:fldChar w:fldCharType="begin"/>
      </w:r>
      <w:r w:rsidR="006B3249">
        <w:rPr>
          <w:color w:val="000000"/>
          <w:kern w:val="0"/>
          <w:sz w:val="24"/>
          <w:vertAlign w:val="superscript"/>
        </w:rPr>
        <w:instrText xml:space="preserve"> REF _Ref40733130 \n \h </w:instrText>
      </w:r>
      <w:r w:rsidR="006B3249">
        <w:rPr>
          <w:color w:val="000000"/>
          <w:kern w:val="0"/>
          <w:sz w:val="24"/>
          <w:vertAlign w:val="superscript"/>
        </w:rPr>
      </w:r>
      <w:r w:rsidR="006B3249">
        <w:rPr>
          <w:color w:val="000000"/>
          <w:kern w:val="0"/>
          <w:sz w:val="24"/>
          <w:vertAlign w:val="superscript"/>
        </w:rPr>
        <w:fldChar w:fldCharType="separate"/>
      </w:r>
      <w:r w:rsidR="006B3249">
        <w:rPr>
          <w:color w:val="000000"/>
          <w:kern w:val="0"/>
          <w:sz w:val="24"/>
          <w:vertAlign w:val="superscript"/>
        </w:rPr>
        <w:t>18]</w:t>
      </w:r>
      <w:r w:rsidR="006B3249">
        <w:rPr>
          <w:color w:val="000000"/>
          <w:kern w:val="0"/>
          <w:sz w:val="24"/>
          <w:vertAlign w:val="superscript"/>
        </w:rPr>
        <w:fldChar w:fldCharType="end"/>
      </w:r>
      <w:r>
        <w:rPr>
          <w:rFonts w:hint="eastAsia"/>
          <w:color w:val="000000"/>
          <w:kern w:val="0"/>
          <w:sz w:val="24"/>
        </w:rPr>
        <w:t>。</w:t>
      </w:r>
      <w:r>
        <w:rPr>
          <w:rFonts w:ascii="宋体" w:hAnsi="宋体" w:cs="Arial" w:hint="eastAsia"/>
          <w:kern w:val="0"/>
          <w:sz w:val="24"/>
        </w:rPr>
        <w:t>肖文卿等人将支持</w:t>
      </w:r>
      <w:proofErr w:type="gramStart"/>
      <w:r>
        <w:rPr>
          <w:rFonts w:ascii="宋体" w:hAnsi="宋体" w:cs="Arial" w:hint="eastAsia"/>
          <w:kern w:val="0"/>
          <w:sz w:val="24"/>
        </w:rPr>
        <w:t>向量机</w:t>
      </w:r>
      <w:proofErr w:type="gramEnd"/>
      <w:r>
        <w:rPr>
          <w:rFonts w:ascii="宋体" w:hAnsi="宋体" w:cs="Arial" w:hint="eastAsia"/>
          <w:kern w:val="0"/>
          <w:sz w:val="24"/>
        </w:rPr>
        <w:t>用于对正常小鼠和癫痫小鼠分类，并选取径向基核函数，在融合了多种特征向量后，得到了</w:t>
      </w:r>
      <w:r w:rsidRPr="00D45105">
        <w:rPr>
          <w:kern w:val="0"/>
          <w:sz w:val="24"/>
        </w:rPr>
        <w:t>99.80%</w:t>
      </w:r>
      <w:r>
        <w:rPr>
          <w:rFonts w:ascii="宋体" w:hAnsi="宋体" w:cs="Arial" w:hint="eastAsia"/>
          <w:kern w:val="0"/>
          <w:sz w:val="24"/>
        </w:rPr>
        <w:t>的分类准确率</w:t>
      </w:r>
      <w:r w:rsidR="00DB6DB5" w:rsidRPr="00D153EA">
        <w:rPr>
          <w:color w:val="000000"/>
          <w:kern w:val="0"/>
          <w:sz w:val="24"/>
          <w:vertAlign w:val="superscript"/>
        </w:rPr>
        <w:fldChar w:fldCharType="begin"/>
      </w:r>
      <w:r w:rsidR="00DB6DB5" w:rsidRPr="00D153EA">
        <w:rPr>
          <w:kern w:val="0"/>
          <w:sz w:val="24"/>
          <w:vertAlign w:val="superscript"/>
        </w:rPr>
        <w:instrText xml:space="preserve"> REF _Ref40733123 \n \h </w:instrText>
      </w:r>
      <w:r w:rsidR="00AA2702" w:rsidRPr="00D153EA">
        <w:rPr>
          <w:color w:val="000000"/>
          <w:kern w:val="0"/>
          <w:sz w:val="24"/>
          <w:vertAlign w:val="superscript"/>
        </w:rPr>
        <w:instrText xml:space="preserve"> \* MERGEFORMAT </w:instrText>
      </w:r>
      <w:r w:rsidR="00DB6DB5" w:rsidRPr="00D153EA">
        <w:rPr>
          <w:color w:val="000000"/>
          <w:kern w:val="0"/>
          <w:sz w:val="24"/>
          <w:vertAlign w:val="superscript"/>
        </w:rPr>
      </w:r>
      <w:r w:rsidR="00DB6DB5" w:rsidRPr="00D153EA">
        <w:rPr>
          <w:color w:val="000000"/>
          <w:kern w:val="0"/>
          <w:sz w:val="24"/>
          <w:vertAlign w:val="superscript"/>
        </w:rPr>
        <w:fldChar w:fldCharType="separate"/>
      </w:r>
      <w:r w:rsidR="00DB6DB5" w:rsidRPr="00D153EA">
        <w:rPr>
          <w:kern w:val="0"/>
          <w:sz w:val="24"/>
          <w:vertAlign w:val="superscript"/>
        </w:rPr>
        <w:t>[7]</w:t>
      </w:r>
      <w:r w:rsidR="00DB6DB5" w:rsidRPr="00D153EA">
        <w:rPr>
          <w:color w:val="000000"/>
          <w:kern w:val="0"/>
          <w:sz w:val="24"/>
          <w:vertAlign w:val="superscript"/>
        </w:rPr>
        <w:fldChar w:fldCharType="end"/>
      </w:r>
      <w:r>
        <w:rPr>
          <w:rFonts w:hint="eastAsia"/>
          <w:color w:val="000000"/>
          <w:kern w:val="0"/>
          <w:sz w:val="24"/>
        </w:rPr>
        <w:t>。吕健和吴艳在各自的研究中分别采用网格搜索等方法对支持</w:t>
      </w:r>
      <w:proofErr w:type="gramStart"/>
      <w:r>
        <w:rPr>
          <w:rFonts w:hint="eastAsia"/>
          <w:color w:val="000000"/>
          <w:kern w:val="0"/>
          <w:sz w:val="24"/>
        </w:rPr>
        <w:t>向量机</w:t>
      </w:r>
      <w:proofErr w:type="gramEnd"/>
      <w:r>
        <w:rPr>
          <w:rFonts w:hint="eastAsia"/>
          <w:color w:val="000000"/>
          <w:kern w:val="0"/>
          <w:sz w:val="24"/>
        </w:rPr>
        <w:t>中的核函数参数以及惩罚因子进行了优化</w:t>
      </w:r>
      <w:r w:rsidR="00831B3F">
        <w:rPr>
          <w:rFonts w:hint="eastAsia"/>
          <w:color w:val="000000"/>
          <w:kern w:val="0"/>
          <w:sz w:val="24"/>
        </w:rPr>
        <w:t>，</w:t>
      </w:r>
      <w:r w:rsidR="005139BC">
        <w:rPr>
          <w:rFonts w:hint="eastAsia"/>
          <w:color w:val="000000"/>
          <w:kern w:val="0"/>
          <w:sz w:val="24"/>
        </w:rPr>
        <w:t>最后的结果也证明了其较好的性能及泛化能力</w:t>
      </w:r>
      <w:r w:rsidR="0059358B" w:rsidRPr="00044E8F">
        <w:rPr>
          <w:color w:val="000000"/>
          <w:kern w:val="0"/>
          <w:sz w:val="24"/>
          <w:vertAlign w:val="superscript"/>
        </w:rPr>
        <w:fldChar w:fldCharType="begin"/>
      </w:r>
      <w:r w:rsidR="0059358B" w:rsidRPr="00044E8F">
        <w:rPr>
          <w:color w:val="000000"/>
          <w:kern w:val="0"/>
          <w:sz w:val="24"/>
          <w:vertAlign w:val="superscript"/>
        </w:rPr>
        <w:instrText xml:space="preserve"> </w:instrText>
      </w:r>
      <w:r w:rsidR="0059358B" w:rsidRPr="00044E8F">
        <w:rPr>
          <w:rFonts w:hint="eastAsia"/>
          <w:color w:val="000000"/>
          <w:kern w:val="0"/>
          <w:sz w:val="24"/>
          <w:vertAlign w:val="superscript"/>
        </w:rPr>
        <w:instrText>REF _Ref40733127 \n \h</w:instrText>
      </w:r>
      <w:r w:rsidR="0059358B" w:rsidRPr="00044E8F">
        <w:rPr>
          <w:color w:val="000000"/>
          <w:kern w:val="0"/>
          <w:sz w:val="24"/>
          <w:vertAlign w:val="superscript"/>
        </w:rPr>
        <w:instrText xml:space="preserve"> </w:instrText>
      </w:r>
      <w:r w:rsidR="00044E8F">
        <w:rPr>
          <w:color w:val="000000"/>
          <w:kern w:val="0"/>
          <w:sz w:val="24"/>
          <w:vertAlign w:val="superscript"/>
        </w:rPr>
        <w:instrText xml:space="preserve"> \* MERGEFORMAT </w:instrText>
      </w:r>
      <w:r w:rsidR="0059358B" w:rsidRPr="00044E8F">
        <w:rPr>
          <w:color w:val="000000"/>
          <w:kern w:val="0"/>
          <w:sz w:val="24"/>
          <w:vertAlign w:val="superscript"/>
        </w:rPr>
      </w:r>
      <w:r w:rsidR="0059358B" w:rsidRPr="00044E8F">
        <w:rPr>
          <w:color w:val="000000"/>
          <w:kern w:val="0"/>
          <w:sz w:val="24"/>
          <w:vertAlign w:val="superscript"/>
        </w:rPr>
        <w:fldChar w:fldCharType="separate"/>
      </w:r>
      <w:r w:rsidR="0059358B" w:rsidRPr="00044E8F">
        <w:rPr>
          <w:color w:val="000000"/>
          <w:kern w:val="0"/>
          <w:sz w:val="24"/>
          <w:vertAlign w:val="superscript"/>
        </w:rPr>
        <w:t>[15</w:t>
      </w:r>
      <w:r w:rsidR="0059358B" w:rsidRPr="00044E8F">
        <w:rPr>
          <w:color w:val="000000"/>
          <w:kern w:val="0"/>
          <w:sz w:val="24"/>
          <w:vertAlign w:val="superscript"/>
        </w:rPr>
        <w:fldChar w:fldCharType="end"/>
      </w:r>
      <w:r w:rsidR="00044E8F" w:rsidRPr="00B46023">
        <w:rPr>
          <w:sz w:val="24"/>
          <w:vertAlign w:val="superscript"/>
        </w:rPr>
        <w:t>,</w:t>
      </w:r>
      <w:r w:rsidR="0059358B" w:rsidRPr="00044E8F">
        <w:rPr>
          <w:color w:val="000000"/>
          <w:kern w:val="0"/>
          <w:sz w:val="24"/>
          <w:vertAlign w:val="superscript"/>
        </w:rPr>
        <w:fldChar w:fldCharType="begin"/>
      </w:r>
      <w:r w:rsidR="0059358B" w:rsidRPr="00044E8F">
        <w:rPr>
          <w:color w:val="000000"/>
          <w:kern w:val="0"/>
          <w:sz w:val="24"/>
          <w:vertAlign w:val="superscript"/>
        </w:rPr>
        <w:instrText xml:space="preserve"> REF _Ref40733130 \n \h </w:instrText>
      </w:r>
      <w:r w:rsidR="00044E8F">
        <w:rPr>
          <w:color w:val="000000"/>
          <w:kern w:val="0"/>
          <w:sz w:val="24"/>
          <w:vertAlign w:val="superscript"/>
        </w:rPr>
        <w:instrText xml:space="preserve"> \* MERGEFORMAT </w:instrText>
      </w:r>
      <w:r w:rsidR="0059358B" w:rsidRPr="00044E8F">
        <w:rPr>
          <w:color w:val="000000"/>
          <w:kern w:val="0"/>
          <w:sz w:val="24"/>
          <w:vertAlign w:val="superscript"/>
        </w:rPr>
      </w:r>
      <w:r w:rsidR="0059358B" w:rsidRPr="00044E8F">
        <w:rPr>
          <w:color w:val="000000"/>
          <w:kern w:val="0"/>
          <w:sz w:val="24"/>
          <w:vertAlign w:val="superscript"/>
        </w:rPr>
        <w:fldChar w:fldCharType="separate"/>
      </w:r>
      <w:r w:rsidR="0059358B" w:rsidRPr="00044E8F">
        <w:rPr>
          <w:color w:val="000000"/>
          <w:kern w:val="0"/>
          <w:sz w:val="24"/>
          <w:vertAlign w:val="superscript"/>
        </w:rPr>
        <w:t>18]</w:t>
      </w:r>
      <w:r w:rsidR="0059358B" w:rsidRPr="00044E8F">
        <w:rPr>
          <w:color w:val="000000"/>
          <w:kern w:val="0"/>
          <w:sz w:val="24"/>
          <w:vertAlign w:val="superscript"/>
        </w:rPr>
        <w:fldChar w:fldCharType="end"/>
      </w:r>
      <w:r w:rsidR="005139BC">
        <w:rPr>
          <w:rFonts w:hint="eastAsia"/>
          <w:color w:val="000000"/>
          <w:kern w:val="0"/>
          <w:sz w:val="24"/>
        </w:rPr>
        <w:t>。</w:t>
      </w:r>
      <w:r>
        <w:rPr>
          <w:rFonts w:hint="eastAsia"/>
          <w:color w:val="000000"/>
          <w:kern w:val="0"/>
          <w:sz w:val="24"/>
        </w:rPr>
        <w:t>，</w:t>
      </w:r>
      <w:r w:rsidR="005139BC">
        <w:rPr>
          <w:color w:val="000000"/>
          <w:kern w:val="0"/>
          <w:sz w:val="24"/>
        </w:rPr>
        <w:t xml:space="preserve"> </w:t>
      </w:r>
    </w:p>
    <w:p w14:paraId="7886F16C" w14:textId="3D57AF63"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而</w:t>
      </w:r>
      <w:r>
        <w:rPr>
          <w:color w:val="000000"/>
          <w:kern w:val="0"/>
          <w:sz w:val="24"/>
        </w:rPr>
        <w:t>Shahab Abdulla</w:t>
      </w:r>
      <w:r>
        <w:rPr>
          <w:rFonts w:hint="eastAsia"/>
          <w:color w:val="000000"/>
          <w:kern w:val="0"/>
          <w:sz w:val="24"/>
        </w:rPr>
        <w:t>等人在他们的研究中除了使用支持向量机外，也采用了</w:t>
      </w:r>
      <w:r>
        <w:rPr>
          <w:color w:val="000000"/>
          <w:kern w:val="0"/>
          <w:sz w:val="24"/>
        </w:rPr>
        <w:t>K</w:t>
      </w:r>
      <w:r>
        <w:rPr>
          <w:rFonts w:hint="eastAsia"/>
          <w:color w:val="000000"/>
          <w:kern w:val="0"/>
          <w:sz w:val="24"/>
        </w:rPr>
        <w:t>最邻近算法</w:t>
      </w:r>
      <w:r>
        <w:rPr>
          <w:color w:val="000000"/>
          <w:kern w:val="0"/>
          <w:sz w:val="24"/>
        </w:rPr>
        <w:t>(KNN)</w:t>
      </w:r>
      <w:r>
        <w:rPr>
          <w:rFonts w:hint="eastAsia"/>
          <w:color w:val="000000"/>
          <w:kern w:val="0"/>
          <w:sz w:val="24"/>
        </w:rPr>
        <w:t>，该算法是机器学习算法中最为简单的一种，其关键在于对</w:t>
      </w:r>
      <w:r>
        <w:rPr>
          <w:color w:val="000000"/>
          <w:kern w:val="0"/>
          <w:sz w:val="24"/>
        </w:rPr>
        <w:t>k</w:t>
      </w:r>
      <w:r>
        <w:rPr>
          <w:rFonts w:hint="eastAsia"/>
          <w:color w:val="000000"/>
          <w:kern w:val="0"/>
          <w:sz w:val="24"/>
        </w:rPr>
        <w:t>的选取上，</w:t>
      </w:r>
      <w:r>
        <w:rPr>
          <w:color w:val="000000"/>
          <w:kern w:val="0"/>
          <w:sz w:val="24"/>
        </w:rPr>
        <w:t>Shahab Abdulla</w:t>
      </w:r>
      <w:r>
        <w:rPr>
          <w:rFonts w:hint="eastAsia"/>
          <w:color w:val="000000"/>
          <w:kern w:val="0"/>
          <w:sz w:val="24"/>
        </w:rPr>
        <w:t>等人将</w:t>
      </w:r>
      <w:r>
        <w:rPr>
          <w:color w:val="000000"/>
          <w:kern w:val="0"/>
          <w:sz w:val="24"/>
        </w:rPr>
        <w:t>k</w:t>
      </w:r>
      <w:r>
        <w:rPr>
          <w:rFonts w:hint="eastAsia"/>
          <w:color w:val="000000"/>
          <w:kern w:val="0"/>
          <w:sz w:val="24"/>
        </w:rPr>
        <w:t>定为</w:t>
      </w:r>
      <w:r>
        <w:rPr>
          <w:color w:val="000000"/>
          <w:kern w:val="0"/>
          <w:sz w:val="24"/>
        </w:rPr>
        <w:t>1</w:t>
      </w:r>
      <w:r>
        <w:rPr>
          <w:rFonts w:hint="eastAsia"/>
          <w:color w:val="000000"/>
          <w:kern w:val="0"/>
          <w:sz w:val="24"/>
        </w:rPr>
        <w:t>，</w:t>
      </w:r>
      <w:r w:rsidR="00B677FB">
        <w:rPr>
          <w:rFonts w:hint="eastAsia"/>
          <w:color w:val="000000"/>
          <w:kern w:val="0"/>
          <w:sz w:val="24"/>
        </w:rPr>
        <w:t>也取得了十分高的准确率</w:t>
      </w:r>
      <w:r w:rsidR="00DE4DE8" w:rsidRPr="00B20D5C">
        <w:rPr>
          <w:color w:val="000000"/>
          <w:kern w:val="0"/>
          <w:sz w:val="24"/>
          <w:vertAlign w:val="superscript"/>
        </w:rPr>
        <w:fldChar w:fldCharType="begin"/>
      </w:r>
      <w:r w:rsidR="00DE4DE8" w:rsidRPr="00B20D5C">
        <w:rPr>
          <w:color w:val="000000"/>
          <w:kern w:val="0"/>
          <w:sz w:val="24"/>
          <w:vertAlign w:val="superscript"/>
        </w:rPr>
        <w:instrText xml:space="preserve"> </w:instrText>
      </w:r>
      <w:r w:rsidR="00DE4DE8" w:rsidRPr="00B20D5C">
        <w:rPr>
          <w:rFonts w:hint="eastAsia"/>
          <w:color w:val="000000"/>
          <w:kern w:val="0"/>
          <w:sz w:val="24"/>
          <w:vertAlign w:val="superscript"/>
        </w:rPr>
        <w:instrText>REF _Ref40733124 \n \h</w:instrText>
      </w:r>
      <w:r w:rsidR="00DE4DE8" w:rsidRPr="00B20D5C">
        <w:rPr>
          <w:color w:val="000000"/>
          <w:kern w:val="0"/>
          <w:sz w:val="24"/>
          <w:vertAlign w:val="superscript"/>
        </w:rPr>
        <w:instrText xml:space="preserve"> </w:instrText>
      </w:r>
      <w:r w:rsidR="00B20D5C">
        <w:rPr>
          <w:color w:val="000000"/>
          <w:kern w:val="0"/>
          <w:sz w:val="24"/>
          <w:vertAlign w:val="superscript"/>
        </w:rPr>
        <w:instrText xml:space="preserve"> \* MERGEFORMAT </w:instrText>
      </w:r>
      <w:r w:rsidR="00DE4DE8" w:rsidRPr="00B20D5C">
        <w:rPr>
          <w:color w:val="000000"/>
          <w:kern w:val="0"/>
          <w:sz w:val="24"/>
          <w:vertAlign w:val="superscript"/>
        </w:rPr>
      </w:r>
      <w:r w:rsidR="00DE4DE8" w:rsidRPr="00B20D5C">
        <w:rPr>
          <w:color w:val="000000"/>
          <w:kern w:val="0"/>
          <w:sz w:val="24"/>
          <w:vertAlign w:val="superscript"/>
        </w:rPr>
        <w:fldChar w:fldCharType="separate"/>
      </w:r>
      <w:r w:rsidR="00DE4DE8" w:rsidRPr="00B20D5C">
        <w:rPr>
          <w:color w:val="000000"/>
          <w:kern w:val="0"/>
          <w:sz w:val="24"/>
          <w:vertAlign w:val="superscript"/>
        </w:rPr>
        <w:t>[8]</w:t>
      </w:r>
      <w:r w:rsidR="00DE4DE8" w:rsidRPr="00B20D5C">
        <w:rPr>
          <w:color w:val="000000"/>
          <w:kern w:val="0"/>
          <w:sz w:val="24"/>
          <w:vertAlign w:val="superscript"/>
        </w:rPr>
        <w:fldChar w:fldCharType="end"/>
      </w:r>
      <w:r>
        <w:rPr>
          <w:rFonts w:hint="eastAsia"/>
          <w:color w:val="000000"/>
          <w:kern w:val="0"/>
          <w:sz w:val="24"/>
        </w:rPr>
        <w:t>。在</w:t>
      </w:r>
      <w:r>
        <w:rPr>
          <w:color w:val="000000"/>
          <w:kern w:val="0"/>
          <w:sz w:val="24"/>
        </w:rPr>
        <w:t>Manjusha</w:t>
      </w:r>
      <w:r>
        <w:rPr>
          <w:rFonts w:hint="eastAsia"/>
          <w:color w:val="000000"/>
          <w:kern w:val="0"/>
          <w:sz w:val="24"/>
        </w:rPr>
        <w:t>等人的研究中，为了解决</w:t>
      </w:r>
      <w:r>
        <w:rPr>
          <w:color w:val="000000"/>
          <w:kern w:val="0"/>
          <w:sz w:val="24"/>
        </w:rPr>
        <w:t>KNN</w:t>
      </w:r>
      <w:r>
        <w:rPr>
          <w:rFonts w:hint="eastAsia"/>
          <w:color w:val="000000"/>
          <w:kern w:val="0"/>
          <w:sz w:val="24"/>
        </w:rPr>
        <w:t>在一个大的训练集中花费较长时间寻找最近邻域的问题，他们采取</w:t>
      </w:r>
      <w:proofErr w:type="gramStart"/>
      <w:r>
        <w:rPr>
          <w:rFonts w:hint="eastAsia"/>
          <w:color w:val="000000"/>
          <w:kern w:val="0"/>
          <w:sz w:val="24"/>
        </w:rPr>
        <w:t>了降维方法</w:t>
      </w:r>
      <w:proofErr w:type="gramEnd"/>
      <w:r>
        <w:rPr>
          <w:rFonts w:hint="eastAsia"/>
          <w:color w:val="000000"/>
          <w:kern w:val="0"/>
          <w:sz w:val="24"/>
        </w:rPr>
        <w:t>，但在最后对癫痫危险度分类中，使用</w:t>
      </w:r>
      <w:r>
        <w:rPr>
          <w:color w:val="000000"/>
          <w:kern w:val="0"/>
          <w:sz w:val="24"/>
        </w:rPr>
        <w:t>KNN</w:t>
      </w:r>
      <w:r>
        <w:rPr>
          <w:rFonts w:hint="eastAsia"/>
          <w:color w:val="000000"/>
          <w:kern w:val="0"/>
          <w:sz w:val="24"/>
        </w:rPr>
        <w:t>得到的准确度，灵敏度，特异性等指标较低，有待提高</w:t>
      </w:r>
      <w:r w:rsidR="00437825">
        <w:rPr>
          <w:color w:val="000000"/>
          <w:kern w:val="0"/>
          <w:sz w:val="24"/>
          <w:vertAlign w:val="superscript"/>
        </w:rPr>
        <w:fldChar w:fldCharType="begin"/>
      </w:r>
      <w:r w:rsidR="00437825">
        <w:rPr>
          <w:color w:val="000000"/>
          <w:kern w:val="0"/>
          <w:sz w:val="24"/>
          <w:vertAlign w:val="superscript"/>
        </w:rPr>
        <w:instrText xml:space="preserve"> REF _Ref41314055 \n \h </w:instrText>
      </w:r>
      <w:r w:rsidR="00437825">
        <w:rPr>
          <w:color w:val="000000"/>
          <w:kern w:val="0"/>
          <w:sz w:val="24"/>
          <w:vertAlign w:val="superscript"/>
        </w:rPr>
      </w:r>
      <w:r w:rsidR="00437825">
        <w:rPr>
          <w:color w:val="000000"/>
          <w:kern w:val="0"/>
          <w:sz w:val="24"/>
          <w:vertAlign w:val="superscript"/>
        </w:rPr>
        <w:fldChar w:fldCharType="separate"/>
      </w:r>
      <w:r w:rsidR="00437825">
        <w:rPr>
          <w:color w:val="000000"/>
          <w:kern w:val="0"/>
          <w:sz w:val="24"/>
          <w:vertAlign w:val="superscript"/>
        </w:rPr>
        <w:t>[20]</w:t>
      </w:r>
      <w:r w:rsidR="00437825">
        <w:rPr>
          <w:color w:val="000000"/>
          <w:kern w:val="0"/>
          <w:sz w:val="24"/>
          <w:vertAlign w:val="superscript"/>
        </w:rPr>
        <w:fldChar w:fldCharType="end"/>
      </w:r>
      <w:r>
        <w:rPr>
          <w:rFonts w:hint="eastAsia"/>
          <w:color w:val="000000"/>
          <w:kern w:val="0"/>
          <w:sz w:val="24"/>
        </w:rPr>
        <w:t>。</w:t>
      </w:r>
    </w:p>
    <w:p w14:paraId="6BE8A34C" w14:textId="25259EE1" w:rsidR="006C4A4C" w:rsidRDefault="006C4A4C" w:rsidP="006C4A4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line="440" w:lineRule="atLeast"/>
        <w:ind w:firstLineChars="200" w:firstLine="480"/>
        <w:jc w:val="left"/>
        <w:rPr>
          <w:color w:val="000000"/>
          <w:kern w:val="0"/>
          <w:sz w:val="24"/>
        </w:rPr>
      </w:pPr>
      <w:r>
        <w:rPr>
          <w:rFonts w:hint="eastAsia"/>
          <w:color w:val="000000"/>
          <w:kern w:val="0"/>
          <w:sz w:val="24"/>
        </w:rPr>
        <w:t>人工神经网络是基于人类大脑神经元结构和功能活动创立的数学模型，它以自身独有的非线性自适应信息处理能力被广泛应用，</w:t>
      </w:r>
      <w:proofErr w:type="spellStart"/>
      <w:r>
        <w:rPr>
          <w:color w:val="000000"/>
          <w:kern w:val="0"/>
          <w:sz w:val="24"/>
        </w:rPr>
        <w:t>Yatindra</w:t>
      </w:r>
      <w:proofErr w:type="spellEnd"/>
      <w:r>
        <w:rPr>
          <w:color w:val="000000"/>
          <w:kern w:val="0"/>
          <w:sz w:val="24"/>
        </w:rPr>
        <w:t xml:space="preserve"> Kumar</w:t>
      </w:r>
      <w:r>
        <w:rPr>
          <w:rFonts w:hint="eastAsia"/>
          <w:color w:val="000000"/>
          <w:kern w:val="0"/>
          <w:sz w:val="24"/>
        </w:rPr>
        <w:t>等人在对癫痫脑电信号的分类中使用了</w:t>
      </w:r>
      <w:r>
        <w:rPr>
          <w:color w:val="000000"/>
          <w:kern w:val="0"/>
          <w:sz w:val="24"/>
        </w:rPr>
        <w:t>BP</w:t>
      </w:r>
      <w:r>
        <w:rPr>
          <w:rFonts w:hint="eastAsia"/>
          <w:color w:val="000000"/>
          <w:kern w:val="0"/>
          <w:sz w:val="24"/>
        </w:rPr>
        <w:t>神经网络，其结构为：输入层</w:t>
      </w:r>
      <w:r>
        <w:rPr>
          <w:color w:val="000000"/>
          <w:kern w:val="0"/>
          <w:sz w:val="24"/>
        </w:rPr>
        <w:t>4</w:t>
      </w:r>
      <w:r>
        <w:rPr>
          <w:rFonts w:hint="eastAsia"/>
          <w:color w:val="000000"/>
          <w:kern w:val="0"/>
          <w:sz w:val="24"/>
        </w:rPr>
        <w:t>个神经元，隐藏层</w:t>
      </w:r>
      <w:r>
        <w:rPr>
          <w:color w:val="000000"/>
          <w:kern w:val="0"/>
          <w:sz w:val="24"/>
        </w:rPr>
        <w:t>6</w:t>
      </w:r>
      <w:r>
        <w:rPr>
          <w:rFonts w:hint="eastAsia"/>
          <w:color w:val="000000"/>
          <w:kern w:val="0"/>
          <w:sz w:val="24"/>
        </w:rPr>
        <w:t>个神经元，输出层</w:t>
      </w:r>
      <w:r>
        <w:rPr>
          <w:color w:val="000000"/>
          <w:kern w:val="0"/>
          <w:sz w:val="24"/>
        </w:rPr>
        <w:t>2</w:t>
      </w:r>
      <w:r>
        <w:rPr>
          <w:rFonts w:hint="eastAsia"/>
          <w:color w:val="000000"/>
          <w:kern w:val="0"/>
          <w:sz w:val="24"/>
        </w:rPr>
        <w:t>个神经元，在对正常脑电和癫痫脑电的分类中取得了</w:t>
      </w:r>
      <w:r>
        <w:rPr>
          <w:color w:val="000000"/>
          <w:kern w:val="0"/>
          <w:sz w:val="24"/>
        </w:rPr>
        <w:t>95%</w:t>
      </w:r>
      <w:r>
        <w:rPr>
          <w:rFonts w:hint="eastAsia"/>
          <w:color w:val="000000"/>
          <w:kern w:val="0"/>
          <w:sz w:val="24"/>
        </w:rPr>
        <w:t>的分类准确率，但是该方法在处理大容量癫痫样本数据时，收敛速度会极为缓慢，对神经网络计算能力要求也十分苛刻，目前只能在最佳性能与计算复杂度间折衷考虑</w:t>
      </w:r>
      <w:r w:rsidR="00484277" w:rsidRPr="009338AE">
        <w:rPr>
          <w:color w:val="000000"/>
          <w:kern w:val="0"/>
          <w:sz w:val="24"/>
          <w:vertAlign w:val="superscript"/>
        </w:rPr>
        <w:fldChar w:fldCharType="begin"/>
      </w:r>
      <w:r w:rsidR="00484277" w:rsidRPr="009338AE">
        <w:rPr>
          <w:color w:val="000000"/>
          <w:kern w:val="0"/>
          <w:sz w:val="24"/>
          <w:vertAlign w:val="superscript"/>
        </w:rPr>
        <w:instrText xml:space="preserve"> </w:instrText>
      </w:r>
      <w:r w:rsidR="00484277" w:rsidRPr="009338AE">
        <w:rPr>
          <w:rFonts w:hint="eastAsia"/>
          <w:color w:val="000000"/>
          <w:kern w:val="0"/>
          <w:sz w:val="24"/>
          <w:vertAlign w:val="superscript"/>
        </w:rPr>
        <w:instrText>REF _Ref40733036 \n \h</w:instrText>
      </w:r>
      <w:r w:rsidR="00484277" w:rsidRPr="009338AE">
        <w:rPr>
          <w:color w:val="000000"/>
          <w:kern w:val="0"/>
          <w:sz w:val="24"/>
          <w:vertAlign w:val="superscript"/>
        </w:rPr>
        <w:instrText xml:space="preserve"> </w:instrText>
      </w:r>
      <w:r w:rsidR="009338AE">
        <w:rPr>
          <w:color w:val="000000"/>
          <w:kern w:val="0"/>
          <w:sz w:val="24"/>
          <w:vertAlign w:val="superscript"/>
        </w:rPr>
        <w:instrText xml:space="preserve"> \* MERGEFORMAT </w:instrText>
      </w:r>
      <w:r w:rsidR="00484277" w:rsidRPr="009338AE">
        <w:rPr>
          <w:color w:val="000000"/>
          <w:kern w:val="0"/>
          <w:sz w:val="24"/>
          <w:vertAlign w:val="superscript"/>
        </w:rPr>
      </w:r>
      <w:r w:rsidR="00484277" w:rsidRPr="009338AE">
        <w:rPr>
          <w:color w:val="000000"/>
          <w:kern w:val="0"/>
          <w:sz w:val="24"/>
          <w:vertAlign w:val="superscript"/>
        </w:rPr>
        <w:fldChar w:fldCharType="separate"/>
      </w:r>
      <w:r w:rsidR="00484277" w:rsidRPr="009338AE">
        <w:rPr>
          <w:color w:val="000000"/>
          <w:kern w:val="0"/>
          <w:sz w:val="24"/>
          <w:vertAlign w:val="superscript"/>
        </w:rPr>
        <w:t>[6]</w:t>
      </w:r>
      <w:r w:rsidR="00484277" w:rsidRPr="009338AE">
        <w:rPr>
          <w:color w:val="000000"/>
          <w:kern w:val="0"/>
          <w:sz w:val="24"/>
          <w:vertAlign w:val="superscript"/>
        </w:rPr>
        <w:fldChar w:fldCharType="end"/>
      </w:r>
      <w:r>
        <w:rPr>
          <w:rFonts w:hint="eastAsia"/>
          <w:color w:val="000000"/>
          <w:kern w:val="0"/>
          <w:sz w:val="24"/>
        </w:rPr>
        <w:t>。</w:t>
      </w:r>
    </w:p>
    <w:p w14:paraId="12986DCE" w14:textId="56CD81C9" w:rsidR="00265B25" w:rsidRPr="006C4A4C" w:rsidRDefault="00265B25" w:rsidP="00F53DBF">
      <w:pPr>
        <w:spacing w:line="440" w:lineRule="atLeast"/>
        <w:ind w:firstLineChars="200" w:firstLine="480"/>
        <w:rPr>
          <w:sz w:val="24"/>
        </w:rPr>
      </w:pPr>
    </w:p>
    <w:p w14:paraId="1E9159EC" w14:textId="0C0D7CE1" w:rsidR="009D4319" w:rsidRDefault="009D4319" w:rsidP="00F53DBF">
      <w:pPr>
        <w:spacing w:line="440" w:lineRule="atLeast"/>
        <w:ind w:firstLineChars="200" w:firstLine="480"/>
        <w:rPr>
          <w:sz w:val="24"/>
        </w:rPr>
      </w:pPr>
      <w:bookmarkStart w:id="5" w:name="_Hlk40037931"/>
    </w:p>
    <w:bookmarkEnd w:id="5"/>
    <w:p w14:paraId="5C452234" w14:textId="633E1295" w:rsidR="008C3F3E" w:rsidRDefault="008C3F3E" w:rsidP="0026774E">
      <w:pPr>
        <w:spacing w:line="440" w:lineRule="atLeast"/>
        <w:jc w:val="left"/>
        <w:rPr>
          <w:sz w:val="24"/>
        </w:rPr>
      </w:pPr>
    </w:p>
    <w:p w14:paraId="2076C7B8" w14:textId="77777777" w:rsidR="0027188E" w:rsidRPr="00A8013E" w:rsidRDefault="0027188E" w:rsidP="00F658AA">
      <w:pPr>
        <w:spacing w:line="440" w:lineRule="atLeast"/>
        <w:rPr>
          <w:sz w:val="24"/>
        </w:rPr>
      </w:pPr>
    </w:p>
    <w:p w14:paraId="0D4548CD" w14:textId="3CAB62A6" w:rsidR="00F53DBF" w:rsidRPr="00317FE7" w:rsidRDefault="009B5DA6" w:rsidP="00317FE7">
      <w:pPr>
        <w:pStyle w:val="22"/>
      </w:pPr>
      <w:bookmarkStart w:id="6" w:name="_Toc41035744"/>
      <w:r w:rsidRPr="00B46023">
        <w:lastRenderedPageBreak/>
        <w:t>第</w:t>
      </w:r>
      <w:r w:rsidRPr="00410239">
        <w:rPr>
          <w:rFonts w:ascii="Times New Roman" w:hAnsi="Times New Roman" w:cs="Times New Roman"/>
        </w:rPr>
        <w:t>1.</w:t>
      </w:r>
      <w:r w:rsidR="00E936A8">
        <w:rPr>
          <w:rFonts w:ascii="Times New Roman" w:hAnsi="Times New Roman" w:cs="Times New Roman" w:hint="eastAsia"/>
        </w:rPr>
        <w:t>3</w:t>
      </w:r>
      <w:r w:rsidRPr="00B46023">
        <w:t>节</w:t>
      </w:r>
      <w:r w:rsidRPr="00B46023">
        <w:t xml:space="preserve">  </w:t>
      </w:r>
      <w:r>
        <w:rPr>
          <w:rFonts w:hint="eastAsia"/>
        </w:rPr>
        <w:t>本文的</w:t>
      </w:r>
      <w:r w:rsidR="0027793B">
        <w:rPr>
          <w:rFonts w:hint="eastAsia"/>
        </w:rPr>
        <w:t>主要内容与安排</w:t>
      </w:r>
      <w:bookmarkEnd w:id="6"/>
    </w:p>
    <w:p w14:paraId="78CA4D60" w14:textId="02C37065" w:rsidR="00B360E6" w:rsidRPr="00B360E6" w:rsidRDefault="00BE3371" w:rsidP="00B360E6">
      <w:pPr>
        <w:spacing w:line="440" w:lineRule="atLeast"/>
        <w:ind w:firstLineChars="200" w:firstLine="480"/>
        <w:jc w:val="left"/>
        <w:rPr>
          <w:sz w:val="24"/>
        </w:rPr>
      </w:pPr>
      <w:r>
        <w:rPr>
          <w:rFonts w:hint="eastAsia"/>
          <w:sz w:val="24"/>
        </w:rPr>
        <w:t>本文的主要研究内容是</w:t>
      </w:r>
      <w:r w:rsidR="00BB6E7B">
        <w:rPr>
          <w:rFonts w:hint="eastAsia"/>
          <w:sz w:val="24"/>
        </w:rPr>
        <w:t>通过小波变换来对脑电数据集进行特征的提取，</w:t>
      </w:r>
      <w:r w:rsidR="00186C63">
        <w:rPr>
          <w:rFonts w:hint="eastAsia"/>
          <w:sz w:val="24"/>
        </w:rPr>
        <w:t>然后</w:t>
      </w:r>
      <w:r w:rsidR="001569DE">
        <w:rPr>
          <w:rFonts w:hint="eastAsia"/>
          <w:sz w:val="24"/>
        </w:rPr>
        <w:t>使用</w:t>
      </w:r>
      <w:r w:rsidR="00F04475">
        <w:rPr>
          <w:rFonts w:hint="eastAsia"/>
          <w:sz w:val="24"/>
        </w:rPr>
        <w:t>三种机器学习算法</w:t>
      </w:r>
      <w:r w:rsidR="0068217F">
        <w:rPr>
          <w:sz w:val="24"/>
        </w:rPr>
        <w:t>(</w:t>
      </w:r>
      <w:r w:rsidR="0068217F">
        <w:rPr>
          <w:rFonts w:hint="eastAsia"/>
          <w:sz w:val="24"/>
        </w:rPr>
        <w:t>支持向量机、</w:t>
      </w:r>
      <w:r w:rsidR="0068217F">
        <w:rPr>
          <w:rFonts w:hint="eastAsia"/>
          <w:sz w:val="24"/>
        </w:rPr>
        <w:t>K</w:t>
      </w:r>
      <w:r w:rsidR="0068217F">
        <w:rPr>
          <w:rFonts w:hint="eastAsia"/>
          <w:sz w:val="24"/>
        </w:rPr>
        <w:t>最近邻算法和决策树</w:t>
      </w:r>
      <w:r w:rsidR="0068217F">
        <w:rPr>
          <w:sz w:val="24"/>
        </w:rPr>
        <w:t>)</w:t>
      </w:r>
      <w:r w:rsidR="00950671">
        <w:rPr>
          <w:rFonts w:hint="eastAsia"/>
          <w:sz w:val="24"/>
        </w:rPr>
        <w:t>根据</w:t>
      </w:r>
      <w:r w:rsidR="007506E8">
        <w:rPr>
          <w:rFonts w:hint="eastAsia"/>
          <w:sz w:val="24"/>
        </w:rPr>
        <w:t>单一特征与</w:t>
      </w:r>
      <w:r w:rsidR="00C64671">
        <w:rPr>
          <w:rFonts w:hint="eastAsia"/>
          <w:sz w:val="24"/>
        </w:rPr>
        <w:t>融合特征</w:t>
      </w:r>
      <w:r w:rsidR="004F04DB">
        <w:rPr>
          <w:rFonts w:hint="eastAsia"/>
          <w:sz w:val="24"/>
        </w:rPr>
        <w:t>来对癫痫脑电信号进行分类</w:t>
      </w:r>
      <w:r w:rsidR="0001784D">
        <w:rPr>
          <w:rFonts w:hint="eastAsia"/>
          <w:sz w:val="24"/>
        </w:rPr>
        <w:t>以及使用集成学习中的</w:t>
      </w:r>
      <w:r w:rsidR="0001784D">
        <w:rPr>
          <w:rFonts w:hint="eastAsia"/>
          <w:sz w:val="24"/>
        </w:rPr>
        <w:t>stacking</w:t>
      </w:r>
      <w:r w:rsidR="0001784D">
        <w:rPr>
          <w:rFonts w:hint="eastAsia"/>
          <w:sz w:val="24"/>
        </w:rPr>
        <w:t>方法根据</w:t>
      </w:r>
      <w:r w:rsidR="005C4AF0">
        <w:rPr>
          <w:rFonts w:hint="eastAsia"/>
          <w:sz w:val="24"/>
        </w:rPr>
        <w:t>融合特征对癫痫脑电信号分类</w:t>
      </w:r>
      <w:r w:rsidR="00B20482">
        <w:rPr>
          <w:rFonts w:hint="eastAsia"/>
          <w:sz w:val="24"/>
        </w:rPr>
        <w:t>。</w:t>
      </w:r>
    </w:p>
    <w:p w14:paraId="27E8CE16" w14:textId="57DA11CC" w:rsidR="00B360E6" w:rsidRDefault="00B360E6" w:rsidP="002067EB">
      <w:pPr>
        <w:pStyle w:val="32"/>
        <w:spacing w:beforeLines="100" w:before="312" w:afterLines="50" w:after="156"/>
      </w:pPr>
      <w:bookmarkStart w:id="7" w:name="_Toc41035745"/>
      <w:r w:rsidRPr="008F1BE6">
        <w:rPr>
          <w:rFonts w:ascii="Times New Roman" w:hAnsi="Times New Roman" w:cs="Times New Roman"/>
        </w:rPr>
        <w:t>1.</w:t>
      </w:r>
      <w:r w:rsidR="00E936A8">
        <w:rPr>
          <w:rFonts w:ascii="Times New Roman" w:hAnsi="Times New Roman" w:cs="Times New Roman" w:hint="eastAsia"/>
        </w:rPr>
        <w:t>3</w:t>
      </w:r>
      <w:r w:rsidRPr="008F1BE6">
        <w:rPr>
          <w:rFonts w:ascii="Times New Roman" w:hAnsi="Times New Roman" w:cs="Times New Roman"/>
        </w:rPr>
        <w:t>.1</w:t>
      </w:r>
      <w:r>
        <w:rPr>
          <w:rFonts w:hint="eastAsia"/>
        </w:rPr>
        <w:t>、本文的创新</w:t>
      </w:r>
      <w:r w:rsidR="00F07585">
        <w:rPr>
          <w:rFonts w:hint="eastAsia"/>
        </w:rPr>
        <w:t>点</w:t>
      </w:r>
      <w:bookmarkEnd w:id="7"/>
    </w:p>
    <w:p w14:paraId="20CCBF64" w14:textId="77777777" w:rsidR="008F1BE6" w:rsidRPr="00522CCD" w:rsidRDefault="008F1BE6" w:rsidP="008F1BE6">
      <w:pPr>
        <w:spacing w:line="440" w:lineRule="atLeast"/>
        <w:ind w:firstLine="420"/>
        <w:rPr>
          <w:sz w:val="24"/>
        </w:rPr>
      </w:pPr>
      <w:r>
        <w:rPr>
          <w:rFonts w:hint="eastAsia"/>
          <w:sz w:val="24"/>
        </w:rPr>
        <w:t>(</w:t>
      </w:r>
      <w:r>
        <w:rPr>
          <w:sz w:val="24"/>
        </w:rPr>
        <w:t>1)</w:t>
      </w:r>
      <w:r w:rsidRPr="00522CCD">
        <w:rPr>
          <w:rFonts w:hint="eastAsia"/>
          <w:sz w:val="24"/>
        </w:rPr>
        <w:t>采用两个数据集进行了研究验证</w:t>
      </w:r>
      <w:r w:rsidRPr="00522CCD">
        <w:rPr>
          <w:rFonts w:hint="eastAsia"/>
          <w:sz w:val="24"/>
        </w:rPr>
        <w:t xml:space="preserve"> </w:t>
      </w:r>
    </w:p>
    <w:p w14:paraId="69D72B4E" w14:textId="77777777" w:rsidR="008F1BE6" w:rsidRPr="003B4D3B" w:rsidRDefault="008F1BE6" w:rsidP="008F1BE6">
      <w:pPr>
        <w:ind w:firstLine="420"/>
        <w:rPr>
          <w:sz w:val="24"/>
        </w:rPr>
      </w:pPr>
      <w:r>
        <w:rPr>
          <w:rFonts w:hint="eastAsia"/>
          <w:sz w:val="24"/>
        </w:rPr>
        <w:t>在癫痫脑电信号的特征提取与分类这一领域的过往研究之中，有很大一部分的研究都是针对波恩大学癫痫脑电数据集这一单一数据集进行的。但是考虑到如果仅仅针对该数据集进行信号的预处理、特征提取和信号的分类，那么最终得到的结论本身就不具备普遍性。本文考虑到这一点后，除去下载的波恩大学癫痫脑电数据集之外，又下载了波士顿儿童医院的</w:t>
      </w:r>
      <w:r>
        <w:rPr>
          <w:rFonts w:hint="eastAsia"/>
          <w:sz w:val="24"/>
        </w:rPr>
        <w:t>CHB-MIT</w:t>
      </w:r>
      <w:r>
        <w:rPr>
          <w:rFonts w:hint="eastAsia"/>
          <w:sz w:val="24"/>
        </w:rPr>
        <w:t>头皮脑电图数据库中的一部分数据集进行分析研究。本文通过对这两个数据集的研究进而使得最后得到的结论具备了一定的普遍性，对研究癫痫脑电信号的分类有一定的借鉴意义和实际应用意义。</w:t>
      </w:r>
    </w:p>
    <w:p w14:paraId="7EA53037" w14:textId="77777777" w:rsidR="008F1BE6" w:rsidRPr="00522CCD" w:rsidRDefault="008F1BE6" w:rsidP="008F1BE6">
      <w:pPr>
        <w:ind w:firstLine="420"/>
        <w:rPr>
          <w:sz w:val="24"/>
        </w:rPr>
      </w:pPr>
      <w:r>
        <w:rPr>
          <w:rFonts w:hint="eastAsia"/>
          <w:sz w:val="24"/>
        </w:rPr>
        <w:t>(</w:t>
      </w:r>
      <w:r>
        <w:rPr>
          <w:sz w:val="24"/>
        </w:rPr>
        <w:t>2)</w:t>
      </w:r>
      <w:r w:rsidRPr="00522CCD">
        <w:rPr>
          <w:rFonts w:hint="eastAsia"/>
          <w:sz w:val="24"/>
        </w:rPr>
        <w:t>将集成学习方法应用于癫痫脑电信号分类，提高分类效果</w:t>
      </w:r>
    </w:p>
    <w:p w14:paraId="2237A8DD" w14:textId="77777777" w:rsidR="008F1BE6" w:rsidRDefault="008F1BE6" w:rsidP="008F1BE6">
      <w:pPr>
        <w:ind w:firstLine="420"/>
        <w:rPr>
          <w:sz w:val="24"/>
        </w:rPr>
      </w:pPr>
      <w:r>
        <w:rPr>
          <w:rFonts w:hint="eastAsia"/>
          <w:sz w:val="24"/>
        </w:rPr>
        <w:t>本文将集成学习的方法应用</w:t>
      </w:r>
      <w:r w:rsidRPr="002001FF">
        <w:rPr>
          <w:rFonts w:hint="eastAsia"/>
          <w:sz w:val="24"/>
        </w:rPr>
        <w:t>在癫痫脑电信号分类这一领域之中</w:t>
      </w:r>
      <w:r>
        <w:rPr>
          <w:rFonts w:hint="eastAsia"/>
          <w:sz w:val="24"/>
        </w:rPr>
        <w:t>，通过使用集成学习中的</w:t>
      </w:r>
      <w:r>
        <w:rPr>
          <w:rFonts w:hint="eastAsia"/>
          <w:sz w:val="24"/>
        </w:rPr>
        <w:t>stacking</w:t>
      </w:r>
      <w:r>
        <w:rPr>
          <w:rFonts w:hint="eastAsia"/>
          <w:sz w:val="24"/>
        </w:rPr>
        <w:t>方法，本文将若干个单一分类算法作为</w:t>
      </w:r>
      <w:proofErr w:type="gramStart"/>
      <w:r>
        <w:rPr>
          <w:rFonts w:hint="eastAsia"/>
          <w:sz w:val="24"/>
        </w:rPr>
        <w:t>基学习器</w:t>
      </w:r>
      <w:proofErr w:type="gramEnd"/>
      <w:r>
        <w:rPr>
          <w:rFonts w:hint="eastAsia"/>
          <w:sz w:val="24"/>
        </w:rPr>
        <w:t>使用数据集进行训练，之后将通过</w:t>
      </w:r>
      <w:proofErr w:type="gramStart"/>
      <w:r>
        <w:rPr>
          <w:rFonts w:hint="eastAsia"/>
          <w:sz w:val="24"/>
        </w:rPr>
        <w:t>基学习器</w:t>
      </w:r>
      <w:proofErr w:type="gramEnd"/>
      <w:r>
        <w:rPr>
          <w:rFonts w:hint="eastAsia"/>
          <w:sz w:val="24"/>
        </w:rPr>
        <w:t>得到的分类结果重新作为新的训练集来训练另一个新的分类算法，该分类算法得到的结果就作为最终的分类结果。</w:t>
      </w:r>
    </w:p>
    <w:p w14:paraId="4C55FBEE" w14:textId="77777777" w:rsidR="008F1BE6" w:rsidRPr="00CA76C9" w:rsidRDefault="008F1BE6" w:rsidP="008F1BE6">
      <w:pPr>
        <w:ind w:firstLine="420"/>
        <w:rPr>
          <w:sz w:val="24"/>
        </w:rPr>
      </w:pPr>
      <w:r>
        <w:rPr>
          <w:rFonts w:hint="eastAsia"/>
          <w:sz w:val="24"/>
        </w:rPr>
        <w:t>通过使用该算法，可以充分利用多个分类器进而得到更好的分类效果，同时提高了整体的泛化能力，很大程度上弥补了前人研究中使用单独使用某一模型时所带来的缺点。</w:t>
      </w:r>
    </w:p>
    <w:p w14:paraId="60E5181F" w14:textId="1D2E9B58" w:rsidR="00505D5B" w:rsidRDefault="00505D5B" w:rsidP="00400101">
      <w:pPr>
        <w:pStyle w:val="32"/>
        <w:spacing w:beforeLines="100" w:before="312" w:afterLines="50" w:after="156"/>
      </w:pPr>
      <w:bookmarkStart w:id="8" w:name="_Toc41035746"/>
      <w:r w:rsidRPr="008F1BE6">
        <w:rPr>
          <w:rFonts w:ascii="Times New Roman" w:hAnsi="Times New Roman" w:cs="Times New Roman"/>
        </w:rPr>
        <w:t>1.</w:t>
      </w:r>
      <w:r w:rsidR="00A10934">
        <w:rPr>
          <w:rFonts w:ascii="Times New Roman" w:hAnsi="Times New Roman" w:cs="Times New Roman" w:hint="eastAsia"/>
        </w:rPr>
        <w:t>3</w:t>
      </w:r>
      <w:r w:rsidRPr="008F1BE6">
        <w:rPr>
          <w:rFonts w:ascii="Times New Roman" w:hAnsi="Times New Roman" w:cs="Times New Roman"/>
        </w:rPr>
        <w:t>.</w:t>
      </w:r>
      <w:r>
        <w:rPr>
          <w:rFonts w:ascii="Times New Roman" w:hAnsi="Times New Roman" w:cs="Times New Roman" w:hint="eastAsia"/>
        </w:rPr>
        <w:t>2</w:t>
      </w:r>
      <w:r>
        <w:rPr>
          <w:rFonts w:hint="eastAsia"/>
        </w:rPr>
        <w:t>、本文的研究</w:t>
      </w:r>
      <w:r w:rsidR="009111EB">
        <w:rPr>
          <w:rFonts w:hint="eastAsia"/>
        </w:rPr>
        <w:t>难</w:t>
      </w:r>
      <w:r>
        <w:rPr>
          <w:rFonts w:hint="eastAsia"/>
        </w:rPr>
        <w:t>点</w:t>
      </w:r>
      <w:bookmarkEnd w:id="8"/>
    </w:p>
    <w:p w14:paraId="490DE22C" w14:textId="77777777" w:rsidR="00D366E3" w:rsidRDefault="00D366E3" w:rsidP="00D366E3">
      <w:pPr>
        <w:spacing w:line="440" w:lineRule="atLeast"/>
        <w:ind w:firstLine="420"/>
        <w:rPr>
          <w:sz w:val="24"/>
        </w:rPr>
      </w:pPr>
      <w:r>
        <w:rPr>
          <w:rFonts w:hint="eastAsia"/>
          <w:sz w:val="24"/>
        </w:rPr>
        <w:t>本文的研究难点在于</w:t>
      </w:r>
      <w:r w:rsidRPr="007641F5">
        <w:rPr>
          <w:rFonts w:hint="eastAsia"/>
          <w:sz w:val="24"/>
        </w:rPr>
        <w:t>对</w:t>
      </w:r>
      <w:r w:rsidRPr="007641F5">
        <w:rPr>
          <w:rFonts w:hint="eastAsia"/>
          <w:sz w:val="24"/>
        </w:rPr>
        <w:t>CHB-MIT</w:t>
      </w:r>
      <w:r w:rsidRPr="007641F5">
        <w:rPr>
          <w:rFonts w:hint="eastAsia"/>
          <w:sz w:val="24"/>
        </w:rPr>
        <w:t>头皮脑电图数据库数据的读取和预处理</w:t>
      </w:r>
      <w:r>
        <w:rPr>
          <w:rFonts w:hint="eastAsia"/>
          <w:sz w:val="24"/>
        </w:rPr>
        <w:t>。由于该数据库中的数据均为</w:t>
      </w:r>
      <w:proofErr w:type="spellStart"/>
      <w:r>
        <w:rPr>
          <w:rFonts w:hint="eastAsia"/>
          <w:sz w:val="24"/>
        </w:rPr>
        <w:t>edf</w:t>
      </w:r>
      <w:proofErr w:type="spellEnd"/>
      <w:r>
        <w:rPr>
          <w:rFonts w:hint="eastAsia"/>
          <w:sz w:val="24"/>
        </w:rPr>
        <w:t>格式，而该格式的数据文件不像</w:t>
      </w:r>
      <w:r>
        <w:rPr>
          <w:rFonts w:hint="eastAsia"/>
          <w:sz w:val="24"/>
        </w:rPr>
        <w:t>txt</w:t>
      </w:r>
      <w:r>
        <w:rPr>
          <w:rFonts w:hint="eastAsia"/>
          <w:sz w:val="24"/>
        </w:rPr>
        <w:t>或者</w:t>
      </w:r>
      <w:r>
        <w:rPr>
          <w:rFonts w:hint="eastAsia"/>
          <w:sz w:val="24"/>
        </w:rPr>
        <w:t>csv</w:t>
      </w:r>
      <w:r>
        <w:rPr>
          <w:rFonts w:hint="eastAsia"/>
          <w:sz w:val="24"/>
        </w:rPr>
        <w:t>文件那样可以直接进行读取，而是要在找到合适的</w:t>
      </w:r>
      <w:proofErr w:type="spellStart"/>
      <w:r>
        <w:rPr>
          <w:rFonts w:hint="eastAsia"/>
          <w:sz w:val="24"/>
        </w:rPr>
        <w:t>api</w:t>
      </w:r>
      <w:proofErr w:type="spellEnd"/>
      <w:r>
        <w:rPr>
          <w:rFonts w:hint="eastAsia"/>
          <w:sz w:val="24"/>
        </w:rPr>
        <w:t>之后，然后调用再进行读取。针对该问题，经过一番调查、研究与学习之后，发现</w:t>
      </w:r>
      <w:proofErr w:type="spellStart"/>
      <w:r>
        <w:rPr>
          <w:rFonts w:hint="eastAsia"/>
          <w:sz w:val="24"/>
        </w:rPr>
        <w:t>eeglab</w:t>
      </w:r>
      <w:proofErr w:type="spellEnd"/>
      <w:r>
        <w:rPr>
          <w:rFonts w:hint="eastAsia"/>
          <w:sz w:val="24"/>
        </w:rPr>
        <w:t>工具箱功能十分强大，它可以对数据进行读取、可视化、滤波、独立成分分析和消除伪影等等一系列操作，因此本文决定下载</w:t>
      </w:r>
      <w:proofErr w:type="spellStart"/>
      <w:r>
        <w:rPr>
          <w:rFonts w:hint="eastAsia"/>
          <w:sz w:val="24"/>
        </w:rPr>
        <w:t>eeglab</w:t>
      </w:r>
      <w:proofErr w:type="spellEnd"/>
      <w:r>
        <w:rPr>
          <w:rFonts w:hint="eastAsia"/>
          <w:sz w:val="24"/>
        </w:rPr>
        <w:t>工具箱，在</w:t>
      </w:r>
      <w:proofErr w:type="spellStart"/>
      <w:r>
        <w:rPr>
          <w:rFonts w:hint="eastAsia"/>
          <w:sz w:val="24"/>
        </w:rPr>
        <w:t>matlab</w:t>
      </w:r>
      <w:proofErr w:type="spellEnd"/>
      <w:r>
        <w:rPr>
          <w:rFonts w:hint="eastAsia"/>
          <w:sz w:val="24"/>
        </w:rPr>
        <w:t>环境之下，对</w:t>
      </w:r>
      <w:proofErr w:type="spellStart"/>
      <w:r>
        <w:rPr>
          <w:rFonts w:hint="eastAsia"/>
          <w:sz w:val="24"/>
        </w:rPr>
        <w:t>edf</w:t>
      </w:r>
      <w:proofErr w:type="spellEnd"/>
      <w:r>
        <w:rPr>
          <w:rFonts w:hint="eastAsia"/>
          <w:sz w:val="24"/>
        </w:rPr>
        <w:t>格式的数据进行读取和预处理操作。</w:t>
      </w:r>
    </w:p>
    <w:p w14:paraId="2EFCF895" w14:textId="434F24CD" w:rsidR="00F7311C" w:rsidRPr="00400101" w:rsidRDefault="00F7311C" w:rsidP="00400101">
      <w:pPr>
        <w:pStyle w:val="32"/>
        <w:spacing w:beforeLines="100" w:before="312" w:afterLines="50" w:after="156"/>
        <w:rPr>
          <w:rFonts w:ascii="Times New Roman" w:hAnsi="Times New Roman" w:cs="Times New Roman"/>
        </w:rPr>
      </w:pPr>
      <w:bookmarkStart w:id="9" w:name="_Toc41035747"/>
      <w:r w:rsidRPr="008F1BE6">
        <w:rPr>
          <w:rFonts w:ascii="Times New Roman" w:hAnsi="Times New Roman" w:cs="Times New Roman"/>
        </w:rPr>
        <w:t>1.</w:t>
      </w:r>
      <w:r w:rsidR="00A10934">
        <w:rPr>
          <w:rFonts w:ascii="Times New Roman" w:hAnsi="Times New Roman" w:cs="Times New Roman" w:hint="eastAsia"/>
        </w:rPr>
        <w:t>3</w:t>
      </w:r>
      <w:r w:rsidRPr="008F1BE6">
        <w:rPr>
          <w:rFonts w:ascii="Times New Roman" w:hAnsi="Times New Roman" w:cs="Times New Roman"/>
        </w:rPr>
        <w:t>.</w:t>
      </w:r>
      <w:r>
        <w:rPr>
          <w:rFonts w:ascii="Times New Roman" w:hAnsi="Times New Roman" w:cs="Times New Roman" w:hint="eastAsia"/>
        </w:rPr>
        <w:t>3</w:t>
      </w:r>
      <w:r w:rsidRPr="00400101">
        <w:rPr>
          <w:rFonts w:ascii="Times New Roman" w:hAnsi="Times New Roman" w:cs="Times New Roman" w:hint="eastAsia"/>
        </w:rPr>
        <w:t>、本文</w:t>
      </w:r>
      <w:r w:rsidR="0072445F" w:rsidRPr="00400101">
        <w:rPr>
          <w:rFonts w:ascii="Times New Roman" w:hAnsi="Times New Roman" w:cs="Times New Roman" w:hint="eastAsia"/>
        </w:rPr>
        <w:t>研究内容安排</w:t>
      </w:r>
      <w:bookmarkEnd w:id="9"/>
    </w:p>
    <w:p w14:paraId="545E8AB3" w14:textId="323095F6" w:rsidR="008D36DC" w:rsidRDefault="008D36DC" w:rsidP="00281377">
      <w:pPr>
        <w:spacing w:line="440" w:lineRule="atLeast"/>
        <w:ind w:firstLine="420"/>
        <w:jc w:val="left"/>
        <w:rPr>
          <w:sz w:val="24"/>
        </w:rPr>
      </w:pPr>
      <w:r>
        <w:rPr>
          <w:rFonts w:hint="eastAsia"/>
          <w:sz w:val="24"/>
        </w:rPr>
        <w:lastRenderedPageBreak/>
        <w:t>第一章</w:t>
      </w:r>
      <w:r w:rsidR="005A16CE">
        <w:rPr>
          <w:rFonts w:hint="eastAsia"/>
          <w:sz w:val="24"/>
        </w:rPr>
        <w:t>中介绍了该课题的研究背景与意义，</w:t>
      </w:r>
      <w:r w:rsidR="00C6514B">
        <w:rPr>
          <w:rFonts w:hint="eastAsia"/>
          <w:sz w:val="24"/>
        </w:rPr>
        <w:t>并</w:t>
      </w:r>
      <w:r w:rsidR="00CF0BD9">
        <w:rPr>
          <w:rFonts w:hint="eastAsia"/>
          <w:sz w:val="24"/>
        </w:rPr>
        <w:t>从癫痫脑电信号的特征提取和分类算法两方面对</w:t>
      </w:r>
      <w:r w:rsidR="009A501A">
        <w:rPr>
          <w:rFonts w:hint="eastAsia"/>
          <w:sz w:val="24"/>
        </w:rPr>
        <w:t>国内外研究现状进行了介绍</w:t>
      </w:r>
      <w:r w:rsidR="0098296C">
        <w:rPr>
          <w:rFonts w:hint="eastAsia"/>
          <w:sz w:val="24"/>
        </w:rPr>
        <w:t>，然后提出了本研究中的创新点与研究难点，最后对</w:t>
      </w:r>
      <w:r w:rsidR="00C43579">
        <w:rPr>
          <w:rFonts w:hint="eastAsia"/>
          <w:sz w:val="24"/>
        </w:rPr>
        <w:t>本研究主要进行的工作和</w:t>
      </w:r>
      <w:r w:rsidR="00377907">
        <w:rPr>
          <w:rFonts w:hint="eastAsia"/>
          <w:sz w:val="24"/>
        </w:rPr>
        <w:t>工作的安排进行了介绍</w:t>
      </w:r>
      <w:r w:rsidR="0098296C">
        <w:rPr>
          <w:rFonts w:hint="eastAsia"/>
          <w:sz w:val="24"/>
        </w:rPr>
        <w:t>。</w:t>
      </w:r>
    </w:p>
    <w:p w14:paraId="6EE5D456" w14:textId="27447988" w:rsidR="00317FE7" w:rsidRDefault="000A6128" w:rsidP="00445390">
      <w:pPr>
        <w:spacing w:line="440" w:lineRule="atLeast"/>
        <w:ind w:firstLineChars="200" w:firstLine="480"/>
        <w:jc w:val="left"/>
        <w:rPr>
          <w:sz w:val="24"/>
        </w:rPr>
      </w:pPr>
      <w:r>
        <w:rPr>
          <w:rFonts w:hint="eastAsia"/>
          <w:sz w:val="24"/>
        </w:rPr>
        <w:t>第二章</w:t>
      </w:r>
      <w:r w:rsidR="00301300">
        <w:rPr>
          <w:rFonts w:hint="eastAsia"/>
          <w:sz w:val="24"/>
        </w:rPr>
        <w:t>则是对脑电信号的相关知识</w:t>
      </w:r>
      <w:r w:rsidR="006E4A29">
        <w:rPr>
          <w:rFonts w:hint="eastAsia"/>
          <w:sz w:val="24"/>
        </w:rPr>
        <w:t>包括脑电信号的特征</w:t>
      </w:r>
      <w:r w:rsidR="00CF14F5">
        <w:rPr>
          <w:rFonts w:hint="eastAsia"/>
          <w:sz w:val="24"/>
        </w:rPr>
        <w:t>、脑电信号的分类</w:t>
      </w:r>
      <w:r w:rsidR="00501214">
        <w:rPr>
          <w:rFonts w:hint="eastAsia"/>
          <w:sz w:val="24"/>
        </w:rPr>
        <w:t>、</w:t>
      </w:r>
      <w:r w:rsidR="006E4A29">
        <w:rPr>
          <w:rFonts w:hint="eastAsia"/>
          <w:sz w:val="24"/>
        </w:rPr>
        <w:t>脑电信号的采集方式</w:t>
      </w:r>
      <w:r w:rsidR="00753C64">
        <w:rPr>
          <w:rFonts w:hint="eastAsia"/>
          <w:sz w:val="24"/>
        </w:rPr>
        <w:t>(10-20</w:t>
      </w:r>
      <w:r w:rsidR="00753C64">
        <w:rPr>
          <w:rFonts w:hint="eastAsia"/>
          <w:sz w:val="24"/>
        </w:rPr>
        <w:t>系统</w:t>
      </w:r>
      <w:r w:rsidR="00753C64">
        <w:rPr>
          <w:sz w:val="24"/>
        </w:rPr>
        <w:t>)</w:t>
      </w:r>
      <w:r w:rsidR="00EA6299">
        <w:rPr>
          <w:rFonts w:hint="eastAsia"/>
          <w:sz w:val="24"/>
        </w:rPr>
        <w:t>和</w:t>
      </w:r>
      <w:r w:rsidR="00952DAB">
        <w:rPr>
          <w:rFonts w:hint="eastAsia"/>
          <w:sz w:val="24"/>
        </w:rPr>
        <w:t>癫痫脑电信号的特征波</w:t>
      </w:r>
      <w:r w:rsidR="005761B6">
        <w:rPr>
          <w:rFonts w:hint="eastAsia"/>
          <w:sz w:val="24"/>
        </w:rPr>
        <w:t>等内容进行了介绍</w:t>
      </w:r>
      <w:r w:rsidR="001352F1">
        <w:rPr>
          <w:rFonts w:hint="eastAsia"/>
          <w:sz w:val="24"/>
        </w:rPr>
        <w:t>。</w:t>
      </w:r>
    </w:p>
    <w:p w14:paraId="4D412E4D" w14:textId="2C38BB70" w:rsidR="00317FE7" w:rsidRDefault="00B06033" w:rsidP="00C43C1F">
      <w:pPr>
        <w:spacing w:line="440" w:lineRule="atLeast"/>
        <w:ind w:firstLineChars="200" w:firstLine="480"/>
        <w:jc w:val="left"/>
        <w:rPr>
          <w:sz w:val="24"/>
        </w:rPr>
      </w:pPr>
      <w:r>
        <w:rPr>
          <w:rFonts w:hint="eastAsia"/>
          <w:sz w:val="24"/>
        </w:rPr>
        <w:t>第三章</w:t>
      </w:r>
      <w:r w:rsidR="008F66D0">
        <w:rPr>
          <w:rFonts w:hint="eastAsia"/>
          <w:sz w:val="24"/>
        </w:rPr>
        <w:t>的主要内容则是使用</w:t>
      </w:r>
      <w:r w:rsidR="001F11CD">
        <w:rPr>
          <w:rFonts w:hint="eastAsia"/>
          <w:sz w:val="24"/>
        </w:rPr>
        <w:t>离散小波变换对</w:t>
      </w:r>
      <w:r w:rsidR="00C50C89">
        <w:rPr>
          <w:rFonts w:hint="eastAsia"/>
          <w:sz w:val="24"/>
        </w:rPr>
        <w:t>脑电信号进行特征的提取</w:t>
      </w:r>
      <w:r w:rsidR="00153377">
        <w:rPr>
          <w:rFonts w:hint="eastAsia"/>
          <w:sz w:val="24"/>
        </w:rPr>
        <w:t>。首先</w:t>
      </w:r>
      <w:r w:rsidR="0084644E">
        <w:rPr>
          <w:rFonts w:hint="eastAsia"/>
          <w:sz w:val="24"/>
        </w:rPr>
        <w:t>本文对要使用到的两个数据集进行了细致的介绍</w:t>
      </w:r>
      <w:r w:rsidR="009A6F2F">
        <w:rPr>
          <w:rFonts w:hint="eastAsia"/>
          <w:sz w:val="24"/>
        </w:rPr>
        <w:t>，并对其</w:t>
      </w:r>
      <w:r w:rsidR="00EB1ADD">
        <w:rPr>
          <w:rFonts w:hint="eastAsia"/>
          <w:sz w:val="24"/>
        </w:rPr>
        <w:t>相应</w:t>
      </w:r>
      <w:r w:rsidR="009A6F2F">
        <w:rPr>
          <w:rFonts w:hint="eastAsia"/>
          <w:sz w:val="24"/>
        </w:rPr>
        <w:t>进行了预处理</w:t>
      </w:r>
      <w:r w:rsidR="00EB1ADD">
        <w:rPr>
          <w:rFonts w:hint="eastAsia"/>
          <w:sz w:val="24"/>
        </w:rPr>
        <w:t>以</w:t>
      </w:r>
      <w:proofErr w:type="gramStart"/>
      <w:r w:rsidR="00EB1ADD">
        <w:rPr>
          <w:rFonts w:hint="eastAsia"/>
          <w:sz w:val="24"/>
        </w:rPr>
        <w:t>放方便</w:t>
      </w:r>
      <w:proofErr w:type="gramEnd"/>
      <w:r w:rsidR="00EB1ADD">
        <w:rPr>
          <w:rFonts w:hint="eastAsia"/>
          <w:sz w:val="24"/>
        </w:rPr>
        <w:t>后续的特征提取</w:t>
      </w:r>
      <w:r w:rsidR="00382B90">
        <w:rPr>
          <w:rFonts w:hint="eastAsia"/>
          <w:sz w:val="24"/>
        </w:rPr>
        <w:t>。然后本文对小波变换的理论进行了介绍，</w:t>
      </w:r>
      <w:r w:rsidR="004B712B">
        <w:rPr>
          <w:rFonts w:hint="eastAsia"/>
          <w:sz w:val="24"/>
        </w:rPr>
        <w:t>并确定使用离散小波变换来进行特征提取，之后</w:t>
      </w:r>
      <w:r w:rsidR="00FF0E40">
        <w:rPr>
          <w:rFonts w:hint="eastAsia"/>
          <w:sz w:val="24"/>
        </w:rPr>
        <w:t>通过比较三种典型的小波基，确定以</w:t>
      </w:r>
      <w:proofErr w:type="gramStart"/>
      <w:r w:rsidR="00FF0E40">
        <w:rPr>
          <w:sz w:val="24"/>
        </w:rPr>
        <w:t>’</w:t>
      </w:r>
      <w:proofErr w:type="gramEnd"/>
      <w:r w:rsidR="00FF0E40">
        <w:rPr>
          <w:sz w:val="24"/>
        </w:rPr>
        <w:t>db4</w:t>
      </w:r>
      <w:proofErr w:type="gramStart"/>
      <w:r w:rsidR="00FF0E40">
        <w:rPr>
          <w:sz w:val="24"/>
        </w:rPr>
        <w:t>’</w:t>
      </w:r>
      <w:proofErr w:type="gramEnd"/>
      <w:r w:rsidR="00FF0E40">
        <w:rPr>
          <w:rFonts w:hint="eastAsia"/>
          <w:sz w:val="24"/>
        </w:rPr>
        <w:t>为小波基</w:t>
      </w:r>
      <w:r w:rsidR="00351495">
        <w:rPr>
          <w:rFonts w:hint="eastAsia"/>
          <w:sz w:val="24"/>
        </w:rPr>
        <w:t>。</w:t>
      </w:r>
      <w:r w:rsidR="00D97088">
        <w:rPr>
          <w:rFonts w:hint="eastAsia"/>
          <w:sz w:val="24"/>
        </w:rPr>
        <w:t>在进行了五层离散小波变换</w:t>
      </w:r>
      <w:r w:rsidR="002C1EFD">
        <w:rPr>
          <w:rFonts w:hint="eastAsia"/>
          <w:sz w:val="24"/>
        </w:rPr>
        <w:t>得到</w:t>
      </w:r>
      <w:r w:rsidR="00396482">
        <w:rPr>
          <w:rFonts w:hint="eastAsia"/>
          <w:sz w:val="24"/>
        </w:rPr>
        <w:t>小波系数之后，</w:t>
      </w:r>
      <w:r w:rsidR="00045BE0">
        <w:rPr>
          <w:rFonts w:hint="eastAsia"/>
          <w:sz w:val="24"/>
        </w:rPr>
        <w:t>计算得出其标准差和样本熵</w:t>
      </w:r>
      <w:r w:rsidR="0006760D">
        <w:rPr>
          <w:rFonts w:hint="eastAsia"/>
          <w:sz w:val="24"/>
        </w:rPr>
        <w:t>，</w:t>
      </w:r>
      <w:r w:rsidR="00A31EE9">
        <w:rPr>
          <w:rFonts w:hint="eastAsia"/>
          <w:sz w:val="24"/>
        </w:rPr>
        <w:t>并将其作为分类的特征向量。</w:t>
      </w:r>
      <w:r w:rsidR="00A31EE9">
        <w:rPr>
          <w:rFonts w:hint="eastAsia"/>
          <w:sz w:val="24"/>
        </w:rPr>
        <w:t xml:space="preserve"> </w:t>
      </w:r>
    </w:p>
    <w:p w14:paraId="2933A560" w14:textId="6C945B6D" w:rsidR="00317FE7" w:rsidRDefault="00C43C1F" w:rsidP="00E87034">
      <w:pPr>
        <w:spacing w:line="440" w:lineRule="atLeast"/>
        <w:ind w:firstLineChars="200" w:firstLine="480"/>
        <w:jc w:val="left"/>
        <w:rPr>
          <w:sz w:val="24"/>
        </w:rPr>
      </w:pPr>
      <w:r>
        <w:rPr>
          <w:rFonts w:hint="eastAsia"/>
          <w:sz w:val="24"/>
        </w:rPr>
        <w:t>第四章</w:t>
      </w:r>
      <w:r w:rsidR="00E9593E">
        <w:rPr>
          <w:rFonts w:hint="eastAsia"/>
          <w:sz w:val="24"/>
        </w:rPr>
        <w:t>的主要内容</w:t>
      </w:r>
      <w:r w:rsidR="00AF607A">
        <w:rPr>
          <w:rFonts w:hint="eastAsia"/>
          <w:sz w:val="24"/>
        </w:rPr>
        <w:t>是</w:t>
      </w:r>
      <w:r>
        <w:rPr>
          <w:rFonts w:hint="eastAsia"/>
          <w:sz w:val="24"/>
        </w:rPr>
        <w:t>使用支持向量机、</w:t>
      </w:r>
      <w:r>
        <w:rPr>
          <w:rFonts w:hint="eastAsia"/>
          <w:sz w:val="24"/>
        </w:rPr>
        <w:t>K</w:t>
      </w:r>
      <w:r>
        <w:rPr>
          <w:rFonts w:hint="eastAsia"/>
          <w:sz w:val="24"/>
        </w:rPr>
        <w:t>最近邻算法和决策树三种机器学习算法</w:t>
      </w:r>
      <w:r w:rsidR="00912881">
        <w:rPr>
          <w:rFonts w:hint="eastAsia"/>
          <w:sz w:val="24"/>
        </w:rPr>
        <w:t>根据单一的标准差特征、单一的样本</w:t>
      </w:r>
      <w:proofErr w:type="gramStart"/>
      <w:r w:rsidR="00912881">
        <w:rPr>
          <w:rFonts w:hint="eastAsia"/>
          <w:sz w:val="24"/>
        </w:rPr>
        <w:t>熵</w:t>
      </w:r>
      <w:proofErr w:type="gramEnd"/>
      <w:r w:rsidR="00912881">
        <w:rPr>
          <w:rFonts w:hint="eastAsia"/>
          <w:sz w:val="24"/>
        </w:rPr>
        <w:t>特征、融合后的标准差特征和融合后的样本</w:t>
      </w:r>
      <w:proofErr w:type="gramStart"/>
      <w:r w:rsidR="00912881">
        <w:rPr>
          <w:rFonts w:hint="eastAsia"/>
          <w:sz w:val="24"/>
        </w:rPr>
        <w:t>熵</w:t>
      </w:r>
      <w:proofErr w:type="gramEnd"/>
      <w:r w:rsidR="00912881">
        <w:rPr>
          <w:rFonts w:hint="eastAsia"/>
          <w:sz w:val="24"/>
        </w:rPr>
        <w:t>特征</w:t>
      </w:r>
      <w:r w:rsidR="00B31A71">
        <w:rPr>
          <w:rFonts w:hint="eastAsia"/>
          <w:sz w:val="24"/>
        </w:rPr>
        <w:t>分别对波恩大学癫痫脑电数据集</w:t>
      </w:r>
      <w:r w:rsidR="00BD77DF">
        <w:rPr>
          <w:rFonts w:hint="eastAsia"/>
          <w:sz w:val="24"/>
        </w:rPr>
        <w:t>和</w:t>
      </w:r>
      <w:r w:rsidR="00CD4C1F">
        <w:rPr>
          <w:rFonts w:hint="eastAsia"/>
          <w:sz w:val="24"/>
        </w:rPr>
        <w:t>CHB-MIT</w:t>
      </w:r>
      <w:r w:rsidR="00CD4C1F">
        <w:rPr>
          <w:rFonts w:hint="eastAsia"/>
          <w:sz w:val="24"/>
        </w:rPr>
        <w:t>数据集</w:t>
      </w:r>
      <w:r w:rsidR="00B31A71">
        <w:rPr>
          <w:rFonts w:hint="eastAsia"/>
          <w:sz w:val="24"/>
        </w:rPr>
        <w:t>进行了四种情况的二分类</w:t>
      </w:r>
      <w:r w:rsidR="00CD4C1F">
        <w:rPr>
          <w:rFonts w:hint="eastAsia"/>
          <w:sz w:val="24"/>
        </w:rPr>
        <w:t>和</w:t>
      </w:r>
      <w:r w:rsidR="000F1257">
        <w:rPr>
          <w:rFonts w:hint="eastAsia"/>
          <w:sz w:val="24"/>
        </w:rPr>
        <w:t>病例</w:t>
      </w:r>
      <w:r w:rsidR="000F1257">
        <w:rPr>
          <w:rFonts w:hint="eastAsia"/>
          <w:sz w:val="24"/>
        </w:rPr>
        <w:t>chb</w:t>
      </w:r>
      <w:r w:rsidR="000F1257">
        <w:rPr>
          <w:sz w:val="24"/>
        </w:rPr>
        <w:t>01</w:t>
      </w:r>
      <w:r w:rsidR="000F1257">
        <w:rPr>
          <w:rFonts w:hint="eastAsia"/>
          <w:sz w:val="24"/>
        </w:rPr>
        <w:t>、病例</w:t>
      </w:r>
      <w:r w:rsidR="000F1257">
        <w:rPr>
          <w:rFonts w:hint="eastAsia"/>
          <w:sz w:val="24"/>
        </w:rPr>
        <w:t>c</w:t>
      </w:r>
      <w:r w:rsidR="000F1257">
        <w:rPr>
          <w:sz w:val="24"/>
        </w:rPr>
        <w:t>hb03</w:t>
      </w:r>
      <w:r w:rsidR="00980429">
        <w:rPr>
          <w:rFonts w:hint="eastAsia"/>
          <w:sz w:val="24"/>
        </w:rPr>
        <w:t>癫痫发作间期</w:t>
      </w:r>
      <w:r w:rsidR="007A0707">
        <w:rPr>
          <w:rFonts w:hint="eastAsia"/>
          <w:sz w:val="24"/>
        </w:rPr>
        <w:t>与</w:t>
      </w:r>
      <w:r w:rsidR="00980429">
        <w:rPr>
          <w:rFonts w:hint="eastAsia"/>
          <w:sz w:val="24"/>
        </w:rPr>
        <w:t>发作期的分类</w:t>
      </w:r>
      <w:r w:rsidR="001C4FAB">
        <w:rPr>
          <w:rFonts w:hint="eastAsia"/>
          <w:sz w:val="24"/>
        </w:rPr>
        <w:t>，并使用准确度、灵敏度和特异</w:t>
      </w:r>
      <w:r w:rsidR="002A1408">
        <w:rPr>
          <w:rFonts w:hint="eastAsia"/>
          <w:sz w:val="24"/>
        </w:rPr>
        <w:t>度这三个评价指标</w:t>
      </w:r>
      <w:r w:rsidR="003B14D5">
        <w:rPr>
          <w:rFonts w:hint="eastAsia"/>
          <w:sz w:val="24"/>
        </w:rPr>
        <w:t>对分类效果进行了评价</w:t>
      </w:r>
      <w:r w:rsidR="00706BE8">
        <w:rPr>
          <w:rFonts w:hint="eastAsia"/>
          <w:sz w:val="24"/>
        </w:rPr>
        <w:t>。</w:t>
      </w:r>
    </w:p>
    <w:p w14:paraId="49D3E486" w14:textId="5C8562C3" w:rsidR="000B379F" w:rsidRDefault="00362468" w:rsidP="000B379F">
      <w:pPr>
        <w:spacing w:line="440" w:lineRule="atLeast"/>
        <w:ind w:firstLineChars="200" w:firstLine="480"/>
        <w:jc w:val="left"/>
        <w:rPr>
          <w:sz w:val="24"/>
        </w:rPr>
      </w:pPr>
      <w:r>
        <w:rPr>
          <w:rFonts w:hint="eastAsia"/>
          <w:sz w:val="24"/>
        </w:rPr>
        <w:t>第五章</w:t>
      </w:r>
      <w:r w:rsidR="00366A59">
        <w:rPr>
          <w:rFonts w:hint="eastAsia"/>
          <w:sz w:val="24"/>
        </w:rPr>
        <w:t>的内容则是本文的创新点，</w:t>
      </w:r>
      <w:r w:rsidR="00BF0D0C">
        <w:rPr>
          <w:rFonts w:hint="eastAsia"/>
          <w:sz w:val="24"/>
        </w:rPr>
        <w:t>为了提高分类器的分类效果，</w:t>
      </w:r>
      <w:r w:rsidR="00567B69">
        <w:rPr>
          <w:rFonts w:hint="eastAsia"/>
          <w:sz w:val="24"/>
        </w:rPr>
        <w:t>本文采用了集成学习中的</w:t>
      </w:r>
      <w:r w:rsidR="00567B69">
        <w:rPr>
          <w:rFonts w:hint="eastAsia"/>
          <w:sz w:val="24"/>
        </w:rPr>
        <w:t>stacking</w:t>
      </w:r>
      <w:r w:rsidR="00567B69">
        <w:rPr>
          <w:rFonts w:hint="eastAsia"/>
          <w:sz w:val="24"/>
        </w:rPr>
        <w:t>方法</w:t>
      </w:r>
      <w:r w:rsidR="001A70F1">
        <w:rPr>
          <w:rFonts w:hint="eastAsia"/>
          <w:sz w:val="24"/>
        </w:rPr>
        <w:t>组成了两层分类模型，</w:t>
      </w:r>
      <w:r w:rsidR="00A97703">
        <w:rPr>
          <w:rFonts w:hint="eastAsia"/>
          <w:sz w:val="24"/>
        </w:rPr>
        <w:t>其中第一层基础模型由支持</w:t>
      </w:r>
      <w:proofErr w:type="gramStart"/>
      <w:r w:rsidR="00A97703">
        <w:rPr>
          <w:rFonts w:hint="eastAsia"/>
          <w:sz w:val="24"/>
        </w:rPr>
        <w:t>向量机</w:t>
      </w:r>
      <w:proofErr w:type="gramEnd"/>
      <w:r w:rsidR="00A97703">
        <w:rPr>
          <w:rFonts w:hint="eastAsia"/>
          <w:sz w:val="24"/>
        </w:rPr>
        <w:t>和</w:t>
      </w:r>
      <w:r w:rsidR="00A97703">
        <w:rPr>
          <w:sz w:val="24"/>
        </w:rPr>
        <w:t>K</w:t>
      </w:r>
      <w:r w:rsidR="00A97703">
        <w:rPr>
          <w:rFonts w:hint="eastAsia"/>
          <w:sz w:val="24"/>
        </w:rPr>
        <w:t>最近邻算法两个算法构成，第二层元模型</w:t>
      </w:r>
      <w:r w:rsidR="00864856">
        <w:rPr>
          <w:rFonts w:hint="eastAsia"/>
          <w:sz w:val="24"/>
        </w:rPr>
        <w:t>是决策树算法</w:t>
      </w:r>
      <w:r w:rsidR="00F833A1">
        <w:rPr>
          <w:rFonts w:hint="eastAsia"/>
          <w:sz w:val="24"/>
        </w:rPr>
        <w:t>。</w:t>
      </w:r>
      <w:r w:rsidR="00980170">
        <w:rPr>
          <w:rFonts w:hint="eastAsia"/>
          <w:sz w:val="24"/>
        </w:rPr>
        <w:t>将第四章中得到的融合后的特征矩阵</w:t>
      </w:r>
      <w:r w:rsidR="00473A75">
        <w:rPr>
          <w:rFonts w:hint="eastAsia"/>
          <w:sz w:val="24"/>
        </w:rPr>
        <w:t>作为这两层分类模型的输入</w:t>
      </w:r>
      <w:r w:rsidR="00F833A1">
        <w:rPr>
          <w:rFonts w:hint="eastAsia"/>
          <w:sz w:val="24"/>
        </w:rPr>
        <w:t>，</w:t>
      </w:r>
      <w:r w:rsidR="00BE70A1">
        <w:rPr>
          <w:rFonts w:hint="eastAsia"/>
          <w:sz w:val="24"/>
        </w:rPr>
        <w:t>同样也进行</w:t>
      </w:r>
      <w:r w:rsidR="001B7410">
        <w:rPr>
          <w:rFonts w:hint="eastAsia"/>
          <w:sz w:val="24"/>
        </w:rPr>
        <w:t>第四章中</w:t>
      </w:r>
      <w:r w:rsidR="00AA3978">
        <w:rPr>
          <w:rFonts w:hint="eastAsia"/>
          <w:sz w:val="24"/>
        </w:rPr>
        <w:t>所有情况的分类，</w:t>
      </w:r>
      <w:r w:rsidR="00B1603C">
        <w:rPr>
          <w:rFonts w:hint="eastAsia"/>
          <w:sz w:val="24"/>
        </w:rPr>
        <w:t>最后也同样使用</w:t>
      </w:r>
      <w:r w:rsidR="000B379F">
        <w:rPr>
          <w:rFonts w:hint="eastAsia"/>
          <w:sz w:val="24"/>
        </w:rPr>
        <w:t>准确度、灵敏度和特异度这三个评价指标对分类效果进行评价。</w:t>
      </w:r>
    </w:p>
    <w:p w14:paraId="3860B7F0" w14:textId="507BBDD7" w:rsidR="00E70E59" w:rsidRDefault="00754F4E" w:rsidP="001B34BA">
      <w:pPr>
        <w:spacing w:line="440" w:lineRule="atLeast"/>
        <w:ind w:firstLineChars="200" w:firstLine="480"/>
        <w:jc w:val="left"/>
        <w:rPr>
          <w:sz w:val="24"/>
        </w:rPr>
      </w:pPr>
      <w:r>
        <w:rPr>
          <w:rFonts w:hint="eastAsia"/>
          <w:sz w:val="24"/>
        </w:rPr>
        <w:t>最后</w:t>
      </w:r>
      <w:r w:rsidR="00024377">
        <w:rPr>
          <w:rFonts w:hint="eastAsia"/>
          <w:sz w:val="24"/>
        </w:rPr>
        <w:t>在结论中，本文</w:t>
      </w:r>
      <w:r w:rsidR="00257131">
        <w:rPr>
          <w:rFonts w:hint="eastAsia"/>
          <w:sz w:val="24"/>
        </w:rPr>
        <w:t>对所进行的癫痫脑电信号分类工作进行了总结</w:t>
      </w:r>
      <w:r w:rsidR="006C2A5E">
        <w:rPr>
          <w:rFonts w:hint="eastAsia"/>
          <w:sz w:val="24"/>
        </w:rPr>
        <w:t>，分析了研究中存在的不足之处，并对未来的研究提出了</w:t>
      </w:r>
      <w:r w:rsidR="009647D4">
        <w:rPr>
          <w:rFonts w:hint="eastAsia"/>
          <w:sz w:val="24"/>
        </w:rPr>
        <w:t>展望</w:t>
      </w:r>
      <w:r w:rsidR="00CD0D4E">
        <w:rPr>
          <w:rFonts w:hint="eastAsia"/>
          <w:sz w:val="24"/>
        </w:rPr>
        <w:t>。</w:t>
      </w:r>
    </w:p>
    <w:p w14:paraId="362ED03A" w14:textId="7D42EBE9" w:rsidR="00F63D56" w:rsidRDefault="00F63D56" w:rsidP="001B34BA">
      <w:pPr>
        <w:spacing w:line="440" w:lineRule="atLeast"/>
        <w:ind w:firstLineChars="200" w:firstLine="480"/>
        <w:jc w:val="left"/>
        <w:rPr>
          <w:sz w:val="24"/>
        </w:rPr>
      </w:pPr>
    </w:p>
    <w:p w14:paraId="0B613911" w14:textId="26207150" w:rsidR="00F63D56" w:rsidRDefault="00F63D56" w:rsidP="001B34BA">
      <w:pPr>
        <w:spacing w:line="440" w:lineRule="atLeast"/>
        <w:ind w:firstLineChars="200" w:firstLine="480"/>
        <w:jc w:val="left"/>
        <w:rPr>
          <w:sz w:val="24"/>
        </w:rPr>
      </w:pPr>
    </w:p>
    <w:p w14:paraId="45A7C57B" w14:textId="4CDEF4CA" w:rsidR="00F63D56" w:rsidRDefault="00F63D56" w:rsidP="001B34BA">
      <w:pPr>
        <w:spacing w:line="440" w:lineRule="atLeast"/>
        <w:ind w:firstLineChars="200" w:firstLine="480"/>
        <w:jc w:val="left"/>
        <w:rPr>
          <w:sz w:val="24"/>
        </w:rPr>
      </w:pPr>
    </w:p>
    <w:p w14:paraId="2061BF7A" w14:textId="47ADE993" w:rsidR="00F63D56" w:rsidRDefault="00F63D56" w:rsidP="001B34BA">
      <w:pPr>
        <w:spacing w:line="440" w:lineRule="atLeast"/>
        <w:ind w:firstLineChars="200" w:firstLine="480"/>
        <w:jc w:val="left"/>
        <w:rPr>
          <w:sz w:val="24"/>
        </w:rPr>
      </w:pPr>
    </w:p>
    <w:p w14:paraId="75E68EC8" w14:textId="41A401ED" w:rsidR="00F63D56" w:rsidRDefault="00F63D56" w:rsidP="001B34BA">
      <w:pPr>
        <w:spacing w:line="440" w:lineRule="atLeast"/>
        <w:ind w:firstLineChars="200" w:firstLine="480"/>
        <w:jc w:val="left"/>
        <w:rPr>
          <w:sz w:val="24"/>
        </w:rPr>
      </w:pPr>
    </w:p>
    <w:p w14:paraId="4BEAC161" w14:textId="234153BA" w:rsidR="00F63D56" w:rsidRDefault="00F63D56" w:rsidP="001B34BA">
      <w:pPr>
        <w:spacing w:line="440" w:lineRule="atLeast"/>
        <w:ind w:firstLineChars="200" w:firstLine="480"/>
        <w:jc w:val="left"/>
        <w:rPr>
          <w:sz w:val="24"/>
        </w:rPr>
      </w:pPr>
    </w:p>
    <w:p w14:paraId="763821AB" w14:textId="77777777" w:rsidR="00F63D56" w:rsidRPr="001B34BA" w:rsidRDefault="00F63D56" w:rsidP="003C525A">
      <w:pPr>
        <w:spacing w:line="440" w:lineRule="atLeast"/>
        <w:jc w:val="left"/>
        <w:rPr>
          <w:sz w:val="24"/>
        </w:rPr>
      </w:pPr>
    </w:p>
    <w:p w14:paraId="5BB4E623" w14:textId="388F7B67" w:rsidR="00134373" w:rsidRDefault="00134373" w:rsidP="00867AAE">
      <w:pPr>
        <w:pStyle w:val="12"/>
      </w:pPr>
      <w:bookmarkStart w:id="10" w:name="_Toc41035748"/>
      <w:bookmarkStart w:id="11" w:name="_Hlk39931594"/>
      <w:r w:rsidRPr="00BE48E2">
        <w:lastRenderedPageBreak/>
        <w:t>第</w:t>
      </w:r>
      <w:r w:rsidR="00BE1F0E" w:rsidRPr="00867AAE">
        <w:rPr>
          <w:rFonts w:ascii="Times New Roman" w:hAnsi="Times New Roman" w:cs="Times New Roman"/>
        </w:rPr>
        <w:t>2</w:t>
      </w:r>
      <w:r w:rsidRPr="00BE48E2">
        <w:t>章</w:t>
      </w:r>
      <w:r w:rsidRPr="00BE48E2">
        <w:t xml:space="preserve">  </w:t>
      </w:r>
      <w:r w:rsidR="00BE1F0E">
        <w:rPr>
          <w:rFonts w:hint="eastAsia"/>
        </w:rPr>
        <w:t>脑电相关知识</w:t>
      </w:r>
      <w:r w:rsidR="00DD428B">
        <w:rPr>
          <w:rFonts w:hint="eastAsia"/>
        </w:rPr>
        <w:t>与癫痫检测</w:t>
      </w:r>
      <w:bookmarkEnd w:id="10"/>
    </w:p>
    <w:p w14:paraId="783BEFE4" w14:textId="005D66F5" w:rsidR="004E4AC8" w:rsidRDefault="004E4AC8" w:rsidP="00867AAE">
      <w:pPr>
        <w:pStyle w:val="22"/>
      </w:pPr>
      <w:bookmarkStart w:id="12" w:name="_Toc41035749"/>
      <w:bookmarkStart w:id="13" w:name="_Hlk39931385"/>
      <w:bookmarkEnd w:id="11"/>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2A739F">
        <w:rPr>
          <w:rFonts w:hint="eastAsia"/>
        </w:rPr>
        <w:t>脑电相关知识</w:t>
      </w:r>
      <w:r w:rsidR="009B6E08">
        <w:rPr>
          <w:rFonts w:hint="eastAsia"/>
        </w:rPr>
        <w:t>与</w:t>
      </w:r>
      <w:r w:rsidR="0037103F">
        <w:rPr>
          <w:rFonts w:hint="eastAsia"/>
        </w:rPr>
        <w:t>癫痫脑电信号分类</w:t>
      </w:r>
      <w:bookmarkEnd w:id="12"/>
    </w:p>
    <w:p w14:paraId="0F31D35D" w14:textId="34BAE440" w:rsidR="00FB538B" w:rsidRDefault="00370DA3" w:rsidP="00567134">
      <w:pPr>
        <w:pStyle w:val="32"/>
        <w:spacing w:beforeLines="100" w:before="312" w:afterLines="50" w:after="156"/>
        <w:rPr>
          <w:rFonts w:ascii="Times New Roman" w:hAnsi="Times New Roman" w:cs="Times New Roman"/>
        </w:rPr>
      </w:pPr>
      <w:bookmarkStart w:id="14" w:name="_Toc41035750"/>
      <w:r w:rsidRPr="00370DA3">
        <w:rPr>
          <w:rFonts w:ascii="Times New Roman" w:hAnsi="Times New Roman" w:cs="Times New Roman"/>
        </w:rPr>
        <w:t>2.1.1</w:t>
      </w:r>
      <w:r>
        <w:rPr>
          <w:rFonts w:ascii="Times New Roman" w:hAnsi="Times New Roman" w:cs="Times New Roman" w:hint="eastAsia"/>
        </w:rPr>
        <w:t>、</w:t>
      </w:r>
      <w:r w:rsidR="003F77A5">
        <w:rPr>
          <w:rFonts w:ascii="Times New Roman" w:hAnsi="Times New Roman" w:cs="Times New Roman" w:hint="eastAsia"/>
        </w:rPr>
        <w:t>脑电信号特征与分类</w:t>
      </w:r>
      <w:bookmarkEnd w:id="14"/>
    </w:p>
    <w:p w14:paraId="3EE5AD31" w14:textId="61E85E38" w:rsidR="0037076F" w:rsidRDefault="005143A8" w:rsidP="00E05EC2">
      <w:pPr>
        <w:rPr>
          <w:sz w:val="24"/>
        </w:rPr>
      </w:pPr>
      <w:r>
        <w:tab/>
      </w:r>
      <w:r w:rsidR="0075270E" w:rsidRPr="007D00D2">
        <w:rPr>
          <w:rFonts w:hint="eastAsia"/>
          <w:sz w:val="24"/>
        </w:rPr>
        <w:t>脑电信号是</w:t>
      </w:r>
      <w:r w:rsidR="003939E2">
        <w:rPr>
          <w:rFonts w:hint="eastAsia"/>
          <w:sz w:val="24"/>
        </w:rPr>
        <w:t>由大脑神经活动</w:t>
      </w:r>
      <w:r w:rsidR="00032250">
        <w:rPr>
          <w:rFonts w:hint="eastAsia"/>
          <w:sz w:val="24"/>
        </w:rPr>
        <w:t>产生</w:t>
      </w:r>
      <w:r w:rsidR="00921DC5">
        <w:rPr>
          <w:rFonts w:hint="eastAsia"/>
          <w:sz w:val="24"/>
        </w:rPr>
        <w:t>的一种自发性电位活动，</w:t>
      </w:r>
      <w:r w:rsidR="000277A6">
        <w:rPr>
          <w:rFonts w:hint="eastAsia"/>
          <w:sz w:val="24"/>
        </w:rPr>
        <w:t>该电位活动</w:t>
      </w:r>
      <w:r w:rsidR="006F175C">
        <w:rPr>
          <w:rFonts w:hint="eastAsia"/>
          <w:sz w:val="24"/>
        </w:rPr>
        <w:t>缓慢</w:t>
      </w:r>
      <w:r w:rsidR="002A2B7E">
        <w:rPr>
          <w:rFonts w:hint="eastAsia"/>
          <w:sz w:val="24"/>
        </w:rPr>
        <w:t>、具有节律性</w:t>
      </w:r>
      <w:r w:rsidR="0090527D">
        <w:rPr>
          <w:rFonts w:hint="eastAsia"/>
          <w:sz w:val="24"/>
        </w:rPr>
        <w:t>并且</w:t>
      </w:r>
      <w:r w:rsidR="00AC3E4E">
        <w:rPr>
          <w:rFonts w:hint="eastAsia"/>
          <w:sz w:val="24"/>
        </w:rPr>
        <w:t>持续</w:t>
      </w:r>
      <w:r w:rsidR="000E18DE">
        <w:rPr>
          <w:rFonts w:hint="eastAsia"/>
          <w:sz w:val="24"/>
        </w:rPr>
        <w:t>。但是该信号较为</w:t>
      </w:r>
      <w:r w:rsidR="000E18DE" w:rsidRPr="00507952">
        <w:rPr>
          <w:rFonts w:hint="eastAsia"/>
          <w:sz w:val="24"/>
        </w:rPr>
        <w:t>微弱</w:t>
      </w:r>
      <w:r w:rsidR="000B3159" w:rsidRPr="00507952">
        <w:rPr>
          <w:rFonts w:hint="eastAsia"/>
          <w:sz w:val="24"/>
        </w:rPr>
        <w:t>，其</w:t>
      </w:r>
      <w:r w:rsidR="00A07383" w:rsidRPr="00507952">
        <w:rPr>
          <w:rFonts w:hint="eastAsia"/>
          <w:sz w:val="24"/>
        </w:rPr>
        <w:t>幅值一般在</w:t>
      </w:r>
      <w:r w:rsidR="00A07383" w:rsidRPr="00507952">
        <w:rPr>
          <w:rFonts w:hint="eastAsia"/>
          <w:sz w:val="24"/>
        </w:rPr>
        <w:t>5~200</w:t>
      </w:r>
      <m:oMath>
        <m:r>
          <w:rPr>
            <w:rFonts w:ascii="Cambria Math" w:hAnsi="Cambria Math"/>
            <w:sz w:val="24"/>
          </w:rPr>
          <m:t>μ</m:t>
        </m:r>
        <m:r>
          <w:rPr>
            <w:rFonts w:ascii="Cambria Math" w:hAnsi="Cambria Math" w:hint="eastAsia"/>
            <w:sz w:val="24"/>
          </w:rPr>
          <m:t>v</m:t>
        </m:r>
      </m:oMath>
      <w:r w:rsidR="00A07383" w:rsidRPr="00507952">
        <w:rPr>
          <w:rFonts w:hint="eastAsia"/>
          <w:sz w:val="24"/>
        </w:rPr>
        <w:t>之间</w:t>
      </w:r>
      <w:r w:rsidR="005413D2" w:rsidRPr="00507952">
        <w:rPr>
          <w:rFonts w:hint="eastAsia"/>
          <w:sz w:val="24"/>
        </w:rPr>
        <w:t>，频率范围则一般在</w:t>
      </w:r>
      <w:r w:rsidR="005413D2" w:rsidRPr="00507952">
        <w:rPr>
          <w:rFonts w:hint="eastAsia"/>
          <w:sz w:val="24"/>
        </w:rPr>
        <w:t>0.5~100Hz</w:t>
      </w:r>
      <w:r w:rsidR="00EF08F4" w:rsidRPr="00507952">
        <w:rPr>
          <w:rFonts w:hint="eastAsia"/>
          <w:sz w:val="24"/>
        </w:rPr>
        <w:t>。</w:t>
      </w:r>
      <w:r w:rsidR="00A5706A" w:rsidRPr="00507952">
        <w:rPr>
          <w:rFonts w:hint="eastAsia"/>
          <w:sz w:val="24"/>
        </w:rPr>
        <w:t>当根据频率的不同对其脑电信号分类时，</w:t>
      </w:r>
      <w:r w:rsidR="00667405" w:rsidRPr="00507952">
        <w:rPr>
          <w:rFonts w:hint="eastAsia"/>
          <w:sz w:val="24"/>
        </w:rPr>
        <w:t>其可以分为四大类</w:t>
      </w:r>
      <w:r w:rsidR="00576F0D" w:rsidRPr="00507952">
        <w:rPr>
          <w:rFonts w:hint="eastAsia"/>
          <w:sz w:val="24"/>
        </w:rPr>
        <w:t>，</w:t>
      </w:r>
      <w:r w:rsidR="00797CD9" w:rsidRPr="00507952">
        <w:rPr>
          <w:sz w:val="24"/>
        </w:rPr>
        <w:t>具体如</w:t>
      </w:r>
      <w:r w:rsidR="00472BA6" w:rsidRPr="00507952">
        <w:rPr>
          <w:sz w:val="24"/>
        </w:rPr>
        <w:fldChar w:fldCharType="begin"/>
      </w:r>
      <w:r w:rsidR="00472BA6" w:rsidRPr="00507952">
        <w:rPr>
          <w:sz w:val="24"/>
        </w:rPr>
        <w:instrText xml:space="preserve"> REF _Ref40452218 \h </w:instrText>
      </w:r>
      <w:r w:rsidR="00152314" w:rsidRPr="00507952">
        <w:rPr>
          <w:sz w:val="24"/>
        </w:rPr>
        <w:instrText xml:space="preserve"> \* MERGEFORMAT </w:instrText>
      </w:r>
      <w:r w:rsidR="00472BA6" w:rsidRPr="00507952">
        <w:rPr>
          <w:sz w:val="24"/>
        </w:rPr>
      </w:r>
      <w:r w:rsidR="00472BA6" w:rsidRPr="00507952">
        <w:rPr>
          <w:sz w:val="24"/>
        </w:rPr>
        <w:fldChar w:fldCharType="separate"/>
      </w:r>
      <w:r w:rsidR="00366273" w:rsidRPr="00366273">
        <w:rPr>
          <w:rFonts w:ascii="宋体" w:hAnsi="宋体" w:hint="eastAsia"/>
          <w:sz w:val="24"/>
        </w:rPr>
        <w:t>表</w:t>
      </w:r>
      <w:r w:rsidR="00366273" w:rsidRPr="00366273">
        <w:rPr>
          <w:rFonts w:ascii="宋体" w:hAnsi="宋体"/>
          <w:sz w:val="24"/>
        </w:rPr>
        <w:t>2</w:t>
      </w:r>
      <w:r w:rsidR="00366273" w:rsidRPr="00D074E3">
        <w:rPr>
          <w:sz w:val="24"/>
        </w:rPr>
        <w:t>·</w:t>
      </w:r>
      <w:r w:rsidR="00366273" w:rsidRPr="00366273">
        <w:rPr>
          <w:rFonts w:ascii="宋体" w:hAnsi="宋体"/>
          <w:sz w:val="24"/>
        </w:rPr>
        <w:t>1</w:t>
      </w:r>
      <w:r w:rsidR="00472BA6" w:rsidRPr="00507952">
        <w:rPr>
          <w:sz w:val="24"/>
        </w:rPr>
        <w:fldChar w:fldCharType="end"/>
      </w:r>
      <w:r w:rsidR="00937584" w:rsidRPr="00507952">
        <w:rPr>
          <w:sz w:val="24"/>
        </w:rPr>
        <w:t>所示</w:t>
      </w:r>
      <w:r w:rsidR="00CD21A4" w:rsidRPr="00507952">
        <w:rPr>
          <w:sz w:val="24"/>
        </w:rPr>
        <w:t>，</w:t>
      </w:r>
      <w:r w:rsidR="00DE6661" w:rsidRPr="00507952">
        <w:rPr>
          <w:sz w:val="24"/>
        </w:rPr>
        <w:t>而</w:t>
      </w:r>
      <w:r w:rsidR="00097D3D" w:rsidRPr="00507952">
        <w:rPr>
          <w:rFonts w:hint="eastAsia"/>
          <w:sz w:val="24"/>
        </w:rPr>
        <w:t>这</w:t>
      </w:r>
      <w:r w:rsidR="00CD21A4" w:rsidRPr="00507952">
        <w:rPr>
          <w:sz w:val="24"/>
        </w:rPr>
        <w:t>四类</w:t>
      </w:r>
      <w:r w:rsidR="00940E6D" w:rsidRPr="00507952">
        <w:rPr>
          <w:sz w:val="24"/>
        </w:rPr>
        <w:t>典型的脑电信号波形图</w:t>
      </w:r>
      <w:r w:rsidR="00E47CBF" w:rsidRPr="00507952">
        <w:rPr>
          <w:sz w:val="24"/>
        </w:rPr>
        <w:t>如</w:t>
      </w:r>
      <w:r w:rsidR="008E4C23" w:rsidRPr="00507952">
        <w:rPr>
          <w:sz w:val="24"/>
        </w:rPr>
        <w:fldChar w:fldCharType="begin"/>
      </w:r>
      <w:r w:rsidR="008E4C23" w:rsidRPr="00507952">
        <w:rPr>
          <w:sz w:val="24"/>
        </w:rPr>
        <w:instrText xml:space="preserve"> REF _Ref40453393 \h </w:instrText>
      </w:r>
      <w:r w:rsidR="00507952">
        <w:rPr>
          <w:sz w:val="24"/>
        </w:rPr>
        <w:instrText xml:space="preserve"> \* MERGEFORMAT </w:instrText>
      </w:r>
      <w:r w:rsidR="008E4C23" w:rsidRPr="00507952">
        <w:rPr>
          <w:sz w:val="24"/>
        </w:rPr>
      </w:r>
      <w:r w:rsidR="008E4C23" w:rsidRPr="00507952">
        <w:rPr>
          <w:sz w:val="24"/>
        </w:rPr>
        <w:fldChar w:fldCharType="separate"/>
      </w:r>
      <w:r w:rsidR="00366273" w:rsidRPr="00366273">
        <w:rPr>
          <w:rFonts w:ascii="宋体" w:hAnsi="宋体" w:hint="eastAsia"/>
          <w:sz w:val="24"/>
        </w:rPr>
        <w:t>图</w:t>
      </w:r>
      <w:r w:rsidR="00366273" w:rsidRPr="00366273">
        <w:rPr>
          <w:rFonts w:ascii="宋体" w:hAnsi="宋体"/>
          <w:sz w:val="24"/>
        </w:rPr>
        <w:t>2</w:t>
      </w:r>
      <w:r w:rsidR="00366273" w:rsidRPr="00D074E3">
        <w:rPr>
          <w:sz w:val="24"/>
        </w:rPr>
        <w:t>·</w:t>
      </w:r>
      <w:r w:rsidR="00366273" w:rsidRPr="00366273">
        <w:rPr>
          <w:rFonts w:ascii="宋体" w:hAnsi="宋体"/>
          <w:sz w:val="24"/>
        </w:rPr>
        <w:t>1</w:t>
      </w:r>
      <w:r w:rsidR="008E4C23" w:rsidRPr="00507952">
        <w:rPr>
          <w:sz w:val="24"/>
        </w:rPr>
        <w:fldChar w:fldCharType="end"/>
      </w:r>
      <w:r w:rsidR="008A0F33" w:rsidRPr="00507952">
        <w:rPr>
          <w:sz w:val="24"/>
        </w:rPr>
        <w:t>所示。</w:t>
      </w:r>
    </w:p>
    <w:p w14:paraId="005A6E30" w14:textId="41F7AC58" w:rsidR="00576F0D" w:rsidRPr="00161A56" w:rsidRDefault="00161A56" w:rsidP="003074EE">
      <w:pPr>
        <w:pStyle w:val="afa"/>
        <w:spacing w:beforeLines="50" w:before="156" w:afterLines="50" w:after="156" w:line="440" w:lineRule="atLeast"/>
        <w:ind w:firstLine="420"/>
        <w:rPr>
          <w:rFonts w:ascii="宋体" w:eastAsia="宋体" w:hAnsi="宋体"/>
          <w:sz w:val="21"/>
          <w:szCs w:val="21"/>
        </w:rPr>
      </w:pPr>
      <w:bookmarkStart w:id="15" w:name="_Ref40452218"/>
      <w:r w:rsidRPr="00161A56">
        <w:rPr>
          <w:rFonts w:ascii="宋体" w:eastAsia="宋体" w:hAnsi="宋体" w:hint="eastAsia"/>
          <w:sz w:val="21"/>
          <w:szCs w:val="21"/>
        </w:rPr>
        <w:t>表</w:t>
      </w:r>
      <w:r w:rsidRPr="00161A56">
        <w:rPr>
          <w:rFonts w:ascii="Times New Roman" w:eastAsia="宋体" w:hAnsi="Times New Roman" w:cs="Times New Roman"/>
          <w:sz w:val="21"/>
          <w:szCs w:val="21"/>
        </w:rPr>
        <w:t>2·</w:t>
      </w:r>
      <w:r w:rsidRPr="00161A56">
        <w:rPr>
          <w:rFonts w:ascii="Times New Roman" w:eastAsia="宋体" w:hAnsi="Times New Roman" w:cs="Times New Roman"/>
          <w:sz w:val="21"/>
          <w:szCs w:val="21"/>
        </w:rPr>
        <w:fldChar w:fldCharType="begin"/>
      </w:r>
      <w:r w:rsidRPr="00161A56">
        <w:rPr>
          <w:rFonts w:ascii="Times New Roman" w:eastAsia="宋体" w:hAnsi="Times New Roman" w:cs="Times New Roman"/>
          <w:sz w:val="21"/>
          <w:szCs w:val="21"/>
        </w:rPr>
        <w:instrText xml:space="preserve"> SEQ </w:instrText>
      </w:r>
      <w:r w:rsidRPr="00161A56">
        <w:rPr>
          <w:rFonts w:ascii="Times New Roman" w:eastAsia="宋体" w:hAnsi="Times New Roman" w:cs="Times New Roman"/>
          <w:sz w:val="21"/>
          <w:szCs w:val="21"/>
        </w:rPr>
        <w:instrText>表</w:instrText>
      </w:r>
      <w:r w:rsidRPr="00161A56">
        <w:rPr>
          <w:rFonts w:ascii="Times New Roman" w:eastAsia="宋体" w:hAnsi="Times New Roman" w:cs="Times New Roman"/>
          <w:sz w:val="21"/>
          <w:szCs w:val="21"/>
        </w:rPr>
        <w:instrText xml:space="preserve">2· \* ARABIC </w:instrText>
      </w:r>
      <w:r w:rsidRPr="00161A56">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161A56">
        <w:rPr>
          <w:rFonts w:ascii="Times New Roman" w:eastAsia="宋体" w:hAnsi="Times New Roman" w:cs="Times New Roman"/>
          <w:sz w:val="21"/>
          <w:szCs w:val="21"/>
        </w:rPr>
        <w:fldChar w:fldCharType="end"/>
      </w:r>
      <w:bookmarkEnd w:id="15"/>
      <w:r w:rsidR="0002426A">
        <w:rPr>
          <w:rFonts w:ascii="Times New Roman" w:eastAsia="宋体" w:hAnsi="Times New Roman" w:cs="Times New Roman"/>
          <w:sz w:val="21"/>
          <w:szCs w:val="21"/>
        </w:rPr>
        <w:t xml:space="preserve"> </w:t>
      </w:r>
      <w:r w:rsidR="008F4CD1">
        <w:rPr>
          <w:rFonts w:ascii="Times New Roman" w:eastAsia="宋体" w:hAnsi="Times New Roman" w:cs="Times New Roman"/>
          <w:sz w:val="21"/>
          <w:szCs w:val="21"/>
        </w:rPr>
        <w:t>脑电信号的四种分类</w:t>
      </w:r>
    </w:p>
    <w:tbl>
      <w:tblPr>
        <w:tblStyle w:val="a8"/>
        <w:tblW w:w="0" w:type="auto"/>
        <w:tblLook w:val="04A0" w:firstRow="1" w:lastRow="0" w:firstColumn="1" w:lastColumn="0" w:noHBand="0" w:noVBand="1"/>
      </w:tblPr>
      <w:tblGrid>
        <w:gridCol w:w="1049"/>
        <w:gridCol w:w="1106"/>
        <w:gridCol w:w="1336"/>
        <w:gridCol w:w="5343"/>
      </w:tblGrid>
      <w:tr w:rsidR="004756F1" w14:paraId="4ECD94CA" w14:textId="77777777" w:rsidTr="0003303C">
        <w:tc>
          <w:tcPr>
            <w:tcW w:w="1129" w:type="dxa"/>
          </w:tcPr>
          <w:p w14:paraId="62B2F631" w14:textId="0899AE36" w:rsidR="00576F0D" w:rsidRPr="000769BF" w:rsidRDefault="00576F0D" w:rsidP="00FE1CA5">
            <w:pPr>
              <w:jc w:val="center"/>
              <w:rPr>
                <w:szCs w:val="21"/>
              </w:rPr>
            </w:pPr>
            <w:r w:rsidRPr="000769BF">
              <w:rPr>
                <w:rFonts w:hint="eastAsia"/>
                <w:szCs w:val="21"/>
              </w:rPr>
              <w:t>种类</w:t>
            </w:r>
          </w:p>
        </w:tc>
        <w:tc>
          <w:tcPr>
            <w:tcW w:w="709" w:type="dxa"/>
          </w:tcPr>
          <w:p w14:paraId="069B9F87" w14:textId="7693F1CA" w:rsidR="00576F0D" w:rsidRPr="000769BF" w:rsidRDefault="004D38E6" w:rsidP="00FE1CA5">
            <w:pPr>
              <w:jc w:val="center"/>
              <w:rPr>
                <w:szCs w:val="21"/>
              </w:rPr>
            </w:pPr>
            <w:r w:rsidRPr="000769BF">
              <w:rPr>
                <w:rFonts w:hint="eastAsia"/>
                <w:szCs w:val="21"/>
              </w:rPr>
              <w:t>频率</w:t>
            </w:r>
          </w:p>
        </w:tc>
        <w:tc>
          <w:tcPr>
            <w:tcW w:w="992" w:type="dxa"/>
          </w:tcPr>
          <w:p w14:paraId="1B43BCD6" w14:textId="37F821E6" w:rsidR="00576F0D" w:rsidRPr="000769BF" w:rsidRDefault="0003303C" w:rsidP="00FE1CA5">
            <w:pPr>
              <w:jc w:val="center"/>
              <w:rPr>
                <w:szCs w:val="21"/>
              </w:rPr>
            </w:pPr>
            <w:r w:rsidRPr="000769BF">
              <w:rPr>
                <w:rFonts w:hint="eastAsia"/>
                <w:szCs w:val="21"/>
              </w:rPr>
              <w:t>幅值</w:t>
            </w:r>
          </w:p>
        </w:tc>
        <w:tc>
          <w:tcPr>
            <w:tcW w:w="6004" w:type="dxa"/>
          </w:tcPr>
          <w:p w14:paraId="10B01977" w14:textId="56440E7D" w:rsidR="00576F0D" w:rsidRPr="000769BF" w:rsidRDefault="0003303C" w:rsidP="00F7748A">
            <w:pPr>
              <w:jc w:val="center"/>
              <w:rPr>
                <w:szCs w:val="21"/>
              </w:rPr>
            </w:pPr>
            <w:r w:rsidRPr="000769BF">
              <w:rPr>
                <w:rFonts w:hint="eastAsia"/>
                <w:szCs w:val="21"/>
              </w:rPr>
              <w:t>出现情况</w:t>
            </w:r>
          </w:p>
        </w:tc>
      </w:tr>
      <w:tr w:rsidR="004756F1" w14:paraId="5007A7A6" w14:textId="77777777" w:rsidTr="0003303C">
        <w:tc>
          <w:tcPr>
            <w:tcW w:w="1129" w:type="dxa"/>
          </w:tcPr>
          <w:p w14:paraId="3FD1E9D1" w14:textId="616AAFF0" w:rsidR="00576F0D" w:rsidRDefault="00CB11B3" w:rsidP="00A714FB">
            <w:pPr>
              <w:jc w:val="center"/>
              <w:rPr>
                <w:sz w:val="24"/>
              </w:rPr>
            </w:pPr>
            <m:oMath>
              <m:r>
                <w:rPr>
                  <w:rFonts w:ascii="Cambria Math" w:hAnsi="Cambria Math"/>
                  <w:sz w:val="24"/>
                </w:rPr>
                <m:t>δ</m:t>
              </m:r>
            </m:oMath>
            <w:r w:rsidR="00BA7E80">
              <w:rPr>
                <w:rFonts w:hint="eastAsia"/>
                <w:sz w:val="24"/>
              </w:rPr>
              <w:t>波</w:t>
            </w:r>
          </w:p>
        </w:tc>
        <w:tc>
          <w:tcPr>
            <w:tcW w:w="709" w:type="dxa"/>
          </w:tcPr>
          <w:p w14:paraId="7303C7FF" w14:textId="15F603EB" w:rsidR="00576F0D" w:rsidRDefault="00350FC6" w:rsidP="00DF57EA">
            <w:pPr>
              <w:jc w:val="center"/>
              <w:rPr>
                <w:sz w:val="24"/>
              </w:rPr>
            </w:pPr>
            <w:r>
              <w:rPr>
                <w:rFonts w:hint="eastAsia"/>
                <w:sz w:val="24"/>
              </w:rPr>
              <w:t>0.5~4Hz</w:t>
            </w:r>
          </w:p>
        </w:tc>
        <w:tc>
          <w:tcPr>
            <w:tcW w:w="992" w:type="dxa"/>
          </w:tcPr>
          <w:p w14:paraId="731C7001" w14:textId="7104FA9C" w:rsidR="00576F0D" w:rsidRDefault="005F0FB3" w:rsidP="00F73957">
            <w:pPr>
              <w:jc w:val="center"/>
              <w:rPr>
                <w:sz w:val="24"/>
              </w:rPr>
            </w:pPr>
            <w:r>
              <w:rPr>
                <w:rFonts w:hint="eastAsia"/>
                <w:sz w:val="24"/>
              </w:rPr>
              <w:t>2</w:t>
            </w:r>
            <w:r>
              <w:rPr>
                <w:sz w:val="24"/>
              </w:rPr>
              <w:t>0~200</w:t>
            </w:r>
            <m:oMath>
              <m:r>
                <w:rPr>
                  <w:rFonts w:ascii="Cambria Math" w:hAnsi="Cambria Math"/>
                  <w:sz w:val="24"/>
                </w:rPr>
                <m:t>μ</m:t>
              </m:r>
              <m:r>
                <w:rPr>
                  <w:rFonts w:ascii="Cambria Math" w:hAnsi="Cambria Math" w:hint="eastAsia"/>
                  <w:sz w:val="24"/>
                </w:rPr>
                <m:t>v</m:t>
              </m:r>
            </m:oMath>
          </w:p>
        </w:tc>
        <w:tc>
          <w:tcPr>
            <w:tcW w:w="6004" w:type="dxa"/>
          </w:tcPr>
          <w:p w14:paraId="2501C5A2" w14:textId="7E63683E" w:rsidR="00576F0D" w:rsidRPr="000769BF" w:rsidRDefault="004F4FE2" w:rsidP="00E05EC2">
            <w:pPr>
              <w:rPr>
                <w:szCs w:val="21"/>
              </w:rPr>
            </w:pPr>
            <w:r w:rsidRPr="000769BF">
              <w:rPr>
                <w:rFonts w:hint="eastAsia"/>
                <w:szCs w:val="21"/>
              </w:rPr>
              <w:t>常见于成人和儿童</w:t>
            </w:r>
            <w:r w:rsidR="007B0457" w:rsidRPr="000769BF">
              <w:rPr>
                <w:rFonts w:hint="eastAsia"/>
                <w:szCs w:val="21"/>
              </w:rPr>
              <w:t>睡眠时</w:t>
            </w:r>
          </w:p>
        </w:tc>
      </w:tr>
      <w:tr w:rsidR="004756F1" w14:paraId="6CC06C7A" w14:textId="77777777" w:rsidTr="0003303C">
        <w:tc>
          <w:tcPr>
            <w:tcW w:w="1129" w:type="dxa"/>
          </w:tcPr>
          <w:p w14:paraId="50B7764D" w14:textId="3AE89D9D" w:rsidR="00576F0D" w:rsidRDefault="00041365" w:rsidP="00A714FB">
            <w:pPr>
              <w:jc w:val="center"/>
              <w:rPr>
                <w:sz w:val="24"/>
              </w:rPr>
            </w:pPr>
            <m:oMath>
              <m:r>
                <w:rPr>
                  <w:rFonts w:ascii="Cambria Math" w:hAnsi="Cambria Math"/>
                  <w:sz w:val="24"/>
                </w:rPr>
                <m:t>θ</m:t>
              </m:r>
            </m:oMath>
            <w:r w:rsidR="002F70DE">
              <w:rPr>
                <w:rFonts w:hint="eastAsia"/>
                <w:sz w:val="24"/>
              </w:rPr>
              <w:t>波</w:t>
            </w:r>
          </w:p>
        </w:tc>
        <w:tc>
          <w:tcPr>
            <w:tcW w:w="709" w:type="dxa"/>
          </w:tcPr>
          <w:p w14:paraId="29425080" w14:textId="593CF89E" w:rsidR="00576F0D" w:rsidRDefault="0025532B" w:rsidP="00DF57EA">
            <w:pPr>
              <w:jc w:val="center"/>
              <w:rPr>
                <w:sz w:val="24"/>
              </w:rPr>
            </w:pPr>
            <w:r>
              <w:rPr>
                <w:rFonts w:hint="eastAsia"/>
                <w:sz w:val="24"/>
              </w:rPr>
              <w:t>4</w:t>
            </w:r>
            <w:r>
              <w:rPr>
                <w:sz w:val="24"/>
              </w:rPr>
              <w:t>~8Hz</w:t>
            </w:r>
          </w:p>
        </w:tc>
        <w:tc>
          <w:tcPr>
            <w:tcW w:w="992" w:type="dxa"/>
          </w:tcPr>
          <w:p w14:paraId="701700E2" w14:textId="1289A88B" w:rsidR="00576F0D" w:rsidRDefault="00A9630E" w:rsidP="00F73957">
            <w:pPr>
              <w:jc w:val="center"/>
              <w:rPr>
                <w:sz w:val="24"/>
              </w:rPr>
            </w:pPr>
            <w:r>
              <w:rPr>
                <w:rFonts w:hint="eastAsia"/>
                <w:sz w:val="24"/>
              </w:rPr>
              <w:t>1</w:t>
            </w:r>
            <w:r>
              <w:rPr>
                <w:sz w:val="24"/>
              </w:rPr>
              <w:t>00~150</w:t>
            </w:r>
            <m:oMath>
              <m:r>
                <w:rPr>
                  <w:rFonts w:ascii="Cambria Math" w:hAnsi="Cambria Math"/>
                  <w:sz w:val="24"/>
                </w:rPr>
                <m:t>μ</m:t>
              </m:r>
              <m:r>
                <w:rPr>
                  <w:rFonts w:ascii="Cambria Math" w:hAnsi="Cambria Math" w:hint="eastAsia"/>
                  <w:sz w:val="24"/>
                </w:rPr>
                <m:t>v</m:t>
              </m:r>
            </m:oMath>
          </w:p>
        </w:tc>
        <w:tc>
          <w:tcPr>
            <w:tcW w:w="6004" w:type="dxa"/>
          </w:tcPr>
          <w:p w14:paraId="3D89DBC2" w14:textId="4BCE97B5" w:rsidR="00576F0D" w:rsidRPr="000769BF" w:rsidRDefault="000769BF" w:rsidP="00E05EC2">
            <w:pPr>
              <w:rPr>
                <w:szCs w:val="21"/>
              </w:rPr>
            </w:pPr>
            <w:r w:rsidRPr="000769BF">
              <w:rPr>
                <w:rFonts w:hint="eastAsia"/>
                <w:szCs w:val="21"/>
              </w:rPr>
              <w:t>一般在大脑</w:t>
            </w:r>
            <w:r>
              <w:rPr>
                <w:rFonts w:hint="eastAsia"/>
                <w:szCs w:val="21"/>
              </w:rPr>
              <w:t>系统活动处于抑制状态下会出现</w:t>
            </w:r>
          </w:p>
        </w:tc>
      </w:tr>
      <w:tr w:rsidR="004756F1" w14:paraId="4913DB84" w14:textId="77777777" w:rsidTr="0003303C">
        <w:tc>
          <w:tcPr>
            <w:tcW w:w="1129" w:type="dxa"/>
          </w:tcPr>
          <w:p w14:paraId="2D0E7DB5" w14:textId="7F6A5A67" w:rsidR="00576F0D" w:rsidRDefault="003D6430" w:rsidP="00A714FB">
            <w:pPr>
              <w:jc w:val="center"/>
              <w:rPr>
                <w:sz w:val="24"/>
              </w:rPr>
            </w:pPr>
            <m:oMath>
              <m:r>
                <w:rPr>
                  <w:rFonts w:ascii="Cambria Math" w:hAnsi="Cambria Math"/>
                  <w:sz w:val="24"/>
                </w:rPr>
                <m:t>α</m:t>
              </m:r>
            </m:oMath>
            <w:r w:rsidR="008A4C6C">
              <w:rPr>
                <w:rFonts w:hint="eastAsia"/>
                <w:sz w:val="24"/>
              </w:rPr>
              <w:t>波</w:t>
            </w:r>
          </w:p>
        </w:tc>
        <w:tc>
          <w:tcPr>
            <w:tcW w:w="709" w:type="dxa"/>
          </w:tcPr>
          <w:p w14:paraId="1FF9461F" w14:textId="3BE0F6AB" w:rsidR="00576F0D" w:rsidRDefault="001A65D1" w:rsidP="00DF57EA">
            <w:pPr>
              <w:jc w:val="center"/>
              <w:rPr>
                <w:sz w:val="24"/>
              </w:rPr>
            </w:pPr>
            <w:r>
              <w:rPr>
                <w:rFonts w:hint="eastAsia"/>
                <w:sz w:val="24"/>
              </w:rPr>
              <w:t>8</w:t>
            </w:r>
            <w:r>
              <w:rPr>
                <w:sz w:val="24"/>
              </w:rPr>
              <w:t>~13Hz</w:t>
            </w:r>
          </w:p>
        </w:tc>
        <w:tc>
          <w:tcPr>
            <w:tcW w:w="992" w:type="dxa"/>
          </w:tcPr>
          <w:p w14:paraId="3903E409" w14:textId="462F25BC" w:rsidR="00576F0D" w:rsidRDefault="00E31B60" w:rsidP="00F73957">
            <w:pPr>
              <w:jc w:val="center"/>
              <w:rPr>
                <w:sz w:val="24"/>
              </w:rPr>
            </w:pPr>
            <w:r>
              <w:rPr>
                <w:rFonts w:hint="eastAsia"/>
                <w:sz w:val="24"/>
              </w:rPr>
              <w:t>2</w:t>
            </w:r>
            <w:r>
              <w:rPr>
                <w:sz w:val="24"/>
              </w:rPr>
              <w:t>0~100</w:t>
            </w:r>
            <m:oMath>
              <m:r>
                <w:rPr>
                  <w:rFonts w:ascii="Cambria Math" w:hAnsi="Cambria Math"/>
                  <w:sz w:val="24"/>
                </w:rPr>
                <m:t>μ</m:t>
              </m:r>
              <m:r>
                <w:rPr>
                  <w:rFonts w:ascii="Cambria Math" w:hAnsi="Cambria Math" w:hint="eastAsia"/>
                  <w:sz w:val="24"/>
                </w:rPr>
                <m:t>v</m:t>
              </m:r>
            </m:oMath>
          </w:p>
        </w:tc>
        <w:tc>
          <w:tcPr>
            <w:tcW w:w="6004" w:type="dxa"/>
          </w:tcPr>
          <w:p w14:paraId="654FFFC3" w14:textId="3E0100C0" w:rsidR="00576F0D" w:rsidRPr="004756F1" w:rsidRDefault="00950E84" w:rsidP="00E05EC2">
            <w:pPr>
              <w:rPr>
                <w:szCs w:val="21"/>
              </w:rPr>
            </w:pPr>
            <w:r w:rsidRPr="004756F1">
              <w:rPr>
                <w:rFonts w:hint="eastAsia"/>
                <w:szCs w:val="21"/>
              </w:rPr>
              <w:t>一般出现在成人大脑处于安静</w:t>
            </w:r>
            <w:r w:rsidR="00C85A97" w:rsidRPr="004756F1">
              <w:rPr>
                <w:rFonts w:hint="eastAsia"/>
                <w:szCs w:val="21"/>
              </w:rPr>
              <w:t>的状态时</w:t>
            </w:r>
          </w:p>
        </w:tc>
      </w:tr>
      <w:tr w:rsidR="004756F1" w14:paraId="7A04EAD7" w14:textId="77777777" w:rsidTr="0003303C">
        <w:tc>
          <w:tcPr>
            <w:tcW w:w="1129" w:type="dxa"/>
          </w:tcPr>
          <w:p w14:paraId="19D94493" w14:textId="1B2468FF" w:rsidR="00576F0D" w:rsidRPr="002E36FA" w:rsidRDefault="002E36FA" w:rsidP="00A714FB">
            <w:pPr>
              <w:jc w:val="center"/>
              <w:rPr>
                <w:szCs w:val="21"/>
              </w:rPr>
            </w:pPr>
            <m:oMath>
              <m:r>
                <w:rPr>
                  <w:rFonts w:ascii="Cambria Math" w:hAnsi="Cambria Math"/>
                  <w:szCs w:val="21"/>
                </w:rPr>
                <m:t>β</m:t>
              </m:r>
            </m:oMath>
            <w:r w:rsidR="00886207" w:rsidRPr="002E36FA">
              <w:rPr>
                <w:rFonts w:hint="eastAsia"/>
                <w:szCs w:val="21"/>
              </w:rPr>
              <w:t>波</w:t>
            </w:r>
          </w:p>
        </w:tc>
        <w:tc>
          <w:tcPr>
            <w:tcW w:w="709" w:type="dxa"/>
          </w:tcPr>
          <w:p w14:paraId="3F288B47" w14:textId="3A8D24A1" w:rsidR="00576F0D" w:rsidRDefault="003A397F" w:rsidP="00DF57EA">
            <w:pPr>
              <w:jc w:val="center"/>
              <w:rPr>
                <w:sz w:val="24"/>
              </w:rPr>
            </w:pPr>
            <w:r>
              <w:rPr>
                <w:rFonts w:hint="eastAsia"/>
                <w:sz w:val="24"/>
              </w:rPr>
              <w:t>1</w:t>
            </w:r>
            <w:r>
              <w:rPr>
                <w:sz w:val="24"/>
              </w:rPr>
              <w:t>3~30Hz</w:t>
            </w:r>
          </w:p>
        </w:tc>
        <w:tc>
          <w:tcPr>
            <w:tcW w:w="992" w:type="dxa"/>
          </w:tcPr>
          <w:p w14:paraId="1173EE66" w14:textId="02014E37" w:rsidR="00576F0D" w:rsidRDefault="002D4912" w:rsidP="00F73957">
            <w:pPr>
              <w:jc w:val="center"/>
              <w:rPr>
                <w:sz w:val="24"/>
              </w:rPr>
            </w:pPr>
            <w:r>
              <w:rPr>
                <w:rFonts w:hint="eastAsia"/>
                <w:sz w:val="24"/>
              </w:rPr>
              <w:t>5</w:t>
            </w:r>
            <w:r>
              <w:rPr>
                <w:sz w:val="24"/>
              </w:rPr>
              <w:t>~20</w:t>
            </w:r>
            <m:oMath>
              <m:r>
                <w:rPr>
                  <w:rFonts w:ascii="Cambria Math" w:hAnsi="Cambria Math"/>
                  <w:sz w:val="24"/>
                </w:rPr>
                <m:t>μ</m:t>
              </m:r>
              <m:r>
                <w:rPr>
                  <w:rFonts w:ascii="Cambria Math" w:hAnsi="Cambria Math" w:hint="eastAsia"/>
                  <w:sz w:val="24"/>
                </w:rPr>
                <m:t>v</m:t>
              </m:r>
            </m:oMath>
          </w:p>
        </w:tc>
        <w:tc>
          <w:tcPr>
            <w:tcW w:w="6004" w:type="dxa"/>
          </w:tcPr>
          <w:p w14:paraId="278D7D19" w14:textId="4D055E6B" w:rsidR="00576F0D" w:rsidRPr="004756F1" w:rsidRDefault="004756F1" w:rsidP="00E05EC2">
            <w:pPr>
              <w:rPr>
                <w:szCs w:val="21"/>
              </w:rPr>
            </w:pPr>
            <w:r>
              <w:rPr>
                <w:rFonts w:hint="eastAsia"/>
                <w:szCs w:val="21"/>
              </w:rPr>
              <w:t>当中枢神经</w:t>
            </w:r>
            <w:r w:rsidR="000E73D3">
              <w:rPr>
                <w:rFonts w:hint="eastAsia"/>
                <w:szCs w:val="21"/>
              </w:rPr>
              <w:t>神经系统</w:t>
            </w:r>
            <w:r w:rsidR="00E81AE8">
              <w:rPr>
                <w:rFonts w:hint="eastAsia"/>
                <w:szCs w:val="21"/>
              </w:rPr>
              <w:t>强烈活动或</w:t>
            </w:r>
            <w:r w:rsidR="00632679">
              <w:rPr>
                <w:rFonts w:hint="eastAsia"/>
                <w:szCs w:val="21"/>
              </w:rPr>
              <w:t>紧张时出现</w:t>
            </w:r>
          </w:p>
        </w:tc>
      </w:tr>
    </w:tbl>
    <w:p w14:paraId="00D71BED" w14:textId="77777777" w:rsidR="00576F0D" w:rsidRPr="00A07383" w:rsidRDefault="00576F0D" w:rsidP="00E05EC2">
      <w:pPr>
        <w:rPr>
          <w:sz w:val="24"/>
        </w:rPr>
      </w:pPr>
    </w:p>
    <w:p w14:paraId="6275BBFE" w14:textId="0D4B8A44" w:rsidR="00B979F5" w:rsidRDefault="00B677AF" w:rsidP="008E7D7A">
      <w:pPr>
        <w:jc w:val="center"/>
      </w:pPr>
      <w:r>
        <w:rPr>
          <w:noProof/>
        </w:rPr>
        <w:drawing>
          <wp:inline distT="0" distB="0" distL="0" distR="0" wp14:anchorId="51092114" wp14:editId="3465A7B3">
            <wp:extent cx="3825240" cy="244602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9">
                      <a:extLst>
                        <a:ext uri="{28A0092B-C50C-407E-A947-70E740481C1C}">
                          <a14:useLocalDpi xmlns:a14="http://schemas.microsoft.com/office/drawing/2010/main" val="0"/>
                        </a:ext>
                      </a:extLst>
                    </a:blip>
                    <a:srcRect l="12211" r="19674" b="22573"/>
                    <a:stretch/>
                  </pic:blipFill>
                  <pic:spPr bwMode="auto">
                    <a:xfrm>
                      <a:off x="0" y="0"/>
                      <a:ext cx="3825240" cy="2446020"/>
                    </a:xfrm>
                    <a:prstGeom prst="rect">
                      <a:avLst/>
                    </a:prstGeom>
                    <a:noFill/>
                    <a:ln>
                      <a:noFill/>
                    </a:ln>
                    <a:extLst>
                      <a:ext uri="{53640926-AAD7-44D8-BBD7-CCE9431645EC}">
                        <a14:shadowObscured xmlns:a14="http://schemas.microsoft.com/office/drawing/2010/main"/>
                      </a:ext>
                    </a:extLst>
                  </pic:spPr>
                </pic:pic>
              </a:graphicData>
            </a:graphic>
          </wp:inline>
        </w:drawing>
      </w:r>
    </w:p>
    <w:p w14:paraId="53D0BA96" w14:textId="0A7EDEA3" w:rsidR="00E05EC2" w:rsidRPr="00237288" w:rsidRDefault="00A958C0" w:rsidP="00237288">
      <w:pPr>
        <w:pStyle w:val="afa"/>
        <w:spacing w:beforeLines="50" w:before="156" w:afterLines="50" w:after="156" w:line="440" w:lineRule="atLeast"/>
        <w:jc w:val="center"/>
        <w:rPr>
          <w:rFonts w:ascii="宋体" w:eastAsia="宋体" w:hAnsi="宋体"/>
          <w:sz w:val="21"/>
          <w:szCs w:val="21"/>
        </w:rPr>
      </w:pPr>
      <w:bookmarkStart w:id="16" w:name="_Ref40453393"/>
      <w:r w:rsidRPr="00FB3322">
        <w:rPr>
          <w:rFonts w:ascii="宋体" w:eastAsia="宋体" w:hAnsi="宋体" w:hint="eastAsia"/>
          <w:sz w:val="21"/>
          <w:szCs w:val="21"/>
        </w:rPr>
        <w:t>图</w:t>
      </w:r>
      <w:r w:rsidRPr="00FB3322">
        <w:rPr>
          <w:rFonts w:ascii="Times New Roman" w:eastAsia="宋体" w:hAnsi="Times New Roman" w:cs="Times New Roman"/>
          <w:sz w:val="21"/>
          <w:szCs w:val="21"/>
        </w:rPr>
        <w:t>2·</w:t>
      </w:r>
      <w:r w:rsidRPr="00FB3322">
        <w:rPr>
          <w:rFonts w:ascii="Times New Roman" w:eastAsia="宋体" w:hAnsi="Times New Roman" w:cs="Times New Roman"/>
          <w:sz w:val="21"/>
          <w:szCs w:val="21"/>
        </w:rPr>
        <w:fldChar w:fldCharType="begin"/>
      </w:r>
      <w:r w:rsidRPr="00FB3322">
        <w:rPr>
          <w:rFonts w:ascii="Times New Roman" w:eastAsia="宋体" w:hAnsi="Times New Roman" w:cs="Times New Roman"/>
          <w:sz w:val="21"/>
          <w:szCs w:val="21"/>
        </w:rPr>
        <w:instrText xml:space="preserve"> SEQ </w:instrText>
      </w:r>
      <w:r w:rsidRPr="00FB3322">
        <w:rPr>
          <w:rFonts w:ascii="Times New Roman" w:eastAsia="宋体" w:hAnsi="Times New Roman" w:cs="Times New Roman"/>
          <w:sz w:val="21"/>
          <w:szCs w:val="21"/>
        </w:rPr>
        <w:instrText>图</w:instrText>
      </w:r>
      <w:r w:rsidRPr="00FB3322">
        <w:rPr>
          <w:rFonts w:ascii="Times New Roman" w:eastAsia="宋体" w:hAnsi="Times New Roman" w:cs="Times New Roman"/>
          <w:sz w:val="21"/>
          <w:szCs w:val="21"/>
        </w:rPr>
        <w:instrText xml:space="preserve">2· \* ARABIC </w:instrText>
      </w:r>
      <w:r w:rsidRPr="00FB332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FB3322">
        <w:rPr>
          <w:rFonts w:ascii="Times New Roman" w:eastAsia="宋体" w:hAnsi="Times New Roman" w:cs="Times New Roman"/>
          <w:sz w:val="21"/>
          <w:szCs w:val="21"/>
        </w:rPr>
        <w:fldChar w:fldCharType="end"/>
      </w:r>
      <w:bookmarkEnd w:id="16"/>
      <w:r w:rsidRPr="00FB3322">
        <w:rPr>
          <w:rFonts w:ascii="宋体" w:eastAsia="宋体" w:hAnsi="宋体"/>
          <w:sz w:val="21"/>
          <w:szCs w:val="21"/>
        </w:rPr>
        <w:t xml:space="preserve"> </w:t>
      </w:r>
      <w:r w:rsidR="008228C4" w:rsidRPr="00FB3322">
        <w:rPr>
          <w:rFonts w:ascii="宋体" w:eastAsia="宋体" w:hAnsi="宋体"/>
          <w:sz w:val="21"/>
          <w:szCs w:val="21"/>
        </w:rPr>
        <w:t>脑电信号四种典型波形图</w:t>
      </w:r>
    </w:p>
    <w:p w14:paraId="0F57ABEE" w14:textId="2AC64960" w:rsidR="00B979F5" w:rsidRPr="00B979F5" w:rsidRDefault="00B979F5" w:rsidP="00567134">
      <w:pPr>
        <w:pStyle w:val="32"/>
        <w:spacing w:beforeLines="100" w:before="312" w:afterLines="50" w:after="156"/>
        <w:rPr>
          <w:rFonts w:ascii="Times New Roman" w:hAnsi="Times New Roman" w:cs="Times New Roman"/>
        </w:rPr>
      </w:pPr>
      <w:bookmarkStart w:id="17" w:name="_Toc41035751"/>
      <w:r w:rsidRPr="00B979F5">
        <w:rPr>
          <w:rFonts w:ascii="Times New Roman" w:hAnsi="Times New Roman" w:cs="Times New Roman"/>
        </w:rPr>
        <w:t>2.1.2</w:t>
      </w:r>
      <w:r>
        <w:rPr>
          <w:rFonts w:ascii="Times New Roman" w:hAnsi="Times New Roman" w:cs="Times New Roman" w:hint="eastAsia"/>
        </w:rPr>
        <w:t>、</w:t>
      </w:r>
      <w:r w:rsidR="00703399">
        <w:rPr>
          <w:rFonts w:ascii="Times New Roman" w:hAnsi="Times New Roman" w:cs="Times New Roman" w:hint="eastAsia"/>
        </w:rPr>
        <w:t>癫痫脑电信号</w:t>
      </w:r>
      <w:r w:rsidR="009D3CA1">
        <w:rPr>
          <w:rFonts w:ascii="Times New Roman" w:hAnsi="Times New Roman" w:cs="Times New Roman" w:hint="eastAsia"/>
        </w:rPr>
        <w:t>分类与特征波</w:t>
      </w:r>
      <w:bookmarkEnd w:id="17"/>
    </w:p>
    <w:p w14:paraId="0EC9FC43" w14:textId="43332565" w:rsidR="00FB538B" w:rsidRPr="00D57B92" w:rsidRDefault="00237288" w:rsidP="00FB538B">
      <w:pPr>
        <w:rPr>
          <w:sz w:val="24"/>
        </w:rPr>
      </w:pPr>
      <w:r w:rsidRPr="00D57B92">
        <w:rPr>
          <w:sz w:val="24"/>
        </w:rPr>
        <w:tab/>
      </w:r>
      <w:r w:rsidRPr="00D57B92">
        <w:rPr>
          <w:rFonts w:hint="eastAsia"/>
          <w:sz w:val="24"/>
        </w:rPr>
        <w:t>不同</w:t>
      </w:r>
      <w:r w:rsidR="00FE4944">
        <w:rPr>
          <w:rFonts w:hint="eastAsia"/>
          <w:sz w:val="24"/>
        </w:rPr>
        <w:t>于</w:t>
      </w:r>
      <w:r w:rsidRPr="00D57B92">
        <w:rPr>
          <w:rFonts w:hint="eastAsia"/>
          <w:sz w:val="24"/>
        </w:rPr>
        <w:t>正常状态下的脑电信号，</w:t>
      </w:r>
      <w:r w:rsidR="009D24C9" w:rsidRPr="00D57B92">
        <w:rPr>
          <w:rFonts w:hint="eastAsia"/>
          <w:sz w:val="24"/>
        </w:rPr>
        <w:t>癫痫脑电信号</w:t>
      </w:r>
      <w:r w:rsidR="00006117" w:rsidRPr="00D57B92">
        <w:rPr>
          <w:rFonts w:hint="eastAsia"/>
          <w:sz w:val="24"/>
        </w:rPr>
        <w:t>是</w:t>
      </w:r>
      <w:r w:rsidR="00415BA0" w:rsidRPr="00D57B92">
        <w:rPr>
          <w:rFonts w:hint="eastAsia"/>
          <w:sz w:val="24"/>
        </w:rPr>
        <w:t>当</w:t>
      </w:r>
      <w:r w:rsidR="00006117" w:rsidRPr="00D57B92">
        <w:rPr>
          <w:rFonts w:hint="eastAsia"/>
          <w:sz w:val="24"/>
        </w:rPr>
        <w:t>大脑神经元异常放电时</w:t>
      </w:r>
      <w:r w:rsidR="00D16ADD" w:rsidRPr="00D57B92">
        <w:rPr>
          <w:rFonts w:hint="eastAsia"/>
          <w:sz w:val="24"/>
        </w:rPr>
        <w:t>出现，</w:t>
      </w:r>
    </w:p>
    <w:p w14:paraId="11D7CBD5" w14:textId="4925C7A7" w:rsidR="00FB538B" w:rsidRDefault="00C418E4" w:rsidP="00FB538B">
      <w:pPr>
        <w:rPr>
          <w:sz w:val="24"/>
        </w:rPr>
      </w:pPr>
      <w:r w:rsidRPr="00D57B92">
        <w:rPr>
          <w:rFonts w:hint="eastAsia"/>
          <w:sz w:val="24"/>
        </w:rPr>
        <w:t>表现出无规律性</w:t>
      </w:r>
      <w:r w:rsidR="00324C63" w:rsidRPr="00D57B92">
        <w:rPr>
          <w:rFonts w:hint="eastAsia"/>
          <w:sz w:val="24"/>
        </w:rPr>
        <w:t>、发复性</w:t>
      </w:r>
      <w:r w:rsidR="00BA1065">
        <w:rPr>
          <w:rFonts w:hint="eastAsia"/>
          <w:sz w:val="24"/>
        </w:rPr>
        <w:t>和急促性等特性</w:t>
      </w:r>
      <w:r w:rsidR="004C781B">
        <w:rPr>
          <w:rFonts w:hint="eastAsia"/>
          <w:sz w:val="24"/>
        </w:rPr>
        <w:t>。</w:t>
      </w:r>
      <w:r w:rsidR="00FE4944">
        <w:rPr>
          <w:rFonts w:hint="eastAsia"/>
          <w:sz w:val="24"/>
        </w:rPr>
        <w:t>目前癫痫</w:t>
      </w:r>
      <w:r w:rsidR="00E53A40">
        <w:rPr>
          <w:rFonts w:hint="eastAsia"/>
          <w:sz w:val="24"/>
        </w:rPr>
        <w:t>的发作大致可以分为三类：局灶性癫痫发作、全身性癫痫发作和位置的发作性癫痫</w:t>
      </w:r>
      <w:r w:rsidR="001F687E">
        <w:rPr>
          <w:rFonts w:hint="eastAsia"/>
          <w:sz w:val="24"/>
        </w:rPr>
        <w:t>。</w:t>
      </w:r>
      <w:r w:rsidR="00446943">
        <w:rPr>
          <w:rFonts w:hint="eastAsia"/>
          <w:sz w:val="24"/>
        </w:rPr>
        <w:t>当癫痫发作时</w:t>
      </w:r>
      <w:r w:rsidR="002C155E">
        <w:rPr>
          <w:rFonts w:hint="eastAsia"/>
          <w:sz w:val="24"/>
        </w:rPr>
        <w:t>会出现一系列</w:t>
      </w:r>
      <w:r w:rsidR="00151FF8">
        <w:rPr>
          <w:rFonts w:hint="eastAsia"/>
          <w:sz w:val="24"/>
        </w:rPr>
        <w:t>在</w:t>
      </w:r>
      <w:r w:rsidR="00F53710">
        <w:rPr>
          <w:rFonts w:hint="eastAsia"/>
          <w:sz w:val="24"/>
        </w:rPr>
        <w:t>与正常脑电信号</w:t>
      </w:r>
      <w:r w:rsidR="00507952">
        <w:rPr>
          <w:rFonts w:hint="eastAsia"/>
          <w:sz w:val="24"/>
        </w:rPr>
        <w:t>波形显著不同的特征波，</w:t>
      </w:r>
      <w:r w:rsidR="00623D79">
        <w:rPr>
          <w:rFonts w:hint="eastAsia"/>
          <w:sz w:val="24"/>
        </w:rPr>
        <w:t>比如</w:t>
      </w:r>
      <w:r w:rsidR="00A0143D">
        <w:rPr>
          <w:rFonts w:hint="eastAsia"/>
          <w:sz w:val="24"/>
        </w:rPr>
        <w:t>尖波、</w:t>
      </w:r>
      <w:r w:rsidR="00556E93">
        <w:rPr>
          <w:rFonts w:hint="eastAsia"/>
          <w:sz w:val="24"/>
        </w:rPr>
        <w:t>棘波、</w:t>
      </w:r>
      <w:proofErr w:type="gramStart"/>
      <w:r w:rsidR="00DD2E15">
        <w:rPr>
          <w:rFonts w:hint="eastAsia"/>
          <w:sz w:val="24"/>
        </w:rPr>
        <w:t>棘</w:t>
      </w:r>
      <w:proofErr w:type="gramEnd"/>
      <w:r w:rsidR="00DD2E15">
        <w:rPr>
          <w:rFonts w:hint="eastAsia"/>
          <w:sz w:val="24"/>
        </w:rPr>
        <w:t>-</w:t>
      </w:r>
      <w:r w:rsidR="00DD2E15">
        <w:rPr>
          <w:rFonts w:hint="eastAsia"/>
          <w:sz w:val="24"/>
        </w:rPr>
        <w:t>慢复合波</w:t>
      </w:r>
      <w:r w:rsidR="008040C6">
        <w:rPr>
          <w:rFonts w:hint="eastAsia"/>
          <w:sz w:val="24"/>
        </w:rPr>
        <w:t>和</w:t>
      </w:r>
      <w:r w:rsidR="004B14F5">
        <w:rPr>
          <w:rFonts w:hint="eastAsia"/>
          <w:sz w:val="24"/>
        </w:rPr>
        <w:t>尖</w:t>
      </w:r>
      <w:r w:rsidR="004B14F5">
        <w:rPr>
          <w:rFonts w:hint="eastAsia"/>
          <w:sz w:val="24"/>
        </w:rPr>
        <w:t>-</w:t>
      </w:r>
      <w:r w:rsidR="004B14F5">
        <w:rPr>
          <w:rFonts w:hint="eastAsia"/>
          <w:sz w:val="24"/>
        </w:rPr>
        <w:t>慢</w:t>
      </w:r>
      <w:r w:rsidR="00A7537A">
        <w:rPr>
          <w:rFonts w:hint="eastAsia"/>
          <w:sz w:val="24"/>
        </w:rPr>
        <w:t>复合波</w:t>
      </w:r>
      <w:r w:rsidR="00520362">
        <w:rPr>
          <w:rFonts w:hint="eastAsia"/>
          <w:sz w:val="24"/>
        </w:rPr>
        <w:lastRenderedPageBreak/>
        <w:t>等</w:t>
      </w:r>
      <w:r w:rsidR="008040C6">
        <w:rPr>
          <w:rFonts w:hint="eastAsia"/>
          <w:sz w:val="24"/>
        </w:rPr>
        <w:t>。</w:t>
      </w:r>
      <w:r w:rsidR="00A224AC" w:rsidRPr="00886847">
        <w:rPr>
          <w:sz w:val="24"/>
        </w:rPr>
        <w:fldChar w:fldCharType="begin"/>
      </w:r>
      <w:r w:rsidR="00A224AC" w:rsidRPr="00886847">
        <w:rPr>
          <w:sz w:val="24"/>
        </w:rPr>
        <w:instrText xml:space="preserve"> </w:instrText>
      </w:r>
      <w:r w:rsidR="00A224AC" w:rsidRPr="00886847">
        <w:rPr>
          <w:rFonts w:hint="eastAsia"/>
          <w:sz w:val="24"/>
        </w:rPr>
        <w:instrText>REF _Ref40458726 \h</w:instrText>
      </w:r>
      <w:r w:rsidR="00A224AC" w:rsidRPr="00886847">
        <w:rPr>
          <w:sz w:val="24"/>
        </w:rPr>
        <w:instrText xml:space="preserve"> </w:instrText>
      </w:r>
      <w:r w:rsidR="00886847">
        <w:rPr>
          <w:sz w:val="24"/>
        </w:rPr>
        <w:instrText xml:space="preserve"> \* MERGEFORMAT </w:instrText>
      </w:r>
      <w:r w:rsidR="00A224AC" w:rsidRPr="00886847">
        <w:rPr>
          <w:sz w:val="24"/>
        </w:rPr>
      </w:r>
      <w:r w:rsidR="00A224AC" w:rsidRPr="00886847">
        <w:rPr>
          <w:sz w:val="24"/>
        </w:rPr>
        <w:fldChar w:fldCharType="separate"/>
      </w:r>
      <w:r w:rsidR="00366273" w:rsidRPr="00366273">
        <w:rPr>
          <w:rFonts w:ascii="宋体" w:hAnsi="宋体" w:hint="eastAsia"/>
          <w:sz w:val="24"/>
        </w:rPr>
        <w:t>图</w:t>
      </w:r>
      <w:r w:rsidR="00366273" w:rsidRPr="00366273">
        <w:rPr>
          <w:rFonts w:ascii="宋体" w:hAnsi="宋体"/>
          <w:sz w:val="24"/>
        </w:rPr>
        <w:t>2</w:t>
      </w:r>
      <w:bookmarkStart w:id="18" w:name="_Hlk41034619"/>
      <w:r w:rsidR="00366273" w:rsidRPr="00D074E3">
        <w:rPr>
          <w:sz w:val="24"/>
        </w:rPr>
        <w:t>·</w:t>
      </w:r>
      <w:bookmarkEnd w:id="18"/>
      <w:r w:rsidR="00366273" w:rsidRPr="00366273">
        <w:rPr>
          <w:rFonts w:ascii="宋体" w:hAnsi="宋体"/>
          <w:sz w:val="24"/>
        </w:rPr>
        <w:t>2</w:t>
      </w:r>
      <w:r w:rsidR="00A224AC" w:rsidRPr="00886847">
        <w:rPr>
          <w:sz w:val="24"/>
        </w:rPr>
        <w:fldChar w:fldCharType="end"/>
      </w:r>
      <w:r w:rsidR="00AC7E33" w:rsidRPr="00886847">
        <w:rPr>
          <w:rFonts w:hint="eastAsia"/>
          <w:sz w:val="24"/>
        </w:rPr>
        <w:t>对这</w:t>
      </w:r>
      <w:r w:rsidR="00AC7E33">
        <w:rPr>
          <w:rFonts w:hint="eastAsia"/>
          <w:sz w:val="24"/>
        </w:rPr>
        <w:t>些典型的癫痫特征波进行了展示，</w:t>
      </w:r>
      <w:r w:rsidR="00297476">
        <w:rPr>
          <w:rFonts w:hint="eastAsia"/>
          <w:sz w:val="24"/>
        </w:rPr>
        <w:t>而</w:t>
      </w:r>
      <w:r w:rsidR="00297476" w:rsidRPr="00886847">
        <w:rPr>
          <w:sz w:val="24"/>
        </w:rPr>
        <w:fldChar w:fldCharType="begin"/>
      </w:r>
      <w:r w:rsidR="00297476" w:rsidRPr="00886847">
        <w:rPr>
          <w:sz w:val="24"/>
        </w:rPr>
        <w:instrText xml:space="preserve"> </w:instrText>
      </w:r>
      <w:r w:rsidR="00297476" w:rsidRPr="00886847">
        <w:rPr>
          <w:rFonts w:hint="eastAsia"/>
          <w:sz w:val="24"/>
        </w:rPr>
        <w:instrText>REF _Ref40458772 \h</w:instrText>
      </w:r>
      <w:r w:rsidR="00297476" w:rsidRPr="00886847">
        <w:rPr>
          <w:sz w:val="24"/>
        </w:rPr>
        <w:instrText xml:space="preserve"> </w:instrText>
      </w:r>
      <w:r w:rsidR="00886847">
        <w:rPr>
          <w:sz w:val="24"/>
        </w:rPr>
        <w:instrText xml:space="preserve"> \* MERGEFORMAT </w:instrText>
      </w:r>
      <w:r w:rsidR="00297476" w:rsidRPr="00886847">
        <w:rPr>
          <w:sz w:val="24"/>
        </w:rPr>
      </w:r>
      <w:r w:rsidR="00297476" w:rsidRPr="00886847">
        <w:rPr>
          <w:sz w:val="24"/>
        </w:rPr>
        <w:fldChar w:fldCharType="separate"/>
      </w:r>
      <w:r w:rsidR="00366273" w:rsidRPr="00366273">
        <w:rPr>
          <w:rFonts w:ascii="宋体" w:hAnsi="宋体" w:hint="eastAsia"/>
          <w:sz w:val="24"/>
        </w:rPr>
        <w:t>表</w:t>
      </w:r>
      <w:r w:rsidR="00366273" w:rsidRPr="00366273">
        <w:rPr>
          <w:rFonts w:ascii="宋体" w:hAnsi="宋体"/>
          <w:sz w:val="24"/>
        </w:rPr>
        <w:t>2</w:t>
      </w:r>
      <w:r w:rsidR="00366273" w:rsidRPr="00D074E3">
        <w:rPr>
          <w:sz w:val="24"/>
        </w:rPr>
        <w:t>·</w:t>
      </w:r>
      <w:r w:rsidR="00366273" w:rsidRPr="00366273">
        <w:rPr>
          <w:rFonts w:ascii="宋体" w:hAnsi="宋体"/>
          <w:sz w:val="24"/>
        </w:rPr>
        <w:t>2</w:t>
      </w:r>
      <w:r w:rsidR="00297476" w:rsidRPr="00886847">
        <w:rPr>
          <w:sz w:val="24"/>
        </w:rPr>
        <w:fldChar w:fldCharType="end"/>
      </w:r>
      <w:r w:rsidR="00525B85">
        <w:rPr>
          <w:rFonts w:hint="eastAsia"/>
          <w:sz w:val="24"/>
        </w:rPr>
        <w:t>则</w:t>
      </w:r>
      <w:r w:rsidR="00525B85" w:rsidRPr="00D074E3">
        <w:rPr>
          <w:rFonts w:hint="eastAsia"/>
          <w:sz w:val="24"/>
        </w:rPr>
        <w:t>对</w:t>
      </w:r>
      <w:r w:rsidR="00E6380F" w:rsidRPr="00D074E3">
        <w:rPr>
          <w:sz w:val="24"/>
        </w:rPr>
        <w:fldChar w:fldCharType="begin"/>
      </w:r>
      <w:r w:rsidR="00E6380F" w:rsidRPr="00D074E3">
        <w:rPr>
          <w:sz w:val="24"/>
        </w:rPr>
        <w:instrText xml:space="preserve"> </w:instrText>
      </w:r>
      <w:r w:rsidR="00E6380F" w:rsidRPr="00D074E3">
        <w:rPr>
          <w:rFonts w:hint="eastAsia"/>
          <w:sz w:val="24"/>
        </w:rPr>
        <w:instrText>REF _Ref40458726 \h</w:instrText>
      </w:r>
      <w:r w:rsidR="00E6380F" w:rsidRPr="00D074E3">
        <w:rPr>
          <w:sz w:val="24"/>
        </w:rPr>
        <w:instrText xml:space="preserve"> </w:instrText>
      </w:r>
      <w:r w:rsidR="00D074E3">
        <w:rPr>
          <w:sz w:val="24"/>
        </w:rPr>
        <w:instrText xml:space="preserve"> \* MERGEFORMAT </w:instrText>
      </w:r>
      <w:r w:rsidR="00E6380F" w:rsidRPr="00D074E3">
        <w:rPr>
          <w:sz w:val="24"/>
        </w:rPr>
      </w:r>
      <w:r w:rsidR="00E6380F" w:rsidRPr="00D074E3">
        <w:rPr>
          <w:sz w:val="24"/>
        </w:rPr>
        <w:fldChar w:fldCharType="separate"/>
      </w:r>
      <w:r w:rsidR="00366273" w:rsidRPr="00D074E3">
        <w:rPr>
          <w:rFonts w:ascii="宋体" w:hAnsi="宋体" w:hint="eastAsia"/>
          <w:sz w:val="24"/>
        </w:rPr>
        <w:t>图</w:t>
      </w:r>
      <w:r w:rsidR="00366273" w:rsidRPr="00D074E3">
        <w:rPr>
          <w:sz w:val="24"/>
        </w:rPr>
        <w:t>2·</w:t>
      </w:r>
      <w:r w:rsidR="00366273" w:rsidRPr="00D074E3">
        <w:rPr>
          <w:noProof/>
          <w:sz w:val="24"/>
        </w:rPr>
        <w:t>2</w:t>
      </w:r>
      <w:r w:rsidR="00E6380F" w:rsidRPr="00D074E3">
        <w:rPr>
          <w:sz w:val="24"/>
        </w:rPr>
        <w:fldChar w:fldCharType="end"/>
      </w:r>
      <w:r w:rsidR="001319FA" w:rsidRPr="00D074E3">
        <w:rPr>
          <w:rFonts w:hint="eastAsia"/>
          <w:sz w:val="24"/>
        </w:rPr>
        <w:t>中前四</w:t>
      </w:r>
      <w:r w:rsidR="001319FA">
        <w:rPr>
          <w:rFonts w:hint="eastAsia"/>
          <w:sz w:val="24"/>
        </w:rPr>
        <w:t>种典型的典型特征波进行了介绍</w:t>
      </w:r>
      <w:r w:rsidR="00366FC8">
        <w:rPr>
          <w:rFonts w:hint="eastAsia"/>
          <w:sz w:val="24"/>
        </w:rPr>
        <w:t>。</w:t>
      </w:r>
    </w:p>
    <w:p w14:paraId="4B23DC0A" w14:textId="75A235CA" w:rsidR="00DD7CA0" w:rsidRDefault="00DD7CA0" w:rsidP="00FB538B">
      <w:pPr>
        <w:rPr>
          <w:sz w:val="24"/>
        </w:rPr>
      </w:pPr>
      <w:r>
        <w:rPr>
          <w:noProof/>
        </w:rPr>
        <w:drawing>
          <wp:inline distT="0" distB="0" distL="0" distR="0" wp14:anchorId="7001A16A" wp14:editId="18E5877B">
            <wp:extent cx="5615940" cy="3020695"/>
            <wp:effectExtent l="0" t="0" r="381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5940" cy="3020695"/>
                    </a:xfrm>
                    <a:prstGeom prst="rect">
                      <a:avLst/>
                    </a:prstGeom>
                    <a:noFill/>
                    <a:ln>
                      <a:noFill/>
                    </a:ln>
                  </pic:spPr>
                </pic:pic>
              </a:graphicData>
            </a:graphic>
          </wp:inline>
        </w:drawing>
      </w:r>
    </w:p>
    <w:p w14:paraId="4C565BFC" w14:textId="572F1386" w:rsidR="000361C1" w:rsidRPr="00BD1BFA" w:rsidRDefault="000361C1" w:rsidP="00BD1BFA">
      <w:pPr>
        <w:pStyle w:val="afa"/>
        <w:spacing w:beforeLines="50" w:before="156" w:afterLines="50" w:after="156" w:line="440" w:lineRule="atLeast"/>
        <w:jc w:val="center"/>
        <w:rPr>
          <w:rFonts w:ascii="宋体" w:eastAsia="宋体" w:hAnsi="宋体"/>
          <w:sz w:val="21"/>
          <w:szCs w:val="21"/>
        </w:rPr>
      </w:pPr>
      <w:bookmarkStart w:id="19" w:name="_Ref40458726"/>
      <w:r w:rsidRPr="00A01E78">
        <w:rPr>
          <w:rFonts w:ascii="宋体" w:eastAsia="宋体" w:hAnsi="宋体" w:hint="eastAsia"/>
          <w:sz w:val="21"/>
          <w:szCs w:val="21"/>
        </w:rPr>
        <w:t>图</w:t>
      </w:r>
      <w:r w:rsidRPr="006D402A">
        <w:rPr>
          <w:rFonts w:ascii="Times New Roman" w:eastAsia="宋体" w:hAnsi="Times New Roman" w:cs="Times New Roman"/>
          <w:sz w:val="21"/>
          <w:szCs w:val="21"/>
        </w:rPr>
        <w:t>2·</w:t>
      </w:r>
      <w:r w:rsidRPr="006D402A">
        <w:rPr>
          <w:rFonts w:ascii="Times New Roman" w:eastAsia="宋体" w:hAnsi="Times New Roman" w:cs="Times New Roman"/>
          <w:sz w:val="21"/>
          <w:szCs w:val="21"/>
        </w:rPr>
        <w:fldChar w:fldCharType="begin"/>
      </w:r>
      <w:r w:rsidRPr="006D402A">
        <w:rPr>
          <w:rFonts w:ascii="Times New Roman" w:eastAsia="宋体" w:hAnsi="Times New Roman" w:cs="Times New Roman"/>
          <w:sz w:val="21"/>
          <w:szCs w:val="21"/>
        </w:rPr>
        <w:instrText xml:space="preserve"> SEQ </w:instrText>
      </w:r>
      <w:r w:rsidRPr="006D402A">
        <w:rPr>
          <w:rFonts w:ascii="Times New Roman" w:eastAsia="宋体" w:hAnsi="Times New Roman" w:cs="Times New Roman"/>
          <w:sz w:val="21"/>
          <w:szCs w:val="21"/>
        </w:rPr>
        <w:instrText>图</w:instrText>
      </w:r>
      <w:r w:rsidRPr="006D402A">
        <w:rPr>
          <w:rFonts w:ascii="Times New Roman" w:eastAsia="宋体" w:hAnsi="Times New Roman" w:cs="Times New Roman"/>
          <w:sz w:val="21"/>
          <w:szCs w:val="21"/>
        </w:rPr>
        <w:instrText xml:space="preserve">2· \* ARABIC </w:instrText>
      </w:r>
      <w:r w:rsidRPr="006D402A">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2</w:t>
      </w:r>
      <w:r w:rsidRPr="006D402A">
        <w:rPr>
          <w:rFonts w:ascii="Times New Roman" w:eastAsia="宋体" w:hAnsi="Times New Roman" w:cs="Times New Roman"/>
          <w:sz w:val="21"/>
          <w:szCs w:val="21"/>
        </w:rPr>
        <w:fldChar w:fldCharType="end"/>
      </w:r>
      <w:bookmarkEnd w:id="19"/>
      <w:r w:rsidRPr="00A01E78">
        <w:rPr>
          <w:rFonts w:ascii="宋体" w:eastAsia="宋体" w:hAnsi="宋体"/>
          <w:sz w:val="21"/>
          <w:szCs w:val="21"/>
        </w:rPr>
        <w:t xml:space="preserve"> </w:t>
      </w:r>
      <w:r w:rsidRPr="00A01E78">
        <w:rPr>
          <w:rFonts w:ascii="宋体" w:eastAsia="宋体" w:hAnsi="宋体" w:hint="eastAsia"/>
          <w:sz w:val="21"/>
          <w:szCs w:val="21"/>
        </w:rPr>
        <w:t>几种典型的癫痫特征波</w:t>
      </w:r>
    </w:p>
    <w:p w14:paraId="150E4C0C" w14:textId="7ED3121A" w:rsidR="000361C1" w:rsidRPr="00C835D3" w:rsidRDefault="009B78CA" w:rsidP="00D70EC4">
      <w:pPr>
        <w:pStyle w:val="afa"/>
        <w:spacing w:beforeLines="50" w:before="156" w:afterLines="50" w:after="156" w:line="440" w:lineRule="atLeast"/>
        <w:ind w:firstLine="420"/>
        <w:rPr>
          <w:rFonts w:ascii="宋体" w:eastAsia="宋体" w:hAnsi="宋体"/>
          <w:sz w:val="21"/>
          <w:szCs w:val="21"/>
        </w:rPr>
      </w:pPr>
      <w:bookmarkStart w:id="20" w:name="_Ref40458772"/>
      <w:r w:rsidRPr="00C835D3">
        <w:rPr>
          <w:rFonts w:ascii="宋体" w:eastAsia="宋体" w:hAnsi="宋体" w:hint="eastAsia"/>
          <w:sz w:val="21"/>
          <w:szCs w:val="21"/>
        </w:rPr>
        <w:t>表</w:t>
      </w:r>
      <w:r w:rsidRPr="00C03FC0">
        <w:rPr>
          <w:rFonts w:ascii="Times New Roman" w:eastAsia="宋体" w:hAnsi="Times New Roman" w:cs="Times New Roman"/>
          <w:sz w:val="21"/>
          <w:szCs w:val="21"/>
        </w:rPr>
        <w:t>2·</w:t>
      </w:r>
      <w:r w:rsidRPr="00C03FC0">
        <w:rPr>
          <w:rFonts w:ascii="Times New Roman" w:eastAsia="宋体" w:hAnsi="Times New Roman" w:cs="Times New Roman"/>
          <w:sz w:val="21"/>
          <w:szCs w:val="21"/>
        </w:rPr>
        <w:fldChar w:fldCharType="begin"/>
      </w:r>
      <w:r w:rsidRPr="00C03FC0">
        <w:rPr>
          <w:rFonts w:ascii="Times New Roman" w:eastAsia="宋体" w:hAnsi="Times New Roman" w:cs="Times New Roman"/>
          <w:sz w:val="21"/>
          <w:szCs w:val="21"/>
        </w:rPr>
        <w:instrText xml:space="preserve"> SEQ </w:instrText>
      </w:r>
      <w:r w:rsidRPr="00C03FC0">
        <w:rPr>
          <w:rFonts w:ascii="Times New Roman" w:eastAsia="宋体" w:hAnsi="Times New Roman" w:cs="Times New Roman"/>
          <w:sz w:val="21"/>
          <w:szCs w:val="21"/>
        </w:rPr>
        <w:instrText>表</w:instrText>
      </w:r>
      <w:r w:rsidRPr="00C03FC0">
        <w:rPr>
          <w:rFonts w:ascii="Times New Roman" w:eastAsia="宋体" w:hAnsi="Times New Roman" w:cs="Times New Roman"/>
          <w:sz w:val="21"/>
          <w:szCs w:val="21"/>
        </w:rPr>
        <w:instrText xml:space="preserve">2· \* ARABIC </w:instrText>
      </w:r>
      <w:r w:rsidRPr="00C03FC0">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2</w:t>
      </w:r>
      <w:r w:rsidRPr="00C03FC0">
        <w:rPr>
          <w:rFonts w:ascii="Times New Roman" w:eastAsia="宋体" w:hAnsi="Times New Roman" w:cs="Times New Roman"/>
          <w:sz w:val="21"/>
          <w:szCs w:val="21"/>
        </w:rPr>
        <w:fldChar w:fldCharType="end"/>
      </w:r>
      <w:bookmarkEnd w:id="20"/>
      <w:r w:rsidR="00D845B9" w:rsidRPr="00C835D3">
        <w:rPr>
          <w:rFonts w:ascii="宋体" w:eastAsia="宋体" w:hAnsi="宋体"/>
          <w:sz w:val="21"/>
          <w:szCs w:val="21"/>
        </w:rPr>
        <w:t xml:space="preserve"> </w:t>
      </w:r>
      <w:r w:rsidR="00D845B9" w:rsidRPr="00C835D3">
        <w:rPr>
          <w:rFonts w:ascii="宋体" w:eastAsia="宋体" w:hAnsi="宋体" w:hint="eastAsia"/>
          <w:sz w:val="21"/>
          <w:szCs w:val="21"/>
        </w:rPr>
        <w:t>四种典型癫痫特征波介绍</w:t>
      </w:r>
    </w:p>
    <w:tbl>
      <w:tblPr>
        <w:tblStyle w:val="a8"/>
        <w:tblW w:w="0" w:type="auto"/>
        <w:tblLook w:val="04A0" w:firstRow="1" w:lastRow="0" w:firstColumn="1" w:lastColumn="0" w:noHBand="0" w:noVBand="1"/>
      </w:tblPr>
      <w:tblGrid>
        <w:gridCol w:w="1555"/>
        <w:gridCol w:w="1417"/>
        <w:gridCol w:w="1276"/>
        <w:gridCol w:w="4586"/>
      </w:tblGrid>
      <w:tr w:rsidR="002B0E4D" w14:paraId="3C100188" w14:textId="77777777" w:rsidTr="00C00FCB">
        <w:tc>
          <w:tcPr>
            <w:tcW w:w="1555" w:type="dxa"/>
          </w:tcPr>
          <w:p w14:paraId="3BFD9280" w14:textId="6A969C37" w:rsidR="00B50471" w:rsidRDefault="00B50471" w:rsidP="00FB538B">
            <w:pPr>
              <w:rPr>
                <w:sz w:val="24"/>
              </w:rPr>
            </w:pPr>
            <w:r>
              <w:rPr>
                <w:rFonts w:hint="eastAsia"/>
                <w:sz w:val="24"/>
              </w:rPr>
              <w:t>特征波类型</w:t>
            </w:r>
          </w:p>
        </w:tc>
        <w:tc>
          <w:tcPr>
            <w:tcW w:w="1417" w:type="dxa"/>
          </w:tcPr>
          <w:p w14:paraId="09EA132B" w14:textId="127AC5E1" w:rsidR="00B50471" w:rsidRDefault="00857404" w:rsidP="00FB538B">
            <w:pPr>
              <w:rPr>
                <w:sz w:val="24"/>
              </w:rPr>
            </w:pPr>
            <w:r>
              <w:rPr>
                <w:rFonts w:hint="eastAsia"/>
                <w:sz w:val="24"/>
              </w:rPr>
              <w:t>频率</w:t>
            </w:r>
          </w:p>
        </w:tc>
        <w:tc>
          <w:tcPr>
            <w:tcW w:w="1276" w:type="dxa"/>
          </w:tcPr>
          <w:p w14:paraId="73EE03DA" w14:textId="2404ABF6" w:rsidR="00B50471" w:rsidRDefault="00EE0310" w:rsidP="00FB538B">
            <w:pPr>
              <w:rPr>
                <w:sz w:val="24"/>
              </w:rPr>
            </w:pPr>
            <w:r>
              <w:rPr>
                <w:rFonts w:hint="eastAsia"/>
                <w:sz w:val="24"/>
              </w:rPr>
              <w:t>幅值</w:t>
            </w:r>
          </w:p>
        </w:tc>
        <w:tc>
          <w:tcPr>
            <w:tcW w:w="4586" w:type="dxa"/>
          </w:tcPr>
          <w:p w14:paraId="0D16BAFC" w14:textId="7AFEFF39" w:rsidR="00B50471" w:rsidRDefault="00665238" w:rsidP="00FB538B">
            <w:pPr>
              <w:rPr>
                <w:sz w:val="24"/>
              </w:rPr>
            </w:pPr>
            <w:r>
              <w:rPr>
                <w:rFonts w:hint="eastAsia"/>
                <w:sz w:val="24"/>
              </w:rPr>
              <w:t>特征</w:t>
            </w:r>
          </w:p>
        </w:tc>
      </w:tr>
      <w:tr w:rsidR="002B0E4D" w14:paraId="1EF694FE" w14:textId="77777777" w:rsidTr="00C00FCB">
        <w:tc>
          <w:tcPr>
            <w:tcW w:w="1555" w:type="dxa"/>
          </w:tcPr>
          <w:p w14:paraId="4D1789C9" w14:textId="088AE8EB" w:rsidR="00B50471" w:rsidRDefault="004A3C6E" w:rsidP="00C21A2A">
            <w:pPr>
              <w:jc w:val="center"/>
              <w:rPr>
                <w:sz w:val="24"/>
              </w:rPr>
            </w:pPr>
            <w:r>
              <w:rPr>
                <w:rFonts w:hint="eastAsia"/>
                <w:sz w:val="24"/>
              </w:rPr>
              <w:t>尖波</w:t>
            </w:r>
          </w:p>
        </w:tc>
        <w:tc>
          <w:tcPr>
            <w:tcW w:w="1417" w:type="dxa"/>
          </w:tcPr>
          <w:p w14:paraId="1EA43E56" w14:textId="77777777" w:rsidR="00722B07" w:rsidRDefault="00A67641" w:rsidP="00A6721A">
            <w:pPr>
              <w:jc w:val="center"/>
              <w:rPr>
                <w:sz w:val="24"/>
              </w:rPr>
            </w:pPr>
            <w:r>
              <w:rPr>
                <w:rFonts w:hint="eastAsia"/>
                <w:sz w:val="24"/>
              </w:rPr>
              <w:t>12.5</w:t>
            </w:r>
            <w:r w:rsidR="004F3342">
              <w:rPr>
                <w:rFonts w:hint="eastAsia"/>
                <w:sz w:val="24"/>
              </w:rPr>
              <w:t xml:space="preserve"> Hz</w:t>
            </w:r>
          </w:p>
          <w:p w14:paraId="1B0DB385" w14:textId="679A1F00" w:rsidR="00B50471" w:rsidRDefault="00A67641" w:rsidP="00A6721A">
            <w:pPr>
              <w:jc w:val="center"/>
              <w:rPr>
                <w:sz w:val="24"/>
              </w:rPr>
            </w:pPr>
            <w:r>
              <w:rPr>
                <w:rFonts w:hint="eastAsia"/>
                <w:sz w:val="24"/>
              </w:rPr>
              <w:t>以</w:t>
            </w:r>
            <w:r w:rsidR="005E352E">
              <w:rPr>
                <w:rFonts w:hint="eastAsia"/>
                <w:sz w:val="24"/>
              </w:rPr>
              <w:t>内</w:t>
            </w:r>
          </w:p>
        </w:tc>
        <w:tc>
          <w:tcPr>
            <w:tcW w:w="1276" w:type="dxa"/>
          </w:tcPr>
          <w:p w14:paraId="77ACC470" w14:textId="35009F61" w:rsidR="00B50471" w:rsidRPr="00237B5C" w:rsidRDefault="00933B50" w:rsidP="00237B5C">
            <w:pPr>
              <w:jc w:val="center"/>
              <w:rPr>
                <w:i/>
                <w:szCs w:val="21"/>
              </w:rPr>
            </w:pPr>
            <w:r w:rsidRPr="00237B5C">
              <w:rPr>
                <w:rFonts w:hint="eastAsia"/>
                <w:szCs w:val="21"/>
              </w:rPr>
              <w:t>多在</w:t>
            </w:r>
            <w:r w:rsidRPr="00237B5C">
              <w:rPr>
                <w:rFonts w:hint="eastAsia"/>
                <w:szCs w:val="21"/>
              </w:rPr>
              <w:t>100</w:t>
            </w:r>
            <m:oMath>
              <m:r>
                <w:rPr>
                  <w:rFonts w:ascii="Cambria Math" w:hAnsi="Cambria Math"/>
                  <w:szCs w:val="21"/>
                </w:rPr>
                <m:t xml:space="preserve"> μ</m:t>
              </m:r>
              <m:r>
                <w:rPr>
                  <w:rFonts w:ascii="Cambria Math" w:hAnsi="Cambria Math" w:hint="eastAsia"/>
                  <w:szCs w:val="21"/>
                </w:rPr>
                <m:t>v</m:t>
              </m:r>
            </m:oMath>
            <w:r w:rsidR="00EC682C" w:rsidRPr="00237B5C">
              <w:rPr>
                <w:rFonts w:hint="eastAsia"/>
                <w:szCs w:val="21"/>
              </w:rPr>
              <w:t>以上</w:t>
            </w:r>
          </w:p>
        </w:tc>
        <w:tc>
          <w:tcPr>
            <w:tcW w:w="4586" w:type="dxa"/>
          </w:tcPr>
          <w:p w14:paraId="39F8F5B3" w14:textId="689CA14B" w:rsidR="00B50471" w:rsidRPr="00D65EE6" w:rsidRDefault="00B47B10" w:rsidP="00FB538B">
            <w:pPr>
              <w:rPr>
                <w:szCs w:val="21"/>
              </w:rPr>
            </w:pPr>
            <w:r w:rsidRPr="00D65EE6">
              <w:rPr>
                <w:rFonts w:hint="eastAsia"/>
                <w:szCs w:val="21"/>
              </w:rPr>
              <w:t>形似</w:t>
            </w:r>
            <w:proofErr w:type="gramStart"/>
            <w:r w:rsidR="00343EE1" w:rsidRPr="00D65EE6">
              <w:rPr>
                <w:rFonts w:hint="eastAsia"/>
                <w:szCs w:val="21"/>
              </w:rPr>
              <w:t>棘</w:t>
            </w:r>
            <w:proofErr w:type="gramEnd"/>
            <w:r w:rsidR="00343EE1" w:rsidRPr="00D65EE6">
              <w:rPr>
                <w:rFonts w:hint="eastAsia"/>
                <w:szCs w:val="21"/>
              </w:rPr>
              <w:t>状，</w:t>
            </w:r>
            <w:r w:rsidR="00A64615" w:rsidRPr="00D65EE6">
              <w:rPr>
                <w:rFonts w:hint="eastAsia"/>
                <w:szCs w:val="21"/>
              </w:rPr>
              <w:t>是</w:t>
            </w:r>
            <w:proofErr w:type="gramStart"/>
            <w:r w:rsidR="00A64615" w:rsidRPr="00D65EE6">
              <w:rPr>
                <w:rFonts w:hint="eastAsia"/>
                <w:szCs w:val="21"/>
              </w:rPr>
              <w:t>痫</w:t>
            </w:r>
            <w:proofErr w:type="gramEnd"/>
            <w:r w:rsidR="00A64615" w:rsidRPr="00D65EE6">
              <w:rPr>
                <w:rFonts w:hint="eastAsia"/>
                <w:szCs w:val="21"/>
              </w:rPr>
              <w:t>样波形最具特征性的表现之一</w:t>
            </w:r>
          </w:p>
        </w:tc>
      </w:tr>
      <w:tr w:rsidR="002B0E4D" w14:paraId="43F5987B" w14:textId="77777777" w:rsidTr="00C00FCB">
        <w:tc>
          <w:tcPr>
            <w:tcW w:w="1555" w:type="dxa"/>
          </w:tcPr>
          <w:p w14:paraId="74BE9A41" w14:textId="00FCD248" w:rsidR="00B50471" w:rsidRDefault="004A3C6E" w:rsidP="00C21A2A">
            <w:pPr>
              <w:jc w:val="center"/>
              <w:rPr>
                <w:sz w:val="24"/>
              </w:rPr>
            </w:pPr>
            <w:r>
              <w:rPr>
                <w:rFonts w:hint="eastAsia"/>
                <w:sz w:val="24"/>
              </w:rPr>
              <w:t>棘波</w:t>
            </w:r>
          </w:p>
        </w:tc>
        <w:tc>
          <w:tcPr>
            <w:tcW w:w="1417" w:type="dxa"/>
          </w:tcPr>
          <w:p w14:paraId="4F30A27A" w14:textId="18F8F9FB" w:rsidR="00B50471" w:rsidRDefault="001521C1" w:rsidP="00A6721A">
            <w:pPr>
              <w:jc w:val="center"/>
              <w:rPr>
                <w:sz w:val="24"/>
              </w:rPr>
            </w:pPr>
            <w:r>
              <w:rPr>
                <w:rFonts w:hint="eastAsia"/>
                <w:sz w:val="24"/>
              </w:rPr>
              <w:t>5</w:t>
            </w:r>
            <w:r>
              <w:rPr>
                <w:sz w:val="24"/>
              </w:rPr>
              <w:t>~12.5Hz</w:t>
            </w:r>
          </w:p>
        </w:tc>
        <w:tc>
          <w:tcPr>
            <w:tcW w:w="1276" w:type="dxa"/>
          </w:tcPr>
          <w:p w14:paraId="17D60DB2" w14:textId="1ABD403F" w:rsidR="00B50471" w:rsidRPr="00237B5C" w:rsidRDefault="00A21D86" w:rsidP="00237B5C">
            <w:pPr>
              <w:jc w:val="center"/>
              <w:rPr>
                <w:szCs w:val="21"/>
              </w:rPr>
            </w:pPr>
            <w:r w:rsidRPr="00237B5C">
              <w:rPr>
                <w:rFonts w:hint="eastAsia"/>
                <w:szCs w:val="21"/>
              </w:rPr>
              <w:t>100~200</w:t>
            </w:r>
            <m:oMath>
              <m:r>
                <w:rPr>
                  <w:rFonts w:ascii="Cambria Math" w:hAnsi="Cambria Math"/>
                  <w:szCs w:val="21"/>
                </w:rPr>
                <m:t xml:space="preserve"> μ</m:t>
              </m:r>
              <m:r>
                <w:rPr>
                  <w:rFonts w:ascii="Cambria Math" w:hAnsi="Cambria Math" w:hint="eastAsia"/>
                  <w:szCs w:val="21"/>
                </w:rPr>
                <m:t>v</m:t>
              </m:r>
            </m:oMath>
          </w:p>
        </w:tc>
        <w:tc>
          <w:tcPr>
            <w:tcW w:w="4586" w:type="dxa"/>
          </w:tcPr>
          <w:p w14:paraId="09D8244F" w14:textId="3CE0A6A2" w:rsidR="00B50471" w:rsidRPr="00D65EE6" w:rsidRDefault="003E29B3" w:rsidP="00FB538B">
            <w:pPr>
              <w:rPr>
                <w:szCs w:val="21"/>
              </w:rPr>
            </w:pPr>
            <w:r w:rsidRPr="00D65EE6">
              <w:rPr>
                <w:rFonts w:hint="eastAsia"/>
                <w:szCs w:val="21"/>
              </w:rPr>
              <w:t>尖波呈尖峰样</w:t>
            </w:r>
            <w:r w:rsidR="00222C11" w:rsidRPr="00D65EE6">
              <w:rPr>
                <w:rFonts w:hint="eastAsia"/>
                <w:szCs w:val="21"/>
              </w:rPr>
              <w:t>，</w:t>
            </w:r>
            <w:r w:rsidR="00AA1760" w:rsidRPr="00D65EE6">
              <w:rPr>
                <w:rFonts w:hint="eastAsia"/>
                <w:szCs w:val="21"/>
              </w:rPr>
              <w:t>是常见的</w:t>
            </w:r>
            <w:proofErr w:type="gramStart"/>
            <w:r w:rsidR="00AA1760" w:rsidRPr="00D65EE6">
              <w:rPr>
                <w:rFonts w:hint="eastAsia"/>
                <w:szCs w:val="21"/>
              </w:rPr>
              <w:t>痫</w:t>
            </w:r>
            <w:proofErr w:type="gramEnd"/>
            <w:r w:rsidR="00AA1760" w:rsidRPr="00D65EE6">
              <w:rPr>
                <w:rFonts w:hint="eastAsia"/>
                <w:szCs w:val="21"/>
              </w:rPr>
              <w:t>样特征波之一</w:t>
            </w:r>
          </w:p>
        </w:tc>
      </w:tr>
      <w:tr w:rsidR="00722667" w14:paraId="192293C7" w14:textId="77777777" w:rsidTr="00722667">
        <w:tc>
          <w:tcPr>
            <w:tcW w:w="1555" w:type="dxa"/>
          </w:tcPr>
          <w:p w14:paraId="3FE77FD9" w14:textId="6095CB6A" w:rsidR="00B50471" w:rsidRDefault="004A3C6E" w:rsidP="00C21A2A">
            <w:pPr>
              <w:jc w:val="center"/>
              <w:rPr>
                <w:sz w:val="24"/>
              </w:rPr>
            </w:pPr>
            <w:proofErr w:type="gramStart"/>
            <w:r>
              <w:rPr>
                <w:rFonts w:hint="eastAsia"/>
                <w:sz w:val="24"/>
              </w:rPr>
              <w:t>棘</w:t>
            </w:r>
            <w:proofErr w:type="gramEnd"/>
            <w:r>
              <w:rPr>
                <w:rFonts w:hint="eastAsia"/>
                <w:sz w:val="24"/>
              </w:rPr>
              <w:t>-</w:t>
            </w:r>
            <w:r>
              <w:rPr>
                <w:rFonts w:hint="eastAsia"/>
                <w:sz w:val="24"/>
              </w:rPr>
              <w:t>慢复合波</w:t>
            </w:r>
          </w:p>
        </w:tc>
        <w:tc>
          <w:tcPr>
            <w:tcW w:w="1417" w:type="dxa"/>
          </w:tcPr>
          <w:p w14:paraId="2F208784" w14:textId="4942B5C9" w:rsidR="00FE6F48" w:rsidRDefault="00A93A62" w:rsidP="00CF1DA4">
            <w:pPr>
              <w:jc w:val="center"/>
              <w:rPr>
                <w:sz w:val="24"/>
              </w:rPr>
            </w:pPr>
            <w:r>
              <w:rPr>
                <w:rFonts w:hint="eastAsia"/>
                <w:sz w:val="24"/>
              </w:rPr>
              <w:t>2</w:t>
            </w:r>
            <w:r>
              <w:rPr>
                <w:sz w:val="24"/>
              </w:rPr>
              <w:t>~12.5Hz</w:t>
            </w:r>
          </w:p>
        </w:tc>
        <w:tc>
          <w:tcPr>
            <w:tcW w:w="1276" w:type="dxa"/>
            <w:tcBorders>
              <w:bottom w:val="single" w:sz="4" w:space="0" w:color="auto"/>
            </w:tcBorders>
          </w:tcPr>
          <w:p w14:paraId="0DFBAB12" w14:textId="7BAD4C56" w:rsidR="00B50471" w:rsidRPr="00237B5C" w:rsidRDefault="004E197B" w:rsidP="00237B5C">
            <w:pPr>
              <w:jc w:val="center"/>
              <w:rPr>
                <w:szCs w:val="21"/>
              </w:rPr>
            </w:pPr>
            <w:r w:rsidRPr="00237B5C">
              <w:rPr>
                <w:rFonts w:hint="eastAsia"/>
                <w:szCs w:val="21"/>
              </w:rPr>
              <w:t>150~300</w:t>
            </w:r>
            <m:oMath>
              <m:r>
                <w:rPr>
                  <w:rFonts w:ascii="Cambria Math" w:hAnsi="Cambria Math"/>
                  <w:szCs w:val="21"/>
                </w:rPr>
                <m:t xml:space="preserve"> μ</m:t>
              </m:r>
              <m:r>
                <w:rPr>
                  <w:rFonts w:ascii="Cambria Math" w:hAnsi="Cambria Math" w:hint="eastAsia"/>
                  <w:szCs w:val="21"/>
                </w:rPr>
                <m:t>v</m:t>
              </m:r>
            </m:oMath>
          </w:p>
        </w:tc>
        <w:tc>
          <w:tcPr>
            <w:tcW w:w="4586" w:type="dxa"/>
          </w:tcPr>
          <w:p w14:paraId="0ADE9C65" w14:textId="7FFE1E50" w:rsidR="00B50471" w:rsidRPr="00D65EE6" w:rsidRDefault="004E4555" w:rsidP="00FB538B">
            <w:pPr>
              <w:rPr>
                <w:szCs w:val="21"/>
              </w:rPr>
            </w:pPr>
            <w:r w:rsidRPr="00D65EE6">
              <w:rPr>
                <w:rFonts w:hint="eastAsia"/>
                <w:szCs w:val="21"/>
              </w:rPr>
              <w:t>由一个棘波与一</w:t>
            </w:r>
            <w:r w:rsidR="00D10E8F" w:rsidRPr="00D65EE6">
              <w:rPr>
                <w:rFonts w:hint="eastAsia"/>
                <w:szCs w:val="21"/>
              </w:rPr>
              <w:t>个</w:t>
            </w:r>
            <w:r w:rsidRPr="00D65EE6">
              <w:rPr>
                <w:rFonts w:hint="eastAsia"/>
                <w:szCs w:val="21"/>
              </w:rPr>
              <w:t>慢波组成</w:t>
            </w:r>
            <w:r w:rsidR="002A683C" w:rsidRPr="00D65EE6">
              <w:rPr>
                <w:rFonts w:hint="eastAsia"/>
                <w:szCs w:val="21"/>
              </w:rPr>
              <w:t>，波幅</w:t>
            </w:r>
            <w:r w:rsidR="000333D6" w:rsidRPr="00D65EE6">
              <w:rPr>
                <w:rFonts w:hint="eastAsia"/>
                <w:szCs w:val="21"/>
              </w:rPr>
              <w:t>一般</w:t>
            </w:r>
            <w:r w:rsidR="002A683C" w:rsidRPr="00D65EE6">
              <w:rPr>
                <w:rFonts w:hint="eastAsia"/>
                <w:szCs w:val="21"/>
              </w:rPr>
              <w:t>较高</w:t>
            </w:r>
          </w:p>
        </w:tc>
      </w:tr>
      <w:tr w:rsidR="00722667" w14:paraId="53FF75D3" w14:textId="77777777" w:rsidTr="00722667">
        <w:tc>
          <w:tcPr>
            <w:tcW w:w="1555" w:type="dxa"/>
          </w:tcPr>
          <w:p w14:paraId="5E8BFEE6" w14:textId="52BCEC2E" w:rsidR="00B50471" w:rsidRDefault="00E6285E" w:rsidP="00C21A2A">
            <w:pPr>
              <w:jc w:val="center"/>
              <w:rPr>
                <w:sz w:val="24"/>
              </w:rPr>
            </w:pPr>
            <w:r>
              <w:rPr>
                <w:rFonts w:hint="eastAsia"/>
                <w:sz w:val="24"/>
              </w:rPr>
              <w:t>尖</w:t>
            </w:r>
            <w:r>
              <w:rPr>
                <w:rFonts w:hint="eastAsia"/>
                <w:sz w:val="24"/>
              </w:rPr>
              <w:t>-</w:t>
            </w:r>
            <w:r>
              <w:rPr>
                <w:rFonts w:hint="eastAsia"/>
                <w:sz w:val="24"/>
              </w:rPr>
              <w:t>慢复合波</w:t>
            </w:r>
          </w:p>
        </w:tc>
        <w:tc>
          <w:tcPr>
            <w:tcW w:w="1417" w:type="dxa"/>
          </w:tcPr>
          <w:p w14:paraId="67082B10" w14:textId="77777777" w:rsidR="00586B71" w:rsidRDefault="00586B71" w:rsidP="00EA017C">
            <w:pPr>
              <w:jc w:val="center"/>
              <w:rPr>
                <w:sz w:val="24"/>
              </w:rPr>
            </w:pPr>
            <w:r>
              <w:rPr>
                <w:rFonts w:hint="eastAsia"/>
                <w:sz w:val="24"/>
              </w:rPr>
              <w:t>1</w:t>
            </w:r>
            <w:r>
              <w:rPr>
                <w:sz w:val="24"/>
              </w:rPr>
              <w:t>.5~2.5Hz/</w:t>
            </w:r>
          </w:p>
          <w:p w14:paraId="3BBEB3F1" w14:textId="3F68FF52" w:rsidR="00B50471" w:rsidRDefault="00586B71" w:rsidP="00EA017C">
            <w:pPr>
              <w:jc w:val="center"/>
              <w:rPr>
                <w:sz w:val="24"/>
              </w:rPr>
            </w:pPr>
            <w:r>
              <w:rPr>
                <w:rFonts w:hint="eastAsia"/>
                <w:sz w:val="24"/>
              </w:rPr>
              <w:t>4</w:t>
            </w:r>
            <w:r>
              <w:rPr>
                <w:sz w:val="24"/>
              </w:rPr>
              <w:t>~6Hz</w:t>
            </w:r>
          </w:p>
        </w:tc>
        <w:tc>
          <w:tcPr>
            <w:tcW w:w="1276" w:type="dxa"/>
            <w:tcBorders>
              <w:tl2br w:val="nil"/>
            </w:tcBorders>
          </w:tcPr>
          <w:p w14:paraId="1E09FE18" w14:textId="4C455EBE" w:rsidR="00B50471" w:rsidRPr="00237B5C" w:rsidRDefault="002B0E4D" w:rsidP="00237B5C">
            <w:pPr>
              <w:jc w:val="center"/>
              <w:rPr>
                <w:szCs w:val="21"/>
              </w:rPr>
            </w:pPr>
            <w:r w:rsidRPr="00237B5C">
              <w:rPr>
                <w:rFonts w:hint="eastAsia"/>
                <w:szCs w:val="21"/>
              </w:rPr>
              <w:t>100</w:t>
            </w:r>
            <m:oMath>
              <m:r>
                <w:rPr>
                  <w:rFonts w:ascii="Cambria Math" w:hAnsi="Cambria Math"/>
                  <w:szCs w:val="21"/>
                </w:rPr>
                <m:t xml:space="preserve"> μ</m:t>
              </m:r>
              <m:r>
                <w:rPr>
                  <w:rFonts w:ascii="Cambria Math" w:hAnsi="Cambria Math" w:hint="eastAsia"/>
                  <w:szCs w:val="21"/>
                </w:rPr>
                <m:t>v</m:t>
              </m:r>
            </m:oMath>
            <w:r w:rsidRPr="00237B5C">
              <w:rPr>
                <w:rFonts w:hint="eastAsia"/>
                <w:szCs w:val="21"/>
              </w:rPr>
              <w:t>以上</w:t>
            </w:r>
          </w:p>
        </w:tc>
        <w:tc>
          <w:tcPr>
            <w:tcW w:w="4586" w:type="dxa"/>
          </w:tcPr>
          <w:p w14:paraId="00659485" w14:textId="1D936625" w:rsidR="00B50471" w:rsidRPr="00D65EE6" w:rsidRDefault="000773B7" w:rsidP="00FB538B">
            <w:pPr>
              <w:rPr>
                <w:szCs w:val="21"/>
              </w:rPr>
            </w:pPr>
            <w:r w:rsidRPr="00D65EE6">
              <w:rPr>
                <w:rFonts w:hint="eastAsia"/>
                <w:szCs w:val="21"/>
              </w:rPr>
              <w:t>由一个尖波与一慢波组成</w:t>
            </w:r>
            <w:r w:rsidR="00802638">
              <w:rPr>
                <w:rFonts w:hint="eastAsia"/>
                <w:szCs w:val="21"/>
              </w:rPr>
              <w:t>，可连续性或弥漫性</w:t>
            </w:r>
            <w:proofErr w:type="gramStart"/>
            <w:r w:rsidR="00802638">
              <w:rPr>
                <w:rFonts w:hint="eastAsia"/>
                <w:szCs w:val="21"/>
              </w:rPr>
              <w:t>出现</w:t>
            </w:r>
            <w:r w:rsidR="006E51D7">
              <w:rPr>
                <w:rFonts w:hint="eastAsia"/>
                <w:szCs w:val="21"/>
              </w:rPr>
              <w:t>出现</w:t>
            </w:r>
            <w:proofErr w:type="gramEnd"/>
            <w:r w:rsidR="006E51D7">
              <w:rPr>
                <w:rFonts w:hint="eastAsia"/>
                <w:szCs w:val="21"/>
              </w:rPr>
              <w:t>形式多样</w:t>
            </w:r>
          </w:p>
        </w:tc>
      </w:tr>
    </w:tbl>
    <w:p w14:paraId="138A2300" w14:textId="08393EAA" w:rsidR="0085437B" w:rsidRDefault="0085437B" w:rsidP="00D546E8">
      <w:pPr>
        <w:pStyle w:val="22"/>
      </w:pPr>
      <w:bookmarkStart w:id="21" w:name="_Toc41035752"/>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Pr>
          <w:rFonts w:hint="eastAsia"/>
        </w:rPr>
        <w:t>脑电</w:t>
      </w:r>
      <w:r w:rsidR="00FB538B">
        <w:rPr>
          <w:rFonts w:hint="eastAsia"/>
        </w:rPr>
        <w:t>信号的采集</w:t>
      </w:r>
      <w:bookmarkEnd w:id="21"/>
    </w:p>
    <w:p w14:paraId="25A68F09" w14:textId="2713DF37" w:rsidR="00FB538B" w:rsidRDefault="00672B67" w:rsidP="00FB538B">
      <w:pPr>
        <w:rPr>
          <w:sz w:val="24"/>
        </w:rPr>
      </w:pPr>
      <w:r>
        <w:tab/>
      </w:r>
      <w:r w:rsidR="00460A33" w:rsidRPr="004C158A">
        <w:rPr>
          <w:rFonts w:hint="eastAsia"/>
          <w:sz w:val="24"/>
        </w:rPr>
        <w:t>目前</w:t>
      </w:r>
      <w:r w:rsidR="008F7123" w:rsidRPr="004C158A">
        <w:rPr>
          <w:rFonts w:hint="eastAsia"/>
          <w:sz w:val="24"/>
        </w:rPr>
        <w:t>脑电图</w:t>
      </w:r>
      <w:r w:rsidR="004A0C60" w:rsidRPr="004C158A">
        <w:rPr>
          <w:rFonts w:hint="eastAsia"/>
          <w:sz w:val="24"/>
        </w:rPr>
        <w:t>(</w:t>
      </w:r>
      <w:proofErr w:type="spellStart"/>
      <w:r w:rsidR="004A0C60" w:rsidRPr="004C158A">
        <w:rPr>
          <w:sz w:val="24"/>
        </w:rPr>
        <w:t>Electroencephalography,EEG</w:t>
      </w:r>
      <w:proofErr w:type="spellEnd"/>
      <w:r w:rsidR="004A0C60" w:rsidRPr="004C158A">
        <w:rPr>
          <w:sz w:val="24"/>
        </w:rPr>
        <w:t>)</w:t>
      </w:r>
      <w:r w:rsidR="00042BB8" w:rsidRPr="004C158A">
        <w:rPr>
          <w:rFonts w:hint="eastAsia"/>
          <w:sz w:val="24"/>
        </w:rPr>
        <w:t>是</w:t>
      </w:r>
      <w:r w:rsidR="00FE0073" w:rsidRPr="004C158A">
        <w:rPr>
          <w:rFonts w:hint="eastAsia"/>
          <w:sz w:val="24"/>
        </w:rPr>
        <w:t>脑电信号</w:t>
      </w:r>
      <w:r w:rsidR="00460A33" w:rsidRPr="004C158A">
        <w:rPr>
          <w:rFonts w:hint="eastAsia"/>
          <w:sz w:val="24"/>
        </w:rPr>
        <w:t>的采集</w:t>
      </w:r>
      <w:r w:rsidR="004C158A">
        <w:rPr>
          <w:rFonts w:hint="eastAsia"/>
          <w:sz w:val="24"/>
        </w:rPr>
        <w:t>主要方式</w:t>
      </w:r>
      <w:r w:rsidR="0067370E">
        <w:rPr>
          <w:rFonts w:hint="eastAsia"/>
          <w:sz w:val="24"/>
        </w:rPr>
        <w:t>，</w:t>
      </w:r>
      <w:r w:rsidR="00B45C50">
        <w:rPr>
          <w:rFonts w:hint="eastAsia"/>
          <w:sz w:val="24"/>
        </w:rPr>
        <w:t>由记录脑电图时电极不同的放置位置，</w:t>
      </w:r>
      <w:r w:rsidR="00485A91">
        <w:rPr>
          <w:rFonts w:hint="eastAsia"/>
          <w:sz w:val="24"/>
        </w:rPr>
        <w:t>可以将脑电图分为三类：</w:t>
      </w:r>
      <w:r w:rsidR="00983E7A">
        <w:rPr>
          <w:rFonts w:hint="eastAsia"/>
          <w:sz w:val="24"/>
        </w:rPr>
        <w:t>头皮脑电图、皮层皮质脑电图和深层脑电图</w:t>
      </w:r>
      <w:r w:rsidR="00A7441F">
        <w:rPr>
          <w:rFonts w:hint="eastAsia"/>
          <w:sz w:val="24"/>
        </w:rPr>
        <w:t>。</w:t>
      </w:r>
    </w:p>
    <w:p w14:paraId="40670EE8" w14:textId="642C8D8F" w:rsidR="001D0D8A" w:rsidRDefault="001D0D8A" w:rsidP="00FB538B">
      <w:pPr>
        <w:rPr>
          <w:sz w:val="24"/>
        </w:rPr>
      </w:pPr>
      <w:r>
        <w:rPr>
          <w:sz w:val="24"/>
        </w:rPr>
        <w:tab/>
      </w:r>
      <w:r>
        <w:rPr>
          <w:rFonts w:hint="eastAsia"/>
          <w:sz w:val="24"/>
        </w:rPr>
        <w:t>通过上文中对脑电信号的介绍，</w:t>
      </w:r>
      <w:r w:rsidR="007628F0">
        <w:rPr>
          <w:rFonts w:hint="eastAsia"/>
          <w:sz w:val="24"/>
        </w:rPr>
        <w:t>我们可以了解到它的幅值一般都比较低</w:t>
      </w:r>
      <w:r w:rsidR="007F16D8">
        <w:rPr>
          <w:rFonts w:hint="eastAsia"/>
          <w:sz w:val="24"/>
        </w:rPr>
        <w:t>，通常在</w:t>
      </w:r>
      <w:r w:rsidR="00573122">
        <w:rPr>
          <w:rFonts w:hint="eastAsia"/>
          <w:sz w:val="24"/>
        </w:rPr>
        <w:t>几百</w:t>
      </w:r>
      <m:oMath>
        <m:r>
          <w:rPr>
            <w:rFonts w:ascii="Cambria Math" w:hAnsi="Cambria Math"/>
            <w:sz w:val="24"/>
          </w:rPr>
          <m:t xml:space="preserve"> μ</m:t>
        </m:r>
        <m:r>
          <w:rPr>
            <w:rFonts w:ascii="Cambria Math" w:hAnsi="Cambria Math" w:hint="eastAsia"/>
            <w:sz w:val="24"/>
          </w:rPr>
          <m:t>v</m:t>
        </m:r>
      </m:oMath>
      <w:r w:rsidR="00573122">
        <w:rPr>
          <w:rFonts w:hint="eastAsia"/>
          <w:sz w:val="24"/>
        </w:rPr>
        <w:t>左右，</w:t>
      </w:r>
      <w:r w:rsidR="00B656D3">
        <w:rPr>
          <w:rFonts w:hint="eastAsia"/>
          <w:sz w:val="24"/>
        </w:rPr>
        <w:t>因此如果脑电采集过程中</w:t>
      </w:r>
      <w:r w:rsidR="00216607">
        <w:rPr>
          <w:rFonts w:hint="eastAsia"/>
          <w:sz w:val="24"/>
        </w:rPr>
        <w:t>受到外界环境的干扰，很容易对后续的脑电信号处理过程形成极大的阻碍，</w:t>
      </w:r>
      <w:r w:rsidR="00CD04EE">
        <w:rPr>
          <w:rFonts w:hint="eastAsia"/>
          <w:sz w:val="24"/>
        </w:rPr>
        <w:t>因此在采集过程中要尽量保证采集环境中没有较强的电场，仪器设备要接地，同时要保证被采集者保持</w:t>
      </w:r>
      <w:r w:rsidR="00E051A7">
        <w:rPr>
          <w:rFonts w:hint="eastAsia"/>
          <w:sz w:val="24"/>
        </w:rPr>
        <w:t>一种</w:t>
      </w:r>
      <w:r w:rsidR="006A4789">
        <w:rPr>
          <w:rFonts w:hint="eastAsia"/>
          <w:sz w:val="24"/>
        </w:rPr>
        <w:t>平和的</w:t>
      </w:r>
      <w:r w:rsidR="00441EB2">
        <w:rPr>
          <w:rFonts w:hint="eastAsia"/>
          <w:sz w:val="24"/>
        </w:rPr>
        <w:t>状态</w:t>
      </w:r>
      <w:r w:rsidR="006A4789">
        <w:rPr>
          <w:rFonts w:hint="eastAsia"/>
          <w:sz w:val="24"/>
        </w:rPr>
        <w:t>，</w:t>
      </w:r>
      <w:r w:rsidR="00E051A7">
        <w:rPr>
          <w:rFonts w:hint="eastAsia"/>
          <w:sz w:val="24"/>
        </w:rPr>
        <w:t>不能有剧烈的</w:t>
      </w:r>
      <w:r w:rsidR="00486241">
        <w:rPr>
          <w:rFonts w:hint="eastAsia"/>
          <w:sz w:val="24"/>
        </w:rPr>
        <w:t>情绪起伏</w:t>
      </w:r>
      <w:r w:rsidR="00CA26F9">
        <w:rPr>
          <w:rFonts w:hint="eastAsia"/>
          <w:sz w:val="24"/>
        </w:rPr>
        <w:t>。</w:t>
      </w:r>
    </w:p>
    <w:p w14:paraId="1C3F8583" w14:textId="3ACB397F" w:rsidR="00C51662" w:rsidRPr="00573122" w:rsidRDefault="00C51662" w:rsidP="00FB538B">
      <w:pPr>
        <w:rPr>
          <w:sz w:val="24"/>
        </w:rPr>
      </w:pPr>
      <w:r>
        <w:rPr>
          <w:sz w:val="24"/>
        </w:rPr>
        <w:tab/>
      </w:r>
      <w:r w:rsidR="00D70465">
        <w:rPr>
          <w:rFonts w:hint="eastAsia"/>
          <w:sz w:val="24"/>
        </w:rPr>
        <w:t>现如今脑电</w:t>
      </w:r>
      <w:r w:rsidR="00ED7AC5">
        <w:rPr>
          <w:rFonts w:hint="eastAsia"/>
          <w:sz w:val="24"/>
        </w:rPr>
        <w:t>信号的采集主要依照</w:t>
      </w:r>
      <w:r w:rsidR="00264789">
        <w:rPr>
          <w:rFonts w:hint="eastAsia"/>
          <w:sz w:val="24"/>
        </w:rPr>
        <w:t>“国际脑电图</w:t>
      </w:r>
      <w:r w:rsidR="0092366C">
        <w:rPr>
          <w:rFonts w:hint="eastAsia"/>
          <w:sz w:val="24"/>
        </w:rPr>
        <w:t>学会</w:t>
      </w:r>
      <w:r w:rsidR="00264789">
        <w:rPr>
          <w:rFonts w:hint="eastAsia"/>
          <w:sz w:val="24"/>
        </w:rPr>
        <w:t>”</w:t>
      </w:r>
      <w:r w:rsidR="0092366C">
        <w:rPr>
          <w:rFonts w:hint="eastAsia"/>
          <w:sz w:val="24"/>
        </w:rPr>
        <w:t>公布的</w:t>
      </w:r>
      <w:r w:rsidR="0092366C">
        <w:rPr>
          <w:rFonts w:hint="eastAsia"/>
          <w:sz w:val="24"/>
        </w:rPr>
        <w:t>10-20</w:t>
      </w:r>
      <w:r w:rsidR="0092366C">
        <w:rPr>
          <w:rFonts w:hint="eastAsia"/>
          <w:sz w:val="24"/>
        </w:rPr>
        <w:t>系统，</w:t>
      </w:r>
      <w:r w:rsidR="0083306E">
        <w:rPr>
          <w:rFonts w:hint="eastAsia"/>
          <w:sz w:val="24"/>
        </w:rPr>
        <w:t>该系统规定了</w:t>
      </w:r>
      <w:r w:rsidR="008C6E60">
        <w:rPr>
          <w:rFonts w:hint="eastAsia"/>
          <w:sz w:val="24"/>
        </w:rPr>
        <w:t>电极在大脑上</w:t>
      </w:r>
      <w:r w:rsidR="008C6E60">
        <w:rPr>
          <w:rFonts w:hint="eastAsia"/>
          <w:sz w:val="24"/>
        </w:rPr>
        <w:t>16</w:t>
      </w:r>
      <w:r w:rsidR="008C6E60">
        <w:rPr>
          <w:rFonts w:hint="eastAsia"/>
          <w:sz w:val="24"/>
        </w:rPr>
        <w:t>或</w:t>
      </w:r>
      <w:r w:rsidR="008C6E60">
        <w:rPr>
          <w:rFonts w:hint="eastAsia"/>
          <w:sz w:val="24"/>
        </w:rPr>
        <w:t>19</w:t>
      </w:r>
      <w:r w:rsidR="008C6E60">
        <w:rPr>
          <w:rFonts w:hint="eastAsia"/>
          <w:sz w:val="24"/>
        </w:rPr>
        <w:t>个特定的位置</w:t>
      </w:r>
      <w:r w:rsidR="001E3A34">
        <w:rPr>
          <w:rFonts w:hint="eastAsia"/>
          <w:sz w:val="24"/>
        </w:rPr>
        <w:t>，</w:t>
      </w:r>
      <w:r w:rsidR="00FE6508">
        <w:rPr>
          <w:rFonts w:hint="eastAsia"/>
          <w:sz w:val="24"/>
        </w:rPr>
        <w:t>以俯视图中大脑中心线为界</w:t>
      </w:r>
      <w:r w:rsidR="00A5316B">
        <w:rPr>
          <w:rFonts w:hint="eastAsia"/>
          <w:sz w:val="24"/>
        </w:rPr>
        <w:t>，采取</w:t>
      </w:r>
      <w:proofErr w:type="gramStart"/>
      <w:r w:rsidR="00A5316B">
        <w:rPr>
          <w:rFonts w:hint="eastAsia"/>
          <w:sz w:val="24"/>
        </w:rPr>
        <w:t>左奇</w:t>
      </w:r>
      <w:r w:rsidR="00A5316B">
        <w:rPr>
          <w:rFonts w:hint="eastAsia"/>
          <w:sz w:val="24"/>
        </w:rPr>
        <w:lastRenderedPageBreak/>
        <w:t>右偶</w:t>
      </w:r>
      <w:proofErr w:type="gramEnd"/>
      <w:r w:rsidR="00A5316B">
        <w:rPr>
          <w:rFonts w:hint="eastAsia"/>
          <w:sz w:val="24"/>
        </w:rPr>
        <w:t>的标号方式</w:t>
      </w:r>
      <w:r w:rsidR="00230D61">
        <w:rPr>
          <w:rFonts w:hint="eastAsia"/>
          <w:sz w:val="24"/>
        </w:rPr>
        <w:t>，</w:t>
      </w:r>
      <w:r w:rsidR="001E3A34">
        <w:rPr>
          <w:rFonts w:hint="eastAsia"/>
          <w:sz w:val="24"/>
        </w:rPr>
        <w:t>具体的位置</w:t>
      </w:r>
      <w:r w:rsidR="001E3A34" w:rsidRPr="00B00D3A">
        <w:rPr>
          <w:rFonts w:hint="eastAsia"/>
          <w:szCs w:val="21"/>
        </w:rPr>
        <w:t>如</w:t>
      </w:r>
      <w:r w:rsidR="005A3850" w:rsidRPr="00886847">
        <w:rPr>
          <w:sz w:val="24"/>
        </w:rPr>
        <w:fldChar w:fldCharType="begin"/>
      </w:r>
      <w:r w:rsidR="005A3850" w:rsidRPr="00886847">
        <w:rPr>
          <w:sz w:val="24"/>
        </w:rPr>
        <w:instrText xml:space="preserve"> </w:instrText>
      </w:r>
      <w:r w:rsidR="005A3850" w:rsidRPr="00886847">
        <w:rPr>
          <w:rFonts w:hint="eastAsia"/>
          <w:sz w:val="24"/>
        </w:rPr>
        <w:instrText>REF _Ref40510589 \h</w:instrText>
      </w:r>
      <w:r w:rsidR="005A3850" w:rsidRPr="00886847">
        <w:rPr>
          <w:sz w:val="24"/>
        </w:rPr>
        <w:instrText xml:space="preserve"> </w:instrText>
      </w:r>
      <w:r w:rsidR="00B00D3A" w:rsidRPr="00886847">
        <w:rPr>
          <w:sz w:val="24"/>
        </w:rPr>
        <w:instrText xml:space="preserve"> \* MERGEFORMAT </w:instrText>
      </w:r>
      <w:r w:rsidR="005A3850" w:rsidRPr="00886847">
        <w:rPr>
          <w:sz w:val="24"/>
        </w:rPr>
      </w:r>
      <w:r w:rsidR="005A3850" w:rsidRPr="00886847">
        <w:rPr>
          <w:sz w:val="24"/>
        </w:rPr>
        <w:fldChar w:fldCharType="separate"/>
      </w:r>
      <w:r w:rsidR="00366273" w:rsidRPr="00366273">
        <w:rPr>
          <w:rFonts w:ascii="宋体" w:hAnsi="宋体"/>
          <w:sz w:val="24"/>
        </w:rPr>
        <w:t>图2</w:t>
      </w:r>
      <w:r w:rsidR="00366273" w:rsidRPr="00C535C2">
        <w:rPr>
          <w:sz w:val="24"/>
        </w:rPr>
        <w:t>·</w:t>
      </w:r>
      <w:r w:rsidR="00366273" w:rsidRPr="00366273">
        <w:rPr>
          <w:rFonts w:ascii="宋体" w:hAnsi="宋体"/>
          <w:sz w:val="24"/>
        </w:rPr>
        <w:t>3</w:t>
      </w:r>
      <w:r w:rsidR="005A3850" w:rsidRPr="00886847">
        <w:rPr>
          <w:sz w:val="24"/>
        </w:rPr>
        <w:fldChar w:fldCharType="end"/>
      </w:r>
      <w:r w:rsidR="00227C0C">
        <w:rPr>
          <w:rFonts w:hint="eastAsia"/>
          <w:szCs w:val="21"/>
        </w:rPr>
        <w:t>所示</w:t>
      </w:r>
      <w:r w:rsidR="00F75BCE">
        <w:rPr>
          <w:rFonts w:hint="eastAsia"/>
          <w:szCs w:val="21"/>
        </w:rPr>
        <w:t>，</w:t>
      </w:r>
      <w:r w:rsidR="00677E7A" w:rsidRPr="00735BBF">
        <w:rPr>
          <w:sz w:val="24"/>
        </w:rPr>
        <w:fldChar w:fldCharType="begin"/>
      </w:r>
      <w:r w:rsidR="00677E7A" w:rsidRPr="00735BBF">
        <w:rPr>
          <w:sz w:val="24"/>
        </w:rPr>
        <w:instrText xml:space="preserve"> </w:instrText>
      </w:r>
      <w:r w:rsidR="00677E7A" w:rsidRPr="00735BBF">
        <w:rPr>
          <w:rFonts w:hint="eastAsia"/>
          <w:sz w:val="24"/>
        </w:rPr>
        <w:instrText>REF _Ref40512061 \h</w:instrText>
      </w:r>
      <w:r w:rsidR="00677E7A" w:rsidRPr="00735BBF">
        <w:rPr>
          <w:sz w:val="24"/>
        </w:rPr>
        <w:instrText xml:space="preserve"> </w:instrText>
      </w:r>
      <w:r w:rsidR="00735BBF">
        <w:rPr>
          <w:sz w:val="24"/>
        </w:rPr>
        <w:instrText xml:space="preserve"> \* MERGEFORMAT </w:instrText>
      </w:r>
      <w:r w:rsidR="00677E7A" w:rsidRPr="00735BBF">
        <w:rPr>
          <w:sz w:val="24"/>
        </w:rPr>
      </w:r>
      <w:r w:rsidR="00677E7A" w:rsidRPr="00735BBF">
        <w:rPr>
          <w:sz w:val="24"/>
        </w:rPr>
        <w:fldChar w:fldCharType="separate"/>
      </w:r>
      <w:r w:rsidR="00366273" w:rsidRPr="00366273">
        <w:rPr>
          <w:rFonts w:ascii="宋体" w:hAnsi="宋体" w:hint="eastAsia"/>
          <w:sz w:val="24"/>
        </w:rPr>
        <w:t>表</w:t>
      </w:r>
      <w:r w:rsidR="00366273" w:rsidRPr="00366273">
        <w:rPr>
          <w:rFonts w:ascii="宋体" w:hAnsi="宋体"/>
          <w:sz w:val="24"/>
        </w:rPr>
        <w:t>2</w:t>
      </w:r>
      <w:r w:rsidR="00366273" w:rsidRPr="00C535C2">
        <w:rPr>
          <w:sz w:val="24"/>
        </w:rPr>
        <w:t>·</w:t>
      </w:r>
      <w:r w:rsidR="00366273" w:rsidRPr="00366273">
        <w:rPr>
          <w:rFonts w:ascii="宋体" w:hAnsi="宋体"/>
          <w:sz w:val="24"/>
        </w:rPr>
        <w:t>3</w:t>
      </w:r>
      <w:r w:rsidR="00677E7A" w:rsidRPr="00735BBF">
        <w:rPr>
          <w:sz w:val="24"/>
        </w:rPr>
        <w:fldChar w:fldCharType="end"/>
      </w:r>
      <w:r w:rsidR="00F75BCE" w:rsidRPr="00886847">
        <w:rPr>
          <w:rFonts w:hint="eastAsia"/>
          <w:sz w:val="24"/>
        </w:rPr>
        <w:t>对</w:t>
      </w:r>
      <w:r w:rsidR="00F75BCE" w:rsidRPr="00886847">
        <w:rPr>
          <w:sz w:val="24"/>
        </w:rPr>
        <w:fldChar w:fldCharType="begin"/>
      </w:r>
      <w:r w:rsidR="00F75BCE" w:rsidRPr="00886847">
        <w:rPr>
          <w:sz w:val="24"/>
        </w:rPr>
        <w:instrText xml:space="preserve"> </w:instrText>
      </w:r>
      <w:r w:rsidR="00F75BCE" w:rsidRPr="00886847">
        <w:rPr>
          <w:rFonts w:hint="eastAsia"/>
          <w:sz w:val="24"/>
        </w:rPr>
        <w:instrText>REF _Ref40510589 \h</w:instrText>
      </w:r>
      <w:r w:rsidR="00F75BCE" w:rsidRPr="00886847">
        <w:rPr>
          <w:sz w:val="24"/>
        </w:rPr>
        <w:instrText xml:space="preserve">  \* MERGEFORMAT </w:instrText>
      </w:r>
      <w:r w:rsidR="00F75BCE" w:rsidRPr="00886847">
        <w:rPr>
          <w:sz w:val="24"/>
        </w:rPr>
      </w:r>
      <w:r w:rsidR="00F75BCE" w:rsidRPr="00886847">
        <w:rPr>
          <w:sz w:val="24"/>
        </w:rPr>
        <w:fldChar w:fldCharType="separate"/>
      </w:r>
      <w:r w:rsidR="00366273" w:rsidRPr="00366273">
        <w:rPr>
          <w:rFonts w:ascii="宋体" w:hAnsi="宋体"/>
          <w:sz w:val="24"/>
        </w:rPr>
        <w:t>图2</w:t>
      </w:r>
      <w:r w:rsidR="00366273" w:rsidRPr="00C535C2">
        <w:rPr>
          <w:sz w:val="24"/>
        </w:rPr>
        <w:t>·</w:t>
      </w:r>
      <w:r w:rsidR="00366273" w:rsidRPr="00366273">
        <w:rPr>
          <w:rFonts w:ascii="宋体" w:hAnsi="宋体"/>
          <w:sz w:val="24"/>
        </w:rPr>
        <w:t>3</w:t>
      </w:r>
      <w:r w:rsidR="00F75BCE" w:rsidRPr="00886847">
        <w:rPr>
          <w:sz w:val="24"/>
        </w:rPr>
        <w:fldChar w:fldCharType="end"/>
      </w:r>
      <w:r w:rsidR="0075715A" w:rsidRPr="00886847">
        <w:rPr>
          <w:rFonts w:hint="eastAsia"/>
          <w:sz w:val="24"/>
        </w:rPr>
        <w:t>中</w:t>
      </w:r>
      <w:r w:rsidR="00567540">
        <w:rPr>
          <w:rFonts w:hint="eastAsia"/>
          <w:szCs w:val="21"/>
        </w:rPr>
        <w:t>电极分布信息</w:t>
      </w:r>
      <w:r w:rsidR="00750F4B">
        <w:rPr>
          <w:rFonts w:hint="eastAsia"/>
          <w:szCs w:val="21"/>
        </w:rPr>
        <w:t>进行了</w:t>
      </w:r>
      <w:r w:rsidR="0075715A">
        <w:rPr>
          <w:rFonts w:hint="eastAsia"/>
          <w:szCs w:val="21"/>
        </w:rPr>
        <w:t>详细</w:t>
      </w:r>
      <w:r w:rsidR="00632282">
        <w:rPr>
          <w:rFonts w:hint="eastAsia"/>
          <w:szCs w:val="21"/>
        </w:rPr>
        <w:t>的</w:t>
      </w:r>
      <w:r w:rsidR="0075715A">
        <w:rPr>
          <w:rFonts w:hint="eastAsia"/>
          <w:szCs w:val="21"/>
        </w:rPr>
        <w:t>解释</w:t>
      </w:r>
      <w:r w:rsidR="00AC2A37">
        <w:rPr>
          <w:rFonts w:hint="eastAsia"/>
          <w:sz w:val="24"/>
        </w:rPr>
        <w:t>。</w:t>
      </w:r>
    </w:p>
    <w:p w14:paraId="42671A61" w14:textId="2E949D3A" w:rsidR="00FB538B" w:rsidRDefault="00093FA5" w:rsidP="00FB538B">
      <w:r>
        <w:rPr>
          <w:noProof/>
        </w:rPr>
        <w:drawing>
          <wp:inline distT="0" distB="0" distL="0" distR="0" wp14:anchorId="314333DC" wp14:editId="663A9EF5">
            <wp:extent cx="5615940" cy="3159125"/>
            <wp:effectExtent l="0" t="0" r="3810" b="31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5940" cy="3159125"/>
                    </a:xfrm>
                    <a:prstGeom prst="rect">
                      <a:avLst/>
                    </a:prstGeom>
                    <a:noFill/>
                    <a:ln>
                      <a:noFill/>
                    </a:ln>
                  </pic:spPr>
                </pic:pic>
              </a:graphicData>
            </a:graphic>
          </wp:inline>
        </w:drawing>
      </w:r>
    </w:p>
    <w:p w14:paraId="2C4D43C5" w14:textId="2D870544" w:rsidR="00FB538B" w:rsidRDefault="005F786B" w:rsidP="0055396F">
      <w:pPr>
        <w:pStyle w:val="afa"/>
        <w:spacing w:beforeLines="50" w:before="156" w:afterLines="50" w:after="156" w:line="440" w:lineRule="atLeast"/>
        <w:jc w:val="center"/>
        <w:rPr>
          <w:rFonts w:ascii="宋体" w:eastAsia="宋体" w:hAnsi="宋体" w:cs="Times New Roman"/>
          <w:sz w:val="21"/>
          <w:szCs w:val="21"/>
        </w:rPr>
      </w:pPr>
      <w:bookmarkStart w:id="22" w:name="_Ref40510589"/>
      <w:r w:rsidRPr="00DC2FD2">
        <w:rPr>
          <w:rFonts w:ascii="宋体" w:eastAsia="宋体" w:hAnsi="宋体" w:cs="Times New Roman"/>
          <w:sz w:val="21"/>
          <w:szCs w:val="21"/>
        </w:rPr>
        <w:t>图</w:t>
      </w:r>
      <w:r w:rsidRPr="00DC2FD2">
        <w:rPr>
          <w:rFonts w:ascii="Times New Roman" w:eastAsia="宋体" w:hAnsi="Times New Roman" w:cs="Times New Roman"/>
          <w:sz w:val="21"/>
          <w:szCs w:val="21"/>
        </w:rPr>
        <w:t>2·</w:t>
      </w:r>
      <w:r w:rsidRPr="00DC2FD2">
        <w:rPr>
          <w:rFonts w:ascii="Times New Roman" w:eastAsia="宋体" w:hAnsi="Times New Roman" w:cs="Times New Roman"/>
          <w:sz w:val="21"/>
          <w:szCs w:val="21"/>
        </w:rPr>
        <w:fldChar w:fldCharType="begin"/>
      </w:r>
      <w:r w:rsidRPr="00DC2FD2">
        <w:rPr>
          <w:rFonts w:ascii="Times New Roman" w:eastAsia="宋体" w:hAnsi="Times New Roman" w:cs="Times New Roman"/>
          <w:sz w:val="21"/>
          <w:szCs w:val="21"/>
        </w:rPr>
        <w:instrText xml:space="preserve"> SEQ </w:instrText>
      </w:r>
      <w:r w:rsidRPr="00DC2FD2">
        <w:rPr>
          <w:rFonts w:ascii="Times New Roman" w:eastAsia="宋体" w:hAnsi="Times New Roman" w:cs="Times New Roman"/>
          <w:sz w:val="21"/>
          <w:szCs w:val="21"/>
        </w:rPr>
        <w:instrText>图</w:instrText>
      </w:r>
      <w:r w:rsidRPr="00DC2FD2">
        <w:rPr>
          <w:rFonts w:ascii="Times New Roman" w:eastAsia="宋体" w:hAnsi="Times New Roman" w:cs="Times New Roman"/>
          <w:sz w:val="21"/>
          <w:szCs w:val="21"/>
        </w:rPr>
        <w:instrText xml:space="preserve">2· \* ARABIC </w:instrText>
      </w:r>
      <w:r w:rsidRPr="00DC2FD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3</w:t>
      </w:r>
      <w:r w:rsidRPr="00DC2FD2">
        <w:rPr>
          <w:rFonts w:ascii="Times New Roman" w:eastAsia="宋体" w:hAnsi="Times New Roman" w:cs="Times New Roman"/>
          <w:sz w:val="21"/>
          <w:szCs w:val="21"/>
        </w:rPr>
        <w:fldChar w:fldCharType="end"/>
      </w:r>
      <w:bookmarkEnd w:id="22"/>
      <w:r w:rsidRPr="00DC2FD2">
        <w:rPr>
          <w:rFonts w:ascii="宋体" w:eastAsia="宋体" w:hAnsi="宋体" w:cs="Times New Roman"/>
          <w:sz w:val="21"/>
          <w:szCs w:val="21"/>
        </w:rPr>
        <w:t xml:space="preserve"> </w:t>
      </w:r>
      <w:r w:rsidR="008A5F00" w:rsidRPr="00DC2FD2">
        <w:rPr>
          <w:rFonts w:ascii="宋体" w:eastAsia="宋体" w:hAnsi="宋体" w:cs="Times New Roman"/>
          <w:sz w:val="21"/>
          <w:szCs w:val="21"/>
        </w:rPr>
        <w:t>10-20国际标准电极方案</w:t>
      </w:r>
    </w:p>
    <w:p w14:paraId="362FB571" w14:textId="09346B1E" w:rsidR="002D47E5" w:rsidRPr="00723C62" w:rsidRDefault="00886847" w:rsidP="00D70EC4">
      <w:pPr>
        <w:pStyle w:val="afa"/>
        <w:spacing w:beforeLines="50" w:before="156" w:afterLines="50" w:after="156" w:line="440" w:lineRule="atLeast"/>
        <w:ind w:firstLine="420"/>
        <w:rPr>
          <w:rFonts w:ascii="宋体" w:eastAsia="宋体" w:hAnsi="宋体"/>
          <w:sz w:val="21"/>
          <w:szCs w:val="21"/>
        </w:rPr>
      </w:pPr>
      <w:bookmarkStart w:id="23" w:name="_Ref40512061"/>
      <w:r w:rsidRPr="00723C62">
        <w:rPr>
          <w:rFonts w:ascii="宋体" w:eastAsia="宋体" w:hAnsi="宋体" w:hint="eastAsia"/>
          <w:sz w:val="21"/>
          <w:szCs w:val="21"/>
        </w:rPr>
        <w:t>表</w:t>
      </w:r>
      <w:r w:rsidRPr="00723C62">
        <w:rPr>
          <w:rFonts w:ascii="Times New Roman" w:eastAsia="宋体" w:hAnsi="Times New Roman" w:cs="Times New Roman"/>
          <w:sz w:val="21"/>
          <w:szCs w:val="21"/>
        </w:rPr>
        <w:t>2·</w:t>
      </w:r>
      <w:r w:rsidRPr="00723C62">
        <w:rPr>
          <w:rFonts w:ascii="Times New Roman" w:eastAsia="宋体" w:hAnsi="Times New Roman" w:cs="Times New Roman"/>
          <w:sz w:val="21"/>
          <w:szCs w:val="21"/>
        </w:rPr>
        <w:fldChar w:fldCharType="begin"/>
      </w:r>
      <w:r w:rsidRPr="00723C62">
        <w:rPr>
          <w:rFonts w:ascii="Times New Roman" w:eastAsia="宋体" w:hAnsi="Times New Roman" w:cs="Times New Roman"/>
          <w:sz w:val="21"/>
          <w:szCs w:val="21"/>
        </w:rPr>
        <w:instrText xml:space="preserve"> SEQ </w:instrText>
      </w:r>
      <w:r w:rsidRPr="00723C62">
        <w:rPr>
          <w:rFonts w:ascii="Times New Roman" w:eastAsia="宋体" w:hAnsi="Times New Roman" w:cs="Times New Roman"/>
          <w:sz w:val="21"/>
          <w:szCs w:val="21"/>
        </w:rPr>
        <w:instrText>表</w:instrText>
      </w:r>
      <w:r w:rsidRPr="00723C62">
        <w:rPr>
          <w:rFonts w:ascii="Times New Roman" w:eastAsia="宋体" w:hAnsi="Times New Roman" w:cs="Times New Roman"/>
          <w:sz w:val="21"/>
          <w:szCs w:val="21"/>
        </w:rPr>
        <w:instrText xml:space="preserve">2· \* ARABIC </w:instrText>
      </w:r>
      <w:r w:rsidRPr="00723C6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3</w:t>
      </w:r>
      <w:r w:rsidRPr="00723C62">
        <w:rPr>
          <w:rFonts w:ascii="Times New Roman" w:eastAsia="宋体" w:hAnsi="Times New Roman" w:cs="Times New Roman"/>
          <w:sz w:val="21"/>
          <w:szCs w:val="21"/>
        </w:rPr>
        <w:fldChar w:fldCharType="end"/>
      </w:r>
      <w:bookmarkEnd w:id="23"/>
      <w:r w:rsidR="00747529" w:rsidRPr="00723C62">
        <w:rPr>
          <w:rFonts w:ascii="宋体" w:eastAsia="宋体" w:hAnsi="宋体"/>
          <w:sz w:val="21"/>
          <w:szCs w:val="21"/>
        </w:rPr>
        <w:t xml:space="preserve"> </w:t>
      </w:r>
      <w:r w:rsidR="00747529" w:rsidRPr="00723C62">
        <w:rPr>
          <w:rFonts w:ascii="宋体" w:eastAsia="宋体" w:hAnsi="宋体" w:hint="eastAsia"/>
          <w:sz w:val="21"/>
          <w:szCs w:val="21"/>
        </w:rPr>
        <w:t>10-20</w:t>
      </w:r>
      <w:r w:rsidR="004229E9" w:rsidRPr="00723C62">
        <w:rPr>
          <w:rFonts w:ascii="宋体" w:eastAsia="宋体" w:hAnsi="宋体" w:hint="eastAsia"/>
          <w:sz w:val="21"/>
          <w:szCs w:val="21"/>
        </w:rPr>
        <w:t>系统电极</w:t>
      </w:r>
      <w:r w:rsidR="00274218" w:rsidRPr="00723C62">
        <w:rPr>
          <w:rFonts w:ascii="宋体" w:eastAsia="宋体" w:hAnsi="宋体" w:hint="eastAsia"/>
          <w:sz w:val="21"/>
          <w:szCs w:val="21"/>
        </w:rPr>
        <w:t>分布信息</w:t>
      </w:r>
    </w:p>
    <w:tbl>
      <w:tblPr>
        <w:tblStyle w:val="a8"/>
        <w:tblW w:w="0" w:type="auto"/>
        <w:tblLook w:val="04A0" w:firstRow="1" w:lastRow="0" w:firstColumn="1" w:lastColumn="0" w:noHBand="0" w:noVBand="1"/>
      </w:tblPr>
      <w:tblGrid>
        <w:gridCol w:w="2944"/>
        <w:gridCol w:w="2945"/>
        <w:gridCol w:w="2945"/>
      </w:tblGrid>
      <w:tr w:rsidR="00E82B70" w14:paraId="6510AD2E" w14:textId="77777777" w:rsidTr="00E82B70">
        <w:tc>
          <w:tcPr>
            <w:tcW w:w="2944" w:type="dxa"/>
          </w:tcPr>
          <w:p w14:paraId="2D4B3C55" w14:textId="1D5ABD7E" w:rsidR="00E82B70" w:rsidRDefault="009A222F" w:rsidP="00DA553E">
            <w:pPr>
              <w:jc w:val="center"/>
            </w:pPr>
            <w:r>
              <w:rPr>
                <w:rFonts w:hint="eastAsia"/>
              </w:rPr>
              <w:t>电极位置</w:t>
            </w:r>
          </w:p>
        </w:tc>
        <w:tc>
          <w:tcPr>
            <w:tcW w:w="2945" w:type="dxa"/>
          </w:tcPr>
          <w:p w14:paraId="3A565BFA" w14:textId="44CC6CE4" w:rsidR="00E82B70" w:rsidRDefault="00153073" w:rsidP="00DA553E">
            <w:pPr>
              <w:jc w:val="center"/>
            </w:pPr>
            <w:r>
              <w:rPr>
                <w:rFonts w:hint="eastAsia"/>
              </w:rPr>
              <w:t>英文名称</w:t>
            </w:r>
          </w:p>
        </w:tc>
        <w:tc>
          <w:tcPr>
            <w:tcW w:w="2945" w:type="dxa"/>
          </w:tcPr>
          <w:p w14:paraId="1E134A28" w14:textId="5F879955" w:rsidR="00E82B70" w:rsidRDefault="00D906A3" w:rsidP="00DA553E">
            <w:pPr>
              <w:jc w:val="center"/>
            </w:pPr>
            <w:r>
              <w:rPr>
                <w:rFonts w:hint="eastAsia"/>
              </w:rPr>
              <w:t>电极标号</w:t>
            </w:r>
          </w:p>
        </w:tc>
      </w:tr>
      <w:tr w:rsidR="00E82B70" w14:paraId="32C49E50" w14:textId="77777777" w:rsidTr="00E82B70">
        <w:tc>
          <w:tcPr>
            <w:tcW w:w="2944" w:type="dxa"/>
          </w:tcPr>
          <w:p w14:paraId="4BD0B6F2" w14:textId="561805AA" w:rsidR="00E82B70" w:rsidRDefault="007A6452" w:rsidP="00DA553E">
            <w:pPr>
              <w:jc w:val="center"/>
            </w:pPr>
            <w:r>
              <w:rPr>
                <w:rFonts w:hint="eastAsia"/>
              </w:rPr>
              <w:t>前额</w:t>
            </w:r>
          </w:p>
        </w:tc>
        <w:tc>
          <w:tcPr>
            <w:tcW w:w="2945" w:type="dxa"/>
          </w:tcPr>
          <w:p w14:paraId="210737B6" w14:textId="11D501AC" w:rsidR="00E82B70" w:rsidRPr="00DA553E" w:rsidRDefault="007A6452" w:rsidP="00DA553E">
            <w:pPr>
              <w:jc w:val="center"/>
            </w:pPr>
            <w:r w:rsidRPr="00DA553E">
              <w:t>Frontal</w:t>
            </w:r>
            <w:r w:rsidR="00FE2F62" w:rsidRPr="00DA553E">
              <w:t xml:space="preserve"> </w:t>
            </w:r>
            <w:r w:rsidRPr="00DA553E">
              <w:t>Pole</w:t>
            </w:r>
          </w:p>
        </w:tc>
        <w:tc>
          <w:tcPr>
            <w:tcW w:w="2945" w:type="dxa"/>
          </w:tcPr>
          <w:p w14:paraId="2CF0F3C5" w14:textId="32EFA27D" w:rsidR="00E82B70" w:rsidRPr="00DA553E" w:rsidRDefault="00017764" w:rsidP="00DA553E">
            <w:pPr>
              <w:jc w:val="center"/>
            </w:pPr>
            <w:r w:rsidRPr="00DA553E">
              <w:t>Fp1</w:t>
            </w:r>
            <w:r w:rsidRPr="00DA553E">
              <w:t>、</w:t>
            </w:r>
            <w:r w:rsidRPr="00DA553E">
              <w:t>Fp2</w:t>
            </w:r>
          </w:p>
        </w:tc>
      </w:tr>
      <w:tr w:rsidR="00E82B70" w14:paraId="26F925C1" w14:textId="77777777" w:rsidTr="00E82B70">
        <w:tc>
          <w:tcPr>
            <w:tcW w:w="2944" w:type="dxa"/>
          </w:tcPr>
          <w:p w14:paraId="3BFA436C" w14:textId="3CDF12B0" w:rsidR="00E82B70" w:rsidRDefault="007A6452" w:rsidP="00DA553E">
            <w:pPr>
              <w:jc w:val="center"/>
            </w:pPr>
            <w:r>
              <w:rPr>
                <w:rFonts w:hint="eastAsia"/>
              </w:rPr>
              <w:t>额</w:t>
            </w:r>
          </w:p>
        </w:tc>
        <w:tc>
          <w:tcPr>
            <w:tcW w:w="2945" w:type="dxa"/>
          </w:tcPr>
          <w:p w14:paraId="0AF95058" w14:textId="1C1869A0" w:rsidR="00E82B70" w:rsidRPr="00DA553E" w:rsidRDefault="00212CB3" w:rsidP="00DA553E">
            <w:pPr>
              <w:jc w:val="center"/>
            </w:pPr>
            <w:r w:rsidRPr="00DA553E">
              <w:t>Frontal</w:t>
            </w:r>
          </w:p>
        </w:tc>
        <w:tc>
          <w:tcPr>
            <w:tcW w:w="2945" w:type="dxa"/>
          </w:tcPr>
          <w:p w14:paraId="198BE5BC" w14:textId="17692371" w:rsidR="00E82B70" w:rsidRPr="00DA553E" w:rsidRDefault="000639D2" w:rsidP="00DA553E">
            <w:pPr>
              <w:jc w:val="center"/>
            </w:pPr>
            <w:r w:rsidRPr="00DA553E">
              <w:t>F3</w:t>
            </w:r>
            <w:r w:rsidR="00415B01" w:rsidRPr="00DA553E">
              <w:t>、</w:t>
            </w:r>
            <w:proofErr w:type="spellStart"/>
            <w:r w:rsidR="005F573E" w:rsidRPr="00DA553E">
              <w:t>Fz</w:t>
            </w:r>
            <w:proofErr w:type="spellEnd"/>
            <w:r w:rsidR="00415B01" w:rsidRPr="00DA553E">
              <w:t>、</w:t>
            </w:r>
            <w:r w:rsidRPr="00DA553E">
              <w:t>F4</w:t>
            </w:r>
          </w:p>
        </w:tc>
      </w:tr>
      <w:tr w:rsidR="00E82B70" w14:paraId="731639AA" w14:textId="77777777" w:rsidTr="00E82B70">
        <w:tc>
          <w:tcPr>
            <w:tcW w:w="2944" w:type="dxa"/>
          </w:tcPr>
          <w:p w14:paraId="3F2A2964" w14:textId="33FCB7EB" w:rsidR="00E82B70" w:rsidRDefault="007A6452" w:rsidP="00DA553E">
            <w:pPr>
              <w:jc w:val="center"/>
            </w:pPr>
            <w:r>
              <w:rPr>
                <w:rFonts w:hint="eastAsia"/>
              </w:rPr>
              <w:t>中央</w:t>
            </w:r>
          </w:p>
        </w:tc>
        <w:tc>
          <w:tcPr>
            <w:tcW w:w="2945" w:type="dxa"/>
          </w:tcPr>
          <w:p w14:paraId="4F82B7B8" w14:textId="365579BC" w:rsidR="00E82B70" w:rsidRPr="00DA553E" w:rsidRDefault="003A3D3F" w:rsidP="00DA553E">
            <w:pPr>
              <w:jc w:val="center"/>
            </w:pPr>
            <w:r w:rsidRPr="00DA553E">
              <w:t>Central</w:t>
            </w:r>
          </w:p>
        </w:tc>
        <w:tc>
          <w:tcPr>
            <w:tcW w:w="2945" w:type="dxa"/>
          </w:tcPr>
          <w:p w14:paraId="64CEF83D" w14:textId="77A7E979" w:rsidR="00E82B70" w:rsidRPr="00DA553E" w:rsidRDefault="008059D1" w:rsidP="00DA553E">
            <w:pPr>
              <w:jc w:val="center"/>
            </w:pPr>
            <w:r w:rsidRPr="00DA553E">
              <w:t>C3</w:t>
            </w:r>
            <w:r w:rsidR="00415B01" w:rsidRPr="00DA553E">
              <w:t>、</w:t>
            </w:r>
            <w:proofErr w:type="spellStart"/>
            <w:r w:rsidRPr="00DA553E">
              <w:t>Cz</w:t>
            </w:r>
            <w:proofErr w:type="spellEnd"/>
            <w:r w:rsidR="00415B01" w:rsidRPr="00DA553E">
              <w:t>、</w:t>
            </w:r>
            <w:r w:rsidRPr="00DA553E">
              <w:t>C4</w:t>
            </w:r>
          </w:p>
        </w:tc>
      </w:tr>
      <w:tr w:rsidR="00E82B70" w14:paraId="67D38C45" w14:textId="77777777" w:rsidTr="00E82B70">
        <w:tc>
          <w:tcPr>
            <w:tcW w:w="2944" w:type="dxa"/>
          </w:tcPr>
          <w:p w14:paraId="36AF121D" w14:textId="7F3D50C3" w:rsidR="00E82B70" w:rsidRDefault="00BC6087" w:rsidP="00DA553E">
            <w:pPr>
              <w:jc w:val="center"/>
            </w:pPr>
            <w:r>
              <w:rPr>
                <w:rFonts w:hint="eastAsia"/>
              </w:rPr>
              <w:t>顶</w:t>
            </w:r>
          </w:p>
        </w:tc>
        <w:tc>
          <w:tcPr>
            <w:tcW w:w="2945" w:type="dxa"/>
          </w:tcPr>
          <w:p w14:paraId="7556B6FA" w14:textId="28114279" w:rsidR="00E82B70" w:rsidRPr="00DA553E" w:rsidRDefault="00B851A4" w:rsidP="00DA553E">
            <w:pPr>
              <w:jc w:val="center"/>
            </w:pPr>
            <w:r w:rsidRPr="00DA553E">
              <w:t>Parietal</w:t>
            </w:r>
          </w:p>
        </w:tc>
        <w:tc>
          <w:tcPr>
            <w:tcW w:w="2945" w:type="dxa"/>
          </w:tcPr>
          <w:p w14:paraId="1AB689DC" w14:textId="27EFB8EB" w:rsidR="00E82B70" w:rsidRPr="00DA553E" w:rsidRDefault="00FF3959" w:rsidP="00DA553E">
            <w:pPr>
              <w:jc w:val="center"/>
            </w:pPr>
            <w:r w:rsidRPr="00DA553E">
              <w:t>P3</w:t>
            </w:r>
            <w:r w:rsidR="00415B01" w:rsidRPr="00DA553E">
              <w:t>、</w:t>
            </w:r>
            <w:proofErr w:type="spellStart"/>
            <w:r w:rsidRPr="00DA553E">
              <w:t>Pz</w:t>
            </w:r>
            <w:proofErr w:type="spellEnd"/>
            <w:r w:rsidR="00415B01" w:rsidRPr="00DA553E">
              <w:t>、</w:t>
            </w:r>
            <w:r w:rsidR="009D47B4" w:rsidRPr="00DA553E">
              <w:t>P</w:t>
            </w:r>
            <w:r w:rsidRPr="00DA553E">
              <w:t>4</w:t>
            </w:r>
          </w:p>
        </w:tc>
      </w:tr>
      <w:tr w:rsidR="00E82B70" w14:paraId="67A5113C" w14:textId="77777777" w:rsidTr="00E82B70">
        <w:tc>
          <w:tcPr>
            <w:tcW w:w="2944" w:type="dxa"/>
          </w:tcPr>
          <w:p w14:paraId="39B91A9E" w14:textId="4CCE7FC7" w:rsidR="00E82B70" w:rsidRDefault="00BC6087" w:rsidP="00DA553E">
            <w:pPr>
              <w:jc w:val="center"/>
            </w:pPr>
            <w:r>
              <w:rPr>
                <w:rFonts w:hint="eastAsia"/>
              </w:rPr>
              <w:t>枕</w:t>
            </w:r>
          </w:p>
        </w:tc>
        <w:tc>
          <w:tcPr>
            <w:tcW w:w="2945" w:type="dxa"/>
          </w:tcPr>
          <w:p w14:paraId="0D3EFA4A" w14:textId="45C181E8" w:rsidR="00E82B70" w:rsidRPr="00DA553E" w:rsidRDefault="002560CD" w:rsidP="00DA553E">
            <w:pPr>
              <w:jc w:val="center"/>
            </w:pPr>
            <w:r w:rsidRPr="00DA553E">
              <w:t>Occipital</w:t>
            </w:r>
          </w:p>
        </w:tc>
        <w:tc>
          <w:tcPr>
            <w:tcW w:w="2945" w:type="dxa"/>
          </w:tcPr>
          <w:p w14:paraId="4414A906" w14:textId="3295DCA0" w:rsidR="00E82B70" w:rsidRPr="00DA553E" w:rsidRDefault="006861D6" w:rsidP="00DA553E">
            <w:pPr>
              <w:jc w:val="center"/>
            </w:pPr>
            <w:r w:rsidRPr="00DA553E">
              <w:t>O1</w:t>
            </w:r>
            <w:r w:rsidR="00415B01" w:rsidRPr="00DA553E">
              <w:t>、</w:t>
            </w:r>
            <w:r w:rsidRPr="00DA553E">
              <w:t>O2</w:t>
            </w:r>
          </w:p>
        </w:tc>
      </w:tr>
      <w:tr w:rsidR="00E82B70" w14:paraId="754E715D" w14:textId="77777777" w:rsidTr="00E82B70">
        <w:tc>
          <w:tcPr>
            <w:tcW w:w="2944" w:type="dxa"/>
          </w:tcPr>
          <w:p w14:paraId="429324A1" w14:textId="379B14FA" w:rsidR="00E82B70" w:rsidRDefault="00F32896" w:rsidP="00DA553E">
            <w:pPr>
              <w:jc w:val="center"/>
            </w:pPr>
            <w:r>
              <w:rPr>
                <w:rFonts w:hint="eastAsia"/>
              </w:rPr>
              <w:t>侧额</w:t>
            </w:r>
          </w:p>
        </w:tc>
        <w:tc>
          <w:tcPr>
            <w:tcW w:w="2945" w:type="dxa"/>
          </w:tcPr>
          <w:p w14:paraId="21F11BAB" w14:textId="2F9915B9" w:rsidR="00E82B70" w:rsidRPr="00DA553E" w:rsidRDefault="00397060" w:rsidP="00DA553E">
            <w:pPr>
              <w:jc w:val="center"/>
            </w:pPr>
            <w:r w:rsidRPr="00DA553E">
              <w:t>Inferior Frontal</w:t>
            </w:r>
          </w:p>
        </w:tc>
        <w:tc>
          <w:tcPr>
            <w:tcW w:w="2945" w:type="dxa"/>
          </w:tcPr>
          <w:p w14:paraId="39BF272B" w14:textId="3A3DA404" w:rsidR="00E82B70" w:rsidRPr="00DA553E" w:rsidRDefault="00382522" w:rsidP="00DA553E">
            <w:pPr>
              <w:jc w:val="center"/>
            </w:pPr>
            <w:r w:rsidRPr="00DA553E">
              <w:t>F7</w:t>
            </w:r>
            <w:r w:rsidR="00415B01" w:rsidRPr="00DA553E">
              <w:t>、</w:t>
            </w:r>
            <w:r w:rsidRPr="00DA553E">
              <w:t>F8</w:t>
            </w:r>
          </w:p>
        </w:tc>
      </w:tr>
      <w:tr w:rsidR="00E82B70" w14:paraId="2AA01DBA" w14:textId="77777777" w:rsidTr="00E82B70">
        <w:tc>
          <w:tcPr>
            <w:tcW w:w="2944" w:type="dxa"/>
          </w:tcPr>
          <w:p w14:paraId="5D5FE755" w14:textId="25E7B473" w:rsidR="00E82B70" w:rsidRDefault="009E2118" w:rsidP="00DA553E">
            <w:pPr>
              <w:jc w:val="center"/>
            </w:pPr>
            <w:proofErr w:type="gramStart"/>
            <w:r>
              <w:rPr>
                <w:rFonts w:hint="eastAsia"/>
              </w:rPr>
              <w:t>颞</w:t>
            </w:r>
            <w:proofErr w:type="gramEnd"/>
          </w:p>
        </w:tc>
        <w:tc>
          <w:tcPr>
            <w:tcW w:w="2945" w:type="dxa"/>
          </w:tcPr>
          <w:p w14:paraId="433A8D1B" w14:textId="2CA47BD4" w:rsidR="00E82B70" w:rsidRPr="00DA553E" w:rsidRDefault="001731C7" w:rsidP="00DA553E">
            <w:pPr>
              <w:jc w:val="center"/>
            </w:pPr>
            <w:r w:rsidRPr="00DA553E">
              <w:t>Temporal</w:t>
            </w:r>
          </w:p>
        </w:tc>
        <w:tc>
          <w:tcPr>
            <w:tcW w:w="2945" w:type="dxa"/>
          </w:tcPr>
          <w:p w14:paraId="38442DDC" w14:textId="69CA08A3" w:rsidR="00E82B70" w:rsidRPr="00DA553E" w:rsidRDefault="004E55E4" w:rsidP="00DA553E">
            <w:pPr>
              <w:jc w:val="center"/>
            </w:pPr>
            <w:r w:rsidRPr="00DA553E">
              <w:t>T3</w:t>
            </w:r>
            <w:r w:rsidR="00415B01" w:rsidRPr="00DA553E">
              <w:t>、</w:t>
            </w:r>
            <w:r w:rsidRPr="00DA553E">
              <w:t>T4</w:t>
            </w:r>
          </w:p>
        </w:tc>
      </w:tr>
      <w:tr w:rsidR="00E82B70" w14:paraId="5ED94AB1" w14:textId="77777777" w:rsidTr="00E82B70">
        <w:tc>
          <w:tcPr>
            <w:tcW w:w="2944" w:type="dxa"/>
          </w:tcPr>
          <w:p w14:paraId="5BA12303" w14:textId="03FA2497" w:rsidR="00E82B70" w:rsidRDefault="00A801D0" w:rsidP="00DA553E">
            <w:pPr>
              <w:jc w:val="center"/>
            </w:pPr>
            <w:r>
              <w:rPr>
                <w:rFonts w:hint="eastAsia"/>
              </w:rPr>
              <w:t>后</w:t>
            </w:r>
            <w:proofErr w:type="gramStart"/>
            <w:r>
              <w:rPr>
                <w:rFonts w:hint="eastAsia"/>
              </w:rPr>
              <w:t>颞</w:t>
            </w:r>
            <w:proofErr w:type="gramEnd"/>
          </w:p>
        </w:tc>
        <w:tc>
          <w:tcPr>
            <w:tcW w:w="2945" w:type="dxa"/>
          </w:tcPr>
          <w:p w14:paraId="4FC91E01" w14:textId="2FF7876F" w:rsidR="00E82B70" w:rsidRPr="00DA553E" w:rsidRDefault="00FE6792" w:rsidP="00DA553E">
            <w:pPr>
              <w:jc w:val="center"/>
            </w:pPr>
            <w:r w:rsidRPr="00DA553E">
              <w:t>Posterior Temporal</w:t>
            </w:r>
          </w:p>
        </w:tc>
        <w:tc>
          <w:tcPr>
            <w:tcW w:w="2945" w:type="dxa"/>
          </w:tcPr>
          <w:p w14:paraId="7190E620" w14:textId="06BA5798" w:rsidR="00E82B70" w:rsidRPr="00DA553E" w:rsidRDefault="00172CB0" w:rsidP="00DA553E">
            <w:pPr>
              <w:jc w:val="center"/>
            </w:pPr>
            <w:r w:rsidRPr="00DA553E">
              <w:t>T5</w:t>
            </w:r>
            <w:r w:rsidR="00415B01" w:rsidRPr="00DA553E">
              <w:t>、</w:t>
            </w:r>
            <w:r w:rsidRPr="00DA553E">
              <w:t>T6</w:t>
            </w:r>
          </w:p>
        </w:tc>
      </w:tr>
    </w:tbl>
    <w:p w14:paraId="739BE46B" w14:textId="6CE99133" w:rsidR="003E54ED" w:rsidRDefault="003E54ED" w:rsidP="007B767E">
      <w:pPr>
        <w:pStyle w:val="22"/>
      </w:pPr>
      <w:bookmarkStart w:id="24" w:name="_Toc41035753"/>
      <w:bookmarkEnd w:id="13"/>
      <w:r w:rsidRPr="00B46023">
        <w:t>第</w:t>
      </w:r>
      <w:r>
        <w:rPr>
          <w:rFonts w:ascii="Times New Roman" w:hAnsi="Times New Roman" w:cs="Times New Roman" w:hint="eastAsia"/>
        </w:rPr>
        <w:t>2</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AD1308">
        <w:rPr>
          <w:rFonts w:hint="eastAsia"/>
        </w:rPr>
        <w:t>本章小结</w:t>
      </w:r>
      <w:bookmarkEnd w:id="24"/>
    </w:p>
    <w:p w14:paraId="0B220618" w14:textId="518FF961" w:rsidR="0090497F" w:rsidRPr="00B42621" w:rsidRDefault="00C31AB4" w:rsidP="005F4D64">
      <w:pPr>
        <w:rPr>
          <w:sz w:val="24"/>
        </w:rPr>
      </w:pPr>
      <w:r w:rsidRPr="00B42621">
        <w:rPr>
          <w:sz w:val="24"/>
        </w:rPr>
        <w:tab/>
      </w:r>
      <w:r w:rsidR="006B6947">
        <w:rPr>
          <w:rFonts w:hint="eastAsia"/>
          <w:sz w:val="24"/>
        </w:rPr>
        <w:t>本章首先对脑电信号的特征和及其分类进行了介绍</w:t>
      </w:r>
      <w:r w:rsidR="00003CC2">
        <w:rPr>
          <w:rFonts w:hint="eastAsia"/>
          <w:sz w:val="24"/>
        </w:rPr>
        <w:t>，然后对癫痫发作</w:t>
      </w:r>
      <w:r w:rsidR="007846E5">
        <w:rPr>
          <w:rFonts w:hint="eastAsia"/>
          <w:sz w:val="24"/>
        </w:rPr>
        <w:t>的种类与癫痫发作时大脑中产生的特征波进行了讲述</w:t>
      </w:r>
      <w:r w:rsidR="00522193">
        <w:rPr>
          <w:rFonts w:hint="eastAsia"/>
          <w:sz w:val="24"/>
        </w:rPr>
        <w:t>。另外由于</w:t>
      </w:r>
      <w:r w:rsidR="004E2E37" w:rsidRPr="00B42621">
        <w:rPr>
          <w:rFonts w:hint="eastAsia"/>
          <w:sz w:val="24"/>
        </w:rPr>
        <w:t>脑电图</w:t>
      </w:r>
      <w:r w:rsidR="004E2E37" w:rsidRPr="00B42621">
        <w:rPr>
          <w:rFonts w:hint="eastAsia"/>
          <w:sz w:val="24"/>
        </w:rPr>
        <w:t>(</w:t>
      </w:r>
      <w:r w:rsidR="004E2E37" w:rsidRPr="00B42621">
        <w:rPr>
          <w:sz w:val="24"/>
        </w:rPr>
        <w:t>EEG)</w:t>
      </w:r>
      <w:r w:rsidR="004E2E37" w:rsidRPr="00B42621">
        <w:rPr>
          <w:rFonts w:hint="eastAsia"/>
          <w:sz w:val="24"/>
        </w:rPr>
        <w:t>是</w:t>
      </w:r>
      <w:r w:rsidR="004E2E37">
        <w:rPr>
          <w:rFonts w:hint="eastAsia"/>
          <w:sz w:val="24"/>
        </w:rPr>
        <w:t>目前采集脑电信号最常用的方式，</w:t>
      </w:r>
      <w:r w:rsidR="00D07A30">
        <w:rPr>
          <w:rFonts w:hint="eastAsia"/>
          <w:sz w:val="24"/>
        </w:rPr>
        <w:t>因此本章对</w:t>
      </w:r>
      <w:r w:rsidR="00E26080">
        <w:rPr>
          <w:rFonts w:hint="eastAsia"/>
          <w:sz w:val="24"/>
        </w:rPr>
        <w:t>国际通用的</w:t>
      </w:r>
      <w:r w:rsidR="00E26080">
        <w:rPr>
          <w:rFonts w:hint="eastAsia"/>
          <w:sz w:val="24"/>
        </w:rPr>
        <w:t>10-20</w:t>
      </w:r>
      <w:r w:rsidR="009705E1">
        <w:rPr>
          <w:rFonts w:hint="eastAsia"/>
          <w:sz w:val="24"/>
        </w:rPr>
        <w:t>系统进行了介绍，其中包括电极</w:t>
      </w:r>
      <w:r w:rsidR="00AC1255">
        <w:rPr>
          <w:rFonts w:hint="eastAsia"/>
          <w:sz w:val="24"/>
        </w:rPr>
        <w:t>的位置、标号</w:t>
      </w:r>
      <w:r w:rsidR="0078124F">
        <w:rPr>
          <w:rFonts w:hint="eastAsia"/>
          <w:sz w:val="24"/>
        </w:rPr>
        <w:t>等信息</w:t>
      </w:r>
      <w:r w:rsidR="00B118B7">
        <w:rPr>
          <w:rFonts w:hint="eastAsia"/>
          <w:sz w:val="24"/>
        </w:rPr>
        <w:t>。</w:t>
      </w:r>
      <w:r w:rsidR="00DF06C8">
        <w:rPr>
          <w:rFonts w:hint="eastAsia"/>
          <w:sz w:val="24"/>
        </w:rPr>
        <w:t>通过了解</w:t>
      </w:r>
      <w:r w:rsidR="00DF3FF2">
        <w:rPr>
          <w:rFonts w:hint="eastAsia"/>
          <w:sz w:val="24"/>
        </w:rPr>
        <w:t>脑电信号</w:t>
      </w:r>
      <w:r w:rsidR="004107A9">
        <w:rPr>
          <w:rFonts w:hint="eastAsia"/>
          <w:sz w:val="24"/>
        </w:rPr>
        <w:t>的种类和癫痫特征波，可以</w:t>
      </w:r>
      <w:r w:rsidR="00B13AD7">
        <w:rPr>
          <w:rFonts w:hint="eastAsia"/>
          <w:sz w:val="24"/>
        </w:rPr>
        <w:t>为后续的特征提取与癫痫脑电信号分类奠定基础</w:t>
      </w:r>
      <w:r w:rsidR="00602983">
        <w:rPr>
          <w:rFonts w:hint="eastAsia"/>
          <w:sz w:val="24"/>
        </w:rPr>
        <w:t>。</w:t>
      </w:r>
    </w:p>
    <w:p w14:paraId="6D757041" w14:textId="30CD7CF9" w:rsidR="0090497F" w:rsidRPr="00D07A30" w:rsidRDefault="0090497F" w:rsidP="005F4D64"/>
    <w:p w14:paraId="56401FAB" w14:textId="5AE80A6E" w:rsidR="0090497F" w:rsidRDefault="0090497F" w:rsidP="005F4D64"/>
    <w:p w14:paraId="12E5134D" w14:textId="77777777" w:rsidR="0090497F" w:rsidRPr="005F4D64" w:rsidRDefault="0090497F" w:rsidP="005F4D64"/>
    <w:p w14:paraId="4C023151" w14:textId="28BDB36E" w:rsidR="005F4D64" w:rsidRDefault="005F4D64" w:rsidP="00867AAE">
      <w:pPr>
        <w:pStyle w:val="12"/>
      </w:pPr>
      <w:bookmarkStart w:id="25" w:name="_Toc41035754"/>
      <w:r w:rsidRPr="00BE48E2">
        <w:lastRenderedPageBreak/>
        <w:t>第</w:t>
      </w:r>
      <w:r w:rsidRPr="00867AAE">
        <w:rPr>
          <w:rFonts w:ascii="Times New Roman" w:hAnsi="Times New Roman" w:cs="Times New Roman"/>
        </w:rPr>
        <w:t>3</w:t>
      </w:r>
      <w:r w:rsidRPr="00BE48E2">
        <w:t>章</w:t>
      </w:r>
      <w:r w:rsidRPr="00BE48E2">
        <w:t xml:space="preserve">  </w:t>
      </w:r>
      <w:r w:rsidR="00890BE5">
        <w:rPr>
          <w:rFonts w:hint="eastAsia"/>
        </w:rPr>
        <w:t>基于</w:t>
      </w:r>
      <w:r w:rsidR="00B778D5">
        <w:rPr>
          <w:rFonts w:hint="eastAsia"/>
        </w:rPr>
        <w:t>离散小波变换的脑电特征提取</w:t>
      </w:r>
      <w:bookmarkEnd w:id="25"/>
    </w:p>
    <w:p w14:paraId="59E56496" w14:textId="5612079E" w:rsidR="00946592" w:rsidRDefault="00946592" w:rsidP="00867AAE">
      <w:pPr>
        <w:pStyle w:val="22"/>
      </w:pPr>
      <w:bookmarkStart w:id="26" w:name="_Toc41035755"/>
      <w:bookmarkStart w:id="27" w:name="_Hlk39932297"/>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Pr>
          <w:rFonts w:hint="eastAsia"/>
        </w:rPr>
        <w:t>脑电信号</w:t>
      </w:r>
      <w:r w:rsidR="00851AD3">
        <w:rPr>
          <w:rFonts w:hint="eastAsia"/>
        </w:rPr>
        <w:t>数据来源</w:t>
      </w:r>
      <w:r w:rsidR="004670E0">
        <w:rPr>
          <w:rFonts w:hint="eastAsia"/>
        </w:rPr>
        <w:t>及介绍</w:t>
      </w:r>
      <w:bookmarkEnd w:id="26"/>
    </w:p>
    <w:bookmarkEnd w:id="27"/>
    <w:p w14:paraId="240DD8BD" w14:textId="3DD044F3" w:rsidR="00B469BC" w:rsidRDefault="00B77784" w:rsidP="00060448">
      <w:pPr>
        <w:ind w:firstLine="420"/>
        <w:rPr>
          <w:sz w:val="24"/>
        </w:rPr>
      </w:pPr>
      <w:r>
        <w:rPr>
          <w:rFonts w:hint="eastAsia"/>
          <w:sz w:val="24"/>
        </w:rPr>
        <w:t>本</w:t>
      </w:r>
      <w:r w:rsidR="007764D4">
        <w:rPr>
          <w:rFonts w:hint="eastAsia"/>
          <w:sz w:val="24"/>
        </w:rPr>
        <w:t>研究中</w:t>
      </w:r>
      <w:r w:rsidR="00E76425">
        <w:rPr>
          <w:rFonts w:hint="eastAsia"/>
          <w:sz w:val="24"/>
        </w:rPr>
        <w:t>所</w:t>
      </w:r>
      <w:r w:rsidR="007764D4">
        <w:rPr>
          <w:rFonts w:hint="eastAsia"/>
          <w:sz w:val="24"/>
        </w:rPr>
        <w:t>采用</w:t>
      </w:r>
      <w:r w:rsidR="000A14AC">
        <w:rPr>
          <w:rFonts w:hint="eastAsia"/>
          <w:sz w:val="24"/>
        </w:rPr>
        <w:t>的</w:t>
      </w:r>
      <w:r w:rsidR="00B2310D">
        <w:rPr>
          <w:rFonts w:hint="eastAsia"/>
          <w:sz w:val="24"/>
        </w:rPr>
        <w:t>EEG</w:t>
      </w:r>
      <w:r w:rsidR="009D6C5F">
        <w:rPr>
          <w:rFonts w:hint="eastAsia"/>
          <w:sz w:val="24"/>
        </w:rPr>
        <w:t>脑电</w:t>
      </w:r>
      <w:r w:rsidR="000A14AC">
        <w:rPr>
          <w:rFonts w:hint="eastAsia"/>
          <w:sz w:val="24"/>
        </w:rPr>
        <w:t>数据集共有两个</w:t>
      </w:r>
      <w:r w:rsidR="00514CE0">
        <w:rPr>
          <w:rFonts w:hint="eastAsia"/>
          <w:sz w:val="24"/>
        </w:rPr>
        <w:t>，</w:t>
      </w:r>
      <w:r w:rsidR="00531143">
        <w:rPr>
          <w:rFonts w:hint="eastAsia"/>
          <w:sz w:val="24"/>
        </w:rPr>
        <w:t>分别是来源于</w:t>
      </w:r>
      <w:r w:rsidR="0059317D">
        <w:rPr>
          <w:rFonts w:hint="eastAsia"/>
          <w:sz w:val="24"/>
        </w:rPr>
        <w:t>波恩大学癫痫</w:t>
      </w:r>
      <w:r w:rsidR="001B7871">
        <w:rPr>
          <w:rFonts w:hint="eastAsia"/>
          <w:sz w:val="24"/>
        </w:rPr>
        <w:t>脑电数据库的数据集和</w:t>
      </w:r>
      <w:r w:rsidR="008B07DF">
        <w:rPr>
          <w:rFonts w:hint="eastAsia"/>
          <w:sz w:val="24"/>
        </w:rPr>
        <w:t>来源于</w:t>
      </w:r>
      <w:r w:rsidR="004965DD">
        <w:rPr>
          <w:rFonts w:hint="eastAsia"/>
          <w:sz w:val="24"/>
        </w:rPr>
        <w:t>波士顿</w:t>
      </w:r>
      <w:r w:rsidR="00A52870">
        <w:rPr>
          <w:rFonts w:hint="eastAsia"/>
          <w:sz w:val="24"/>
        </w:rPr>
        <w:t>儿童医院</w:t>
      </w:r>
      <w:r w:rsidR="00655286">
        <w:rPr>
          <w:rFonts w:hint="eastAsia"/>
          <w:sz w:val="24"/>
        </w:rPr>
        <w:t>的</w:t>
      </w:r>
      <w:r w:rsidR="00655286">
        <w:rPr>
          <w:rFonts w:hint="eastAsia"/>
          <w:sz w:val="24"/>
        </w:rPr>
        <w:t>CHB-MIT</w:t>
      </w:r>
      <w:r w:rsidR="00655286">
        <w:rPr>
          <w:rFonts w:hint="eastAsia"/>
          <w:sz w:val="24"/>
        </w:rPr>
        <w:t>头皮脑电图数据库</w:t>
      </w:r>
      <w:r w:rsidR="00AA2FC5">
        <w:rPr>
          <w:rFonts w:hint="eastAsia"/>
          <w:sz w:val="24"/>
        </w:rPr>
        <w:t>，这两个</w:t>
      </w:r>
      <w:proofErr w:type="gramStart"/>
      <w:r w:rsidR="00AA2FC5">
        <w:rPr>
          <w:rFonts w:hint="eastAsia"/>
          <w:sz w:val="24"/>
        </w:rPr>
        <w:t>数据集均是</w:t>
      </w:r>
      <w:proofErr w:type="gramEnd"/>
      <w:r w:rsidR="00AA2FC5">
        <w:rPr>
          <w:rFonts w:hint="eastAsia"/>
          <w:sz w:val="24"/>
        </w:rPr>
        <w:t>开源的，</w:t>
      </w:r>
      <w:r w:rsidR="00060448">
        <w:rPr>
          <w:rFonts w:hint="eastAsia"/>
          <w:sz w:val="24"/>
        </w:rPr>
        <w:t>并且</w:t>
      </w:r>
      <w:r w:rsidR="0082310F">
        <w:rPr>
          <w:rFonts w:hint="eastAsia"/>
          <w:sz w:val="24"/>
        </w:rPr>
        <w:t>均</w:t>
      </w:r>
      <w:r w:rsidR="00AA2FC5">
        <w:rPr>
          <w:rFonts w:hint="eastAsia"/>
          <w:sz w:val="24"/>
        </w:rPr>
        <w:t>可以直接在互联网上下载到，</w:t>
      </w:r>
      <w:r w:rsidR="007D6C06">
        <w:rPr>
          <w:rFonts w:hint="eastAsia"/>
          <w:sz w:val="24"/>
        </w:rPr>
        <w:t>这两个数据集的</w:t>
      </w:r>
      <w:r w:rsidR="00AA2FC5">
        <w:rPr>
          <w:rFonts w:hint="eastAsia"/>
          <w:sz w:val="24"/>
        </w:rPr>
        <w:t>下载地址分别为</w:t>
      </w:r>
      <w:r w:rsidR="00D61624">
        <w:rPr>
          <w:rFonts w:hint="eastAsia"/>
          <w:sz w:val="24"/>
        </w:rPr>
        <w:t>：</w:t>
      </w:r>
      <w:hyperlink r:id="rId12" w:history="1">
        <w:r w:rsidR="00060448" w:rsidRPr="00630063">
          <w:rPr>
            <w:rStyle w:val="af0"/>
            <w:sz w:val="24"/>
          </w:rPr>
          <w:t>http://qcsdn.com/q/a/3118833.html</w:t>
        </w:r>
      </w:hyperlink>
      <w:r w:rsidR="00E3743E">
        <w:rPr>
          <w:rFonts w:hint="eastAsia"/>
          <w:sz w:val="24"/>
        </w:rPr>
        <w:t>和</w:t>
      </w:r>
      <w:r w:rsidR="00360833">
        <w:fldChar w:fldCharType="begin"/>
      </w:r>
      <w:r w:rsidR="00360833">
        <w:instrText xml:space="preserve"> HYPERLINK "http://physionet.mit.edu/physiobank/database/chbmit/" </w:instrText>
      </w:r>
      <w:r w:rsidR="00360833">
        <w:fldChar w:fldCharType="separate"/>
      </w:r>
      <w:r w:rsidR="00587D2E" w:rsidRPr="00587D2E">
        <w:rPr>
          <w:color w:val="0000FF"/>
          <w:sz w:val="24"/>
          <w:u w:val="single"/>
        </w:rPr>
        <w:t>http://physionet.mit.edu/physiobank/database/chbmit/</w:t>
      </w:r>
      <w:r w:rsidR="00360833">
        <w:rPr>
          <w:color w:val="0000FF"/>
          <w:sz w:val="24"/>
          <w:u w:val="single"/>
        </w:rPr>
        <w:fldChar w:fldCharType="end"/>
      </w:r>
      <w:r w:rsidR="00074176">
        <w:rPr>
          <w:rFonts w:hint="eastAsia"/>
          <w:sz w:val="24"/>
        </w:rPr>
        <w:t>。</w:t>
      </w:r>
    </w:p>
    <w:p w14:paraId="73EEC5D2" w14:textId="3D06E218" w:rsidR="00B679A0" w:rsidRPr="00567134" w:rsidRDefault="000617ED" w:rsidP="00567134">
      <w:pPr>
        <w:pStyle w:val="32"/>
        <w:spacing w:beforeLines="100" w:before="312" w:afterLines="50" w:after="156"/>
        <w:rPr>
          <w:rFonts w:ascii="Times New Roman" w:hAnsi="Times New Roman" w:cs="Times New Roman"/>
        </w:rPr>
      </w:pPr>
      <w:bookmarkStart w:id="28" w:name="_Toc41035756"/>
      <w:bookmarkStart w:id="29" w:name="_Hlk40113187"/>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.1</w:t>
      </w:r>
      <w:r w:rsidRPr="00567134">
        <w:rPr>
          <w:rFonts w:ascii="Times New Roman" w:hAnsi="Times New Roman" w:cs="Times New Roman"/>
        </w:rPr>
        <w:t>、</w:t>
      </w:r>
      <w:r w:rsidR="00B679A0" w:rsidRPr="00567134">
        <w:rPr>
          <w:rFonts w:ascii="Times New Roman" w:hAnsi="Times New Roman" w:cs="Times New Roman" w:hint="eastAsia"/>
        </w:rPr>
        <w:t>波恩大学癫痫脑电数据集</w:t>
      </w:r>
      <w:bookmarkEnd w:id="28"/>
    </w:p>
    <w:bookmarkEnd w:id="29"/>
    <w:p w14:paraId="57032C03" w14:textId="74635B3E" w:rsidR="003A22F4" w:rsidRDefault="00935DDE" w:rsidP="00F60790">
      <w:pPr>
        <w:ind w:firstLine="420"/>
        <w:rPr>
          <w:sz w:val="24"/>
        </w:rPr>
      </w:pPr>
      <w:r>
        <w:rPr>
          <w:rFonts w:hint="eastAsia"/>
          <w:sz w:val="24"/>
        </w:rPr>
        <w:t>对于来自于</w:t>
      </w:r>
      <w:r w:rsidR="00060D5D">
        <w:rPr>
          <w:rFonts w:hint="eastAsia"/>
          <w:sz w:val="24"/>
        </w:rPr>
        <w:t>波恩大学</w:t>
      </w:r>
      <w:bookmarkStart w:id="30" w:name="_Hlk40125790"/>
      <w:r w:rsidR="00060D5D">
        <w:rPr>
          <w:rFonts w:hint="eastAsia"/>
          <w:sz w:val="24"/>
        </w:rPr>
        <w:t>癫痫脑电数据库的数据集</w:t>
      </w:r>
      <w:bookmarkEnd w:id="30"/>
      <w:r w:rsidR="00BC650E">
        <w:rPr>
          <w:rFonts w:hint="eastAsia"/>
          <w:sz w:val="24"/>
        </w:rPr>
        <w:t>，</w:t>
      </w:r>
      <w:r w:rsidR="00850086">
        <w:rPr>
          <w:rFonts w:hint="eastAsia"/>
          <w:sz w:val="24"/>
        </w:rPr>
        <w:t>其一共由五组数据</w:t>
      </w:r>
      <w:r w:rsidR="00FE334B">
        <w:rPr>
          <w:rFonts w:hint="eastAsia"/>
          <w:sz w:val="24"/>
        </w:rPr>
        <w:t>构成，</w:t>
      </w:r>
      <w:r w:rsidR="00665DE0">
        <w:rPr>
          <w:rFonts w:hint="eastAsia"/>
          <w:sz w:val="24"/>
        </w:rPr>
        <w:t>分别用英文字母</w:t>
      </w:r>
      <w:r w:rsidR="00665DE0">
        <w:rPr>
          <w:rFonts w:hint="eastAsia"/>
          <w:sz w:val="24"/>
        </w:rPr>
        <w:t>A</w:t>
      </w:r>
      <w:r w:rsidR="00665DE0">
        <w:rPr>
          <w:rFonts w:hint="eastAsia"/>
          <w:sz w:val="24"/>
        </w:rPr>
        <w:t>～</w:t>
      </w:r>
      <w:r w:rsidR="00665DE0">
        <w:rPr>
          <w:rFonts w:hint="eastAsia"/>
          <w:sz w:val="24"/>
        </w:rPr>
        <w:t>E</w:t>
      </w:r>
      <w:r w:rsidR="00665DE0">
        <w:rPr>
          <w:rFonts w:hint="eastAsia"/>
          <w:sz w:val="24"/>
        </w:rPr>
        <w:t>表示</w:t>
      </w:r>
      <w:r w:rsidR="00095721">
        <w:rPr>
          <w:rFonts w:hint="eastAsia"/>
          <w:sz w:val="24"/>
        </w:rPr>
        <w:t>。</w:t>
      </w:r>
      <w:r w:rsidR="00C93EFA">
        <w:rPr>
          <w:rFonts w:hint="eastAsia"/>
          <w:sz w:val="24"/>
        </w:rPr>
        <w:t>这五组数据</w:t>
      </w:r>
      <w:r w:rsidR="00087113">
        <w:rPr>
          <w:rFonts w:hint="eastAsia"/>
          <w:sz w:val="24"/>
        </w:rPr>
        <w:t>均为从志愿者身上采取得到的</w:t>
      </w:r>
      <w:r w:rsidR="00802341">
        <w:rPr>
          <w:rFonts w:hint="eastAsia"/>
          <w:sz w:val="24"/>
        </w:rPr>
        <w:t>，</w:t>
      </w:r>
      <w:r w:rsidR="00CC31E9">
        <w:rPr>
          <w:rFonts w:hint="eastAsia"/>
          <w:sz w:val="24"/>
        </w:rPr>
        <w:t>而采集方式则是使用上文中提及的国际标准的</w:t>
      </w:r>
      <w:r w:rsidR="00CC31E9">
        <w:rPr>
          <w:sz w:val="24"/>
        </w:rPr>
        <w:t>10-20</w:t>
      </w:r>
      <w:r w:rsidR="00CC31E9">
        <w:rPr>
          <w:rFonts w:hint="eastAsia"/>
          <w:sz w:val="24"/>
        </w:rPr>
        <w:t>系统</w:t>
      </w:r>
      <w:r w:rsidR="007677DB">
        <w:rPr>
          <w:rFonts w:hint="eastAsia"/>
          <w:sz w:val="24"/>
        </w:rPr>
        <w:t>来安置电极</w:t>
      </w:r>
      <w:r w:rsidR="00907F93">
        <w:rPr>
          <w:rFonts w:hint="eastAsia"/>
          <w:sz w:val="24"/>
        </w:rPr>
        <w:t>，对志愿者的脑电数据进行记录</w:t>
      </w:r>
      <w:r w:rsidR="004F02A7">
        <w:rPr>
          <w:rFonts w:hint="eastAsia"/>
          <w:sz w:val="24"/>
        </w:rPr>
        <w:t>。</w:t>
      </w:r>
      <w:r w:rsidR="00802341">
        <w:rPr>
          <w:rFonts w:hint="eastAsia"/>
          <w:sz w:val="24"/>
        </w:rPr>
        <w:t>这五组数据可以分为两部分</w:t>
      </w:r>
      <w:r w:rsidR="00EF129D">
        <w:rPr>
          <w:rFonts w:hint="eastAsia"/>
          <w:sz w:val="24"/>
        </w:rPr>
        <w:t>：从</w:t>
      </w:r>
      <w:r w:rsidR="00CF3ECC">
        <w:rPr>
          <w:rFonts w:hint="eastAsia"/>
          <w:sz w:val="24"/>
        </w:rPr>
        <w:t>五</w:t>
      </w:r>
      <w:r w:rsidR="001E1495">
        <w:rPr>
          <w:rFonts w:hint="eastAsia"/>
          <w:sz w:val="24"/>
        </w:rPr>
        <w:t>位</w:t>
      </w:r>
      <w:r w:rsidR="00EF129D">
        <w:rPr>
          <w:rFonts w:hint="eastAsia"/>
          <w:sz w:val="24"/>
        </w:rPr>
        <w:t>健康志愿者身上采集到的</w:t>
      </w:r>
      <w:r w:rsidR="007341BF">
        <w:rPr>
          <w:rFonts w:hint="eastAsia"/>
          <w:sz w:val="24"/>
        </w:rPr>
        <w:t>两组数据</w:t>
      </w:r>
      <w:r w:rsidR="0003056D">
        <w:rPr>
          <w:rFonts w:hint="eastAsia"/>
          <w:sz w:val="24"/>
        </w:rPr>
        <w:t>(</w:t>
      </w:r>
      <w:r w:rsidR="0003056D">
        <w:rPr>
          <w:rFonts w:hint="eastAsia"/>
          <w:sz w:val="24"/>
        </w:rPr>
        <w:t>包括</w:t>
      </w:r>
      <w:r w:rsidR="0003056D">
        <w:rPr>
          <w:rFonts w:hint="eastAsia"/>
          <w:sz w:val="24"/>
        </w:rPr>
        <w:t>A</w:t>
      </w:r>
      <w:r w:rsidR="0003056D">
        <w:rPr>
          <w:rFonts w:hint="eastAsia"/>
          <w:sz w:val="24"/>
        </w:rPr>
        <w:t>、</w:t>
      </w:r>
      <w:r w:rsidR="0003056D">
        <w:rPr>
          <w:rFonts w:hint="eastAsia"/>
          <w:sz w:val="24"/>
        </w:rPr>
        <w:t>B</w:t>
      </w:r>
      <w:r w:rsidR="0003056D">
        <w:rPr>
          <w:rFonts w:hint="eastAsia"/>
          <w:sz w:val="24"/>
        </w:rPr>
        <w:t>两组</w:t>
      </w:r>
      <w:r w:rsidR="0003056D">
        <w:rPr>
          <w:sz w:val="24"/>
        </w:rPr>
        <w:t>)</w:t>
      </w:r>
      <w:r w:rsidR="00EF129D">
        <w:rPr>
          <w:rFonts w:hint="eastAsia"/>
          <w:sz w:val="24"/>
        </w:rPr>
        <w:t>和从</w:t>
      </w:r>
      <w:r w:rsidR="00667CAB">
        <w:rPr>
          <w:rFonts w:hint="eastAsia"/>
          <w:sz w:val="24"/>
        </w:rPr>
        <w:t>五位</w:t>
      </w:r>
      <w:r w:rsidR="00EF129D">
        <w:rPr>
          <w:rFonts w:hint="eastAsia"/>
          <w:sz w:val="24"/>
        </w:rPr>
        <w:t>患有癫痫的志愿者身上采集到的</w:t>
      </w:r>
      <w:r w:rsidR="00EA54CE">
        <w:rPr>
          <w:rFonts w:hint="eastAsia"/>
          <w:sz w:val="24"/>
        </w:rPr>
        <w:t>三组数据</w:t>
      </w:r>
      <w:r w:rsidR="00DD28C0">
        <w:rPr>
          <w:rFonts w:hint="eastAsia"/>
          <w:sz w:val="24"/>
        </w:rPr>
        <w:t>(</w:t>
      </w:r>
      <w:r w:rsidR="00DD28C0">
        <w:rPr>
          <w:rFonts w:hint="eastAsia"/>
          <w:sz w:val="24"/>
        </w:rPr>
        <w:t>包括</w:t>
      </w:r>
      <w:r w:rsidR="00DD28C0">
        <w:rPr>
          <w:rFonts w:hint="eastAsia"/>
          <w:sz w:val="24"/>
        </w:rPr>
        <w:t>C</w:t>
      </w:r>
      <w:r w:rsidR="00DD28C0">
        <w:rPr>
          <w:rFonts w:hint="eastAsia"/>
          <w:sz w:val="24"/>
        </w:rPr>
        <w:t>、</w:t>
      </w:r>
      <w:r w:rsidR="00DD28C0">
        <w:rPr>
          <w:rFonts w:hint="eastAsia"/>
          <w:sz w:val="24"/>
        </w:rPr>
        <w:t>D</w:t>
      </w:r>
      <w:r w:rsidR="00DD28C0">
        <w:rPr>
          <w:rFonts w:hint="eastAsia"/>
          <w:sz w:val="24"/>
        </w:rPr>
        <w:t>和</w:t>
      </w:r>
      <w:r w:rsidR="00DD28C0">
        <w:rPr>
          <w:rFonts w:hint="eastAsia"/>
          <w:sz w:val="24"/>
        </w:rPr>
        <w:t>E</w:t>
      </w:r>
      <w:r w:rsidR="00DD28C0">
        <w:rPr>
          <w:rFonts w:hint="eastAsia"/>
          <w:sz w:val="24"/>
        </w:rPr>
        <w:t>三组</w:t>
      </w:r>
      <w:r w:rsidR="00DD28C0">
        <w:rPr>
          <w:sz w:val="24"/>
        </w:rPr>
        <w:t>)</w:t>
      </w:r>
      <w:r w:rsidR="00453689">
        <w:rPr>
          <w:rFonts w:hint="eastAsia"/>
          <w:sz w:val="24"/>
        </w:rPr>
        <w:t>。</w:t>
      </w:r>
      <w:r w:rsidR="00A63DF6">
        <w:rPr>
          <w:rFonts w:hint="eastAsia"/>
          <w:sz w:val="24"/>
        </w:rPr>
        <w:t>而这两部分</w:t>
      </w:r>
      <w:r w:rsidR="005E12BD">
        <w:rPr>
          <w:rFonts w:hint="eastAsia"/>
          <w:sz w:val="24"/>
        </w:rPr>
        <w:t>又分别是志愿者处于不同的状态下的时候，</w:t>
      </w:r>
      <w:r w:rsidR="00B204F2">
        <w:rPr>
          <w:rFonts w:hint="eastAsia"/>
          <w:sz w:val="24"/>
        </w:rPr>
        <w:t>使用脑电图仪</w:t>
      </w:r>
      <w:r w:rsidR="00402DB1">
        <w:rPr>
          <w:rFonts w:hint="eastAsia"/>
          <w:sz w:val="24"/>
        </w:rPr>
        <w:t>在志愿者大脑的不同部位</w:t>
      </w:r>
      <w:r w:rsidR="00B204F2">
        <w:rPr>
          <w:rFonts w:hint="eastAsia"/>
          <w:sz w:val="24"/>
        </w:rPr>
        <w:t>记录采集到的，具体</w:t>
      </w:r>
      <w:r w:rsidR="002C68A2">
        <w:rPr>
          <w:rFonts w:hint="eastAsia"/>
          <w:sz w:val="24"/>
        </w:rPr>
        <w:t>介绍详见下方</w:t>
      </w:r>
      <w:r w:rsidR="002C68A2">
        <w:rPr>
          <w:sz w:val="24"/>
        </w:rPr>
        <w:fldChar w:fldCharType="begin"/>
      </w:r>
      <w:r w:rsidR="002C68A2">
        <w:rPr>
          <w:sz w:val="24"/>
        </w:rPr>
        <w:instrText xml:space="preserve"> </w:instrText>
      </w:r>
      <w:r w:rsidR="002C68A2">
        <w:rPr>
          <w:rFonts w:hint="eastAsia"/>
          <w:sz w:val="24"/>
        </w:rPr>
        <w:instrText>REF _Ref40085939 \h</w:instrText>
      </w:r>
      <w:r w:rsidR="002C68A2">
        <w:rPr>
          <w:sz w:val="24"/>
        </w:rPr>
        <w:instrText xml:space="preserve"> </w:instrText>
      </w:r>
      <w:r w:rsidR="00230405">
        <w:rPr>
          <w:sz w:val="24"/>
        </w:rPr>
        <w:instrText xml:space="preserve"> \* MERGEFORMAT </w:instrText>
      </w:r>
      <w:r w:rsidR="002C68A2">
        <w:rPr>
          <w:sz w:val="24"/>
        </w:rPr>
      </w:r>
      <w:r w:rsidR="002C68A2">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D074E3">
        <w:rPr>
          <w:sz w:val="24"/>
        </w:rPr>
        <w:t>·</w:t>
      </w:r>
      <w:r w:rsidR="00366273" w:rsidRPr="00366273">
        <w:rPr>
          <w:rFonts w:ascii="宋体" w:hAnsi="宋体"/>
          <w:sz w:val="24"/>
        </w:rPr>
        <w:t>1</w:t>
      </w:r>
      <w:r w:rsidR="002C68A2">
        <w:rPr>
          <w:sz w:val="24"/>
        </w:rPr>
        <w:fldChar w:fldCharType="end"/>
      </w:r>
      <w:r w:rsidR="00D90552">
        <w:rPr>
          <w:rFonts w:hint="eastAsia"/>
          <w:sz w:val="24"/>
        </w:rPr>
        <w:t>所示</w:t>
      </w:r>
      <w:r w:rsidR="007F17C1">
        <w:rPr>
          <w:rFonts w:hint="eastAsia"/>
          <w:sz w:val="24"/>
        </w:rPr>
        <w:t>。</w:t>
      </w:r>
      <w:r w:rsidR="00453689">
        <w:rPr>
          <w:rFonts w:hint="eastAsia"/>
          <w:sz w:val="24"/>
        </w:rPr>
        <w:t>在</w:t>
      </w:r>
      <w:r w:rsidR="00B22DC2">
        <w:rPr>
          <w:rFonts w:hint="eastAsia"/>
          <w:sz w:val="24"/>
        </w:rPr>
        <w:t>A</w:t>
      </w:r>
      <w:r w:rsidR="00B22DC2">
        <w:rPr>
          <w:rFonts w:hint="eastAsia"/>
          <w:sz w:val="24"/>
        </w:rPr>
        <w:t>～</w:t>
      </w:r>
      <w:r w:rsidR="00B22DC2">
        <w:rPr>
          <w:rFonts w:hint="eastAsia"/>
          <w:sz w:val="24"/>
        </w:rPr>
        <w:t>E</w:t>
      </w:r>
      <w:r w:rsidR="00B22DC2">
        <w:rPr>
          <w:rFonts w:hint="eastAsia"/>
          <w:sz w:val="24"/>
        </w:rPr>
        <w:t>五组数据中，</w:t>
      </w:r>
      <w:r w:rsidR="00931797">
        <w:rPr>
          <w:rFonts w:hint="eastAsia"/>
          <w:sz w:val="24"/>
        </w:rPr>
        <w:t>每一组数据</w:t>
      </w:r>
      <w:r w:rsidR="00E121E4">
        <w:rPr>
          <w:rFonts w:hint="eastAsia"/>
          <w:sz w:val="24"/>
        </w:rPr>
        <w:t>中又分别</w:t>
      </w:r>
      <w:r w:rsidR="00F0598B">
        <w:rPr>
          <w:rFonts w:hint="eastAsia"/>
          <w:sz w:val="24"/>
        </w:rPr>
        <w:t>均有</w:t>
      </w:r>
      <w:r w:rsidR="00F0598B">
        <w:rPr>
          <w:rFonts w:hint="eastAsia"/>
          <w:sz w:val="24"/>
        </w:rPr>
        <w:t>1</w:t>
      </w:r>
      <w:r w:rsidR="00F0598B">
        <w:rPr>
          <w:sz w:val="24"/>
        </w:rPr>
        <w:t>00</w:t>
      </w:r>
      <w:r w:rsidR="00F0598B">
        <w:rPr>
          <w:rFonts w:hint="eastAsia"/>
          <w:sz w:val="24"/>
        </w:rPr>
        <w:t>条</w:t>
      </w:r>
      <w:r w:rsidR="00D02F64">
        <w:rPr>
          <w:rFonts w:hint="eastAsia"/>
          <w:sz w:val="24"/>
        </w:rPr>
        <w:t>单通道</w:t>
      </w:r>
      <w:r w:rsidR="00F0598B">
        <w:rPr>
          <w:rFonts w:hint="eastAsia"/>
          <w:sz w:val="24"/>
        </w:rPr>
        <w:t>脑电记录，</w:t>
      </w:r>
      <w:r w:rsidR="00E22080">
        <w:rPr>
          <w:rFonts w:hint="eastAsia"/>
          <w:sz w:val="24"/>
        </w:rPr>
        <w:t>格式则为</w:t>
      </w:r>
      <w:r w:rsidR="00E22080">
        <w:rPr>
          <w:rFonts w:hint="eastAsia"/>
          <w:sz w:val="24"/>
        </w:rPr>
        <w:t>txt</w:t>
      </w:r>
      <w:r w:rsidR="00945614">
        <w:rPr>
          <w:rFonts w:hint="eastAsia"/>
          <w:sz w:val="24"/>
        </w:rPr>
        <w:t>，</w:t>
      </w:r>
      <w:r w:rsidR="00585D5D">
        <w:rPr>
          <w:rFonts w:hint="eastAsia"/>
          <w:sz w:val="24"/>
        </w:rPr>
        <w:t>其采样频率为</w:t>
      </w:r>
      <w:r w:rsidR="00585D5D">
        <w:rPr>
          <w:rFonts w:hint="eastAsia"/>
          <w:sz w:val="24"/>
        </w:rPr>
        <w:t>173.61Hz</w:t>
      </w:r>
      <w:r w:rsidR="001D4878">
        <w:rPr>
          <w:rFonts w:hint="eastAsia"/>
          <w:sz w:val="24"/>
        </w:rPr>
        <w:t>，</w:t>
      </w:r>
      <w:r w:rsidR="00EE1B92">
        <w:rPr>
          <w:rFonts w:hint="eastAsia"/>
          <w:sz w:val="24"/>
        </w:rPr>
        <w:t>每一条脑电记录持续</w:t>
      </w:r>
      <w:r w:rsidR="000B4A7E">
        <w:rPr>
          <w:rFonts w:hint="eastAsia"/>
          <w:sz w:val="24"/>
        </w:rPr>
        <w:t>的</w:t>
      </w:r>
      <w:r w:rsidR="00EE1B92">
        <w:rPr>
          <w:rFonts w:hint="eastAsia"/>
          <w:sz w:val="24"/>
        </w:rPr>
        <w:t>时间</w:t>
      </w:r>
      <w:r w:rsidR="003810F3">
        <w:rPr>
          <w:rFonts w:hint="eastAsia"/>
          <w:sz w:val="24"/>
        </w:rPr>
        <w:t>则</w:t>
      </w:r>
      <w:r w:rsidR="000E3E10">
        <w:rPr>
          <w:rFonts w:hint="eastAsia"/>
          <w:sz w:val="24"/>
        </w:rPr>
        <w:t>为</w:t>
      </w:r>
      <w:r w:rsidR="000E3E10">
        <w:rPr>
          <w:rFonts w:hint="eastAsia"/>
          <w:sz w:val="24"/>
        </w:rPr>
        <w:t>23.6s</w:t>
      </w:r>
      <w:r w:rsidR="0069043F">
        <w:rPr>
          <w:rFonts w:hint="eastAsia"/>
          <w:sz w:val="24"/>
        </w:rPr>
        <w:t>，</w:t>
      </w:r>
      <w:r w:rsidR="003810F3">
        <w:rPr>
          <w:rFonts w:hint="eastAsia"/>
          <w:sz w:val="24"/>
        </w:rPr>
        <w:t>共</w:t>
      </w:r>
      <w:r w:rsidR="00803A69">
        <w:rPr>
          <w:rFonts w:hint="eastAsia"/>
          <w:sz w:val="24"/>
        </w:rPr>
        <w:t>有</w:t>
      </w:r>
      <w:r w:rsidR="003810F3">
        <w:rPr>
          <w:rFonts w:hint="eastAsia"/>
          <w:sz w:val="24"/>
        </w:rPr>
        <w:t>4097</w:t>
      </w:r>
      <w:r w:rsidR="003810F3">
        <w:rPr>
          <w:rFonts w:hint="eastAsia"/>
          <w:sz w:val="24"/>
        </w:rPr>
        <w:t>个数据点</w:t>
      </w:r>
      <w:r w:rsidR="00C92003">
        <w:rPr>
          <w:rFonts w:hint="eastAsia"/>
          <w:sz w:val="24"/>
        </w:rPr>
        <w:t>。</w:t>
      </w:r>
      <w:r w:rsidR="00246C66">
        <w:rPr>
          <w:rFonts w:hint="eastAsia"/>
          <w:sz w:val="24"/>
        </w:rPr>
        <w:t>值得注意的是，这些数据已经</w:t>
      </w:r>
      <w:r w:rsidR="007B19D8">
        <w:rPr>
          <w:rFonts w:hint="eastAsia"/>
          <w:sz w:val="24"/>
        </w:rPr>
        <w:t>提前</w:t>
      </w:r>
      <w:r w:rsidR="00246C66">
        <w:rPr>
          <w:rFonts w:hint="eastAsia"/>
          <w:sz w:val="24"/>
        </w:rPr>
        <w:t>经过了带通滤波处理</w:t>
      </w:r>
      <w:r w:rsidR="00701CCD">
        <w:rPr>
          <w:rFonts w:hint="eastAsia"/>
          <w:sz w:val="24"/>
        </w:rPr>
        <w:t>(</w:t>
      </w:r>
      <w:r w:rsidR="00701CCD">
        <w:rPr>
          <w:rFonts w:hint="eastAsia"/>
          <w:sz w:val="24"/>
        </w:rPr>
        <w:t>其中滤波通带设置为</w:t>
      </w:r>
      <w:r w:rsidR="00F033DA">
        <w:rPr>
          <w:rFonts w:hint="eastAsia"/>
          <w:sz w:val="24"/>
        </w:rPr>
        <w:t>0.53Hz</w:t>
      </w:r>
      <w:r w:rsidR="00F033DA">
        <w:rPr>
          <w:sz w:val="24"/>
        </w:rPr>
        <w:t>~40Hz</w:t>
      </w:r>
      <w:r w:rsidR="00701CCD">
        <w:rPr>
          <w:sz w:val="24"/>
        </w:rPr>
        <w:t>)</w:t>
      </w:r>
      <w:r w:rsidR="00907269">
        <w:rPr>
          <w:rFonts w:hint="eastAsia"/>
          <w:sz w:val="24"/>
        </w:rPr>
        <w:t>，也已经经由专业人员进行</w:t>
      </w:r>
      <w:r w:rsidR="00BE5546">
        <w:rPr>
          <w:rFonts w:hint="eastAsia"/>
          <w:sz w:val="24"/>
        </w:rPr>
        <w:t>人工伪迹</w:t>
      </w:r>
      <w:r w:rsidR="005F2D17">
        <w:rPr>
          <w:rFonts w:hint="eastAsia"/>
          <w:sz w:val="24"/>
        </w:rPr>
        <w:t>的</w:t>
      </w:r>
      <w:r w:rsidR="00BE5546">
        <w:rPr>
          <w:rFonts w:hint="eastAsia"/>
          <w:sz w:val="24"/>
        </w:rPr>
        <w:t>去除</w:t>
      </w:r>
      <w:r w:rsidR="00D5443B">
        <w:rPr>
          <w:rFonts w:hint="eastAsia"/>
          <w:sz w:val="24"/>
        </w:rPr>
        <w:t>。</w:t>
      </w:r>
    </w:p>
    <w:p w14:paraId="38A0911B" w14:textId="73529C46" w:rsidR="00367422" w:rsidRPr="00FF527C" w:rsidRDefault="00FF527C" w:rsidP="006B485F">
      <w:pPr>
        <w:pStyle w:val="afa"/>
        <w:tabs>
          <w:tab w:val="left" w:pos="5796"/>
        </w:tabs>
        <w:spacing w:beforeLines="50" w:before="156" w:afterLines="50" w:after="156" w:line="440" w:lineRule="atLeast"/>
        <w:ind w:firstLine="420"/>
        <w:rPr>
          <w:rFonts w:ascii="宋体" w:eastAsia="宋体" w:hAnsi="宋体"/>
          <w:sz w:val="21"/>
          <w:szCs w:val="21"/>
        </w:rPr>
      </w:pPr>
      <w:bookmarkStart w:id="31" w:name="_Ref40085939"/>
      <w:r w:rsidRPr="00FF527C">
        <w:rPr>
          <w:rFonts w:ascii="宋体" w:eastAsia="宋体" w:hAnsi="宋体" w:hint="eastAsia"/>
          <w:sz w:val="21"/>
          <w:szCs w:val="21"/>
        </w:rPr>
        <w:t>表</w:t>
      </w:r>
      <w:r w:rsidRPr="00FF527C">
        <w:rPr>
          <w:rFonts w:ascii="Times New Roman" w:hAnsi="Times New Roman" w:cs="Times New Roman"/>
          <w:sz w:val="21"/>
          <w:szCs w:val="21"/>
        </w:rPr>
        <w:t>3</w:t>
      </w:r>
      <w:r w:rsidR="00B87EDE" w:rsidRPr="00230405">
        <w:rPr>
          <w:rFonts w:ascii="Times New Roman" w:eastAsia="宋体" w:hAnsi="Times New Roman" w:cs="Times New Roman"/>
          <w:sz w:val="21"/>
          <w:szCs w:val="21"/>
        </w:rPr>
        <w:t>·</w:t>
      </w:r>
      <w:r w:rsidRPr="00FF527C">
        <w:rPr>
          <w:rFonts w:ascii="宋体" w:eastAsia="宋体" w:hAnsi="宋体"/>
          <w:sz w:val="21"/>
          <w:szCs w:val="21"/>
        </w:rPr>
        <w:fldChar w:fldCharType="begin"/>
      </w:r>
      <w:r w:rsidRPr="00FF527C">
        <w:rPr>
          <w:rFonts w:ascii="宋体" w:eastAsia="宋体" w:hAnsi="宋体"/>
          <w:sz w:val="21"/>
          <w:szCs w:val="21"/>
        </w:rPr>
        <w:instrText xml:space="preserve"> </w:instrText>
      </w:r>
      <w:r w:rsidRPr="00FF527C">
        <w:rPr>
          <w:rFonts w:ascii="宋体" w:eastAsia="宋体" w:hAnsi="宋体" w:hint="eastAsia"/>
          <w:sz w:val="21"/>
          <w:szCs w:val="21"/>
        </w:rPr>
        <w:instrText>SEQ 表3· \* ARABIC</w:instrText>
      </w:r>
      <w:r w:rsidRPr="00FF527C">
        <w:rPr>
          <w:rFonts w:ascii="宋体" w:eastAsia="宋体" w:hAnsi="宋体"/>
          <w:sz w:val="21"/>
          <w:szCs w:val="21"/>
        </w:rPr>
        <w:instrText xml:space="preserve"> </w:instrText>
      </w:r>
      <w:r w:rsidRPr="00FF527C">
        <w:rPr>
          <w:rFonts w:ascii="宋体" w:eastAsia="宋体" w:hAnsi="宋体"/>
          <w:sz w:val="21"/>
          <w:szCs w:val="21"/>
        </w:rPr>
        <w:fldChar w:fldCharType="separate"/>
      </w:r>
      <w:r w:rsidR="00366273">
        <w:rPr>
          <w:rFonts w:ascii="宋体" w:eastAsia="宋体" w:hAnsi="宋体"/>
          <w:noProof/>
          <w:sz w:val="21"/>
          <w:szCs w:val="21"/>
        </w:rPr>
        <w:t>1</w:t>
      </w:r>
      <w:r w:rsidRPr="00FF527C">
        <w:rPr>
          <w:rFonts w:ascii="宋体" w:eastAsia="宋体" w:hAnsi="宋体"/>
          <w:sz w:val="21"/>
          <w:szCs w:val="21"/>
        </w:rPr>
        <w:fldChar w:fldCharType="end"/>
      </w:r>
      <w:bookmarkEnd w:id="31"/>
      <w:r w:rsidR="00130407">
        <w:rPr>
          <w:rFonts w:ascii="宋体" w:eastAsia="宋体" w:hAnsi="宋体"/>
          <w:sz w:val="21"/>
          <w:szCs w:val="21"/>
        </w:rPr>
        <w:t xml:space="preserve"> </w:t>
      </w:r>
      <w:r w:rsidR="00230405">
        <w:rPr>
          <w:rFonts w:ascii="宋体" w:eastAsia="宋体" w:hAnsi="宋体" w:hint="eastAsia"/>
          <w:sz w:val="21"/>
          <w:szCs w:val="21"/>
        </w:rPr>
        <w:t>波恩大学癫痫脑电数据集</w:t>
      </w:r>
      <w:r w:rsidR="00704197">
        <w:rPr>
          <w:rFonts w:ascii="宋体" w:eastAsia="宋体" w:hAnsi="宋体" w:hint="eastAsia"/>
          <w:sz w:val="21"/>
          <w:szCs w:val="21"/>
        </w:rPr>
        <w:t>概述</w:t>
      </w:r>
      <w:r w:rsidR="006B485F">
        <w:rPr>
          <w:rFonts w:ascii="宋体" w:eastAsia="宋体" w:hAnsi="宋体"/>
          <w:sz w:val="21"/>
          <w:szCs w:val="21"/>
        </w:rPr>
        <w:tab/>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81"/>
        <w:gridCol w:w="901"/>
        <w:gridCol w:w="957"/>
        <w:gridCol w:w="1559"/>
        <w:gridCol w:w="1134"/>
        <w:gridCol w:w="1134"/>
      </w:tblGrid>
      <w:tr w:rsidR="0083358C" w:rsidRPr="00B46023" w14:paraId="1D47D755" w14:textId="77777777" w:rsidTr="005E1B28">
        <w:trPr>
          <w:jc w:val="center"/>
        </w:trPr>
        <w:tc>
          <w:tcPr>
            <w:tcW w:w="1681" w:type="dxa"/>
            <w:shd w:val="clear" w:color="auto" w:fill="auto"/>
          </w:tcPr>
          <w:p w14:paraId="5BD079E7" w14:textId="74EF95C0" w:rsidR="0083358C" w:rsidRPr="00CF714C" w:rsidRDefault="0083358C" w:rsidP="00CF714C">
            <w:pPr>
              <w:tabs>
                <w:tab w:val="left" w:pos="1980"/>
              </w:tabs>
              <w:spacing w:line="440" w:lineRule="atLeast"/>
              <w:jc w:val="center"/>
              <w:rPr>
                <w:szCs w:val="21"/>
              </w:rPr>
            </w:pPr>
            <w:r>
              <w:rPr>
                <w:rFonts w:hint="eastAsia"/>
                <w:szCs w:val="21"/>
              </w:rPr>
              <w:t>组别</w:t>
            </w:r>
          </w:p>
        </w:tc>
        <w:tc>
          <w:tcPr>
            <w:tcW w:w="901" w:type="dxa"/>
            <w:shd w:val="clear" w:color="auto" w:fill="auto"/>
          </w:tcPr>
          <w:p w14:paraId="67E18807" w14:textId="7E9CF435" w:rsidR="0083358C" w:rsidRPr="00B46023" w:rsidRDefault="003256B7" w:rsidP="00834245">
            <w:pPr>
              <w:tabs>
                <w:tab w:val="left" w:pos="1980"/>
              </w:tabs>
              <w:spacing w:line="440" w:lineRule="atLeast"/>
              <w:jc w:val="center"/>
              <w:rPr>
                <w:sz w:val="24"/>
              </w:rPr>
            </w:pPr>
            <w:r>
              <w:rPr>
                <w:rFonts w:hint="eastAsia"/>
              </w:rPr>
              <w:t>A</w:t>
            </w:r>
          </w:p>
        </w:tc>
        <w:tc>
          <w:tcPr>
            <w:tcW w:w="957" w:type="dxa"/>
            <w:shd w:val="clear" w:color="auto" w:fill="auto"/>
          </w:tcPr>
          <w:p w14:paraId="522C7113" w14:textId="57CCDB23" w:rsidR="0083358C" w:rsidRPr="00B46023" w:rsidRDefault="003256B7" w:rsidP="00834245">
            <w:pPr>
              <w:tabs>
                <w:tab w:val="left" w:pos="1980"/>
              </w:tabs>
              <w:spacing w:line="440" w:lineRule="atLeast"/>
              <w:jc w:val="center"/>
              <w:rPr>
                <w:sz w:val="24"/>
              </w:rPr>
            </w:pPr>
            <w:r>
              <w:rPr>
                <w:rFonts w:hint="eastAsia"/>
                <w:szCs w:val="21"/>
              </w:rPr>
              <w:t>B</w:t>
            </w:r>
          </w:p>
        </w:tc>
        <w:tc>
          <w:tcPr>
            <w:tcW w:w="1559" w:type="dxa"/>
            <w:shd w:val="clear" w:color="auto" w:fill="auto"/>
          </w:tcPr>
          <w:p w14:paraId="0DFABB66" w14:textId="413709E7" w:rsidR="0083358C" w:rsidRPr="00B46023" w:rsidRDefault="003256B7" w:rsidP="00834245">
            <w:pPr>
              <w:tabs>
                <w:tab w:val="left" w:pos="1980"/>
              </w:tabs>
              <w:spacing w:line="440" w:lineRule="atLeast"/>
              <w:jc w:val="center"/>
              <w:rPr>
                <w:szCs w:val="21"/>
              </w:rPr>
            </w:pPr>
            <w:r>
              <w:rPr>
                <w:rFonts w:hint="eastAsia"/>
                <w:szCs w:val="21"/>
              </w:rPr>
              <w:t>C</w:t>
            </w:r>
          </w:p>
        </w:tc>
        <w:tc>
          <w:tcPr>
            <w:tcW w:w="1134" w:type="dxa"/>
            <w:shd w:val="clear" w:color="auto" w:fill="auto"/>
          </w:tcPr>
          <w:p w14:paraId="66F3F532" w14:textId="11A737E7" w:rsidR="0083358C" w:rsidRPr="00B46023" w:rsidRDefault="003256B7" w:rsidP="00834245">
            <w:pPr>
              <w:tabs>
                <w:tab w:val="left" w:pos="1980"/>
              </w:tabs>
              <w:spacing w:line="440" w:lineRule="atLeast"/>
              <w:jc w:val="center"/>
              <w:rPr>
                <w:sz w:val="24"/>
              </w:rPr>
            </w:pPr>
            <w:r>
              <w:rPr>
                <w:rFonts w:hint="eastAsia"/>
                <w:sz w:val="24"/>
              </w:rPr>
              <w:t>D</w:t>
            </w:r>
          </w:p>
        </w:tc>
        <w:tc>
          <w:tcPr>
            <w:tcW w:w="1134" w:type="dxa"/>
            <w:shd w:val="clear" w:color="auto" w:fill="auto"/>
          </w:tcPr>
          <w:p w14:paraId="38126165" w14:textId="6E8AE8BF" w:rsidR="0083358C" w:rsidRPr="00B46023" w:rsidRDefault="003256B7" w:rsidP="00834245">
            <w:pPr>
              <w:tabs>
                <w:tab w:val="left" w:pos="1980"/>
              </w:tabs>
              <w:spacing w:line="440" w:lineRule="atLeast"/>
              <w:jc w:val="center"/>
              <w:rPr>
                <w:sz w:val="24"/>
              </w:rPr>
            </w:pPr>
            <w:r>
              <w:rPr>
                <w:rFonts w:hint="eastAsia"/>
                <w:sz w:val="24"/>
              </w:rPr>
              <w:t>E</w:t>
            </w:r>
          </w:p>
        </w:tc>
      </w:tr>
      <w:tr w:rsidR="0083358C" w:rsidRPr="00B46023" w14:paraId="168AA436" w14:textId="77777777" w:rsidTr="005E1B28">
        <w:trPr>
          <w:jc w:val="center"/>
        </w:trPr>
        <w:tc>
          <w:tcPr>
            <w:tcW w:w="1681" w:type="dxa"/>
            <w:shd w:val="clear" w:color="auto" w:fill="auto"/>
          </w:tcPr>
          <w:p w14:paraId="17716EAA" w14:textId="77777777" w:rsidR="009733DD" w:rsidRDefault="009733DD" w:rsidP="00834245">
            <w:pPr>
              <w:tabs>
                <w:tab w:val="left" w:pos="1980"/>
              </w:tabs>
              <w:spacing w:line="440" w:lineRule="atLeast"/>
              <w:jc w:val="center"/>
              <w:rPr>
                <w:szCs w:val="21"/>
              </w:rPr>
            </w:pPr>
            <w:r>
              <w:rPr>
                <w:rFonts w:hint="eastAsia"/>
                <w:szCs w:val="21"/>
              </w:rPr>
              <w:t>志愿者</w:t>
            </w:r>
          </w:p>
          <w:p w14:paraId="681C98D7" w14:textId="75AF215B" w:rsidR="0083358C" w:rsidRPr="00B46023" w:rsidRDefault="009733DD" w:rsidP="009733DD">
            <w:pPr>
              <w:tabs>
                <w:tab w:val="left" w:pos="1980"/>
              </w:tabs>
              <w:spacing w:line="440" w:lineRule="atLeast"/>
              <w:jc w:val="center"/>
              <w:rPr>
                <w:szCs w:val="21"/>
              </w:rPr>
            </w:pPr>
            <w:r>
              <w:rPr>
                <w:rFonts w:hint="eastAsia"/>
                <w:szCs w:val="21"/>
              </w:rPr>
              <w:t>身体状况</w:t>
            </w:r>
          </w:p>
        </w:tc>
        <w:tc>
          <w:tcPr>
            <w:tcW w:w="901" w:type="dxa"/>
            <w:shd w:val="clear" w:color="auto" w:fill="auto"/>
          </w:tcPr>
          <w:p w14:paraId="2C205C74" w14:textId="2BB49E29" w:rsidR="0083358C" w:rsidRPr="00B46023" w:rsidRDefault="005F3713" w:rsidP="00834245">
            <w:pPr>
              <w:tabs>
                <w:tab w:val="left" w:pos="1980"/>
              </w:tabs>
              <w:spacing w:line="440" w:lineRule="atLeast"/>
              <w:jc w:val="center"/>
              <w:rPr>
                <w:szCs w:val="21"/>
              </w:rPr>
            </w:pPr>
            <w:r>
              <w:rPr>
                <w:rFonts w:hint="eastAsia"/>
                <w:szCs w:val="21"/>
              </w:rPr>
              <w:t>健康</w:t>
            </w:r>
          </w:p>
        </w:tc>
        <w:tc>
          <w:tcPr>
            <w:tcW w:w="957" w:type="dxa"/>
            <w:shd w:val="clear" w:color="auto" w:fill="auto"/>
          </w:tcPr>
          <w:p w14:paraId="70879AA4" w14:textId="18EFEF0D" w:rsidR="0083358C" w:rsidRPr="00B46023" w:rsidRDefault="005443C0" w:rsidP="00834245">
            <w:pPr>
              <w:tabs>
                <w:tab w:val="left" w:pos="1980"/>
              </w:tabs>
              <w:spacing w:line="440" w:lineRule="atLeast"/>
              <w:jc w:val="center"/>
              <w:rPr>
                <w:szCs w:val="21"/>
              </w:rPr>
            </w:pPr>
            <w:r>
              <w:rPr>
                <w:rFonts w:hint="eastAsia"/>
                <w:szCs w:val="21"/>
              </w:rPr>
              <w:t>健康</w:t>
            </w:r>
          </w:p>
        </w:tc>
        <w:tc>
          <w:tcPr>
            <w:tcW w:w="1559" w:type="dxa"/>
            <w:shd w:val="clear" w:color="auto" w:fill="auto"/>
          </w:tcPr>
          <w:p w14:paraId="1D4470E1" w14:textId="10912518"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65AB1F68" w14:textId="23B0F4C2" w:rsidR="0083358C" w:rsidRPr="00B46023" w:rsidRDefault="002F7B2D" w:rsidP="00834245">
            <w:pPr>
              <w:tabs>
                <w:tab w:val="left" w:pos="1980"/>
              </w:tabs>
              <w:spacing w:line="440" w:lineRule="atLeast"/>
              <w:jc w:val="center"/>
              <w:rPr>
                <w:szCs w:val="21"/>
              </w:rPr>
            </w:pPr>
            <w:r>
              <w:rPr>
                <w:rFonts w:hint="eastAsia"/>
                <w:szCs w:val="21"/>
              </w:rPr>
              <w:t>癫痫</w:t>
            </w:r>
          </w:p>
        </w:tc>
        <w:tc>
          <w:tcPr>
            <w:tcW w:w="1134" w:type="dxa"/>
            <w:shd w:val="clear" w:color="auto" w:fill="auto"/>
          </w:tcPr>
          <w:p w14:paraId="70E0D768" w14:textId="63609A77" w:rsidR="0083358C" w:rsidRPr="00B46023" w:rsidRDefault="002F7B2D" w:rsidP="00834245">
            <w:pPr>
              <w:tabs>
                <w:tab w:val="left" w:pos="1980"/>
              </w:tabs>
              <w:spacing w:line="440" w:lineRule="atLeast"/>
              <w:jc w:val="center"/>
              <w:rPr>
                <w:szCs w:val="21"/>
              </w:rPr>
            </w:pPr>
            <w:r>
              <w:rPr>
                <w:rFonts w:hint="eastAsia"/>
                <w:szCs w:val="21"/>
              </w:rPr>
              <w:t>癫痫</w:t>
            </w:r>
          </w:p>
        </w:tc>
      </w:tr>
      <w:tr w:rsidR="0083358C" w:rsidRPr="00B46023" w14:paraId="48B05CBA" w14:textId="77777777" w:rsidTr="005E1B28">
        <w:trPr>
          <w:jc w:val="center"/>
        </w:trPr>
        <w:tc>
          <w:tcPr>
            <w:tcW w:w="1681" w:type="dxa"/>
            <w:shd w:val="clear" w:color="auto" w:fill="auto"/>
          </w:tcPr>
          <w:p w14:paraId="5FCA7771" w14:textId="53E0E663" w:rsidR="0083358C" w:rsidRPr="00B46023" w:rsidRDefault="009733DD" w:rsidP="00834245">
            <w:pPr>
              <w:tabs>
                <w:tab w:val="left" w:pos="1980"/>
              </w:tabs>
              <w:spacing w:line="440" w:lineRule="atLeast"/>
              <w:jc w:val="center"/>
              <w:rPr>
                <w:sz w:val="24"/>
              </w:rPr>
            </w:pPr>
            <w:r>
              <w:rPr>
                <w:rFonts w:hint="eastAsia"/>
              </w:rPr>
              <w:t>志愿</w:t>
            </w:r>
            <w:r w:rsidR="001E1C00">
              <w:rPr>
                <w:rFonts w:hint="eastAsia"/>
              </w:rPr>
              <w:t>者</w:t>
            </w:r>
            <w:r>
              <w:rPr>
                <w:rFonts w:hint="eastAsia"/>
              </w:rPr>
              <w:t>状态</w:t>
            </w:r>
          </w:p>
        </w:tc>
        <w:tc>
          <w:tcPr>
            <w:tcW w:w="901" w:type="dxa"/>
            <w:shd w:val="clear" w:color="auto" w:fill="auto"/>
          </w:tcPr>
          <w:p w14:paraId="7555235B" w14:textId="6E99DF86" w:rsidR="0083358C" w:rsidRPr="00B46023" w:rsidRDefault="0004696D" w:rsidP="00834245">
            <w:pPr>
              <w:tabs>
                <w:tab w:val="left" w:pos="1980"/>
              </w:tabs>
              <w:spacing w:line="440" w:lineRule="atLeast"/>
              <w:jc w:val="center"/>
              <w:rPr>
                <w:szCs w:val="21"/>
              </w:rPr>
            </w:pPr>
            <w:r>
              <w:rPr>
                <w:rFonts w:hint="eastAsia"/>
                <w:szCs w:val="21"/>
              </w:rPr>
              <w:t>睁眼</w:t>
            </w:r>
          </w:p>
        </w:tc>
        <w:tc>
          <w:tcPr>
            <w:tcW w:w="957" w:type="dxa"/>
            <w:shd w:val="clear" w:color="auto" w:fill="auto"/>
          </w:tcPr>
          <w:p w14:paraId="5E3A5D2E" w14:textId="1756D3C1" w:rsidR="0083358C" w:rsidRPr="00B46023" w:rsidRDefault="00CF4E93" w:rsidP="00834245">
            <w:pPr>
              <w:tabs>
                <w:tab w:val="left" w:pos="1980"/>
              </w:tabs>
              <w:spacing w:line="440" w:lineRule="atLeast"/>
              <w:jc w:val="center"/>
              <w:rPr>
                <w:szCs w:val="21"/>
              </w:rPr>
            </w:pPr>
            <w:r>
              <w:rPr>
                <w:rFonts w:hint="eastAsia"/>
                <w:szCs w:val="21"/>
              </w:rPr>
              <w:t>闭眼</w:t>
            </w:r>
          </w:p>
        </w:tc>
        <w:tc>
          <w:tcPr>
            <w:tcW w:w="1559" w:type="dxa"/>
            <w:shd w:val="clear" w:color="auto" w:fill="auto"/>
          </w:tcPr>
          <w:p w14:paraId="0015A91F" w14:textId="2BCAE47A" w:rsidR="0083358C" w:rsidRPr="00B46023" w:rsidRDefault="003C6631"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5A05C3F5" w14:textId="10EA78EF" w:rsidR="0083358C" w:rsidRPr="00B46023" w:rsidRDefault="00151D48" w:rsidP="00834245">
            <w:pPr>
              <w:tabs>
                <w:tab w:val="left" w:pos="1980"/>
              </w:tabs>
              <w:spacing w:line="440" w:lineRule="atLeast"/>
              <w:jc w:val="center"/>
              <w:rPr>
                <w:szCs w:val="21"/>
              </w:rPr>
            </w:pPr>
            <w:r>
              <w:rPr>
                <w:rFonts w:hint="eastAsia"/>
                <w:szCs w:val="21"/>
              </w:rPr>
              <w:t>发作间期</w:t>
            </w:r>
          </w:p>
        </w:tc>
        <w:tc>
          <w:tcPr>
            <w:tcW w:w="1134" w:type="dxa"/>
            <w:shd w:val="clear" w:color="auto" w:fill="auto"/>
          </w:tcPr>
          <w:p w14:paraId="2A3B629A" w14:textId="61C89005" w:rsidR="0083358C" w:rsidRPr="00B46023" w:rsidRDefault="00CE4D8E" w:rsidP="00834245">
            <w:pPr>
              <w:tabs>
                <w:tab w:val="left" w:pos="1980"/>
              </w:tabs>
              <w:spacing w:line="440" w:lineRule="atLeast"/>
              <w:jc w:val="center"/>
              <w:rPr>
                <w:szCs w:val="21"/>
              </w:rPr>
            </w:pPr>
            <w:r>
              <w:rPr>
                <w:rFonts w:hint="eastAsia"/>
                <w:szCs w:val="21"/>
              </w:rPr>
              <w:t>发作</w:t>
            </w:r>
            <w:r w:rsidR="003C6631">
              <w:rPr>
                <w:rFonts w:hint="eastAsia"/>
                <w:szCs w:val="21"/>
              </w:rPr>
              <w:t>期</w:t>
            </w:r>
          </w:p>
        </w:tc>
      </w:tr>
      <w:tr w:rsidR="0083358C" w:rsidRPr="00B46023" w14:paraId="04E47698" w14:textId="77777777" w:rsidTr="005E1B28">
        <w:trPr>
          <w:jc w:val="center"/>
        </w:trPr>
        <w:tc>
          <w:tcPr>
            <w:tcW w:w="1681" w:type="dxa"/>
            <w:shd w:val="clear" w:color="auto" w:fill="auto"/>
          </w:tcPr>
          <w:p w14:paraId="42C30D7C" w14:textId="77777777" w:rsidR="00C82430" w:rsidRDefault="002C1518" w:rsidP="00834245">
            <w:pPr>
              <w:tabs>
                <w:tab w:val="left" w:pos="1980"/>
              </w:tabs>
              <w:spacing w:line="440" w:lineRule="atLeast"/>
              <w:jc w:val="center"/>
            </w:pPr>
            <w:r>
              <w:rPr>
                <w:rFonts w:hint="eastAsia"/>
              </w:rPr>
              <w:t>脑电信号</w:t>
            </w:r>
          </w:p>
          <w:p w14:paraId="30E21F1E" w14:textId="6E295587" w:rsidR="0083358C" w:rsidRPr="00B46023" w:rsidRDefault="002C1518" w:rsidP="00834245">
            <w:pPr>
              <w:tabs>
                <w:tab w:val="left" w:pos="1980"/>
              </w:tabs>
              <w:spacing w:line="440" w:lineRule="atLeast"/>
              <w:jc w:val="center"/>
              <w:rPr>
                <w:sz w:val="24"/>
              </w:rPr>
            </w:pPr>
            <w:r>
              <w:rPr>
                <w:rFonts w:hint="eastAsia"/>
              </w:rPr>
              <w:t>采集部位</w:t>
            </w:r>
          </w:p>
        </w:tc>
        <w:tc>
          <w:tcPr>
            <w:tcW w:w="901" w:type="dxa"/>
            <w:shd w:val="clear" w:color="auto" w:fill="auto"/>
          </w:tcPr>
          <w:p w14:paraId="5BA36E86" w14:textId="77777777" w:rsidR="006824A8" w:rsidRDefault="00C12779" w:rsidP="00834245">
            <w:pPr>
              <w:tabs>
                <w:tab w:val="left" w:pos="1980"/>
              </w:tabs>
              <w:spacing w:line="440" w:lineRule="atLeast"/>
              <w:jc w:val="center"/>
              <w:rPr>
                <w:szCs w:val="21"/>
              </w:rPr>
            </w:pPr>
            <w:r>
              <w:rPr>
                <w:rFonts w:hint="eastAsia"/>
                <w:szCs w:val="21"/>
              </w:rPr>
              <w:t>大脑</w:t>
            </w:r>
          </w:p>
          <w:p w14:paraId="6DD089AD" w14:textId="72FFFB66" w:rsidR="0083358C" w:rsidRPr="00B46023" w:rsidRDefault="006568AC" w:rsidP="00834245">
            <w:pPr>
              <w:tabs>
                <w:tab w:val="left" w:pos="1980"/>
              </w:tabs>
              <w:spacing w:line="440" w:lineRule="atLeast"/>
              <w:jc w:val="center"/>
              <w:rPr>
                <w:szCs w:val="21"/>
              </w:rPr>
            </w:pPr>
            <w:r>
              <w:rPr>
                <w:rFonts w:hint="eastAsia"/>
                <w:szCs w:val="21"/>
              </w:rPr>
              <w:t>表面</w:t>
            </w:r>
          </w:p>
        </w:tc>
        <w:tc>
          <w:tcPr>
            <w:tcW w:w="957" w:type="dxa"/>
            <w:shd w:val="clear" w:color="auto" w:fill="auto"/>
          </w:tcPr>
          <w:p w14:paraId="3053C445" w14:textId="77777777" w:rsidR="006C1D9E" w:rsidRDefault="00820864" w:rsidP="00834245">
            <w:pPr>
              <w:tabs>
                <w:tab w:val="left" w:pos="1980"/>
              </w:tabs>
              <w:spacing w:line="440" w:lineRule="atLeast"/>
              <w:jc w:val="center"/>
              <w:rPr>
                <w:szCs w:val="21"/>
              </w:rPr>
            </w:pPr>
            <w:r>
              <w:rPr>
                <w:rFonts w:hint="eastAsia"/>
                <w:szCs w:val="21"/>
              </w:rPr>
              <w:t>大脑</w:t>
            </w:r>
          </w:p>
          <w:p w14:paraId="743EB27F" w14:textId="7E1615EB" w:rsidR="0083358C" w:rsidRPr="00B46023" w:rsidRDefault="00820864" w:rsidP="00834245">
            <w:pPr>
              <w:tabs>
                <w:tab w:val="left" w:pos="1980"/>
              </w:tabs>
              <w:spacing w:line="440" w:lineRule="atLeast"/>
              <w:jc w:val="center"/>
              <w:rPr>
                <w:szCs w:val="21"/>
              </w:rPr>
            </w:pPr>
            <w:r>
              <w:rPr>
                <w:rFonts w:hint="eastAsia"/>
                <w:szCs w:val="21"/>
              </w:rPr>
              <w:t>表面</w:t>
            </w:r>
          </w:p>
        </w:tc>
        <w:tc>
          <w:tcPr>
            <w:tcW w:w="1559" w:type="dxa"/>
            <w:shd w:val="clear" w:color="auto" w:fill="auto"/>
          </w:tcPr>
          <w:p w14:paraId="2452ADB2" w14:textId="4EAF75CB" w:rsidR="0083358C" w:rsidRPr="00B46023" w:rsidRDefault="003D46D1" w:rsidP="00834245">
            <w:pPr>
              <w:tabs>
                <w:tab w:val="left" w:pos="1980"/>
              </w:tabs>
              <w:spacing w:line="440" w:lineRule="atLeast"/>
              <w:jc w:val="center"/>
              <w:rPr>
                <w:szCs w:val="21"/>
              </w:rPr>
            </w:pPr>
            <w:r>
              <w:rPr>
                <w:rFonts w:hint="eastAsia"/>
                <w:szCs w:val="21"/>
              </w:rPr>
              <w:t>与病灶相对脑半球的海马区</w:t>
            </w:r>
          </w:p>
        </w:tc>
        <w:tc>
          <w:tcPr>
            <w:tcW w:w="1134" w:type="dxa"/>
            <w:shd w:val="clear" w:color="auto" w:fill="auto"/>
          </w:tcPr>
          <w:p w14:paraId="12DE4D60" w14:textId="0811280C" w:rsidR="0083358C" w:rsidRPr="00B46023" w:rsidRDefault="00A932C7" w:rsidP="00834245">
            <w:pPr>
              <w:tabs>
                <w:tab w:val="left" w:pos="1980"/>
              </w:tabs>
              <w:spacing w:line="440" w:lineRule="atLeast"/>
              <w:jc w:val="center"/>
              <w:rPr>
                <w:szCs w:val="21"/>
              </w:rPr>
            </w:pPr>
            <w:r>
              <w:rPr>
                <w:rFonts w:hint="eastAsia"/>
                <w:szCs w:val="21"/>
              </w:rPr>
              <w:t>病灶区</w:t>
            </w:r>
          </w:p>
        </w:tc>
        <w:tc>
          <w:tcPr>
            <w:tcW w:w="1134" w:type="dxa"/>
            <w:shd w:val="clear" w:color="auto" w:fill="auto"/>
          </w:tcPr>
          <w:p w14:paraId="754B08D4" w14:textId="20C70EAD" w:rsidR="0083358C" w:rsidRPr="00B46023" w:rsidRDefault="000D0C47" w:rsidP="00834245">
            <w:pPr>
              <w:tabs>
                <w:tab w:val="left" w:pos="1980"/>
              </w:tabs>
              <w:spacing w:line="440" w:lineRule="atLeast"/>
              <w:jc w:val="center"/>
              <w:rPr>
                <w:szCs w:val="21"/>
              </w:rPr>
            </w:pPr>
            <w:r>
              <w:rPr>
                <w:rFonts w:hint="eastAsia"/>
                <w:szCs w:val="21"/>
              </w:rPr>
              <w:t>病灶区</w:t>
            </w:r>
          </w:p>
        </w:tc>
      </w:tr>
    </w:tbl>
    <w:p w14:paraId="6A5E661E" w14:textId="77777777" w:rsidR="00463281" w:rsidRDefault="00463281" w:rsidP="00F60790">
      <w:pPr>
        <w:ind w:firstLine="420"/>
        <w:rPr>
          <w:sz w:val="24"/>
        </w:rPr>
      </w:pPr>
    </w:p>
    <w:p w14:paraId="781E7A40" w14:textId="4DA33C00" w:rsidR="00367422" w:rsidRDefault="004E2854" w:rsidP="00F60790">
      <w:pPr>
        <w:ind w:firstLine="420"/>
        <w:rPr>
          <w:sz w:val="24"/>
        </w:rPr>
      </w:pPr>
      <w:r>
        <w:rPr>
          <w:rFonts w:hint="eastAsia"/>
          <w:sz w:val="24"/>
        </w:rPr>
        <w:t>在</w:t>
      </w:r>
      <w:r>
        <w:rPr>
          <w:rFonts w:hint="eastAsia"/>
          <w:sz w:val="24"/>
        </w:rPr>
        <w:t>matlab2018</w:t>
      </w:r>
      <w:r w:rsidR="00A66A94">
        <w:rPr>
          <w:rFonts w:hint="eastAsia"/>
          <w:sz w:val="24"/>
        </w:rPr>
        <w:t>开发环境</w:t>
      </w:r>
      <w:r w:rsidR="00230B6D">
        <w:rPr>
          <w:rFonts w:hint="eastAsia"/>
          <w:sz w:val="24"/>
        </w:rPr>
        <w:t>之</w:t>
      </w:r>
      <w:r w:rsidR="00A66A94">
        <w:rPr>
          <w:rFonts w:hint="eastAsia"/>
          <w:sz w:val="24"/>
        </w:rPr>
        <w:t>下，</w:t>
      </w:r>
      <w:r w:rsidR="00930322">
        <w:rPr>
          <w:rFonts w:hint="eastAsia"/>
          <w:sz w:val="24"/>
        </w:rPr>
        <w:t>针对</w:t>
      </w:r>
      <w:r w:rsidR="00930322">
        <w:rPr>
          <w:rFonts w:hint="eastAsia"/>
          <w:sz w:val="24"/>
        </w:rPr>
        <w:t>A</w:t>
      </w:r>
      <w:r w:rsidR="00930322">
        <w:rPr>
          <w:sz w:val="24"/>
        </w:rPr>
        <w:t>~E</w:t>
      </w:r>
      <w:r w:rsidR="00930322">
        <w:rPr>
          <w:rFonts w:hint="eastAsia"/>
          <w:sz w:val="24"/>
        </w:rPr>
        <w:t>这五组数据</w:t>
      </w:r>
      <w:r w:rsidR="00095681">
        <w:rPr>
          <w:rFonts w:hint="eastAsia"/>
          <w:sz w:val="24"/>
        </w:rPr>
        <w:t>中每一组的第一条脑电记录</w:t>
      </w:r>
      <w:r w:rsidR="003F72A6">
        <w:rPr>
          <w:rFonts w:hint="eastAsia"/>
          <w:sz w:val="24"/>
        </w:rPr>
        <w:t>，进行脑电数据的读取</w:t>
      </w:r>
      <w:r w:rsidR="00086CDD">
        <w:rPr>
          <w:rFonts w:hint="eastAsia"/>
          <w:sz w:val="24"/>
        </w:rPr>
        <w:t>与图像的绘制</w:t>
      </w:r>
      <w:r w:rsidR="003F72A6">
        <w:rPr>
          <w:rFonts w:hint="eastAsia"/>
          <w:sz w:val="24"/>
        </w:rPr>
        <w:t>，</w:t>
      </w:r>
      <w:r w:rsidR="00CE38D4">
        <w:rPr>
          <w:rFonts w:hint="eastAsia"/>
          <w:sz w:val="24"/>
        </w:rPr>
        <w:t>读取之后得到的脑电信号时序图如</w:t>
      </w:r>
      <w:bookmarkStart w:id="32" w:name="_Hlk40101749"/>
      <w:r w:rsidR="007F08DB">
        <w:rPr>
          <w:sz w:val="24"/>
        </w:rPr>
        <w:fldChar w:fldCharType="begin"/>
      </w:r>
      <w:r w:rsidR="007F08DB">
        <w:rPr>
          <w:sz w:val="24"/>
        </w:rPr>
        <w:instrText xml:space="preserve"> </w:instrText>
      </w:r>
      <w:r w:rsidR="007F08DB">
        <w:rPr>
          <w:rFonts w:hint="eastAsia"/>
          <w:sz w:val="24"/>
        </w:rPr>
        <w:instrText>REF _Ref40101665 \h</w:instrText>
      </w:r>
      <w:r w:rsidR="007F08DB">
        <w:rPr>
          <w:sz w:val="24"/>
        </w:rPr>
        <w:instrText xml:space="preserve">  \* MERGEFORMAT </w:instrText>
      </w:r>
      <w:r w:rsidR="007F08DB">
        <w:rPr>
          <w:sz w:val="24"/>
        </w:rPr>
      </w:r>
      <w:r w:rsidR="007F08DB">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C535C2">
        <w:rPr>
          <w:sz w:val="24"/>
        </w:rPr>
        <w:t>·</w:t>
      </w:r>
      <w:r w:rsidR="00366273" w:rsidRPr="00366273">
        <w:rPr>
          <w:rFonts w:ascii="宋体" w:hAnsi="宋体"/>
          <w:sz w:val="24"/>
        </w:rPr>
        <w:t>1</w:t>
      </w:r>
      <w:r w:rsidR="007F08DB">
        <w:rPr>
          <w:sz w:val="24"/>
        </w:rPr>
        <w:fldChar w:fldCharType="end"/>
      </w:r>
      <w:bookmarkEnd w:id="32"/>
      <w:r w:rsidR="00DE7CA4">
        <w:rPr>
          <w:rFonts w:hint="eastAsia"/>
          <w:sz w:val="24"/>
        </w:rPr>
        <w:t>所示</w:t>
      </w:r>
      <w:r w:rsidR="00883230">
        <w:rPr>
          <w:rFonts w:hint="eastAsia"/>
          <w:sz w:val="24"/>
        </w:rPr>
        <w:t>。</w:t>
      </w:r>
      <w:r w:rsidR="006F7271">
        <w:rPr>
          <w:sz w:val="24"/>
        </w:rPr>
        <w:fldChar w:fldCharType="begin"/>
      </w:r>
      <w:r w:rsidR="006F7271">
        <w:rPr>
          <w:sz w:val="24"/>
        </w:rPr>
        <w:instrText xml:space="preserve"> </w:instrText>
      </w:r>
      <w:r w:rsidR="006F7271">
        <w:rPr>
          <w:rFonts w:hint="eastAsia"/>
          <w:sz w:val="24"/>
        </w:rPr>
        <w:instrText>REF _Ref40101665 \h</w:instrText>
      </w:r>
      <w:r w:rsidR="006F7271">
        <w:rPr>
          <w:sz w:val="24"/>
        </w:rPr>
        <w:instrText xml:space="preserve">  \* MERGEFORMAT </w:instrText>
      </w:r>
      <w:r w:rsidR="006F7271">
        <w:rPr>
          <w:sz w:val="24"/>
        </w:rPr>
      </w:r>
      <w:r w:rsidR="006F727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C535C2">
        <w:rPr>
          <w:sz w:val="24"/>
        </w:rPr>
        <w:t>·</w:t>
      </w:r>
      <w:r w:rsidR="00366273" w:rsidRPr="00366273">
        <w:rPr>
          <w:rFonts w:ascii="宋体" w:hAnsi="宋体"/>
          <w:sz w:val="24"/>
        </w:rPr>
        <w:t>1</w:t>
      </w:r>
      <w:r w:rsidR="006F7271">
        <w:rPr>
          <w:sz w:val="24"/>
        </w:rPr>
        <w:fldChar w:fldCharType="end"/>
      </w:r>
      <w:r w:rsidR="00F52207">
        <w:rPr>
          <w:rFonts w:hint="eastAsia"/>
          <w:sz w:val="24"/>
        </w:rPr>
        <w:t>极其明确地展示了</w:t>
      </w:r>
      <w:r w:rsidR="0027287B">
        <w:rPr>
          <w:rFonts w:hint="eastAsia"/>
          <w:sz w:val="24"/>
        </w:rPr>
        <w:t>各组志愿者的脑电信号波形是怎么样的，</w:t>
      </w:r>
      <w:r w:rsidR="00FE5FA0">
        <w:rPr>
          <w:rFonts w:hint="eastAsia"/>
          <w:sz w:val="24"/>
        </w:rPr>
        <w:t>通过</w:t>
      </w:r>
      <w:r w:rsidR="00AD6001">
        <w:rPr>
          <w:rFonts w:hint="eastAsia"/>
          <w:sz w:val="24"/>
        </w:rPr>
        <w:t>观察</w:t>
      </w:r>
      <w:r w:rsidR="00FE5FA0">
        <w:rPr>
          <w:rFonts w:hint="eastAsia"/>
          <w:sz w:val="24"/>
        </w:rPr>
        <w:t>这</w:t>
      </w:r>
      <w:r w:rsidR="00086CDD">
        <w:rPr>
          <w:rFonts w:hint="eastAsia"/>
          <w:sz w:val="24"/>
        </w:rPr>
        <w:t>一</w:t>
      </w:r>
      <w:r w:rsidR="00FE5FA0">
        <w:rPr>
          <w:rFonts w:hint="eastAsia"/>
          <w:sz w:val="24"/>
        </w:rPr>
        <w:t>张图可以发现</w:t>
      </w:r>
      <w:r w:rsidR="007C6379">
        <w:rPr>
          <w:rFonts w:hint="eastAsia"/>
          <w:sz w:val="24"/>
        </w:rPr>
        <w:t>A</w:t>
      </w:r>
      <w:r w:rsidR="007C6379">
        <w:rPr>
          <w:rFonts w:hint="eastAsia"/>
          <w:sz w:val="24"/>
        </w:rPr>
        <w:t>组和</w:t>
      </w:r>
      <w:r w:rsidR="007C6379">
        <w:rPr>
          <w:rFonts w:hint="eastAsia"/>
          <w:sz w:val="24"/>
        </w:rPr>
        <w:t>B</w:t>
      </w:r>
      <w:r w:rsidR="007C6379">
        <w:rPr>
          <w:rFonts w:hint="eastAsia"/>
          <w:sz w:val="24"/>
        </w:rPr>
        <w:t>组这两组</w:t>
      </w:r>
      <w:r w:rsidR="003304A5">
        <w:rPr>
          <w:rFonts w:hint="eastAsia"/>
          <w:sz w:val="24"/>
        </w:rPr>
        <w:t>的波形相似度较高，</w:t>
      </w:r>
      <w:r w:rsidR="00920A54">
        <w:rPr>
          <w:rFonts w:hint="eastAsia"/>
          <w:sz w:val="24"/>
        </w:rPr>
        <w:t>而</w:t>
      </w:r>
      <w:r w:rsidR="00920A54">
        <w:rPr>
          <w:rFonts w:hint="eastAsia"/>
          <w:sz w:val="24"/>
        </w:rPr>
        <w:t>C</w:t>
      </w:r>
      <w:r w:rsidR="00920A54">
        <w:rPr>
          <w:rFonts w:hint="eastAsia"/>
          <w:sz w:val="24"/>
        </w:rPr>
        <w:t>、</w:t>
      </w:r>
      <w:r w:rsidR="00920A54">
        <w:rPr>
          <w:rFonts w:hint="eastAsia"/>
          <w:sz w:val="24"/>
        </w:rPr>
        <w:t>D</w:t>
      </w:r>
      <w:r w:rsidR="00920A54">
        <w:rPr>
          <w:rFonts w:hint="eastAsia"/>
          <w:sz w:val="24"/>
        </w:rPr>
        <w:t>和</w:t>
      </w:r>
      <w:r w:rsidR="00920A54">
        <w:rPr>
          <w:rFonts w:hint="eastAsia"/>
          <w:sz w:val="24"/>
        </w:rPr>
        <w:t>E</w:t>
      </w:r>
      <w:r w:rsidR="00920A54">
        <w:rPr>
          <w:rFonts w:hint="eastAsia"/>
          <w:sz w:val="24"/>
        </w:rPr>
        <w:t>这三组</w:t>
      </w:r>
      <w:r w:rsidR="00FC3ACF">
        <w:rPr>
          <w:rFonts w:hint="eastAsia"/>
          <w:sz w:val="24"/>
        </w:rPr>
        <w:t>则各不相同</w:t>
      </w:r>
      <w:r w:rsidR="003D7B3E">
        <w:rPr>
          <w:rFonts w:hint="eastAsia"/>
          <w:sz w:val="24"/>
        </w:rPr>
        <w:t>，</w:t>
      </w:r>
      <w:r w:rsidR="00FB39B5">
        <w:rPr>
          <w:rFonts w:hint="eastAsia"/>
          <w:sz w:val="24"/>
        </w:rPr>
        <w:t>和正常志愿者相比，</w:t>
      </w:r>
      <w:r w:rsidR="008D75F5">
        <w:rPr>
          <w:rFonts w:hint="eastAsia"/>
          <w:sz w:val="24"/>
        </w:rPr>
        <w:t>可以发现</w:t>
      </w:r>
      <w:r w:rsidR="003D7B3E">
        <w:rPr>
          <w:rFonts w:hint="eastAsia"/>
          <w:sz w:val="24"/>
        </w:rPr>
        <w:t>C</w:t>
      </w:r>
      <w:r w:rsidR="003D7B3E">
        <w:rPr>
          <w:rFonts w:hint="eastAsia"/>
          <w:sz w:val="24"/>
        </w:rPr>
        <w:t>、</w:t>
      </w:r>
      <w:r w:rsidR="003D7B3E">
        <w:rPr>
          <w:rFonts w:hint="eastAsia"/>
          <w:sz w:val="24"/>
        </w:rPr>
        <w:t>D</w:t>
      </w:r>
      <w:r w:rsidR="003D7B3E">
        <w:rPr>
          <w:rFonts w:hint="eastAsia"/>
          <w:sz w:val="24"/>
        </w:rPr>
        <w:t>和</w:t>
      </w:r>
      <w:r w:rsidR="003D7B3E">
        <w:rPr>
          <w:rFonts w:hint="eastAsia"/>
          <w:sz w:val="24"/>
        </w:rPr>
        <w:t>E</w:t>
      </w:r>
      <w:r w:rsidR="003D7B3E">
        <w:rPr>
          <w:rFonts w:hint="eastAsia"/>
          <w:sz w:val="24"/>
        </w:rPr>
        <w:t>这三组</w:t>
      </w:r>
      <w:r w:rsidR="00001288">
        <w:rPr>
          <w:rFonts w:hint="eastAsia"/>
          <w:sz w:val="24"/>
        </w:rPr>
        <w:t>的脑电信号时序图中存在着</w:t>
      </w:r>
      <w:r w:rsidR="00BB4828">
        <w:rPr>
          <w:rFonts w:hint="eastAsia"/>
          <w:sz w:val="24"/>
        </w:rPr>
        <w:t>许</w:t>
      </w:r>
      <w:r w:rsidR="00001288">
        <w:rPr>
          <w:rFonts w:hint="eastAsia"/>
          <w:sz w:val="24"/>
        </w:rPr>
        <w:t>多异常的波形，</w:t>
      </w:r>
      <w:r w:rsidR="00C02CF0">
        <w:rPr>
          <w:rFonts w:hint="eastAsia"/>
          <w:sz w:val="24"/>
        </w:rPr>
        <w:t>与正常人的脑电信号差异较大，这也为后续的脑电信号研究分类工作</w:t>
      </w:r>
      <w:r w:rsidR="00B67B9F">
        <w:rPr>
          <w:rFonts w:hint="eastAsia"/>
          <w:sz w:val="24"/>
        </w:rPr>
        <w:t>奠定了成功的基础。</w:t>
      </w:r>
    </w:p>
    <w:p w14:paraId="62584801" w14:textId="09F3DBB4" w:rsidR="00463281" w:rsidRPr="00367422" w:rsidRDefault="00A9330D" w:rsidP="00F60790">
      <w:pPr>
        <w:ind w:firstLine="420"/>
        <w:rPr>
          <w:sz w:val="24"/>
        </w:rPr>
      </w:pPr>
      <w:r>
        <w:rPr>
          <w:rFonts w:hint="eastAsia"/>
          <w:sz w:val="24"/>
        </w:rPr>
        <w:lastRenderedPageBreak/>
        <w:t>通过研究</w:t>
      </w:r>
      <w:r w:rsidR="00D07704" w:rsidRPr="00680A4F">
        <w:rPr>
          <w:sz w:val="24"/>
        </w:rPr>
        <w:fldChar w:fldCharType="begin"/>
      </w:r>
      <w:r w:rsidR="00D07704" w:rsidRPr="00680A4F">
        <w:rPr>
          <w:sz w:val="24"/>
        </w:rPr>
        <w:instrText xml:space="preserve"> </w:instrText>
      </w:r>
      <w:r w:rsidR="00D07704" w:rsidRPr="00680A4F">
        <w:rPr>
          <w:rFonts w:hint="eastAsia"/>
          <w:sz w:val="24"/>
        </w:rPr>
        <w:instrText>REF _Ref40101665 \h</w:instrText>
      </w:r>
      <w:r w:rsidR="00D07704" w:rsidRPr="00680A4F">
        <w:rPr>
          <w:sz w:val="24"/>
        </w:rPr>
        <w:instrText xml:space="preserve"> </w:instrText>
      </w:r>
      <w:r w:rsidR="00680A4F">
        <w:rPr>
          <w:sz w:val="24"/>
        </w:rPr>
        <w:instrText xml:space="preserve"> \* MERGEFORMAT </w:instrText>
      </w:r>
      <w:r w:rsidR="00D07704" w:rsidRPr="00680A4F">
        <w:rPr>
          <w:sz w:val="24"/>
        </w:rPr>
      </w:r>
      <w:r w:rsidR="00D07704" w:rsidRPr="00680A4F">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2D04E6">
        <w:rPr>
          <w:sz w:val="24"/>
        </w:rPr>
        <w:t>·</w:t>
      </w:r>
      <w:r w:rsidR="00366273" w:rsidRPr="00366273">
        <w:rPr>
          <w:rFonts w:ascii="宋体" w:hAnsi="宋体"/>
          <w:sz w:val="24"/>
        </w:rPr>
        <w:t>1</w:t>
      </w:r>
      <w:r w:rsidR="00D07704" w:rsidRPr="00680A4F">
        <w:rPr>
          <w:sz w:val="24"/>
        </w:rPr>
        <w:fldChar w:fldCharType="end"/>
      </w:r>
      <w:r w:rsidR="00FC36E6">
        <w:rPr>
          <w:rFonts w:hint="eastAsia"/>
          <w:sz w:val="24"/>
        </w:rPr>
        <w:t>之后，</w:t>
      </w:r>
      <w:r w:rsidR="000C74B2">
        <w:rPr>
          <w:rFonts w:hint="eastAsia"/>
          <w:sz w:val="24"/>
        </w:rPr>
        <w:t>本研究将</w:t>
      </w:r>
      <w:r w:rsidR="005B54EA">
        <w:rPr>
          <w:rFonts w:hint="eastAsia"/>
          <w:sz w:val="24"/>
        </w:rPr>
        <w:t>对</w:t>
      </w:r>
      <w:r w:rsidR="00524EBC">
        <w:rPr>
          <w:rFonts w:hint="eastAsia"/>
          <w:sz w:val="24"/>
        </w:rPr>
        <w:t>癫痫</w:t>
      </w:r>
      <w:r w:rsidR="005B54EA">
        <w:rPr>
          <w:rFonts w:hint="eastAsia"/>
          <w:sz w:val="24"/>
        </w:rPr>
        <w:t>脑电信号的分类</w:t>
      </w:r>
      <w:r w:rsidR="00685672">
        <w:rPr>
          <w:rFonts w:hint="eastAsia"/>
          <w:sz w:val="24"/>
        </w:rPr>
        <w:t>工作共分为</w:t>
      </w:r>
      <w:r w:rsidR="004338B1">
        <w:rPr>
          <w:rFonts w:hint="eastAsia"/>
          <w:sz w:val="24"/>
        </w:rPr>
        <w:t>四种情况，其中</w:t>
      </w:r>
      <w:r w:rsidR="00944C4A">
        <w:rPr>
          <w:rFonts w:hint="eastAsia"/>
          <w:sz w:val="24"/>
        </w:rPr>
        <w:t>第一种情况是</w:t>
      </w:r>
      <w:r w:rsidR="00246A84">
        <w:rPr>
          <w:rFonts w:hint="eastAsia"/>
          <w:sz w:val="24"/>
        </w:rPr>
        <w:t>针</w:t>
      </w:r>
      <w:r w:rsidR="00944C4A">
        <w:rPr>
          <w:rFonts w:hint="eastAsia"/>
          <w:sz w:val="24"/>
        </w:rPr>
        <w:t>对</w:t>
      </w:r>
      <w:r w:rsidR="00944C4A">
        <w:rPr>
          <w:rFonts w:hint="eastAsia"/>
          <w:sz w:val="24"/>
        </w:rPr>
        <w:t>A/E</w:t>
      </w:r>
      <w:r w:rsidR="00944C4A">
        <w:rPr>
          <w:rFonts w:hint="eastAsia"/>
          <w:sz w:val="24"/>
        </w:rPr>
        <w:t>两组</w:t>
      </w:r>
      <w:bookmarkStart w:id="33" w:name="_Hlk40103964"/>
      <w:r w:rsidR="00367AD4">
        <w:rPr>
          <w:rFonts w:hint="eastAsia"/>
          <w:sz w:val="24"/>
        </w:rPr>
        <w:t>进行</w:t>
      </w:r>
      <w:r w:rsidR="00944C4A">
        <w:rPr>
          <w:rFonts w:hint="eastAsia"/>
          <w:sz w:val="24"/>
        </w:rPr>
        <w:t>二分类</w:t>
      </w:r>
      <w:bookmarkEnd w:id="33"/>
      <w:r w:rsidR="006E1A5B">
        <w:rPr>
          <w:rFonts w:hint="eastAsia"/>
          <w:sz w:val="24"/>
        </w:rPr>
        <w:t>，第二种</w:t>
      </w:r>
      <w:r w:rsidR="00222C61">
        <w:rPr>
          <w:rFonts w:hint="eastAsia"/>
          <w:sz w:val="24"/>
        </w:rPr>
        <w:t>情况是针对</w:t>
      </w:r>
      <w:r w:rsidR="00246A84">
        <w:rPr>
          <w:rFonts w:hint="eastAsia"/>
          <w:sz w:val="24"/>
        </w:rPr>
        <w:t>B/E</w:t>
      </w:r>
      <w:r w:rsidR="00246A84">
        <w:rPr>
          <w:rFonts w:hint="eastAsia"/>
          <w:sz w:val="24"/>
        </w:rPr>
        <w:t>两组</w:t>
      </w:r>
      <w:r w:rsidR="00D80EB4">
        <w:rPr>
          <w:rFonts w:hint="eastAsia"/>
          <w:sz w:val="24"/>
        </w:rPr>
        <w:t>进行二分类，第三种情况是针对</w:t>
      </w:r>
      <w:r w:rsidR="00D80EB4">
        <w:rPr>
          <w:rFonts w:hint="eastAsia"/>
          <w:sz w:val="24"/>
        </w:rPr>
        <w:t>C/</w:t>
      </w:r>
      <w:r w:rsidR="00D80EB4">
        <w:rPr>
          <w:sz w:val="24"/>
        </w:rPr>
        <w:t>E</w:t>
      </w:r>
      <w:r w:rsidR="00D80EB4">
        <w:rPr>
          <w:rFonts w:hint="eastAsia"/>
          <w:sz w:val="24"/>
        </w:rPr>
        <w:t>两组</w:t>
      </w:r>
      <w:r w:rsidR="00D80EB4" w:rsidRPr="00D80EB4">
        <w:rPr>
          <w:rFonts w:hint="eastAsia"/>
          <w:sz w:val="24"/>
        </w:rPr>
        <w:t>进行二分类</w:t>
      </w:r>
      <w:r w:rsidR="00D73918">
        <w:rPr>
          <w:rFonts w:hint="eastAsia"/>
          <w:sz w:val="24"/>
        </w:rPr>
        <w:t>，第四种情况则是对</w:t>
      </w:r>
      <w:r w:rsidR="00D73918">
        <w:rPr>
          <w:rFonts w:hint="eastAsia"/>
          <w:sz w:val="24"/>
        </w:rPr>
        <w:t>D/E</w:t>
      </w:r>
      <w:r w:rsidR="00D73918">
        <w:rPr>
          <w:rFonts w:hint="eastAsia"/>
          <w:sz w:val="24"/>
        </w:rPr>
        <w:t>两组进行二分类</w:t>
      </w:r>
      <w:r w:rsidR="001D6BE7">
        <w:rPr>
          <w:rFonts w:hint="eastAsia"/>
          <w:sz w:val="24"/>
        </w:rPr>
        <w:t>。</w:t>
      </w:r>
    </w:p>
    <w:p w14:paraId="310503C2" w14:textId="4E2407BC" w:rsidR="004D7C10" w:rsidRDefault="00E54F03" w:rsidP="00A9330D">
      <w:pPr>
        <w:rPr>
          <w:sz w:val="24"/>
        </w:rPr>
      </w:pPr>
      <w:r>
        <w:rPr>
          <w:rFonts w:hint="eastAsia"/>
          <w:sz w:val="24"/>
        </w:rPr>
        <w:t>具体如</w:t>
      </w:r>
      <w:r w:rsidR="00D91DBE" w:rsidRPr="00D91DBE">
        <w:rPr>
          <w:sz w:val="24"/>
        </w:rPr>
        <w:fldChar w:fldCharType="begin"/>
      </w:r>
      <w:r w:rsidR="00D91DBE" w:rsidRPr="00D91DBE">
        <w:rPr>
          <w:sz w:val="24"/>
        </w:rPr>
        <w:instrText xml:space="preserve"> </w:instrText>
      </w:r>
      <w:r w:rsidR="00D91DBE" w:rsidRPr="00D91DBE">
        <w:rPr>
          <w:rFonts w:hint="eastAsia"/>
          <w:sz w:val="24"/>
        </w:rPr>
        <w:instrText>REF _Ref40110939 \h</w:instrText>
      </w:r>
      <w:r w:rsidR="00D91DBE" w:rsidRPr="00D91DBE">
        <w:rPr>
          <w:sz w:val="24"/>
        </w:rPr>
        <w:instrText xml:space="preserve"> </w:instrText>
      </w:r>
      <w:r w:rsidR="00D91DBE">
        <w:rPr>
          <w:sz w:val="24"/>
        </w:rPr>
        <w:instrText xml:space="preserve"> \* MERGEFORMAT </w:instrText>
      </w:r>
      <w:r w:rsidR="00D91DBE" w:rsidRPr="00D91DBE">
        <w:rPr>
          <w:sz w:val="24"/>
        </w:rPr>
      </w:r>
      <w:r w:rsidR="00D91DBE" w:rsidRPr="00D91DBE">
        <w:rPr>
          <w:sz w:val="24"/>
        </w:rPr>
        <w:fldChar w:fldCharType="separate"/>
      </w:r>
      <w:r w:rsidR="00366273" w:rsidRPr="00366273">
        <w:rPr>
          <w:rFonts w:ascii="宋体" w:hAnsi="宋体"/>
          <w:sz w:val="24"/>
        </w:rPr>
        <w:t>表3</w:t>
      </w:r>
      <w:r w:rsidR="00366273" w:rsidRPr="002D04E6">
        <w:rPr>
          <w:sz w:val="24"/>
        </w:rPr>
        <w:t>·</w:t>
      </w:r>
      <w:r w:rsidR="00366273" w:rsidRPr="00366273">
        <w:rPr>
          <w:rFonts w:ascii="宋体" w:hAnsi="宋体"/>
          <w:sz w:val="24"/>
        </w:rPr>
        <w:t>2</w:t>
      </w:r>
      <w:r w:rsidR="00D91DBE" w:rsidRPr="00D91DBE">
        <w:rPr>
          <w:sz w:val="24"/>
        </w:rPr>
        <w:fldChar w:fldCharType="end"/>
      </w:r>
      <w:r w:rsidR="0081536E">
        <w:rPr>
          <w:rFonts w:hint="eastAsia"/>
          <w:sz w:val="24"/>
        </w:rPr>
        <w:t>所示</w:t>
      </w:r>
      <w:r w:rsidR="007146DD">
        <w:rPr>
          <w:rFonts w:hint="eastAsia"/>
          <w:sz w:val="24"/>
        </w:rPr>
        <w:t>。</w:t>
      </w:r>
    </w:p>
    <w:p w14:paraId="7A62E012" w14:textId="3528B80B" w:rsidR="00367422" w:rsidRDefault="00CE38D4" w:rsidP="00CE38D4">
      <w:pPr>
        <w:ind w:firstLine="420"/>
        <w:jc w:val="center"/>
        <w:rPr>
          <w:sz w:val="24"/>
        </w:rPr>
      </w:pPr>
      <w:r>
        <w:rPr>
          <w:noProof/>
        </w:rPr>
        <w:drawing>
          <wp:inline distT="0" distB="0" distL="0" distR="0" wp14:anchorId="20746C3C" wp14:editId="3A064709">
            <wp:extent cx="5195888" cy="2621126"/>
            <wp:effectExtent l="0" t="0" r="5080" b="825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986" t="10360" r="3488" b="2716"/>
                    <a:stretch/>
                  </pic:blipFill>
                  <pic:spPr bwMode="auto">
                    <a:xfrm>
                      <a:off x="0" y="0"/>
                      <a:ext cx="5196193"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1F6777E4" w14:textId="7D8DD89A" w:rsidR="005B5212" w:rsidRDefault="005B5212" w:rsidP="00257C2B">
      <w:pPr>
        <w:pStyle w:val="afa"/>
        <w:spacing w:beforeLines="50" w:before="156" w:afterLines="50" w:after="156" w:line="440" w:lineRule="atLeast"/>
        <w:jc w:val="center"/>
        <w:rPr>
          <w:rFonts w:ascii="Times New Roman" w:eastAsia="宋体" w:hAnsi="Times New Roman" w:cs="Times New Roman"/>
          <w:sz w:val="21"/>
          <w:szCs w:val="21"/>
        </w:rPr>
      </w:pPr>
      <w:bookmarkStart w:id="34" w:name="_Ref40101665"/>
      <w:r w:rsidRPr="005B5212">
        <w:rPr>
          <w:rFonts w:ascii="宋体" w:eastAsia="宋体" w:hAnsi="宋体" w:hint="eastAsia"/>
          <w:sz w:val="21"/>
          <w:szCs w:val="21"/>
        </w:rPr>
        <w:t>图</w:t>
      </w:r>
      <w:r w:rsidRPr="00C11D93">
        <w:rPr>
          <w:rFonts w:ascii="Times New Roman" w:hAnsi="Times New Roman" w:cs="Times New Roman"/>
          <w:sz w:val="21"/>
          <w:szCs w:val="21"/>
        </w:rPr>
        <w:t>3</w:t>
      </w:r>
      <w:r w:rsidRPr="00ED62E0">
        <w:rPr>
          <w:rFonts w:ascii="Times New Roman" w:eastAsia="宋体" w:hAnsi="Times New Roman" w:cs="Times New Roman"/>
          <w:sz w:val="21"/>
          <w:szCs w:val="21"/>
        </w:rPr>
        <w:t>·</w:t>
      </w:r>
      <w:r w:rsidRPr="00C11D93">
        <w:rPr>
          <w:rFonts w:ascii="宋体" w:eastAsia="宋体" w:hAnsi="宋体"/>
          <w:sz w:val="21"/>
          <w:szCs w:val="21"/>
        </w:rPr>
        <w:fldChar w:fldCharType="begin"/>
      </w:r>
      <w:r w:rsidRPr="00C11D93">
        <w:rPr>
          <w:rFonts w:ascii="宋体" w:eastAsia="宋体" w:hAnsi="宋体"/>
          <w:sz w:val="21"/>
          <w:szCs w:val="21"/>
        </w:rPr>
        <w:instrText xml:space="preserve"> SEQ 图3· \* ARABIC </w:instrText>
      </w:r>
      <w:r w:rsidRPr="00C11D93">
        <w:rPr>
          <w:rFonts w:ascii="宋体" w:eastAsia="宋体" w:hAnsi="宋体"/>
          <w:sz w:val="21"/>
          <w:szCs w:val="21"/>
        </w:rPr>
        <w:fldChar w:fldCharType="separate"/>
      </w:r>
      <w:r w:rsidR="00366273">
        <w:rPr>
          <w:rFonts w:ascii="宋体" w:eastAsia="宋体" w:hAnsi="宋体"/>
          <w:noProof/>
          <w:sz w:val="21"/>
          <w:szCs w:val="21"/>
        </w:rPr>
        <w:t>1</w:t>
      </w:r>
      <w:r w:rsidRPr="00C11D93">
        <w:rPr>
          <w:rFonts w:ascii="宋体" w:eastAsia="宋体" w:hAnsi="宋体"/>
          <w:sz w:val="21"/>
          <w:szCs w:val="21"/>
        </w:rPr>
        <w:fldChar w:fldCharType="end"/>
      </w:r>
      <w:bookmarkEnd w:id="34"/>
      <w:r w:rsidR="00560E8F">
        <w:rPr>
          <w:rFonts w:ascii="宋体" w:eastAsia="宋体" w:hAnsi="宋体" w:hint="eastAsia"/>
          <w:sz w:val="21"/>
          <w:szCs w:val="21"/>
        </w:rPr>
        <w:t xml:space="preserve"> </w:t>
      </w:r>
      <w:r w:rsidR="0017126D" w:rsidRPr="0017126D">
        <w:rPr>
          <w:rFonts w:ascii="Times New Roman" w:eastAsia="宋体" w:hAnsi="Times New Roman" w:cs="Times New Roman"/>
          <w:sz w:val="21"/>
          <w:szCs w:val="21"/>
        </w:rPr>
        <w:t>A</w:t>
      </w:r>
      <w:r w:rsidR="0017126D">
        <w:rPr>
          <w:rFonts w:ascii="Times New Roman" w:eastAsia="宋体" w:hAnsi="Times New Roman" w:cs="Times New Roman"/>
          <w:sz w:val="21"/>
          <w:szCs w:val="21"/>
        </w:rPr>
        <w:t>~E</w:t>
      </w:r>
      <w:r w:rsidR="0017126D">
        <w:rPr>
          <w:rFonts w:ascii="Times New Roman" w:eastAsia="宋体" w:hAnsi="Times New Roman" w:cs="Times New Roman" w:hint="eastAsia"/>
          <w:sz w:val="21"/>
          <w:szCs w:val="21"/>
        </w:rPr>
        <w:t>五组</w:t>
      </w:r>
      <w:r w:rsidR="00DB6126">
        <w:rPr>
          <w:rFonts w:ascii="Times New Roman" w:eastAsia="宋体" w:hAnsi="Times New Roman" w:cs="Times New Roman" w:hint="eastAsia"/>
          <w:sz w:val="21"/>
          <w:szCs w:val="21"/>
        </w:rPr>
        <w:t>志愿者脑电信号时序图</w:t>
      </w:r>
    </w:p>
    <w:p w14:paraId="5EEA2F5D" w14:textId="798E01B8" w:rsidR="00934B28" w:rsidRPr="00FF527C" w:rsidRDefault="00934B28" w:rsidP="006C4F83">
      <w:pPr>
        <w:pStyle w:val="afa"/>
        <w:spacing w:beforeLines="50" w:before="156" w:afterLines="50" w:after="156" w:line="440" w:lineRule="atLeast"/>
        <w:ind w:firstLine="420"/>
        <w:rPr>
          <w:rFonts w:ascii="宋体" w:eastAsia="宋体" w:hAnsi="宋体"/>
          <w:sz w:val="21"/>
          <w:szCs w:val="21"/>
        </w:rPr>
      </w:pPr>
      <w:bookmarkStart w:id="35" w:name="_Ref40110939"/>
      <w:r w:rsidRPr="00934B28">
        <w:rPr>
          <w:rFonts w:ascii="宋体" w:eastAsia="宋体" w:hAnsi="宋体"/>
          <w:sz w:val="21"/>
          <w:szCs w:val="21"/>
        </w:rPr>
        <w:t>表</w:t>
      </w:r>
      <w:r w:rsidRPr="00B5783D">
        <w:rPr>
          <w:rFonts w:ascii="宋体" w:eastAsia="宋体" w:hAnsi="宋体"/>
          <w:sz w:val="21"/>
          <w:szCs w:val="21"/>
        </w:rPr>
        <w:t>3</w:t>
      </w:r>
      <w:r w:rsidR="0061498B" w:rsidRPr="001C4D46">
        <w:rPr>
          <w:rFonts w:ascii="Times New Roman" w:eastAsia="宋体" w:hAnsi="Times New Roman" w:cs="Times New Roman"/>
          <w:sz w:val="21"/>
          <w:szCs w:val="21"/>
        </w:rPr>
        <w:t>·</w:t>
      </w:r>
      <w:r w:rsidRPr="00B5783D">
        <w:rPr>
          <w:rFonts w:ascii="宋体" w:eastAsia="宋体" w:hAnsi="宋体"/>
          <w:sz w:val="21"/>
          <w:szCs w:val="21"/>
        </w:rPr>
        <w:fldChar w:fldCharType="begin"/>
      </w:r>
      <w:r w:rsidRPr="00B5783D">
        <w:rPr>
          <w:rFonts w:ascii="宋体" w:eastAsia="宋体" w:hAnsi="宋体"/>
          <w:sz w:val="21"/>
          <w:szCs w:val="21"/>
        </w:rPr>
        <w:instrText xml:space="preserve"> SEQ 表3· \* ARABIC </w:instrText>
      </w:r>
      <w:r w:rsidRPr="00B5783D">
        <w:rPr>
          <w:rFonts w:ascii="宋体" w:eastAsia="宋体" w:hAnsi="宋体"/>
          <w:sz w:val="21"/>
          <w:szCs w:val="21"/>
        </w:rPr>
        <w:fldChar w:fldCharType="separate"/>
      </w:r>
      <w:r w:rsidR="00366273">
        <w:rPr>
          <w:rFonts w:ascii="宋体" w:eastAsia="宋体" w:hAnsi="宋体"/>
          <w:noProof/>
          <w:sz w:val="21"/>
          <w:szCs w:val="21"/>
        </w:rPr>
        <w:t>2</w:t>
      </w:r>
      <w:r w:rsidRPr="00B5783D">
        <w:rPr>
          <w:rFonts w:ascii="宋体" w:eastAsia="宋体" w:hAnsi="宋体"/>
          <w:sz w:val="21"/>
          <w:szCs w:val="21"/>
        </w:rPr>
        <w:fldChar w:fldCharType="end"/>
      </w:r>
      <w:bookmarkStart w:id="36" w:name="_Hlk40112431"/>
      <w:bookmarkEnd w:id="35"/>
      <w:r w:rsidR="003D27E3">
        <w:rPr>
          <w:rFonts w:ascii="宋体" w:eastAsia="宋体" w:hAnsi="宋体"/>
          <w:sz w:val="21"/>
          <w:szCs w:val="21"/>
        </w:rPr>
        <w:t xml:space="preserve"> </w:t>
      </w:r>
      <w:r>
        <w:rPr>
          <w:rFonts w:ascii="宋体" w:eastAsia="宋体" w:hAnsi="宋体" w:hint="eastAsia"/>
          <w:sz w:val="21"/>
          <w:szCs w:val="21"/>
        </w:rPr>
        <w:t>波恩大学癫痫脑电数据集</w:t>
      </w:r>
      <w:r w:rsidR="00C70CFE">
        <w:rPr>
          <w:rFonts w:ascii="宋体" w:eastAsia="宋体" w:hAnsi="宋体" w:hint="eastAsia"/>
          <w:sz w:val="21"/>
          <w:szCs w:val="21"/>
        </w:rPr>
        <w:t>四种分类任务</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2126"/>
        <w:gridCol w:w="1418"/>
      </w:tblGrid>
      <w:tr w:rsidR="00CA7A79" w:rsidRPr="00B46023" w14:paraId="7DDA10FF" w14:textId="77777777" w:rsidTr="00B65988">
        <w:trPr>
          <w:jc w:val="center"/>
        </w:trPr>
        <w:tc>
          <w:tcPr>
            <w:tcW w:w="1271" w:type="dxa"/>
            <w:shd w:val="clear" w:color="auto" w:fill="auto"/>
          </w:tcPr>
          <w:bookmarkEnd w:id="36"/>
          <w:p w14:paraId="5927FD24" w14:textId="24353049" w:rsidR="00CA7A79" w:rsidRPr="00CF714C" w:rsidRDefault="00CA7A79" w:rsidP="00747C30">
            <w:pPr>
              <w:tabs>
                <w:tab w:val="left" w:pos="1980"/>
              </w:tabs>
              <w:spacing w:line="440" w:lineRule="atLeast"/>
              <w:jc w:val="center"/>
              <w:rPr>
                <w:szCs w:val="21"/>
              </w:rPr>
            </w:pPr>
            <w:r>
              <w:rPr>
                <w:rFonts w:hint="eastAsia"/>
                <w:szCs w:val="21"/>
              </w:rPr>
              <w:t>情况</w:t>
            </w:r>
          </w:p>
        </w:tc>
        <w:tc>
          <w:tcPr>
            <w:tcW w:w="2126" w:type="dxa"/>
            <w:shd w:val="clear" w:color="auto" w:fill="auto"/>
          </w:tcPr>
          <w:p w14:paraId="6E273FAB" w14:textId="30AB6E56" w:rsidR="00CA7A79" w:rsidRPr="00B46023" w:rsidRDefault="006B1053" w:rsidP="00747C30">
            <w:pPr>
              <w:tabs>
                <w:tab w:val="left" w:pos="1980"/>
              </w:tabs>
              <w:spacing w:line="440" w:lineRule="atLeast"/>
              <w:jc w:val="center"/>
              <w:rPr>
                <w:sz w:val="24"/>
              </w:rPr>
            </w:pPr>
            <w:r>
              <w:rPr>
                <w:rFonts w:hint="eastAsia"/>
              </w:rPr>
              <w:t>志愿者</w:t>
            </w:r>
            <w:r w:rsidR="00F914BB">
              <w:rPr>
                <w:rFonts w:hint="eastAsia"/>
              </w:rPr>
              <w:t>临床</w:t>
            </w:r>
            <w:r>
              <w:rPr>
                <w:rFonts w:hint="eastAsia"/>
              </w:rPr>
              <w:t>状态</w:t>
            </w:r>
          </w:p>
        </w:tc>
        <w:tc>
          <w:tcPr>
            <w:tcW w:w="1418" w:type="dxa"/>
            <w:shd w:val="clear" w:color="auto" w:fill="auto"/>
          </w:tcPr>
          <w:p w14:paraId="72C26B0B" w14:textId="0B665BD6" w:rsidR="00CA7A79" w:rsidRPr="00B46023" w:rsidRDefault="00B4281D" w:rsidP="00747C30">
            <w:pPr>
              <w:tabs>
                <w:tab w:val="left" w:pos="1980"/>
              </w:tabs>
              <w:spacing w:line="440" w:lineRule="atLeast"/>
              <w:jc w:val="center"/>
              <w:rPr>
                <w:sz w:val="24"/>
              </w:rPr>
            </w:pPr>
            <w:r>
              <w:rPr>
                <w:rFonts w:hint="eastAsia"/>
              </w:rPr>
              <w:t>EEG</w:t>
            </w:r>
            <w:r>
              <w:rPr>
                <w:rFonts w:hint="eastAsia"/>
              </w:rPr>
              <w:t>子集</w:t>
            </w:r>
          </w:p>
        </w:tc>
      </w:tr>
      <w:tr w:rsidR="00CA7A79" w:rsidRPr="00B46023" w14:paraId="307A98DB" w14:textId="77777777" w:rsidTr="00B65988">
        <w:trPr>
          <w:jc w:val="center"/>
        </w:trPr>
        <w:tc>
          <w:tcPr>
            <w:tcW w:w="1271" w:type="dxa"/>
            <w:shd w:val="clear" w:color="auto" w:fill="auto"/>
          </w:tcPr>
          <w:p w14:paraId="526B1387" w14:textId="5BA88AAA" w:rsidR="00CA7A79" w:rsidRPr="00B46023" w:rsidRDefault="00CA7A79" w:rsidP="00747C30">
            <w:pPr>
              <w:tabs>
                <w:tab w:val="left" w:pos="1980"/>
              </w:tabs>
              <w:spacing w:line="440" w:lineRule="atLeast"/>
              <w:jc w:val="center"/>
              <w:rPr>
                <w:szCs w:val="21"/>
              </w:rPr>
            </w:pPr>
            <w:r>
              <w:rPr>
                <w:rFonts w:hint="eastAsia"/>
                <w:szCs w:val="21"/>
              </w:rPr>
              <w:t>1</w:t>
            </w:r>
          </w:p>
        </w:tc>
        <w:tc>
          <w:tcPr>
            <w:tcW w:w="2126" w:type="dxa"/>
            <w:shd w:val="clear" w:color="auto" w:fill="auto"/>
          </w:tcPr>
          <w:p w14:paraId="70D901F3" w14:textId="62078F9F"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E5195D">
              <w:rPr>
                <w:rFonts w:hint="eastAsia"/>
                <w:szCs w:val="21"/>
              </w:rPr>
              <w:t>正常</w:t>
            </w:r>
            <w:r w:rsidR="00E5195D">
              <w:rPr>
                <w:rFonts w:hint="eastAsia"/>
                <w:szCs w:val="21"/>
              </w:rPr>
              <w:t xml:space="preserve"> vs</w:t>
            </w:r>
            <w:r w:rsidR="00E5195D">
              <w:rPr>
                <w:szCs w:val="21"/>
              </w:rPr>
              <w:t xml:space="preserve"> </w:t>
            </w:r>
            <w:r w:rsidR="00E5195D">
              <w:rPr>
                <w:rFonts w:hint="eastAsia"/>
                <w:szCs w:val="21"/>
              </w:rPr>
              <w:t>发作期</w:t>
            </w:r>
          </w:p>
        </w:tc>
        <w:tc>
          <w:tcPr>
            <w:tcW w:w="1418" w:type="dxa"/>
            <w:shd w:val="clear" w:color="auto" w:fill="auto"/>
          </w:tcPr>
          <w:p w14:paraId="502CB44C" w14:textId="1C128F58" w:rsidR="00CA7A79" w:rsidRPr="00B46023" w:rsidRDefault="00C20618" w:rsidP="00747C30">
            <w:pPr>
              <w:tabs>
                <w:tab w:val="left" w:pos="1980"/>
              </w:tabs>
              <w:spacing w:line="440" w:lineRule="atLeast"/>
              <w:jc w:val="center"/>
              <w:rPr>
                <w:szCs w:val="21"/>
              </w:rPr>
            </w:pPr>
            <w:r>
              <w:rPr>
                <w:rFonts w:hint="eastAsia"/>
                <w:szCs w:val="21"/>
              </w:rPr>
              <w:t>A</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1B7220EB" w14:textId="77777777" w:rsidTr="00B65988">
        <w:trPr>
          <w:jc w:val="center"/>
        </w:trPr>
        <w:tc>
          <w:tcPr>
            <w:tcW w:w="1271" w:type="dxa"/>
            <w:shd w:val="clear" w:color="auto" w:fill="auto"/>
          </w:tcPr>
          <w:p w14:paraId="6A46E532" w14:textId="037B818D" w:rsidR="00CA7A79" w:rsidRPr="00B46023" w:rsidRDefault="00CA7A79" w:rsidP="00747C30">
            <w:pPr>
              <w:tabs>
                <w:tab w:val="left" w:pos="1980"/>
              </w:tabs>
              <w:spacing w:line="440" w:lineRule="atLeast"/>
              <w:jc w:val="center"/>
              <w:rPr>
                <w:sz w:val="24"/>
              </w:rPr>
            </w:pPr>
            <w:r>
              <w:rPr>
                <w:rFonts w:hint="eastAsia"/>
              </w:rPr>
              <w:t>2</w:t>
            </w:r>
          </w:p>
        </w:tc>
        <w:tc>
          <w:tcPr>
            <w:tcW w:w="2126" w:type="dxa"/>
            <w:shd w:val="clear" w:color="auto" w:fill="auto"/>
          </w:tcPr>
          <w:p w14:paraId="3CD38EA0" w14:textId="6550849C" w:rsidR="00CA7A79" w:rsidRPr="00B46023" w:rsidRDefault="00610CBA" w:rsidP="00747C30">
            <w:pPr>
              <w:tabs>
                <w:tab w:val="left" w:pos="1980"/>
              </w:tabs>
              <w:spacing w:line="440" w:lineRule="atLeast"/>
              <w:jc w:val="center"/>
              <w:rPr>
                <w:szCs w:val="21"/>
              </w:rPr>
            </w:pPr>
            <w:r>
              <w:rPr>
                <w:rFonts w:hint="eastAsia"/>
                <w:szCs w:val="21"/>
              </w:rPr>
              <w:t xml:space="preserve"> </w:t>
            </w:r>
            <w:r>
              <w:rPr>
                <w:szCs w:val="21"/>
              </w:rPr>
              <w:t xml:space="preserve">   </w:t>
            </w:r>
            <w:r w:rsidR="007E33F3">
              <w:rPr>
                <w:rFonts w:hint="eastAsia"/>
                <w:szCs w:val="21"/>
              </w:rPr>
              <w:t>正常</w:t>
            </w:r>
            <w:r w:rsidR="007E33F3">
              <w:rPr>
                <w:rFonts w:hint="eastAsia"/>
                <w:szCs w:val="21"/>
              </w:rPr>
              <w:t xml:space="preserve"> vs</w:t>
            </w:r>
            <w:r w:rsidR="003F49A2">
              <w:rPr>
                <w:szCs w:val="21"/>
              </w:rPr>
              <w:t xml:space="preserve"> </w:t>
            </w:r>
            <w:r w:rsidR="007E33F3">
              <w:rPr>
                <w:rFonts w:hint="eastAsia"/>
                <w:szCs w:val="21"/>
              </w:rPr>
              <w:t>发作期</w:t>
            </w:r>
          </w:p>
        </w:tc>
        <w:tc>
          <w:tcPr>
            <w:tcW w:w="1418" w:type="dxa"/>
            <w:shd w:val="clear" w:color="auto" w:fill="auto"/>
          </w:tcPr>
          <w:p w14:paraId="1B135357" w14:textId="4E47CE24" w:rsidR="00CA7A79" w:rsidRPr="00B46023" w:rsidRDefault="00C20618" w:rsidP="00747C30">
            <w:pPr>
              <w:tabs>
                <w:tab w:val="left" w:pos="1980"/>
              </w:tabs>
              <w:spacing w:line="440" w:lineRule="atLeast"/>
              <w:jc w:val="center"/>
              <w:rPr>
                <w:szCs w:val="21"/>
              </w:rPr>
            </w:pPr>
            <w:r>
              <w:rPr>
                <w:rFonts w:hint="eastAsia"/>
                <w:szCs w:val="21"/>
              </w:rPr>
              <w:t>B</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7862DF13" w14:textId="77777777" w:rsidTr="00B65988">
        <w:trPr>
          <w:jc w:val="center"/>
        </w:trPr>
        <w:tc>
          <w:tcPr>
            <w:tcW w:w="1271" w:type="dxa"/>
            <w:shd w:val="clear" w:color="auto" w:fill="auto"/>
          </w:tcPr>
          <w:p w14:paraId="45A962B8" w14:textId="257AED90" w:rsidR="00CA7A79" w:rsidRPr="00B46023" w:rsidRDefault="00CA7A79" w:rsidP="00747C30">
            <w:pPr>
              <w:tabs>
                <w:tab w:val="left" w:pos="1980"/>
              </w:tabs>
              <w:spacing w:line="440" w:lineRule="atLeast"/>
              <w:jc w:val="center"/>
              <w:rPr>
                <w:sz w:val="24"/>
              </w:rPr>
            </w:pPr>
            <w:r>
              <w:rPr>
                <w:rFonts w:hint="eastAsia"/>
              </w:rPr>
              <w:t>3</w:t>
            </w:r>
          </w:p>
        </w:tc>
        <w:tc>
          <w:tcPr>
            <w:tcW w:w="2126" w:type="dxa"/>
            <w:shd w:val="clear" w:color="auto" w:fill="auto"/>
          </w:tcPr>
          <w:p w14:paraId="58F0B9D2" w14:textId="6FFEE559" w:rsidR="00CA7A79" w:rsidRPr="00B46023" w:rsidRDefault="003F49A2" w:rsidP="00747C30">
            <w:pPr>
              <w:tabs>
                <w:tab w:val="left" w:pos="1980"/>
              </w:tabs>
              <w:spacing w:line="440" w:lineRule="atLeast"/>
              <w:jc w:val="center"/>
              <w:rPr>
                <w:szCs w:val="21"/>
              </w:rPr>
            </w:pPr>
            <w:r>
              <w:rPr>
                <w:rFonts w:hint="eastAsia"/>
                <w:szCs w:val="21"/>
              </w:rPr>
              <w:t>发作间期</w:t>
            </w:r>
            <w:r>
              <w:rPr>
                <w:szCs w:val="21"/>
              </w:rPr>
              <w:t xml:space="preserve"> </w:t>
            </w:r>
            <w:r>
              <w:rPr>
                <w:rFonts w:hint="eastAsia"/>
                <w:szCs w:val="21"/>
              </w:rPr>
              <w:t>vs</w:t>
            </w:r>
            <w:r>
              <w:rPr>
                <w:szCs w:val="21"/>
              </w:rPr>
              <w:t xml:space="preserve"> </w:t>
            </w:r>
            <w:r>
              <w:rPr>
                <w:rFonts w:hint="eastAsia"/>
                <w:szCs w:val="21"/>
              </w:rPr>
              <w:t>发作期</w:t>
            </w:r>
          </w:p>
        </w:tc>
        <w:tc>
          <w:tcPr>
            <w:tcW w:w="1418" w:type="dxa"/>
            <w:shd w:val="clear" w:color="auto" w:fill="auto"/>
          </w:tcPr>
          <w:p w14:paraId="2244364B" w14:textId="45E4AB02" w:rsidR="00CA7A79" w:rsidRPr="00B46023" w:rsidRDefault="00C20618" w:rsidP="00747C30">
            <w:pPr>
              <w:tabs>
                <w:tab w:val="left" w:pos="1980"/>
              </w:tabs>
              <w:spacing w:line="440" w:lineRule="atLeast"/>
              <w:jc w:val="center"/>
              <w:rPr>
                <w:szCs w:val="21"/>
              </w:rPr>
            </w:pPr>
            <w:r>
              <w:rPr>
                <w:rFonts w:hint="eastAsia"/>
                <w:szCs w:val="21"/>
              </w:rPr>
              <w:t>C</w:t>
            </w:r>
            <w:r>
              <w:rPr>
                <w:szCs w:val="21"/>
              </w:rPr>
              <w:t xml:space="preserve"> </w:t>
            </w:r>
            <w:r>
              <w:rPr>
                <w:rFonts w:hint="eastAsia"/>
                <w:szCs w:val="21"/>
              </w:rPr>
              <w:t>vs</w:t>
            </w:r>
            <w:r>
              <w:rPr>
                <w:szCs w:val="21"/>
              </w:rPr>
              <w:t xml:space="preserve"> </w:t>
            </w:r>
            <w:r>
              <w:rPr>
                <w:rFonts w:hint="eastAsia"/>
                <w:szCs w:val="21"/>
              </w:rPr>
              <w:t>E</w:t>
            </w:r>
          </w:p>
        </w:tc>
      </w:tr>
      <w:tr w:rsidR="00CA7A79" w:rsidRPr="00B46023" w14:paraId="02394D9E" w14:textId="77777777" w:rsidTr="00B65988">
        <w:trPr>
          <w:jc w:val="center"/>
        </w:trPr>
        <w:tc>
          <w:tcPr>
            <w:tcW w:w="1271" w:type="dxa"/>
            <w:shd w:val="clear" w:color="auto" w:fill="auto"/>
          </w:tcPr>
          <w:p w14:paraId="07864788" w14:textId="6B635108" w:rsidR="00CA7A79" w:rsidRDefault="00CA7A79" w:rsidP="00747C30">
            <w:pPr>
              <w:tabs>
                <w:tab w:val="left" w:pos="1980"/>
              </w:tabs>
              <w:spacing w:line="440" w:lineRule="atLeast"/>
              <w:jc w:val="center"/>
            </w:pPr>
            <w:r>
              <w:rPr>
                <w:rFonts w:hint="eastAsia"/>
              </w:rPr>
              <w:t>4</w:t>
            </w:r>
          </w:p>
        </w:tc>
        <w:tc>
          <w:tcPr>
            <w:tcW w:w="2126" w:type="dxa"/>
            <w:shd w:val="clear" w:color="auto" w:fill="auto"/>
          </w:tcPr>
          <w:p w14:paraId="4572F04B" w14:textId="7DB1B57C" w:rsidR="00CA7A79" w:rsidRDefault="004B5753" w:rsidP="00747C30">
            <w:pPr>
              <w:tabs>
                <w:tab w:val="left" w:pos="1980"/>
              </w:tabs>
              <w:spacing w:line="440" w:lineRule="atLeast"/>
              <w:jc w:val="center"/>
              <w:rPr>
                <w:szCs w:val="21"/>
              </w:rPr>
            </w:pPr>
            <w:r>
              <w:rPr>
                <w:rFonts w:hint="eastAsia"/>
                <w:szCs w:val="21"/>
              </w:rPr>
              <w:t>发作间期</w:t>
            </w:r>
            <w:r>
              <w:rPr>
                <w:rFonts w:hint="eastAsia"/>
                <w:szCs w:val="21"/>
              </w:rPr>
              <w:t xml:space="preserve"> vs</w:t>
            </w:r>
            <w:r>
              <w:rPr>
                <w:szCs w:val="21"/>
              </w:rPr>
              <w:t xml:space="preserve"> </w:t>
            </w:r>
            <w:r>
              <w:rPr>
                <w:rFonts w:hint="eastAsia"/>
                <w:szCs w:val="21"/>
              </w:rPr>
              <w:t>发作期</w:t>
            </w:r>
          </w:p>
        </w:tc>
        <w:tc>
          <w:tcPr>
            <w:tcW w:w="1418" w:type="dxa"/>
            <w:shd w:val="clear" w:color="auto" w:fill="auto"/>
          </w:tcPr>
          <w:p w14:paraId="65793673" w14:textId="2964A6C5" w:rsidR="00CA7A79" w:rsidRDefault="00C20618" w:rsidP="00747C30">
            <w:pPr>
              <w:tabs>
                <w:tab w:val="left" w:pos="1980"/>
              </w:tabs>
              <w:spacing w:line="440" w:lineRule="atLeast"/>
              <w:jc w:val="center"/>
              <w:rPr>
                <w:szCs w:val="21"/>
              </w:rPr>
            </w:pPr>
            <w:r>
              <w:rPr>
                <w:rFonts w:hint="eastAsia"/>
                <w:szCs w:val="21"/>
              </w:rPr>
              <w:t>D</w:t>
            </w:r>
            <w:r>
              <w:rPr>
                <w:szCs w:val="21"/>
              </w:rPr>
              <w:t xml:space="preserve"> </w:t>
            </w:r>
            <w:r>
              <w:rPr>
                <w:rFonts w:hint="eastAsia"/>
                <w:szCs w:val="21"/>
              </w:rPr>
              <w:t>vs</w:t>
            </w:r>
            <w:r>
              <w:rPr>
                <w:szCs w:val="21"/>
              </w:rPr>
              <w:t xml:space="preserve"> </w:t>
            </w:r>
            <w:r>
              <w:rPr>
                <w:rFonts w:hint="eastAsia"/>
                <w:szCs w:val="21"/>
              </w:rPr>
              <w:t>E</w:t>
            </w:r>
          </w:p>
        </w:tc>
      </w:tr>
    </w:tbl>
    <w:p w14:paraId="4C5C9045" w14:textId="77777777" w:rsidR="00CB6C14" w:rsidRPr="00CB6C14" w:rsidRDefault="00CB6C14" w:rsidP="00CB6C14"/>
    <w:p w14:paraId="550F6B29" w14:textId="2134CBFC" w:rsidR="0045057C" w:rsidRPr="0069145A" w:rsidRDefault="0069145A" w:rsidP="00567134">
      <w:pPr>
        <w:pStyle w:val="32"/>
        <w:spacing w:beforeLines="100" w:before="312" w:afterLines="50" w:after="156"/>
      </w:pPr>
      <w:bookmarkStart w:id="37" w:name="_Toc41035757"/>
      <w:r>
        <w:rPr>
          <w:rFonts w:ascii="Times New Roman" w:hAnsi="Times New Roman" w:cs="Times New Roman" w:hint="eastAsia"/>
        </w:rPr>
        <w:t>3</w:t>
      </w:r>
      <w:r w:rsidRPr="00C14F68">
        <w:rPr>
          <w:rFonts w:ascii="Times New Roman" w:hAnsi="Times New Roman" w:cs="Times New Roman"/>
        </w:rPr>
        <w:t>.</w:t>
      </w:r>
      <w:r>
        <w:rPr>
          <w:rFonts w:ascii="Times New Roman" w:hAnsi="Times New Roman" w:cs="Times New Roman" w:hint="eastAsia"/>
        </w:rPr>
        <w:t>1</w:t>
      </w:r>
      <w:r w:rsidRPr="00C14F68">
        <w:rPr>
          <w:rFonts w:ascii="Times New Roman" w:hAnsi="Times New Roman" w:cs="Times New Roman"/>
        </w:rPr>
        <w:t>.</w:t>
      </w:r>
      <w:r>
        <w:rPr>
          <w:rFonts w:ascii="Times New Roman" w:hAnsi="Times New Roman" w:cs="Times New Roman" w:hint="eastAsia"/>
        </w:rPr>
        <w:t>2</w:t>
      </w:r>
      <w:r w:rsidRPr="00567134">
        <w:rPr>
          <w:rFonts w:ascii="Times New Roman" w:hAnsi="Times New Roman" w:cs="Times New Roman"/>
        </w:rPr>
        <w:t>、</w:t>
      </w:r>
      <w:r w:rsidRPr="0069145A">
        <w:rPr>
          <w:rFonts w:ascii="Times New Roman" w:hAnsi="Times New Roman" w:cs="Times New Roman"/>
        </w:rPr>
        <w:t>CHB-MIT</w:t>
      </w:r>
      <w:r>
        <w:rPr>
          <w:rFonts w:ascii="Times New Roman" w:hAnsi="Times New Roman" w:cs="Times New Roman" w:hint="eastAsia"/>
        </w:rPr>
        <w:t>头皮脑电图数据库</w:t>
      </w:r>
      <w:r w:rsidR="00413002">
        <w:rPr>
          <w:rFonts w:ascii="Times New Roman" w:hAnsi="Times New Roman" w:cs="Times New Roman" w:hint="eastAsia"/>
        </w:rPr>
        <w:t>脑电数据集</w:t>
      </w:r>
      <w:bookmarkEnd w:id="37"/>
    </w:p>
    <w:p w14:paraId="3DB86297" w14:textId="115402D5" w:rsidR="00367422" w:rsidRDefault="00F56652" w:rsidP="001D52CB">
      <w:pPr>
        <w:ind w:firstLine="420"/>
        <w:rPr>
          <w:sz w:val="24"/>
        </w:rPr>
      </w:pPr>
      <w:r>
        <w:rPr>
          <w:rFonts w:hint="eastAsia"/>
          <w:sz w:val="24"/>
        </w:rPr>
        <w:t>对于来源于</w:t>
      </w:r>
      <w:r w:rsidR="00D529DF">
        <w:rPr>
          <w:rFonts w:hint="eastAsia"/>
          <w:sz w:val="24"/>
        </w:rPr>
        <w:t>波士顿儿童医院的</w:t>
      </w:r>
      <w:r w:rsidR="00D529DF">
        <w:rPr>
          <w:rFonts w:hint="eastAsia"/>
          <w:sz w:val="24"/>
        </w:rPr>
        <w:t>CHB-MIT</w:t>
      </w:r>
      <w:r w:rsidR="00D529DF">
        <w:rPr>
          <w:rFonts w:hint="eastAsia"/>
          <w:sz w:val="24"/>
        </w:rPr>
        <w:t>头皮脑电图数据库</w:t>
      </w:r>
      <w:r w:rsidR="00362203">
        <w:rPr>
          <w:rFonts w:hint="eastAsia"/>
          <w:sz w:val="24"/>
        </w:rPr>
        <w:t>的</w:t>
      </w:r>
      <w:r w:rsidR="00362203">
        <w:rPr>
          <w:rFonts w:hint="eastAsia"/>
          <w:sz w:val="24"/>
        </w:rPr>
        <w:t>EEG</w:t>
      </w:r>
      <w:r w:rsidR="00362203">
        <w:rPr>
          <w:rFonts w:hint="eastAsia"/>
          <w:sz w:val="24"/>
        </w:rPr>
        <w:t>脑电数据集</w:t>
      </w:r>
      <w:r w:rsidR="005A5829">
        <w:rPr>
          <w:rFonts w:hint="eastAsia"/>
          <w:sz w:val="24"/>
        </w:rPr>
        <w:t>，</w:t>
      </w:r>
      <w:r w:rsidR="00E0004A">
        <w:rPr>
          <w:rFonts w:hint="eastAsia"/>
          <w:sz w:val="24"/>
        </w:rPr>
        <w:t>其</w:t>
      </w:r>
      <w:r w:rsidR="004451D6">
        <w:rPr>
          <w:rFonts w:hint="eastAsia"/>
          <w:sz w:val="24"/>
        </w:rPr>
        <w:t>则是</w:t>
      </w:r>
      <w:r w:rsidR="00D92C0D">
        <w:rPr>
          <w:rFonts w:hint="eastAsia"/>
          <w:sz w:val="24"/>
        </w:rPr>
        <w:t>由</w:t>
      </w:r>
      <w:r w:rsidR="0082593D">
        <w:rPr>
          <w:rFonts w:hint="eastAsia"/>
          <w:sz w:val="24"/>
        </w:rPr>
        <w:t>儿科患者的脑电图记录所构成，</w:t>
      </w:r>
      <w:r w:rsidR="00BC4D5E">
        <w:rPr>
          <w:rFonts w:hint="eastAsia"/>
          <w:sz w:val="24"/>
        </w:rPr>
        <w:t>这些</w:t>
      </w:r>
      <w:r w:rsidR="00A71CBD">
        <w:rPr>
          <w:rFonts w:hint="eastAsia"/>
          <w:sz w:val="24"/>
        </w:rPr>
        <w:t>儿科患者均罹患有难治疗性癫痫</w:t>
      </w:r>
      <w:r w:rsidR="00543600">
        <w:rPr>
          <w:rFonts w:hint="eastAsia"/>
          <w:sz w:val="24"/>
        </w:rPr>
        <w:t>。据了解</w:t>
      </w:r>
      <w:r w:rsidR="000B3505">
        <w:rPr>
          <w:rFonts w:hint="eastAsia"/>
          <w:sz w:val="24"/>
        </w:rPr>
        <w:t>，</w:t>
      </w:r>
      <w:r w:rsidR="00FD4025">
        <w:rPr>
          <w:rFonts w:hint="eastAsia"/>
          <w:sz w:val="24"/>
        </w:rPr>
        <w:t>该数据库中共包含有</w:t>
      </w:r>
      <w:r w:rsidR="00FD4025">
        <w:rPr>
          <w:rFonts w:hint="eastAsia"/>
          <w:sz w:val="24"/>
        </w:rPr>
        <w:t>22</w:t>
      </w:r>
      <w:r w:rsidR="00AB184E">
        <w:rPr>
          <w:rFonts w:hint="eastAsia"/>
          <w:sz w:val="24"/>
        </w:rPr>
        <w:t>位</w:t>
      </w:r>
      <w:r w:rsidR="00FD4025">
        <w:rPr>
          <w:rFonts w:hint="eastAsia"/>
          <w:sz w:val="24"/>
        </w:rPr>
        <w:t>受试者的</w:t>
      </w:r>
      <w:r w:rsidR="00FD4025">
        <w:rPr>
          <w:rFonts w:hint="eastAsia"/>
          <w:sz w:val="24"/>
        </w:rPr>
        <w:t>23</w:t>
      </w:r>
      <w:r w:rsidR="00FD4025">
        <w:rPr>
          <w:rFonts w:hint="eastAsia"/>
          <w:sz w:val="24"/>
        </w:rPr>
        <w:t>个病例记录</w:t>
      </w:r>
      <w:r w:rsidR="000F4511">
        <w:rPr>
          <w:rFonts w:hint="eastAsia"/>
          <w:sz w:val="24"/>
        </w:rPr>
        <w:t>(</w:t>
      </w:r>
      <w:r w:rsidR="000F4511">
        <w:rPr>
          <w:sz w:val="24"/>
        </w:rPr>
        <w:t>chb01~chb24</w:t>
      </w:r>
      <w:r w:rsidR="000F4511">
        <w:rPr>
          <w:rFonts w:hint="eastAsia"/>
          <w:sz w:val="24"/>
        </w:rPr>
        <w:t>，</w:t>
      </w:r>
      <w:r w:rsidR="00BC5550">
        <w:rPr>
          <w:rFonts w:hint="eastAsia"/>
          <w:sz w:val="24"/>
        </w:rPr>
        <w:t>其中</w:t>
      </w:r>
      <w:r w:rsidR="00C1421A">
        <w:rPr>
          <w:rFonts w:hint="eastAsia"/>
          <w:sz w:val="24"/>
        </w:rPr>
        <w:t>病例</w:t>
      </w:r>
      <w:r w:rsidR="00C1421A">
        <w:rPr>
          <w:rFonts w:hint="eastAsia"/>
          <w:sz w:val="24"/>
        </w:rPr>
        <w:t>chb</w:t>
      </w:r>
      <w:r w:rsidR="00C1421A">
        <w:rPr>
          <w:sz w:val="24"/>
        </w:rPr>
        <w:t>01</w:t>
      </w:r>
      <w:r w:rsidR="004B4547">
        <w:rPr>
          <w:rFonts w:hint="eastAsia"/>
          <w:sz w:val="24"/>
        </w:rPr>
        <w:t>在</w:t>
      </w:r>
      <w:r w:rsidR="004B4547">
        <w:rPr>
          <w:rFonts w:hint="eastAsia"/>
          <w:sz w:val="24"/>
        </w:rPr>
        <w:t>1</w:t>
      </w:r>
      <w:r w:rsidR="004B4547">
        <w:rPr>
          <w:rFonts w:hint="eastAsia"/>
          <w:sz w:val="24"/>
        </w:rPr>
        <w:t>年半之后重新进行了脑电图记录</w:t>
      </w:r>
      <w:r w:rsidR="000A381E">
        <w:rPr>
          <w:rFonts w:hint="eastAsia"/>
          <w:sz w:val="24"/>
        </w:rPr>
        <w:t>，并</w:t>
      </w:r>
      <w:proofErr w:type="gramStart"/>
      <w:r w:rsidR="000A381E">
        <w:rPr>
          <w:rFonts w:hint="eastAsia"/>
          <w:sz w:val="24"/>
        </w:rPr>
        <w:t>记为了</w:t>
      </w:r>
      <w:proofErr w:type="gramEnd"/>
      <w:r w:rsidR="00900C29">
        <w:rPr>
          <w:rFonts w:hint="eastAsia"/>
          <w:sz w:val="24"/>
        </w:rPr>
        <w:t>c</w:t>
      </w:r>
      <w:r w:rsidR="00900C29">
        <w:rPr>
          <w:sz w:val="24"/>
        </w:rPr>
        <w:t>hb2</w:t>
      </w:r>
      <w:r w:rsidR="00900C29">
        <w:rPr>
          <w:rFonts w:hint="eastAsia"/>
          <w:sz w:val="24"/>
        </w:rPr>
        <w:t>1</w:t>
      </w:r>
      <w:r w:rsidR="00F66D8A">
        <w:rPr>
          <w:rFonts w:hint="eastAsia"/>
          <w:sz w:val="24"/>
        </w:rPr>
        <w:t>；</w:t>
      </w:r>
      <w:r w:rsidR="003151A9">
        <w:rPr>
          <w:rFonts w:hint="eastAsia"/>
          <w:sz w:val="24"/>
        </w:rPr>
        <w:t>而</w:t>
      </w:r>
      <w:r w:rsidR="00F66D8A">
        <w:rPr>
          <w:rFonts w:hint="eastAsia"/>
          <w:sz w:val="24"/>
        </w:rPr>
        <w:t>病例</w:t>
      </w:r>
      <w:r w:rsidR="00F66D8A">
        <w:rPr>
          <w:rFonts w:hint="eastAsia"/>
          <w:sz w:val="24"/>
        </w:rPr>
        <w:t>chb</w:t>
      </w:r>
      <w:r w:rsidR="00F66D8A">
        <w:rPr>
          <w:sz w:val="24"/>
        </w:rPr>
        <w:t>24</w:t>
      </w:r>
      <w:r w:rsidR="00307FD5">
        <w:rPr>
          <w:rFonts w:hint="eastAsia"/>
          <w:sz w:val="24"/>
        </w:rPr>
        <w:t>则是在</w:t>
      </w:r>
      <w:r w:rsidR="00307FD5">
        <w:rPr>
          <w:rFonts w:hint="eastAsia"/>
          <w:sz w:val="24"/>
        </w:rPr>
        <w:t>2010</w:t>
      </w:r>
      <w:r w:rsidR="00307FD5">
        <w:rPr>
          <w:rFonts w:hint="eastAsia"/>
          <w:sz w:val="24"/>
        </w:rPr>
        <w:t>年</w:t>
      </w:r>
      <w:r w:rsidR="00307FD5">
        <w:rPr>
          <w:rFonts w:hint="eastAsia"/>
          <w:sz w:val="24"/>
        </w:rPr>
        <w:t>12</w:t>
      </w:r>
      <w:r w:rsidR="00307FD5">
        <w:rPr>
          <w:rFonts w:hint="eastAsia"/>
          <w:sz w:val="24"/>
        </w:rPr>
        <w:t>月份的时候添加到了该数据库当中，该病例的性别和年龄并未记录</w:t>
      </w:r>
      <w:r w:rsidR="006C35EA">
        <w:rPr>
          <w:rFonts w:hint="eastAsia"/>
          <w:sz w:val="24"/>
        </w:rPr>
        <w:t>在其中</w:t>
      </w:r>
      <w:r w:rsidR="00DE52D1">
        <w:rPr>
          <w:rFonts w:hint="eastAsia"/>
          <w:sz w:val="24"/>
        </w:rPr>
        <w:t>，</w:t>
      </w:r>
      <w:r w:rsidR="002166BD">
        <w:rPr>
          <w:rFonts w:hint="eastAsia"/>
          <w:sz w:val="24"/>
        </w:rPr>
        <w:t>而是</w:t>
      </w:r>
      <w:r w:rsidR="00DE52D1">
        <w:rPr>
          <w:rFonts w:hint="eastAsia"/>
          <w:sz w:val="24"/>
        </w:rPr>
        <w:t>仅仅记录了该病例的癫痫发作情况</w:t>
      </w:r>
      <w:r w:rsidR="000F4511">
        <w:rPr>
          <w:sz w:val="24"/>
        </w:rPr>
        <w:t>)</w:t>
      </w:r>
      <w:r w:rsidR="00543784">
        <w:rPr>
          <w:rFonts w:hint="eastAsia"/>
          <w:sz w:val="24"/>
        </w:rPr>
        <w:t>，</w:t>
      </w:r>
      <w:r w:rsidR="00445D2A">
        <w:rPr>
          <w:rFonts w:hint="eastAsia"/>
          <w:sz w:val="24"/>
        </w:rPr>
        <w:t>该</w:t>
      </w:r>
      <w:r w:rsidR="00445D2A">
        <w:rPr>
          <w:rFonts w:hint="eastAsia"/>
          <w:sz w:val="24"/>
        </w:rPr>
        <w:t>22</w:t>
      </w:r>
      <w:r w:rsidR="00445D2A">
        <w:rPr>
          <w:rFonts w:hint="eastAsia"/>
          <w:sz w:val="24"/>
        </w:rPr>
        <w:t>位</w:t>
      </w:r>
      <w:r w:rsidR="00AC6BB3">
        <w:rPr>
          <w:rFonts w:hint="eastAsia"/>
          <w:sz w:val="24"/>
        </w:rPr>
        <w:t>受试者</w:t>
      </w:r>
      <w:r w:rsidR="00C17BB7">
        <w:rPr>
          <w:rFonts w:hint="eastAsia"/>
          <w:sz w:val="24"/>
        </w:rPr>
        <w:t>则</w:t>
      </w:r>
      <w:r w:rsidR="000568E9">
        <w:rPr>
          <w:rFonts w:hint="eastAsia"/>
          <w:sz w:val="24"/>
        </w:rPr>
        <w:t>包括</w:t>
      </w:r>
      <w:r w:rsidR="000568E9">
        <w:rPr>
          <w:rFonts w:hint="eastAsia"/>
          <w:sz w:val="24"/>
        </w:rPr>
        <w:t>5</w:t>
      </w:r>
      <w:r w:rsidR="000568E9">
        <w:rPr>
          <w:rFonts w:hint="eastAsia"/>
          <w:sz w:val="24"/>
        </w:rPr>
        <w:t>例男性和</w:t>
      </w:r>
      <w:r w:rsidR="000568E9">
        <w:rPr>
          <w:rFonts w:hint="eastAsia"/>
          <w:sz w:val="24"/>
        </w:rPr>
        <w:t>17</w:t>
      </w:r>
      <w:r w:rsidR="000568E9">
        <w:rPr>
          <w:rFonts w:hint="eastAsia"/>
          <w:sz w:val="24"/>
        </w:rPr>
        <w:t>例女性，其年龄分别为</w:t>
      </w:r>
      <w:r w:rsidR="007C1460">
        <w:rPr>
          <w:rFonts w:hint="eastAsia"/>
          <w:sz w:val="24"/>
        </w:rPr>
        <w:t>3</w:t>
      </w:r>
      <w:r w:rsidR="007C1460">
        <w:rPr>
          <w:rFonts w:hint="eastAsia"/>
          <w:sz w:val="24"/>
        </w:rPr>
        <w:t>岁到</w:t>
      </w:r>
      <w:r w:rsidR="007C1460">
        <w:rPr>
          <w:rFonts w:hint="eastAsia"/>
          <w:sz w:val="24"/>
        </w:rPr>
        <w:t>22</w:t>
      </w:r>
      <w:r w:rsidR="007C1460">
        <w:rPr>
          <w:rFonts w:hint="eastAsia"/>
          <w:sz w:val="24"/>
        </w:rPr>
        <w:t>岁和</w:t>
      </w:r>
      <w:r w:rsidR="004B0595">
        <w:rPr>
          <w:rFonts w:hint="eastAsia"/>
          <w:sz w:val="24"/>
        </w:rPr>
        <w:t>1</w:t>
      </w:r>
      <w:r w:rsidR="004B0595">
        <w:rPr>
          <w:rFonts w:hint="eastAsia"/>
          <w:sz w:val="24"/>
        </w:rPr>
        <w:t>岁半到</w:t>
      </w:r>
      <w:r w:rsidR="004B0595">
        <w:rPr>
          <w:rFonts w:hint="eastAsia"/>
          <w:sz w:val="24"/>
        </w:rPr>
        <w:t>19</w:t>
      </w:r>
      <w:r w:rsidR="004B0595">
        <w:rPr>
          <w:rFonts w:hint="eastAsia"/>
          <w:sz w:val="24"/>
        </w:rPr>
        <w:t>岁</w:t>
      </w:r>
      <w:r w:rsidR="00C73900">
        <w:rPr>
          <w:rFonts w:hint="eastAsia"/>
          <w:sz w:val="24"/>
        </w:rPr>
        <w:t>。</w:t>
      </w:r>
    </w:p>
    <w:p w14:paraId="05781DDE" w14:textId="6BAAE1D6" w:rsidR="00C05981" w:rsidRDefault="009645E2" w:rsidP="001D52CB">
      <w:pPr>
        <w:ind w:firstLine="420"/>
        <w:rPr>
          <w:sz w:val="24"/>
        </w:rPr>
      </w:pPr>
      <w:r>
        <w:rPr>
          <w:rFonts w:hint="eastAsia"/>
          <w:sz w:val="24"/>
        </w:rPr>
        <w:t>该数据库中的数据和</w:t>
      </w:r>
      <w:bookmarkStart w:id="38" w:name="_Hlk40189290"/>
      <w:r w:rsidR="007102C9">
        <w:rPr>
          <w:rFonts w:hint="eastAsia"/>
          <w:sz w:val="24"/>
        </w:rPr>
        <w:t>波恩大学癫痫脑电数据库的数据集</w:t>
      </w:r>
      <w:bookmarkEnd w:id="38"/>
      <w:r w:rsidR="004152A3">
        <w:rPr>
          <w:rFonts w:hint="eastAsia"/>
          <w:sz w:val="24"/>
        </w:rPr>
        <w:t>一样</w:t>
      </w:r>
      <w:r w:rsidR="004E404E">
        <w:rPr>
          <w:rFonts w:hint="eastAsia"/>
          <w:sz w:val="24"/>
        </w:rPr>
        <w:t>，均</w:t>
      </w:r>
      <w:r w:rsidR="0067408D">
        <w:rPr>
          <w:rFonts w:hint="eastAsia"/>
          <w:sz w:val="24"/>
        </w:rPr>
        <w:t>根据</w:t>
      </w:r>
      <w:r w:rsidR="009051ED">
        <w:rPr>
          <w:rFonts w:hint="eastAsia"/>
          <w:sz w:val="24"/>
        </w:rPr>
        <w:t>国际标准的</w:t>
      </w:r>
      <w:r w:rsidR="009051ED">
        <w:rPr>
          <w:sz w:val="24"/>
        </w:rPr>
        <w:t>10-20</w:t>
      </w:r>
      <w:r w:rsidR="009051ED">
        <w:rPr>
          <w:rFonts w:hint="eastAsia"/>
          <w:sz w:val="24"/>
        </w:rPr>
        <w:t>系统来安置电极，对</w:t>
      </w:r>
      <w:r w:rsidR="002512B3">
        <w:rPr>
          <w:rFonts w:hint="eastAsia"/>
          <w:sz w:val="24"/>
        </w:rPr>
        <w:t>患者</w:t>
      </w:r>
      <w:r w:rsidR="009051ED">
        <w:rPr>
          <w:rFonts w:hint="eastAsia"/>
          <w:sz w:val="24"/>
        </w:rPr>
        <w:t>的脑电数据进行记录</w:t>
      </w:r>
      <w:r w:rsidR="0025253A">
        <w:rPr>
          <w:rFonts w:hint="eastAsia"/>
          <w:sz w:val="24"/>
        </w:rPr>
        <w:t>，这些所有</w:t>
      </w:r>
      <w:r w:rsidR="00857334">
        <w:rPr>
          <w:rFonts w:hint="eastAsia"/>
          <w:sz w:val="24"/>
        </w:rPr>
        <w:t>采集到的数据</w:t>
      </w:r>
      <w:r w:rsidR="0025253A">
        <w:rPr>
          <w:rFonts w:hint="eastAsia"/>
          <w:sz w:val="24"/>
        </w:rPr>
        <w:t>均为以</w:t>
      </w:r>
      <w:r w:rsidR="0025253A">
        <w:rPr>
          <w:rFonts w:hint="eastAsia"/>
          <w:sz w:val="24"/>
        </w:rPr>
        <w:lastRenderedPageBreak/>
        <w:t>256Hz</w:t>
      </w:r>
      <w:r w:rsidR="0025253A">
        <w:rPr>
          <w:rFonts w:hint="eastAsia"/>
          <w:sz w:val="24"/>
        </w:rPr>
        <w:t>的采样率以</w:t>
      </w:r>
      <w:r w:rsidR="0025253A">
        <w:rPr>
          <w:rFonts w:hint="eastAsia"/>
          <w:sz w:val="24"/>
        </w:rPr>
        <w:t>16</w:t>
      </w:r>
      <w:r w:rsidR="0025253A">
        <w:rPr>
          <w:rFonts w:hint="eastAsia"/>
          <w:sz w:val="24"/>
        </w:rPr>
        <w:t>位分辨率进行采样</w:t>
      </w:r>
      <w:r w:rsidR="009051ED">
        <w:rPr>
          <w:rFonts w:hint="eastAsia"/>
          <w:sz w:val="24"/>
        </w:rPr>
        <w:t>。</w:t>
      </w:r>
      <w:r w:rsidR="000E70D6">
        <w:rPr>
          <w:rFonts w:hint="eastAsia"/>
          <w:sz w:val="24"/>
        </w:rPr>
        <w:t>其中每一个</w:t>
      </w:r>
      <w:r w:rsidR="000F4511">
        <w:rPr>
          <w:rFonts w:hint="eastAsia"/>
          <w:sz w:val="24"/>
        </w:rPr>
        <w:t>案例</w:t>
      </w:r>
      <w:r w:rsidR="00BD4AC2">
        <w:rPr>
          <w:rFonts w:hint="eastAsia"/>
          <w:sz w:val="24"/>
        </w:rPr>
        <w:t>均包含有若干个</w:t>
      </w:r>
      <w:r w:rsidR="00BD4AC2">
        <w:rPr>
          <w:rFonts w:hint="eastAsia"/>
          <w:sz w:val="24"/>
        </w:rPr>
        <w:t>.</w:t>
      </w:r>
      <w:proofErr w:type="spellStart"/>
      <w:r w:rsidR="00BD4AC2">
        <w:rPr>
          <w:sz w:val="24"/>
        </w:rPr>
        <w:t>edf</w:t>
      </w:r>
      <w:proofErr w:type="spellEnd"/>
      <w:r w:rsidR="00BD4AC2">
        <w:rPr>
          <w:rFonts w:hint="eastAsia"/>
          <w:sz w:val="24"/>
        </w:rPr>
        <w:t>数据文件</w:t>
      </w:r>
      <w:r w:rsidR="00741925">
        <w:rPr>
          <w:rFonts w:hint="eastAsia"/>
          <w:sz w:val="24"/>
        </w:rPr>
        <w:t>(</w:t>
      </w:r>
      <w:r w:rsidR="006741EA">
        <w:rPr>
          <w:rFonts w:hint="eastAsia"/>
          <w:sz w:val="24"/>
        </w:rPr>
        <w:t>从</w:t>
      </w:r>
      <w:r w:rsidR="00754550">
        <w:rPr>
          <w:rFonts w:hint="eastAsia"/>
          <w:sz w:val="24"/>
        </w:rPr>
        <w:t>最少的</w:t>
      </w:r>
      <w:r w:rsidR="00741925">
        <w:rPr>
          <w:sz w:val="24"/>
        </w:rPr>
        <w:t>9</w:t>
      </w:r>
      <w:r w:rsidR="00741925">
        <w:rPr>
          <w:rFonts w:hint="eastAsia"/>
          <w:sz w:val="24"/>
        </w:rPr>
        <w:t>个到</w:t>
      </w:r>
      <w:r w:rsidR="00754550">
        <w:rPr>
          <w:rFonts w:hint="eastAsia"/>
          <w:sz w:val="24"/>
        </w:rPr>
        <w:t>最多的</w:t>
      </w:r>
      <w:r w:rsidR="00741925">
        <w:rPr>
          <w:rFonts w:hint="eastAsia"/>
          <w:sz w:val="24"/>
        </w:rPr>
        <w:t>42</w:t>
      </w:r>
      <w:r w:rsidR="00741925">
        <w:rPr>
          <w:rFonts w:hint="eastAsia"/>
          <w:sz w:val="24"/>
        </w:rPr>
        <w:t>个不等</w:t>
      </w:r>
      <w:r w:rsidR="00741925">
        <w:rPr>
          <w:sz w:val="24"/>
        </w:rPr>
        <w:t>)</w:t>
      </w:r>
      <w:r w:rsidR="00AE634D">
        <w:rPr>
          <w:rFonts w:hint="eastAsia"/>
          <w:sz w:val="24"/>
        </w:rPr>
        <w:t>，</w:t>
      </w:r>
      <w:r w:rsidR="0085460B">
        <w:rPr>
          <w:rFonts w:hint="eastAsia"/>
          <w:sz w:val="24"/>
        </w:rPr>
        <w:t>其中</w:t>
      </w:r>
      <w:r w:rsidR="00AE634D">
        <w:rPr>
          <w:rFonts w:hint="eastAsia"/>
          <w:sz w:val="24"/>
        </w:rPr>
        <w:t>EDF</w:t>
      </w:r>
      <w:r w:rsidR="00AE634D">
        <w:rPr>
          <w:sz w:val="24"/>
        </w:rPr>
        <w:t>(European Data Format)</w:t>
      </w:r>
      <w:r w:rsidR="00560FBE">
        <w:rPr>
          <w:rFonts w:hint="eastAsia"/>
          <w:sz w:val="24"/>
        </w:rPr>
        <w:t>则为一种在</w:t>
      </w:r>
      <w:r w:rsidR="00A5223E">
        <w:rPr>
          <w:rFonts w:hint="eastAsia"/>
          <w:sz w:val="24"/>
        </w:rPr>
        <w:t>生理信号</w:t>
      </w:r>
      <w:r w:rsidR="00A5223E">
        <w:rPr>
          <w:rFonts w:hint="eastAsia"/>
          <w:sz w:val="24"/>
        </w:rPr>
        <w:t>(</w:t>
      </w:r>
      <w:r w:rsidR="00A5223E">
        <w:rPr>
          <w:rFonts w:hint="eastAsia"/>
          <w:sz w:val="24"/>
        </w:rPr>
        <w:t>如脑电信号</w:t>
      </w:r>
      <w:r w:rsidR="00864E6C">
        <w:rPr>
          <w:rFonts w:hint="eastAsia"/>
          <w:sz w:val="24"/>
        </w:rPr>
        <w:t>和心电信号</w:t>
      </w:r>
      <w:r w:rsidR="00537ABF">
        <w:rPr>
          <w:rFonts w:hint="eastAsia"/>
          <w:sz w:val="24"/>
        </w:rPr>
        <w:t>等</w:t>
      </w:r>
      <w:r w:rsidR="00A5223E">
        <w:rPr>
          <w:sz w:val="24"/>
        </w:rPr>
        <w:t>)</w:t>
      </w:r>
      <w:r w:rsidR="0044047D">
        <w:rPr>
          <w:rFonts w:hint="eastAsia"/>
          <w:sz w:val="24"/>
        </w:rPr>
        <w:t>领域中常用的一种标准数据格式</w:t>
      </w:r>
      <w:r w:rsidR="006607E1">
        <w:rPr>
          <w:rFonts w:hint="eastAsia"/>
          <w:sz w:val="24"/>
        </w:rPr>
        <w:t>，它</w:t>
      </w:r>
      <w:r w:rsidR="008444AC">
        <w:rPr>
          <w:rFonts w:hint="eastAsia"/>
          <w:sz w:val="24"/>
        </w:rPr>
        <w:t>可以对多通道数据进行存储</w:t>
      </w:r>
      <w:r w:rsidR="000A4022">
        <w:rPr>
          <w:rFonts w:hint="eastAsia"/>
          <w:sz w:val="24"/>
        </w:rPr>
        <w:t>，并且</w:t>
      </w:r>
      <w:r w:rsidR="0003482A">
        <w:rPr>
          <w:rFonts w:hint="eastAsia"/>
          <w:sz w:val="24"/>
        </w:rPr>
        <w:t>能够使得每一个通道的信号有不一样的采样频率</w:t>
      </w:r>
      <w:r w:rsidR="00564F92">
        <w:rPr>
          <w:rFonts w:hint="eastAsia"/>
          <w:sz w:val="24"/>
        </w:rPr>
        <w:t>。</w:t>
      </w:r>
      <w:r w:rsidR="00FD1AC5">
        <w:rPr>
          <w:rFonts w:hint="eastAsia"/>
          <w:sz w:val="24"/>
        </w:rPr>
        <w:t>在</w:t>
      </w:r>
      <w:r w:rsidR="00C7405D">
        <w:rPr>
          <w:rFonts w:hint="eastAsia"/>
          <w:sz w:val="24"/>
        </w:rPr>
        <w:t>大多数情况之下</w:t>
      </w:r>
      <w:r w:rsidR="00EE5EA4">
        <w:rPr>
          <w:rFonts w:hint="eastAsia"/>
          <w:sz w:val="24"/>
        </w:rPr>
        <w:t>，</w:t>
      </w:r>
      <w:r w:rsidR="00564F92">
        <w:rPr>
          <w:rFonts w:hint="eastAsia"/>
          <w:sz w:val="24"/>
        </w:rPr>
        <w:t>每个</w:t>
      </w:r>
      <w:r w:rsidR="00564F92">
        <w:rPr>
          <w:rFonts w:hint="eastAsia"/>
          <w:sz w:val="24"/>
        </w:rPr>
        <w:t>.</w:t>
      </w:r>
      <w:proofErr w:type="spellStart"/>
      <w:r w:rsidR="00564F92">
        <w:rPr>
          <w:sz w:val="24"/>
        </w:rPr>
        <w:t>edf</w:t>
      </w:r>
      <w:proofErr w:type="spellEnd"/>
      <w:r w:rsidR="00564F92">
        <w:rPr>
          <w:rFonts w:hint="eastAsia"/>
          <w:sz w:val="24"/>
        </w:rPr>
        <w:t>文件</w:t>
      </w:r>
      <w:r w:rsidR="00177EF2">
        <w:rPr>
          <w:rFonts w:hint="eastAsia"/>
          <w:sz w:val="24"/>
        </w:rPr>
        <w:t>均正好包含</w:t>
      </w:r>
      <w:r w:rsidR="00D97B2A">
        <w:rPr>
          <w:rFonts w:hint="eastAsia"/>
          <w:sz w:val="24"/>
        </w:rPr>
        <w:t>有</w:t>
      </w:r>
      <w:r w:rsidR="008D2636">
        <w:rPr>
          <w:rFonts w:hint="eastAsia"/>
          <w:sz w:val="24"/>
        </w:rPr>
        <w:t>病患长达一个小时的</w:t>
      </w:r>
      <w:r w:rsidR="00375847">
        <w:rPr>
          <w:rFonts w:hint="eastAsia"/>
          <w:sz w:val="24"/>
        </w:rPr>
        <w:t>数字化</w:t>
      </w:r>
      <w:r w:rsidR="00375847">
        <w:rPr>
          <w:rFonts w:hint="eastAsia"/>
          <w:sz w:val="24"/>
        </w:rPr>
        <w:t>EEG</w:t>
      </w:r>
      <w:r w:rsidR="00375847">
        <w:rPr>
          <w:rFonts w:hint="eastAsia"/>
          <w:sz w:val="24"/>
        </w:rPr>
        <w:t>信号</w:t>
      </w:r>
      <w:r w:rsidR="004D1367">
        <w:rPr>
          <w:rFonts w:hint="eastAsia"/>
          <w:sz w:val="24"/>
        </w:rPr>
        <w:t>，</w:t>
      </w:r>
      <w:r w:rsidR="00A55A3F">
        <w:rPr>
          <w:rFonts w:hint="eastAsia"/>
          <w:sz w:val="24"/>
        </w:rPr>
        <w:t>只有</w:t>
      </w:r>
      <w:r w:rsidR="0039654D">
        <w:rPr>
          <w:rFonts w:hint="eastAsia"/>
          <w:sz w:val="24"/>
        </w:rPr>
        <w:t>对少数的</w:t>
      </w:r>
      <w:r w:rsidR="00462E17">
        <w:rPr>
          <w:rFonts w:hint="eastAsia"/>
          <w:sz w:val="24"/>
        </w:rPr>
        <w:t>数据</w:t>
      </w:r>
      <w:r w:rsidR="0039654D">
        <w:rPr>
          <w:rFonts w:hint="eastAsia"/>
          <w:sz w:val="24"/>
        </w:rPr>
        <w:t>文件，</w:t>
      </w:r>
      <w:r w:rsidR="00062C2A">
        <w:rPr>
          <w:rFonts w:hint="eastAsia"/>
          <w:sz w:val="24"/>
        </w:rPr>
        <w:t>其才会记录四个小时的</w:t>
      </w:r>
      <w:r w:rsidR="00062C2A">
        <w:rPr>
          <w:rFonts w:hint="eastAsia"/>
          <w:sz w:val="24"/>
        </w:rPr>
        <w:t>EEG</w:t>
      </w:r>
      <w:r w:rsidR="00062C2A">
        <w:rPr>
          <w:rFonts w:hint="eastAsia"/>
          <w:sz w:val="24"/>
        </w:rPr>
        <w:t>脑电信号，例如</w:t>
      </w:r>
      <w:r w:rsidR="00480444">
        <w:rPr>
          <w:rFonts w:hint="eastAsia"/>
          <w:sz w:val="24"/>
        </w:rPr>
        <w:t>病例</w:t>
      </w:r>
      <w:r w:rsidR="00480444">
        <w:rPr>
          <w:rFonts w:hint="eastAsia"/>
          <w:sz w:val="24"/>
        </w:rPr>
        <w:t>chb</w:t>
      </w:r>
      <w:r w:rsidR="00480444">
        <w:rPr>
          <w:sz w:val="24"/>
        </w:rPr>
        <w:t>0</w:t>
      </w:r>
      <w:r w:rsidR="000722D2">
        <w:rPr>
          <w:rFonts w:hint="eastAsia"/>
          <w:sz w:val="24"/>
        </w:rPr>
        <w:t>1</w:t>
      </w:r>
      <w:r w:rsidR="002F3C86">
        <w:rPr>
          <w:rFonts w:hint="eastAsia"/>
          <w:sz w:val="24"/>
        </w:rPr>
        <w:t>有</w:t>
      </w:r>
      <w:r w:rsidR="002F3C86">
        <w:rPr>
          <w:rFonts w:hint="eastAsia"/>
          <w:sz w:val="24"/>
        </w:rPr>
        <w:t>chb</w:t>
      </w:r>
      <w:r w:rsidR="002F3C86">
        <w:rPr>
          <w:sz w:val="24"/>
        </w:rPr>
        <w:t>01_01</w:t>
      </w:r>
      <w:r w:rsidR="00816FAC">
        <w:rPr>
          <w:sz w:val="24"/>
        </w:rPr>
        <w:t>.edf~chb01_46.edf</w:t>
      </w:r>
      <w:r w:rsidR="00327612">
        <w:rPr>
          <w:rFonts w:hint="eastAsia"/>
          <w:sz w:val="24"/>
        </w:rPr>
        <w:t>共</w:t>
      </w:r>
      <w:r w:rsidR="00327612">
        <w:rPr>
          <w:rFonts w:hint="eastAsia"/>
          <w:sz w:val="24"/>
        </w:rPr>
        <w:t>46</w:t>
      </w:r>
      <w:r w:rsidR="00327612">
        <w:rPr>
          <w:rFonts w:hint="eastAsia"/>
          <w:sz w:val="24"/>
        </w:rPr>
        <w:t>个</w:t>
      </w:r>
      <w:r w:rsidR="00480444">
        <w:rPr>
          <w:rFonts w:hint="eastAsia"/>
          <w:sz w:val="24"/>
        </w:rPr>
        <w:t>数据文件</w:t>
      </w:r>
      <w:r w:rsidR="00753E53">
        <w:rPr>
          <w:rFonts w:hint="eastAsia"/>
          <w:sz w:val="24"/>
        </w:rPr>
        <w:t>，每一个数据文件中均记录了病例</w:t>
      </w:r>
      <w:r w:rsidR="00753E53">
        <w:rPr>
          <w:rFonts w:hint="eastAsia"/>
          <w:sz w:val="24"/>
        </w:rPr>
        <w:t>chb</w:t>
      </w:r>
      <w:r w:rsidR="00753E53">
        <w:rPr>
          <w:sz w:val="24"/>
        </w:rPr>
        <w:t>01</w:t>
      </w:r>
      <w:r w:rsidR="00753E53">
        <w:rPr>
          <w:rFonts w:hint="eastAsia"/>
          <w:sz w:val="24"/>
        </w:rPr>
        <w:t>一个小时的</w:t>
      </w:r>
      <w:r w:rsidR="00753E53">
        <w:rPr>
          <w:rFonts w:hint="eastAsia"/>
          <w:sz w:val="24"/>
        </w:rPr>
        <w:t>EEG</w:t>
      </w:r>
      <w:r w:rsidR="00753E53">
        <w:rPr>
          <w:rFonts w:hint="eastAsia"/>
          <w:sz w:val="24"/>
        </w:rPr>
        <w:t>信号</w:t>
      </w:r>
      <w:r w:rsidR="00CD197D">
        <w:rPr>
          <w:rFonts w:hint="eastAsia"/>
          <w:sz w:val="24"/>
        </w:rPr>
        <w:t>。</w:t>
      </w:r>
      <w:r w:rsidR="00F40667">
        <w:rPr>
          <w:rFonts w:hint="eastAsia"/>
          <w:sz w:val="24"/>
        </w:rPr>
        <w:t>这些数据文件中，大多数</w:t>
      </w:r>
      <w:r w:rsidR="00E608B5">
        <w:rPr>
          <w:rFonts w:hint="eastAsia"/>
          <w:sz w:val="24"/>
        </w:rPr>
        <w:t>有</w:t>
      </w:r>
      <w:r w:rsidR="00E608B5">
        <w:rPr>
          <w:rFonts w:hint="eastAsia"/>
          <w:sz w:val="24"/>
        </w:rPr>
        <w:t>23</w:t>
      </w:r>
      <w:r w:rsidR="00E608B5">
        <w:rPr>
          <w:rFonts w:hint="eastAsia"/>
          <w:sz w:val="24"/>
        </w:rPr>
        <w:t>个</w:t>
      </w:r>
      <w:r w:rsidR="00757F86">
        <w:rPr>
          <w:rFonts w:hint="eastAsia"/>
          <w:sz w:val="24"/>
        </w:rPr>
        <w:t>脑电信号通道，只有少部分有</w:t>
      </w:r>
      <w:r w:rsidR="00E313E6">
        <w:rPr>
          <w:rFonts w:hint="eastAsia"/>
          <w:sz w:val="24"/>
        </w:rPr>
        <w:t>24</w:t>
      </w:r>
      <w:r w:rsidR="00E313E6">
        <w:rPr>
          <w:rFonts w:hint="eastAsia"/>
          <w:sz w:val="24"/>
        </w:rPr>
        <w:t>个或者</w:t>
      </w:r>
      <w:r w:rsidR="00E313E6">
        <w:rPr>
          <w:rFonts w:hint="eastAsia"/>
          <w:sz w:val="24"/>
        </w:rPr>
        <w:t>26</w:t>
      </w:r>
      <w:r w:rsidR="00E313E6">
        <w:rPr>
          <w:rFonts w:hint="eastAsia"/>
          <w:sz w:val="24"/>
        </w:rPr>
        <w:t>个通道。</w:t>
      </w:r>
    </w:p>
    <w:p w14:paraId="15A6B253" w14:textId="1DEF21FC" w:rsidR="00701C6B" w:rsidRDefault="00701C6B" w:rsidP="001D52CB">
      <w:pPr>
        <w:ind w:firstLine="420"/>
        <w:rPr>
          <w:sz w:val="24"/>
        </w:rPr>
      </w:pPr>
      <w:r>
        <w:rPr>
          <w:rFonts w:hint="eastAsia"/>
          <w:sz w:val="24"/>
        </w:rPr>
        <w:t>本研究在</w:t>
      </w:r>
      <w:r>
        <w:rPr>
          <w:rFonts w:hint="eastAsia"/>
          <w:sz w:val="24"/>
        </w:rPr>
        <w:t>matlab2018</w:t>
      </w:r>
      <w:r>
        <w:rPr>
          <w:rFonts w:hint="eastAsia"/>
          <w:sz w:val="24"/>
        </w:rPr>
        <w:t>环境下使用</w:t>
      </w:r>
      <w:proofErr w:type="spellStart"/>
      <w:r>
        <w:rPr>
          <w:rFonts w:hint="eastAsia"/>
          <w:sz w:val="24"/>
        </w:rPr>
        <w:t>eeglab</w:t>
      </w:r>
      <w:proofErr w:type="spellEnd"/>
      <w:r>
        <w:rPr>
          <w:rFonts w:hint="eastAsia"/>
          <w:sz w:val="24"/>
        </w:rPr>
        <w:t>工具箱对</w:t>
      </w:r>
      <w:r w:rsidR="006E136B">
        <w:rPr>
          <w:rFonts w:hint="eastAsia"/>
          <w:sz w:val="24"/>
        </w:rPr>
        <w:t>病例</w:t>
      </w:r>
      <w:r w:rsidR="006E136B">
        <w:rPr>
          <w:rFonts w:hint="eastAsia"/>
          <w:sz w:val="24"/>
        </w:rPr>
        <w:t>chb</w:t>
      </w:r>
      <w:r w:rsidR="006E136B">
        <w:rPr>
          <w:sz w:val="24"/>
        </w:rPr>
        <w:t>01</w:t>
      </w:r>
      <w:r w:rsidR="006E136B">
        <w:rPr>
          <w:rFonts w:hint="eastAsia"/>
          <w:sz w:val="24"/>
        </w:rPr>
        <w:t>下的数据文件</w:t>
      </w:r>
      <w:r w:rsidR="006E136B">
        <w:rPr>
          <w:rFonts w:hint="eastAsia"/>
          <w:sz w:val="24"/>
        </w:rPr>
        <w:t>ch</w:t>
      </w:r>
      <w:r w:rsidR="006E136B">
        <w:rPr>
          <w:sz w:val="24"/>
        </w:rPr>
        <w:t>b01_0</w:t>
      </w:r>
      <w:r w:rsidR="00055C59">
        <w:rPr>
          <w:rFonts w:hint="eastAsia"/>
          <w:sz w:val="24"/>
        </w:rPr>
        <w:t>3</w:t>
      </w:r>
      <w:r w:rsidR="00055C59">
        <w:rPr>
          <w:rFonts w:hint="eastAsia"/>
          <w:sz w:val="24"/>
        </w:rPr>
        <w:t>进行了读取并</w:t>
      </w:r>
      <w:r w:rsidR="00C86852">
        <w:rPr>
          <w:rFonts w:hint="eastAsia"/>
          <w:sz w:val="24"/>
        </w:rPr>
        <w:t>对脑电图像进行了绘制</w:t>
      </w:r>
      <w:r w:rsidR="00C86852">
        <w:rPr>
          <w:rFonts w:hint="eastAsia"/>
          <w:sz w:val="24"/>
        </w:rPr>
        <w:t>,</w:t>
      </w:r>
      <w:r w:rsidR="00C86852">
        <w:rPr>
          <w:rFonts w:hint="eastAsia"/>
          <w:sz w:val="24"/>
        </w:rPr>
        <w:t>具体如</w:t>
      </w:r>
      <w:r w:rsidR="00556E25" w:rsidRPr="005E6AC0">
        <w:rPr>
          <w:sz w:val="24"/>
        </w:rPr>
        <w:fldChar w:fldCharType="begin"/>
      </w:r>
      <w:r w:rsidR="00556E25" w:rsidRPr="005E6AC0">
        <w:rPr>
          <w:sz w:val="24"/>
        </w:rPr>
        <w:instrText xml:space="preserve"> </w:instrText>
      </w:r>
      <w:r w:rsidR="00556E25" w:rsidRPr="005E6AC0">
        <w:rPr>
          <w:rFonts w:hint="eastAsia"/>
          <w:sz w:val="24"/>
        </w:rPr>
        <w:instrText>REF _Ref40114751 \h</w:instrText>
      </w:r>
      <w:r w:rsidR="00556E25" w:rsidRPr="005E6AC0">
        <w:rPr>
          <w:sz w:val="24"/>
        </w:rPr>
        <w:instrText xml:space="preserve"> </w:instrText>
      </w:r>
      <w:r w:rsidR="005E6AC0">
        <w:rPr>
          <w:sz w:val="24"/>
        </w:rPr>
        <w:instrText xml:space="preserve"> \* MERGEFORMAT </w:instrText>
      </w:r>
      <w:r w:rsidR="00556E25" w:rsidRPr="005E6AC0">
        <w:rPr>
          <w:sz w:val="24"/>
        </w:rPr>
      </w:r>
      <w:r w:rsidR="00556E25" w:rsidRPr="005E6AC0">
        <w:rPr>
          <w:sz w:val="24"/>
        </w:rPr>
        <w:fldChar w:fldCharType="separate"/>
      </w:r>
      <w:r w:rsidR="00366273" w:rsidRPr="00366273">
        <w:rPr>
          <w:rFonts w:ascii="宋体" w:hAnsi="宋体"/>
          <w:sz w:val="24"/>
        </w:rPr>
        <w:t>图3</w:t>
      </w:r>
      <w:r w:rsidR="00366273" w:rsidRPr="002D04E6">
        <w:rPr>
          <w:sz w:val="24"/>
        </w:rPr>
        <w:t>·</w:t>
      </w:r>
      <w:r w:rsidR="00366273" w:rsidRPr="00366273">
        <w:rPr>
          <w:rFonts w:ascii="宋体" w:hAnsi="宋体"/>
          <w:sz w:val="24"/>
        </w:rPr>
        <w:t>2</w:t>
      </w:r>
      <w:r w:rsidR="00556E25" w:rsidRPr="005E6AC0">
        <w:rPr>
          <w:sz w:val="24"/>
        </w:rPr>
        <w:fldChar w:fldCharType="end"/>
      </w:r>
      <w:r w:rsidR="00EF6373">
        <w:rPr>
          <w:rFonts w:hint="eastAsia"/>
          <w:sz w:val="24"/>
        </w:rPr>
        <w:t>所示</w:t>
      </w:r>
      <w:r w:rsidR="00D263F3">
        <w:rPr>
          <w:rFonts w:hint="eastAsia"/>
          <w:sz w:val="24"/>
        </w:rPr>
        <w:t>。</w:t>
      </w:r>
    </w:p>
    <w:p w14:paraId="57E10FAC" w14:textId="271FF581" w:rsidR="00C05981" w:rsidRDefault="00C46B05" w:rsidP="001D52CB">
      <w:pPr>
        <w:ind w:firstLine="420"/>
        <w:rPr>
          <w:sz w:val="24"/>
        </w:rPr>
      </w:pPr>
      <w:r>
        <w:rPr>
          <w:rFonts w:hint="eastAsia"/>
          <w:sz w:val="24"/>
        </w:rPr>
        <w:t>在本研究中，</w:t>
      </w:r>
      <w:r w:rsidR="003F6810">
        <w:rPr>
          <w:rFonts w:hint="eastAsia"/>
          <w:sz w:val="24"/>
        </w:rPr>
        <w:t>采用该数据集的目的是为了对针对</w:t>
      </w:r>
      <w:r w:rsidR="00396D1B">
        <w:rPr>
          <w:rFonts w:hint="eastAsia"/>
          <w:sz w:val="24"/>
        </w:rPr>
        <w:t>波恩大学癫痫脑电数据库的数据</w:t>
      </w:r>
      <w:proofErr w:type="gramStart"/>
      <w:r w:rsidR="00396D1B">
        <w:rPr>
          <w:rFonts w:hint="eastAsia"/>
          <w:sz w:val="24"/>
        </w:rPr>
        <w:t>集提出</w:t>
      </w:r>
      <w:proofErr w:type="gramEnd"/>
      <w:r w:rsidR="00396D1B">
        <w:rPr>
          <w:rFonts w:hint="eastAsia"/>
          <w:sz w:val="24"/>
        </w:rPr>
        <w:t>的癫痫脑电信号分类方法</w:t>
      </w:r>
      <w:r w:rsidR="00D95D0D">
        <w:rPr>
          <w:rFonts w:hint="eastAsia"/>
          <w:sz w:val="24"/>
        </w:rPr>
        <w:t>进行验证以得到</w:t>
      </w:r>
      <w:r w:rsidR="00D338E8">
        <w:rPr>
          <w:rFonts w:hint="eastAsia"/>
          <w:sz w:val="24"/>
        </w:rPr>
        <w:t>具有普遍性的结论，因此</w:t>
      </w:r>
      <w:r w:rsidR="00D7396B">
        <w:rPr>
          <w:rFonts w:hint="eastAsia"/>
          <w:sz w:val="24"/>
        </w:rPr>
        <w:t>在本研究中仅选取部分</w:t>
      </w:r>
      <w:r w:rsidR="003C041A">
        <w:rPr>
          <w:rFonts w:hint="eastAsia"/>
          <w:sz w:val="24"/>
        </w:rPr>
        <w:t>病例的部分发作间期和发作期的脑电数据进行研究。</w:t>
      </w:r>
      <w:r w:rsidR="00E54E49">
        <w:rPr>
          <w:rFonts w:hint="eastAsia"/>
          <w:sz w:val="24"/>
        </w:rPr>
        <w:t>经过</w:t>
      </w:r>
      <w:r w:rsidR="00B5135E">
        <w:rPr>
          <w:rFonts w:hint="eastAsia"/>
          <w:sz w:val="24"/>
        </w:rPr>
        <w:t>研究</w:t>
      </w:r>
      <w:r w:rsidR="00E54E49">
        <w:rPr>
          <w:rFonts w:hint="eastAsia"/>
          <w:sz w:val="24"/>
        </w:rPr>
        <w:t>，</w:t>
      </w:r>
      <w:r w:rsidR="00A800D3">
        <w:rPr>
          <w:rFonts w:hint="eastAsia"/>
          <w:sz w:val="24"/>
        </w:rPr>
        <w:t>本研究</w:t>
      </w:r>
      <w:r w:rsidR="00EE4914">
        <w:rPr>
          <w:rFonts w:hint="eastAsia"/>
          <w:sz w:val="24"/>
        </w:rPr>
        <w:t>选取</w:t>
      </w:r>
      <w:r w:rsidR="006B2E0F">
        <w:rPr>
          <w:rFonts w:hint="eastAsia"/>
          <w:sz w:val="24"/>
        </w:rPr>
        <w:t>病例</w:t>
      </w:r>
      <w:r w:rsidR="006B2E0F">
        <w:rPr>
          <w:rFonts w:hint="eastAsia"/>
          <w:sz w:val="24"/>
        </w:rPr>
        <w:t>chb</w:t>
      </w:r>
      <w:r w:rsidR="006B2E0F">
        <w:rPr>
          <w:sz w:val="24"/>
        </w:rPr>
        <w:t>01</w:t>
      </w:r>
      <w:r w:rsidR="006B2E0F">
        <w:rPr>
          <w:rFonts w:hint="eastAsia"/>
          <w:sz w:val="24"/>
        </w:rPr>
        <w:t>和</w:t>
      </w:r>
      <w:r w:rsidR="006B2E0F">
        <w:rPr>
          <w:rFonts w:hint="eastAsia"/>
          <w:sz w:val="24"/>
        </w:rPr>
        <w:t>chb</w:t>
      </w:r>
      <w:r w:rsidR="006B2E0F">
        <w:rPr>
          <w:sz w:val="24"/>
        </w:rPr>
        <w:t>03</w:t>
      </w:r>
      <w:r w:rsidR="00C766D6">
        <w:rPr>
          <w:rFonts w:hint="eastAsia"/>
          <w:sz w:val="24"/>
        </w:rPr>
        <w:t>的</w:t>
      </w:r>
      <w:r w:rsidR="00C766D6">
        <w:rPr>
          <w:rFonts w:hint="eastAsia"/>
          <w:sz w:val="24"/>
        </w:rPr>
        <w:t>FT9-FT10</w:t>
      </w:r>
      <w:r w:rsidR="00C766D6">
        <w:rPr>
          <w:rFonts w:hint="eastAsia"/>
          <w:sz w:val="24"/>
        </w:rPr>
        <w:t>通道</w:t>
      </w:r>
      <w:r w:rsidR="00E03DD0">
        <w:rPr>
          <w:rFonts w:hint="eastAsia"/>
          <w:sz w:val="24"/>
        </w:rPr>
        <w:t>，</w:t>
      </w:r>
      <w:r w:rsidR="003631B6">
        <w:rPr>
          <w:rFonts w:hint="eastAsia"/>
          <w:sz w:val="24"/>
        </w:rPr>
        <w:t>并选取</w:t>
      </w:r>
      <w:r w:rsidR="00590C45">
        <w:rPr>
          <w:rFonts w:hint="eastAsia"/>
          <w:sz w:val="24"/>
        </w:rPr>
        <w:t>若干个</w:t>
      </w:r>
      <w:r w:rsidR="0006053A">
        <w:rPr>
          <w:rFonts w:hint="eastAsia"/>
          <w:sz w:val="24"/>
        </w:rPr>
        <w:t>记录有癫痫发作的数据文件中的</w:t>
      </w:r>
      <w:r w:rsidR="00B5135E">
        <w:rPr>
          <w:rFonts w:hint="eastAsia"/>
          <w:sz w:val="24"/>
        </w:rPr>
        <w:t>发作间期和发作期</w:t>
      </w:r>
      <w:r w:rsidR="002331B1">
        <w:rPr>
          <w:rFonts w:hint="eastAsia"/>
          <w:sz w:val="24"/>
        </w:rPr>
        <w:t>各</w:t>
      </w:r>
      <w:r w:rsidR="0006053A">
        <w:rPr>
          <w:rFonts w:hint="eastAsia"/>
          <w:sz w:val="24"/>
        </w:rPr>
        <w:t>一部分时间</w:t>
      </w:r>
      <w:r w:rsidR="00013D4A">
        <w:rPr>
          <w:rFonts w:hint="eastAsia"/>
          <w:sz w:val="24"/>
        </w:rPr>
        <w:t>(</w:t>
      </w:r>
      <w:r w:rsidR="00013D4A">
        <w:rPr>
          <w:rFonts w:hint="eastAsia"/>
          <w:sz w:val="24"/>
        </w:rPr>
        <w:t>每次记录起始时间均为</w:t>
      </w:r>
      <w:r w:rsidR="00013D4A">
        <w:rPr>
          <w:rFonts w:hint="eastAsia"/>
          <w:sz w:val="24"/>
        </w:rPr>
        <w:t>0</w:t>
      </w:r>
      <w:r w:rsidR="00013D4A">
        <w:rPr>
          <w:sz w:val="24"/>
        </w:rPr>
        <w:t>s)</w:t>
      </w:r>
      <w:r w:rsidR="001262FA">
        <w:rPr>
          <w:rFonts w:hint="eastAsia"/>
          <w:sz w:val="24"/>
        </w:rPr>
        <w:t>来进行研究</w:t>
      </w:r>
      <w:r w:rsidR="00485C5F">
        <w:rPr>
          <w:rFonts w:hint="eastAsia"/>
          <w:sz w:val="24"/>
        </w:rPr>
        <w:t>，</w:t>
      </w:r>
      <w:r w:rsidR="000E4798">
        <w:rPr>
          <w:rFonts w:hint="eastAsia"/>
          <w:sz w:val="24"/>
        </w:rPr>
        <w:t>详细情况如</w:t>
      </w:r>
      <w:r w:rsidR="00D34853" w:rsidRPr="008A5319">
        <w:rPr>
          <w:sz w:val="24"/>
        </w:rPr>
        <w:fldChar w:fldCharType="begin"/>
      </w:r>
      <w:r w:rsidR="00D34853" w:rsidRPr="008A5319">
        <w:rPr>
          <w:sz w:val="24"/>
        </w:rPr>
        <w:instrText xml:space="preserve"> </w:instrText>
      </w:r>
      <w:r w:rsidR="00D34853" w:rsidRPr="008A5319">
        <w:rPr>
          <w:rFonts w:hint="eastAsia"/>
          <w:sz w:val="24"/>
        </w:rPr>
        <w:instrText>REF _Ref40112631 \h</w:instrText>
      </w:r>
      <w:r w:rsidR="00D34853" w:rsidRPr="008A5319">
        <w:rPr>
          <w:sz w:val="24"/>
        </w:rPr>
        <w:instrText xml:space="preserve"> </w:instrText>
      </w:r>
      <w:r w:rsidR="008A5319">
        <w:rPr>
          <w:sz w:val="24"/>
        </w:rPr>
        <w:instrText xml:space="preserve"> \* MERGEFORMAT </w:instrText>
      </w:r>
      <w:r w:rsidR="00D34853" w:rsidRPr="008A5319">
        <w:rPr>
          <w:sz w:val="24"/>
        </w:rPr>
      </w:r>
      <w:r w:rsidR="00D34853" w:rsidRPr="008A5319">
        <w:rPr>
          <w:sz w:val="24"/>
        </w:rPr>
        <w:fldChar w:fldCharType="separate"/>
      </w:r>
      <w:r w:rsidR="00366273" w:rsidRPr="00366273">
        <w:rPr>
          <w:rFonts w:ascii="宋体" w:hAnsi="宋体"/>
          <w:sz w:val="24"/>
        </w:rPr>
        <w:t>表3</w:t>
      </w:r>
      <w:r w:rsidR="00366273" w:rsidRPr="002D04E6">
        <w:rPr>
          <w:sz w:val="24"/>
        </w:rPr>
        <w:t>·</w:t>
      </w:r>
      <w:r w:rsidR="00366273" w:rsidRPr="00366273">
        <w:rPr>
          <w:rFonts w:ascii="宋体" w:hAnsi="宋体"/>
          <w:sz w:val="24"/>
        </w:rPr>
        <w:t>3</w:t>
      </w:r>
      <w:r w:rsidR="00D34853" w:rsidRPr="008A5319">
        <w:rPr>
          <w:sz w:val="24"/>
        </w:rPr>
        <w:fldChar w:fldCharType="end"/>
      </w:r>
      <w:r w:rsidR="0097278D" w:rsidRPr="008A5319">
        <w:rPr>
          <w:rFonts w:hint="eastAsia"/>
          <w:sz w:val="24"/>
        </w:rPr>
        <w:t>和</w:t>
      </w:r>
      <w:r w:rsidR="00D34853" w:rsidRPr="008A5319">
        <w:rPr>
          <w:sz w:val="24"/>
        </w:rPr>
        <w:fldChar w:fldCharType="begin"/>
      </w:r>
      <w:r w:rsidR="00D34853" w:rsidRPr="008A5319">
        <w:rPr>
          <w:sz w:val="24"/>
        </w:rPr>
        <w:instrText xml:space="preserve"> REF _Ref40112635 \h </w:instrText>
      </w:r>
      <w:r w:rsidR="008A5319">
        <w:rPr>
          <w:sz w:val="24"/>
        </w:rPr>
        <w:instrText xml:space="preserve"> \* MERGEFORMAT </w:instrText>
      </w:r>
      <w:r w:rsidR="00D34853" w:rsidRPr="008A5319">
        <w:rPr>
          <w:sz w:val="24"/>
        </w:rPr>
      </w:r>
      <w:r w:rsidR="00D34853" w:rsidRPr="008A5319">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2D04E6">
        <w:rPr>
          <w:sz w:val="24"/>
        </w:rPr>
        <w:t>·</w:t>
      </w:r>
      <w:r w:rsidR="00366273" w:rsidRPr="00366273">
        <w:rPr>
          <w:rFonts w:ascii="宋体" w:hAnsi="宋体"/>
          <w:sz w:val="24"/>
        </w:rPr>
        <w:t>4</w:t>
      </w:r>
      <w:r w:rsidR="00D34853" w:rsidRPr="008A5319">
        <w:rPr>
          <w:sz w:val="24"/>
        </w:rPr>
        <w:fldChar w:fldCharType="end"/>
      </w:r>
      <w:r w:rsidR="00A00771">
        <w:rPr>
          <w:rFonts w:hint="eastAsia"/>
          <w:sz w:val="24"/>
        </w:rPr>
        <w:t>所示</w:t>
      </w:r>
      <w:r w:rsidR="00A00771">
        <w:rPr>
          <w:rFonts w:hint="eastAsia"/>
          <w:sz w:val="24"/>
        </w:rPr>
        <w:t>(</w:t>
      </w:r>
      <w:r w:rsidR="008F05EF">
        <w:rPr>
          <w:rFonts w:hint="eastAsia"/>
          <w:sz w:val="24"/>
        </w:rPr>
        <w:t>以下选取的数据文件，数据记录时间均为</w:t>
      </w:r>
      <w:r w:rsidR="008F05EF">
        <w:rPr>
          <w:rFonts w:hint="eastAsia"/>
          <w:sz w:val="24"/>
        </w:rPr>
        <w:t>1</w:t>
      </w:r>
      <w:r w:rsidR="008F05EF">
        <w:rPr>
          <w:rFonts w:hint="eastAsia"/>
          <w:sz w:val="24"/>
        </w:rPr>
        <w:t>个小时</w:t>
      </w:r>
      <w:r w:rsidR="00A00771">
        <w:rPr>
          <w:sz w:val="24"/>
        </w:rPr>
        <w:t>)</w:t>
      </w:r>
      <w:r w:rsidR="00F95A08">
        <w:rPr>
          <w:rFonts w:hint="eastAsia"/>
          <w:sz w:val="24"/>
        </w:rPr>
        <w:t>。</w:t>
      </w:r>
    </w:p>
    <w:p w14:paraId="0BB023E2" w14:textId="2759C87F" w:rsidR="000D64D0" w:rsidRDefault="00A60C3F" w:rsidP="00F43B90">
      <w:pPr>
        <w:rPr>
          <w:sz w:val="24"/>
        </w:rPr>
      </w:pPr>
      <w:r>
        <w:rPr>
          <w:noProof/>
        </w:rPr>
        <w:drawing>
          <wp:inline distT="0" distB="0" distL="0" distR="0" wp14:anchorId="2E316E7E" wp14:editId="0C01B2CD">
            <wp:extent cx="5576570" cy="2401749"/>
            <wp:effectExtent l="0" t="0" r="508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753" r="695"/>
                    <a:stretch/>
                  </pic:blipFill>
                  <pic:spPr bwMode="auto">
                    <a:xfrm>
                      <a:off x="0" y="0"/>
                      <a:ext cx="5576888" cy="2401886"/>
                    </a:xfrm>
                    <a:prstGeom prst="rect">
                      <a:avLst/>
                    </a:prstGeom>
                    <a:noFill/>
                    <a:ln>
                      <a:noFill/>
                    </a:ln>
                    <a:extLst>
                      <a:ext uri="{53640926-AAD7-44D8-BBD7-CCE9431645EC}">
                        <a14:shadowObscured xmlns:a14="http://schemas.microsoft.com/office/drawing/2010/main"/>
                      </a:ext>
                    </a:extLst>
                  </pic:spPr>
                </pic:pic>
              </a:graphicData>
            </a:graphic>
          </wp:inline>
        </w:drawing>
      </w:r>
    </w:p>
    <w:p w14:paraId="67BA9C2F" w14:textId="442F5C48" w:rsidR="004D485C" w:rsidRPr="000C2FE7" w:rsidRDefault="008A18C9" w:rsidP="000C2FE7">
      <w:pPr>
        <w:pStyle w:val="afa"/>
        <w:spacing w:beforeLines="50" w:before="156" w:afterLines="50" w:after="156" w:line="440" w:lineRule="atLeast"/>
        <w:jc w:val="center"/>
        <w:rPr>
          <w:rFonts w:ascii="Times New Roman" w:eastAsia="宋体" w:hAnsi="Times New Roman" w:cs="Times New Roman"/>
          <w:sz w:val="21"/>
          <w:szCs w:val="21"/>
        </w:rPr>
      </w:pPr>
      <w:bookmarkStart w:id="39" w:name="_Ref40114751"/>
      <w:r w:rsidRPr="008A18C9">
        <w:rPr>
          <w:rFonts w:ascii="宋体" w:eastAsia="宋体" w:hAnsi="宋体"/>
          <w:sz w:val="21"/>
          <w:szCs w:val="21"/>
        </w:rPr>
        <w:t>图</w:t>
      </w:r>
      <w:r w:rsidRPr="008A18C9">
        <w:rPr>
          <w:rFonts w:ascii="Times New Roman" w:hAnsi="Times New Roman" w:cs="Times New Roman"/>
          <w:sz w:val="21"/>
          <w:szCs w:val="21"/>
        </w:rPr>
        <w:t>3·</w:t>
      </w:r>
      <w:r w:rsidRPr="008A18C9">
        <w:rPr>
          <w:rFonts w:ascii="Times New Roman" w:hAnsi="Times New Roman" w:cs="Times New Roman"/>
          <w:sz w:val="21"/>
          <w:szCs w:val="21"/>
        </w:rPr>
        <w:fldChar w:fldCharType="begin"/>
      </w:r>
      <w:r w:rsidRPr="008A18C9">
        <w:rPr>
          <w:rFonts w:ascii="Times New Roman" w:hAnsi="Times New Roman" w:cs="Times New Roman"/>
          <w:sz w:val="21"/>
          <w:szCs w:val="21"/>
        </w:rPr>
        <w:instrText xml:space="preserve"> SEQ </w:instrText>
      </w:r>
      <w:r w:rsidRPr="008A18C9">
        <w:rPr>
          <w:rFonts w:ascii="Times New Roman" w:hAnsi="Times New Roman" w:cs="Times New Roman"/>
          <w:sz w:val="21"/>
          <w:szCs w:val="21"/>
        </w:rPr>
        <w:instrText>图</w:instrText>
      </w:r>
      <w:r w:rsidRPr="008A18C9">
        <w:rPr>
          <w:rFonts w:ascii="Times New Roman" w:hAnsi="Times New Roman" w:cs="Times New Roman"/>
          <w:sz w:val="21"/>
          <w:szCs w:val="21"/>
        </w:rPr>
        <w:instrText xml:space="preserve">3· \* ARABIC </w:instrText>
      </w:r>
      <w:r w:rsidRPr="008A18C9">
        <w:rPr>
          <w:rFonts w:ascii="Times New Roman" w:hAnsi="Times New Roman" w:cs="Times New Roman"/>
          <w:sz w:val="21"/>
          <w:szCs w:val="21"/>
        </w:rPr>
        <w:fldChar w:fldCharType="separate"/>
      </w:r>
      <w:r w:rsidR="00366273">
        <w:rPr>
          <w:rFonts w:ascii="Times New Roman" w:hAnsi="Times New Roman" w:cs="Times New Roman"/>
          <w:noProof/>
          <w:sz w:val="21"/>
          <w:szCs w:val="21"/>
        </w:rPr>
        <w:t>2</w:t>
      </w:r>
      <w:r w:rsidRPr="008A18C9">
        <w:rPr>
          <w:rFonts w:ascii="Times New Roman" w:hAnsi="Times New Roman" w:cs="Times New Roman"/>
          <w:sz w:val="21"/>
          <w:szCs w:val="21"/>
        </w:rPr>
        <w:fldChar w:fldCharType="end"/>
      </w:r>
      <w:bookmarkEnd w:id="39"/>
      <w:r>
        <w:rPr>
          <w:rFonts w:ascii="Times New Roman" w:hAnsi="Times New Roman" w:cs="Times New Roman"/>
          <w:sz w:val="21"/>
          <w:szCs w:val="21"/>
        </w:rPr>
        <w:t xml:space="preserve"> </w:t>
      </w:r>
      <w:r w:rsidR="008F2B25">
        <w:rPr>
          <w:rFonts w:ascii="Times New Roman" w:eastAsia="宋体" w:hAnsi="Times New Roman" w:cs="Times New Roman" w:hint="eastAsia"/>
          <w:sz w:val="21"/>
          <w:szCs w:val="21"/>
        </w:rPr>
        <w:t>chb</w:t>
      </w:r>
      <w:r w:rsidR="008F2B25">
        <w:rPr>
          <w:rFonts w:ascii="Times New Roman" w:eastAsia="宋体" w:hAnsi="Times New Roman" w:cs="Times New Roman"/>
          <w:sz w:val="21"/>
          <w:szCs w:val="21"/>
        </w:rPr>
        <w:t>01_03</w:t>
      </w:r>
      <w:r w:rsidR="006777B0">
        <w:rPr>
          <w:rFonts w:ascii="Times New Roman" w:eastAsia="宋体" w:hAnsi="Times New Roman" w:cs="Times New Roman" w:hint="eastAsia"/>
          <w:sz w:val="21"/>
          <w:szCs w:val="21"/>
        </w:rPr>
        <w:t>脑电信号时序图</w:t>
      </w:r>
      <w:bookmarkStart w:id="40" w:name="_Hlk40166476"/>
    </w:p>
    <w:p w14:paraId="7C265180" w14:textId="075AA135" w:rsidR="000722D2" w:rsidRPr="0000759E" w:rsidRDefault="0000759E" w:rsidP="00C504CD">
      <w:pPr>
        <w:pStyle w:val="afa"/>
        <w:spacing w:beforeLines="50" w:before="156" w:afterLines="50" w:after="156" w:line="440" w:lineRule="atLeast"/>
        <w:ind w:firstLine="420"/>
        <w:rPr>
          <w:rFonts w:ascii="宋体" w:eastAsia="宋体" w:hAnsi="宋体"/>
          <w:sz w:val="21"/>
          <w:szCs w:val="21"/>
        </w:rPr>
      </w:pPr>
      <w:bookmarkStart w:id="41" w:name="_Ref40112631"/>
      <w:bookmarkEnd w:id="40"/>
      <w:r w:rsidRPr="0000759E">
        <w:rPr>
          <w:rFonts w:ascii="宋体" w:eastAsia="宋体" w:hAnsi="宋体"/>
          <w:sz w:val="21"/>
          <w:szCs w:val="21"/>
        </w:rPr>
        <w:t>表</w:t>
      </w:r>
      <w:r w:rsidRPr="0000759E">
        <w:rPr>
          <w:rFonts w:ascii="Times New Roman" w:hAnsi="Times New Roman" w:cs="Times New Roman"/>
          <w:sz w:val="21"/>
          <w:szCs w:val="21"/>
        </w:rPr>
        <w:t>3·</w:t>
      </w:r>
      <w:r w:rsidRPr="0000759E">
        <w:rPr>
          <w:rFonts w:ascii="Times New Roman" w:hAnsi="Times New Roman" w:cs="Times New Roman"/>
          <w:sz w:val="21"/>
          <w:szCs w:val="21"/>
        </w:rPr>
        <w:fldChar w:fldCharType="begin"/>
      </w:r>
      <w:r w:rsidRPr="0000759E">
        <w:rPr>
          <w:rFonts w:ascii="Times New Roman" w:hAnsi="Times New Roman" w:cs="Times New Roman"/>
          <w:sz w:val="21"/>
          <w:szCs w:val="21"/>
        </w:rPr>
        <w:instrText xml:space="preserve"> SEQ </w:instrText>
      </w:r>
      <w:r w:rsidRPr="0000759E">
        <w:rPr>
          <w:rFonts w:ascii="Times New Roman" w:hAnsi="Times New Roman" w:cs="Times New Roman"/>
          <w:sz w:val="21"/>
          <w:szCs w:val="21"/>
        </w:rPr>
        <w:instrText>表</w:instrText>
      </w:r>
      <w:r w:rsidRPr="0000759E">
        <w:rPr>
          <w:rFonts w:ascii="Times New Roman" w:hAnsi="Times New Roman" w:cs="Times New Roman"/>
          <w:sz w:val="21"/>
          <w:szCs w:val="21"/>
        </w:rPr>
        <w:instrText xml:space="preserve">3· \* ARABIC </w:instrText>
      </w:r>
      <w:r w:rsidRPr="0000759E">
        <w:rPr>
          <w:rFonts w:ascii="Times New Roman" w:hAnsi="Times New Roman" w:cs="Times New Roman"/>
          <w:sz w:val="21"/>
          <w:szCs w:val="21"/>
        </w:rPr>
        <w:fldChar w:fldCharType="separate"/>
      </w:r>
      <w:r w:rsidR="00366273">
        <w:rPr>
          <w:rFonts w:ascii="Times New Roman" w:hAnsi="Times New Roman" w:cs="Times New Roman"/>
          <w:noProof/>
          <w:sz w:val="21"/>
          <w:szCs w:val="21"/>
        </w:rPr>
        <w:t>3</w:t>
      </w:r>
      <w:r w:rsidRPr="0000759E">
        <w:rPr>
          <w:rFonts w:ascii="Times New Roman" w:hAnsi="Times New Roman" w:cs="Times New Roman"/>
          <w:sz w:val="21"/>
          <w:szCs w:val="21"/>
        </w:rPr>
        <w:fldChar w:fldCharType="end"/>
      </w:r>
      <w:bookmarkStart w:id="42" w:name="_Ref40123643"/>
      <w:bookmarkEnd w:id="41"/>
      <w:r w:rsidR="00E84E95">
        <w:rPr>
          <w:rFonts w:ascii="Times New Roman" w:hAnsi="Times New Roman" w:cs="Times New Roman"/>
          <w:sz w:val="21"/>
          <w:szCs w:val="21"/>
        </w:rPr>
        <w:t xml:space="preserve"> </w:t>
      </w:r>
      <w:r w:rsidR="00917941">
        <w:rPr>
          <w:rFonts w:ascii="宋体" w:eastAsia="宋体" w:hAnsi="宋体" w:hint="eastAsia"/>
          <w:sz w:val="21"/>
          <w:szCs w:val="21"/>
        </w:rPr>
        <w:t>病例</w:t>
      </w:r>
      <w:r w:rsidR="00917941" w:rsidRPr="005547DC">
        <w:rPr>
          <w:rFonts w:ascii="Times New Roman" w:eastAsia="宋体" w:hAnsi="Times New Roman" w:cs="Times New Roman"/>
          <w:sz w:val="21"/>
          <w:szCs w:val="21"/>
        </w:rPr>
        <w:t>chb01</w:t>
      </w:r>
      <w:r w:rsidR="008A5319">
        <w:rPr>
          <w:rFonts w:ascii="Times New Roman" w:eastAsia="宋体" w:hAnsi="Times New Roman" w:cs="Times New Roman" w:hint="eastAsia"/>
          <w:sz w:val="21"/>
          <w:szCs w:val="21"/>
        </w:rPr>
        <w:t>选取的</w:t>
      </w:r>
      <w:r w:rsidR="001138F3">
        <w:rPr>
          <w:rFonts w:ascii="Times New Roman" w:eastAsia="宋体" w:hAnsi="Times New Roman" w:cs="Times New Roman" w:hint="eastAsia"/>
          <w:sz w:val="21"/>
          <w:szCs w:val="21"/>
        </w:rPr>
        <w:t>数据文件及时间</w:t>
      </w:r>
      <w:bookmarkEnd w:id="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B5135E" w:rsidRPr="00B46023" w14:paraId="7A07C90C" w14:textId="77777777" w:rsidTr="009805D9">
        <w:trPr>
          <w:jc w:val="center"/>
        </w:trPr>
        <w:tc>
          <w:tcPr>
            <w:tcW w:w="1555" w:type="dxa"/>
            <w:shd w:val="clear" w:color="auto" w:fill="auto"/>
          </w:tcPr>
          <w:p w14:paraId="119BE47A" w14:textId="3FD3156C" w:rsidR="00B5135E" w:rsidRPr="00CF714C" w:rsidRDefault="00F162AA"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2498D498" w14:textId="69E78E53" w:rsidR="00B5135E" w:rsidRPr="00B46023" w:rsidRDefault="00754D83" w:rsidP="00747C30">
            <w:pPr>
              <w:tabs>
                <w:tab w:val="left" w:pos="1980"/>
              </w:tabs>
              <w:spacing w:line="440" w:lineRule="atLeast"/>
              <w:jc w:val="center"/>
              <w:rPr>
                <w:sz w:val="24"/>
              </w:rPr>
            </w:pPr>
            <w:r>
              <w:rPr>
                <w:rFonts w:hint="eastAsia"/>
              </w:rPr>
              <w:t>选取发作间期时间</w:t>
            </w:r>
            <w:r w:rsidR="00EC23EF">
              <w:rPr>
                <w:rFonts w:hint="eastAsia"/>
              </w:rPr>
              <w:t>(s)</w:t>
            </w:r>
          </w:p>
        </w:tc>
        <w:tc>
          <w:tcPr>
            <w:tcW w:w="1984" w:type="dxa"/>
            <w:shd w:val="clear" w:color="auto" w:fill="auto"/>
          </w:tcPr>
          <w:p w14:paraId="16208E82" w14:textId="29FEEAC3" w:rsidR="00B5135E" w:rsidRPr="00B46023" w:rsidRDefault="008757B9" w:rsidP="00747C30">
            <w:pPr>
              <w:tabs>
                <w:tab w:val="left" w:pos="1980"/>
              </w:tabs>
              <w:spacing w:line="440" w:lineRule="atLeast"/>
              <w:jc w:val="center"/>
              <w:rPr>
                <w:sz w:val="24"/>
              </w:rPr>
            </w:pPr>
            <w:r>
              <w:rPr>
                <w:rFonts w:hint="eastAsia"/>
              </w:rPr>
              <w:t>选择发作</w:t>
            </w:r>
            <w:proofErr w:type="gramStart"/>
            <w:r>
              <w:rPr>
                <w:rFonts w:hint="eastAsia"/>
              </w:rPr>
              <w:t>期时间</w:t>
            </w:r>
            <w:proofErr w:type="gramEnd"/>
            <w:r w:rsidR="00BD4172">
              <w:rPr>
                <w:rFonts w:hint="eastAsia"/>
              </w:rPr>
              <w:t>(</w:t>
            </w:r>
            <w:r w:rsidR="00BD4172">
              <w:t>s)</w:t>
            </w:r>
          </w:p>
        </w:tc>
      </w:tr>
      <w:tr w:rsidR="00B5135E" w:rsidRPr="00B46023" w14:paraId="31C11D0E" w14:textId="77777777" w:rsidTr="009805D9">
        <w:trPr>
          <w:jc w:val="center"/>
        </w:trPr>
        <w:tc>
          <w:tcPr>
            <w:tcW w:w="1555" w:type="dxa"/>
            <w:shd w:val="clear" w:color="auto" w:fill="auto"/>
          </w:tcPr>
          <w:p w14:paraId="17B8B790" w14:textId="4EE37ABA" w:rsidR="00B5135E" w:rsidRPr="00B46023" w:rsidRDefault="00344528"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Pr>
                <w:szCs w:val="21"/>
              </w:rPr>
              <w:t>03</w:t>
            </w:r>
          </w:p>
        </w:tc>
        <w:tc>
          <w:tcPr>
            <w:tcW w:w="2126" w:type="dxa"/>
            <w:shd w:val="clear" w:color="auto" w:fill="auto"/>
          </w:tcPr>
          <w:p w14:paraId="2466DFDD" w14:textId="69798FA1" w:rsidR="00B5135E" w:rsidRPr="00B46023" w:rsidRDefault="00B5135E" w:rsidP="002A3889">
            <w:pPr>
              <w:tabs>
                <w:tab w:val="left" w:pos="1980"/>
              </w:tabs>
              <w:spacing w:line="440" w:lineRule="atLeast"/>
              <w:rPr>
                <w:szCs w:val="21"/>
              </w:rPr>
            </w:pPr>
            <w:r>
              <w:rPr>
                <w:rFonts w:hint="eastAsia"/>
                <w:szCs w:val="21"/>
              </w:rPr>
              <w:t xml:space="preserve"> </w:t>
            </w:r>
            <w:r>
              <w:rPr>
                <w:szCs w:val="21"/>
              </w:rPr>
              <w:t xml:space="preserve">   </w:t>
            </w:r>
            <w:r w:rsidR="002A3889">
              <w:rPr>
                <w:szCs w:val="21"/>
              </w:rPr>
              <w:t xml:space="preserve">  </w:t>
            </w:r>
            <w:r w:rsidR="0035418A">
              <w:rPr>
                <w:szCs w:val="21"/>
              </w:rPr>
              <w:t>100</w:t>
            </w:r>
            <w:r w:rsidR="0035418A">
              <w:rPr>
                <w:rFonts w:hint="eastAsia"/>
                <w:szCs w:val="21"/>
              </w:rPr>
              <w:t>~130</w:t>
            </w:r>
          </w:p>
        </w:tc>
        <w:tc>
          <w:tcPr>
            <w:tcW w:w="1984" w:type="dxa"/>
            <w:shd w:val="clear" w:color="auto" w:fill="auto"/>
          </w:tcPr>
          <w:p w14:paraId="19A6DEE1" w14:textId="4751C36A" w:rsidR="00B5135E" w:rsidRPr="00B46023" w:rsidRDefault="003310CB" w:rsidP="00747C30">
            <w:pPr>
              <w:tabs>
                <w:tab w:val="left" w:pos="1980"/>
              </w:tabs>
              <w:spacing w:line="440" w:lineRule="atLeast"/>
              <w:jc w:val="center"/>
              <w:rPr>
                <w:szCs w:val="21"/>
              </w:rPr>
            </w:pPr>
            <w:r>
              <w:rPr>
                <w:rFonts w:hint="eastAsia"/>
                <w:szCs w:val="21"/>
              </w:rPr>
              <w:t>3001~3031</w:t>
            </w:r>
          </w:p>
        </w:tc>
      </w:tr>
      <w:tr w:rsidR="00B5135E" w:rsidRPr="00B46023" w14:paraId="6E8569E6" w14:textId="77777777" w:rsidTr="009805D9">
        <w:trPr>
          <w:jc w:val="center"/>
        </w:trPr>
        <w:tc>
          <w:tcPr>
            <w:tcW w:w="1555" w:type="dxa"/>
            <w:shd w:val="clear" w:color="auto" w:fill="auto"/>
          </w:tcPr>
          <w:p w14:paraId="58846838" w14:textId="326F5C4A"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15</w:t>
            </w:r>
          </w:p>
        </w:tc>
        <w:tc>
          <w:tcPr>
            <w:tcW w:w="2126" w:type="dxa"/>
            <w:shd w:val="clear" w:color="auto" w:fill="auto"/>
          </w:tcPr>
          <w:p w14:paraId="6A9F06C8" w14:textId="1BF3583F" w:rsidR="00B5135E" w:rsidRPr="00B46023" w:rsidRDefault="00182AE1" w:rsidP="00CC4C8E">
            <w:pPr>
              <w:tabs>
                <w:tab w:val="left" w:pos="1980"/>
              </w:tabs>
              <w:spacing w:line="440" w:lineRule="atLeast"/>
              <w:jc w:val="center"/>
              <w:rPr>
                <w:szCs w:val="21"/>
              </w:rPr>
            </w:pPr>
            <w:r>
              <w:rPr>
                <w:rFonts w:hint="eastAsia"/>
                <w:szCs w:val="21"/>
              </w:rPr>
              <w:t>1000~1030</w:t>
            </w:r>
          </w:p>
        </w:tc>
        <w:tc>
          <w:tcPr>
            <w:tcW w:w="1984" w:type="dxa"/>
            <w:shd w:val="clear" w:color="auto" w:fill="auto"/>
          </w:tcPr>
          <w:p w14:paraId="71D409B5" w14:textId="1FB2BE10" w:rsidR="00B5135E" w:rsidRPr="00B46023" w:rsidRDefault="005F022D" w:rsidP="00747C30">
            <w:pPr>
              <w:tabs>
                <w:tab w:val="left" w:pos="1980"/>
              </w:tabs>
              <w:spacing w:line="440" w:lineRule="atLeast"/>
              <w:jc w:val="center"/>
              <w:rPr>
                <w:szCs w:val="21"/>
              </w:rPr>
            </w:pPr>
            <w:r>
              <w:rPr>
                <w:rFonts w:hint="eastAsia"/>
                <w:szCs w:val="21"/>
              </w:rPr>
              <w:t>1737~1767</w:t>
            </w:r>
          </w:p>
        </w:tc>
      </w:tr>
      <w:tr w:rsidR="00B5135E" w:rsidRPr="00B46023" w14:paraId="3F048E2A" w14:textId="77777777" w:rsidTr="009805D9">
        <w:trPr>
          <w:jc w:val="center"/>
        </w:trPr>
        <w:tc>
          <w:tcPr>
            <w:tcW w:w="1555" w:type="dxa"/>
            <w:shd w:val="clear" w:color="auto" w:fill="auto"/>
          </w:tcPr>
          <w:p w14:paraId="0F3C9438" w14:textId="668F4014" w:rsidR="00B5135E" w:rsidRPr="00B46023" w:rsidRDefault="009479BE" w:rsidP="00747C30">
            <w:pPr>
              <w:tabs>
                <w:tab w:val="left" w:pos="1980"/>
              </w:tabs>
              <w:spacing w:line="440" w:lineRule="atLeast"/>
              <w:jc w:val="center"/>
              <w:rPr>
                <w:sz w:val="24"/>
              </w:rPr>
            </w:pPr>
            <w:r>
              <w:rPr>
                <w:rFonts w:hint="eastAsia"/>
                <w:szCs w:val="21"/>
              </w:rPr>
              <w:t>c</w:t>
            </w:r>
            <w:r>
              <w:rPr>
                <w:szCs w:val="21"/>
              </w:rPr>
              <w:t>hb01</w:t>
            </w:r>
            <w:r>
              <w:rPr>
                <w:rFonts w:hint="eastAsia"/>
                <w:szCs w:val="21"/>
              </w:rPr>
              <w:t>_</w:t>
            </w:r>
            <w:r w:rsidR="00507C8B">
              <w:rPr>
                <w:rFonts w:hint="eastAsia"/>
                <w:szCs w:val="21"/>
              </w:rPr>
              <w:t>16</w:t>
            </w:r>
          </w:p>
        </w:tc>
        <w:tc>
          <w:tcPr>
            <w:tcW w:w="2126" w:type="dxa"/>
            <w:shd w:val="clear" w:color="auto" w:fill="auto"/>
          </w:tcPr>
          <w:p w14:paraId="220EDEF8" w14:textId="48895F72" w:rsidR="00B5135E" w:rsidRPr="00B46023" w:rsidRDefault="00182AE1" w:rsidP="00747C30">
            <w:pPr>
              <w:tabs>
                <w:tab w:val="left" w:pos="1980"/>
              </w:tabs>
              <w:spacing w:line="440" w:lineRule="atLeast"/>
              <w:jc w:val="center"/>
              <w:rPr>
                <w:szCs w:val="21"/>
              </w:rPr>
            </w:pPr>
            <w:r>
              <w:rPr>
                <w:rFonts w:hint="eastAsia"/>
                <w:szCs w:val="21"/>
              </w:rPr>
              <w:t>500~530</w:t>
            </w:r>
          </w:p>
        </w:tc>
        <w:tc>
          <w:tcPr>
            <w:tcW w:w="1984" w:type="dxa"/>
            <w:shd w:val="clear" w:color="auto" w:fill="auto"/>
          </w:tcPr>
          <w:p w14:paraId="2F8C9388" w14:textId="471F1E4D" w:rsidR="00B5135E" w:rsidRPr="00B46023" w:rsidRDefault="00F143C8" w:rsidP="00747C30">
            <w:pPr>
              <w:tabs>
                <w:tab w:val="left" w:pos="1980"/>
              </w:tabs>
              <w:spacing w:line="440" w:lineRule="atLeast"/>
              <w:jc w:val="center"/>
              <w:rPr>
                <w:szCs w:val="21"/>
              </w:rPr>
            </w:pPr>
            <w:r>
              <w:rPr>
                <w:rFonts w:hint="eastAsia"/>
                <w:szCs w:val="21"/>
              </w:rPr>
              <w:t>1025~1055</w:t>
            </w:r>
          </w:p>
        </w:tc>
      </w:tr>
      <w:tr w:rsidR="00B5135E" w:rsidRPr="00B46023" w14:paraId="4F62A63D" w14:textId="77777777" w:rsidTr="009805D9">
        <w:trPr>
          <w:jc w:val="center"/>
        </w:trPr>
        <w:tc>
          <w:tcPr>
            <w:tcW w:w="1555" w:type="dxa"/>
            <w:shd w:val="clear" w:color="auto" w:fill="auto"/>
          </w:tcPr>
          <w:p w14:paraId="2CCEBF38" w14:textId="32C81E29" w:rsidR="00B5135E" w:rsidRDefault="009479BE" w:rsidP="00747C30">
            <w:pPr>
              <w:tabs>
                <w:tab w:val="left" w:pos="1980"/>
              </w:tabs>
              <w:spacing w:line="440" w:lineRule="atLeast"/>
              <w:jc w:val="center"/>
            </w:pPr>
            <w:r>
              <w:rPr>
                <w:rFonts w:hint="eastAsia"/>
                <w:szCs w:val="21"/>
              </w:rPr>
              <w:t>c</w:t>
            </w:r>
            <w:r>
              <w:rPr>
                <w:szCs w:val="21"/>
              </w:rPr>
              <w:t>hb01</w:t>
            </w:r>
            <w:r>
              <w:rPr>
                <w:rFonts w:hint="eastAsia"/>
                <w:szCs w:val="21"/>
              </w:rPr>
              <w:t>_</w:t>
            </w:r>
            <w:r w:rsidR="00507C8B">
              <w:rPr>
                <w:rFonts w:hint="eastAsia"/>
                <w:szCs w:val="21"/>
              </w:rPr>
              <w:t>18</w:t>
            </w:r>
          </w:p>
        </w:tc>
        <w:tc>
          <w:tcPr>
            <w:tcW w:w="2126" w:type="dxa"/>
            <w:shd w:val="clear" w:color="auto" w:fill="auto"/>
          </w:tcPr>
          <w:p w14:paraId="128A98A5" w14:textId="20A5AD5F" w:rsidR="00B5135E" w:rsidRDefault="00AC51FA" w:rsidP="00747C30">
            <w:pPr>
              <w:tabs>
                <w:tab w:val="left" w:pos="1980"/>
              </w:tabs>
              <w:spacing w:line="440" w:lineRule="atLeast"/>
              <w:jc w:val="center"/>
              <w:rPr>
                <w:szCs w:val="21"/>
              </w:rPr>
            </w:pPr>
            <w:r>
              <w:rPr>
                <w:rFonts w:hint="eastAsia"/>
                <w:szCs w:val="21"/>
              </w:rPr>
              <w:t>200~230</w:t>
            </w:r>
          </w:p>
        </w:tc>
        <w:tc>
          <w:tcPr>
            <w:tcW w:w="1984" w:type="dxa"/>
            <w:shd w:val="clear" w:color="auto" w:fill="auto"/>
          </w:tcPr>
          <w:p w14:paraId="6A0EA87D" w14:textId="2855AD08" w:rsidR="00B5135E" w:rsidRDefault="00FA437E" w:rsidP="00747C30">
            <w:pPr>
              <w:tabs>
                <w:tab w:val="left" w:pos="1980"/>
              </w:tabs>
              <w:spacing w:line="440" w:lineRule="atLeast"/>
              <w:jc w:val="center"/>
              <w:rPr>
                <w:szCs w:val="21"/>
              </w:rPr>
            </w:pPr>
            <w:r>
              <w:rPr>
                <w:rFonts w:hint="eastAsia"/>
                <w:szCs w:val="21"/>
              </w:rPr>
              <w:t>1750~1780</w:t>
            </w:r>
          </w:p>
        </w:tc>
      </w:tr>
      <w:tr w:rsidR="009479BE" w:rsidRPr="00B46023" w14:paraId="0AE95562" w14:textId="77777777" w:rsidTr="009805D9">
        <w:trPr>
          <w:jc w:val="center"/>
        </w:trPr>
        <w:tc>
          <w:tcPr>
            <w:tcW w:w="1555" w:type="dxa"/>
            <w:shd w:val="clear" w:color="auto" w:fill="auto"/>
          </w:tcPr>
          <w:p w14:paraId="41926DC4" w14:textId="3641E37A" w:rsidR="009479BE" w:rsidRDefault="009479BE" w:rsidP="00747C30">
            <w:pPr>
              <w:tabs>
                <w:tab w:val="left" w:pos="1980"/>
              </w:tabs>
              <w:spacing w:line="440" w:lineRule="atLeast"/>
              <w:jc w:val="center"/>
              <w:rPr>
                <w:szCs w:val="21"/>
              </w:rPr>
            </w:pPr>
            <w:r>
              <w:rPr>
                <w:rFonts w:hint="eastAsia"/>
                <w:szCs w:val="21"/>
              </w:rPr>
              <w:lastRenderedPageBreak/>
              <w:t>c</w:t>
            </w:r>
            <w:r>
              <w:rPr>
                <w:szCs w:val="21"/>
              </w:rPr>
              <w:t>hb01</w:t>
            </w:r>
            <w:r>
              <w:rPr>
                <w:rFonts w:hint="eastAsia"/>
                <w:szCs w:val="21"/>
              </w:rPr>
              <w:t>_</w:t>
            </w:r>
            <w:r w:rsidR="00507C8B">
              <w:rPr>
                <w:rFonts w:hint="eastAsia"/>
                <w:szCs w:val="21"/>
              </w:rPr>
              <w:t>21</w:t>
            </w:r>
          </w:p>
        </w:tc>
        <w:tc>
          <w:tcPr>
            <w:tcW w:w="2126" w:type="dxa"/>
            <w:shd w:val="clear" w:color="auto" w:fill="auto"/>
          </w:tcPr>
          <w:p w14:paraId="2989C7DB" w14:textId="358A9714" w:rsidR="009479BE" w:rsidRDefault="00B30F32" w:rsidP="00747C30">
            <w:pPr>
              <w:tabs>
                <w:tab w:val="left" w:pos="1980"/>
              </w:tabs>
              <w:spacing w:line="440" w:lineRule="atLeast"/>
              <w:jc w:val="center"/>
              <w:rPr>
                <w:szCs w:val="21"/>
              </w:rPr>
            </w:pPr>
            <w:r>
              <w:rPr>
                <w:rFonts w:hint="eastAsia"/>
                <w:szCs w:val="21"/>
              </w:rPr>
              <w:t>5</w:t>
            </w:r>
            <w:r w:rsidR="00A15AFD">
              <w:rPr>
                <w:rFonts w:hint="eastAsia"/>
                <w:szCs w:val="21"/>
              </w:rPr>
              <w:t>00~</w:t>
            </w:r>
            <w:r>
              <w:rPr>
                <w:rFonts w:hint="eastAsia"/>
                <w:szCs w:val="21"/>
              </w:rPr>
              <w:t>5</w:t>
            </w:r>
            <w:r w:rsidR="00174CE4">
              <w:rPr>
                <w:rFonts w:hint="eastAsia"/>
                <w:szCs w:val="21"/>
              </w:rPr>
              <w:t>6</w:t>
            </w:r>
            <w:r w:rsidR="00A15AFD">
              <w:rPr>
                <w:rFonts w:hint="eastAsia"/>
                <w:szCs w:val="21"/>
              </w:rPr>
              <w:t>0</w:t>
            </w:r>
          </w:p>
        </w:tc>
        <w:tc>
          <w:tcPr>
            <w:tcW w:w="1984" w:type="dxa"/>
            <w:shd w:val="clear" w:color="auto" w:fill="auto"/>
          </w:tcPr>
          <w:p w14:paraId="25C4D342" w14:textId="24040366" w:rsidR="009479BE" w:rsidRDefault="00CA2065" w:rsidP="00747C30">
            <w:pPr>
              <w:tabs>
                <w:tab w:val="left" w:pos="1980"/>
              </w:tabs>
              <w:spacing w:line="440" w:lineRule="atLeast"/>
              <w:jc w:val="center"/>
              <w:rPr>
                <w:szCs w:val="21"/>
              </w:rPr>
            </w:pPr>
            <w:r>
              <w:rPr>
                <w:rFonts w:hint="eastAsia"/>
                <w:szCs w:val="21"/>
              </w:rPr>
              <w:t>342~402</w:t>
            </w:r>
          </w:p>
        </w:tc>
      </w:tr>
      <w:tr w:rsidR="009479BE" w:rsidRPr="00B46023" w14:paraId="4014CB64" w14:textId="77777777" w:rsidTr="009805D9">
        <w:trPr>
          <w:jc w:val="center"/>
        </w:trPr>
        <w:tc>
          <w:tcPr>
            <w:tcW w:w="1555" w:type="dxa"/>
            <w:shd w:val="clear" w:color="auto" w:fill="auto"/>
          </w:tcPr>
          <w:p w14:paraId="35A26651" w14:textId="6B55A1C0" w:rsidR="009479BE" w:rsidRDefault="009479BE" w:rsidP="00747C30">
            <w:pPr>
              <w:tabs>
                <w:tab w:val="left" w:pos="1980"/>
              </w:tabs>
              <w:spacing w:line="440" w:lineRule="atLeast"/>
              <w:jc w:val="center"/>
              <w:rPr>
                <w:szCs w:val="21"/>
              </w:rPr>
            </w:pPr>
            <w:r>
              <w:rPr>
                <w:rFonts w:hint="eastAsia"/>
                <w:szCs w:val="21"/>
              </w:rPr>
              <w:t>c</w:t>
            </w:r>
            <w:r>
              <w:rPr>
                <w:szCs w:val="21"/>
              </w:rPr>
              <w:t>hb01</w:t>
            </w:r>
            <w:r>
              <w:rPr>
                <w:rFonts w:hint="eastAsia"/>
                <w:szCs w:val="21"/>
              </w:rPr>
              <w:t>_</w:t>
            </w:r>
            <w:r w:rsidR="00507C8B">
              <w:rPr>
                <w:rFonts w:hint="eastAsia"/>
                <w:szCs w:val="21"/>
              </w:rPr>
              <w:t>26</w:t>
            </w:r>
          </w:p>
        </w:tc>
        <w:tc>
          <w:tcPr>
            <w:tcW w:w="2126" w:type="dxa"/>
            <w:shd w:val="clear" w:color="auto" w:fill="auto"/>
          </w:tcPr>
          <w:p w14:paraId="323BEFC4" w14:textId="4C9F5523" w:rsidR="009479BE" w:rsidRDefault="0096614F" w:rsidP="00747C30">
            <w:pPr>
              <w:tabs>
                <w:tab w:val="left" w:pos="1980"/>
              </w:tabs>
              <w:spacing w:line="440" w:lineRule="atLeast"/>
              <w:jc w:val="center"/>
              <w:rPr>
                <w:szCs w:val="21"/>
              </w:rPr>
            </w:pPr>
            <w:r>
              <w:rPr>
                <w:rFonts w:hint="eastAsia"/>
                <w:szCs w:val="21"/>
              </w:rPr>
              <w:t>100~1</w:t>
            </w:r>
            <w:r w:rsidR="00174CE4">
              <w:rPr>
                <w:rFonts w:hint="eastAsia"/>
                <w:szCs w:val="21"/>
              </w:rPr>
              <w:t>6</w:t>
            </w:r>
            <w:r>
              <w:rPr>
                <w:rFonts w:hint="eastAsia"/>
                <w:szCs w:val="21"/>
              </w:rPr>
              <w:t>0</w:t>
            </w:r>
          </w:p>
        </w:tc>
        <w:tc>
          <w:tcPr>
            <w:tcW w:w="1984" w:type="dxa"/>
            <w:shd w:val="clear" w:color="auto" w:fill="auto"/>
          </w:tcPr>
          <w:p w14:paraId="406A10D6" w14:textId="525537F8" w:rsidR="009479BE" w:rsidRDefault="00CA2065" w:rsidP="00747C30">
            <w:pPr>
              <w:tabs>
                <w:tab w:val="left" w:pos="1980"/>
              </w:tabs>
              <w:spacing w:line="440" w:lineRule="atLeast"/>
              <w:jc w:val="center"/>
              <w:rPr>
                <w:szCs w:val="21"/>
              </w:rPr>
            </w:pPr>
            <w:r>
              <w:rPr>
                <w:rFonts w:hint="eastAsia"/>
                <w:szCs w:val="21"/>
              </w:rPr>
              <w:t>1882~1942</w:t>
            </w:r>
          </w:p>
        </w:tc>
      </w:tr>
      <w:tr w:rsidR="00AA592E" w:rsidRPr="00B46023" w14:paraId="7DC9F2D3" w14:textId="77777777" w:rsidTr="009805D9">
        <w:trPr>
          <w:jc w:val="center"/>
        </w:trPr>
        <w:tc>
          <w:tcPr>
            <w:tcW w:w="1555" w:type="dxa"/>
            <w:shd w:val="clear" w:color="auto" w:fill="auto"/>
          </w:tcPr>
          <w:p w14:paraId="0F7326D4" w14:textId="69E69F0D" w:rsidR="00AA592E" w:rsidRDefault="00AA592E"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4FA53974" w14:textId="01F0EDD5" w:rsidR="00AA592E" w:rsidRDefault="00DF1E6A" w:rsidP="00747C30">
            <w:pPr>
              <w:tabs>
                <w:tab w:val="left" w:pos="1980"/>
              </w:tabs>
              <w:spacing w:line="440" w:lineRule="atLeast"/>
              <w:jc w:val="center"/>
              <w:rPr>
                <w:szCs w:val="21"/>
              </w:rPr>
            </w:pPr>
            <w:r>
              <w:rPr>
                <w:rFonts w:hint="eastAsia"/>
                <w:szCs w:val="21"/>
              </w:rPr>
              <w:t>24</w:t>
            </w:r>
            <w:r w:rsidR="00E13160">
              <w:rPr>
                <w:rFonts w:hint="eastAsia"/>
                <w:szCs w:val="21"/>
              </w:rPr>
              <w:t>0</w:t>
            </w:r>
          </w:p>
        </w:tc>
        <w:tc>
          <w:tcPr>
            <w:tcW w:w="1984" w:type="dxa"/>
            <w:shd w:val="clear" w:color="auto" w:fill="auto"/>
          </w:tcPr>
          <w:p w14:paraId="1099F7F4" w14:textId="7F226D51" w:rsidR="00AA592E" w:rsidRDefault="00003FEB" w:rsidP="00747C30">
            <w:pPr>
              <w:tabs>
                <w:tab w:val="left" w:pos="1980"/>
              </w:tabs>
              <w:spacing w:line="440" w:lineRule="atLeast"/>
              <w:jc w:val="center"/>
              <w:rPr>
                <w:szCs w:val="21"/>
              </w:rPr>
            </w:pPr>
            <w:r>
              <w:rPr>
                <w:rFonts w:hint="eastAsia"/>
                <w:szCs w:val="21"/>
              </w:rPr>
              <w:t>240</w:t>
            </w:r>
          </w:p>
        </w:tc>
      </w:tr>
    </w:tbl>
    <w:p w14:paraId="4BA35226" w14:textId="77777777" w:rsidR="00FE0988" w:rsidRDefault="00FE0988" w:rsidP="00A62A7C">
      <w:pPr>
        <w:pStyle w:val="afa"/>
        <w:rPr>
          <w:rFonts w:ascii="宋体" w:eastAsia="宋体" w:hAnsi="宋体"/>
          <w:sz w:val="21"/>
          <w:szCs w:val="21"/>
        </w:rPr>
      </w:pPr>
    </w:p>
    <w:p w14:paraId="3440308B" w14:textId="63EF3899" w:rsidR="00367422" w:rsidRDefault="005D406E" w:rsidP="00C0026C">
      <w:pPr>
        <w:pStyle w:val="afa"/>
        <w:spacing w:beforeLines="50" w:before="156" w:afterLines="50" w:after="156" w:line="440" w:lineRule="atLeast"/>
        <w:ind w:firstLine="420"/>
        <w:rPr>
          <w:rFonts w:ascii="Times New Roman" w:eastAsia="宋体" w:hAnsi="Times New Roman" w:cs="Times New Roman"/>
          <w:sz w:val="21"/>
          <w:szCs w:val="21"/>
        </w:rPr>
      </w:pPr>
      <w:bookmarkStart w:id="43" w:name="_Ref40112635"/>
      <w:r w:rsidRPr="005D406E">
        <w:rPr>
          <w:rFonts w:ascii="宋体" w:eastAsia="宋体" w:hAnsi="宋体" w:hint="eastAsia"/>
          <w:sz w:val="21"/>
          <w:szCs w:val="21"/>
        </w:rPr>
        <w:t>表</w:t>
      </w:r>
      <w:r w:rsidRPr="005D406E">
        <w:rPr>
          <w:rFonts w:ascii="Times New Roman" w:eastAsia="宋体" w:hAnsi="Times New Roman" w:cs="Times New Roman"/>
          <w:sz w:val="21"/>
          <w:szCs w:val="21"/>
        </w:rPr>
        <w:t>3·</w:t>
      </w:r>
      <w:r w:rsidRPr="005D406E">
        <w:rPr>
          <w:rFonts w:ascii="Times New Roman" w:eastAsia="宋体" w:hAnsi="Times New Roman" w:cs="Times New Roman"/>
          <w:sz w:val="21"/>
          <w:szCs w:val="21"/>
        </w:rPr>
        <w:fldChar w:fldCharType="begin"/>
      </w:r>
      <w:r w:rsidRPr="005D406E">
        <w:rPr>
          <w:rFonts w:ascii="Times New Roman" w:eastAsia="宋体" w:hAnsi="Times New Roman" w:cs="Times New Roman"/>
          <w:sz w:val="21"/>
          <w:szCs w:val="21"/>
        </w:rPr>
        <w:instrText xml:space="preserve"> SEQ </w:instrText>
      </w:r>
      <w:r w:rsidRPr="005D406E">
        <w:rPr>
          <w:rFonts w:ascii="Times New Roman" w:eastAsia="宋体" w:hAnsi="Times New Roman" w:cs="Times New Roman"/>
          <w:sz w:val="21"/>
          <w:szCs w:val="21"/>
        </w:rPr>
        <w:instrText>表</w:instrText>
      </w:r>
      <w:r w:rsidRPr="005D406E">
        <w:rPr>
          <w:rFonts w:ascii="Times New Roman" w:eastAsia="宋体" w:hAnsi="Times New Roman" w:cs="Times New Roman"/>
          <w:sz w:val="21"/>
          <w:szCs w:val="21"/>
        </w:rPr>
        <w:instrText xml:space="preserve">3· \* ARABIC </w:instrText>
      </w:r>
      <w:r w:rsidRPr="005D406E">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4</w:t>
      </w:r>
      <w:r w:rsidRPr="005D406E">
        <w:rPr>
          <w:rFonts w:ascii="Times New Roman" w:eastAsia="宋体" w:hAnsi="Times New Roman" w:cs="Times New Roman"/>
          <w:sz w:val="21"/>
          <w:szCs w:val="21"/>
        </w:rPr>
        <w:fldChar w:fldCharType="end"/>
      </w:r>
      <w:bookmarkEnd w:id="43"/>
      <w:r w:rsidR="00900C4E">
        <w:rPr>
          <w:rFonts w:ascii="Times New Roman" w:eastAsia="宋体" w:hAnsi="Times New Roman" w:cs="Times New Roman"/>
          <w:sz w:val="21"/>
          <w:szCs w:val="21"/>
        </w:rPr>
        <w:t xml:space="preserve"> </w:t>
      </w:r>
      <w:r w:rsidR="00900C4E">
        <w:rPr>
          <w:rFonts w:ascii="Times New Roman" w:eastAsia="宋体" w:hAnsi="Times New Roman" w:cs="Times New Roman" w:hint="eastAsia"/>
          <w:sz w:val="21"/>
          <w:szCs w:val="21"/>
        </w:rPr>
        <w:t>病例</w:t>
      </w:r>
      <w:r w:rsidR="00900C4E">
        <w:rPr>
          <w:rFonts w:ascii="Times New Roman" w:eastAsia="宋体" w:hAnsi="Times New Roman" w:cs="Times New Roman" w:hint="eastAsia"/>
          <w:sz w:val="21"/>
          <w:szCs w:val="21"/>
        </w:rPr>
        <w:t>chb</w:t>
      </w:r>
      <w:r w:rsidR="00900C4E">
        <w:rPr>
          <w:rFonts w:ascii="Times New Roman" w:eastAsia="宋体" w:hAnsi="Times New Roman" w:cs="Times New Roman"/>
          <w:sz w:val="21"/>
          <w:szCs w:val="21"/>
        </w:rPr>
        <w:t>0</w:t>
      </w:r>
      <w:r w:rsidR="00267C8D">
        <w:rPr>
          <w:rFonts w:ascii="Times New Roman" w:eastAsia="宋体" w:hAnsi="Times New Roman" w:cs="Times New Roman"/>
          <w:sz w:val="21"/>
          <w:szCs w:val="21"/>
        </w:rPr>
        <w:t>3</w:t>
      </w:r>
      <w:r w:rsidR="00815D59">
        <w:rPr>
          <w:rFonts w:ascii="Times New Roman" w:eastAsia="宋体" w:hAnsi="Times New Roman" w:cs="Times New Roman" w:hint="eastAsia"/>
          <w:sz w:val="21"/>
          <w:szCs w:val="21"/>
        </w:rPr>
        <w:t>选取的数据文件及时间</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2126"/>
        <w:gridCol w:w="1984"/>
      </w:tblGrid>
      <w:tr w:rsidR="00121032" w:rsidRPr="00B46023" w14:paraId="6EC94029" w14:textId="77777777" w:rsidTr="00747C30">
        <w:trPr>
          <w:jc w:val="center"/>
        </w:trPr>
        <w:tc>
          <w:tcPr>
            <w:tcW w:w="1555" w:type="dxa"/>
            <w:shd w:val="clear" w:color="auto" w:fill="auto"/>
          </w:tcPr>
          <w:p w14:paraId="560D6491" w14:textId="77777777" w:rsidR="00121032" w:rsidRPr="00CF714C" w:rsidRDefault="00121032" w:rsidP="00747C30">
            <w:pPr>
              <w:tabs>
                <w:tab w:val="left" w:pos="1980"/>
              </w:tabs>
              <w:spacing w:line="440" w:lineRule="atLeast"/>
              <w:jc w:val="center"/>
              <w:rPr>
                <w:szCs w:val="21"/>
              </w:rPr>
            </w:pPr>
            <w:r>
              <w:rPr>
                <w:rFonts w:hint="eastAsia"/>
                <w:szCs w:val="21"/>
              </w:rPr>
              <w:t>病例数据文件</w:t>
            </w:r>
          </w:p>
        </w:tc>
        <w:tc>
          <w:tcPr>
            <w:tcW w:w="2126" w:type="dxa"/>
            <w:shd w:val="clear" w:color="auto" w:fill="auto"/>
          </w:tcPr>
          <w:p w14:paraId="5AD7FA92" w14:textId="77777777" w:rsidR="00121032" w:rsidRPr="00B46023" w:rsidRDefault="00121032" w:rsidP="00747C30">
            <w:pPr>
              <w:tabs>
                <w:tab w:val="left" w:pos="1980"/>
              </w:tabs>
              <w:spacing w:line="440" w:lineRule="atLeast"/>
              <w:jc w:val="center"/>
              <w:rPr>
                <w:sz w:val="24"/>
              </w:rPr>
            </w:pPr>
            <w:r>
              <w:rPr>
                <w:rFonts w:hint="eastAsia"/>
              </w:rPr>
              <w:t>选取发作间期时间</w:t>
            </w:r>
            <w:r>
              <w:rPr>
                <w:rFonts w:hint="eastAsia"/>
              </w:rPr>
              <w:t>(s)</w:t>
            </w:r>
          </w:p>
        </w:tc>
        <w:tc>
          <w:tcPr>
            <w:tcW w:w="1984" w:type="dxa"/>
            <w:shd w:val="clear" w:color="auto" w:fill="auto"/>
          </w:tcPr>
          <w:p w14:paraId="2AB4A276" w14:textId="77777777" w:rsidR="00121032" w:rsidRPr="00B46023" w:rsidRDefault="00121032" w:rsidP="00747C30">
            <w:pPr>
              <w:tabs>
                <w:tab w:val="left" w:pos="1980"/>
              </w:tabs>
              <w:spacing w:line="440" w:lineRule="atLeast"/>
              <w:jc w:val="center"/>
              <w:rPr>
                <w:sz w:val="24"/>
              </w:rPr>
            </w:pPr>
            <w:r>
              <w:rPr>
                <w:rFonts w:hint="eastAsia"/>
              </w:rPr>
              <w:t>选择发作</w:t>
            </w:r>
            <w:proofErr w:type="gramStart"/>
            <w:r>
              <w:rPr>
                <w:rFonts w:hint="eastAsia"/>
              </w:rPr>
              <w:t>期时间</w:t>
            </w:r>
            <w:proofErr w:type="gramEnd"/>
            <w:r>
              <w:rPr>
                <w:rFonts w:hint="eastAsia"/>
              </w:rPr>
              <w:t>(</w:t>
            </w:r>
            <w:r>
              <w:t>s)</w:t>
            </w:r>
          </w:p>
        </w:tc>
      </w:tr>
      <w:tr w:rsidR="00121032" w:rsidRPr="00B46023" w14:paraId="41374C40" w14:textId="77777777" w:rsidTr="00747C30">
        <w:trPr>
          <w:jc w:val="center"/>
        </w:trPr>
        <w:tc>
          <w:tcPr>
            <w:tcW w:w="1555" w:type="dxa"/>
            <w:shd w:val="clear" w:color="auto" w:fill="auto"/>
          </w:tcPr>
          <w:p w14:paraId="39AF670C" w14:textId="4A00FBEC" w:rsidR="00121032" w:rsidRPr="00B46023"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Pr>
                <w:szCs w:val="21"/>
              </w:rPr>
              <w:t>0</w:t>
            </w:r>
            <w:r w:rsidR="003635CE">
              <w:rPr>
                <w:rFonts w:hint="eastAsia"/>
                <w:szCs w:val="21"/>
              </w:rPr>
              <w:t>1</w:t>
            </w:r>
          </w:p>
        </w:tc>
        <w:tc>
          <w:tcPr>
            <w:tcW w:w="2126" w:type="dxa"/>
            <w:shd w:val="clear" w:color="auto" w:fill="auto"/>
          </w:tcPr>
          <w:p w14:paraId="1910FE78" w14:textId="3D91A243" w:rsidR="00121032" w:rsidRPr="00B46023" w:rsidRDefault="00121032" w:rsidP="00747C30">
            <w:pPr>
              <w:tabs>
                <w:tab w:val="left" w:pos="1980"/>
              </w:tabs>
              <w:spacing w:line="440" w:lineRule="atLeast"/>
              <w:rPr>
                <w:szCs w:val="21"/>
              </w:rPr>
            </w:pPr>
            <w:r>
              <w:rPr>
                <w:rFonts w:hint="eastAsia"/>
                <w:szCs w:val="21"/>
              </w:rPr>
              <w:t xml:space="preserve"> </w:t>
            </w:r>
            <w:r>
              <w:rPr>
                <w:szCs w:val="21"/>
              </w:rPr>
              <w:t xml:space="preserve">     </w:t>
            </w:r>
            <w:r w:rsidR="005B6551">
              <w:rPr>
                <w:rFonts w:hint="eastAsia"/>
                <w:szCs w:val="21"/>
              </w:rPr>
              <w:t>2000~20</w:t>
            </w:r>
            <w:r w:rsidR="009423B2">
              <w:rPr>
                <w:rFonts w:hint="eastAsia"/>
                <w:szCs w:val="21"/>
              </w:rPr>
              <w:t>4</w:t>
            </w:r>
            <w:r w:rsidR="005B6551">
              <w:rPr>
                <w:rFonts w:hint="eastAsia"/>
                <w:szCs w:val="21"/>
              </w:rPr>
              <w:t>0</w:t>
            </w:r>
          </w:p>
        </w:tc>
        <w:tc>
          <w:tcPr>
            <w:tcW w:w="1984" w:type="dxa"/>
            <w:shd w:val="clear" w:color="auto" w:fill="auto"/>
          </w:tcPr>
          <w:p w14:paraId="3BFF0388" w14:textId="39DF0C22" w:rsidR="00121032" w:rsidRPr="00B46023" w:rsidRDefault="00F316E0" w:rsidP="00747C30">
            <w:pPr>
              <w:tabs>
                <w:tab w:val="left" w:pos="1980"/>
              </w:tabs>
              <w:spacing w:line="440" w:lineRule="atLeast"/>
              <w:jc w:val="center"/>
              <w:rPr>
                <w:szCs w:val="21"/>
              </w:rPr>
            </w:pPr>
            <w:r>
              <w:rPr>
                <w:rFonts w:hint="eastAsia"/>
                <w:szCs w:val="21"/>
              </w:rPr>
              <w:t>368~408</w:t>
            </w:r>
          </w:p>
        </w:tc>
      </w:tr>
      <w:tr w:rsidR="00121032" w:rsidRPr="00B46023" w14:paraId="5DB28B1B" w14:textId="77777777" w:rsidTr="00747C30">
        <w:trPr>
          <w:jc w:val="center"/>
        </w:trPr>
        <w:tc>
          <w:tcPr>
            <w:tcW w:w="1555" w:type="dxa"/>
            <w:shd w:val="clear" w:color="auto" w:fill="auto"/>
          </w:tcPr>
          <w:p w14:paraId="017516E9" w14:textId="699B6CBF"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02</w:t>
            </w:r>
          </w:p>
        </w:tc>
        <w:tc>
          <w:tcPr>
            <w:tcW w:w="2126" w:type="dxa"/>
            <w:shd w:val="clear" w:color="auto" w:fill="auto"/>
          </w:tcPr>
          <w:p w14:paraId="03FC8C17" w14:textId="0F5C62AE" w:rsidR="00121032" w:rsidRPr="00B46023" w:rsidRDefault="005B6551" w:rsidP="00747C30">
            <w:pPr>
              <w:tabs>
                <w:tab w:val="left" w:pos="1980"/>
              </w:tabs>
              <w:spacing w:line="440" w:lineRule="atLeast"/>
              <w:jc w:val="center"/>
              <w:rPr>
                <w:szCs w:val="21"/>
              </w:rPr>
            </w:pPr>
            <w:r>
              <w:rPr>
                <w:szCs w:val="21"/>
              </w:rPr>
              <w:t>1</w:t>
            </w:r>
            <w:r>
              <w:rPr>
                <w:rFonts w:hint="eastAsia"/>
                <w:szCs w:val="21"/>
              </w:rPr>
              <w:t>5</w:t>
            </w:r>
            <w:r>
              <w:rPr>
                <w:szCs w:val="21"/>
              </w:rPr>
              <w:t>0</w:t>
            </w:r>
            <w:r>
              <w:rPr>
                <w:rFonts w:hint="eastAsia"/>
                <w:szCs w:val="21"/>
              </w:rPr>
              <w:t>~180</w:t>
            </w:r>
          </w:p>
        </w:tc>
        <w:tc>
          <w:tcPr>
            <w:tcW w:w="1984" w:type="dxa"/>
            <w:shd w:val="clear" w:color="auto" w:fill="auto"/>
          </w:tcPr>
          <w:p w14:paraId="0A96FE9D" w14:textId="6FA7A2CE" w:rsidR="00121032" w:rsidRPr="00B46023" w:rsidRDefault="00294BE7" w:rsidP="00747C30">
            <w:pPr>
              <w:tabs>
                <w:tab w:val="left" w:pos="1980"/>
              </w:tabs>
              <w:spacing w:line="440" w:lineRule="atLeast"/>
              <w:jc w:val="center"/>
              <w:rPr>
                <w:szCs w:val="21"/>
              </w:rPr>
            </w:pPr>
            <w:r>
              <w:rPr>
                <w:rFonts w:hint="eastAsia"/>
                <w:szCs w:val="21"/>
              </w:rPr>
              <w:t>748~778</w:t>
            </w:r>
          </w:p>
        </w:tc>
      </w:tr>
      <w:tr w:rsidR="00121032" w:rsidRPr="00B46023" w14:paraId="07E74B63" w14:textId="77777777" w:rsidTr="00747C30">
        <w:trPr>
          <w:jc w:val="center"/>
        </w:trPr>
        <w:tc>
          <w:tcPr>
            <w:tcW w:w="1555" w:type="dxa"/>
            <w:shd w:val="clear" w:color="auto" w:fill="auto"/>
          </w:tcPr>
          <w:p w14:paraId="258F82FA" w14:textId="1DC6EC77" w:rsidR="00121032" w:rsidRPr="00B46023" w:rsidRDefault="00121032" w:rsidP="00747C30">
            <w:pPr>
              <w:tabs>
                <w:tab w:val="left" w:pos="1980"/>
              </w:tabs>
              <w:spacing w:line="440" w:lineRule="atLeast"/>
              <w:jc w:val="center"/>
              <w:rPr>
                <w:sz w:val="24"/>
              </w:rPr>
            </w:pPr>
            <w:r>
              <w:rPr>
                <w:rFonts w:hint="eastAsia"/>
                <w:szCs w:val="21"/>
              </w:rPr>
              <w:t>c</w:t>
            </w:r>
            <w:r>
              <w:rPr>
                <w:szCs w:val="21"/>
              </w:rPr>
              <w:t>hb0</w:t>
            </w:r>
            <w:r w:rsidR="001D2807">
              <w:rPr>
                <w:szCs w:val="21"/>
              </w:rPr>
              <w:t>3</w:t>
            </w:r>
            <w:r>
              <w:rPr>
                <w:rFonts w:hint="eastAsia"/>
                <w:szCs w:val="21"/>
              </w:rPr>
              <w:t>_</w:t>
            </w:r>
            <w:r w:rsidR="003635CE">
              <w:rPr>
                <w:rFonts w:hint="eastAsia"/>
                <w:szCs w:val="21"/>
              </w:rPr>
              <w:t>03</w:t>
            </w:r>
          </w:p>
        </w:tc>
        <w:tc>
          <w:tcPr>
            <w:tcW w:w="2126" w:type="dxa"/>
            <w:shd w:val="clear" w:color="auto" w:fill="auto"/>
          </w:tcPr>
          <w:p w14:paraId="0DA079A7" w14:textId="56003E6C" w:rsidR="00121032" w:rsidRPr="00B46023" w:rsidRDefault="00AB0B6E" w:rsidP="00747C30">
            <w:pPr>
              <w:tabs>
                <w:tab w:val="left" w:pos="1980"/>
              </w:tabs>
              <w:spacing w:line="440" w:lineRule="atLeast"/>
              <w:jc w:val="center"/>
              <w:rPr>
                <w:szCs w:val="21"/>
              </w:rPr>
            </w:pPr>
            <w:r>
              <w:rPr>
                <w:rFonts w:hint="eastAsia"/>
                <w:szCs w:val="21"/>
              </w:rPr>
              <w:t>2000~2030</w:t>
            </w:r>
          </w:p>
        </w:tc>
        <w:tc>
          <w:tcPr>
            <w:tcW w:w="1984" w:type="dxa"/>
            <w:shd w:val="clear" w:color="auto" w:fill="auto"/>
          </w:tcPr>
          <w:p w14:paraId="6067C46C" w14:textId="0E23676E" w:rsidR="00121032" w:rsidRPr="00B46023" w:rsidRDefault="00927643" w:rsidP="00747C30">
            <w:pPr>
              <w:tabs>
                <w:tab w:val="left" w:pos="1980"/>
              </w:tabs>
              <w:spacing w:line="440" w:lineRule="atLeast"/>
              <w:jc w:val="center"/>
              <w:rPr>
                <w:szCs w:val="21"/>
              </w:rPr>
            </w:pPr>
            <w:r>
              <w:rPr>
                <w:rFonts w:hint="eastAsia"/>
                <w:szCs w:val="21"/>
              </w:rPr>
              <w:t>452~482</w:t>
            </w:r>
          </w:p>
        </w:tc>
      </w:tr>
      <w:tr w:rsidR="00121032" w:rsidRPr="00B46023" w14:paraId="03907FC4" w14:textId="77777777" w:rsidTr="00747C30">
        <w:trPr>
          <w:jc w:val="center"/>
        </w:trPr>
        <w:tc>
          <w:tcPr>
            <w:tcW w:w="1555" w:type="dxa"/>
            <w:shd w:val="clear" w:color="auto" w:fill="auto"/>
          </w:tcPr>
          <w:p w14:paraId="4F43DADF" w14:textId="2FBCFE90" w:rsidR="00121032" w:rsidRDefault="00121032" w:rsidP="00747C30">
            <w:pPr>
              <w:tabs>
                <w:tab w:val="left" w:pos="1980"/>
              </w:tabs>
              <w:spacing w:line="440" w:lineRule="atLeast"/>
              <w:jc w:val="center"/>
            </w:pPr>
            <w:r>
              <w:rPr>
                <w:rFonts w:hint="eastAsia"/>
                <w:szCs w:val="21"/>
              </w:rPr>
              <w:t>c</w:t>
            </w:r>
            <w:r>
              <w:rPr>
                <w:szCs w:val="21"/>
              </w:rPr>
              <w:t>hb0</w:t>
            </w:r>
            <w:r w:rsidR="001D2807">
              <w:rPr>
                <w:szCs w:val="21"/>
              </w:rPr>
              <w:t>3_</w:t>
            </w:r>
            <w:r w:rsidR="00476FCD">
              <w:rPr>
                <w:rFonts w:hint="eastAsia"/>
                <w:szCs w:val="21"/>
              </w:rPr>
              <w:t>04</w:t>
            </w:r>
          </w:p>
        </w:tc>
        <w:tc>
          <w:tcPr>
            <w:tcW w:w="2126" w:type="dxa"/>
            <w:shd w:val="clear" w:color="auto" w:fill="auto"/>
          </w:tcPr>
          <w:p w14:paraId="793088E8" w14:textId="1048F23E" w:rsidR="00121032" w:rsidRDefault="00BA31BE" w:rsidP="00747C30">
            <w:pPr>
              <w:tabs>
                <w:tab w:val="left" w:pos="1980"/>
              </w:tabs>
              <w:spacing w:line="440" w:lineRule="atLeast"/>
              <w:jc w:val="center"/>
              <w:rPr>
                <w:szCs w:val="21"/>
              </w:rPr>
            </w:pPr>
            <w:r>
              <w:rPr>
                <w:rFonts w:hint="eastAsia"/>
                <w:szCs w:val="21"/>
              </w:rPr>
              <w:t>300~3</w:t>
            </w:r>
            <w:r w:rsidR="009423B2">
              <w:rPr>
                <w:rFonts w:hint="eastAsia"/>
                <w:szCs w:val="21"/>
              </w:rPr>
              <w:t>4</w:t>
            </w:r>
            <w:r>
              <w:rPr>
                <w:rFonts w:hint="eastAsia"/>
                <w:szCs w:val="21"/>
              </w:rPr>
              <w:t>0</w:t>
            </w:r>
          </w:p>
        </w:tc>
        <w:tc>
          <w:tcPr>
            <w:tcW w:w="1984" w:type="dxa"/>
            <w:shd w:val="clear" w:color="auto" w:fill="auto"/>
          </w:tcPr>
          <w:p w14:paraId="56011BB3" w14:textId="4480147A" w:rsidR="00121032" w:rsidRDefault="002748F8" w:rsidP="00747C30">
            <w:pPr>
              <w:tabs>
                <w:tab w:val="left" w:pos="1980"/>
              </w:tabs>
              <w:spacing w:line="440" w:lineRule="atLeast"/>
              <w:jc w:val="center"/>
              <w:rPr>
                <w:szCs w:val="21"/>
              </w:rPr>
            </w:pPr>
            <w:r>
              <w:rPr>
                <w:rFonts w:hint="eastAsia"/>
                <w:szCs w:val="21"/>
              </w:rPr>
              <w:t>2168~2208</w:t>
            </w:r>
          </w:p>
        </w:tc>
      </w:tr>
      <w:tr w:rsidR="00121032" w:rsidRPr="00B46023" w14:paraId="3E8B8021" w14:textId="77777777" w:rsidTr="00747C30">
        <w:trPr>
          <w:jc w:val="center"/>
        </w:trPr>
        <w:tc>
          <w:tcPr>
            <w:tcW w:w="1555" w:type="dxa"/>
            <w:shd w:val="clear" w:color="auto" w:fill="auto"/>
          </w:tcPr>
          <w:p w14:paraId="59823E98" w14:textId="461019FA"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34</w:t>
            </w:r>
          </w:p>
        </w:tc>
        <w:tc>
          <w:tcPr>
            <w:tcW w:w="2126" w:type="dxa"/>
            <w:shd w:val="clear" w:color="auto" w:fill="auto"/>
          </w:tcPr>
          <w:p w14:paraId="74A8367D" w14:textId="687FF03B" w:rsidR="00121032" w:rsidRDefault="00761ABF" w:rsidP="00747C30">
            <w:pPr>
              <w:tabs>
                <w:tab w:val="left" w:pos="1980"/>
              </w:tabs>
              <w:spacing w:line="440" w:lineRule="atLeast"/>
              <w:jc w:val="center"/>
              <w:rPr>
                <w:szCs w:val="21"/>
              </w:rPr>
            </w:pPr>
            <w:r>
              <w:rPr>
                <w:rFonts w:hint="eastAsia"/>
                <w:szCs w:val="21"/>
              </w:rPr>
              <w:t>5</w:t>
            </w:r>
            <w:r w:rsidR="009423B2">
              <w:rPr>
                <w:rFonts w:hint="eastAsia"/>
                <w:szCs w:val="21"/>
              </w:rPr>
              <w:t>2</w:t>
            </w:r>
            <w:r>
              <w:rPr>
                <w:rFonts w:hint="eastAsia"/>
                <w:szCs w:val="21"/>
              </w:rPr>
              <w:t>0~560</w:t>
            </w:r>
          </w:p>
        </w:tc>
        <w:tc>
          <w:tcPr>
            <w:tcW w:w="1984" w:type="dxa"/>
            <w:shd w:val="clear" w:color="auto" w:fill="auto"/>
          </w:tcPr>
          <w:p w14:paraId="743F617A" w14:textId="780D140D" w:rsidR="00121032" w:rsidRDefault="00EA66D8" w:rsidP="00747C30">
            <w:pPr>
              <w:tabs>
                <w:tab w:val="left" w:pos="1980"/>
              </w:tabs>
              <w:spacing w:line="440" w:lineRule="atLeast"/>
              <w:jc w:val="center"/>
              <w:rPr>
                <w:szCs w:val="21"/>
              </w:rPr>
            </w:pPr>
            <w:r>
              <w:rPr>
                <w:rFonts w:hint="eastAsia"/>
                <w:szCs w:val="21"/>
              </w:rPr>
              <w:t>1985~2025</w:t>
            </w:r>
          </w:p>
        </w:tc>
      </w:tr>
      <w:tr w:rsidR="00121032" w:rsidRPr="00B46023" w14:paraId="7CC4F8BA" w14:textId="77777777" w:rsidTr="00747C30">
        <w:trPr>
          <w:jc w:val="center"/>
        </w:trPr>
        <w:tc>
          <w:tcPr>
            <w:tcW w:w="1555" w:type="dxa"/>
            <w:shd w:val="clear" w:color="auto" w:fill="auto"/>
          </w:tcPr>
          <w:p w14:paraId="08BF40BE" w14:textId="788B59C5" w:rsidR="00121032" w:rsidRDefault="00121032" w:rsidP="00747C30">
            <w:pPr>
              <w:tabs>
                <w:tab w:val="left" w:pos="1980"/>
              </w:tabs>
              <w:spacing w:line="440" w:lineRule="atLeast"/>
              <w:jc w:val="center"/>
              <w:rPr>
                <w:szCs w:val="21"/>
              </w:rPr>
            </w:pPr>
            <w:r>
              <w:rPr>
                <w:rFonts w:hint="eastAsia"/>
                <w:szCs w:val="21"/>
              </w:rPr>
              <w:t>c</w:t>
            </w:r>
            <w:r>
              <w:rPr>
                <w:szCs w:val="21"/>
              </w:rPr>
              <w:t>hb0</w:t>
            </w:r>
            <w:r w:rsidR="001D2807">
              <w:rPr>
                <w:szCs w:val="21"/>
              </w:rPr>
              <w:t>3</w:t>
            </w:r>
            <w:r>
              <w:rPr>
                <w:rFonts w:hint="eastAsia"/>
                <w:szCs w:val="21"/>
              </w:rPr>
              <w:t>_</w:t>
            </w:r>
            <w:r w:rsidR="00031C79">
              <w:rPr>
                <w:rFonts w:hint="eastAsia"/>
                <w:szCs w:val="21"/>
              </w:rPr>
              <w:t>35</w:t>
            </w:r>
          </w:p>
        </w:tc>
        <w:tc>
          <w:tcPr>
            <w:tcW w:w="2126" w:type="dxa"/>
            <w:shd w:val="clear" w:color="auto" w:fill="auto"/>
          </w:tcPr>
          <w:p w14:paraId="2C2368D4" w14:textId="5981692A" w:rsidR="00121032" w:rsidRDefault="00B23E26" w:rsidP="00747C30">
            <w:pPr>
              <w:tabs>
                <w:tab w:val="left" w:pos="1980"/>
              </w:tabs>
              <w:spacing w:line="440" w:lineRule="atLeast"/>
              <w:jc w:val="center"/>
              <w:rPr>
                <w:szCs w:val="21"/>
              </w:rPr>
            </w:pPr>
            <w:r>
              <w:rPr>
                <w:rFonts w:hint="eastAsia"/>
                <w:szCs w:val="21"/>
              </w:rPr>
              <w:t>1000~1030</w:t>
            </w:r>
          </w:p>
        </w:tc>
        <w:tc>
          <w:tcPr>
            <w:tcW w:w="1984" w:type="dxa"/>
            <w:shd w:val="clear" w:color="auto" w:fill="auto"/>
          </w:tcPr>
          <w:p w14:paraId="65796282" w14:textId="788EB43C" w:rsidR="00121032" w:rsidRDefault="00B83763" w:rsidP="00747C30">
            <w:pPr>
              <w:tabs>
                <w:tab w:val="left" w:pos="1980"/>
              </w:tabs>
              <w:spacing w:line="440" w:lineRule="atLeast"/>
              <w:jc w:val="center"/>
              <w:rPr>
                <w:szCs w:val="21"/>
              </w:rPr>
            </w:pPr>
            <w:r>
              <w:rPr>
                <w:rFonts w:hint="eastAsia"/>
                <w:szCs w:val="21"/>
              </w:rPr>
              <w:t>2608~2638</w:t>
            </w:r>
          </w:p>
        </w:tc>
      </w:tr>
      <w:tr w:rsidR="00980384" w:rsidRPr="00B46023" w14:paraId="712CDD24" w14:textId="77777777" w:rsidTr="00747C30">
        <w:trPr>
          <w:jc w:val="center"/>
        </w:trPr>
        <w:tc>
          <w:tcPr>
            <w:tcW w:w="1555" w:type="dxa"/>
            <w:shd w:val="clear" w:color="auto" w:fill="auto"/>
          </w:tcPr>
          <w:p w14:paraId="2D3BCD4A" w14:textId="6CA77CBB" w:rsidR="00980384" w:rsidRDefault="00031C79" w:rsidP="00747C30">
            <w:pPr>
              <w:tabs>
                <w:tab w:val="left" w:pos="1980"/>
              </w:tabs>
              <w:spacing w:line="440" w:lineRule="atLeast"/>
              <w:jc w:val="center"/>
              <w:rPr>
                <w:szCs w:val="21"/>
              </w:rPr>
            </w:pPr>
            <w:r>
              <w:rPr>
                <w:rFonts w:hint="eastAsia"/>
                <w:szCs w:val="21"/>
              </w:rPr>
              <w:t>c</w:t>
            </w:r>
            <w:r>
              <w:rPr>
                <w:szCs w:val="21"/>
              </w:rPr>
              <w:t>hb03</w:t>
            </w:r>
            <w:r>
              <w:rPr>
                <w:rFonts w:hint="eastAsia"/>
                <w:szCs w:val="21"/>
              </w:rPr>
              <w:t>_36</w:t>
            </w:r>
          </w:p>
        </w:tc>
        <w:tc>
          <w:tcPr>
            <w:tcW w:w="2126" w:type="dxa"/>
            <w:shd w:val="clear" w:color="auto" w:fill="auto"/>
          </w:tcPr>
          <w:p w14:paraId="6A3F6A65" w14:textId="08B1445B" w:rsidR="00980384" w:rsidRDefault="00834B9C" w:rsidP="00747C30">
            <w:pPr>
              <w:tabs>
                <w:tab w:val="left" w:pos="1980"/>
              </w:tabs>
              <w:spacing w:line="440" w:lineRule="atLeast"/>
              <w:jc w:val="center"/>
              <w:rPr>
                <w:szCs w:val="21"/>
              </w:rPr>
            </w:pPr>
            <w:r>
              <w:rPr>
                <w:rFonts w:hint="eastAsia"/>
                <w:szCs w:val="21"/>
              </w:rPr>
              <w:t>100~130</w:t>
            </w:r>
          </w:p>
        </w:tc>
        <w:tc>
          <w:tcPr>
            <w:tcW w:w="1984" w:type="dxa"/>
            <w:shd w:val="clear" w:color="auto" w:fill="auto"/>
          </w:tcPr>
          <w:p w14:paraId="1DE18EB8" w14:textId="1F0A2A96" w:rsidR="00980384" w:rsidRDefault="003F5E35" w:rsidP="00747C30">
            <w:pPr>
              <w:tabs>
                <w:tab w:val="left" w:pos="1980"/>
              </w:tabs>
              <w:spacing w:line="440" w:lineRule="atLeast"/>
              <w:jc w:val="center"/>
              <w:rPr>
                <w:szCs w:val="21"/>
              </w:rPr>
            </w:pPr>
            <w:r>
              <w:rPr>
                <w:rFonts w:hint="eastAsia"/>
                <w:szCs w:val="21"/>
              </w:rPr>
              <w:t>1736~1766</w:t>
            </w:r>
          </w:p>
        </w:tc>
      </w:tr>
      <w:tr w:rsidR="00121032" w:rsidRPr="00B46023" w14:paraId="013E4339" w14:textId="77777777" w:rsidTr="00747C30">
        <w:trPr>
          <w:jc w:val="center"/>
        </w:trPr>
        <w:tc>
          <w:tcPr>
            <w:tcW w:w="1555" w:type="dxa"/>
            <w:shd w:val="clear" w:color="auto" w:fill="auto"/>
          </w:tcPr>
          <w:p w14:paraId="2B87002B" w14:textId="77777777" w:rsidR="00121032" w:rsidRDefault="00121032" w:rsidP="00747C30">
            <w:pPr>
              <w:tabs>
                <w:tab w:val="left" w:pos="1980"/>
              </w:tabs>
              <w:spacing w:line="440" w:lineRule="atLeast"/>
              <w:jc w:val="center"/>
              <w:rPr>
                <w:szCs w:val="21"/>
              </w:rPr>
            </w:pPr>
            <w:r>
              <w:rPr>
                <w:rFonts w:hint="eastAsia"/>
                <w:szCs w:val="21"/>
              </w:rPr>
              <w:t>共计</w:t>
            </w:r>
          </w:p>
        </w:tc>
        <w:tc>
          <w:tcPr>
            <w:tcW w:w="2126" w:type="dxa"/>
            <w:shd w:val="clear" w:color="auto" w:fill="auto"/>
          </w:tcPr>
          <w:p w14:paraId="751E2A30" w14:textId="183121C4" w:rsidR="00121032" w:rsidRDefault="00EA0FD5" w:rsidP="00747C30">
            <w:pPr>
              <w:tabs>
                <w:tab w:val="left" w:pos="1980"/>
              </w:tabs>
              <w:spacing w:line="440" w:lineRule="atLeast"/>
              <w:jc w:val="center"/>
              <w:rPr>
                <w:szCs w:val="21"/>
              </w:rPr>
            </w:pPr>
            <w:r>
              <w:rPr>
                <w:rFonts w:hint="eastAsia"/>
                <w:szCs w:val="21"/>
              </w:rPr>
              <w:t>24</w:t>
            </w:r>
            <w:r w:rsidR="00121032">
              <w:rPr>
                <w:rFonts w:hint="eastAsia"/>
                <w:szCs w:val="21"/>
              </w:rPr>
              <w:t>0</w:t>
            </w:r>
          </w:p>
        </w:tc>
        <w:tc>
          <w:tcPr>
            <w:tcW w:w="1984" w:type="dxa"/>
            <w:shd w:val="clear" w:color="auto" w:fill="auto"/>
          </w:tcPr>
          <w:p w14:paraId="214578F6" w14:textId="77777777" w:rsidR="00121032" w:rsidRDefault="00121032" w:rsidP="00747C30">
            <w:pPr>
              <w:tabs>
                <w:tab w:val="left" w:pos="1980"/>
              </w:tabs>
              <w:spacing w:line="440" w:lineRule="atLeast"/>
              <w:jc w:val="center"/>
              <w:rPr>
                <w:szCs w:val="21"/>
              </w:rPr>
            </w:pPr>
            <w:r>
              <w:rPr>
                <w:rFonts w:hint="eastAsia"/>
                <w:szCs w:val="21"/>
              </w:rPr>
              <w:t>240</w:t>
            </w:r>
          </w:p>
        </w:tc>
      </w:tr>
    </w:tbl>
    <w:p w14:paraId="54A2EAB3" w14:textId="77777777" w:rsidR="00121032" w:rsidRPr="00121032" w:rsidRDefault="00121032" w:rsidP="00121032"/>
    <w:p w14:paraId="68ECDA1A" w14:textId="66BA5834" w:rsidR="003A22F4" w:rsidRDefault="003A22F4" w:rsidP="00867AAE">
      <w:pPr>
        <w:pStyle w:val="22"/>
      </w:pPr>
      <w:bookmarkStart w:id="44" w:name="_Toc41035758"/>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2</w:t>
      </w:r>
      <w:r w:rsidRPr="00B46023">
        <w:t>节</w:t>
      </w:r>
      <w:r w:rsidRPr="00B46023">
        <w:t xml:space="preserve">  </w:t>
      </w:r>
      <w:r w:rsidR="00FD0F87">
        <w:rPr>
          <w:rFonts w:hint="eastAsia"/>
        </w:rPr>
        <w:t>(</w:t>
      </w:r>
      <w:r w:rsidR="00FD0F87">
        <w:rPr>
          <w:rFonts w:hint="eastAsia"/>
        </w:rPr>
        <w:t>癫痫</w:t>
      </w:r>
      <w:r w:rsidR="00FD0F87">
        <w:t>)</w:t>
      </w:r>
      <w:r>
        <w:rPr>
          <w:rFonts w:hint="eastAsia"/>
        </w:rPr>
        <w:t>脑电信号</w:t>
      </w:r>
      <w:r w:rsidR="00674433">
        <w:rPr>
          <w:rFonts w:hint="eastAsia"/>
        </w:rPr>
        <w:t>预处理</w:t>
      </w:r>
      <w:bookmarkEnd w:id="44"/>
    </w:p>
    <w:p w14:paraId="04D7506C" w14:textId="40BB16F0" w:rsidR="00BC03D5" w:rsidRPr="00567134" w:rsidRDefault="00BC03D5" w:rsidP="00567134">
      <w:pPr>
        <w:pStyle w:val="32"/>
        <w:spacing w:beforeLines="100" w:before="312" w:afterLines="50" w:after="156"/>
        <w:rPr>
          <w:rFonts w:ascii="Times New Roman" w:hAnsi="Times New Roman" w:cs="Times New Roman"/>
        </w:rPr>
      </w:pPr>
      <w:bookmarkStart w:id="45" w:name="_Toc41035759"/>
      <w:r>
        <w:rPr>
          <w:rFonts w:ascii="Times New Roman" w:hAnsi="Times New Roman" w:cs="Times New Roman" w:hint="eastAsia"/>
        </w:rPr>
        <w:t>3</w:t>
      </w:r>
      <w:r w:rsidRPr="00C14F68">
        <w:rPr>
          <w:rFonts w:ascii="Times New Roman" w:hAnsi="Times New Roman" w:cs="Times New Roman"/>
        </w:rPr>
        <w:t>.</w:t>
      </w:r>
      <w:r w:rsidR="00C657A3">
        <w:rPr>
          <w:rFonts w:ascii="Times New Roman" w:hAnsi="Times New Roman" w:cs="Times New Roman" w:hint="eastAsia"/>
        </w:rPr>
        <w:t>2</w:t>
      </w:r>
      <w:r w:rsidRPr="00C14F68">
        <w:rPr>
          <w:rFonts w:ascii="Times New Roman" w:hAnsi="Times New Roman" w:cs="Times New Roman"/>
        </w:rPr>
        <w:t>.1</w:t>
      </w:r>
      <w:r w:rsidRPr="00567134">
        <w:rPr>
          <w:rFonts w:ascii="Times New Roman" w:hAnsi="Times New Roman" w:cs="Times New Roman"/>
        </w:rPr>
        <w:t>、</w:t>
      </w:r>
      <w:r w:rsidRPr="00567134">
        <w:rPr>
          <w:rFonts w:ascii="Times New Roman" w:hAnsi="Times New Roman" w:cs="Times New Roman" w:hint="eastAsia"/>
        </w:rPr>
        <w:t>波恩大学癫痫脑电数据集</w:t>
      </w:r>
      <w:bookmarkEnd w:id="45"/>
    </w:p>
    <w:p w14:paraId="14FE9C9A" w14:textId="77777777" w:rsidR="00F753D3" w:rsidRDefault="00685E21" w:rsidP="006A3B3F">
      <w:pPr>
        <w:ind w:firstLine="420"/>
        <w:rPr>
          <w:sz w:val="24"/>
        </w:rPr>
      </w:pPr>
      <w:r>
        <w:rPr>
          <w:rFonts w:hint="eastAsia"/>
          <w:sz w:val="24"/>
        </w:rPr>
        <w:t>对于该数据集</w:t>
      </w:r>
      <w:r w:rsidR="00231B5E">
        <w:rPr>
          <w:rFonts w:hint="eastAsia"/>
          <w:sz w:val="24"/>
        </w:rPr>
        <w:t>，</w:t>
      </w:r>
      <w:r w:rsidR="009A0ECE">
        <w:rPr>
          <w:rFonts w:hint="eastAsia"/>
          <w:sz w:val="24"/>
        </w:rPr>
        <w:t>由于该数据集已经经过了</w:t>
      </w:r>
      <w:r w:rsidR="001C244B">
        <w:rPr>
          <w:rFonts w:hint="eastAsia"/>
          <w:sz w:val="24"/>
        </w:rPr>
        <w:t>通带为</w:t>
      </w:r>
      <w:r w:rsidR="001C244B">
        <w:rPr>
          <w:rFonts w:hint="eastAsia"/>
          <w:sz w:val="24"/>
        </w:rPr>
        <w:t>0.53Hz~40H</w:t>
      </w:r>
      <w:r w:rsidR="001C244B">
        <w:rPr>
          <w:sz w:val="24"/>
        </w:rPr>
        <w:t>z</w:t>
      </w:r>
      <w:r w:rsidR="001C244B">
        <w:rPr>
          <w:rFonts w:hint="eastAsia"/>
          <w:sz w:val="24"/>
        </w:rPr>
        <w:t>的带通滤波和</w:t>
      </w:r>
      <w:r w:rsidR="00634699">
        <w:rPr>
          <w:rFonts w:hint="eastAsia"/>
          <w:sz w:val="24"/>
        </w:rPr>
        <w:t>由</w:t>
      </w:r>
      <w:r w:rsidR="001C244B">
        <w:rPr>
          <w:rFonts w:hint="eastAsia"/>
          <w:sz w:val="24"/>
        </w:rPr>
        <w:t>专业人员进行的</w:t>
      </w:r>
      <w:r w:rsidR="00940084">
        <w:rPr>
          <w:rFonts w:hint="eastAsia"/>
          <w:sz w:val="24"/>
        </w:rPr>
        <w:t>人工伪迹</w:t>
      </w:r>
      <w:r w:rsidR="007C0ED9">
        <w:rPr>
          <w:rFonts w:hint="eastAsia"/>
          <w:sz w:val="24"/>
        </w:rPr>
        <w:t>处理</w:t>
      </w:r>
      <w:r w:rsidR="003D731D">
        <w:rPr>
          <w:rFonts w:hint="eastAsia"/>
          <w:sz w:val="24"/>
        </w:rPr>
        <w:t>，</w:t>
      </w:r>
      <w:r w:rsidR="00A406C6">
        <w:rPr>
          <w:rFonts w:hint="eastAsia"/>
          <w:sz w:val="24"/>
        </w:rPr>
        <w:t>因此</w:t>
      </w:r>
      <w:r w:rsidR="007E3ECA" w:rsidRPr="00366EC8">
        <w:rPr>
          <w:rFonts w:hint="eastAsia"/>
          <w:sz w:val="24"/>
        </w:rPr>
        <w:t>本研究中</w:t>
      </w:r>
      <w:r w:rsidR="0077046C">
        <w:rPr>
          <w:rFonts w:hint="eastAsia"/>
          <w:sz w:val="24"/>
        </w:rPr>
        <w:t>不再进行额外的</w:t>
      </w:r>
      <w:r w:rsidR="00724D07">
        <w:rPr>
          <w:rFonts w:hint="eastAsia"/>
          <w:sz w:val="24"/>
        </w:rPr>
        <w:t>数据</w:t>
      </w:r>
      <w:r w:rsidR="0077046C">
        <w:rPr>
          <w:rFonts w:hint="eastAsia"/>
          <w:sz w:val="24"/>
        </w:rPr>
        <w:t>操作</w:t>
      </w:r>
      <w:r w:rsidR="00562098">
        <w:rPr>
          <w:rFonts w:hint="eastAsia"/>
          <w:sz w:val="24"/>
        </w:rPr>
        <w:t>。</w:t>
      </w:r>
    </w:p>
    <w:p w14:paraId="73C0E770" w14:textId="09F5F67A" w:rsidR="00C00902" w:rsidRDefault="00B96F0A" w:rsidP="00EE6F2F">
      <w:pPr>
        <w:ind w:firstLine="420"/>
      </w:pPr>
      <w:r>
        <w:rPr>
          <w:rFonts w:hint="eastAsia"/>
          <w:sz w:val="24"/>
        </w:rPr>
        <w:t>对于</w:t>
      </w:r>
      <w:r w:rsidR="00004F0C">
        <w:rPr>
          <w:rFonts w:hint="eastAsia"/>
          <w:sz w:val="24"/>
        </w:rPr>
        <w:t>A~E</w:t>
      </w:r>
      <w:r w:rsidR="00004F0C">
        <w:rPr>
          <w:rFonts w:hint="eastAsia"/>
          <w:sz w:val="24"/>
        </w:rPr>
        <w:t>五组数据中每一组中的每一条单通道脑电记录</w:t>
      </w:r>
      <w:r w:rsidR="00D87EC5">
        <w:rPr>
          <w:rFonts w:hint="eastAsia"/>
          <w:sz w:val="24"/>
        </w:rPr>
        <w:t>，</w:t>
      </w:r>
      <w:r w:rsidR="00AA2A4D">
        <w:rPr>
          <w:rFonts w:hint="eastAsia"/>
          <w:sz w:val="24"/>
        </w:rPr>
        <w:t>本文</w:t>
      </w:r>
      <w:r w:rsidR="00892518">
        <w:rPr>
          <w:rFonts w:hint="eastAsia"/>
          <w:sz w:val="24"/>
        </w:rPr>
        <w:t>按照时间顺序，以</w:t>
      </w:r>
      <w:r>
        <w:rPr>
          <w:rFonts w:hint="eastAsia"/>
          <w:sz w:val="24"/>
        </w:rPr>
        <w:t>1024</w:t>
      </w:r>
      <w:r>
        <w:rPr>
          <w:rFonts w:hint="eastAsia"/>
          <w:sz w:val="24"/>
        </w:rPr>
        <w:t>个数据</w:t>
      </w:r>
      <w:r w:rsidR="00DC229C">
        <w:rPr>
          <w:rFonts w:hint="eastAsia"/>
          <w:sz w:val="24"/>
        </w:rPr>
        <w:t>点为一小组，</w:t>
      </w:r>
      <w:r w:rsidR="00F80EB3">
        <w:rPr>
          <w:rFonts w:hint="eastAsia"/>
          <w:sz w:val="24"/>
        </w:rPr>
        <w:t>那么一条单通道脑电记录就可以划分为四个小组，</w:t>
      </w:r>
      <w:r w:rsidR="00080F3A">
        <w:rPr>
          <w:rFonts w:hint="eastAsia"/>
          <w:sz w:val="24"/>
        </w:rPr>
        <w:t>A</w:t>
      </w:r>
      <w:r w:rsidR="00080F3A">
        <w:rPr>
          <w:sz w:val="24"/>
        </w:rPr>
        <w:t>~E</w:t>
      </w:r>
      <w:r w:rsidR="00080F3A">
        <w:rPr>
          <w:rFonts w:hint="eastAsia"/>
          <w:sz w:val="24"/>
        </w:rPr>
        <w:t>这五组脑电数据</w:t>
      </w:r>
      <w:r w:rsidR="009B2C78">
        <w:rPr>
          <w:rFonts w:hint="eastAsia"/>
          <w:sz w:val="24"/>
        </w:rPr>
        <w:t>则</w:t>
      </w:r>
      <w:r w:rsidR="00080F3A">
        <w:rPr>
          <w:rFonts w:hint="eastAsia"/>
          <w:sz w:val="24"/>
        </w:rPr>
        <w:t>总共可以划分为</w:t>
      </w:r>
      <w:r w:rsidR="006A1A31">
        <w:rPr>
          <w:rFonts w:hint="eastAsia"/>
          <w:sz w:val="24"/>
        </w:rPr>
        <w:t>2000</w:t>
      </w:r>
      <w:r w:rsidR="006A1A31">
        <w:rPr>
          <w:rFonts w:hint="eastAsia"/>
          <w:sz w:val="24"/>
        </w:rPr>
        <w:t>个小组</w:t>
      </w:r>
      <w:r w:rsidR="001E6018">
        <w:rPr>
          <w:rFonts w:hint="eastAsia"/>
          <w:sz w:val="24"/>
        </w:rPr>
        <w:t>。</w:t>
      </w:r>
      <w:r w:rsidR="006B2AE4">
        <w:rPr>
          <w:rFonts w:hint="eastAsia"/>
          <w:sz w:val="24"/>
        </w:rPr>
        <w:t>在接下来的分析研究中，本文</w:t>
      </w:r>
      <w:r w:rsidR="006916FB">
        <w:rPr>
          <w:rFonts w:hint="eastAsia"/>
          <w:sz w:val="24"/>
        </w:rPr>
        <w:t>以一</w:t>
      </w:r>
      <w:r w:rsidR="004439C6">
        <w:rPr>
          <w:rFonts w:hint="eastAsia"/>
          <w:sz w:val="24"/>
        </w:rPr>
        <w:t>小组为单位进行分析操作</w:t>
      </w:r>
      <w:r w:rsidR="009E6B81">
        <w:rPr>
          <w:rFonts w:hint="eastAsia"/>
          <w:sz w:val="24"/>
        </w:rPr>
        <w:t>。</w:t>
      </w:r>
    </w:p>
    <w:p w14:paraId="658D258F" w14:textId="566CC416" w:rsidR="00F376D9" w:rsidRPr="00567134" w:rsidRDefault="00F376D9" w:rsidP="00567134">
      <w:pPr>
        <w:pStyle w:val="32"/>
        <w:spacing w:beforeLines="100" w:before="312" w:afterLines="50" w:after="156"/>
        <w:rPr>
          <w:rFonts w:ascii="Times New Roman" w:hAnsi="Times New Roman" w:cs="Times New Roman"/>
        </w:rPr>
      </w:pPr>
      <w:bookmarkStart w:id="46" w:name="_Toc41035760"/>
      <w:r>
        <w:rPr>
          <w:rFonts w:ascii="Times New Roman" w:hAnsi="Times New Roman" w:cs="Times New Roman" w:hint="eastAsia"/>
        </w:rPr>
        <w:t>3</w:t>
      </w:r>
      <w:r w:rsidRPr="00C14F68">
        <w:rPr>
          <w:rFonts w:ascii="Times New Roman" w:hAnsi="Times New Roman" w:cs="Times New Roman"/>
        </w:rPr>
        <w:t>.</w:t>
      </w:r>
      <w:r w:rsidR="00946C27">
        <w:rPr>
          <w:rFonts w:ascii="Times New Roman" w:hAnsi="Times New Roman" w:cs="Times New Roman" w:hint="eastAsia"/>
        </w:rPr>
        <w:t>2</w:t>
      </w:r>
      <w:r w:rsidRPr="00C14F68">
        <w:rPr>
          <w:rFonts w:ascii="Times New Roman" w:hAnsi="Times New Roman" w:cs="Times New Roman"/>
        </w:rPr>
        <w:t>.</w:t>
      </w:r>
      <w:r>
        <w:rPr>
          <w:rFonts w:ascii="Times New Roman" w:hAnsi="Times New Roman" w:cs="Times New Roman" w:hint="eastAsia"/>
        </w:rPr>
        <w:t>2</w:t>
      </w:r>
      <w:r w:rsidRPr="00567134">
        <w:rPr>
          <w:rFonts w:ascii="Times New Roman" w:hAnsi="Times New Roman" w:cs="Times New Roman"/>
        </w:rPr>
        <w:t>、</w:t>
      </w:r>
      <w:r w:rsidRPr="0069145A">
        <w:rPr>
          <w:rFonts w:ascii="Times New Roman" w:hAnsi="Times New Roman" w:cs="Times New Roman"/>
        </w:rPr>
        <w:t>CHB-MIT</w:t>
      </w:r>
      <w:r>
        <w:rPr>
          <w:rFonts w:ascii="Times New Roman" w:hAnsi="Times New Roman" w:cs="Times New Roman" w:hint="eastAsia"/>
        </w:rPr>
        <w:t>头皮脑电图数据库脑电数据集</w:t>
      </w:r>
      <w:bookmarkEnd w:id="46"/>
    </w:p>
    <w:p w14:paraId="35FCBD37" w14:textId="0DB1F281" w:rsidR="00BC03D5" w:rsidRPr="004505E9" w:rsidRDefault="00EE6F2F" w:rsidP="00554766">
      <w:pPr>
        <w:rPr>
          <w:sz w:val="24"/>
        </w:rPr>
      </w:pPr>
      <w:r>
        <w:tab/>
      </w:r>
      <w:r w:rsidR="007D7C26" w:rsidRPr="004505E9">
        <w:rPr>
          <w:rFonts w:hint="eastAsia"/>
          <w:sz w:val="24"/>
        </w:rPr>
        <w:t>对于该数据集</w:t>
      </w:r>
      <w:r w:rsidR="003309DC" w:rsidRPr="004505E9">
        <w:rPr>
          <w:rFonts w:hint="eastAsia"/>
          <w:sz w:val="24"/>
        </w:rPr>
        <w:t>，</w:t>
      </w:r>
      <w:r w:rsidR="00F24495" w:rsidRPr="004505E9">
        <w:rPr>
          <w:rFonts w:hint="eastAsia"/>
          <w:sz w:val="24"/>
        </w:rPr>
        <w:t>由于其还未经过任何处理，</w:t>
      </w:r>
      <w:r w:rsidR="007E619D" w:rsidRPr="004505E9">
        <w:rPr>
          <w:rFonts w:hint="eastAsia"/>
          <w:sz w:val="24"/>
        </w:rPr>
        <w:t>因此</w:t>
      </w:r>
      <w:r w:rsidR="00E548FC" w:rsidRPr="004505E9">
        <w:rPr>
          <w:rFonts w:hint="eastAsia"/>
          <w:sz w:val="24"/>
        </w:rPr>
        <w:t>在</w:t>
      </w:r>
      <w:r w:rsidR="007E619D" w:rsidRPr="004505E9">
        <w:rPr>
          <w:rFonts w:hint="eastAsia"/>
          <w:sz w:val="24"/>
        </w:rPr>
        <w:t>通过</w:t>
      </w:r>
      <w:r w:rsidR="007A5866" w:rsidRPr="004505E9">
        <w:rPr>
          <w:rFonts w:hint="eastAsia"/>
          <w:sz w:val="24"/>
        </w:rPr>
        <w:t>使用</w:t>
      </w:r>
      <w:proofErr w:type="spellStart"/>
      <w:r w:rsidR="007E619D" w:rsidRPr="004505E9">
        <w:rPr>
          <w:rFonts w:hint="eastAsia"/>
          <w:sz w:val="24"/>
        </w:rPr>
        <w:t>eeglab</w:t>
      </w:r>
      <w:proofErr w:type="spellEnd"/>
      <w:r w:rsidR="007E619D" w:rsidRPr="004505E9">
        <w:rPr>
          <w:rFonts w:hint="eastAsia"/>
          <w:sz w:val="24"/>
        </w:rPr>
        <w:t>工具箱将</w:t>
      </w:r>
      <w:r w:rsidR="00BB4281" w:rsidRPr="004505E9">
        <w:rPr>
          <w:rFonts w:hint="eastAsia"/>
          <w:sz w:val="24"/>
        </w:rPr>
        <w:t>选中的病例</w:t>
      </w:r>
      <w:r w:rsidR="00BB4281" w:rsidRPr="004505E9">
        <w:rPr>
          <w:rFonts w:hint="eastAsia"/>
          <w:sz w:val="24"/>
        </w:rPr>
        <w:t>chb</w:t>
      </w:r>
      <w:r w:rsidR="00BB4281" w:rsidRPr="004505E9">
        <w:rPr>
          <w:sz w:val="24"/>
        </w:rPr>
        <w:t>01</w:t>
      </w:r>
      <w:r w:rsidR="00BB4281" w:rsidRPr="004505E9">
        <w:rPr>
          <w:rFonts w:hint="eastAsia"/>
          <w:sz w:val="24"/>
        </w:rPr>
        <w:t>和</w:t>
      </w:r>
      <w:r w:rsidR="00BB4281" w:rsidRPr="004505E9">
        <w:rPr>
          <w:rFonts w:hint="eastAsia"/>
          <w:sz w:val="24"/>
        </w:rPr>
        <w:t>chb</w:t>
      </w:r>
      <w:r w:rsidR="00BB4281" w:rsidRPr="004505E9">
        <w:rPr>
          <w:sz w:val="24"/>
        </w:rPr>
        <w:t>03</w:t>
      </w:r>
      <w:r w:rsidR="00502D27" w:rsidRPr="004505E9">
        <w:rPr>
          <w:rFonts w:hint="eastAsia"/>
          <w:sz w:val="24"/>
        </w:rPr>
        <w:t>的数据文件读取</w:t>
      </w:r>
      <w:r w:rsidR="000A0309" w:rsidRPr="004505E9">
        <w:rPr>
          <w:rFonts w:hint="eastAsia"/>
          <w:sz w:val="24"/>
        </w:rPr>
        <w:t>之时</w:t>
      </w:r>
      <w:r w:rsidR="00502D27" w:rsidRPr="004505E9">
        <w:rPr>
          <w:rFonts w:hint="eastAsia"/>
          <w:sz w:val="24"/>
        </w:rPr>
        <w:t>，</w:t>
      </w:r>
      <w:r w:rsidR="000A0309" w:rsidRPr="004505E9">
        <w:rPr>
          <w:rFonts w:hint="eastAsia"/>
          <w:sz w:val="24"/>
        </w:rPr>
        <w:t>直接按照</w:t>
      </w:r>
      <w:bookmarkStart w:id="47" w:name="_Hlk40124250"/>
      <w:r w:rsidR="00753C76" w:rsidRPr="004505E9">
        <w:rPr>
          <w:sz w:val="24"/>
        </w:rPr>
        <w:fldChar w:fldCharType="begin"/>
      </w:r>
      <w:r w:rsidR="00753C76" w:rsidRPr="004505E9">
        <w:rPr>
          <w:sz w:val="24"/>
        </w:rPr>
        <w:instrText xml:space="preserve"> REF _Ref40112631 \h </w:instrText>
      </w:r>
      <w:r w:rsidR="004505E9">
        <w:rPr>
          <w:sz w:val="24"/>
        </w:rPr>
        <w:instrText xml:space="preserve"> \* MERGEFORMAT </w:instrText>
      </w:r>
      <w:r w:rsidR="00753C76" w:rsidRPr="004505E9">
        <w:rPr>
          <w:sz w:val="24"/>
        </w:rPr>
      </w:r>
      <w:r w:rsidR="00753C76" w:rsidRPr="004505E9">
        <w:rPr>
          <w:sz w:val="24"/>
        </w:rPr>
        <w:fldChar w:fldCharType="separate"/>
      </w:r>
      <w:r w:rsidR="00366273" w:rsidRPr="00366273">
        <w:rPr>
          <w:rFonts w:ascii="宋体" w:hAnsi="宋体"/>
          <w:sz w:val="24"/>
        </w:rPr>
        <w:t>表3</w:t>
      </w:r>
      <w:r w:rsidR="00366273" w:rsidRPr="002D04E6">
        <w:rPr>
          <w:sz w:val="24"/>
        </w:rPr>
        <w:t>·</w:t>
      </w:r>
      <w:r w:rsidR="00366273" w:rsidRPr="00366273">
        <w:rPr>
          <w:rFonts w:ascii="宋体" w:hAnsi="宋体"/>
          <w:sz w:val="24"/>
        </w:rPr>
        <w:t>3</w:t>
      </w:r>
      <w:r w:rsidR="00753C76" w:rsidRPr="004505E9">
        <w:rPr>
          <w:sz w:val="24"/>
        </w:rPr>
        <w:fldChar w:fldCharType="end"/>
      </w:r>
      <w:r w:rsidR="00753C76" w:rsidRPr="004505E9">
        <w:rPr>
          <w:rFonts w:hint="eastAsia"/>
          <w:sz w:val="24"/>
        </w:rPr>
        <w:t>和</w:t>
      </w:r>
      <w:r w:rsidR="00753C76" w:rsidRPr="004505E9">
        <w:rPr>
          <w:sz w:val="24"/>
        </w:rPr>
        <w:fldChar w:fldCharType="begin"/>
      </w:r>
      <w:r w:rsidR="00753C76" w:rsidRPr="004505E9">
        <w:rPr>
          <w:sz w:val="24"/>
        </w:rPr>
        <w:instrText xml:space="preserve"> REF _Ref40112635 \h </w:instrText>
      </w:r>
      <w:r w:rsidR="004505E9">
        <w:rPr>
          <w:sz w:val="24"/>
        </w:rPr>
        <w:instrText xml:space="preserve"> \* MERGEFORMAT </w:instrText>
      </w:r>
      <w:r w:rsidR="00753C76" w:rsidRPr="004505E9">
        <w:rPr>
          <w:sz w:val="24"/>
        </w:rPr>
      </w:r>
      <w:r w:rsidR="00753C76" w:rsidRPr="004505E9">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2D04E6">
        <w:rPr>
          <w:sz w:val="24"/>
        </w:rPr>
        <w:t>·</w:t>
      </w:r>
      <w:r w:rsidR="00366273" w:rsidRPr="00366273">
        <w:rPr>
          <w:rFonts w:ascii="宋体" w:hAnsi="宋体"/>
          <w:sz w:val="24"/>
        </w:rPr>
        <w:t>4</w:t>
      </w:r>
      <w:r w:rsidR="00753C76" w:rsidRPr="004505E9">
        <w:rPr>
          <w:sz w:val="24"/>
        </w:rPr>
        <w:fldChar w:fldCharType="end"/>
      </w:r>
      <w:bookmarkEnd w:id="47"/>
      <w:r w:rsidR="00753C76" w:rsidRPr="004505E9">
        <w:rPr>
          <w:rFonts w:hint="eastAsia"/>
          <w:sz w:val="24"/>
        </w:rPr>
        <w:t>中所选定的时间范围</w:t>
      </w:r>
      <w:r w:rsidR="00A13B75" w:rsidRPr="004505E9">
        <w:rPr>
          <w:rFonts w:hint="eastAsia"/>
          <w:sz w:val="24"/>
        </w:rPr>
        <w:t>进行数据的读取。</w:t>
      </w:r>
      <w:r w:rsidR="00764EA6" w:rsidRPr="004505E9">
        <w:rPr>
          <w:rFonts w:hint="eastAsia"/>
          <w:sz w:val="24"/>
        </w:rPr>
        <w:t>在进行了数据读取操作</w:t>
      </w:r>
      <w:r w:rsidR="00CC33D2" w:rsidRPr="004505E9">
        <w:rPr>
          <w:rFonts w:hint="eastAsia"/>
          <w:sz w:val="24"/>
        </w:rPr>
        <w:t>之后，</w:t>
      </w:r>
      <w:r w:rsidR="00887C2A" w:rsidRPr="004505E9">
        <w:rPr>
          <w:rFonts w:hint="eastAsia"/>
          <w:sz w:val="24"/>
        </w:rPr>
        <w:t>本</w:t>
      </w:r>
      <w:r w:rsidR="00C93F6F" w:rsidRPr="004505E9">
        <w:rPr>
          <w:rFonts w:hint="eastAsia"/>
          <w:sz w:val="24"/>
        </w:rPr>
        <w:t>研究通过</w:t>
      </w:r>
      <w:proofErr w:type="spellStart"/>
      <w:r w:rsidR="00C93F6F" w:rsidRPr="004505E9">
        <w:rPr>
          <w:rFonts w:hint="eastAsia"/>
          <w:sz w:val="24"/>
        </w:rPr>
        <w:t>eeglab</w:t>
      </w:r>
      <w:proofErr w:type="spellEnd"/>
      <w:r w:rsidR="00C93F6F" w:rsidRPr="004505E9">
        <w:rPr>
          <w:rFonts w:hint="eastAsia"/>
          <w:sz w:val="24"/>
        </w:rPr>
        <w:t>工具箱自带的数字滤波器对这些数据文件进行通带为</w:t>
      </w:r>
      <w:r w:rsidR="00C93F6F" w:rsidRPr="004505E9">
        <w:rPr>
          <w:rFonts w:hint="eastAsia"/>
          <w:sz w:val="24"/>
        </w:rPr>
        <w:t>0.1H</w:t>
      </w:r>
      <w:r w:rsidR="00C93F6F" w:rsidRPr="004505E9">
        <w:rPr>
          <w:sz w:val="24"/>
        </w:rPr>
        <w:t>z</w:t>
      </w:r>
      <w:r w:rsidR="00C93F6F" w:rsidRPr="004505E9">
        <w:rPr>
          <w:rFonts w:hint="eastAsia"/>
          <w:sz w:val="24"/>
        </w:rPr>
        <w:t>~60Hz</w:t>
      </w:r>
      <w:r w:rsidR="00C93F6F" w:rsidRPr="004505E9">
        <w:rPr>
          <w:rFonts w:hint="eastAsia"/>
          <w:sz w:val="24"/>
        </w:rPr>
        <w:t>的带通滤波操作</w:t>
      </w:r>
      <w:r w:rsidR="00554766" w:rsidRPr="004505E9">
        <w:rPr>
          <w:rFonts w:hint="eastAsia"/>
          <w:sz w:val="24"/>
        </w:rPr>
        <w:t>。通过这一操作，</w:t>
      </w:r>
      <w:r w:rsidR="00F30080" w:rsidRPr="004505E9">
        <w:rPr>
          <w:rFonts w:hint="eastAsia"/>
          <w:sz w:val="24"/>
        </w:rPr>
        <w:t>本研究达到了对所选数据文件</w:t>
      </w:r>
      <w:r w:rsidR="007D0C8F" w:rsidRPr="004505E9">
        <w:rPr>
          <w:rFonts w:hint="eastAsia"/>
          <w:sz w:val="24"/>
        </w:rPr>
        <w:t>滤除</w:t>
      </w:r>
      <w:r w:rsidR="007D0C8F" w:rsidRPr="004505E9">
        <w:rPr>
          <w:rFonts w:hint="eastAsia"/>
          <w:sz w:val="24"/>
        </w:rPr>
        <w:t>60H</w:t>
      </w:r>
      <w:r w:rsidR="007D0C8F" w:rsidRPr="004505E9">
        <w:rPr>
          <w:sz w:val="24"/>
        </w:rPr>
        <w:t>z</w:t>
      </w:r>
      <w:r w:rsidR="007D0C8F" w:rsidRPr="004505E9">
        <w:rPr>
          <w:rFonts w:hint="eastAsia"/>
          <w:sz w:val="24"/>
        </w:rPr>
        <w:t>工频干扰的目的。</w:t>
      </w:r>
    </w:p>
    <w:p w14:paraId="3D99C912" w14:textId="6D6B3F95" w:rsidR="00917DE7" w:rsidRDefault="00917DE7" w:rsidP="00554766">
      <w:pPr>
        <w:rPr>
          <w:sz w:val="24"/>
        </w:rPr>
      </w:pPr>
      <w:r w:rsidRPr="004505E9">
        <w:rPr>
          <w:sz w:val="24"/>
        </w:rPr>
        <w:tab/>
      </w:r>
      <w:r w:rsidR="004448CA" w:rsidRPr="004505E9">
        <w:rPr>
          <w:rFonts w:hint="eastAsia"/>
          <w:sz w:val="24"/>
        </w:rPr>
        <w:t>在下一步中，</w:t>
      </w:r>
      <w:r w:rsidR="009B1195" w:rsidRPr="004505E9">
        <w:rPr>
          <w:rFonts w:hint="eastAsia"/>
          <w:sz w:val="24"/>
        </w:rPr>
        <w:t>本研究直接</w:t>
      </w:r>
      <w:r w:rsidR="004505E9" w:rsidRPr="004505E9">
        <w:rPr>
          <w:rFonts w:hint="eastAsia"/>
          <w:sz w:val="24"/>
        </w:rPr>
        <w:t>将除了</w:t>
      </w:r>
      <w:r w:rsidR="004505E9" w:rsidRPr="004505E9">
        <w:rPr>
          <w:rFonts w:hint="eastAsia"/>
          <w:sz w:val="24"/>
        </w:rPr>
        <w:t>FT9-FT10</w:t>
      </w:r>
      <w:r w:rsidR="001C7520">
        <w:rPr>
          <w:rFonts w:hint="eastAsia"/>
          <w:sz w:val="24"/>
        </w:rPr>
        <w:t>这一通道外的其他通道清除，经过这两</w:t>
      </w:r>
      <w:r w:rsidR="001C7520">
        <w:rPr>
          <w:rFonts w:hint="eastAsia"/>
          <w:sz w:val="24"/>
        </w:rPr>
        <w:lastRenderedPageBreak/>
        <w:t>步的操作之后可以得到</w:t>
      </w:r>
      <w:r w:rsidR="00377E5B">
        <w:rPr>
          <w:rFonts w:hint="eastAsia"/>
          <w:sz w:val="24"/>
        </w:rPr>
        <w:t>若干个期望的</w:t>
      </w:r>
      <w:r w:rsidR="00852717">
        <w:rPr>
          <w:rFonts w:hint="eastAsia"/>
          <w:sz w:val="24"/>
        </w:rPr>
        <w:t>格式为</w:t>
      </w:r>
      <w:proofErr w:type="spellStart"/>
      <w:r w:rsidR="00852717">
        <w:rPr>
          <w:rFonts w:hint="eastAsia"/>
          <w:sz w:val="24"/>
        </w:rPr>
        <w:t>e</w:t>
      </w:r>
      <w:r w:rsidR="00852717">
        <w:rPr>
          <w:sz w:val="24"/>
        </w:rPr>
        <w:t>df</w:t>
      </w:r>
      <w:proofErr w:type="spellEnd"/>
      <w:r w:rsidR="006D1B3C">
        <w:rPr>
          <w:rFonts w:hint="eastAsia"/>
          <w:sz w:val="24"/>
        </w:rPr>
        <w:t>的</w:t>
      </w:r>
      <w:r w:rsidR="00377E5B">
        <w:rPr>
          <w:rFonts w:hint="eastAsia"/>
          <w:sz w:val="24"/>
        </w:rPr>
        <w:t>单通道</w:t>
      </w:r>
      <w:r w:rsidR="0014103B">
        <w:rPr>
          <w:rFonts w:hint="eastAsia"/>
          <w:sz w:val="24"/>
        </w:rPr>
        <w:t>数据文件，</w:t>
      </w:r>
      <w:r w:rsidR="00DB2DCC">
        <w:rPr>
          <w:rFonts w:hint="eastAsia"/>
          <w:sz w:val="24"/>
        </w:rPr>
        <w:t>这些数据文件所包含的时间范围同样是</w:t>
      </w:r>
      <w:r w:rsidR="00DB2DCC" w:rsidRPr="004505E9">
        <w:rPr>
          <w:sz w:val="24"/>
        </w:rPr>
        <w:fldChar w:fldCharType="begin"/>
      </w:r>
      <w:r w:rsidR="00DB2DCC" w:rsidRPr="004505E9">
        <w:rPr>
          <w:sz w:val="24"/>
        </w:rPr>
        <w:instrText xml:space="preserve"> REF _Ref40112631 \h </w:instrText>
      </w:r>
      <w:r w:rsidR="00DB2DCC">
        <w:rPr>
          <w:sz w:val="24"/>
        </w:rPr>
        <w:instrText xml:space="preserve"> \* MERGEFORMAT </w:instrText>
      </w:r>
      <w:r w:rsidR="00DB2DCC" w:rsidRPr="004505E9">
        <w:rPr>
          <w:sz w:val="24"/>
        </w:rPr>
      </w:r>
      <w:r w:rsidR="00DB2DCC" w:rsidRPr="004505E9">
        <w:rPr>
          <w:sz w:val="24"/>
        </w:rPr>
        <w:fldChar w:fldCharType="separate"/>
      </w:r>
      <w:r w:rsidR="00366273" w:rsidRPr="00366273">
        <w:rPr>
          <w:rFonts w:ascii="宋体" w:hAnsi="宋体"/>
          <w:sz w:val="24"/>
        </w:rPr>
        <w:t>表3</w:t>
      </w:r>
      <w:r w:rsidR="00366273" w:rsidRPr="002D04E6">
        <w:rPr>
          <w:sz w:val="24"/>
        </w:rPr>
        <w:t>·</w:t>
      </w:r>
      <w:r w:rsidR="00366273" w:rsidRPr="00366273">
        <w:rPr>
          <w:rFonts w:ascii="宋体" w:hAnsi="宋体"/>
          <w:sz w:val="24"/>
        </w:rPr>
        <w:t>3</w:t>
      </w:r>
      <w:r w:rsidR="00DB2DCC" w:rsidRPr="004505E9">
        <w:rPr>
          <w:sz w:val="24"/>
        </w:rPr>
        <w:fldChar w:fldCharType="end"/>
      </w:r>
      <w:r w:rsidR="00DB2DCC" w:rsidRPr="004505E9">
        <w:rPr>
          <w:rFonts w:hint="eastAsia"/>
          <w:sz w:val="24"/>
        </w:rPr>
        <w:t>和</w:t>
      </w:r>
      <w:r w:rsidR="00DB2DCC" w:rsidRPr="004505E9">
        <w:rPr>
          <w:sz w:val="24"/>
        </w:rPr>
        <w:fldChar w:fldCharType="begin"/>
      </w:r>
      <w:r w:rsidR="00DB2DCC" w:rsidRPr="004505E9">
        <w:rPr>
          <w:sz w:val="24"/>
        </w:rPr>
        <w:instrText xml:space="preserve"> REF _Ref40112635 \h </w:instrText>
      </w:r>
      <w:r w:rsidR="00DB2DCC">
        <w:rPr>
          <w:sz w:val="24"/>
        </w:rPr>
        <w:instrText xml:space="preserve"> \* MERGEFORMAT </w:instrText>
      </w:r>
      <w:r w:rsidR="00DB2DCC" w:rsidRPr="004505E9">
        <w:rPr>
          <w:sz w:val="24"/>
        </w:rPr>
      </w:r>
      <w:r w:rsidR="00DB2DCC" w:rsidRPr="004505E9">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2D04E6">
        <w:rPr>
          <w:sz w:val="24"/>
        </w:rPr>
        <w:t>·</w:t>
      </w:r>
      <w:r w:rsidR="00366273" w:rsidRPr="00366273">
        <w:rPr>
          <w:rFonts w:ascii="宋体" w:hAnsi="宋体"/>
          <w:sz w:val="24"/>
        </w:rPr>
        <w:t>4</w:t>
      </w:r>
      <w:r w:rsidR="00DB2DCC" w:rsidRPr="004505E9">
        <w:rPr>
          <w:sz w:val="24"/>
        </w:rPr>
        <w:fldChar w:fldCharType="end"/>
      </w:r>
      <w:r w:rsidR="00955505">
        <w:rPr>
          <w:rFonts w:hint="eastAsia"/>
          <w:sz w:val="24"/>
        </w:rPr>
        <w:t>中需要的</w:t>
      </w:r>
      <w:r w:rsidR="005A40C2">
        <w:rPr>
          <w:rFonts w:hint="eastAsia"/>
          <w:sz w:val="24"/>
        </w:rPr>
        <w:t>。</w:t>
      </w:r>
    </w:p>
    <w:p w14:paraId="07B1A6F6" w14:textId="55AFAF2A" w:rsidR="00221E3B" w:rsidRDefault="00221E3B" w:rsidP="00554766">
      <w:pPr>
        <w:rPr>
          <w:sz w:val="24"/>
        </w:rPr>
      </w:pPr>
      <w:r>
        <w:rPr>
          <w:sz w:val="24"/>
        </w:rPr>
        <w:tab/>
      </w:r>
      <w:r w:rsidR="0064647C">
        <w:rPr>
          <w:rFonts w:hint="eastAsia"/>
          <w:sz w:val="24"/>
        </w:rPr>
        <w:t>之后本研究以</w:t>
      </w:r>
      <w:r w:rsidR="0064647C">
        <w:rPr>
          <w:rFonts w:hint="eastAsia"/>
          <w:sz w:val="24"/>
        </w:rPr>
        <w:t>chb</w:t>
      </w:r>
      <w:r w:rsidR="0064647C">
        <w:rPr>
          <w:sz w:val="24"/>
        </w:rPr>
        <w:t>01_03</w:t>
      </w:r>
      <w:r w:rsidR="0064647C">
        <w:rPr>
          <w:rFonts w:hint="eastAsia"/>
          <w:sz w:val="24"/>
        </w:rPr>
        <w:t>的发作间期和发作期的数据为例，通过使用</w:t>
      </w:r>
      <w:proofErr w:type="spellStart"/>
      <w:r w:rsidR="0064647C">
        <w:rPr>
          <w:rFonts w:hint="eastAsia"/>
          <w:sz w:val="24"/>
        </w:rPr>
        <w:t>EDF</w:t>
      </w:r>
      <w:r w:rsidR="0064647C">
        <w:rPr>
          <w:sz w:val="24"/>
        </w:rPr>
        <w:t>bro</w:t>
      </w:r>
      <w:r w:rsidR="006C111A">
        <w:rPr>
          <w:rFonts w:hint="eastAsia"/>
          <w:sz w:val="24"/>
        </w:rPr>
        <w:t>wser</w:t>
      </w:r>
      <w:proofErr w:type="spellEnd"/>
      <w:r w:rsidR="006C111A">
        <w:rPr>
          <w:rFonts w:hint="eastAsia"/>
          <w:sz w:val="24"/>
        </w:rPr>
        <w:t>软件</w:t>
      </w:r>
      <w:r w:rsidR="003427A4">
        <w:rPr>
          <w:rFonts w:hint="eastAsia"/>
          <w:sz w:val="24"/>
        </w:rPr>
        <w:t>对这两部分的数据进行了读取，</w:t>
      </w:r>
      <w:r w:rsidR="006276AA">
        <w:rPr>
          <w:rFonts w:hint="eastAsia"/>
          <w:sz w:val="24"/>
        </w:rPr>
        <w:t>读取得到的脑电信号时序</w:t>
      </w:r>
      <w:proofErr w:type="gramStart"/>
      <w:r w:rsidR="006276AA">
        <w:rPr>
          <w:rFonts w:hint="eastAsia"/>
          <w:sz w:val="24"/>
        </w:rPr>
        <w:t>图</w:t>
      </w:r>
      <w:r w:rsidR="006310B8">
        <w:rPr>
          <w:rFonts w:hint="eastAsia"/>
          <w:sz w:val="24"/>
        </w:rPr>
        <w:t>分别如</w:t>
      </w:r>
      <w:proofErr w:type="gramEnd"/>
      <w:r w:rsidR="00C9589E" w:rsidRPr="00C96BD6">
        <w:rPr>
          <w:sz w:val="24"/>
        </w:rPr>
        <w:fldChar w:fldCharType="begin"/>
      </w:r>
      <w:r w:rsidR="00C9589E" w:rsidRPr="00C96BD6">
        <w:rPr>
          <w:sz w:val="24"/>
        </w:rPr>
        <w:instrText xml:space="preserve"> </w:instrText>
      </w:r>
      <w:r w:rsidR="00C9589E" w:rsidRPr="00C96BD6">
        <w:rPr>
          <w:rFonts w:hint="eastAsia"/>
          <w:sz w:val="24"/>
        </w:rPr>
        <w:instrText>REF _Ref40125292 \h</w:instrText>
      </w:r>
      <w:r w:rsidR="00C9589E" w:rsidRPr="00C96BD6">
        <w:rPr>
          <w:sz w:val="24"/>
        </w:rPr>
        <w:instrText xml:space="preserve"> </w:instrText>
      </w:r>
      <w:r w:rsidR="00C96BD6">
        <w:rPr>
          <w:sz w:val="24"/>
        </w:rPr>
        <w:instrText xml:space="preserve"> \* MERGEFORMAT </w:instrText>
      </w:r>
      <w:r w:rsidR="00C9589E" w:rsidRPr="00C96BD6">
        <w:rPr>
          <w:sz w:val="24"/>
        </w:rPr>
      </w:r>
      <w:r w:rsidR="00C9589E" w:rsidRPr="00C96BD6">
        <w:rPr>
          <w:sz w:val="24"/>
        </w:rPr>
        <w:fldChar w:fldCharType="separate"/>
      </w:r>
      <w:r w:rsidR="00366273" w:rsidRPr="00366273">
        <w:rPr>
          <w:rFonts w:ascii="宋体" w:hAnsi="宋体" w:hint="eastAsia"/>
          <w:sz w:val="24"/>
        </w:rPr>
        <w:t>图3</w:t>
      </w:r>
      <w:r w:rsidR="00366273" w:rsidRPr="002D04E6">
        <w:rPr>
          <w:sz w:val="24"/>
        </w:rPr>
        <w:t>·</w:t>
      </w:r>
      <w:r w:rsidR="00366273" w:rsidRPr="00366273">
        <w:rPr>
          <w:rFonts w:ascii="宋体" w:hAnsi="宋体"/>
          <w:sz w:val="24"/>
        </w:rPr>
        <w:t>3</w:t>
      </w:r>
      <w:r w:rsidR="00C9589E" w:rsidRPr="00C96BD6">
        <w:rPr>
          <w:sz w:val="24"/>
        </w:rPr>
        <w:fldChar w:fldCharType="end"/>
      </w:r>
      <w:r w:rsidR="0064682F" w:rsidRPr="00C96BD6">
        <w:rPr>
          <w:rFonts w:hint="eastAsia"/>
          <w:sz w:val="24"/>
        </w:rPr>
        <w:t>和</w:t>
      </w:r>
      <w:r w:rsidR="00C9589E" w:rsidRPr="00C96BD6">
        <w:rPr>
          <w:sz w:val="24"/>
        </w:rPr>
        <w:fldChar w:fldCharType="begin"/>
      </w:r>
      <w:r w:rsidR="00C9589E" w:rsidRPr="00C96BD6">
        <w:rPr>
          <w:sz w:val="24"/>
        </w:rPr>
        <w:instrText xml:space="preserve"> REF _Ref40125295 \h </w:instrText>
      </w:r>
      <w:r w:rsidR="00C96BD6">
        <w:rPr>
          <w:sz w:val="24"/>
        </w:rPr>
        <w:instrText xml:space="preserve"> \* MERGEFORMAT </w:instrText>
      </w:r>
      <w:r w:rsidR="00C9589E" w:rsidRPr="00C96BD6">
        <w:rPr>
          <w:sz w:val="24"/>
        </w:rPr>
      </w:r>
      <w:r w:rsidR="00C9589E" w:rsidRPr="00C96BD6">
        <w:rPr>
          <w:sz w:val="24"/>
        </w:rPr>
        <w:fldChar w:fldCharType="separate"/>
      </w:r>
      <w:r w:rsidR="00366273" w:rsidRPr="00366273">
        <w:rPr>
          <w:rFonts w:ascii="宋体" w:hAnsi="宋体" w:hint="eastAsia"/>
          <w:sz w:val="24"/>
        </w:rPr>
        <w:t>图3</w:t>
      </w:r>
      <w:r w:rsidR="00366273" w:rsidRPr="002D04E6">
        <w:rPr>
          <w:sz w:val="24"/>
        </w:rPr>
        <w:t>·</w:t>
      </w:r>
      <w:r w:rsidR="00366273" w:rsidRPr="00366273">
        <w:rPr>
          <w:rFonts w:ascii="宋体" w:hAnsi="宋体"/>
          <w:sz w:val="24"/>
        </w:rPr>
        <w:t>4</w:t>
      </w:r>
      <w:r w:rsidR="00C9589E" w:rsidRPr="00C96BD6">
        <w:rPr>
          <w:sz w:val="24"/>
        </w:rPr>
        <w:fldChar w:fldCharType="end"/>
      </w:r>
      <w:r w:rsidR="00F4346C">
        <w:rPr>
          <w:rFonts w:hint="eastAsia"/>
          <w:sz w:val="24"/>
        </w:rPr>
        <w:t>所示</w:t>
      </w:r>
      <w:r w:rsidR="00272F82">
        <w:rPr>
          <w:rFonts w:hint="eastAsia"/>
          <w:sz w:val="24"/>
        </w:rPr>
        <w:t>。</w:t>
      </w:r>
      <w:r w:rsidR="00A34644">
        <w:rPr>
          <w:rFonts w:hint="eastAsia"/>
          <w:sz w:val="24"/>
        </w:rPr>
        <w:t>通过观察</w:t>
      </w:r>
      <w:r w:rsidR="00E522CE">
        <w:rPr>
          <w:rFonts w:hint="eastAsia"/>
          <w:sz w:val="24"/>
        </w:rPr>
        <w:t>，</w:t>
      </w:r>
      <w:r w:rsidR="00F65D09">
        <w:rPr>
          <w:rFonts w:hint="eastAsia"/>
          <w:sz w:val="24"/>
        </w:rPr>
        <w:t>显然可以发现</w:t>
      </w:r>
      <w:r w:rsidR="00100ED6">
        <w:rPr>
          <w:rFonts w:hint="eastAsia"/>
          <w:sz w:val="24"/>
        </w:rPr>
        <w:t>这两张</w:t>
      </w:r>
      <w:r w:rsidR="009A77D4">
        <w:rPr>
          <w:rFonts w:hint="eastAsia"/>
          <w:sz w:val="24"/>
        </w:rPr>
        <w:t>时序图的特征波</w:t>
      </w:r>
      <w:r w:rsidR="0024600B">
        <w:rPr>
          <w:rFonts w:hint="eastAsia"/>
          <w:sz w:val="24"/>
        </w:rPr>
        <w:t>和脑电信号幅值存在</w:t>
      </w:r>
      <w:r w:rsidR="004C2211">
        <w:rPr>
          <w:rFonts w:hint="eastAsia"/>
          <w:sz w:val="24"/>
        </w:rPr>
        <w:t>着</w:t>
      </w:r>
      <w:r w:rsidR="0024600B">
        <w:rPr>
          <w:rFonts w:hint="eastAsia"/>
          <w:sz w:val="24"/>
        </w:rPr>
        <w:t>较大的差异，</w:t>
      </w:r>
      <w:r w:rsidR="00650CE1">
        <w:rPr>
          <w:rFonts w:hint="eastAsia"/>
          <w:sz w:val="24"/>
        </w:rPr>
        <w:t>这与波恩大学癫痫脑电数据库的数据集</w:t>
      </w:r>
      <w:r w:rsidR="00CE5C08">
        <w:rPr>
          <w:rFonts w:hint="eastAsia"/>
          <w:sz w:val="24"/>
        </w:rPr>
        <w:t>经由</w:t>
      </w:r>
      <w:proofErr w:type="spellStart"/>
      <w:r w:rsidR="00CE5C08">
        <w:rPr>
          <w:rFonts w:hint="eastAsia"/>
          <w:sz w:val="24"/>
        </w:rPr>
        <w:t>matlab</w:t>
      </w:r>
      <w:proofErr w:type="spellEnd"/>
      <w:r w:rsidR="00CE5C08">
        <w:rPr>
          <w:rFonts w:hint="eastAsia"/>
          <w:sz w:val="24"/>
        </w:rPr>
        <w:t>读取后得到的</w:t>
      </w:r>
      <w:r w:rsidR="00CE5C08">
        <w:rPr>
          <w:rFonts w:hint="eastAsia"/>
          <w:sz w:val="24"/>
        </w:rPr>
        <w:t>D</w:t>
      </w:r>
      <w:r w:rsidR="00CE5C08">
        <w:rPr>
          <w:rFonts w:hint="eastAsia"/>
          <w:sz w:val="24"/>
        </w:rPr>
        <w:t>和</w:t>
      </w:r>
      <w:r w:rsidR="00CE5C08">
        <w:rPr>
          <w:rFonts w:hint="eastAsia"/>
          <w:sz w:val="24"/>
        </w:rPr>
        <w:t>E</w:t>
      </w:r>
      <w:r w:rsidR="00CE5C08">
        <w:rPr>
          <w:rFonts w:hint="eastAsia"/>
          <w:sz w:val="24"/>
        </w:rPr>
        <w:t>两组的癫痫脑电信号时序图有异曲同工之处</w:t>
      </w:r>
      <w:r w:rsidR="00887379">
        <w:rPr>
          <w:rFonts w:hint="eastAsia"/>
          <w:sz w:val="24"/>
        </w:rPr>
        <w:t>。</w:t>
      </w:r>
    </w:p>
    <w:p w14:paraId="3A4E31F0" w14:textId="360C3525" w:rsidR="00BB3476" w:rsidRPr="00BB3476" w:rsidRDefault="00BB3476" w:rsidP="00554766">
      <w:pPr>
        <w:rPr>
          <w:sz w:val="24"/>
        </w:rPr>
      </w:pPr>
      <w:r w:rsidRPr="00BB3476">
        <w:rPr>
          <w:noProof/>
        </w:rPr>
        <w:drawing>
          <wp:inline distT="0" distB="0" distL="0" distR="0" wp14:anchorId="0D5F8E02" wp14:editId="2E69933C">
            <wp:extent cx="5615940" cy="1316355"/>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5940" cy="1316355"/>
                    </a:xfrm>
                    <a:prstGeom prst="rect">
                      <a:avLst/>
                    </a:prstGeom>
                  </pic:spPr>
                </pic:pic>
              </a:graphicData>
            </a:graphic>
          </wp:inline>
        </w:drawing>
      </w:r>
    </w:p>
    <w:p w14:paraId="7A57F270" w14:textId="2661250F" w:rsidR="00BB3476" w:rsidRPr="00A3255B" w:rsidRDefault="00F43B90" w:rsidP="00A3255B">
      <w:pPr>
        <w:pStyle w:val="afa"/>
        <w:spacing w:beforeLines="50" w:before="156" w:afterLines="50" w:after="156" w:line="440" w:lineRule="atLeast"/>
        <w:jc w:val="center"/>
        <w:rPr>
          <w:rFonts w:ascii="宋体" w:eastAsia="宋体" w:hAnsi="宋体"/>
          <w:sz w:val="21"/>
          <w:szCs w:val="21"/>
        </w:rPr>
      </w:pPr>
      <w:bookmarkStart w:id="48" w:name="_Ref40125292"/>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366273">
        <w:rPr>
          <w:rFonts w:ascii="Times New Roman" w:hAnsi="Times New Roman" w:cs="Times New Roman"/>
          <w:noProof/>
          <w:sz w:val="21"/>
          <w:szCs w:val="21"/>
        </w:rPr>
        <w:t>3</w:t>
      </w:r>
      <w:r w:rsidRPr="00A3255B">
        <w:rPr>
          <w:rFonts w:ascii="Times New Roman" w:hAnsi="Times New Roman" w:cs="Times New Roman"/>
          <w:sz w:val="21"/>
          <w:szCs w:val="21"/>
        </w:rPr>
        <w:fldChar w:fldCharType="end"/>
      </w:r>
      <w:bookmarkEnd w:id="48"/>
      <w:r w:rsidR="00FB1DAF" w:rsidRPr="00A3255B">
        <w:rPr>
          <w:rFonts w:ascii="Times New Roman" w:hAnsi="Times New Roman" w:cs="Times New Roman"/>
          <w:sz w:val="21"/>
          <w:szCs w:val="21"/>
        </w:rPr>
        <w:t xml:space="preserve"> chb01_03</w:t>
      </w:r>
      <w:r w:rsidR="00FB1DAF" w:rsidRPr="00A3255B">
        <w:rPr>
          <w:rFonts w:ascii="宋体" w:eastAsia="宋体" w:hAnsi="宋体" w:hint="eastAsia"/>
          <w:sz w:val="21"/>
          <w:szCs w:val="21"/>
        </w:rPr>
        <w:t>发作间期脑电信号时序图</w:t>
      </w:r>
    </w:p>
    <w:p w14:paraId="3CF44136" w14:textId="5D1465FD" w:rsidR="00BB3476" w:rsidRPr="004505E9" w:rsidRDefault="00BB3476" w:rsidP="00554766">
      <w:pPr>
        <w:rPr>
          <w:sz w:val="24"/>
        </w:rPr>
      </w:pPr>
      <w:r w:rsidRPr="00BB3476">
        <w:rPr>
          <w:noProof/>
        </w:rPr>
        <w:drawing>
          <wp:inline distT="0" distB="0" distL="0" distR="0" wp14:anchorId="72998934" wp14:editId="7B2D3087">
            <wp:extent cx="5615940" cy="2793365"/>
            <wp:effectExtent l="0" t="0" r="381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5940" cy="2793365"/>
                    </a:xfrm>
                    <a:prstGeom prst="rect">
                      <a:avLst/>
                    </a:prstGeom>
                  </pic:spPr>
                </pic:pic>
              </a:graphicData>
            </a:graphic>
          </wp:inline>
        </w:drawing>
      </w:r>
    </w:p>
    <w:p w14:paraId="5144F06F" w14:textId="36087F25" w:rsidR="007D0C8F" w:rsidRPr="00A3255B" w:rsidRDefault="003B630D" w:rsidP="004E18AB">
      <w:pPr>
        <w:pStyle w:val="afa"/>
        <w:spacing w:beforeLines="50" w:before="156" w:afterLines="50" w:after="156" w:line="440" w:lineRule="atLeast"/>
        <w:jc w:val="center"/>
        <w:rPr>
          <w:sz w:val="21"/>
          <w:szCs w:val="21"/>
        </w:rPr>
      </w:pPr>
      <w:bookmarkStart w:id="49" w:name="_Ref40125295"/>
      <w:r w:rsidRPr="00A3255B">
        <w:rPr>
          <w:rFonts w:ascii="宋体" w:eastAsia="宋体" w:hAnsi="宋体" w:hint="eastAsia"/>
          <w:sz w:val="21"/>
          <w:szCs w:val="21"/>
        </w:rPr>
        <w:t>图</w:t>
      </w:r>
      <w:r w:rsidRPr="00A3255B">
        <w:rPr>
          <w:rFonts w:ascii="Times New Roman" w:hAnsi="Times New Roman" w:cs="Times New Roman" w:hint="eastAsia"/>
          <w:sz w:val="21"/>
          <w:szCs w:val="21"/>
        </w:rPr>
        <w:t>3</w:t>
      </w:r>
      <w:r w:rsidR="00A3255B" w:rsidRPr="00A3255B">
        <w:rPr>
          <w:rFonts w:ascii="Times New Roman" w:hAnsi="Times New Roman" w:cs="Times New Roman"/>
          <w:sz w:val="21"/>
          <w:szCs w:val="21"/>
        </w:rPr>
        <w:t>·</w:t>
      </w:r>
      <w:r w:rsidRPr="00A3255B">
        <w:rPr>
          <w:rFonts w:ascii="Times New Roman" w:hAnsi="Times New Roman" w:cs="Times New Roman"/>
          <w:sz w:val="21"/>
          <w:szCs w:val="21"/>
        </w:rPr>
        <w:fldChar w:fldCharType="begin"/>
      </w:r>
      <w:r w:rsidRPr="00A3255B">
        <w:rPr>
          <w:rFonts w:ascii="Times New Roman" w:hAnsi="Times New Roman" w:cs="Times New Roman"/>
          <w:sz w:val="21"/>
          <w:szCs w:val="21"/>
        </w:rPr>
        <w:instrText xml:space="preserve"> </w:instrText>
      </w:r>
      <w:r w:rsidRPr="00A3255B">
        <w:rPr>
          <w:rFonts w:ascii="Times New Roman" w:hAnsi="Times New Roman" w:cs="Times New Roman" w:hint="eastAsia"/>
          <w:sz w:val="21"/>
          <w:szCs w:val="21"/>
        </w:rPr>
        <w:instrText xml:space="preserve">SEQ </w:instrText>
      </w:r>
      <w:r w:rsidRPr="00A3255B">
        <w:rPr>
          <w:rFonts w:ascii="Times New Roman" w:hAnsi="Times New Roman" w:cs="Times New Roman" w:hint="eastAsia"/>
          <w:sz w:val="21"/>
          <w:szCs w:val="21"/>
        </w:rPr>
        <w:instrText>图</w:instrText>
      </w:r>
      <w:r w:rsidRPr="00A3255B">
        <w:rPr>
          <w:rFonts w:ascii="Times New Roman" w:hAnsi="Times New Roman" w:cs="Times New Roman" w:hint="eastAsia"/>
          <w:sz w:val="21"/>
          <w:szCs w:val="21"/>
        </w:rPr>
        <w:instrText>3</w:instrText>
      </w:r>
      <w:r w:rsidRPr="00A3255B">
        <w:rPr>
          <w:rFonts w:ascii="Times New Roman" w:hAnsi="Times New Roman" w:cs="Times New Roman" w:hint="eastAsia"/>
          <w:sz w:val="21"/>
          <w:szCs w:val="21"/>
        </w:rPr>
        <w:instrText>·</w:instrText>
      </w:r>
      <w:r w:rsidRPr="00A3255B">
        <w:rPr>
          <w:rFonts w:ascii="Times New Roman" w:hAnsi="Times New Roman" w:cs="Times New Roman" w:hint="eastAsia"/>
          <w:sz w:val="21"/>
          <w:szCs w:val="21"/>
        </w:rPr>
        <w:instrText xml:space="preserve"> \* ARABIC</w:instrText>
      </w:r>
      <w:r w:rsidRPr="00A3255B">
        <w:rPr>
          <w:rFonts w:ascii="Times New Roman" w:hAnsi="Times New Roman" w:cs="Times New Roman"/>
          <w:sz w:val="21"/>
          <w:szCs w:val="21"/>
        </w:rPr>
        <w:instrText xml:space="preserve"> </w:instrText>
      </w:r>
      <w:r w:rsidRPr="00A3255B">
        <w:rPr>
          <w:rFonts w:ascii="Times New Roman" w:hAnsi="Times New Roman" w:cs="Times New Roman"/>
          <w:sz w:val="21"/>
          <w:szCs w:val="21"/>
        </w:rPr>
        <w:fldChar w:fldCharType="separate"/>
      </w:r>
      <w:r w:rsidR="00366273">
        <w:rPr>
          <w:rFonts w:ascii="Times New Roman" w:hAnsi="Times New Roman" w:cs="Times New Roman"/>
          <w:noProof/>
          <w:sz w:val="21"/>
          <w:szCs w:val="21"/>
        </w:rPr>
        <w:t>4</w:t>
      </w:r>
      <w:r w:rsidRPr="00A3255B">
        <w:rPr>
          <w:rFonts w:ascii="Times New Roman" w:hAnsi="Times New Roman" w:cs="Times New Roman"/>
          <w:sz w:val="21"/>
          <w:szCs w:val="21"/>
        </w:rPr>
        <w:fldChar w:fldCharType="end"/>
      </w:r>
      <w:bookmarkEnd w:id="49"/>
      <w:r w:rsidR="00685B96" w:rsidRPr="00A3255B">
        <w:rPr>
          <w:rFonts w:ascii="Times New Roman" w:hAnsi="Times New Roman" w:cs="Times New Roman"/>
          <w:sz w:val="21"/>
          <w:szCs w:val="21"/>
        </w:rPr>
        <w:t xml:space="preserve"> </w:t>
      </w:r>
      <w:r w:rsidR="00685B96" w:rsidRPr="00A3255B">
        <w:rPr>
          <w:rFonts w:ascii="Times New Roman" w:hAnsi="Times New Roman" w:cs="Times New Roman" w:hint="eastAsia"/>
          <w:sz w:val="21"/>
          <w:szCs w:val="21"/>
        </w:rPr>
        <w:t>chb</w:t>
      </w:r>
      <w:r w:rsidR="00685B96" w:rsidRPr="00A3255B">
        <w:rPr>
          <w:rFonts w:ascii="Times New Roman" w:hAnsi="Times New Roman" w:cs="Times New Roman"/>
          <w:sz w:val="21"/>
          <w:szCs w:val="21"/>
        </w:rPr>
        <w:t>01__03</w:t>
      </w:r>
      <w:proofErr w:type="gramStart"/>
      <w:r w:rsidR="00685B96" w:rsidRPr="00A3255B">
        <w:rPr>
          <w:rFonts w:ascii="宋体" w:eastAsia="宋体" w:hAnsi="宋体" w:hint="eastAsia"/>
          <w:sz w:val="21"/>
          <w:szCs w:val="21"/>
        </w:rPr>
        <w:t>发作期脑电信号</w:t>
      </w:r>
      <w:proofErr w:type="gramEnd"/>
      <w:r w:rsidR="00685B96" w:rsidRPr="00A3255B">
        <w:rPr>
          <w:rFonts w:ascii="宋体" w:eastAsia="宋体" w:hAnsi="宋体" w:hint="eastAsia"/>
          <w:sz w:val="21"/>
          <w:szCs w:val="21"/>
        </w:rPr>
        <w:t>时序图</w:t>
      </w:r>
    </w:p>
    <w:p w14:paraId="38B87A8A" w14:textId="0F3637AC" w:rsidR="00BC03D5" w:rsidRDefault="00525020" w:rsidP="00993EAD">
      <w:pPr>
        <w:rPr>
          <w:sz w:val="24"/>
        </w:rPr>
      </w:pPr>
      <w:r>
        <w:tab/>
      </w:r>
      <w:r w:rsidR="00F60A31" w:rsidRPr="00F60A31">
        <w:rPr>
          <w:rFonts w:hint="eastAsia"/>
          <w:sz w:val="24"/>
        </w:rPr>
        <w:t>由于</w:t>
      </w:r>
      <w:proofErr w:type="spellStart"/>
      <w:r w:rsidR="00F60A31" w:rsidRPr="00F60A31">
        <w:rPr>
          <w:rFonts w:hint="eastAsia"/>
          <w:sz w:val="24"/>
        </w:rPr>
        <w:t>matlab</w:t>
      </w:r>
      <w:proofErr w:type="spellEnd"/>
      <w:r w:rsidR="00F60A31" w:rsidRPr="00F60A31">
        <w:rPr>
          <w:rFonts w:hint="eastAsia"/>
          <w:sz w:val="24"/>
        </w:rPr>
        <w:t>或者</w:t>
      </w:r>
      <w:r w:rsidR="00F60A31" w:rsidRPr="00F60A31">
        <w:rPr>
          <w:rFonts w:hint="eastAsia"/>
          <w:sz w:val="24"/>
        </w:rPr>
        <w:t>python</w:t>
      </w:r>
      <w:r w:rsidR="00F60A31" w:rsidRPr="00F60A31">
        <w:rPr>
          <w:rFonts w:hint="eastAsia"/>
          <w:sz w:val="24"/>
        </w:rPr>
        <w:t>中处理数据时通常用到的数据格式是</w:t>
      </w:r>
      <w:r w:rsidR="00F60A31" w:rsidRPr="00F60A31">
        <w:rPr>
          <w:rFonts w:hint="eastAsia"/>
          <w:sz w:val="24"/>
        </w:rPr>
        <w:t>txt</w:t>
      </w:r>
      <w:r w:rsidR="00F60A31" w:rsidRPr="00F60A31">
        <w:rPr>
          <w:rFonts w:hint="eastAsia"/>
          <w:sz w:val="24"/>
        </w:rPr>
        <w:t>格式或者是</w:t>
      </w:r>
      <w:r w:rsidR="00F60A31" w:rsidRPr="00F60A31">
        <w:rPr>
          <w:rFonts w:hint="eastAsia"/>
          <w:sz w:val="24"/>
        </w:rPr>
        <w:t>csv</w:t>
      </w:r>
      <w:r w:rsidR="00F60A31" w:rsidRPr="00F60A31">
        <w:rPr>
          <w:rFonts w:hint="eastAsia"/>
          <w:sz w:val="24"/>
        </w:rPr>
        <w:t>格式而并非本文上文中</w:t>
      </w:r>
      <w:r w:rsidR="00F60A31">
        <w:rPr>
          <w:rFonts w:hint="eastAsia"/>
          <w:sz w:val="24"/>
        </w:rPr>
        <w:t>提及的</w:t>
      </w:r>
      <w:proofErr w:type="spellStart"/>
      <w:r w:rsidR="00F60A31">
        <w:rPr>
          <w:rFonts w:hint="eastAsia"/>
          <w:sz w:val="24"/>
        </w:rPr>
        <w:t>edf</w:t>
      </w:r>
      <w:proofErr w:type="spellEnd"/>
      <w:r w:rsidR="00F60A31">
        <w:rPr>
          <w:rFonts w:hint="eastAsia"/>
          <w:sz w:val="24"/>
        </w:rPr>
        <w:t>格式</w:t>
      </w:r>
      <w:r w:rsidR="00DC266E">
        <w:rPr>
          <w:rFonts w:hint="eastAsia"/>
          <w:sz w:val="24"/>
        </w:rPr>
        <w:t>，因此还需要对数据文件的数据格式进行转换</w:t>
      </w:r>
      <w:r w:rsidR="00223659">
        <w:rPr>
          <w:rFonts w:hint="eastAsia"/>
          <w:sz w:val="24"/>
        </w:rPr>
        <w:t>。</w:t>
      </w:r>
      <w:r w:rsidR="0041442B">
        <w:rPr>
          <w:rFonts w:hint="eastAsia"/>
          <w:sz w:val="24"/>
        </w:rPr>
        <w:t>本研究</w:t>
      </w:r>
      <w:r w:rsidR="000870F2">
        <w:rPr>
          <w:rFonts w:hint="eastAsia"/>
          <w:sz w:val="24"/>
        </w:rPr>
        <w:t>中</w:t>
      </w:r>
      <w:r w:rsidR="0041442B">
        <w:rPr>
          <w:rFonts w:hint="eastAsia"/>
          <w:sz w:val="24"/>
        </w:rPr>
        <w:t>通过使用</w:t>
      </w:r>
      <w:proofErr w:type="spellStart"/>
      <w:r w:rsidR="0041442B">
        <w:rPr>
          <w:rFonts w:hint="eastAsia"/>
          <w:sz w:val="24"/>
        </w:rPr>
        <w:t>EDFbrowser</w:t>
      </w:r>
      <w:proofErr w:type="spellEnd"/>
      <w:r w:rsidR="0041442B">
        <w:rPr>
          <w:rFonts w:hint="eastAsia"/>
          <w:sz w:val="24"/>
        </w:rPr>
        <w:t>软件，</w:t>
      </w:r>
      <w:r w:rsidR="00F96DB1">
        <w:rPr>
          <w:rFonts w:hint="eastAsia"/>
          <w:sz w:val="24"/>
        </w:rPr>
        <w:t>实现了将数据由</w:t>
      </w:r>
      <w:proofErr w:type="spellStart"/>
      <w:r w:rsidR="00F96DB1">
        <w:rPr>
          <w:rFonts w:hint="eastAsia"/>
          <w:sz w:val="24"/>
        </w:rPr>
        <w:t>edf</w:t>
      </w:r>
      <w:proofErr w:type="spellEnd"/>
      <w:r w:rsidR="00F96DB1">
        <w:rPr>
          <w:rFonts w:hint="eastAsia"/>
          <w:sz w:val="24"/>
        </w:rPr>
        <w:t>格式到</w:t>
      </w:r>
      <w:r w:rsidR="00F96DB1">
        <w:rPr>
          <w:sz w:val="24"/>
        </w:rPr>
        <w:t>txt</w:t>
      </w:r>
      <w:r w:rsidR="00F96DB1">
        <w:rPr>
          <w:rFonts w:hint="eastAsia"/>
          <w:sz w:val="24"/>
        </w:rPr>
        <w:t>格式的转换，</w:t>
      </w:r>
      <w:r w:rsidR="00F70610">
        <w:rPr>
          <w:rFonts w:hint="eastAsia"/>
          <w:sz w:val="24"/>
        </w:rPr>
        <w:t>这样就可以直接和</w:t>
      </w:r>
      <w:r w:rsidR="0080572E">
        <w:rPr>
          <w:rFonts w:hint="eastAsia"/>
          <w:sz w:val="24"/>
        </w:rPr>
        <w:t>波恩大学癫痫脑电数据库的数据集</w:t>
      </w:r>
      <w:r w:rsidR="00C43ACA">
        <w:rPr>
          <w:rFonts w:hint="eastAsia"/>
          <w:sz w:val="24"/>
        </w:rPr>
        <w:t>进行相同的操作，十分方便。</w:t>
      </w:r>
    </w:p>
    <w:p w14:paraId="2E0283F2" w14:textId="6047673C" w:rsidR="003B309A" w:rsidRPr="00A70042" w:rsidRDefault="003B309A" w:rsidP="00993EAD">
      <w:pPr>
        <w:rPr>
          <w:sz w:val="24"/>
        </w:rPr>
      </w:pPr>
      <w:r>
        <w:rPr>
          <w:sz w:val="24"/>
        </w:rPr>
        <w:tab/>
      </w:r>
      <w:r>
        <w:rPr>
          <w:rFonts w:hint="eastAsia"/>
          <w:sz w:val="24"/>
        </w:rPr>
        <w:t>在将这些数据文件的格式由</w:t>
      </w:r>
      <w:proofErr w:type="spellStart"/>
      <w:r>
        <w:rPr>
          <w:rFonts w:hint="eastAsia"/>
          <w:sz w:val="24"/>
        </w:rPr>
        <w:t>edf</w:t>
      </w:r>
      <w:proofErr w:type="spellEnd"/>
      <w:r>
        <w:rPr>
          <w:rFonts w:hint="eastAsia"/>
          <w:sz w:val="24"/>
        </w:rPr>
        <w:t>转换为</w:t>
      </w:r>
      <w:r>
        <w:rPr>
          <w:rFonts w:hint="eastAsia"/>
          <w:sz w:val="24"/>
        </w:rPr>
        <w:t>txt</w:t>
      </w:r>
      <w:r>
        <w:rPr>
          <w:rFonts w:hint="eastAsia"/>
          <w:sz w:val="24"/>
        </w:rPr>
        <w:t>之后</w:t>
      </w:r>
      <w:r w:rsidR="0072235C">
        <w:rPr>
          <w:rFonts w:hint="eastAsia"/>
          <w:sz w:val="24"/>
        </w:rPr>
        <w:t>，</w:t>
      </w:r>
      <w:r w:rsidR="00F8022D">
        <w:rPr>
          <w:rFonts w:hint="eastAsia"/>
          <w:sz w:val="24"/>
        </w:rPr>
        <w:t>对于病例</w:t>
      </w:r>
      <w:r w:rsidR="00F8022D">
        <w:rPr>
          <w:rFonts w:hint="eastAsia"/>
          <w:sz w:val="24"/>
        </w:rPr>
        <w:t>chb</w:t>
      </w:r>
      <w:r w:rsidR="00F8022D">
        <w:rPr>
          <w:sz w:val="24"/>
        </w:rPr>
        <w:t>01(</w:t>
      </w:r>
      <w:r w:rsidR="00F8022D">
        <w:rPr>
          <w:rFonts w:hint="eastAsia"/>
          <w:sz w:val="24"/>
        </w:rPr>
        <w:t>病例</w:t>
      </w:r>
      <w:r w:rsidR="00F8022D">
        <w:rPr>
          <w:rFonts w:hint="eastAsia"/>
          <w:sz w:val="24"/>
        </w:rPr>
        <w:t>chb</w:t>
      </w:r>
      <w:r w:rsidR="00F8022D">
        <w:rPr>
          <w:sz w:val="24"/>
        </w:rPr>
        <w:t>03</w:t>
      </w:r>
      <w:r w:rsidR="00F8022D">
        <w:rPr>
          <w:rFonts w:hint="eastAsia"/>
          <w:sz w:val="24"/>
        </w:rPr>
        <w:t>同理，也进行相应的操作</w:t>
      </w:r>
      <w:r w:rsidR="00F8022D">
        <w:rPr>
          <w:sz w:val="24"/>
        </w:rPr>
        <w:t>)</w:t>
      </w:r>
      <w:r w:rsidR="0072235C">
        <w:rPr>
          <w:rFonts w:hint="eastAsia"/>
          <w:sz w:val="24"/>
        </w:rPr>
        <w:t>，本研究在其发作间期和发作期均各随机挑选了</w:t>
      </w:r>
      <w:r w:rsidR="0072235C">
        <w:rPr>
          <w:rFonts w:hint="eastAsia"/>
          <w:sz w:val="24"/>
        </w:rPr>
        <w:t>240s</w:t>
      </w:r>
      <w:r w:rsidR="0072235C">
        <w:rPr>
          <w:rFonts w:hint="eastAsia"/>
          <w:sz w:val="24"/>
        </w:rPr>
        <w:t>的</w:t>
      </w:r>
      <w:r w:rsidR="00516392">
        <w:rPr>
          <w:rFonts w:hint="eastAsia"/>
          <w:sz w:val="24"/>
        </w:rPr>
        <w:t>时间</w:t>
      </w:r>
      <w:r w:rsidR="00896514">
        <w:rPr>
          <w:rFonts w:hint="eastAsia"/>
          <w:sz w:val="24"/>
        </w:rPr>
        <w:t>，共计</w:t>
      </w:r>
      <w:r w:rsidR="00896514">
        <w:rPr>
          <w:rFonts w:hint="eastAsia"/>
          <w:sz w:val="24"/>
        </w:rPr>
        <w:t>480s</w:t>
      </w:r>
      <w:r w:rsidR="002D2449">
        <w:rPr>
          <w:rFonts w:hint="eastAsia"/>
          <w:sz w:val="24"/>
        </w:rPr>
        <w:t>，</w:t>
      </w:r>
      <w:r w:rsidR="006A44D1">
        <w:rPr>
          <w:rFonts w:hint="eastAsia"/>
          <w:sz w:val="24"/>
        </w:rPr>
        <w:t>不同于将波恩大学癫痫脑电数据集以</w:t>
      </w:r>
      <w:r w:rsidR="006A44D1">
        <w:rPr>
          <w:rFonts w:hint="eastAsia"/>
          <w:sz w:val="24"/>
        </w:rPr>
        <w:t>1024</w:t>
      </w:r>
      <w:r w:rsidR="006A44D1">
        <w:rPr>
          <w:rFonts w:hint="eastAsia"/>
          <w:sz w:val="24"/>
        </w:rPr>
        <w:t>个数据点</w:t>
      </w:r>
      <w:r w:rsidR="004D563C">
        <w:rPr>
          <w:rFonts w:hint="eastAsia"/>
          <w:sz w:val="24"/>
        </w:rPr>
        <w:t>分为一个小组，此处以</w:t>
      </w:r>
      <w:r w:rsidR="004D563C">
        <w:rPr>
          <w:rFonts w:hint="eastAsia"/>
          <w:sz w:val="24"/>
        </w:rPr>
        <w:t>256</w:t>
      </w:r>
      <w:r w:rsidR="004D563C">
        <w:rPr>
          <w:rFonts w:hint="eastAsia"/>
          <w:sz w:val="24"/>
        </w:rPr>
        <w:t>个数据点即</w:t>
      </w:r>
      <w:r w:rsidR="004D563C">
        <w:rPr>
          <w:rFonts w:hint="eastAsia"/>
          <w:sz w:val="24"/>
        </w:rPr>
        <w:t>1s</w:t>
      </w:r>
      <w:r w:rsidR="004D563C">
        <w:rPr>
          <w:rFonts w:hint="eastAsia"/>
          <w:sz w:val="24"/>
        </w:rPr>
        <w:t>的时间为单位进行分组，因此病例</w:t>
      </w:r>
      <w:r w:rsidR="004D563C">
        <w:rPr>
          <w:rFonts w:hint="eastAsia"/>
          <w:sz w:val="24"/>
        </w:rPr>
        <w:t>chb</w:t>
      </w:r>
      <w:r w:rsidR="004D563C">
        <w:rPr>
          <w:sz w:val="24"/>
        </w:rPr>
        <w:t>01</w:t>
      </w:r>
      <w:r w:rsidR="004D563C">
        <w:rPr>
          <w:rFonts w:hint="eastAsia"/>
          <w:sz w:val="24"/>
        </w:rPr>
        <w:t>的脑电数据</w:t>
      </w:r>
      <w:proofErr w:type="gramStart"/>
      <w:r w:rsidR="004D563C">
        <w:rPr>
          <w:rFonts w:hint="eastAsia"/>
          <w:sz w:val="24"/>
        </w:rPr>
        <w:t>共可以</w:t>
      </w:r>
      <w:proofErr w:type="gramEnd"/>
      <w:r w:rsidR="004D563C">
        <w:rPr>
          <w:rFonts w:hint="eastAsia"/>
          <w:sz w:val="24"/>
        </w:rPr>
        <w:t>分</w:t>
      </w:r>
      <w:r w:rsidR="004D563C">
        <w:rPr>
          <w:rFonts w:hint="eastAsia"/>
          <w:sz w:val="24"/>
        </w:rPr>
        <w:lastRenderedPageBreak/>
        <w:t>为</w:t>
      </w:r>
      <w:r w:rsidR="004D563C">
        <w:rPr>
          <w:rFonts w:hint="eastAsia"/>
          <w:sz w:val="24"/>
        </w:rPr>
        <w:t>480</w:t>
      </w:r>
      <w:r w:rsidR="004D563C">
        <w:rPr>
          <w:rFonts w:hint="eastAsia"/>
          <w:sz w:val="24"/>
        </w:rPr>
        <w:t>个小组，在接下来的研究分析中，均以小组为单位进行操作</w:t>
      </w:r>
      <w:r>
        <w:rPr>
          <w:rFonts w:hint="eastAsia"/>
          <w:sz w:val="24"/>
        </w:rPr>
        <w:t>。</w:t>
      </w:r>
    </w:p>
    <w:p w14:paraId="6177F434" w14:textId="1C29EBA4" w:rsidR="003A22F4" w:rsidRDefault="003A22F4" w:rsidP="00867AAE">
      <w:pPr>
        <w:pStyle w:val="22"/>
      </w:pPr>
      <w:bookmarkStart w:id="50" w:name="_Toc41035761"/>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3</w:t>
      </w:r>
      <w:r w:rsidRPr="00B46023">
        <w:t>节</w:t>
      </w:r>
      <w:r w:rsidRPr="00B46023">
        <w:t xml:space="preserve">  </w:t>
      </w:r>
      <w:r w:rsidR="005B175E">
        <w:rPr>
          <w:rFonts w:hint="eastAsia"/>
        </w:rPr>
        <w:t>小波变换</w:t>
      </w:r>
      <w:r w:rsidR="005617CC">
        <w:rPr>
          <w:rFonts w:hint="eastAsia"/>
        </w:rPr>
        <w:t>理论介绍</w:t>
      </w:r>
      <w:bookmarkEnd w:id="50"/>
    </w:p>
    <w:p w14:paraId="5A20807B" w14:textId="0C329BB3" w:rsidR="004D485C" w:rsidRDefault="00910817" w:rsidP="000335C9">
      <w:pPr>
        <w:ind w:firstLine="420"/>
        <w:rPr>
          <w:sz w:val="24"/>
        </w:rPr>
      </w:pPr>
      <w:r w:rsidRPr="00910817">
        <w:rPr>
          <w:rFonts w:hint="eastAsia"/>
          <w:sz w:val="24"/>
        </w:rPr>
        <w:t>小波变换</w:t>
      </w:r>
      <w:r>
        <w:rPr>
          <w:rFonts w:hint="eastAsia"/>
          <w:sz w:val="24"/>
        </w:rPr>
        <w:t>(wavelet</w:t>
      </w:r>
      <w:r>
        <w:rPr>
          <w:sz w:val="24"/>
        </w:rPr>
        <w:t xml:space="preserve"> </w:t>
      </w:r>
      <w:r>
        <w:rPr>
          <w:rFonts w:hint="eastAsia"/>
          <w:sz w:val="24"/>
        </w:rPr>
        <w:t>transform</w:t>
      </w:r>
      <w:r>
        <w:rPr>
          <w:sz w:val="24"/>
        </w:rPr>
        <w:t>)</w:t>
      </w:r>
      <w:r w:rsidR="00D01C38">
        <w:rPr>
          <w:rFonts w:hint="eastAsia"/>
          <w:sz w:val="24"/>
        </w:rPr>
        <w:t>是由傅里叶变换</w:t>
      </w:r>
      <w:r w:rsidR="00C447BD">
        <w:rPr>
          <w:rFonts w:hint="eastAsia"/>
          <w:sz w:val="24"/>
        </w:rPr>
        <w:t>(</w:t>
      </w:r>
      <w:r w:rsidR="00C447BD" w:rsidRPr="00C447BD">
        <w:rPr>
          <w:sz w:val="24"/>
        </w:rPr>
        <w:t xml:space="preserve">Fourier </w:t>
      </w:r>
      <w:r w:rsidR="007200E3">
        <w:rPr>
          <w:sz w:val="24"/>
        </w:rPr>
        <w:t>T</w:t>
      </w:r>
      <w:r w:rsidR="00C447BD" w:rsidRPr="00C447BD">
        <w:rPr>
          <w:sz w:val="24"/>
        </w:rPr>
        <w:t>ransform</w:t>
      </w:r>
      <w:r w:rsidR="00C447BD">
        <w:rPr>
          <w:sz w:val="24"/>
        </w:rPr>
        <w:t>)</w:t>
      </w:r>
      <w:r w:rsidR="00D01C38">
        <w:rPr>
          <w:rFonts w:hint="eastAsia"/>
          <w:sz w:val="24"/>
        </w:rPr>
        <w:t>发展改良而来的</w:t>
      </w:r>
      <w:r w:rsidR="00F258E1">
        <w:rPr>
          <w:rFonts w:hint="eastAsia"/>
          <w:sz w:val="24"/>
        </w:rPr>
        <w:t>。</w:t>
      </w:r>
      <w:r w:rsidR="0082143C">
        <w:rPr>
          <w:rFonts w:hint="eastAsia"/>
          <w:sz w:val="24"/>
        </w:rPr>
        <w:t>根据以往学习过的知识，</w:t>
      </w:r>
      <w:r w:rsidR="006F11B4" w:rsidRPr="00910817">
        <w:rPr>
          <w:rFonts w:hint="eastAsia"/>
          <w:sz w:val="24"/>
        </w:rPr>
        <w:t xml:space="preserve"> </w:t>
      </w:r>
      <w:r w:rsidR="00347D33">
        <w:rPr>
          <w:rFonts w:hint="eastAsia"/>
          <w:sz w:val="24"/>
        </w:rPr>
        <w:t>我们可以知道</w:t>
      </w:r>
      <w:r w:rsidR="00C16CE3">
        <w:rPr>
          <w:rFonts w:hint="eastAsia"/>
          <w:sz w:val="24"/>
        </w:rPr>
        <w:t>傅里叶变换</w:t>
      </w:r>
      <w:r w:rsidR="006E207F">
        <w:rPr>
          <w:rFonts w:hint="eastAsia"/>
          <w:sz w:val="24"/>
        </w:rPr>
        <w:t>是以一个无限长的三角函数</w:t>
      </w:r>
      <w:r w:rsidR="00371F62">
        <w:rPr>
          <w:rFonts w:hint="eastAsia"/>
          <w:sz w:val="24"/>
        </w:rPr>
        <w:t>作为它的基函数，</w:t>
      </w:r>
      <w:r w:rsidR="00641306">
        <w:rPr>
          <w:rFonts w:hint="eastAsia"/>
          <w:sz w:val="24"/>
        </w:rPr>
        <w:t>进而</w:t>
      </w:r>
      <w:r w:rsidR="00366C1A">
        <w:rPr>
          <w:rFonts w:hint="eastAsia"/>
          <w:sz w:val="24"/>
        </w:rPr>
        <w:t>把一个在时域上不属于周期信号的一个连续信号转换为一个在频域上非周期的一个连续的信号</w:t>
      </w:r>
      <w:r w:rsidR="007A0D0E">
        <w:rPr>
          <w:rFonts w:hint="eastAsia"/>
          <w:sz w:val="24"/>
        </w:rPr>
        <w:t>，其中傅里叶变换的公式如</w:t>
      </w:r>
      <w:r w:rsidR="007A0D0E">
        <w:rPr>
          <w:iCs/>
          <w:sz w:val="24"/>
        </w:rPr>
        <w:fldChar w:fldCharType="begin"/>
      </w:r>
      <w:r w:rsidR="007A0D0E">
        <w:rPr>
          <w:iCs/>
          <w:sz w:val="24"/>
        </w:rPr>
        <w:instrText xml:space="preserve"> GOTOBUTTON ZEqnNum659036  \* MERGEFORMAT </w:instrText>
      </w:r>
      <w:r w:rsidR="007A0D0E">
        <w:rPr>
          <w:iCs/>
          <w:sz w:val="24"/>
        </w:rPr>
        <w:fldChar w:fldCharType="begin"/>
      </w:r>
      <w:r w:rsidR="007A0D0E">
        <w:rPr>
          <w:iCs/>
          <w:sz w:val="24"/>
        </w:rPr>
        <w:instrText xml:space="preserve"> REF ZEqnNum659036 \* Charformat \! \* MERGEFORMAT </w:instrText>
      </w:r>
      <w:r w:rsidR="007A0D0E">
        <w:rPr>
          <w:iCs/>
          <w:sz w:val="24"/>
        </w:rPr>
        <w:fldChar w:fldCharType="separate"/>
      </w:r>
      <w:r w:rsidR="00366273" w:rsidRPr="00366273">
        <w:rPr>
          <w:iCs/>
          <w:sz w:val="24"/>
        </w:rPr>
        <w:instrText>(3·1)</w:instrText>
      </w:r>
      <w:r w:rsidR="007A0D0E">
        <w:rPr>
          <w:iCs/>
          <w:sz w:val="24"/>
        </w:rPr>
        <w:fldChar w:fldCharType="end"/>
      </w:r>
      <w:r w:rsidR="007A0D0E">
        <w:rPr>
          <w:iCs/>
          <w:sz w:val="24"/>
        </w:rPr>
        <w:fldChar w:fldCharType="end"/>
      </w:r>
      <w:r w:rsidR="00431198">
        <w:rPr>
          <w:rFonts w:hint="eastAsia"/>
          <w:iCs/>
          <w:sz w:val="24"/>
        </w:rPr>
        <w:t>所示</w:t>
      </w:r>
      <w:r w:rsidR="00366C1A">
        <w:rPr>
          <w:rFonts w:hint="eastAsia"/>
          <w:sz w:val="24"/>
        </w:rPr>
        <w:t>。</w:t>
      </w:r>
      <w:r w:rsidR="00CA6D19">
        <w:rPr>
          <w:rFonts w:hint="eastAsia"/>
          <w:sz w:val="24"/>
        </w:rPr>
        <w:t>但是对于像</w:t>
      </w:r>
      <w:r w:rsidR="00552F01">
        <w:rPr>
          <w:rFonts w:hint="eastAsia"/>
          <w:sz w:val="24"/>
        </w:rPr>
        <w:t>生物医学信号</w:t>
      </w:r>
      <w:r w:rsidR="00634882">
        <w:rPr>
          <w:rFonts w:hint="eastAsia"/>
          <w:sz w:val="24"/>
        </w:rPr>
        <w:t>(</w:t>
      </w:r>
      <w:r w:rsidR="00634882">
        <w:rPr>
          <w:rFonts w:hint="eastAsia"/>
          <w:sz w:val="24"/>
        </w:rPr>
        <w:t>例如本文中主要讨论的脑电信号</w:t>
      </w:r>
      <w:r w:rsidR="00634882">
        <w:rPr>
          <w:sz w:val="24"/>
        </w:rPr>
        <w:t>)</w:t>
      </w:r>
      <w:r w:rsidR="00CA6D19">
        <w:rPr>
          <w:rFonts w:hint="eastAsia"/>
          <w:sz w:val="24"/>
        </w:rPr>
        <w:t>这</w:t>
      </w:r>
      <w:r w:rsidR="0086624B">
        <w:rPr>
          <w:rFonts w:hint="eastAsia"/>
          <w:sz w:val="24"/>
        </w:rPr>
        <w:t>种</w:t>
      </w:r>
      <w:r w:rsidR="009361A4">
        <w:rPr>
          <w:rFonts w:hint="eastAsia"/>
          <w:sz w:val="24"/>
        </w:rPr>
        <w:t>自然界</w:t>
      </w:r>
      <w:r w:rsidR="00EC203A">
        <w:rPr>
          <w:rFonts w:hint="eastAsia"/>
          <w:sz w:val="24"/>
        </w:rPr>
        <w:t>大量存在着</w:t>
      </w:r>
      <w:r w:rsidR="00CA6D19">
        <w:rPr>
          <w:rFonts w:hint="eastAsia"/>
          <w:sz w:val="24"/>
        </w:rPr>
        <w:t>的</w:t>
      </w:r>
      <w:r w:rsidR="00A83B7B">
        <w:rPr>
          <w:rFonts w:hint="eastAsia"/>
          <w:sz w:val="24"/>
        </w:rPr>
        <w:t>有</w:t>
      </w:r>
      <w:r w:rsidR="004741D4">
        <w:rPr>
          <w:rFonts w:hint="eastAsia"/>
          <w:sz w:val="24"/>
        </w:rPr>
        <w:t>着</w:t>
      </w:r>
      <w:r w:rsidR="00CA6D19">
        <w:rPr>
          <w:rFonts w:hint="eastAsia"/>
          <w:sz w:val="24"/>
        </w:rPr>
        <w:t>非平稳、非线性</w:t>
      </w:r>
      <w:r w:rsidR="00321B07">
        <w:rPr>
          <w:rFonts w:hint="eastAsia"/>
          <w:sz w:val="24"/>
        </w:rPr>
        <w:t>特性的信号，傅里叶变换处理的时候就会出现无法忽视的缺陷</w:t>
      </w:r>
      <w:r w:rsidR="00074077">
        <w:rPr>
          <w:rFonts w:hint="eastAsia"/>
          <w:sz w:val="24"/>
        </w:rPr>
        <w:t>，</w:t>
      </w:r>
      <w:r w:rsidR="004306AE">
        <w:rPr>
          <w:rFonts w:hint="eastAsia"/>
          <w:sz w:val="24"/>
        </w:rPr>
        <w:t>例如</w:t>
      </w:r>
      <w:r w:rsidR="00074077">
        <w:rPr>
          <w:rFonts w:hint="eastAsia"/>
          <w:sz w:val="24"/>
        </w:rPr>
        <w:t>对于一段未知的信号，</w:t>
      </w:r>
      <w:r w:rsidR="004306AE">
        <w:rPr>
          <w:rFonts w:hint="eastAsia"/>
          <w:sz w:val="24"/>
        </w:rPr>
        <w:t>傅里叶变换</w:t>
      </w:r>
      <w:r w:rsidR="00E6165A">
        <w:rPr>
          <w:rFonts w:hint="eastAsia"/>
          <w:sz w:val="24"/>
        </w:rPr>
        <w:t>只可以获取到该信号大体上是由哪一些频率成分构成的，</w:t>
      </w:r>
      <w:r w:rsidR="00E97F41">
        <w:rPr>
          <w:rFonts w:hint="eastAsia"/>
          <w:sz w:val="24"/>
        </w:rPr>
        <w:t>然而傅里叶变换</w:t>
      </w:r>
      <w:r w:rsidR="00131338">
        <w:rPr>
          <w:rFonts w:hint="eastAsia"/>
          <w:sz w:val="24"/>
        </w:rPr>
        <w:t>对于这一段未知信号中的各个组成成分出现的时间并不能确定，</w:t>
      </w:r>
      <w:r w:rsidR="0009381E" w:rsidRPr="0009381E">
        <w:rPr>
          <w:rFonts w:hint="eastAsia"/>
          <w:sz w:val="24"/>
        </w:rPr>
        <w:t>故而</w:t>
      </w:r>
      <w:r w:rsidR="00B35198">
        <w:rPr>
          <w:rFonts w:hint="eastAsia"/>
          <w:sz w:val="24"/>
        </w:rPr>
        <w:t>可能会出现这样一个现象</w:t>
      </w:r>
      <w:r w:rsidR="0051634E">
        <w:rPr>
          <w:rFonts w:hint="eastAsia"/>
          <w:sz w:val="24"/>
        </w:rPr>
        <w:t>，两个信号的频谱图</w:t>
      </w:r>
      <w:r w:rsidR="0051634E" w:rsidRPr="003A4819">
        <w:rPr>
          <w:rFonts w:hint="eastAsia"/>
          <w:sz w:val="24"/>
        </w:rPr>
        <w:t>可能十分相似，</w:t>
      </w:r>
      <w:r w:rsidR="007567C7" w:rsidRPr="003A4819">
        <w:rPr>
          <w:rFonts w:hint="eastAsia"/>
          <w:sz w:val="24"/>
        </w:rPr>
        <w:t>但是这两个信号</w:t>
      </w:r>
      <w:r w:rsidR="005A0859" w:rsidRPr="003A4819">
        <w:rPr>
          <w:rFonts w:hint="eastAsia"/>
          <w:sz w:val="24"/>
        </w:rPr>
        <w:t>在时域上却可能相差甚远</w:t>
      </w:r>
      <w:r w:rsidR="004F7B7C" w:rsidRPr="003A4819">
        <w:rPr>
          <w:rFonts w:hint="eastAsia"/>
          <w:sz w:val="24"/>
        </w:rPr>
        <w:t>。</w:t>
      </w:r>
    </w:p>
    <w:p w14:paraId="291CC7DB" w14:textId="54F85C9F" w:rsidR="00771855" w:rsidRPr="00F605F2" w:rsidRDefault="00771855" w:rsidP="00771855">
      <w:pPr>
        <w:pStyle w:val="MTDisplayEquation"/>
      </w:pPr>
      <w:r>
        <w:tab/>
      </w:r>
      <w:r w:rsidR="00D97F0C" w:rsidRPr="00D97F0C">
        <w:rPr>
          <w:position w:val="-30"/>
        </w:rPr>
        <w:object w:dxaOrig="2040" w:dyaOrig="720" w14:anchorId="7F524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2pt;height:36pt" o:ole="">
            <v:imagedata r:id="rId17" o:title=""/>
          </v:shape>
          <o:OLEObject Type="Embed" ProgID="Equation.DSMT4" ShapeID="_x0000_i1025" DrawAspect="Content" ObjectID="_1652368872" r:id="rId18"/>
        </w:object>
      </w:r>
      <w:r>
        <w:tab/>
      </w:r>
      <w:r w:rsidR="0098569F" w:rsidRPr="0098569F">
        <w:rPr>
          <w:color w:val="000000" w:themeColor="text1"/>
        </w:rPr>
        <w:fldChar w:fldCharType="begin"/>
      </w:r>
      <w:r w:rsidR="0098569F" w:rsidRPr="0098569F">
        <w:rPr>
          <w:color w:val="000000" w:themeColor="text1"/>
        </w:rPr>
        <w:instrText xml:space="preserve"> MACROBUTTON MTPlaceRef \* MERGEFORMAT </w:instrText>
      </w:r>
      <w:r w:rsidR="0098569F" w:rsidRPr="0098569F">
        <w:rPr>
          <w:color w:val="000000" w:themeColor="text1"/>
        </w:rPr>
        <w:fldChar w:fldCharType="begin"/>
      </w:r>
      <w:r w:rsidR="0098569F" w:rsidRPr="0098569F">
        <w:rPr>
          <w:color w:val="000000" w:themeColor="text1"/>
        </w:rPr>
        <w:instrText xml:space="preserve"> SEQ MTEqn \h \* MERGEFORMAT </w:instrText>
      </w:r>
      <w:r w:rsidR="0098569F" w:rsidRPr="0098569F">
        <w:rPr>
          <w:color w:val="000000" w:themeColor="text1"/>
        </w:rPr>
        <w:fldChar w:fldCharType="end"/>
      </w:r>
      <w:bookmarkStart w:id="51" w:name="ZEqnNum659036"/>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MTChap \c \* Arabic \* MERGEFORMAT </w:instrText>
      </w:r>
      <w:r w:rsidR="0098569F" w:rsidRPr="0098569F">
        <w:rPr>
          <w:color w:val="000000" w:themeColor="text1"/>
        </w:rPr>
        <w:fldChar w:fldCharType="separate"/>
      </w:r>
      <w:r w:rsidR="00366273">
        <w:rPr>
          <w:noProof/>
          <w:color w:val="000000" w:themeColor="text1"/>
        </w:rPr>
        <w:instrText>3</w:instrText>
      </w:r>
      <w:r w:rsidR="0098569F" w:rsidRPr="0098569F">
        <w:rPr>
          <w:color w:val="000000" w:themeColor="text1"/>
        </w:rPr>
        <w:fldChar w:fldCharType="end"/>
      </w:r>
      <w:r w:rsidR="0098569F" w:rsidRPr="0098569F">
        <w:rPr>
          <w:color w:val="000000" w:themeColor="text1"/>
        </w:rPr>
        <w:instrText>·</w:instrText>
      </w:r>
      <w:r w:rsidR="0098569F" w:rsidRPr="0098569F">
        <w:rPr>
          <w:color w:val="000000" w:themeColor="text1"/>
        </w:rPr>
        <w:fldChar w:fldCharType="begin"/>
      </w:r>
      <w:r w:rsidR="0098569F" w:rsidRPr="0098569F">
        <w:rPr>
          <w:color w:val="000000" w:themeColor="text1"/>
        </w:rPr>
        <w:instrText xml:space="preserve"> SEQ MTEqn \c \* Arabic \* MERGEFORMAT </w:instrText>
      </w:r>
      <w:r w:rsidR="0098569F" w:rsidRPr="0098569F">
        <w:rPr>
          <w:color w:val="000000" w:themeColor="text1"/>
        </w:rPr>
        <w:fldChar w:fldCharType="separate"/>
      </w:r>
      <w:r w:rsidR="00366273">
        <w:rPr>
          <w:noProof/>
          <w:color w:val="000000" w:themeColor="text1"/>
        </w:rPr>
        <w:instrText>1</w:instrText>
      </w:r>
      <w:r w:rsidR="0098569F" w:rsidRPr="0098569F">
        <w:rPr>
          <w:color w:val="000000" w:themeColor="text1"/>
        </w:rPr>
        <w:fldChar w:fldCharType="end"/>
      </w:r>
      <w:r w:rsidR="0098569F" w:rsidRPr="0098569F">
        <w:rPr>
          <w:color w:val="000000" w:themeColor="text1"/>
        </w:rPr>
        <w:instrText>)</w:instrText>
      </w:r>
      <w:bookmarkEnd w:id="51"/>
      <w:r w:rsidR="0098569F" w:rsidRPr="0098569F">
        <w:rPr>
          <w:color w:val="000000" w:themeColor="text1"/>
        </w:rPr>
        <w:fldChar w:fldCharType="end"/>
      </w:r>
    </w:p>
    <w:p w14:paraId="766B6DBA" w14:textId="4A61ADA9" w:rsidR="00302A3B" w:rsidRDefault="006D75B6" w:rsidP="006D75B6">
      <w:pPr>
        <w:ind w:firstLine="420"/>
        <w:rPr>
          <w:sz w:val="24"/>
        </w:rPr>
      </w:pPr>
      <w:r w:rsidRPr="003A4819">
        <w:rPr>
          <w:rFonts w:hint="eastAsia"/>
          <w:sz w:val="24"/>
        </w:rPr>
        <w:t>因此之后就出现了</w:t>
      </w:r>
      <w:r w:rsidR="00392EAA" w:rsidRPr="003A4819">
        <w:rPr>
          <w:rFonts w:hint="eastAsia"/>
          <w:sz w:val="24"/>
        </w:rPr>
        <w:t>对傅里叶变换进行改进</w:t>
      </w:r>
      <w:r w:rsidR="00C447BD" w:rsidRPr="003A4819">
        <w:rPr>
          <w:rFonts w:hint="eastAsia"/>
          <w:sz w:val="24"/>
        </w:rPr>
        <w:t>的</w:t>
      </w:r>
      <w:r w:rsidR="007200E3" w:rsidRPr="003A4819">
        <w:rPr>
          <w:rFonts w:hint="eastAsia"/>
          <w:sz w:val="24"/>
        </w:rPr>
        <w:t>方法</w:t>
      </w:r>
      <w:r w:rsidR="007200E3" w:rsidRPr="003A4819">
        <w:rPr>
          <w:rFonts w:hint="eastAsia"/>
          <w:sz w:val="24"/>
        </w:rPr>
        <w:t>-</w:t>
      </w:r>
      <w:r w:rsidR="007200E3" w:rsidRPr="003A4819">
        <w:rPr>
          <w:rFonts w:hint="eastAsia"/>
          <w:sz w:val="24"/>
        </w:rPr>
        <w:t>短时傅里叶变换</w:t>
      </w:r>
      <w:r w:rsidR="007200E3" w:rsidRPr="003A4819">
        <w:rPr>
          <w:rFonts w:hint="eastAsia"/>
          <w:sz w:val="24"/>
        </w:rPr>
        <w:t>(</w:t>
      </w:r>
      <w:r w:rsidR="007200E3" w:rsidRPr="003A4819">
        <w:rPr>
          <w:sz w:val="24"/>
        </w:rPr>
        <w:t>Short-time Fourier Transform</w:t>
      </w:r>
      <w:r w:rsidR="003F7D2B" w:rsidRPr="003A4819">
        <w:rPr>
          <w:rFonts w:hint="eastAsia"/>
          <w:sz w:val="24"/>
        </w:rPr>
        <w:t>，</w:t>
      </w:r>
      <w:r w:rsidR="003F7D2B" w:rsidRPr="003A4819">
        <w:rPr>
          <w:rFonts w:hint="eastAsia"/>
          <w:sz w:val="24"/>
        </w:rPr>
        <w:t>STFT</w:t>
      </w:r>
      <w:r w:rsidR="007200E3" w:rsidRPr="003A4819">
        <w:rPr>
          <w:sz w:val="24"/>
        </w:rPr>
        <w:t>)</w:t>
      </w:r>
      <w:r w:rsidR="00194618" w:rsidRPr="003A4819">
        <w:rPr>
          <w:rFonts w:hint="eastAsia"/>
          <w:sz w:val="24"/>
        </w:rPr>
        <w:t>。短时傅里叶变换</w:t>
      </w:r>
      <w:r w:rsidR="00C63C50" w:rsidRPr="003A4819">
        <w:rPr>
          <w:rFonts w:hint="eastAsia"/>
          <w:sz w:val="24"/>
        </w:rPr>
        <w:t>对于傅里叶变换改进之处在于“加窗”</w:t>
      </w:r>
      <w:r w:rsidR="00EE3198" w:rsidRPr="003A4819">
        <w:rPr>
          <w:rFonts w:hint="eastAsia"/>
          <w:sz w:val="24"/>
        </w:rPr>
        <w:t>，</w:t>
      </w:r>
      <w:r w:rsidR="008F6194" w:rsidRPr="003A4819">
        <w:rPr>
          <w:rFonts w:hint="eastAsia"/>
          <w:sz w:val="24"/>
        </w:rPr>
        <w:t>对于一个时域信号</w:t>
      </w:r>
      <w:r w:rsidR="00C00264" w:rsidRPr="003A4819">
        <w:rPr>
          <w:rFonts w:hint="eastAsia"/>
          <w:sz w:val="24"/>
        </w:rPr>
        <w:t>，短时傅里叶变换将其分解为大量的小过程，而这些小过程</w:t>
      </w:r>
      <w:r w:rsidR="00222179" w:rsidRPr="003A4819">
        <w:rPr>
          <w:rFonts w:hint="eastAsia"/>
          <w:sz w:val="24"/>
        </w:rPr>
        <w:t>同时又是等长度的，</w:t>
      </w:r>
      <w:r w:rsidR="00360070" w:rsidRPr="003A4819">
        <w:rPr>
          <w:rFonts w:hint="eastAsia"/>
          <w:sz w:val="24"/>
        </w:rPr>
        <w:t>由于对该时域信号进行了大量的分解，因此可以近似认为</w:t>
      </w:r>
      <w:r w:rsidR="00D11E05" w:rsidRPr="003A4819">
        <w:rPr>
          <w:rFonts w:hint="eastAsia"/>
          <w:sz w:val="24"/>
        </w:rPr>
        <w:t>每一个小过程都是平稳的，</w:t>
      </w:r>
      <w:r w:rsidR="005226C7" w:rsidRPr="003A4819">
        <w:rPr>
          <w:rFonts w:hint="eastAsia"/>
          <w:sz w:val="24"/>
        </w:rPr>
        <w:t>接下来</w:t>
      </w:r>
      <w:r w:rsidR="00185D0D" w:rsidRPr="003A4819">
        <w:rPr>
          <w:rFonts w:hint="eastAsia"/>
          <w:sz w:val="24"/>
        </w:rPr>
        <w:t>再将该时域信号</w:t>
      </w:r>
      <w:r w:rsidR="001251D1" w:rsidRPr="003A4819">
        <w:rPr>
          <w:rFonts w:hint="eastAsia"/>
          <w:sz w:val="24"/>
        </w:rPr>
        <w:t>通过加的</w:t>
      </w:r>
      <w:proofErr w:type="gramStart"/>
      <w:r w:rsidR="001251D1" w:rsidRPr="003A4819">
        <w:rPr>
          <w:rFonts w:hint="eastAsia"/>
          <w:sz w:val="24"/>
        </w:rPr>
        <w:t>窗</w:t>
      </w:r>
      <w:r w:rsidR="00185D0D" w:rsidRPr="003A4819">
        <w:rPr>
          <w:rFonts w:hint="eastAsia"/>
          <w:sz w:val="24"/>
        </w:rPr>
        <w:t>分为</w:t>
      </w:r>
      <w:proofErr w:type="gramEnd"/>
      <w:r w:rsidR="00185D0D" w:rsidRPr="003A4819">
        <w:rPr>
          <w:rFonts w:hint="eastAsia"/>
          <w:sz w:val="24"/>
        </w:rPr>
        <w:t>一段</w:t>
      </w:r>
      <w:proofErr w:type="gramStart"/>
      <w:r w:rsidR="00185D0D" w:rsidRPr="003A4819">
        <w:rPr>
          <w:rFonts w:hint="eastAsia"/>
          <w:sz w:val="24"/>
        </w:rPr>
        <w:t>一段</w:t>
      </w:r>
      <w:proofErr w:type="gramEnd"/>
      <w:r w:rsidR="00637158" w:rsidRPr="003A4819">
        <w:rPr>
          <w:rFonts w:hint="eastAsia"/>
          <w:sz w:val="24"/>
        </w:rPr>
        <w:t>的</w:t>
      </w:r>
      <w:r w:rsidR="007A0830" w:rsidRPr="003A4819">
        <w:rPr>
          <w:rFonts w:hint="eastAsia"/>
          <w:sz w:val="24"/>
        </w:rPr>
        <w:t>子</w:t>
      </w:r>
      <w:r w:rsidR="00637158" w:rsidRPr="003A4819">
        <w:rPr>
          <w:rFonts w:hint="eastAsia"/>
          <w:sz w:val="24"/>
        </w:rPr>
        <w:t>部分，</w:t>
      </w:r>
      <w:r w:rsidR="0084712F" w:rsidRPr="003A4819">
        <w:rPr>
          <w:rFonts w:hint="eastAsia"/>
          <w:sz w:val="24"/>
        </w:rPr>
        <w:t>针对</w:t>
      </w:r>
      <w:r w:rsidR="0053011B" w:rsidRPr="003A4819">
        <w:rPr>
          <w:rFonts w:hint="eastAsia"/>
          <w:sz w:val="24"/>
        </w:rPr>
        <w:t>这些</w:t>
      </w:r>
      <w:proofErr w:type="gramStart"/>
      <w:r w:rsidR="0053011B" w:rsidRPr="003A4819">
        <w:rPr>
          <w:rFonts w:hint="eastAsia"/>
          <w:sz w:val="24"/>
        </w:rPr>
        <w:t>分好段的</w:t>
      </w:r>
      <w:proofErr w:type="gramEnd"/>
      <w:r w:rsidR="0053011B" w:rsidRPr="003A4819">
        <w:rPr>
          <w:rFonts w:hint="eastAsia"/>
          <w:sz w:val="24"/>
        </w:rPr>
        <w:t>时域信号再进行傅里叶变换，</w:t>
      </w:r>
      <w:r w:rsidR="0078090E" w:rsidRPr="003A4819">
        <w:rPr>
          <w:rFonts w:hint="eastAsia"/>
          <w:sz w:val="24"/>
        </w:rPr>
        <w:t>通过这种方法就可以明确频率成分随时间变换的情况</w:t>
      </w:r>
      <w:r w:rsidR="00D97F0C">
        <w:rPr>
          <w:rFonts w:hint="eastAsia"/>
          <w:sz w:val="24"/>
        </w:rPr>
        <w:t>，其中短时傅里叶变换的公式</w:t>
      </w:r>
      <w:r w:rsidR="00CD3CE7">
        <w:rPr>
          <w:rFonts w:hint="eastAsia"/>
          <w:sz w:val="24"/>
        </w:rPr>
        <w:t>如</w:t>
      </w:r>
      <w:r w:rsidR="0078081C">
        <w:rPr>
          <w:iCs/>
          <w:sz w:val="24"/>
        </w:rPr>
        <w:fldChar w:fldCharType="begin"/>
      </w:r>
      <w:r w:rsidR="0078081C">
        <w:rPr>
          <w:iCs/>
          <w:sz w:val="24"/>
        </w:rPr>
        <w:instrText xml:space="preserve"> GOTOBUTTON ZEqnNum564247  \* MERGEFORMAT </w:instrText>
      </w:r>
      <w:r w:rsidR="0078081C">
        <w:rPr>
          <w:iCs/>
          <w:sz w:val="24"/>
        </w:rPr>
        <w:fldChar w:fldCharType="begin"/>
      </w:r>
      <w:r w:rsidR="0078081C">
        <w:rPr>
          <w:iCs/>
          <w:sz w:val="24"/>
        </w:rPr>
        <w:instrText xml:space="preserve"> REF ZEqnNum564247 \* Charformat \! \* MERGEFORMAT </w:instrText>
      </w:r>
      <w:r w:rsidR="0078081C">
        <w:rPr>
          <w:iCs/>
          <w:sz w:val="24"/>
        </w:rPr>
        <w:fldChar w:fldCharType="separate"/>
      </w:r>
      <w:r w:rsidR="00366273" w:rsidRPr="00366273">
        <w:rPr>
          <w:iCs/>
          <w:sz w:val="24"/>
        </w:rPr>
        <w:instrText>(3·2)</w:instrText>
      </w:r>
      <w:r w:rsidR="0078081C">
        <w:rPr>
          <w:iCs/>
          <w:sz w:val="24"/>
        </w:rPr>
        <w:fldChar w:fldCharType="end"/>
      </w:r>
      <w:r w:rsidR="0078081C">
        <w:rPr>
          <w:iCs/>
          <w:sz w:val="24"/>
        </w:rPr>
        <w:fldChar w:fldCharType="end"/>
      </w:r>
      <w:r w:rsidR="00D14FE4">
        <w:rPr>
          <w:rFonts w:hint="eastAsia"/>
          <w:iCs/>
          <w:sz w:val="24"/>
        </w:rPr>
        <w:t>所示</w:t>
      </w:r>
      <w:r w:rsidR="00DC0DBE">
        <w:rPr>
          <w:rFonts w:hint="eastAsia"/>
          <w:iCs/>
          <w:sz w:val="24"/>
        </w:rPr>
        <w:t>，其中</w:t>
      </w:r>
      <w:r w:rsidR="00B7587B" w:rsidRPr="00A51BCA">
        <w:rPr>
          <w:iCs/>
          <w:position w:val="-10"/>
          <w:sz w:val="24"/>
        </w:rPr>
        <w:object w:dxaOrig="820" w:dyaOrig="320" w14:anchorId="086C038A">
          <v:shape id="_x0000_i1026" type="#_x0000_t75" style="width:40.8pt;height:16.2pt" o:ole="">
            <v:imagedata r:id="rId19" o:title=""/>
          </v:shape>
          <o:OLEObject Type="Embed" ProgID="Equation.DSMT4" ShapeID="_x0000_i1026" DrawAspect="Content" ObjectID="_1652368873" r:id="rId20"/>
        </w:object>
      </w:r>
      <w:r w:rsidR="002B6004">
        <w:rPr>
          <w:rFonts w:hint="eastAsia"/>
          <w:iCs/>
          <w:sz w:val="24"/>
        </w:rPr>
        <w:t>即为窗</w:t>
      </w:r>
      <w:r w:rsidR="00627A99">
        <w:rPr>
          <w:rFonts w:hint="eastAsia"/>
          <w:iCs/>
          <w:sz w:val="24"/>
        </w:rPr>
        <w:t>口</w:t>
      </w:r>
      <w:r w:rsidR="002B6004">
        <w:rPr>
          <w:rFonts w:hint="eastAsia"/>
          <w:iCs/>
          <w:sz w:val="24"/>
        </w:rPr>
        <w:t>函数</w:t>
      </w:r>
      <w:r w:rsidR="0078090E" w:rsidRPr="003A4819">
        <w:rPr>
          <w:rFonts w:hint="eastAsia"/>
          <w:sz w:val="24"/>
        </w:rPr>
        <w:t>。</w:t>
      </w:r>
      <w:r w:rsidR="00F824C6" w:rsidRPr="003A4819">
        <w:rPr>
          <w:rFonts w:hint="eastAsia"/>
          <w:sz w:val="24"/>
        </w:rPr>
        <w:t>但是</w:t>
      </w:r>
      <w:r w:rsidR="007174B2">
        <w:rPr>
          <w:rFonts w:hint="eastAsia"/>
          <w:sz w:val="24"/>
        </w:rPr>
        <w:t>对于窗口函数而言，一旦其选定之后，</w:t>
      </w:r>
      <w:r w:rsidR="00D700C1">
        <w:rPr>
          <w:rFonts w:hint="eastAsia"/>
          <w:sz w:val="24"/>
        </w:rPr>
        <w:t>窗口的形状便被固定</w:t>
      </w:r>
      <w:r w:rsidR="0070501B">
        <w:rPr>
          <w:rFonts w:hint="eastAsia"/>
          <w:sz w:val="24"/>
        </w:rPr>
        <w:t>，</w:t>
      </w:r>
      <w:r w:rsidR="002C5BB5">
        <w:rPr>
          <w:rFonts w:hint="eastAsia"/>
          <w:sz w:val="24"/>
        </w:rPr>
        <w:t>切断了窗口框的宽度与频率之间的联系；此外</w:t>
      </w:r>
      <w:r w:rsidR="0013236C" w:rsidRPr="003A4819">
        <w:rPr>
          <w:rFonts w:hint="eastAsia"/>
          <w:sz w:val="24"/>
        </w:rPr>
        <w:t>施加的小窗在太宽或者是太窄的情况下都会</w:t>
      </w:r>
      <w:r w:rsidR="00D26AF3" w:rsidRPr="003A4819">
        <w:rPr>
          <w:rFonts w:hint="eastAsia"/>
          <w:sz w:val="24"/>
        </w:rPr>
        <w:t>出现不同的问题</w:t>
      </w:r>
      <w:r w:rsidR="0058602A" w:rsidRPr="003A4819">
        <w:rPr>
          <w:rFonts w:hint="eastAsia"/>
          <w:sz w:val="24"/>
        </w:rPr>
        <w:t>，例如</w:t>
      </w:r>
      <w:r w:rsidR="001435DC" w:rsidRPr="003A4819">
        <w:rPr>
          <w:rFonts w:hint="eastAsia"/>
          <w:sz w:val="24"/>
        </w:rPr>
        <w:t>当所加窗的框太窄时，</w:t>
      </w:r>
      <w:r w:rsidR="003E4988" w:rsidRPr="003A4819">
        <w:rPr>
          <w:rFonts w:hint="eastAsia"/>
          <w:sz w:val="24"/>
        </w:rPr>
        <w:t>自然而然便</w:t>
      </w:r>
      <w:r w:rsidR="001435DC" w:rsidRPr="003A4819">
        <w:rPr>
          <w:rFonts w:hint="eastAsia"/>
          <w:sz w:val="24"/>
        </w:rPr>
        <w:t>会导致</w:t>
      </w:r>
      <w:r w:rsidR="003E4988" w:rsidRPr="003A4819">
        <w:rPr>
          <w:rFonts w:hint="eastAsia"/>
          <w:sz w:val="24"/>
        </w:rPr>
        <w:t>信号过少，</w:t>
      </w:r>
      <w:r w:rsidR="003D252C" w:rsidRPr="003A4819">
        <w:rPr>
          <w:rFonts w:hint="eastAsia"/>
          <w:sz w:val="24"/>
        </w:rPr>
        <w:t>致使得到的频域信号频率分辨率差</w:t>
      </w:r>
      <w:r w:rsidR="00471465" w:rsidRPr="003A4819">
        <w:rPr>
          <w:rFonts w:hint="eastAsia"/>
          <w:sz w:val="24"/>
        </w:rPr>
        <w:t>；而当所加窗的框太宽的时候</w:t>
      </w:r>
      <w:r w:rsidR="008E1C58" w:rsidRPr="003A4819">
        <w:rPr>
          <w:rFonts w:hint="eastAsia"/>
          <w:sz w:val="24"/>
        </w:rPr>
        <w:t>便会导致时域信号的时间分辨率很低</w:t>
      </w:r>
      <w:r w:rsidR="008D1A49" w:rsidRPr="003A4819">
        <w:rPr>
          <w:rFonts w:hint="eastAsia"/>
          <w:sz w:val="24"/>
        </w:rPr>
        <w:t>。</w:t>
      </w:r>
    </w:p>
    <w:p w14:paraId="2D115FB9" w14:textId="673ECC52" w:rsidR="00225653" w:rsidRPr="004814BB" w:rsidRDefault="00225653" w:rsidP="00225653">
      <w:pPr>
        <w:pStyle w:val="MTDisplayEquation"/>
      </w:pPr>
      <w:r>
        <w:tab/>
      </w:r>
      <w:r w:rsidR="00900D02" w:rsidRPr="00900D02">
        <w:rPr>
          <w:position w:val="-16"/>
        </w:rPr>
        <w:object w:dxaOrig="3019" w:dyaOrig="440" w14:anchorId="22B13641">
          <v:shape id="_x0000_i1027" type="#_x0000_t75" style="width:151.8pt;height:22.2pt" o:ole="">
            <v:imagedata r:id="rId21" o:title=""/>
          </v:shape>
          <o:OLEObject Type="Embed" ProgID="Equation.DSMT4" ShapeID="_x0000_i1027" DrawAspect="Content" ObjectID="_1652368874" r:id="rId22"/>
        </w:object>
      </w:r>
      <w:r>
        <w:tab/>
      </w:r>
      <w:r w:rsidRPr="003F5030">
        <w:rPr>
          <w:color w:val="000000" w:themeColor="text1"/>
        </w:rPr>
        <w:fldChar w:fldCharType="begin"/>
      </w:r>
      <w:r w:rsidRPr="003F5030">
        <w:rPr>
          <w:color w:val="000000" w:themeColor="text1"/>
        </w:rPr>
        <w:instrText xml:space="preserve"> MACROBUTTON MTPlaceRef \* MERGEFORMAT </w:instrText>
      </w:r>
      <w:r w:rsidRPr="003F5030">
        <w:rPr>
          <w:color w:val="000000" w:themeColor="text1"/>
        </w:rPr>
        <w:fldChar w:fldCharType="begin"/>
      </w:r>
      <w:r w:rsidRPr="003F5030">
        <w:rPr>
          <w:color w:val="000000" w:themeColor="text1"/>
        </w:rPr>
        <w:instrText xml:space="preserve"> SEQ MTEqn \h \* MERGEFORMAT </w:instrText>
      </w:r>
      <w:r w:rsidRPr="003F5030">
        <w:rPr>
          <w:color w:val="000000" w:themeColor="text1"/>
        </w:rPr>
        <w:fldChar w:fldCharType="end"/>
      </w:r>
      <w:bookmarkStart w:id="52" w:name="ZEqnNum564247"/>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MTChap \c \* Arabic \* MERGEFORMAT </w:instrText>
      </w:r>
      <w:r w:rsidRPr="003F5030">
        <w:rPr>
          <w:color w:val="000000" w:themeColor="text1"/>
        </w:rPr>
        <w:fldChar w:fldCharType="separate"/>
      </w:r>
      <w:r w:rsidR="00366273">
        <w:rPr>
          <w:noProof/>
          <w:color w:val="000000" w:themeColor="text1"/>
        </w:rPr>
        <w:instrText>3</w:instrText>
      </w:r>
      <w:r w:rsidRPr="003F5030">
        <w:rPr>
          <w:color w:val="000000" w:themeColor="text1"/>
        </w:rPr>
        <w:fldChar w:fldCharType="end"/>
      </w:r>
      <w:r w:rsidRPr="003F5030">
        <w:rPr>
          <w:color w:val="000000" w:themeColor="text1"/>
        </w:rPr>
        <w:instrText>·</w:instrText>
      </w:r>
      <w:r w:rsidRPr="003F5030">
        <w:rPr>
          <w:color w:val="000000" w:themeColor="text1"/>
        </w:rPr>
        <w:fldChar w:fldCharType="begin"/>
      </w:r>
      <w:r w:rsidRPr="003F5030">
        <w:rPr>
          <w:color w:val="000000" w:themeColor="text1"/>
        </w:rPr>
        <w:instrText xml:space="preserve"> SEQ MTEqn \c \* Arabic \* MERGEFORMAT </w:instrText>
      </w:r>
      <w:r w:rsidRPr="003F5030">
        <w:rPr>
          <w:color w:val="000000" w:themeColor="text1"/>
        </w:rPr>
        <w:fldChar w:fldCharType="separate"/>
      </w:r>
      <w:r w:rsidR="00366273">
        <w:rPr>
          <w:noProof/>
          <w:color w:val="000000" w:themeColor="text1"/>
        </w:rPr>
        <w:instrText>2</w:instrText>
      </w:r>
      <w:r w:rsidRPr="003F5030">
        <w:rPr>
          <w:color w:val="000000" w:themeColor="text1"/>
        </w:rPr>
        <w:fldChar w:fldCharType="end"/>
      </w:r>
      <w:r w:rsidRPr="003F5030">
        <w:rPr>
          <w:color w:val="000000" w:themeColor="text1"/>
        </w:rPr>
        <w:instrText>)</w:instrText>
      </w:r>
      <w:bookmarkEnd w:id="52"/>
      <w:r w:rsidRPr="003F5030">
        <w:rPr>
          <w:color w:val="000000" w:themeColor="text1"/>
        </w:rPr>
        <w:fldChar w:fldCharType="end"/>
      </w:r>
    </w:p>
    <w:p w14:paraId="2A57E3F2" w14:textId="1F0775CB" w:rsidR="00696D60" w:rsidRDefault="00757108" w:rsidP="00293C39">
      <w:pPr>
        <w:rPr>
          <w:sz w:val="24"/>
        </w:rPr>
      </w:pPr>
      <w:r w:rsidRPr="003A4819">
        <w:rPr>
          <w:sz w:val="24"/>
        </w:rPr>
        <w:tab/>
      </w:r>
      <w:r w:rsidRPr="003A4819">
        <w:rPr>
          <w:rFonts w:hint="eastAsia"/>
          <w:sz w:val="24"/>
        </w:rPr>
        <w:t>而小波变换</w:t>
      </w:r>
      <w:r w:rsidR="00085F7C">
        <w:rPr>
          <w:rFonts w:hint="eastAsia"/>
          <w:sz w:val="24"/>
        </w:rPr>
        <w:t>则是克服了傅里叶变换和短时傅里叶变换的缺点，</w:t>
      </w:r>
      <w:r w:rsidR="007644DC">
        <w:rPr>
          <w:rFonts w:hint="eastAsia"/>
          <w:sz w:val="24"/>
        </w:rPr>
        <w:t>将傅里叶变换中的</w:t>
      </w:r>
      <w:r w:rsidR="00397C11">
        <w:rPr>
          <w:rFonts w:hint="eastAsia"/>
          <w:sz w:val="24"/>
        </w:rPr>
        <w:t>基函数</w:t>
      </w:r>
      <w:r w:rsidR="00397C11">
        <w:rPr>
          <w:rFonts w:hint="eastAsia"/>
          <w:sz w:val="24"/>
        </w:rPr>
        <w:t>(</w:t>
      </w:r>
      <w:r w:rsidR="00397C11">
        <w:rPr>
          <w:rFonts w:hint="eastAsia"/>
          <w:sz w:val="24"/>
        </w:rPr>
        <w:t>一个</w:t>
      </w:r>
      <w:r w:rsidR="007644DC">
        <w:rPr>
          <w:rFonts w:hint="eastAsia"/>
          <w:sz w:val="24"/>
        </w:rPr>
        <w:t>无限长的三角函数</w:t>
      </w:r>
      <w:r w:rsidR="00397C11">
        <w:rPr>
          <w:rFonts w:hint="eastAsia"/>
          <w:sz w:val="24"/>
        </w:rPr>
        <w:t>)</w:t>
      </w:r>
      <w:r w:rsidR="003D423E">
        <w:rPr>
          <w:rFonts w:hint="eastAsia"/>
          <w:sz w:val="24"/>
        </w:rPr>
        <w:t>替换为了一个有限长度会衰减的小波基</w:t>
      </w:r>
      <w:r w:rsidR="0074373D">
        <w:rPr>
          <w:rFonts w:hint="eastAsia"/>
          <w:sz w:val="24"/>
        </w:rPr>
        <w:t>函数</w:t>
      </w:r>
      <w:r w:rsidR="00842B48">
        <w:rPr>
          <w:rFonts w:hint="eastAsia"/>
          <w:sz w:val="24"/>
        </w:rPr>
        <w:t>，该</w:t>
      </w:r>
      <w:r w:rsidR="00642CC5">
        <w:rPr>
          <w:rFonts w:hint="eastAsia"/>
          <w:sz w:val="24"/>
        </w:rPr>
        <w:t>小波基函数</w:t>
      </w:r>
      <w:r w:rsidR="00C13997">
        <w:rPr>
          <w:rFonts w:hint="eastAsia"/>
          <w:sz w:val="24"/>
        </w:rPr>
        <w:t>可以对窗口进行</w:t>
      </w:r>
      <w:r w:rsidR="00F0151C">
        <w:rPr>
          <w:rFonts w:hint="eastAsia"/>
          <w:sz w:val="24"/>
        </w:rPr>
        <w:t>调变，</w:t>
      </w:r>
      <w:r w:rsidR="005146AA">
        <w:rPr>
          <w:rFonts w:hint="eastAsia"/>
          <w:sz w:val="24"/>
        </w:rPr>
        <w:t>例如当</w:t>
      </w:r>
      <w:r w:rsidR="004F5823">
        <w:rPr>
          <w:rFonts w:hint="eastAsia"/>
          <w:sz w:val="24"/>
        </w:rPr>
        <w:t>频率增高的时候，时间窗口的宽度就会相应地变窄，</w:t>
      </w:r>
      <w:r w:rsidR="002F0DEC">
        <w:rPr>
          <w:rFonts w:hint="eastAsia"/>
          <w:sz w:val="24"/>
        </w:rPr>
        <w:t>进而达到提高</w:t>
      </w:r>
      <w:r w:rsidR="00C9125D">
        <w:rPr>
          <w:rFonts w:hint="eastAsia"/>
          <w:sz w:val="24"/>
        </w:rPr>
        <w:t>频率</w:t>
      </w:r>
      <w:r w:rsidR="002F0DEC">
        <w:rPr>
          <w:rFonts w:hint="eastAsia"/>
          <w:sz w:val="24"/>
        </w:rPr>
        <w:t>分辨率的目的</w:t>
      </w:r>
      <w:r w:rsidR="000F5EBE">
        <w:rPr>
          <w:rFonts w:hint="eastAsia"/>
          <w:sz w:val="24"/>
        </w:rPr>
        <w:t>；而当频率降低的时候</w:t>
      </w:r>
      <w:r w:rsidR="009E325C">
        <w:rPr>
          <w:rFonts w:hint="eastAsia"/>
          <w:sz w:val="24"/>
        </w:rPr>
        <w:t>，时间窗口的宽度就会相应地便宽，已达到提高时间分辨率的目的</w:t>
      </w:r>
      <w:r w:rsidR="00542D21">
        <w:rPr>
          <w:rFonts w:hint="eastAsia"/>
          <w:sz w:val="24"/>
        </w:rPr>
        <w:t>。</w:t>
      </w:r>
      <w:r w:rsidR="00153881">
        <w:rPr>
          <w:rFonts w:hint="eastAsia"/>
          <w:sz w:val="24"/>
        </w:rPr>
        <w:t>因此</w:t>
      </w:r>
      <w:r w:rsidR="00463793">
        <w:rPr>
          <w:rFonts w:hint="eastAsia"/>
          <w:sz w:val="24"/>
        </w:rPr>
        <w:t>可以看出</w:t>
      </w:r>
      <w:r w:rsidR="00153881">
        <w:rPr>
          <w:rFonts w:hint="eastAsia"/>
          <w:sz w:val="24"/>
        </w:rPr>
        <w:t>小波变换对于非稳定信号</w:t>
      </w:r>
      <w:r w:rsidR="007D26E3">
        <w:rPr>
          <w:rFonts w:hint="eastAsia"/>
          <w:sz w:val="24"/>
        </w:rPr>
        <w:t>的</w:t>
      </w:r>
      <w:r w:rsidR="00367BC7">
        <w:rPr>
          <w:rFonts w:hint="eastAsia"/>
          <w:sz w:val="24"/>
        </w:rPr>
        <w:t>时频</w:t>
      </w:r>
      <w:r w:rsidR="00AD6B3E">
        <w:rPr>
          <w:rFonts w:hint="eastAsia"/>
          <w:sz w:val="24"/>
        </w:rPr>
        <w:t>分析</w:t>
      </w:r>
      <w:r w:rsidR="007D26E3">
        <w:rPr>
          <w:rFonts w:hint="eastAsia"/>
          <w:sz w:val="24"/>
        </w:rPr>
        <w:t>处理</w:t>
      </w:r>
      <w:r w:rsidR="009D3B6E">
        <w:rPr>
          <w:rFonts w:hint="eastAsia"/>
          <w:sz w:val="24"/>
        </w:rPr>
        <w:t>有着极大的优势</w:t>
      </w:r>
      <w:r w:rsidR="00C0239F">
        <w:rPr>
          <w:rFonts w:hint="eastAsia"/>
          <w:sz w:val="24"/>
        </w:rPr>
        <w:t>。</w:t>
      </w:r>
    </w:p>
    <w:p w14:paraId="2FC34908" w14:textId="4278C701" w:rsidR="00EF4BED" w:rsidRPr="001B2D68" w:rsidRDefault="00DF675D" w:rsidP="00F823FD">
      <w:pPr>
        <w:rPr>
          <w:sz w:val="24"/>
        </w:rPr>
      </w:pPr>
      <w:r>
        <w:rPr>
          <w:sz w:val="24"/>
        </w:rPr>
        <w:tab/>
      </w:r>
      <w:r>
        <w:rPr>
          <w:rFonts w:hint="eastAsia"/>
          <w:sz w:val="24"/>
        </w:rPr>
        <w:t>小波变换包括</w:t>
      </w:r>
      <w:r w:rsidR="005B417E">
        <w:rPr>
          <w:rFonts w:hint="eastAsia"/>
          <w:sz w:val="24"/>
        </w:rPr>
        <w:t>连续小波变换</w:t>
      </w:r>
      <w:r w:rsidR="00A22EA8">
        <w:rPr>
          <w:sz w:val="24"/>
        </w:rPr>
        <w:t>(</w:t>
      </w:r>
      <w:r w:rsidR="00A22EA8">
        <w:rPr>
          <w:rFonts w:hint="eastAsia"/>
          <w:sz w:val="24"/>
        </w:rPr>
        <w:t>Continuous</w:t>
      </w:r>
      <w:r w:rsidR="00A22EA8">
        <w:rPr>
          <w:sz w:val="24"/>
        </w:rPr>
        <w:t xml:space="preserve"> </w:t>
      </w:r>
      <w:r w:rsidR="00A22EA8">
        <w:rPr>
          <w:rFonts w:hint="eastAsia"/>
          <w:sz w:val="24"/>
        </w:rPr>
        <w:t>Wavelet</w:t>
      </w:r>
      <w:r w:rsidR="00A22EA8">
        <w:rPr>
          <w:sz w:val="24"/>
        </w:rPr>
        <w:t xml:space="preserve"> </w:t>
      </w:r>
      <w:r w:rsidR="00A22EA8">
        <w:rPr>
          <w:rFonts w:hint="eastAsia"/>
          <w:sz w:val="24"/>
        </w:rPr>
        <w:t>Transform</w:t>
      </w:r>
      <w:r w:rsidR="00A22EA8">
        <w:rPr>
          <w:rFonts w:hint="eastAsia"/>
          <w:sz w:val="24"/>
        </w:rPr>
        <w:t>，</w:t>
      </w:r>
      <w:r w:rsidR="00A22EA8">
        <w:rPr>
          <w:rFonts w:hint="eastAsia"/>
          <w:sz w:val="24"/>
        </w:rPr>
        <w:t>CWT</w:t>
      </w:r>
      <w:r w:rsidR="00A22EA8">
        <w:rPr>
          <w:sz w:val="24"/>
        </w:rPr>
        <w:t>)</w:t>
      </w:r>
      <w:r w:rsidR="005B417E">
        <w:rPr>
          <w:rFonts w:hint="eastAsia"/>
          <w:sz w:val="24"/>
        </w:rPr>
        <w:t>和离散小波变换</w:t>
      </w:r>
      <w:r w:rsidR="00B532EE">
        <w:rPr>
          <w:sz w:val="24"/>
        </w:rPr>
        <w:t>(</w:t>
      </w:r>
      <w:r w:rsidR="00B532EE">
        <w:rPr>
          <w:rFonts w:hint="eastAsia"/>
          <w:sz w:val="24"/>
        </w:rPr>
        <w:t>Discrete</w:t>
      </w:r>
      <w:r w:rsidR="00B532EE">
        <w:rPr>
          <w:sz w:val="24"/>
        </w:rPr>
        <w:t xml:space="preserve"> </w:t>
      </w:r>
      <w:r w:rsidR="00B532EE">
        <w:rPr>
          <w:rFonts w:hint="eastAsia"/>
          <w:sz w:val="24"/>
        </w:rPr>
        <w:t>Wavelet</w:t>
      </w:r>
      <w:r w:rsidR="00B532EE">
        <w:rPr>
          <w:sz w:val="24"/>
        </w:rPr>
        <w:t xml:space="preserve"> </w:t>
      </w:r>
      <w:r w:rsidR="00B532EE">
        <w:rPr>
          <w:rFonts w:hint="eastAsia"/>
          <w:sz w:val="24"/>
        </w:rPr>
        <w:t>Transform</w:t>
      </w:r>
      <w:r w:rsidR="00B532EE">
        <w:rPr>
          <w:rFonts w:hint="eastAsia"/>
          <w:sz w:val="24"/>
        </w:rPr>
        <w:t>，</w:t>
      </w:r>
      <w:r w:rsidR="00B532EE">
        <w:rPr>
          <w:rFonts w:hint="eastAsia"/>
          <w:sz w:val="24"/>
        </w:rPr>
        <w:t>DWT</w:t>
      </w:r>
      <w:r w:rsidR="00B532EE">
        <w:rPr>
          <w:sz w:val="24"/>
        </w:rPr>
        <w:t>)</w:t>
      </w:r>
      <w:r w:rsidR="00DE0A9A">
        <w:rPr>
          <w:rFonts w:hint="eastAsia"/>
          <w:sz w:val="24"/>
        </w:rPr>
        <w:t>，</w:t>
      </w:r>
      <w:r w:rsidR="008E4056">
        <w:rPr>
          <w:rFonts w:hint="eastAsia"/>
          <w:sz w:val="24"/>
        </w:rPr>
        <w:t>其中连续小波变换</w:t>
      </w:r>
      <w:r w:rsidR="008E4056">
        <w:rPr>
          <w:sz w:val="24"/>
        </w:rPr>
        <w:t>(</w:t>
      </w:r>
      <w:r w:rsidR="00EF4BED" w:rsidRPr="001B2D68">
        <w:rPr>
          <w:rFonts w:hint="eastAsia"/>
          <w:sz w:val="24"/>
        </w:rPr>
        <w:t>CWT</w:t>
      </w:r>
      <w:r w:rsidR="008E4056">
        <w:rPr>
          <w:sz w:val="24"/>
        </w:rPr>
        <w:t>)</w:t>
      </w:r>
      <w:r w:rsidR="008E4056">
        <w:rPr>
          <w:rFonts w:hint="eastAsia"/>
          <w:sz w:val="24"/>
        </w:rPr>
        <w:t>的</w:t>
      </w:r>
      <w:r w:rsidR="001B2D68">
        <w:rPr>
          <w:rFonts w:hint="eastAsia"/>
          <w:sz w:val="24"/>
        </w:rPr>
        <w:t>公式</w:t>
      </w:r>
      <w:r w:rsidR="008E4056">
        <w:rPr>
          <w:rFonts w:hint="eastAsia"/>
          <w:sz w:val="24"/>
        </w:rPr>
        <w:t>如</w:t>
      </w:r>
      <w:r w:rsidR="00307008">
        <w:rPr>
          <w:iCs/>
          <w:sz w:val="24"/>
        </w:rPr>
        <w:fldChar w:fldCharType="begin"/>
      </w:r>
      <w:r w:rsidR="00307008">
        <w:rPr>
          <w:iCs/>
          <w:sz w:val="24"/>
        </w:rPr>
        <w:instrText xml:space="preserve"> GOTOBUTTON ZEqnNum794634  \* MERGEFORMAT </w:instrText>
      </w:r>
      <w:r w:rsidR="00307008">
        <w:rPr>
          <w:iCs/>
          <w:sz w:val="24"/>
        </w:rPr>
        <w:fldChar w:fldCharType="begin"/>
      </w:r>
      <w:r w:rsidR="00307008">
        <w:rPr>
          <w:iCs/>
          <w:sz w:val="24"/>
        </w:rPr>
        <w:instrText xml:space="preserve"> REF ZEqnNum794634 \* Charformat \! \* MERGEFORMAT </w:instrText>
      </w:r>
      <w:r w:rsidR="00307008">
        <w:rPr>
          <w:iCs/>
          <w:sz w:val="24"/>
        </w:rPr>
        <w:fldChar w:fldCharType="separate"/>
      </w:r>
      <w:r w:rsidR="00366273" w:rsidRPr="00366273">
        <w:rPr>
          <w:iCs/>
          <w:sz w:val="24"/>
        </w:rPr>
        <w:instrText>(3·3)</w:instrText>
      </w:r>
      <w:r w:rsidR="00307008">
        <w:rPr>
          <w:iCs/>
          <w:sz w:val="24"/>
        </w:rPr>
        <w:fldChar w:fldCharType="end"/>
      </w:r>
      <w:r w:rsidR="00307008">
        <w:rPr>
          <w:iCs/>
          <w:sz w:val="24"/>
        </w:rPr>
        <w:fldChar w:fldCharType="end"/>
      </w:r>
      <w:r w:rsidR="00307008">
        <w:rPr>
          <w:rFonts w:hint="eastAsia"/>
          <w:iCs/>
          <w:sz w:val="24"/>
        </w:rPr>
        <w:t>所示</w:t>
      </w:r>
      <w:r w:rsidR="001B2D68">
        <w:rPr>
          <w:rFonts w:hint="eastAsia"/>
          <w:sz w:val="24"/>
        </w:rPr>
        <w:t>，</w:t>
      </w:r>
      <w:r w:rsidR="000812C8">
        <w:rPr>
          <w:rFonts w:hint="eastAsia"/>
          <w:sz w:val="24"/>
        </w:rPr>
        <w:t>其中</w:t>
      </w:r>
      <w:r w:rsidR="003F0F49" w:rsidRPr="003F0F49">
        <w:rPr>
          <w:position w:val="-10"/>
          <w:sz w:val="24"/>
        </w:rPr>
        <w:object w:dxaOrig="499" w:dyaOrig="320" w14:anchorId="3BF31BB2">
          <v:shape id="_x0000_i1028" type="#_x0000_t75" style="width:25.2pt;height:15.6pt" o:ole="">
            <v:imagedata r:id="rId23" o:title=""/>
          </v:shape>
          <o:OLEObject Type="Embed" ProgID="Equation.DSMT4" ShapeID="_x0000_i1028" DrawAspect="Content" ObjectID="_1652368875" r:id="rId24"/>
        </w:object>
      </w:r>
      <w:r w:rsidR="00EB3AB0">
        <w:rPr>
          <w:rFonts w:hint="eastAsia"/>
          <w:sz w:val="24"/>
        </w:rPr>
        <w:t>为小波</w:t>
      </w:r>
      <w:r w:rsidR="008E764F">
        <w:rPr>
          <w:rFonts w:hint="eastAsia"/>
          <w:sz w:val="24"/>
        </w:rPr>
        <w:t>基</w:t>
      </w:r>
      <w:r w:rsidR="00563252">
        <w:rPr>
          <w:rFonts w:hint="eastAsia"/>
          <w:sz w:val="24"/>
        </w:rPr>
        <w:t>。</w:t>
      </w:r>
      <w:r w:rsidR="004A4704">
        <w:rPr>
          <w:rFonts w:hint="eastAsia"/>
          <w:sz w:val="24"/>
        </w:rPr>
        <w:t>从该公式可以看出</w:t>
      </w:r>
      <w:r w:rsidR="001C29A0">
        <w:rPr>
          <w:rFonts w:hint="eastAsia"/>
          <w:sz w:val="24"/>
        </w:rPr>
        <w:t>，不同于</w:t>
      </w:r>
      <w:r w:rsidR="00366273">
        <w:rPr>
          <w:iCs/>
          <w:sz w:val="24"/>
        </w:rPr>
        <w:fldChar w:fldCharType="begin"/>
      </w:r>
      <w:r w:rsidR="00366273">
        <w:rPr>
          <w:iCs/>
          <w:sz w:val="24"/>
        </w:rPr>
        <w:instrText xml:space="preserve"> GOTOBUTTON ZEqnNum659036  \* MERGEFORMAT </w:instrText>
      </w:r>
      <w:r w:rsidR="00366273">
        <w:rPr>
          <w:iCs/>
          <w:sz w:val="24"/>
        </w:rPr>
        <w:fldChar w:fldCharType="begin"/>
      </w:r>
      <w:r w:rsidR="00366273">
        <w:rPr>
          <w:iCs/>
          <w:sz w:val="24"/>
        </w:rPr>
        <w:instrText xml:space="preserve"> REF ZEqnNum659036 \* Charformat \! \* MERGEFORMAT </w:instrText>
      </w:r>
      <w:r w:rsidR="00366273">
        <w:rPr>
          <w:iCs/>
          <w:sz w:val="24"/>
        </w:rPr>
        <w:fldChar w:fldCharType="separate"/>
      </w:r>
      <w:r w:rsidR="00366273" w:rsidRPr="00366273">
        <w:rPr>
          <w:iCs/>
          <w:sz w:val="24"/>
        </w:rPr>
        <w:instrText>(3·1)</w:instrText>
      </w:r>
      <w:r w:rsidR="00366273">
        <w:rPr>
          <w:iCs/>
          <w:sz w:val="24"/>
        </w:rPr>
        <w:fldChar w:fldCharType="end"/>
      </w:r>
      <w:r w:rsidR="00366273">
        <w:rPr>
          <w:iCs/>
          <w:sz w:val="24"/>
        </w:rPr>
        <w:fldChar w:fldCharType="end"/>
      </w:r>
      <w:r w:rsidR="0086637B">
        <w:rPr>
          <w:rFonts w:hint="eastAsia"/>
          <w:sz w:val="24"/>
        </w:rPr>
        <w:t>，</w:t>
      </w:r>
      <w:r w:rsidR="000F3441">
        <w:rPr>
          <w:iCs/>
          <w:sz w:val="24"/>
        </w:rPr>
        <w:fldChar w:fldCharType="begin"/>
      </w:r>
      <w:r w:rsidR="000F3441">
        <w:rPr>
          <w:iCs/>
          <w:sz w:val="24"/>
        </w:rPr>
        <w:instrText xml:space="preserve"> GOTOBUTTON ZEqnNum794634  \* MERGEFORMAT </w:instrText>
      </w:r>
      <w:r w:rsidR="000F3441">
        <w:rPr>
          <w:iCs/>
          <w:sz w:val="24"/>
        </w:rPr>
        <w:fldChar w:fldCharType="begin"/>
      </w:r>
      <w:r w:rsidR="000F3441">
        <w:rPr>
          <w:iCs/>
          <w:sz w:val="24"/>
        </w:rPr>
        <w:instrText xml:space="preserve"> REF ZEqnNum794634 \* Charformat \! \* MERGEFORMAT </w:instrText>
      </w:r>
      <w:r w:rsidR="000F3441">
        <w:rPr>
          <w:iCs/>
          <w:sz w:val="24"/>
        </w:rPr>
        <w:fldChar w:fldCharType="separate"/>
      </w:r>
      <w:r w:rsidR="000F3441" w:rsidRPr="00366273">
        <w:rPr>
          <w:iCs/>
          <w:sz w:val="24"/>
        </w:rPr>
        <w:instrText>(3·3)</w:instrText>
      </w:r>
      <w:r w:rsidR="000F3441">
        <w:rPr>
          <w:iCs/>
          <w:sz w:val="24"/>
        </w:rPr>
        <w:fldChar w:fldCharType="end"/>
      </w:r>
      <w:r w:rsidR="000F3441">
        <w:rPr>
          <w:iCs/>
          <w:sz w:val="24"/>
        </w:rPr>
        <w:fldChar w:fldCharType="end"/>
      </w:r>
      <w:r w:rsidR="005B291B">
        <w:rPr>
          <w:rFonts w:hint="eastAsia"/>
          <w:iCs/>
          <w:sz w:val="24"/>
        </w:rPr>
        <w:t>中存在着控制小波函数伸缩的尺度变量</w:t>
      </w:r>
      <w:r w:rsidR="00534342" w:rsidRPr="00534342">
        <w:rPr>
          <w:iCs/>
          <w:position w:val="-6"/>
          <w:sz w:val="24"/>
        </w:rPr>
        <w:object w:dxaOrig="200" w:dyaOrig="220" w14:anchorId="1804F8AC">
          <v:shape id="_x0000_i1029" type="#_x0000_t75" style="width:9.6pt;height:10.8pt" o:ole="">
            <v:imagedata r:id="rId25" o:title=""/>
          </v:shape>
          <o:OLEObject Type="Embed" ProgID="Equation.DSMT4" ShapeID="_x0000_i1029" DrawAspect="Content" ObjectID="_1652368876" r:id="rId26"/>
        </w:object>
      </w:r>
      <w:r w:rsidR="00C70CEA">
        <w:rPr>
          <w:iCs/>
          <w:sz w:val="24"/>
        </w:rPr>
        <w:t>(</w:t>
      </w:r>
      <w:r w:rsidR="00C70CEA">
        <w:rPr>
          <w:rFonts w:hint="eastAsia"/>
          <w:iCs/>
          <w:sz w:val="24"/>
        </w:rPr>
        <w:t>与频率对应</w:t>
      </w:r>
      <w:r w:rsidR="00C70CEA">
        <w:rPr>
          <w:iCs/>
          <w:sz w:val="24"/>
        </w:rPr>
        <w:t>)</w:t>
      </w:r>
      <w:r w:rsidR="00534342">
        <w:rPr>
          <w:rFonts w:hint="eastAsia"/>
          <w:iCs/>
          <w:sz w:val="24"/>
        </w:rPr>
        <w:t>和</w:t>
      </w:r>
      <w:r w:rsidR="004707C1">
        <w:rPr>
          <w:rFonts w:hint="eastAsia"/>
          <w:iCs/>
          <w:sz w:val="24"/>
        </w:rPr>
        <w:t>控制小波函数平移的平移变量</w:t>
      </w:r>
      <w:r w:rsidR="00A01FFA" w:rsidRPr="00A01FFA">
        <w:rPr>
          <w:iCs/>
          <w:position w:val="-6"/>
          <w:sz w:val="24"/>
        </w:rPr>
        <w:object w:dxaOrig="200" w:dyaOrig="220" w14:anchorId="70D107C6">
          <v:shape id="_x0000_i1030" type="#_x0000_t75" style="width:9.6pt;height:10.8pt" o:ole="">
            <v:imagedata r:id="rId27" o:title=""/>
          </v:shape>
          <o:OLEObject Type="Embed" ProgID="Equation.DSMT4" ShapeID="_x0000_i1030" DrawAspect="Content" ObjectID="_1652368877" r:id="rId28"/>
        </w:object>
      </w:r>
      <w:r w:rsidR="002167F9">
        <w:rPr>
          <w:iCs/>
          <w:sz w:val="24"/>
        </w:rPr>
        <w:t>(</w:t>
      </w:r>
      <w:r w:rsidR="002167F9">
        <w:rPr>
          <w:rFonts w:hint="eastAsia"/>
          <w:iCs/>
          <w:sz w:val="24"/>
        </w:rPr>
        <w:t>与时间对应</w:t>
      </w:r>
      <w:r w:rsidR="002167F9">
        <w:rPr>
          <w:iCs/>
          <w:sz w:val="24"/>
        </w:rPr>
        <w:t>)</w:t>
      </w:r>
      <w:r w:rsidR="00133FD2">
        <w:rPr>
          <w:rFonts w:hint="eastAsia"/>
          <w:iCs/>
          <w:sz w:val="24"/>
        </w:rPr>
        <w:t>。</w:t>
      </w:r>
      <w:r w:rsidR="00972464">
        <w:rPr>
          <w:rFonts w:hint="eastAsia"/>
          <w:iCs/>
          <w:sz w:val="24"/>
        </w:rPr>
        <w:t>这样一来</w:t>
      </w:r>
      <w:r w:rsidR="00972464">
        <w:rPr>
          <w:rFonts w:hint="eastAsia"/>
          <w:iCs/>
          <w:sz w:val="24"/>
        </w:rPr>
        <w:lastRenderedPageBreak/>
        <w:t>便</w:t>
      </w:r>
      <w:r w:rsidR="00E46A17">
        <w:rPr>
          <w:rFonts w:hint="eastAsia"/>
          <w:iCs/>
          <w:sz w:val="24"/>
        </w:rPr>
        <w:t>能掌握各个位置熵的频率成分</w:t>
      </w:r>
      <w:r w:rsidR="00BB1DCA">
        <w:rPr>
          <w:rFonts w:hint="eastAsia"/>
          <w:iCs/>
          <w:sz w:val="24"/>
        </w:rPr>
        <w:t>。</w:t>
      </w:r>
    </w:p>
    <w:p w14:paraId="75C7B74B" w14:textId="182D6F96" w:rsidR="00E9259F" w:rsidRDefault="00220F24" w:rsidP="00220F24">
      <w:pPr>
        <w:pStyle w:val="MTDisplayEquation"/>
      </w:pPr>
      <w:r>
        <w:tab/>
      </w:r>
      <w:r w:rsidR="007B05C9" w:rsidRPr="00220F24">
        <w:rPr>
          <w:position w:val="-32"/>
        </w:rPr>
        <w:object w:dxaOrig="3460" w:dyaOrig="740" w14:anchorId="6E3001B8">
          <v:shape id="_x0000_i1031" type="#_x0000_t75" style="width:172.8pt;height:37.2pt" o:ole="">
            <v:imagedata r:id="rId29" o:title=""/>
          </v:shape>
          <o:OLEObject Type="Embed" ProgID="Equation.DSMT4" ShapeID="_x0000_i1031" DrawAspect="Content" ObjectID="_1652368878" r:id="rId30"/>
        </w:object>
      </w:r>
      <w:r>
        <w:tab/>
      </w:r>
      <w:r w:rsidRPr="00F777F6">
        <w:rPr>
          <w:color w:val="000000" w:themeColor="text1"/>
        </w:rPr>
        <w:fldChar w:fldCharType="begin"/>
      </w:r>
      <w:r w:rsidRPr="00F777F6">
        <w:rPr>
          <w:color w:val="000000" w:themeColor="text1"/>
        </w:rPr>
        <w:instrText xml:space="preserve"> MACROBUTTON MTPlaceRef \* MERGEFORMAT </w:instrText>
      </w:r>
      <w:r w:rsidRPr="00F777F6">
        <w:rPr>
          <w:color w:val="000000" w:themeColor="text1"/>
        </w:rPr>
        <w:fldChar w:fldCharType="begin"/>
      </w:r>
      <w:r w:rsidRPr="00F777F6">
        <w:rPr>
          <w:color w:val="000000" w:themeColor="text1"/>
        </w:rPr>
        <w:instrText xml:space="preserve"> SEQ MTEqn \h \* MERGEFORMAT </w:instrText>
      </w:r>
      <w:r w:rsidRPr="00F777F6">
        <w:rPr>
          <w:color w:val="000000" w:themeColor="text1"/>
        </w:rPr>
        <w:fldChar w:fldCharType="end"/>
      </w:r>
      <w:bookmarkStart w:id="53" w:name="ZEqnNum794634"/>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MTChap \c \* Arabic \* MERGEFORMAT </w:instrText>
      </w:r>
      <w:r w:rsidRPr="00F777F6">
        <w:rPr>
          <w:color w:val="000000" w:themeColor="text1"/>
        </w:rPr>
        <w:fldChar w:fldCharType="separate"/>
      </w:r>
      <w:r w:rsidR="00366273">
        <w:rPr>
          <w:noProof/>
          <w:color w:val="000000" w:themeColor="text1"/>
        </w:rPr>
        <w:instrText>3</w:instrText>
      </w:r>
      <w:r w:rsidRPr="00F777F6">
        <w:rPr>
          <w:color w:val="000000" w:themeColor="text1"/>
        </w:rPr>
        <w:fldChar w:fldCharType="end"/>
      </w:r>
      <w:r w:rsidRPr="00F777F6">
        <w:rPr>
          <w:color w:val="000000" w:themeColor="text1"/>
        </w:rPr>
        <w:instrText>·</w:instrText>
      </w:r>
      <w:r w:rsidRPr="00F777F6">
        <w:rPr>
          <w:color w:val="000000" w:themeColor="text1"/>
        </w:rPr>
        <w:fldChar w:fldCharType="begin"/>
      </w:r>
      <w:r w:rsidRPr="00F777F6">
        <w:rPr>
          <w:color w:val="000000" w:themeColor="text1"/>
        </w:rPr>
        <w:instrText xml:space="preserve"> SEQ MTEqn \c \* Arabic \* MERGEFORMAT </w:instrText>
      </w:r>
      <w:r w:rsidRPr="00F777F6">
        <w:rPr>
          <w:color w:val="000000" w:themeColor="text1"/>
        </w:rPr>
        <w:fldChar w:fldCharType="separate"/>
      </w:r>
      <w:r w:rsidR="00366273">
        <w:rPr>
          <w:noProof/>
          <w:color w:val="000000" w:themeColor="text1"/>
        </w:rPr>
        <w:instrText>3</w:instrText>
      </w:r>
      <w:r w:rsidRPr="00F777F6">
        <w:rPr>
          <w:color w:val="000000" w:themeColor="text1"/>
        </w:rPr>
        <w:fldChar w:fldCharType="end"/>
      </w:r>
      <w:r w:rsidRPr="00F777F6">
        <w:rPr>
          <w:color w:val="000000" w:themeColor="text1"/>
        </w:rPr>
        <w:instrText>)</w:instrText>
      </w:r>
      <w:bookmarkEnd w:id="53"/>
      <w:r w:rsidRPr="00F777F6">
        <w:rPr>
          <w:color w:val="000000" w:themeColor="text1"/>
        </w:rPr>
        <w:fldChar w:fldCharType="end"/>
      </w:r>
    </w:p>
    <w:p w14:paraId="6A43CAE7" w14:textId="73E0347E" w:rsidR="00916FB5" w:rsidRPr="00511B1D" w:rsidRDefault="007C37E4" w:rsidP="00916FB5">
      <w:pPr>
        <w:rPr>
          <w:sz w:val="24"/>
        </w:rPr>
      </w:pPr>
      <w:r>
        <w:tab/>
      </w:r>
      <w:r w:rsidRPr="00F366E8">
        <w:rPr>
          <w:rFonts w:hint="eastAsia"/>
          <w:sz w:val="24"/>
        </w:rPr>
        <w:t>在对</w:t>
      </w:r>
      <w:r w:rsidR="00904AF6">
        <w:rPr>
          <w:rFonts w:hint="eastAsia"/>
          <w:sz w:val="24"/>
        </w:rPr>
        <w:t>连续的小波与</w:t>
      </w:r>
      <w:r w:rsidR="00A81B56">
        <w:rPr>
          <w:rFonts w:hint="eastAsia"/>
          <w:sz w:val="24"/>
        </w:rPr>
        <w:t>变换</w:t>
      </w:r>
      <w:r w:rsidR="00F62B28">
        <w:rPr>
          <w:rFonts w:hint="eastAsia"/>
          <w:sz w:val="24"/>
        </w:rPr>
        <w:t>的位移和尺度以</w:t>
      </w:r>
      <w:r w:rsidR="00F62B28">
        <w:rPr>
          <w:rFonts w:hint="eastAsia"/>
          <w:sz w:val="24"/>
        </w:rPr>
        <w:t>2</w:t>
      </w:r>
      <w:r w:rsidR="00F62B28">
        <w:rPr>
          <w:rFonts w:hint="eastAsia"/>
          <w:sz w:val="24"/>
        </w:rPr>
        <w:t>的幂次</w:t>
      </w:r>
      <w:r w:rsidR="00672B8C">
        <w:rPr>
          <w:rFonts w:hint="eastAsia"/>
          <w:sz w:val="24"/>
        </w:rPr>
        <w:t>进行离散化之后便可得到离散小波变换</w:t>
      </w:r>
      <w:r w:rsidR="00672B8C">
        <w:rPr>
          <w:rFonts w:hint="eastAsia"/>
          <w:sz w:val="24"/>
        </w:rPr>
        <w:t>(</w:t>
      </w:r>
      <w:r w:rsidR="00672B8C">
        <w:rPr>
          <w:sz w:val="24"/>
        </w:rPr>
        <w:t>DWT)</w:t>
      </w:r>
      <w:r w:rsidR="00511B1D">
        <w:rPr>
          <w:rFonts w:hint="eastAsia"/>
          <w:sz w:val="24"/>
        </w:rPr>
        <w:t>。</w:t>
      </w:r>
      <w:r w:rsidR="007A6559">
        <w:tab/>
      </w:r>
    </w:p>
    <w:p w14:paraId="51E06A26" w14:textId="636138F8" w:rsidR="003A22F4" w:rsidRDefault="003A22F4" w:rsidP="00867AAE">
      <w:pPr>
        <w:pStyle w:val="22"/>
      </w:pPr>
      <w:bookmarkStart w:id="54" w:name="_Toc41035762"/>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4</w:t>
      </w:r>
      <w:r w:rsidRPr="00B46023">
        <w:t>节</w:t>
      </w:r>
      <w:r w:rsidRPr="00B46023">
        <w:t xml:space="preserve">  </w:t>
      </w:r>
      <w:r w:rsidR="00D023DA">
        <w:rPr>
          <w:rFonts w:hint="eastAsia"/>
        </w:rPr>
        <w:t>脑电</w:t>
      </w:r>
      <w:r w:rsidR="00197F33">
        <w:rPr>
          <w:rFonts w:hint="eastAsia"/>
        </w:rPr>
        <w:t>信号</w:t>
      </w:r>
      <w:r w:rsidR="00D023DA">
        <w:rPr>
          <w:rFonts w:hint="eastAsia"/>
        </w:rPr>
        <w:t>特征提取</w:t>
      </w:r>
      <w:bookmarkEnd w:id="54"/>
    </w:p>
    <w:p w14:paraId="7A0A027F" w14:textId="2C9E6823" w:rsidR="0062249E" w:rsidRPr="00567134" w:rsidRDefault="002F47F5" w:rsidP="00567134">
      <w:pPr>
        <w:pStyle w:val="32"/>
        <w:spacing w:beforeLines="100" w:before="312" w:afterLines="50" w:after="156"/>
        <w:rPr>
          <w:rFonts w:ascii="Times New Roman" w:hAnsi="Times New Roman" w:cs="Times New Roman"/>
        </w:rPr>
      </w:pPr>
      <w:bookmarkStart w:id="55" w:name="_Toc41035763"/>
      <w:r w:rsidRPr="00567134">
        <w:rPr>
          <w:rFonts w:ascii="Times New Roman" w:hAnsi="Times New Roman" w:cs="Times New Roman" w:hint="eastAsia"/>
        </w:rPr>
        <w:t>3</w:t>
      </w:r>
      <w:r w:rsidRPr="00567134">
        <w:rPr>
          <w:rFonts w:ascii="Times New Roman" w:hAnsi="Times New Roman" w:cs="Times New Roman"/>
        </w:rPr>
        <w:t>.</w:t>
      </w:r>
      <w:r w:rsidR="006B315B" w:rsidRPr="00567134">
        <w:rPr>
          <w:rFonts w:ascii="Times New Roman" w:hAnsi="Times New Roman" w:cs="Times New Roman" w:hint="eastAsia"/>
        </w:rPr>
        <w:t>4</w:t>
      </w:r>
      <w:r w:rsidRPr="00567134">
        <w:rPr>
          <w:rFonts w:ascii="Times New Roman" w:hAnsi="Times New Roman" w:cs="Times New Roman"/>
        </w:rPr>
        <w:t>.</w:t>
      </w:r>
      <w:r w:rsidR="006B315B" w:rsidRPr="00567134">
        <w:rPr>
          <w:rFonts w:ascii="Times New Roman" w:hAnsi="Times New Roman" w:cs="Times New Roman" w:hint="eastAsia"/>
        </w:rPr>
        <w:t>1</w:t>
      </w:r>
      <w:r w:rsidRPr="00567134">
        <w:rPr>
          <w:rFonts w:ascii="Times New Roman" w:hAnsi="Times New Roman" w:cs="Times New Roman" w:hint="eastAsia"/>
        </w:rPr>
        <w:t>、</w:t>
      </w:r>
      <w:r w:rsidR="0062249E" w:rsidRPr="00567134">
        <w:rPr>
          <w:rFonts w:ascii="Times New Roman" w:hAnsi="Times New Roman" w:cs="Times New Roman" w:hint="eastAsia"/>
        </w:rPr>
        <w:t>小波基的选择</w:t>
      </w:r>
      <w:bookmarkEnd w:id="55"/>
    </w:p>
    <w:p w14:paraId="66D47AB2" w14:textId="563DB5DA" w:rsidR="00F94978" w:rsidRDefault="00F1151D" w:rsidP="0062249E">
      <w:pPr>
        <w:ind w:firstLine="420"/>
        <w:rPr>
          <w:sz w:val="24"/>
        </w:rPr>
      </w:pPr>
      <w:r w:rsidRPr="00666D06">
        <w:rPr>
          <w:rFonts w:hint="eastAsia"/>
          <w:sz w:val="24"/>
        </w:rPr>
        <w:t>上</w:t>
      </w:r>
      <w:r w:rsidR="005562BA" w:rsidRPr="00666D06">
        <w:rPr>
          <w:rFonts w:hint="eastAsia"/>
          <w:sz w:val="24"/>
        </w:rPr>
        <w:t>文中已经对离散小波变换进行了</w:t>
      </w:r>
      <w:r w:rsidR="001073A1">
        <w:rPr>
          <w:rFonts w:hint="eastAsia"/>
          <w:sz w:val="24"/>
        </w:rPr>
        <w:t>一定的</w:t>
      </w:r>
      <w:r w:rsidR="005562BA" w:rsidRPr="00666D06">
        <w:rPr>
          <w:rFonts w:hint="eastAsia"/>
          <w:sz w:val="24"/>
        </w:rPr>
        <w:t>介绍</w:t>
      </w:r>
      <w:r w:rsidR="00666D06" w:rsidRPr="00666D06">
        <w:rPr>
          <w:rFonts w:hint="eastAsia"/>
          <w:sz w:val="24"/>
        </w:rPr>
        <w:t>，</w:t>
      </w:r>
      <w:r w:rsidR="00BE7229">
        <w:rPr>
          <w:rFonts w:hint="eastAsia"/>
          <w:sz w:val="24"/>
        </w:rPr>
        <w:t>小波变换就是将</w:t>
      </w:r>
      <w:r w:rsidR="00042642">
        <w:rPr>
          <w:rFonts w:hint="eastAsia"/>
          <w:sz w:val="24"/>
        </w:rPr>
        <w:t>一个信号分解成为一系列的小波，</w:t>
      </w:r>
      <w:r w:rsidR="00666D06" w:rsidRPr="00666D06">
        <w:rPr>
          <w:rFonts w:hint="eastAsia"/>
          <w:sz w:val="24"/>
        </w:rPr>
        <w:t>而其中非常重要的一个步骤就是对小波基的</w:t>
      </w:r>
      <w:r w:rsidR="00993272">
        <w:rPr>
          <w:rFonts w:hint="eastAsia"/>
          <w:sz w:val="24"/>
        </w:rPr>
        <w:t>选取</w:t>
      </w:r>
      <w:r w:rsidR="00042642">
        <w:rPr>
          <w:rFonts w:hint="eastAsia"/>
          <w:sz w:val="24"/>
        </w:rPr>
        <w:t>。</w:t>
      </w:r>
    </w:p>
    <w:p w14:paraId="598269C1" w14:textId="0E1C0565" w:rsidR="00737C3A" w:rsidRPr="00666D06" w:rsidRDefault="00892601" w:rsidP="0062249E">
      <w:pPr>
        <w:ind w:firstLine="420"/>
        <w:rPr>
          <w:sz w:val="24"/>
        </w:rPr>
      </w:pPr>
      <w:r>
        <w:rPr>
          <w:rFonts w:hint="eastAsia"/>
          <w:sz w:val="24"/>
        </w:rPr>
        <w:t>但是</w:t>
      </w:r>
      <w:proofErr w:type="gramStart"/>
      <w:r>
        <w:rPr>
          <w:rFonts w:hint="eastAsia"/>
          <w:sz w:val="24"/>
        </w:rPr>
        <w:t>小波基的</w:t>
      </w:r>
      <w:proofErr w:type="gramEnd"/>
      <w:r>
        <w:rPr>
          <w:rFonts w:hint="eastAsia"/>
          <w:sz w:val="24"/>
        </w:rPr>
        <w:t>种类十分繁多</w:t>
      </w:r>
      <w:r w:rsidR="0032487F">
        <w:rPr>
          <w:rFonts w:hint="eastAsia"/>
          <w:sz w:val="24"/>
        </w:rPr>
        <w:t>，</w:t>
      </w:r>
      <w:r w:rsidR="00D85A23">
        <w:rPr>
          <w:rFonts w:hint="eastAsia"/>
          <w:sz w:val="24"/>
        </w:rPr>
        <w:t>比如常见的</w:t>
      </w:r>
      <w:proofErr w:type="spellStart"/>
      <w:r w:rsidR="00D950D5" w:rsidRPr="00D950D5">
        <w:rPr>
          <w:rFonts w:hint="eastAsia"/>
          <w:sz w:val="24"/>
        </w:rPr>
        <w:t>Symlet</w:t>
      </w:r>
      <w:proofErr w:type="spellEnd"/>
      <w:r w:rsidR="00D950D5" w:rsidRPr="00D950D5">
        <w:rPr>
          <w:rFonts w:hint="eastAsia"/>
          <w:sz w:val="24"/>
        </w:rPr>
        <w:t>(</w:t>
      </w:r>
      <w:proofErr w:type="spellStart"/>
      <w:r w:rsidR="00D950D5" w:rsidRPr="00D950D5">
        <w:rPr>
          <w:rFonts w:hint="eastAsia"/>
          <w:sz w:val="24"/>
        </w:rPr>
        <w:t>symN</w:t>
      </w:r>
      <w:proofErr w:type="spellEnd"/>
      <w:r w:rsidR="00D950D5" w:rsidRPr="00D950D5">
        <w:rPr>
          <w:rFonts w:hint="eastAsia"/>
          <w:sz w:val="24"/>
        </w:rPr>
        <w:t>)</w:t>
      </w:r>
      <w:r w:rsidR="00D950D5" w:rsidRPr="00D950D5">
        <w:rPr>
          <w:rFonts w:hint="eastAsia"/>
          <w:sz w:val="24"/>
        </w:rPr>
        <w:t>小波</w:t>
      </w:r>
      <w:r w:rsidR="00D950D5">
        <w:rPr>
          <w:rFonts w:hint="eastAsia"/>
          <w:sz w:val="24"/>
        </w:rPr>
        <w:t>、</w:t>
      </w:r>
      <w:r w:rsidR="005F2340">
        <w:rPr>
          <w:rFonts w:hint="eastAsia"/>
          <w:sz w:val="24"/>
        </w:rPr>
        <w:t>Daubechies</w:t>
      </w:r>
      <w:r w:rsidR="005F2340">
        <w:rPr>
          <w:sz w:val="24"/>
        </w:rPr>
        <w:t>(</w:t>
      </w:r>
      <w:proofErr w:type="spellStart"/>
      <w:r w:rsidR="005F2340">
        <w:rPr>
          <w:sz w:val="24"/>
        </w:rPr>
        <w:t>dbN</w:t>
      </w:r>
      <w:proofErr w:type="spellEnd"/>
      <w:r w:rsidR="005F2340">
        <w:rPr>
          <w:sz w:val="24"/>
        </w:rPr>
        <w:t>)</w:t>
      </w:r>
      <w:r w:rsidR="005F2340">
        <w:rPr>
          <w:rFonts w:hint="eastAsia"/>
          <w:sz w:val="24"/>
        </w:rPr>
        <w:t>小波</w:t>
      </w:r>
      <w:r w:rsidR="004B3EF6">
        <w:rPr>
          <w:rFonts w:hint="eastAsia"/>
          <w:sz w:val="24"/>
        </w:rPr>
        <w:t>和</w:t>
      </w:r>
      <w:proofErr w:type="spellStart"/>
      <w:r w:rsidR="00654596">
        <w:rPr>
          <w:rFonts w:hint="eastAsia"/>
          <w:sz w:val="24"/>
        </w:rPr>
        <w:t>Coiflet</w:t>
      </w:r>
      <w:proofErr w:type="spellEnd"/>
      <w:r w:rsidR="00654596">
        <w:rPr>
          <w:sz w:val="24"/>
        </w:rPr>
        <w:t>(</w:t>
      </w:r>
      <w:proofErr w:type="spellStart"/>
      <w:r w:rsidR="00654596">
        <w:rPr>
          <w:sz w:val="24"/>
        </w:rPr>
        <w:t>coifN</w:t>
      </w:r>
      <w:proofErr w:type="spellEnd"/>
      <w:r w:rsidR="00654596">
        <w:rPr>
          <w:sz w:val="24"/>
        </w:rPr>
        <w:t>)</w:t>
      </w:r>
      <w:r w:rsidR="00654596">
        <w:rPr>
          <w:rFonts w:hint="eastAsia"/>
          <w:sz w:val="24"/>
        </w:rPr>
        <w:t>小波等</w:t>
      </w:r>
      <w:r w:rsidR="00D660EB">
        <w:rPr>
          <w:rFonts w:hint="eastAsia"/>
          <w:sz w:val="24"/>
        </w:rPr>
        <w:t>，</w:t>
      </w:r>
      <w:r w:rsidR="00F94978">
        <w:rPr>
          <w:rFonts w:hint="eastAsia"/>
          <w:sz w:val="24"/>
        </w:rPr>
        <w:t>本研究对</w:t>
      </w:r>
      <w:r w:rsidR="006B7E77">
        <w:rPr>
          <w:rFonts w:hint="eastAsia"/>
          <w:sz w:val="24"/>
        </w:rPr>
        <w:t>这些小波中</w:t>
      </w:r>
      <w:r w:rsidR="00F94978">
        <w:rPr>
          <w:rFonts w:hint="eastAsia"/>
          <w:sz w:val="24"/>
        </w:rPr>
        <w:t>若干个典型的</w:t>
      </w:r>
      <w:proofErr w:type="gramStart"/>
      <w:r w:rsidR="00F94978">
        <w:rPr>
          <w:rFonts w:hint="eastAsia"/>
          <w:sz w:val="24"/>
        </w:rPr>
        <w:t>小波基进行</w:t>
      </w:r>
      <w:proofErr w:type="gramEnd"/>
      <w:r w:rsidR="00F94978">
        <w:rPr>
          <w:rFonts w:hint="eastAsia"/>
          <w:sz w:val="24"/>
        </w:rPr>
        <w:t>了选取，其图像</w:t>
      </w:r>
      <w:proofErr w:type="gramStart"/>
      <w:r w:rsidR="001A3D87">
        <w:rPr>
          <w:rFonts w:hint="eastAsia"/>
          <w:sz w:val="24"/>
        </w:rPr>
        <w:t>分别如</w:t>
      </w:r>
      <w:proofErr w:type="gramEnd"/>
      <w:r w:rsidR="005221FB" w:rsidRPr="00CD2CD1">
        <w:rPr>
          <w:sz w:val="24"/>
        </w:rPr>
        <w:fldChar w:fldCharType="begin"/>
      </w:r>
      <w:r w:rsidR="005221FB" w:rsidRPr="00CD2CD1">
        <w:rPr>
          <w:sz w:val="24"/>
        </w:rPr>
        <w:instrText xml:space="preserve"> </w:instrText>
      </w:r>
      <w:r w:rsidR="005221FB" w:rsidRPr="00CD2CD1">
        <w:rPr>
          <w:rFonts w:hint="eastAsia"/>
          <w:sz w:val="24"/>
        </w:rPr>
        <w:instrText>REF _Ref40185594 \h</w:instrText>
      </w:r>
      <w:r w:rsidR="005221FB" w:rsidRPr="00CD2CD1">
        <w:rPr>
          <w:sz w:val="24"/>
        </w:rPr>
        <w:instrText xml:space="preserve"> </w:instrText>
      </w:r>
      <w:r w:rsidR="00CD2CD1">
        <w:rPr>
          <w:sz w:val="24"/>
        </w:rPr>
        <w:instrText xml:space="preserve"> \* MERGEFORMAT </w:instrText>
      </w:r>
      <w:r w:rsidR="005221FB" w:rsidRPr="00CD2CD1">
        <w:rPr>
          <w:sz w:val="24"/>
        </w:rPr>
      </w:r>
      <w:r w:rsidR="005221FB" w:rsidRPr="00CD2CD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5</w:t>
      </w:r>
      <w:r w:rsidR="005221FB" w:rsidRPr="00CD2CD1">
        <w:rPr>
          <w:sz w:val="24"/>
        </w:rPr>
        <w:fldChar w:fldCharType="end"/>
      </w:r>
      <w:r w:rsidR="005221FB" w:rsidRPr="00CD2CD1">
        <w:rPr>
          <w:rFonts w:hint="eastAsia"/>
          <w:sz w:val="24"/>
        </w:rPr>
        <w:t>、</w:t>
      </w:r>
      <w:r w:rsidR="005221FB" w:rsidRPr="00CD2CD1">
        <w:rPr>
          <w:sz w:val="24"/>
        </w:rPr>
        <w:fldChar w:fldCharType="begin"/>
      </w:r>
      <w:r w:rsidR="005221FB" w:rsidRPr="00CD2CD1">
        <w:rPr>
          <w:sz w:val="24"/>
        </w:rPr>
        <w:instrText xml:space="preserve"> REF _Ref40185596 \h </w:instrText>
      </w:r>
      <w:r w:rsidR="00CD2CD1">
        <w:rPr>
          <w:sz w:val="24"/>
        </w:rPr>
        <w:instrText xml:space="preserve"> \* MERGEFORMAT </w:instrText>
      </w:r>
      <w:r w:rsidR="005221FB" w:rsidRPr="00CD2CD1">
        <w:rPr>
          <w:sz w:val="24"/>
        </w:rPr>
      </w:r>
      <w:r w:rsidR="005221FB" w:rsidRPr="00CD2CD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6</w:t>
      </w:r>
      <w:r w:rsidR="005221FB" w:rsidRPr="00CD2CD1">
        <w:rPr>
          <w:sz w:val="24"/>
        </w:rPr>
        <w:fldChar w:fldCharType="end"/>
      </w:r>
      <w:r w:rsidR="005221FB" w:rsidRPr="00CD2CD1">
        <w:rPr>
          <w:rFonts w:hint="eastAsia"/>
          <w:sz w:val="24"/>
        </w:rPr>
        <w:t>和</w:t>
      </w:r>
      <w:r w:rsidR="005221FB" w:rsidRPr="00CD2CD1">
        <w:rPr>
          <w:sz w:val="24"/>
        </w:rPr>
        <w:fldChar w:fldCharType="begin"/>
      </w:r>
      <w:r w:rsidR="005221FB" w:rsidRPr="00CD2CD1">
        <w:rPr>
          <w:sz w:val="24"/>
        </w:rPr>
        <w:instrText xml:space="preserve"> REF _Ref40185597 \h </w:instrText>
      </w:r>
      <w:r w:rsidR="00CD2CD1">
        <w:rPr>
          <w:sz w:val="24"/>
        </w:rPr>
        <w:instrText xml:space="preserve"> \* MERGEFORMAT </w:instrText>
      </w:r>
      <w:r w:rsidR="005221FB" w:rsidRPr="00CD2CD1">
        <w:rPr>
          <w:sz w:val="24"/>
        </w:rPr>
      </w:r>
      <w:r w:rsidR="005221FB" w:rsidRPr="00CD2CD1">
        <w:rPr>
          <w:sz w:val="24"/>
        </w:rPr>
        <w:fldChar w:fldCharType="separate"/>
      </w:r>
      <w:r w:rsidR="00366273" w:rsidRPr="00366273">
        <w:rPr>
          <w:rFonts w:ascii="宋体" w:hAnsi="宋体"/>
          <w:sz w:val="24"/>
        </w:rPr>
        <w:t>图3</w:t>
      </w:r>
      <w:r w:rsidR="00366273" w:rsidRPr="00D65C79">
        <w:rPr>
          <w:sz w:val="24"/>
        </w:rPr>
        <w:t>·</w:t>
      </w:r>
      <w:r w:rsidR="00366273" w:rsidRPr="00366273">
        <w:rPr>
          <w:rFonts w:ascii="宋体" w:hAnsi="宋体"/>
          <w:sz w:val="24"/>
        </w:rPr>
        <w:t>7</w:t>
      </w:r>
      <w:r w:rsidR="005221FB" w:rsidRPr="00CD2CD1">
        <w:rPr>
          <w:sz w:val="24"/>
        </w:rPr>
        <w:fldChar w:fldCharType="end"/>
      </w:r>
      <w:r w:rsidR="002276ED">
        <w:rPr>
          <w:rFonts w:hint="eastAsia"/>
          <w:sz w:val="24"/>
        </w:rPr>
        <w:t>所示</w:t>
      </w:r>
      <w:r w:rsidR="00FF0347">
        <w:rPr>
          <w:rFonts w:hint="eastAsia"/>
          <w:sz w:val="24"/>
        </w:rPr>
        <w:t>。</w:t>
      </w:r>
      <w:r w:rsidR="0032487F">
        <w:rPr>
          <w:rFonts w:hint="eastAsia"/>
          <w:sz w:val="24"/>
        </w:rPr>
        <w:t>当对小波基进行不同的选择之后，</w:t>
      </w:r>
      <w:r w:rsidR="007B381E">
        <w:rPr>
          <w:rFonts w:hint="eastAsia"/>
          <w:sz w:val="24"/>
        </w:rPr>
        <w:t>在对一段相同的信号进行分析处理的时候，</w:t>
      </w:r>
      <w:r w:rsidR="00834CBD">
        <w:rPr>
          <w:rFonts w:hint="eastAsia"/>
          <w:sz w:val="24"/>
        </w:rPr>
        <w:t>最终得到的</w:t>
      </w:r>
      <w:r w:rsidR="000521AF">
        <w:rPr>
          <w:rFonts w:hint="eastAsia"/>
          <w:sz w:val="24"/>
        </w:rPr>
        <w:t>处理效果也可能迥然不同</w:t>
      </w:r>
      <w:r w:rsidR="00F87172">
        <w:rPr>
          <w:rFonts w:hint="eastAsia"/>
          <w:sz w:val="24"/>
        </w:rPr>
        <w:t>。</w:t>
      </w:r>
    </w:p>
    <w:p w14:paraId="166237D4" w14:textId="5CB282F9" w:rsidR="00737C3A" w:rsidRDefault="004E64BA" w:rsidP="008E6CFE">
      <w:pPr>
        <w:jc w:val="center"/>
      </w:pPr>
      <w:r>
        <w:rPr>
          <w:noProof/>
        </w:rPr>
        <w:drawing>
          <wp:inline distT="0" distB="0" distL="0" distR="0" wp14:anchorId="017DFE68" wp14:editId="46754574">
            <wp:extent cx="5318125" cy="267123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4"/>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5278" t="1692" b="1218"/>
                    <a:stretch/>
                  </pic:blipFill>
                  <pic:spPr bwMode="auto">
                    <a:xfrm>
                      <a:off x="0" y="0"/>
                      <a:ext cx="5319561" cy="2671955"/>
                    </a:xfrm>
                    <a:prstGeom prst="rect">
                      <a:avLst/>
                    </a:prstGeom>
                    <a:noFill/>
                    <a:ln>
                      <a:noFill/>
                    </a:ln>
                    <a:extLst>
                      <a:ext uri="{53640926-AAD7-44D8-BBD7-CCE9431645EC}">
                        <a14:shadowObscured xmlns:a14="http://schemas.microsoft.com/office/drawing/2010/main"/>
                      </a:ext>
                    </a:extLst>
                  </pic:spPr>
                </pic:pic>
              </a:graphicData>
            </a:graphic>
          </wp:inline>
        </w:drawing>
      </w:r>
    </w:p>
    <w:p w14:paraId="50A9AC4A" w14:textId="376A57EE" w:rsidR="00D950D5" w:rsidRDefault="005F6A77" w:rsidP="00065921">
      <w:pPr>
        <w:pStyle w:val="afa"/>
        <w:spacing w:beforeLines="50" w:before="156" w:afterLines="50" w:after="156" w:line="440" w:lineRule="atLeast"/>
        <w:jc w:val="center"/>
      </w:pPr>
      <w:bookmarkStart w:id="56" w:name="_Ref40185594"/>
      <w:r w:rsidRPr="004706FF">
        <w:rPr>
          <w:rFonts w:ascii="宋体" w:eastAsia="宋体" w:hAnsi="宋体" w:hint="eastAsia"/>
          <w:sz w:val="21"/>
          <w:szCs w:val="21"/>
        </w:rPr>
        <w:t>图</w:t>
      </w:r>
      <w:r w:rsidRPr="005F6A77">
        <w:rPr>
          <w:rFonts w:ascii="Times New Roman" w:hAnsi="Times New Roman" w:cs="Times New Roman"/>
          <w:sz w:val="21"/>
          <w:szCs w:val="21"/>
        </w:rPr>
        <w:t>3·</w:t>
      </w:r>
      <w:r w:rsidRPr="005F6A77">
        <w:rPr>
          <w:rFonts w:ascii="Times New Roman" w:hAnsi="Times New Roman" w:cs="Times New Roman"/>
          <w:sz w:val="21"/>
          <w:szCs w:val="21"/>
        </w:rPr>
        <w:fldChar w:fldCharType="begin"/>
      </w:r>
      <w:r w:rsidRPr="005F6A77">
        <w:rPr>
          <w:rFonts w:ascii="Times New Roman" w:hAnsi="Times New Roman" w:cs="Times New Roman"/>
          <w:sz w:val="21"/>
          <w:szCs w:val="21"/>
        </w:rPr>
        <w:instrText xml:space="preserve"> SEQ </w:instrText>
      </w:r>
      <w:r w:rsidRPr="005F6A77">
        <w:rPr>
          <w:rFonts w:ascii="Times New Roman" w:hAnsi="Times New Roman" w:cs="Times New Roman"/>
          <w:sz w:val="21"/>
          <w:szCs w:val="21"/>
        </w:rPr>
        <w:instrText>图</w:instrText>
      </w:r>
      <w:r w:rsidRPr="005F6A77">
        <w:rPr>
          <w:rFonts w:ascii="Times New Roman" w:hAnsi="Times New Roman" w:cs="Times New Roman"/>
          <w:sz w:val="21"/>
          <w:szCs w:val="21"/>
        </w:rPr>
        <w:instrText xml:space="preserve">3· \* ARABIC </w:instrText>
      </w:r>
      <w:r w:rsidRPr="005F6A77">
        <w:rPr>
          <w:rFonts w:ascii="Times New Roman" w:hAnsi="Times New Roman" w:cs="Times New Roman"/>
          <w:sz w:val="21"/>
          <w:szCs w:val="21"/>
        </w:rPr>
        <w:fldChar w:fldCharType="separate"/>
      </w:r>
      <w:r w:rsidR="00366273">
        <w:rPr>
          <w:rFonts w:ascii="Times New Roman" w:hAnsi="Times New Roman" w:cs="Times New Roman"/>
          <w:noProof/>
          <w:sz w:val="21"/>
          <w:szCs w:val="21"/>
        </w:rPr>
        <w:t>5</w:t>
      </w:r>
      <w:r w:rsidRPr="005F6A77">
        <w:rPr>
          <w:rFonts w:ascii="Times New Roman" w:hAnsi="Times New Roman" w:cs="Times New Roman"/>
          <w:sz w:val="21"/>
          <w:szCs w:val="21"/>
        </w:rPr>
        <w:fldChar w:fldCharType="end"/>
      </w:r>
      <w:bookmarkEnd w:id="56"/>
      <w:r>
        <w:t xml:space="preserve"> </w:t>
      </w:r>
      <w:r w:rsidR="00697845" w:rsidRPr="005F6A77">
        <w:rPr>
          <w:rFonts w:ascii="Times New Roman" w:hAnsi="Times New Roman" w:cs="Times New Roman"/>
          <w:sz w:val="21"/>
          <w:szCs w:val="21"/>
        </w:rPr>
        <w:t>Sym4</w:t>
      </w:r>
      <w:r w:rsidR="0058754A" w:rsidRPr="005F6A77">
        <w:rPr>
          <w:rFonts w:ascii="宋体" w:eastAsia="宋体" w:hAnsi="宋体" w:hint="eastAsia"/>
          <w:sz w:val="21"/>
          <w:szCs w:val="21"/>
        </w:rPr>
        <w:t>小波基</w:t>
      </w:r>
      <w:r w:rsidR="000B0BDA">
        <w:rPr>
          <w:rFonts w:ascii="宋体" w:eastAsia="宋体" w:hAnsi="宋体" w:hint="eastAsia"/>
          <w:sz w:val="21"/>
          <w:szCs w:val="21"/>
        </w:rPr>
        <w:t>函数图像</w:t>
      </w:r>
    </w:p>
    <w:p w14:paraId="6C4D36C9" w14:textId="7B2FC655" w:rsidR="00D950D5" w:rsidRDefault="00CC4EBE" w:rsidP="008E6CFE">
      <w:pPr>
        <w:jc w:val="center"/>
      </w:pPr>
      <w:r>
        <w:rPr>
          <w:noProof/>
        </w:rPr>
        <w:lastRenderedPageBreak/>
        <w:drawing>
          <wp:inline distT="0" distB="0" distL="0" distR="0" wp14:anchorId="5EB2273A" wp14:editId="752C2EAB">
            <wp:extent cx="5353050" cy="2667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6"/>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4673" t="1844" b="1352"/>
                    <a:stretch/>
                  </pic:blipFill>
                  <pic:spPr bwMode="auto">
                    <a:xfrm>
                      <a:off x="0" y="0"/>
                      <a:ext cx="5353474" cy="2667211"/>
                    </a:xfrm>
                    <a:prstGeom prst="rect">
                      <a:avLst/>
                    </a:prstGeom>
                    <a:noFill/>
                    <a:ln>
                      <a:noFill/>
                    </a:ln>
                    <a:extLst>
                      <a:ext uri="{53640926-AAD7-44D8-BBD7-CCE9431645EC}">
                        <a14:shadowObscured xmlns:a14="http://schemas.microsoft.com/office/drawing/2010/main"/>
                      </a:ext>
                    </a:extLst>
                  </pic:spPr>
                </pic:pic>
              </a:graphicData>
            </a:graphic>
          </wp:inline>
        </w:drawing>
      </w:r>
    </w:p>
    <w:p w14:paraId="49C82690" w14:textId="46D16DBB" w:rsidR="00D950D5" w:rsidRPr="007F52D1" w:rsidRDefault="005F6A77" w:rsidP="007F52D1">
      <w:pPr>
        <w:pStyle w:val="afa"/>
        <w:spacing w:beforeLines="50" w:before="156" w:afterLines="50" w:after="156" w:line="440" w:lineRule="atLeast"/>
        <w:jc w:val="center"/>
        <w:rPr>
          <w:sz w:val="21"/>
          <w:szCs w:val="21"/>
        </w:rPr>
      </w:pPr>
      <w:bookmarkStart w:id="57" w:name="_Ref40185596"/>
      <w:r w:rsidRPr="00F47F79">
        <w:rPr>
          <w:rFonts w:ascii="宋体" w:eastAsia="宋体" w:hAnsi="宋体" w:hint="eastAsia"/>
          <w:sz w:val="21"/>
          <w:szCs w:val="21"/>
        </w:rPr>
        <w:t>图</w:t>
      </w:r>
      <w:r w:rsidRPr="00F47F79">
        <w:rPr>
          <w:rFonts w:ascii="Times New Roman" w:hAnsi="Times New Roman" w:cs="Times New Roman"/>
          <w:sz w:val="21"/>
          <w:szCs w:val="21"/>
        </w:rPr>
        <w:t>3·</w:t>
      </w:r>
      <w:r w:rsidRPr="00F47F79">
        <w:rPr>
          <w:rFonts w:ascii="Times New Roman" w:hAnsi="Times New Roman" w:cs="Times New Roman"/>
          <w:sz w:val="21"/>
          <w:szCs w:val="21"/>
        </w:rPr>
        <w:fldChar w:fldCharType="begin"/>
      </w:r>
      <w:r w:rsidRPr="00F47F79">
        <w:rPr>
          <w:rFonts w:ascii="Times New Roman" w:hAnsi="Times New Roman" w:cs="Times New Roman"/>
          <w:sz w:val="21"/>
          <w:szCs w:val="21"/>
        </w:rPr>
        <w:instrText xml:space="preserve"> SEQ </w:instrText>
      </w:r>
      <w:r w:rsidRPr="00F47F79">
        <w:rPr>
          <w:rFonts w:ascii="Times New Roman" w:hAnsi="Times New Roman" w:cs="Times New Roman"/>
          <w:sz w:val="21"/>
          <w:szCs w:val="21"/>
        </w:rPr>
        <w:instrText>图</w:instrText>
      </w:r>
      <w:r w:rsidRPr="00F47F79">
        <w:rPr>
          <w:rFonts w:ascii="Times New Roman" w:hAnsi="Times New Roman" w:cs="Times New Roman"/>
          <w:sz w:val="21"/>
          <w:szCs w:val="21"/>
        </w:rPr>
        <w:instrText xml:space="preserve">3· \* ARABIC </w:instrText>
      </w:r>
      <w:r w:rsidRPr="00F47F79">
        <w:rPr>
          <w:rFonts w:ascii="Times New Roman" w:hAnsi="Times New Roman" w:cs="Times New Roman"/>
          <w:sz w:val="21"/>
          <w:szCs w:val="21"/>
        </w:rPr>
        <w:fldChar w:fldCharType="separate"/>
      </w:r>
      <w:r w:rsidR="00366273">
        <w:rPr>
          <w:rFonts w:ascii="Times New Roman" w:hAnsi="Times New Roman" w:cs="Times New Roman"/>
          <w:noProof/>
          <w:sz w:val="21"/>
          <w:szCs w:val="21"/>
        </w:rPr>
        <w:t>6</w:t>
      </w:r>
      <w:r w:rsidRPr="00F47F79">
        <w:rPr>
          <w:rFonts w:ascii="Times New Roman" w:hAnsi="Times New Roman" w:cs="Times New Roman"/>
          <w:sz w:val="21"/>
          <w:szCs w:val="21"/>
        </w:rPr>
        <w:fldChar w:fldCharType="end"/>
      </w:r>
      <w:bookmarkEnd w:id="57"/>
      <w:r w:rsidR="00F47F79" w:rsidRPr="00F47F79">
        <w:rPr>
          <w:rFonts w:ascii="Times New Roman" w:hAnsi="Times New Roman" w:cs="Times New Roman"/>
          <w:sz w:val="21"/>
          <w:szCs w:val="21"/>
        </w:rPr>
        <w:t xml:space="preserve"> </w:t>
      </w:r>
      <w:r w:rsidR="00036862" w:rsidRPr="00F47F79">
        <w:rPr>
          <w:rFonts w:ascii="Times New Roman" w:hAnsi="Times New Roman" w:cs="Times New Roman"/>
          <w:sz w:val="21"/>
          <w:szCs w:val="21"/>
        </w:rPr>
        <w:t>Db4</w:t>
      </w:r>
      <w:r w:rsidR="00036862" w:rsidRPr="00F47F79">
        <w:rPr>
          <w:rFonts w:ascii="宋体" w:eastAsia="宋体" w:hAnsi="宋体" w:hint="eastAsia"/>
          <w:sz w:val="21"/>
          <w:szCs w:val="21"/>
        </w:rPr>
        <w:t>小波基</w:t>
      </w:r>
      <w:r w:rsidR="007D5F19">
        <w:rPr>
          <w:rFonts w:ascii="宋体" w:eastAsia="宋体" w:hAnsi="宋体" w:hint="eastAsia"/>
          <w:sz w:val="21"/>
          <w:szCs w:val="21"/>
        </w:rPr>
        <w:t>函数图像</w:t>
      </w:r>
    </w:p>
    <w:p w14:paraId="203EC8C8" w14:textId="366B9A16" w:rsidR="00D950D5" w:rsidRDefault="00CC4EBE" w:rsidP="00CD2CD1">
      <w:pPr>
        <w:jc w:val="center"/>
      </w:pPr>
      <w:r>
        <w:rPr>
          <w:noProof/>
        </w:rPr>
        <w:drawing>
          <wp:inline distT="0" distB="0" distL="0" distR="0" wp14:anchorId="5D941FAE" wp14:editId="44929066">
            <wp:extent cx="5216236" cy="266700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8"/>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5052" t="1846" r="2063" b="1243"/>
                    <a:stretch/>
                  </pic:blipFill>
                  <pic:spPr bwMode="auto">
                    <a:xfrm>
                      <a:off x="0" y="0"/>
                      <a:ext cx="5216443" cy="2667106"/>
                    </a:xfrm>
                    <a:prstGeom prst="rect">
                      <a:avLst/>
                    </a:prstGeom>
                    <a:noFill/>
                    <a:ln>
                      <a:noFill/>
                    </a:ln>
                    <a:extLst>
                      <a:ext uri="{53640926-AAD7-44D8-BBD7-CCE9431645EC}">
                        <a14:shadowObscured xmlns:a14="http://schemas.microsoft.com/office/drawing/2010/main"/>
                      </a:ext>
                    </a:extLst>
                  </pic:spPr>
                </pic:pic>
              </a:graphicData>
            </a:graphic>
          </wp:inline>
        </w:drawing>
      </w:r>
    </w:p>
    <w:p w14:paraId="32D984D8" w14:textId="2D91EDBB" w:rsidR="00D950D5" w:rsidRPr="007F52D1" w:rsidRDefault="005F6A77" w:rsidP="007F52D1">
      <w:pPr>
        <w:pStyle w:val="afa"/>
        <w:spacing w:beforeLines="50" w:before="156" w:afterLines="50" w:after="156" w:line="440" w:lineRule="atLeast"/>
        <w:jc w:val="center"/>
        <w:rPr>
          <w:rFonts w:ascii="宋体" w:eastAsia="宋体" w:hAnsi="宋体" w:cs="Times New Roman"/>
          <w:sz w:val="21"/>
          <w:szCs w:val="21"/>
        </w:rPr>
      </w:pPr>
      <w:bookmarkStart w:id="58" w:name="_Ref40185597"/>
      <w:r w:rsidRPr="007F52D1">
        <w:rPr>
          <w:rFonts w:ascii="宋体" w:eastAsia="宋体" w:hAnsi="宋体" w:cs="Times New Roman"/>
          <w:sz w:val="21"/>
          <w:szCs w:val="21"/>
        </w:rPr>
        <w:t>图</w:t>
      </w:r>
      <w:r w:rsidRPr="007F52D1">
        <w:rPr>
          <w:rFonts w:ascii="Times New Roman" w:eastAsia="宋体" w:hAnsi="Times New Roman" w:cs="Times New Roman"/>
          <w:sz w:val="21"/>
          <w:szCs w:val="21"/>
        </w:rPr>
        <w:t>3·</w:t>
      </w:r>
      <w:r w:rsidRPr="007F52D1">
        <w:rPr>
          <w:rFonts w:ascii="Times New Roman" w:eastAsia="宋体" w:hAnsi="Times New Roman" w:cs="Times New Roman"/>
          <w:sz w:val="21"/>
          <w:szCs w:val="21"/>
        </w:rPr>
        <w:fldChar w:fldCharType="begin"/>
      </w:r>
      <w:r w:rsidRPr="007F52D1">
        <w:rPr>
          <w:rFonts w:ascii="Times New Roman" w:eastAsia="宋体" w:hAnsi="Times New Roman" w:cs="Times New Roman"/>
          <w:sz w:val="21"/>
          <w:szCs w:val="21"/>
        </w:rPr>
        <w:instrText xml:space="preserve"> SEQ </w:instrText>
      </w:r>
      <w:r w:rsidRPr="007F52D1">
        <w:rPr>
          <w:rFonts w:ascii="Times New Roman" w:eastAsia="宋体" w:hAnsi="Times New Roman" w:cs="Times New Roman"/>
          <w:sz w:val="21"/>
          <w:szCs w:val="21"/>
        </w:rPr>
        <w:instrText>图</w:instrText>
      </w:r>
      <w:r w:rsidRPr="007F52D1">
        <w:rPr>
          <w:rFonts w:ascii="Times New Roman" w:eastAsia="宋体" w:hAnsi="Times New Roman" w:cs="Times New Roman"/>
          <w:sz w:val="21"/>
          <w:szCs w:val="21"/>
        </w:rPr>
        <w:instrText xml:space="preserve">3· \* ARABIC </w:instrText>
      </w:r>
      <w:r w:rsidRPr="007F52D1">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7</w:t>
      </w:r>
      <w:r w:rsidRPr="007F52D1">
        <w:rPr>
          <w:rFonts w:ascii="Times New Roman" w:eastAsia="宋体" w:hAnsi="Times New Roman" w:cs="Times New Roman"/>
          <w:sz w:val="21"/>
          <w:szCs w:val="21"/>
        </w:rPr>
        <w:fldChar w:fldCharType="end"/>
      </w:r>
      <w:bookmarkEnd w:id="58"/>
      <w:r w:rsidR="007F52D1">
        <w:rPr>
          <w:rFonts w:ascii="Times New Roman" w:eastAsia="宋体" w:hAnsi="Times New Roman" w:cs="Times New Roman"/>
          <w:sz w:val="21"/>
          <w:szCs w:val="21"/>
        </w:rPr>
        <w:t xml:space="preserve"> </w:t>
      </w:r>
      <w:r w:rsidR="00C02E47" w:rsidRPr="007F52D1">
        <w:rPr>
          <w:rFonts w:ascii="Times New Roman" w:eastAsia="宋体" w:hAnsi="Times New Roman" w:cs="Times New Roman"/>
          <w:sz w:val="21"/>
          <w:szCs w:val="21"/>
        </w:rPr>
        <w:t>Coif4</w:t>
      </w:r>
      <w:r w:rsidR="00C02E47" w:rsidRPr="007F52D1">
        <w:rPr>
          <w:rFonts w:ascii="宋体" w:eastAsia="宋体" w:hAnsi="宋体" w:cs="Times New Roman"/>
          <w:sz w:val="21"/>
          <w:szCs w:val="21"/>
        </w:rPr>
        <w:t>小波基</w:t>
      </w:r>
      <w:r w:rsidR="006761C5">
        <w:rPr>
          <w:rFonts w:ascii="宋体" w:eastAsia="宋体" w:hAnsi="宋体" w:cs="Times New Roman" w:hint="eastAsia"/>
          <w:sz w:val="21"/>
          <w:szCs w:val="21"/>
        </w:rPr>
        <w:t>函数图像</w:t>
      </w:r>
    </w:p>
    <w:p w14:paraId="43575BE7" w14:textId="13A0091D" w:rsidR="00945338" w:rsidRDefault="00B30997" w:rsidP="0029189E">
      <w:pPr>
        <w:rPr>
          <w:sz w:val="24"/>
        </w:rPr>
      </w:pPr>
      <w:r>
        <w:tab/>
      </w:r>
      <w:r w:rsidR="00F87172" w:rsidRPr="0095418C">
        <w:rPr>
          <w:rFonts w:hint="eastAsia"/>
          <w:sz w:val="24"/>
        </w:rPr>
        <w:t>小波基的选取要从</w:t>
      </w:r>
      <w:r w:rsidR="00356781" w:rsidRPr="0095418C">
        <w:rPr>
          <w:rFonts w:hint="eastAsia"/>
          <w:sz w:val="24"/>
        </w:rPr>
        <w:t>正交性、支撑长度、</w:t>
      </w:r>
      <w:r w:rsidR="005A3A91" w:rsidRPr="0095418C">
        <w:rPr>
          <w:rFonts w:hint="eastAsia"/>
          <w:sz w:val="24"/>
        </w:rPr>
        <w:t>对称性和正则性等几个方面</w:t>
      </w:r>
      <w:r w:rsidR="00D31B8A" w:rsidRPr="0095418C">
        <w:rPr>
          <w:rFonts w:hint="eastAsia"/>
          <w:sz w:val="24"/>
        </w:rPr>
        <w:t>的因素</w:t>
      </w:r>
      <w:r w:rsidR="005A3A91" w:rsidRPr="0095418C">
        <w:rPr>
          <w:rFonts w:hint="eastAsia"/>
          <w:sz w:val="24"/>
        </w:rPr>
        <w:t>进行考虑</w:t>
      </w:r>
      <w:r w:rsidR="002007D2" w:rsidRPr="0095418C">
        <w:rPr>
          <w:rFonts w:hint="eastAsia"/>
          <w:sz w:val="24"/>
        </w:rPr>
        <w:t>，同时还要考虑</w:t>
      </w:r>
      <w:r w:rsidR="003B2658">
        <w:rPr>
          <w:rFonts w:hint="eastAsia"/>
          <w:sz w:val="24"/>
        </w:rPr>
        <w:t>所要处理的信号和</w:t>
      </w:r>
      <w:r w:rsidR="007718F6">
        <w:rPr>
          <w:rFonts w:hint="eastAsia"/>
          <w:sz w:val="24"/>
        </w:rPr>
        <w:t>小波基函数</w:t>
      </w:r>
      <w:r w:rsidR="00226CB6">
        <w:rPr>
          <w:rFonts w:hint="eastAsia"/>
          <w:sz w:val="24"/>
        </w:rPr>
        <w:t>波形的相似性，</w:t>
      </w:r>
      <w:r w:rsidR="00494580">
        <w:rPr>
          <w:rFonts w:hint="eastAsia"/>
          <w:sz w:val="24"/>
        </w:rPr>
        <w:t>如果两者的相似性越高，那么经过离散小波变换之后得到的小波系数就会越大，而如果相似性越低，那么小波系数就会越小</w:t>
      </w:r>
      <w:r w:rsidR="00B57221">
        <w:rPr>
          <w:rFonts w:hint="eastAsia"/>
          <w:sz w:val="24"/>
        </w:rPr>
        <w:t>。</w:t>
      </w:r>
      <w:r w:rsidR="00A904FA">
        <w:rPr>
          <w:rFonts w:hint="eastAsia"/>
          <w:sz w:val="24"/>
        </w:rPr>
        <w:t>本研究应该尽量选取与癫痫脑电信号最为相似的小波基，</w:t>
      </w:r>
      <w:r w:rsidR="00A519AB">
        <w:rPr>
          <w:rFonts w:hint="eastAsia"/>
          <w:sz w:val="24"/>
        </w:rPr>
        <w:t>综合以</w:t>
      </w:r>
      <w:r w:rsidR="0050496D">
        <w:rPr>
          <w:rFonts w:hint="eastAsia"/>
          <w:sz w:val="24"/>
        </w:rPr>
        <w:t>上所有的因素考虑之后，</w:t>
      </w:r>
      <w:r w:rsidR="0070778A" w:rsidRPr="00FC4769">
        <w:rPr>
          <w:rFonts w:hint="eastAsia"/>
          <w:sz w:val="24"/>
        </w:rPr>
        <w:t>在</w:t>
      </w:r>
      <w:r w:rsidR="00086F85" w:rsidRPr="00FC4769">
        <w:rPr>
          <w:sz w:val="24"/>
        </w:rPr>
        <w:fldChar w:fldCharType="begin"/>
      </w:r>
      <w:r w:rsidR="00086F85" w:rsidRPr="00FC4769">
        <w:rPr>
          <w:sz w:val="24"/>
        </w:rPr>
        <w:instrText xml:space="preserve"> </w:instrText>
      </w:r>
      <w:r w:rsidR="00086F85" w:rsidRPr="00FC4769">
        <w:rPr>
          <w:rFonts w:hint="eastAsia"/>
          <w:sz w:val="24"/>
        </w:rPr>
        <w:instrText>REF _Ref40185594 \h</w:instrText>
      </w:r>
      <w:r w:rsidR="00086F85" w:rsidRPr="00FC4769">
        <w:rPr>
          <w:sz w:val="24"/>
        </w:rPr>
        <w:instrText xml:space="preserve"> </w:instrText>
      </w:r>
      <w:r w:rsidR="00FC4769">
        <w:rPr>
          <w:sz w:val="24"/>
        </w:rPr>
        <w:instrText xml:space="preserve"> \* MERGEFORMAT </w:instrText>
      </w:r>
      <w:r w:rsidR="00086F85" w:rsidRPr="00FC4769">
        <w:rPr>
          <w:sz w:val="24"/>
        </w:rPr>
      </w:r>
      <w:r w:rsidR="00086F85" w:rsidRPr="00FC4769">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5</w:t>
      </w:r>
      <w:r w:rsidR="00086F85" w:rsidRPr="00FC4769">
        <w:rPr>
          <w:sz w:val="24"/>
        </w:rPr>
        <w:fldChar w:fldCharType="end"/>
      </w:r>
      <w:r w:rsidR="00086F85" w:rsidRPr="00FC4769">
        <w:rPr>
          <w:rFonts w:hint="eastAsia"/>
          <w:sz w:val="24"/>
        </w:rPr>
        <w:t>、</w:t>
      </w:r>
      <w:r w:rsidR="00086F85" w:rsidRPr="00FC4769">
        <w:rPr>
          <w:sz w:val="24"/>
        </w:rPr>
        <w:fldChar w:fldCharType="begin"/>
      </w:r>
      <w:r w:rsidR="00086F85" w:rsidRPr="00FC4769">
        <w:rPr>
          <w:sz w:val="24"/>
        </w:rPr>
        <w:instrText xml:space="preserve"> REF _Ref40185596 \h </w:instrText>
      </w:r>
      <w:r w:rsidR="00FC4769">
        <w:rPr>
          <w:sz w:val="24"/>
        </w:rPr>
        <w:instrText xml:space="preserve"> \* MERGEFORMAT </w:instrText>
      </w:r>
      <w:r w:rsidR="00086F85" w:rsidRPr="00FC4769">
        <w:rPr>
          <w:sz w:val="24"/>
        </w:rPr>
      </w:r>
      <w:r w:rsidR="00086F85" w:rsidRPr="00FC4769">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6</w:t>
      </w:r>
      <w:r w:rsidR="00086F85" w:rsidRPr="00FC4769">
        <w:rPr>
          <w:sz w:val="24"/>
        </w:rPr>
        <w:fldChar w:fldCharType="end"/>
      </w:r>
      <w:r w:rsidR="00AA501A" w:rsidRPr="00FC4769">
        <w:rPr>
          <w:rFonts w:hint="eastAsia"/>
          <w:sz w:val="24"/>
        </w:rPr>
        <w:t>和</w:t>
      </w:r>
      <w:r w:rsidR="00086F85" w:rsidRPr="00FC4769">
        <w:rPr>
          <w:sz w:val="24"/>
        </w:rPr>
        <w:fldChar w:fldCharType="begin"/>
      </w:r>
      <w:r w:rsidR="00086F85" w:rsidRPr="00FC4769">
        <w:rPr>
          <w:sz w:val="24"/>
        </w:rPr>
        <w:instrText xml:space="preserve"> REF _Ref40185597 \h </w:instrText>
      </w:r>
      <w:r w:rsidR="00FC4769">
        <w:rPr>
          <w:sz w:val="24"/>
        </w:rPr>
        <w:instrText xml:space="preserve"> \* MERGEFORMAT </w:instrText>
      </w:r>
      <w:r w:rsidR="00086F85" w:rsidRPr="00FC4769">
        <w:rPr>
          <w:sz w:val="24"/>
        </w:rPr>
      </w:r>
      <w:r w:rsidR="00086F85" w:rsidRPr="00FC4769">
        <w:rPr>
          <w:sz w:val="24"/>
        </w:rPr>
        <w:fldChar w:fldCharType="separate"/>
      </w:r>
      <w:r w:rsidR="00366273" w:rsidRPr="00366273">
        <w:rPr>
          <w:rFonts w:ascii="宋体" w:hAnsi="宋体"/>
          <w:sz w:val="24"/>
        </w:rPr>
        <w:t>图3</w:t>
      </w:r>
      <w:r w:rsidR="00366273" w:rsidRPr="00D65C79">
        <w:rPr>
          <w:sz w:val="24"/>
        </w:rPr>
        <w:t>·</w:t>
      </w:r>
      <w:r w:rsidR="00366273" w:rsidRPr="00366273">
        <w:rPr>
          <w:rFonts w:ascii="宋体" w:hAnsi="宋体"/>
          <w:sz w:val="24"/>
        </w:rPr>
        <w:t>7</w:t>
      </w:r>
      <w:r w:rsidR="00086F85" w:rsidRPr="00FC4769">
        <w:rPr>
          <w:sz w:val="24"/>
        </w:rPr>
        <w:fldChar w:fldCharType="end"/>
      </w:r>
      <w:r w:rsidR="00BD365A">
        <w:rPr>
          <w:rFonts w:hint="eastAsia"/>
          <w:sz w:val="24"/>
        </w:rPr>
        <w:t>这</w:t>
      </w:r>
      <w:r w:rsidR="00AA501A">
        <w:rPr>
          <w:rFonts w:hint="eastAsia"/>
          <w:sz w:val="24"/>
        </w:rPr>
        <w:t>三张图像之</w:t>
      </w:r>
      <w:r w:rsidR="0077364D">
        <w:rPr>
          <w:rFonts w:hint="eastAsia"/>
          <w:sz w:val="24"/>
        </w:rPr>
        <w:t>中</w:t>
      </w:r>
      <w:r w:rsidR="00AA501A">
        <w:rPr>
          <w:rFonts w:hint="eastAsia"/>
          <w:sz w:val="24"/>
        </w:rPr>
        <w:t>选择了</w:t>
      </w:r>
      <w:proofErr w:type="gramStart"/>
      <w:r w:rsidR="00AA501A">
        <w:rPr>
          <w:sz w:val="24"/>
        </w:rPr>
        <w:t>’</w:t>
      </w:r>
      <w:proofErr w:type="gramEnd"/>
      <w:r w:rsidR="00AA501A">
        <w:rPr>
          <w:sz w:val="24"/>
        </w:rPr>
        <w:t>db4</w:t>
      </w:r>
      <w:proofErr w:type="gramStart"/>
      <w:r w:rsidR="00AA501A">
        <w:rPr>
          <w:sz w:val="24"/>
        </w:rPr>
        <w:t>’</w:t>
      </w:r>
      <w:r w:rsidR="00AA501A">
        <w:rPr>
          <w:rFonts w:hint="eastAsia"/>
          <w:sz w:val="24"/>
        </w:rPr>
        <w:t>小波基函数</w:t>
      </w:r>
      <w:proofErr w:type="gramEnd"/>
      <w:r w:rsidR="006B336C">
        <w:rPr>
          <w:rFonts w:hint="eastAsia"/>
          <w:sz w:val="24"/>
        </w:rPr>
        <w:t>进行后续的离散小波变换</w:t>
      </w:r>
      <w:r w:rsidR="000E6137">
        <w:rPr>
          <w:rFonts w:hint="eastAsia"/>
          <w:sz w:val="24"/>
        </w:rPr>
        <w:t>。</w:t>
      </w:r>
    </w:p>
    <w:p w14:paraId="503858E7" w14:textId="0AA2A77A" w:rsidR="00A434BE" w:rsidRPr="00567134" w:rsidRDefault="00F4352A" w:rsidP="00567134">
      <w:pPr>
        <w:pStyle w:val="32"/>
        <w:spacing w:beforeLines="100" w:before="312" w:afterLines="50" w:after="156"/>
        <w:rPr>
          <w:rFonts w:ascii="Times New Roman" w:hAnsi="Times New Roman" w:cs="Times New Roman"/>
        </w:rPr>
      </w:pPr>
      <w:bookmarkStart w:id="59" w:name="_Toc41035764"/>
      <w:r w:rsidRPr="00567134">
        <w:rPr>
          <w:rFonts w:ascii="Times New Roman" w:hAnsi="Times New Roman" w:cs="Times New Roman"/>
        </w:rPr>
        <w:t>3.4.</w:t>
      </w:r>
      <w:r w:rsidRPr="004F5626">
        <w:rPr>
          <w:rFonts w:ascii="Times New Roman" w:hAnsi="Times New Roman" w:cs="Times New Roman"/>
        </w:rPr>
        <w:t>2</w:t>
      </w:r>
      <w:r w:rsidRPr="00567134">
        <w:rPr>
          <w:rFonts w:ascii="Times New Roman" w:hAnsi="Times New Roman" w:cs="Times New Roman" w:hint="eastAsia"/>
        </w:rPr>
        <w:t>、</w:t>
      </w:r>
      <w:r w:rsidR="00A434BE" w:rsidRPr="00567134">
        <w:rPr>
          <w:rFonts w:ascii="Times New Roman" w:hAnsi="Times New Roman" w:cs="Times New Roman" w:hint="eastAsia"/>
        </w:rPr>
        <w:t>脑电信号的特征提取</w:t>
      </w:r>
      <w:bookmarkEnd w:id="59"/>
    </w:p>
    <w:p w14:paraId="03777236" w14:textId="77777777" w:rsidR="00365069" w:rsidRDefault="00D33FBD" w:rsidP="0029189E">
      <w:pPr>
        <w:rPr>
          <w:sz w:val="24"/>
        </w:rPr>
      </w:pPr>
      <w:r>
        <w:rPr>
          <w:sz w:val="24"/>
        </w:rPr>
        <w:lastRenderedPageBreak/>
        <w:tab/>
      </w:r>
      <w:r w:rsidR="00B5689D">
        <w:rPr>
          <w:rFonts w:hint="eastAsia"/>
          <w:sz w:val="24"/>
        </w:rPr>
        <w:t>本研究已经确定要使用</w:t>
      </w:r>
      <w:r w:rsidR="00B5689D">
        <w:rPr>
          <w:sz w:val="24"/>
        </w:rPr>
        <w:t>’db4’</w:t>
      </w:r>
      <w:r w:rsidR="00B5689D">
        <w:rPr>
          <w:rFonts w:hint="eastAsia"/>
          <w:sz w:val="24"/>
        </w:rPr>
        <w:t>为小波基来进行</w:t>
      </w:r>
      <w:r w:rsidR="008E0ECC">
        <w:rPr>
          <w:rFonts w:hint="eastAsia"/>
          <w:sz w:val="24"/>
        </w:rPr>
        <w:t>5</w:t>
      </w:r>
      <w:r w:rsidR="00B5689D">
        <w:rPr>
          <w:rFonts w:hint="eastAsia"/>
          <w:sz w:val="24"/>
        </w:rPr>
        <w:t>层</w:t>
      </w:r>
      <w:r w:rsidR="00CD6125">
        <w:rPr>
          <w:rFonts w:hint="eastAsia"/>
          <w:sz w:val="24"/>
        </w:rPr>
        <w:t>的</w:t>
      </w:r>
      <w:r w:rsidR="00B5689D">
        <w:rPr>
          <w:rFonts w:hint="eastAsia"/>
          <w:sz w:val="24"/>
        </w:rPr>
        <w:t>离散小波变换</w:t>
      </w:r>
      <w:r w:rsidR="00B5689D">
        <w:rPr>
          <w:rFonts w:hint="eastAsia"/>
          <w:sz w:val="24"/>
        </w:rPr>
        <w:t>(</w:t>
      </w:r>
      <w:r w:rsidR="00B5689D">
        <w:rPr>
          <w:sz w:val="24"/>
        </w:rPr>
        <w:t>DWT)</w:t>
      </w:r>
      <w:r w:rsidR="001126CA">
        <w:rPr>
          <w:rFonts w:hint="eastAsia"/>
          <w:sz w:val="24"/>
        </w:rPr>
        <w:t>，</w:t>
      </w:r>
      <w:r w:rsidR="00CD6125">
        <w:rPr>
          <w:rFonts w:hint="eastAsia"/>
          <w:sz w:val="24"/>
        </w:rPr>
        <w:t>进而对脑电信号进行处理</w:t>
      </w:r>
      <w:r w:rsidR="009E37A2">
        <w:rPr>
          <w:rFonts w:hint="eastAsia"/>
          <w:sz w:val="24"/>
        </w:rPr>
        <w:t>提取特征值，</w:t>
      </w:r>
      <w:r w:rsidR="00774DC5">
        <w:rPr>
          <w:rFonts w:hint="eastAsia"/>
          <w:sz w:val="24"/>
        </w:rPr>
        <w:t>经过离散小波变换我们</w:t>
      </w:r>
      <w:r w:rsidR="00725313">
        <w:rPr>
          <w:rFonts w:hint="eastAsia"/>
          <w:sz w:val="24"/>
        </w:rPr>
        <w:t>便</w:t>
      </w:r>
      <w:r w:rsidR="00774DC5">
        <w:rPr>
          <w:rFonts w:hint="eastAsia"/>
          <w:sz w:val="24"/>
        </w:rPr>
        <w:t>可</w:t>
      </w:r>
      <w:r w:rsidR="00725313">
        <w:rPr>
          <w:rFonts w:hint="eastAsia"/>
          <w:sz w:val="24"/>
        </w:rPr>
        <w:t>以</w:t>
      </w:r>
      <w:r w:rsidR="00774DC5">
        <w:rPr>
          <w:rFonts w:hint="eastAsia"/>
          <w:sz w:val="24"/>
        </w:rPr>
        <w:t>得到待处理信号在不同频率范围上的近似系数和细节系数</w:t>
      </w:r>
      <w:r w:rsidR="00BA0775">
        <w:rPr>
          <w:rFonts w:hint="eastAsia"/>
          <w:sz w:val="24"/>
        </w:rPr>
        <w:t>。</w:t>
      </w:r>
    </w:p>
    <w:p w14:paraId="10F60DD4" w14:textId="15F77B15" w:rsidR="00803449" w:rsidRDefault="00BA0775" w:rsidP="001613BD">
      <w:pPr>
        <w:ind w:firstLine="420"/>
        <w:rPr>
          <w:sz w:val="24"/>
        </w:rPr>
      </w:pPr>
      <w:r>
        <w:rPr>
          <w:rFonts w:hint="eastAsia"/>
          <w:sz w:val="24"/>
        </w:rPr>
        <w:t>根据</w:t>
      </w:r>
      <w:r w:rsidR="00140981">
        <w:rPr>
          <w:rFonts w:hint="eastAsia"/>
          <w:sz w:val="24"/>
        </w:rPr>
        <w:t>对</w:t>
      </w:r>
      <w:bookmarkStart w:id="60" w:name="_Hlk40189566"/>
      <w:r w:rsidR="00140981">
        <w:rPr>
          <w:rFonts w:hint="eastAsia"/>
          <w:sz w:val="24"/>
        </w:rPr>
        <w:t>波恩大学癫痫脑电数据库的数据集</w:t>
      </w:r>
      <w:bookmarkEnd w:id="60"/>
      <w:r w:rsidR="00283895">
        <w:rPr>
          <w:rFonts w:hint="eastAsia"/>
          <w:sz w:val="24"/>
        </w:rPr>
        <w:t>描述可知，采集该数据集时的采样频率为</w:t>
      </w:r>
      <w:r w:rsidR="00283895">
        <w:rPr>
          <w:rFonts w:hint="eastAsia"/>
          <w:sz w:val="24"/>
        </w:rPr>
        <w:t>173.61Hz</w:t>
      </w:r>
      <w:r w:rsidR="002D1177">
        <w:rPr>
          <w:rFonts w:hint="eastAsia"/>
          <w:sz w:val="24"/>
        </w:rPr>
        <w:t>，</w:t>
      </w:r>
      <w:r w:rsidR="005D76FE">
        <w:rPr>
          <w:rFonts w:hint="eastAsia"/>
          <w:sz w:val="24"/>
        </w:rPr>
        <w:t>由</w:t>
      </w:r>
      <w:r w:rsidR="00323667">
        <w:rPr>
          <w:rFonts w:hint="eastAsia"/>
          <w:sz w:val="24"/>
        </w:rPr>
        <w:t>香农采样定理</w:t>
      </w:r>
      <w:r w:rsidR="00310CA1">
        <w:rPr>
          <w:rFonts w:hint="eastAsia"/>
          <w:sz w:val="24"/>
        </w:rPr>
        <w:t>(</w:t>
      </w:r>
      <w:r w:rsidR="00900887">
        <w:rPr>
          <w:sz w:val="24"/>
        </w:rPr>
        <w:t>S</w:t>
      </w:r>
      <w:r w:rsidR="00310CA1" w:rsidRPr="00310CA1">
        <w:rPr>
          <w:sz w:val="24"/>
        </w:rPr>
        <w:t xml:space="preserve">hannon </w:t>
      </w:r>
      <w:r w:rsidR="00900887">
        <w:rPr>
          <w:sz w:val="24"/>
        </w:rPr>
        <w:t>S</w:t>
      </w:r>
      <w:r w:rsidR="00310CA1" w:rsidRPr="00310CA1">
        <w:rPr>
          <w:sz w:val="24"/>
        </w:rPr>
        <w:t xml:space="preserve">ampling </w:t>
      </w:r>
      <w:r w:rsidR="00900887">
        <w:rPr>
          <w:sz w:val="24"/>
        </w:rPr>
        <w:t>T</w:t>
      </w:r>
      <w:r w:rsidR="00310CA1" w:rsidRPr="00310CA1">
        <w:rPr>
          <w:sz w:val="24"/>
        </w:rPr>
        <w:t>heorem</w:t>
      </w:r>
      <w:r w:rsidR="00310CA1">
        <w:rPr>
          <w:sz w:val="24"/>
        </w:rPr>
        <w:t>)</w:t>
      </w:r>
      <w:r w:rsidR="009E7021">
        <w:rPr>
          <w:rFonts w:hint="eastAsia"/>
          <w:sz w:val="24"/>
        </w:rPr>
        <w:t>的相关描述</w:t>
      </w:r>
      <w:r w:rsidR="00323667">
        <w:rPr>
          <w:rFonts w:hint="eastAsia"/>
          <w:sz w:val="24"/>
        </w:rPr>
        <w:t>可知，</w:t>
      </w:r>
      <w:r w:rsidR="00E46F1B">
        <w:rPr>
          <w:rFonts w:hint="eastAsia"/>
          <w:sz w:val="24"/>
        </w:rPr>
        <w:t>波恩大学癫痫脑电数据库的数据集的最大有用频率</w:t>
      </w:r>
      <w:r w:rsidR="00F4097D">
        <w:rPr>
          <w:rFonts w:hint="eastAsia"/>
          <w:sz w:val="24"/>
        </w:rPr>
        <w:t>应该是采样频率的一半</w:t>
      </w:r>
      <w:r w:rsidR="004F7C7A">
        <w:rPr>
          <w:rFonts w:hint="eastAsia"/>
          <w:sz w:val="24"/>
        </w:rPr>
        <w:t>。那么可进一步得出由离散小波变换</w:t>
      </w:r>
      <w:r w:rsidR="007856C6">
        <w:rPr>
          <w:rFonts w:hint="eastAsia"/>
          <w:sz w:val="24"/>
        </w:rPr>
        <w:t>进行分解的频率带应该是</w:t>
      </w:r>
      <w:r w:rsidR="007856C6">
        <w:rPr>
          <w:rFonts w:hint="eastAsia"/>
          <w:sz w:val="24"/>
        </w:rPr>
        <w:t>0~86.81Hz</w:t>
      </w:r>
      <w:r w:rsidR="009B1B5A">
        <w:rPr>
          <w:rFonts w:hint="eastAsia"/>
          <w:sz w:val="24"/>
        </w:rPr>
        <w:t>。具体的分解</w:t>
      </w:r>
      <w:r w:rsidR="00894DC5">
        <w:rPr>
          <w:rFonts w:hint="eastAsia"/>
          <w:sz w:val="24"/>
        </w:rPr>
        <w:t>过程如</w:t>
      </w:r>
      <w:bookmarkStart w:id="61" w:name="_Hlk40190003"/>
      <w:r w:rsidR="008276B0" w:rsidRPr="001527C1">
        <w:rPr>
          <w:sz w:val="24"/>
        </w:rPr>
        <w:fldChar w:fldCharType="begin"/>
      </w:r>
      <w:r w:rsidR="008276B0" w:rsidRPr="001527C1">
        <w:rPr>
          <w:sz w:val="24"/>
        </w:rPr>
        <w:instrText xml:space="preserve"> </w:instrText>
      </w:r>
      <w:r w:rsidR="008276B0" w:rsidRPr="001527C1">
        <w:rPr>
          <w:rFonts w:hint="eastAsia"/>
          <w:sz w:val="24"/>
        </w:rPr>
        <w:instrText>REF _Ref40189884 \h</w:instrText>
      </w:r>
      <w:r w:rsidR="008276B0" w:rsidRPr="001527C1">
        <w:rPr>
          <w:sz w:val="24"/>
        </w:rPr>
        <w:instrText xml:space="preserve"> </w:instrText>
      </w:r>
      <w:r w:rsidR="001527C1">
        <w:rPr>
          <w:sz w:val="24"/>
        </w:rPr>
        <w:instrText xml:space="preserve"> \* MERGEFORMAT </w:instrText>
      </w:r>
      <w:r w:rsidR="008276B0" w:rsidRPr="001527C1">
        <w:rPr>
          <w:sz w:val="24"/>
        </w:rPr>
      </w:r>
      <w:r w:rsidR="008276B0" w:rsidRPr="001527C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8</w:t>
      </w:r>
      <w:r w:rsidR="008276B0" w:rsidRPr="001527C1">
        <w:rPr>
          <w:sz w:val="24"/>
        </w:rPr>
        <w:fldChar w:fldCharType="end"/>
      </w:r>
      <w:bookmarkEnd w:id="61"/>
      <w:r w:rsidR="008276B0">
        <w:rPr>
          <w:rFonts w:hint="eastAsia"/>
          <w:sz w:val="24"/>
        </w:rPr>
        <w:t>所示</w:t>
      </w:r>
      <w:r w:rsidR="00610B8F">
        <w:rPr>
          <w:rFonts w:hint="eastAsia"/>
          <w:sz w:val="24"/>
        </w:rPr>
        <w:t>，</w:t>
      </w:r>
      <w:r w:rsidR="00F815B3">
        <w:rPr>
          <w:rFonts w:hint="eastAsia"/>
          <w:sz w:val="24"/>
        </w:rPr>
        <w:t>对</w:t>
      </w:r>
      <w:r w:rsidR="00F815B3" w:rsidRPr="001527C1">
        <w:rPr>
          <w:sz w:val="24"/>
        </w:rPr>
        <w:fldChar w:fldCharType="begin"/>
      </w:r>
      <w:r w:rsidR="00F815B3" w:rsidRPr="001527C1">
        <w:rPr>
          <w:sz w:val="24"/>
        </w:rPr>
        <w:instrText xml:space="preserve"> </w:instrText>
      </w:r>
      <w:r w:rsidR="00F815B3" w:rsidRPr="001527C1">
        <w:rPr>
          <w:rFonts w:hint="eastAsia"/>
          <w:sz w:val="24"/>
        </w:rPr>
        <w:instrText>REF _Ref40189884 \h</w:instrText>
      </w:r>
      <w:r w:rsidR="00F815B3" w:rsidRPr="001527C1">
        <w:rPr>
          <w:sz w:val="24"/>
        </w:rPr>
        <w:instrText xml:space="preserve"> </w:instrText>
      </w:r>
      <w:r w:rsidR="00F815B3">
        <w:rPr>
          <w:sz w:val="24"/>
        </w:rPr>
        <w:instrText xml:space="preserve"> \* MERGEFORMAT </w:instrText>
      </w:r>
      <w:r w:rsidR="00F815B3" w:rsidRPr="001527C1">
        <w:rPr>
          <w:sz w:val="24"/>
        </w:rPr>
      </w:r>
      <w:r w:rsidR="00F815B3" w:rsidRPr="001527C1">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D65C79">
        <w:rPr>
          <w:sz w:val="24"/>
        </w:rPr>
        <w:t>·</w:t>
      </w:r>
      <w:r w:rsidR="00366273" w:rsidRPr="00366273">
        <w:rPr>
          <w:rFonts w:ascii="宋体" w:hAnsi="宋体"/>
          <w:sz w:val="24"/>
        </w:rPr>
        <w:t>8</w:t>
      </w:r>
      <w:r w:rsidR="00F815B3" w:rsidRPr="001527C1">
        <w:rPr>
          <w:sz w:val="24"/>
        </w:rPr>
        <w:fldChar w:fldCharType="end"/>
      </w:r>
      <w:r w:rsidR="00F815B3">
        <w:rPr>
          <w:rFonts w:hint="eastAsia"/>
          <w:sz w:val="24"/>
        </w:rPr>
        <w:t>中提及的符号的详细描述如</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D65C79">
        <w:rPr>
          <w:sz w:val="24"/>
        </w:rPr>
        <w:t>·</w:t>
      </w:r>
      <w:r w:rsidR="00366273" w:rsidRPr="00366273">
        <w:rPr>
          <w:rFonts w:ascii="宋体" w:hAnsi="宋体"/>
          <w:sz w:val="24"/>
        </w:rPr>
        <w:t>5</w:t>
      </w:r>
      <w:r w:rsidR="00F815B3" w:rsidRPr="007971E4">
        <w:rPr>
          <w:sz w:val="24"/>
        </w:rPr>
        <w:fldChar w:fldCharType="end"/>
      </w:r>
      <w:r w:rsidR="00F815B3">
        <w:rPr>
          <w:rFonts w:hint="eastAsia"/>
          <w:sz w:val="24"/>
        </w:rPr>
        <w:t>所示，</w:t>
      </w:r>
      <w:r w:rsidR="00F815B3">
        <w:rPr>
          <w:rFonts w:hint="eastAsia"/>
          <w:sz w:val="24"/>
        </w:rPr>
        <w:t>c</w:t>
      </w:r>
      <w:r w:rsidR="00F815B3">
        <w:rPr>
          <w:sz w:val="24"/>
        </w:rPr>
        <w:t>D1</w:t>
      </w:r>
      <w:r w:rsidR="00F815B3">
        <w:rPr>
          <w:rFonts w:hint="eastAsia"/>
          <w:sz w:val="24"/>
        </w:rPr>
        <w:t>和</w:t>
      </w:r>
      <w:r w:rsidR="00F815B3">
        <w:rPr>
          <w:rFonts w:hint="eastAsia"/>
          <w:sz w:val="24"/>
        </w:rPr>
        <w:t>c</w:t>
      </w:r>
      <w:r w:rsidR="00F815B3">
        <w:rPr>
          <w:sz w:val="24"/>
        </w:rPr>
        <w:t>A1</w:t>
      </w:r>
      <w:r w:rsidR="00F815B3">
        <w:rPr>
          <w:rFonts w:hint="eastAsia"/>
          <w:sz w:val="24"/>
        </w:rPr>
        <w:t>等与</w:t>
      </w:r>
      <w:r w:rsidR="00F815B3" w:rsidRPr="007971E4">
        <w:rPr>
          <w:sz w:val="24"/>
        </w:rPr>
        <w:fldChar w:fldCharType="begin"/>
      </w:r>
      <w:r w:rsidR="00F815B3" w:rsidRPr="007971E4">
        <w:rPr>
          <w:sz w:val="24"/>
        </w:rPr>
        <w:instrText xml:space="preserve"> REF _Ref40191674 \h </w:instrText>
      </w:r>
      <w:r w:rsidR="00F815B3">
        <w:rPr>
          <w:sz w:val="24"/>
        </w:rPr>
        <w:instrText xml:space="preserve"> \* MERGEFORMAT </w:instrText>
      </w:r>
      <w:r w:rsidR="00F815B3" w:rsidRPr="007971E4">
        <w:rPr>
          <w:sz w:val="24"/>
        </w:rPr>
      </w:r>
      <w:r w:rsidR="00F815B3" w:rsidRPr="007971E4">
        <w:rPr>
          <w:sz w:val="24"/>
        </w:rPr>
        <w:fldChar w:fldCharType="separate"/>
      </w:r>
      <w:r w:rsidR="00366273" w:rsidRPr="00366273">
        <w:rPr>
          <w:rFonts w:ascii="宋体" w:hAnsi="宋体" w:hint="eastAsia"/>
          <w:sz w:val="24"/>
        </w:rPr>
        <w:t>表</w:t>
      </w:r>
      <w:r w:rsidR="00366273" w:rsidRPr="00366273">
        <w:rPr>
          <w:rFonts w:ascii="宋体" w:hAnsi="宋体"/>
          <w:sz w:val="24"/>
        </w:rPr>
        <w:t>3</w:t>
      </w:r>
      <w:r w:rsidR="00366273" w:rsidRPr="00D65C79">
        <w:rPr>
          <w:sz w:val="24"/>
        </w:rPr>
        <w:t>·</w:t>
      </w:r>
      <w:r w:rsidR="00366273" w:rsidRPr="00366273">
        <w:rPr>
          <w:rFonts w:ascii="宋体" w:hAnsi="宋体"/>
          <w:sz w:val="24"/>
        </w:rPr>
        <w:t>5</w:t>
      </w:r>
      <w:r w:rsidR="00F815B3" w:rsidRPr="007971E4">
        <w:rPr>
          <w:sz w:val="24"/>
        </w:rPr>
        <w:fldChar w:fldCharType="end"/>
      </w:r>
      <w:r w:rsidR="00F815B3">
        <w:rPr>
          <w:rFonts w:hint="eastAsia"/>
          <w:sz w:val="24"/>
        </w:rPr>
        <w:t>中的</w:t>
      </w:r>
      <w:r w:rsidR="00F815B3">
        <w:rPr>
          <w:rFonts w:hint="eastAsia"/>
          <w:sz w:val="24"/>
        </w:rPr>
        <w:t>c</w:t>
      </w:r>
      <w:r w:rsidR="00F815B3">
        <w:rPr>
          <w:sz w:val="24"/>
        </w:rPr>
        <w:t>A5</w:t>
      </w:r>
      <w:r w:rsidR="00F815B3">
        <w:rPr>
          <w:rFonts w:hint="eastAsia"/>
          <w:sz w:val="24"/>
        </w:rPr>
        <w:t>和</w:t>
      </w:r>
      <w:r w:rsidR="00F815B3">
        <w:rPr>
          <w:rFonts w:hint="eastAsia"/>
          <w:sz w:val="24"/>
        </w:rPr>
        <w:t>c</w:t>
      </w:r>
      <w:r w:rsidR="00F815B3">
        <w:rPr>
          <w:sz w:val="24"/>
        </w:rPr>
        <w:t>D5</w:t>
      </w:r>
      <w:r w:rsidR="00F815B3">
        <w:rPr>
          <w:rFonts w:hint="eastAsia"/>
          <w:sz w:val="24"/>
        </w:rPr>
        <w:t>类似，均为相应层数分解后得到的小波系数。</w:t>
      </w:r>
    </w:p>
    <w:p w14:paraId="1C245F57" w14:textId="335AE28C" w:rsidR="000B63DA" w:rsidRDefault="00D2511E" w:rsidP="00806C14">
      <w:pPr>
        <w:ind w:firstLine="420"/>
        <w:rPr>
          <w:sz w:val="24"/>
        </w:rPr>
      </w:pPr>
      <w:r>
        <w:rPr>
          <w:rFonts w:hint="eastAsia"/>
          <w:sz w:val="24"/>
        </w:rPr>
        <w:t>离散小波变换分解的过程如下：</w:t>
      </w:r>
      <w:r w:rsidR="00610B8F">
        <w:rPr>
          <w:rFonts w:hint="eastAsia"/>
          <w:sz w:val="24"/>
        </w:rPr>
        <w:t>首先，在第一层分解中</w:t>
      </w:r>
      <w:r w:rsidR="00F04C57">
        <w:rPr>
          <w:rFonts w:hint="eastAsia"/>
          <w:sz w:val="24"/>
        </w:rPr>
        <w:t>，输入的整个一维</w:t>
      </w:r>
      <w:r w:rsidR="00F04C57">
        <w:rPr>
          <w:rFonts w:hint="eastAsia"/>
          <w:sz w:val="24"/>
        </w:rPr>
        <w:t>EEG</w:t>
      </w:r>
      <w:r w:rsidR="00F04C57">
        <w:rPr>
          <w:rFonts w:hint="eastAsia"/>
          <w:sz w:val="24"/>
        </w:rPr>
        <w:t>脑电信号同时经过</w:t>
      </w:r>
      <w:r w:rsidR="00EB756B">
        <w:rPr>
          <w:rFonts w:hint="eastAsia"/>
          <w:sz w:val="24"/>
        </w:rPr>
        <w:t>一个</w:t>
      </w:r>
      <w:r w:rsidR="000931CA">
        <w:rPr>
          <w:rFonts w:hint="eastAsia"/>
          <w:sz w:val="24"/>
        </w:rPr>
        <w:t>低</w:t>
      </w:r>
      <w:r w:rsidR="00EB756B">
        <w:rPr>
          <w:rFonts w:hint="eastAsia"/>
          <w:sz w:val="24"/>
        </w:rPr>
        <w:t>通滤波器和一个</w:t>
      </w:r>
      <w:r w:rsidR="000931CA">
        <w:rPr>
          <w:rFonts w:hint="eastAsia"/>
          <w:sz w:val="24"/>
        </w:rPr>
        <w:t>高</w:t>
      </w:r>
      <w:r w:rsidR="00EB756B">
        <w:rPr>
          <w:rFonts w:hint="eastAsia"/>
          <w:sz w:val="24"/>
        </w:rPr>
        <w:t>通滤波器，</w:t>
      </w:r>
      <w:r w:rsidR="000831FA">
        <w:rPr>
          <w:rFonts w:hint="eastAsia"/>
          <w:sz w:val="24"/>
        </w:rPr>
        <w:t>这两个滤波器将输入的</w:t>
      </w:r>
      <w:r w:rsidR="000831FA">
        <w:rPr>
          <w:rFonts w:hint="eastAsia"/>
          <w:sz w:val="24"/>
        </w:rPr>
        <w:t>EEG</w:t>
      </w:r>
      <w:r w:rsidR="000831FA">
        <w:rPr>
          <w:rFonts w:hint="eastAsia"/>
          <w:sz w:val="24"/>
        </w:rPr>
        <w:t>信号的频率分为</w:t>
      </w:r>
      <w:r w:rsidR="00BF22FA">
        <w:rPr>
          <w:rFonts w:hint="eastAsia"/>
          <w:sz w:val="24"/>
        </w:rPr>
        <w:t>了相等的</w:t>
      </w:r>
      <w:r w:rsidR="00FB4856">
        <w:rPr>
          <w:rFonts w:hint="eastAsia"/>
          <w:sz w:val="24"/>
        </w:rPr>
        <w:t>两部分</w:t>
      </w:r>
      <w:r w:rsidR="00E16840">
        <w:rPr>
          <w:rFonts w:hint="eastAsia"/>
          <w:sz w:val="24"/>
        </w:rPr>
        <w:t>得到了</w:t>
      </w:r>
      <w:r w:rsidR="008D5B26">
        <w:rPr>
          <w:rFonts w:hint="eastAsia"/>
          <w:sz w:val="24"/>
        </w:rPr>
        <w:t>详细小波系数</w:t>
      </w:r>
      <w:r w:rsidR="008D5B26">
        <w:rPr>
          <w:rFonts w:hint="eastAsia"/>
          <w:sz w:val="24"/>
        </w:rPr>
        <w:t>c</w:t>
      </w:r>
      <w:r w:rsidR="008D5B26">
        <w:rPr>
          <w:sz w:val="24"/>
        </w:rPr>
        <w:t>D1</w:t>
      </w:r>
      <w:r w:rsidR="009D7253">
        <w:rPr>
          <w:sz w:val="24"/>
        </w:rPr>
        <w:t>(</w:t>
      </w:r>
      <w:r w:rsidR="009D7253">
        <w:rPr>
          <w:rFonts w:hint="eastAsia"/>
          <w:sz w:val="24"/>
        </w:rPr>
        <w:t>频带为</w:t>
      </w:r>
      <w:r w:rsidR="009D7253">
        <w:rPr>
          <w:rFonts w:hint="eastAsia"/>
          <w:sz w:val="24"/>
        </w:rPr>
        <w:t>0~43.4Hz</w:t>
      </w:r>
      <w:r w:rsidR="009D7253">
        <w:rPr>
          <w:sz w:val="24"/>
        </w:rPr>
        <w:t>)</w:t>
      </w:r>
      <w:r w:rsidR="008D5B26">
        <w:rPr>
          <w:rFonts w:hint="eastAsia"/>
          <w:sz w:val="24"/>
        </w:rPr>
        <w:t>和</w:t>
      </w:r>
      <w:r w:rsidR="008D5B26">
        <w:rPr>
          <w:rFonts w:hint="eastAsia"/>
          <w:sz w:val="24"/>
        </w:rPr>
        <w:t>c</w:t>
      </w:r>
      <w:r w:rsidR="008D5B26">
        <w:rPr>
          <w:sz w:val="24"/>
        </w:rPr>
        <w:t>A1</w:t>
      </w:r>
      <w:r w:rsidR="00D35D98">
        <w:rPr>
          <w:sz w:val="24"/>
        </w:rPr>
        <w:t>(43.4~86.8Hz)</w:t>
      </w:r>
      <w:r w:rsidR="000931CA">
        <w:rPr>
          <w:rFonts w:hint="eastAsia"/>
          <w:sz w:val="24"/>
        </w:rPr>
        <w:t>，</w:t>
      </w:r>
      <w:r w:rsidR="00F61FC4">
        <w:rPr>
          <w:rFonts w:hint="eastAsia"/>
          <w:sz w:val="24"/>
        </w:rPr>
        <w:t>经过滤波之后，</w:t>
      </w:r>
      <w:r w:rsidR="00095776">
        <w:rPr>
          <w:rFonts w:hint="eastAsia"/>
          <w:sz w:val="24"/>
        </w:rPr>
        <w:t>信号的时间分辨率减半，而信号的频率分辨率变为原来的两倍</w:t>
      </w:r>
      <w:r w:rsidR="00B1216D">
        <w:rPr>
          <w:rFonts w:hint="eastAsia"/>
          <w:sz w:val="24"/>
        </w:rPr>
        <w:t>；</w:t>
      </w:r>
      <w:r w:rsidR="007A576B">
        <w:rPr>
          <w:rFonts w:hint="eastAsia"/>
          <w:sz w:val="24"/>
        </w:rPr>
        <w:t>然后</w:t>
      </w:r>
      <w:r w:rsidR="00953CFA">
        <w:rPr>
          <w:rFonts w:hint="eastAsia"/>
          <w:sz w:val="24"/>
        </w:rPr>
        <w:t>cA</w:t>
      </w:r>
      <w:r w:rsidR="00953CFA">
        <w:rPr>
          <w:sz w:val="24"/>
        </w:rPr>
        <w:t>1</w:t>
      </w:r>
      <w:r w:rsidR="0061661D">
        <w:rPr>
          <w:rFonts w:hint="eastAsia"/>
          <w:sz w:val="24"/>
        </w:rPr>
        <w:t>继续进行第二层的分解</w:t>
      </w:r>
      <w:r w:rsidR="00B1216D">
        <w:rPr>
          <w:rFonts w:hint="eastAsia"/>
          <w:sz w:val="24"/>
        </w:rPr>
        <w:t>，</w:t>
      </w:r>
      <w:r w:rsidR="006C613A">
        <w:rPr>
          <w:rFonts w:hint="eastAsia"/>
          <w:sz w:val="24"/>
        </w:rPr>
        <w:t>同样也是经过一个低通滤波器和一个高通滤波器，进而得到</w:t>
      </w:r>
      <w:r w:rsidR="006C613A">
        <w:rPr>
          <w:rFonts w:hint="eastAsia"/>
          <w:sz w:val="24"/>
        </w:rPr>
        <w:t>c</w:t>
      </w:r>
      <w:r w:rsidR="006C613A">
        <w:rPr>
          <w:sz w:val="24"/>
        </w:rPr>
        <w:t>D</w:t>
      </w:r>
      <w:r w:rsidR="006C613A">
        <w:rPr>
          <w:rFonts w:hint="eastAsia"/>
          <w:sz w:val="24"/>
        </w:rPr>
        <w:t>2</w:t>
      </w:r>
      <w:r w:rsidR="003910DE">
        <w:rPr>
          <w:sz w:val="24"/>
        </w:rPr>
        <w:t>(</w:t>
      </w:r>
      <w:r w:rsidR="003910DE">
        <w:rPr>
          <w:rFonts w:hint="eastAsia"/>
          <w:sz w:val="24"/>
        </w:rPr>
        <w:t>频带为</w:t>
      </w:r>
      <w:r w:rsidR="006A4E5A">
        <w:rPr>
          <w:rFonts w:hint="eastAsia"/>
          <w:sz w:val="24"/>
        </w:rPr>
        <w:t>0~21.7Hz</w:t>
      </w:r>
      <w:r w:rsidR="003910DE">
        <w:rPr>
          <w:sz w:val="24"/>
        </w:rPr>
        <w:t>)</w:t>
      </w:r>
      <w:r w:rsidR="006C613A">
        <w:rPr>
          <w:rFonts w:hint="eastAsia"/>
          <w:sz w:val="24"/>
        </w:rPr>
        <w:t>和</w:t>
      </w:r>
      <w:r w:rsidR="006C613A">
        <w:rPr>
          <w:rFonts w:hint="eastAsia"/>
          <w:sz w:val="24"/>
        </w:rPr>
        <w:t>cA</w:t>
      </w:r>
      <w:r w:rsidR="006C613A">
        <w:rPr>
          <w:sz w:val="24"/>
        </w:rPr>
        <w:t>2</w:t>
      </w:r>
      <w:r w:rsidR="003910DE">
        <w:rPr>
          <w:sz w:val="24"/>
        </w:rPr>
        <w:t>(</w:t>
      </w:r>
      <w:r w:rsidR="00267EF1">
        <w:rPr>
          <w:rFonts w:hint="eastAsia"/>
          <w:sz w:val="24"/>
        </w:rPr>
        <w:t>频带为</w:t>
      </w:r>
      <w:r w:rsidR="00267EF1">
        <w:rPr>
          <w:rFonts w:hint="eastAsia"/>
          <w:sz w:val="24"/>
        </w:rPr>
        <w:t>21.7~43.4</w:t>
      </w:r>
      <w:r w:rsidR="00267EF1">
        <w:rPr>
          <w:sz w:val="24"/>
        </w:rPr>
        <w:t>Hz</w:t>
      </w:r>
      <w:r w:rsidR="003910DE">
        <w:rPr>
          <w:sz w:val="24"/>
        </w:rPr>
        <w:t>)</w:t>
      </w:r>
      <w:r w:rsidR="00BB2B3B">
        <w:rPr>
          <w:rFonts w:hint="eastAsia"/>
          <w:sz w:val="24"/>
        </w:rPr>
        <w:t>。</w:t>
      </w:r>
      <w:r w:rsidR="00C96583">
        <w:rPr>
          <w:rFonts w:hint="eastAsia"/>
          <w:sz w:val="24"/>
        </w:rPr>
        <w:t>该过程重复进行五次</w:t>
      </w:r>
      <w:r w:rsidR="00F35258">
        <w:rPr>
          <w:rFonts w:hint="eastAsia"/>
          <w:sz w:val="24"/>
        </w:rPr>
        <w:t>之后，</w:t>
      </w:r>
      <w:r w:rsidR="00FB41F3">
        <w:rPr>
          <w:rFonts w:hint="eastAsia"/>
          <w:sz w:val="24"/>
        </w:rPr>
        <w:t>可以得到</w:t>
      </w:r>
      <w:r w:rsidR="00FB41F3">
        <w:rPr>
          <w:rFonts w:hint="eastAsia"/>
          <w:sz w:val="24"/>
        </w:rPr>
        <w:t>c</w:t>
      </w:r>
      <w:r w:rsidR="00FB41F3">
        <w:rPr>
          <w:sz w:val="24"/>
        </w:rPr>
        <w:t>A5</w:t>
      </w:r>
      <w:r w:rsidR="00FB41F3">
        <w:rPr>
          <w:rFonts w:hint="eastAsia"/>
          <w:sz w:val="24"/>
        </w:rPr>
        <w:t>、</w:t>
      </w:r>
      <w:r w:rsidR="00FB41F3">
        <w:rPr>
          <w:rFonts w:hint="eastAsia"/>
          <w:sz w:val="24"/>
        </w:rPr>
        <w:t>c</w:t>
      </w:r>
      <w:r w:rsidR="00FB41F3">
        <w:rPr>
          <w:sz w:val="24"/>
        </w:rPr>
        <w:t>D1</w:t>
      </w:r>
      <w:r w:rsidR="00FB41F3">
        <w:rPr>
          <w:rFonts w:hint="eastAsia"/>
          <w:sz w:val="24"/>
        </w:rPr>
        <w:t>、</w:t>
      </w:r>
      <w:r w:rsidR="00FB41F3">
        <w:rPr>
          <w:sz w:val="24"/>
        </w:rPr>
        <w:t>cD2</w:t>
      </w:r>
      <w:r w:rsidR="00FB41F3">
        <w:rPr>
          <w:rFonts w:hint="eastAsia"/>
          <w:sz w:val="24"/>
        </w:rPr>
        <w:t>、</w:t>
      </w:r>
      <w:r w:rsidR="00FB41F3" w:rsidRPr="00FB41F3">
        <w:rPr>
          <w:sz w:val="24"/>
        </w:rPr>
        <w:t xml:space="preserve"> </w:t>
      </w:r>
      <w:r w:rsidR="00FB41F3">
        <w:rPr>
          <w:sz w:val="24"/>
        </w:rPr>
        <w:t>cD</w:t>
      </w:r>
      <w:r w:rsidR="00FB41F3">
        <w:rPr>
          <w:rFonts w:hint="eastAsia"/>
          <w:sz w:val="24"/>
        </w:rPr>
        <w:t>3</w:t>
      </w:r>
      <w:r w:rsidR="00FB41F3" w:rsidRPr="00FB41F3">
        <w:rPr>
          <w:sz w:val="24"/>
        </w:rPr>
        <w:t xml:space="preserve"> </w:t>
      </w:r>
      <w:r w:rsidR="00FB41F3">
        <w:rPr>
          <w:rFonts w:hint="eastAsia"/>
          <w:sz w:val="24"/>
        </w:rPr>
        <w:t>、</w:t>
      </w:r>
      <w:r w:rsidR="00FB41F3">
        <w:rPr>
          <w:sz w:val="24"/>
        </w:rPr>
        <w:t>cD</w:t>
      </w:r>
      <w:r w:rsidR="00FB41F3">
        <w:rPr>
          <w:rFonts w:hint="eastAsia"/>
          <w:sz w:val="24"/>
        </w:rPr>
        <w:t>4</w:t>
      </w:r>
      <w:r w:rsidR="00FB41F3">
        <w:rPr>
          <w:rFonts w:hint="eastAsia"/>
          <w:sz w:val="24"/>
        </w:rPr>
        <w:t>和</w:t>
      </w:r>
      <w:r w:rsidR="00FB41F3" w:rsidRPr="00FB41F3">
        <w:rPr>
          <w:sz w:val="24"/>
        </w:rPr>
        <w:t xml:space="preserve"> </w:t>
      </w:r>
      <w:r w:rsidR="00FB41F3">
        <w:rPr>
          <w:sz w:val="24"/>
        </w:rPr>
        <w:t>cD</w:t>
      </w:r>
      <w:r w:rsidR="00FB41F3">
        <w:rPr>
          <w:rFonts w:hint="eastAsia"/>
          <w:sz w:val="24"/>
        </w:rPr>
        <w:t>5</w:t>
      </w:r>
      <w:r w:rsidR="00BB2B3B">
        <w:rPr>
          <w:rFonts w:hint="eastAsia"/>
          <w:sz w:val="24"/>
        </w:rPr>
        <w:t>六个小波系数，而</w:t>
      </w:r>
      <w:r w:rsidR="00B95C88">
        <w:rPr>
          <w:rFonts w:hint="eastAsia"/>
          <w:sz w:val="24"/>
        </w:rPr>
        <w:t>这六个小波系数</w:t>
      </w:r>
      <w:r w:rsidR="003E6296">
        <w:rPr>
          <w:rFonts w:hint="eastAsia"/>
          <w:sz w:val="24"/>
        </w:rPr>
        <w:t>覆盖了</w:t>
      </w:r>
      <w:r w:rsidR="003E6296">
        <w:rPr>
          <w:rFonts w:hint="eastAsia"/>
          <w:sz w:val="24"/>
        </w:rPr>
        <w:t>0~86.8Hz</w:t>
      </w:r>
      <w:r w:rsidR="003E6296">
        <w:rPr>
          <w:rFonts w:hint="eastAsia"/>
          <w:sz w:val="24"/>
        </w:rPr>
        <w:t>的整个频带</w:t>
      </w:r>
      <w:r w:rsidR="0046723C">
        <w:rPr>
          <w:rFonts w:hint="eastAsia"/>
          <w:sz w:val="24"/>
        </w:rPr>
        <w:t>。</w:t>
      </w:r>
      <w:r w:rsidR="00F34EF2">
        <w:rPr>
          <w:rFonts w:hint="eastAsia"/>
          <w:sz w:val="24"/>
        </w:rPr>
        <w:t>按照这一流程，本研究将</w:t>
      </w:r>
      <w:r w:rsidR="0050176B">
        <w:rPr>
          <w:rFonts w:hint="eastAsia"/>
          <w:sz w:val="24"/>
        </w:rPr>
        <w:t>上文中经过分组的</w:t>
      </w:r>
      <w:r w:rsidR="0050176B">
        <w:rPr>
          <w:rFonts w:hint="eastAsia"/>
          <w:sz w:val="24"/>
        </w:rPr>
        <w:t>2000</w:t>
      </w:r>
      <w:r w:rsidR="0050176B">
        <w:rPr>
          <w:rFonts w:hint="eastAsia"/>
          <w:sz w:val="24"/>
        </w:rPr>
        <w:t>小组脑电信号记录</w:t>
      </w:r>
      <w:r w:rsidR="00EC5B58">
        <w:rPr>
          <w:rFonts w:hint="eastAsia"/>
          <w:sz w:val="24"/>
        </w:rPr>
        <w:t>均分别进行</w:t>
      </w:r>
      <w:r w:rsidR="00E81A75">
        <w:rPr>
          <w:rFonts w:hint="eastAsia"/>
          <w:sz w:val="24"/>
        </w:rPr>
        <w:t>了五层</w:t>
      </w:r>
      <w:r w:rsidR="00EC5B58">
        <w:rPr>
          <w:rFonts w:hint="eastAsia"/>
          <w:sz w:val="24"/>
        </w:rPr>
        <w:t>离散小波变换，</w:t>
      </w:r>
      <w:r w:rsidR="005B19D6">
        <w:rPr>
          <w:rFonts w:hint="eastAsia"/>
          <w:sz w:val="24"/>
        </w:rPr>
        <w:t>这样便可得到</w:t>
      </w:r>
      <w:r w:rsidR="006371FB">
        <w:rPr>
          <w:rFonts w:hint="eastAsia"/>
          <w:sz w:val="24"/>
        </w:rPr>
        <w:t>各</w:t>
      </w:r>
      <w:r w:rsidR="005B5DD3">
        <w:rPr>
          <w:rFonts w:hint="eastAsia"/>
          <w:sz w:val="24"/>
        </w:rPr>
        <w:t>为</w:t>
      </w:r>
      <w:r w:rsidR="006371FB">
        <w:rPr>
          <w:rFonts w:hint="eastAsia"/>
          <w:sz w:val="24"/>
        </w:rPr>
        <w:t>2000</w:t>
      </w:r>
      <w:r w:rsidR="006371FB">
        <w:rPr>
          <w:rFonts w:hint="eastAsia"/>
          <w:sz w:val="24"/>
        </w:rPr>
        <w:t>组</w:t>
      </w:r>
      <w:r w:rsidR="003673EA">
        <w:rPr>
          <w:rFonts w:hint="eastAsia"/>
          <w:sz w:val="24"/>
        </w:rPr>
        <w:t>的</w:t>
      </w:r>
      <w:r w:rsidR="00AC6BA4">
        <w:rPr>
          <w:rFonts w:hint="eastAsia"/>
          <w:sz w:val="24"/>
        </w:rPr>
        <w:t>c</w:t>
      </w:r>
      <w:r w:rsidR="00AC6BA4">
        <w:rPr>
          <w:sz w:val="24"/>
        </w:rPr>
        <w:t>A5</w:t>
      </w:r>
      <w:r w:rsidR="00AC6BA4">
        <w:rPr>
          <w:rFonts w:hint="eastAsia"/>
          <w:sz w:val="24"/>
        </w:rPr>
        <w:t>、</w:t>
      </w:r>
      <w:r w:rsidR="00AC6BA4">
        <w:rPr>
          <w:rFonts w:hint="eastAsia"/>
          <w:sz w:val="24"/>
        </w:rPr>
        <w:t>c</w:t>
      </w:r>
      <w:r w:rsidR="00AC6BA4">
        <w:rPr>
          <w:sz w:val="24"/>
        </w:rPr>
        <w:t>D1</w:t>
      </w:r>
      <w:r w:rsidR="00AC6BA4">
        <w:rPr>
          <w:rFonts w:hint="eastAsia"/>
          <w:sz w:val="24"/>
        </w:rPr>
        <w:t>、</w:t>
      </w:r>
      <w:r w:rsidR="00AC6BA4">
        <w:rPr>
          <w:sz w:val="24"/>
        </w:rPr>
        <w:t>cD2</w:t>
      </w:r>
      <w:r w:rsidR="00AC6BA4">
        <w:rPr>
          <w:rFonts w:hint="eastAsia"/>
          <w:sz w:val="24"/>
        </w:rPr>
        <w:t>、</w:t>
      </w:r>
      <w:r w:rsidR="00AC6BA4" w:rsidRPr="00FB41F3">
        <w:rPr>
          <w:sz w:val="24"/>
        </w:rPr>
        <w:t xml:space="preserve"> </w:t>
      </w:r>
      <w:r w:rsidR="00AC6BA4">
        <w:rPr>
          <w:sz w:val="24"/>
        </w:rPr>
        <w:t>cD</w:t>
      </w:r>
      <w:r w:rsidR="00AC6BA4">
        <w:rPr>
          <w:rFonts w:hint="eastAsia"/>
          <w:sz w:val="24"/>
        </w:rPr>
        <w:t>3</w:t>
      </w:r>
      <w:r w:rsidR="00AC6BA4" w:rsidRPr="00FB41F3">
        <w:rPr>
          <w:sz w:val="24"/>
        </w:rPr>
        <w:t xml:space="preserve"> </w:t>
      </w:r>
      <w:r w:rsidR="00AC6BA4">
        <w:rPr>
          <w:rFonts w:hint="eastAsia"/>
          <w:sz w:val="24"/>
        </w:rPr>
        <w:t>、</w:t>
      </w:r>
      <w:r w:rsidR="00AC6BA4">
        <w:rPr>
          <w:sz w:val="24"/>
        </w:rPr>
        <w:t>cD</w:t>
      </w:r>
      <w:r w:rsidR="00AC6BA4">
        <w:rPr>
          <w:rFonts w:hint="eastAsia"/>
          <w:sz w:val="24"/>
        </w:rPr>
        <w:t>4</w:t>
      </w:r>
      <w:r w:rsidR="00AC6BA4">
        <w:rPr>
          <w:rFonts w:hint="eastAsia"/>
          <w:sz w:val="24"/>
        </w:rPr>
        <w:t>和</w:t>
      </w:r>
      <w:r w:rsidR="00AC6BA4" w:rsidRPr="00FB41F3">
        <w:rPr>
          <w:sz w:val="24"/>
        </w:rPr>
        <w:t xml:space="preserve"> </w:t>
      </w:r>
      <w:r w:rsidR="00AC6BA4">
        <w:rPr>
          <w:sz w:val="24"/>
        </w:rPr>
        <w:t>cD</w:t>
      </w:r>
      <w:r w:rsidR="00AC6BA4">
        <w:rPr>
          <w:rFonts w:hint="eastAsia"/>
          <w:sz w:val="24"/>
        </w:rPr>
        <w:t>5</w:t>
      </w:r>
      <w:r w:rsidR="00AC6BA4">
        <w:rPr>
          <w:rFonts w:hint="eastAsia"/>
          <w:sz w:val="24"/>
        </w:rPr>
        <w:t>小波系数</w:t>
      </w:r>
      <w:r w:rsidR="00C6276E">
        <w:rPr>
          <w:rFonts w:hint="eastAsia"/>
          <w:sz w:val="24"/>
        </w:rPr>
        <w:t>。</w:t>
      </w:r>
    </w:p>
    <w:p w14:paraId="76C865BB" w14:textId="61090C00" w:rsidR="00F81BA0" w:rsidRPr="0095418C" w:rsidRDefault="00F81BA0" w:rsidP="00F81BA0">
      <w:pPr>
        <w:jc w:val="center"/>
        <w:rPr>
          <w:sz w:val="24"/>
        </w:rPr>
      </w:pPr>
      <w:r>
        <w:rPr>
          <w:noProof/>
        </w:rPr>
        <w:lastRenderedPageBreak/>
        <w:drawing>
          <wp:inline distT="0" distB="0" distL="0" distR="0" wp14:anchorId="0F7E515A" wp14:editId="64416AF7">
            <wp:extent cx="2681382" cy="503182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00990" cy="5068619"/>
                    </a:xfrm>
                    <a:prstGeom prst="rect">
                      <a:avLst/>
                    </a:prstGeom>
                    <a:noFill/>
                    <a:ln>
                      <a:noFill/>
                    </a:ln>
                  </pic:spPr>
                </pic:pic>
              </a:graphicData>
            </a:graphic>
          </wp:inline>
        </w:drawing>
      </w:r>
    </w:p>
    <w:p w14:paraId="20605ED7" w14:textId="73D29F94" w:rsidR="00D950D5" w:rsidRDefault="00435DB6" w:rsidP="000B63DA">
      <w:pPr>
        <w:pStyle w:val="afa"/>
        <w:spacing w:beforeLines="50" w:before="156" w:afterLines="50" w:after="156" w:line="440" w:lineRule="atLeast"/>
        <w:jc w:val="center"/>
        <w:rPr>
          <w:rFonts w:ascii="宋体" w:eastAsia="宋体" w:hAnsi="宋体"/>
          <w:sz w:val="21"/>
          <w:szCs w:val="21"/>
        </w:rPr>
      </w:pPr>
      <w:bookmarkStart w:id="62" w:name="_Ref40189884"/>
      <w:r w:rsidRPr="00776BBF">
        <w:rPr>
          <w:rFonts w:ascii="宋体" w:eastAsia="宋体" w:hAnsi="宋体" w:hint="eastAsia"/>
          <w:sz w:val="21"/>
          <w:szCs w:val="21"/>
        </w:rPr>
        <w:t>图</w:t>
      </w:r>
      <w:r w:rsidRPr="00776BBF">
        <w:rPr>
          <w:rFonts w:ascii="Times New Roman" w:eastAsia="宋体" w:hAnsi="Times New Roman" w:cs="Times New Roman"/>
          <w:sz w:val="21"/>
          <w:szCs w:val="21"/>
        </w:rPr>
        <w:t>3·</w:t>
      </w:r>
      <w:r w:rsidRPr="00776BBF">
        <w:rPr>
          <w:rFonts w:ascii="Times New Roman" w:eastAsia="宋体" w:hAnsi="Times New Roman" w:cs="Times New Roman"/>
          <w:sz w:val="21"/>
          <w:szCs w:val="21"/>
        </w:rPr>
        <w:fldChar w:fldCharType="begin"/>
      </w:r>
      <w:r w:rsidRPr="00776BBF">
        <w:rPr>
          <w:rFonts w:ascii="Times New Roman" w:eastAsia="宋体" w:hAnsi="Times New Roman" w:cs="Times New Roman"/>
          <w:sz w:val="21"/>
          <w:szCs w:val="21"/>
        </w:rPr>
        <w:instrText xml:space="preserve"> SEQ </w:instrText>
      </w:r>
      <w:r w:rsidRPr="00776BBF">
        <w:rPr>
          <w:rFonts w:ascii="Times New Roman" w:eastAsia="宋体" w:hAnsi="Times New Roman" w:cs="Times New Roman"/>
          <w:sz w:val="21"/>
          <w:szCs w:val="21"/>
        </w:rPr>
        <w:instrText>图</w:instrText>
      </w:r>
      <w:r w:rsidRPr="00776BBF">
        <w:rPr>
          <w:rFonts w:ascii="Times New Roman" w:eastAsia="宋体" w:hAnsi="Times New Roman" w:cs="Times New Roman"/>
          <w:sz w:val="21"/>
          <w:szCs w:val="21"/>
        </w:rPr>
        <w:instrText xml:space="preserve">3· \* ARABIC </w:instrText>
      </w:r>
      <w:r w:rsidRPr="00776BBF">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8</w:t>
      </w:r>
      <w:r w:rsidRPr="00776BBF">
        <w:rPr>
          <w:rFonts w:ascii="Times New Roman" w:eastAsia="宋体" w:hAnsi="Times New Roman" w:cs="Times New Roman"/>
          <w:sz w:val="21"/>
          <w:szCs w:val="21"/>
        </w:rPr>
        <w:fldChar w:fldCharType="end"/>
      </w:r>
      <w:bookmarkEnd w:id="62"/>
      <w:r w:rsidRPr="00776BBF">
        <w:rPr>
          <w:rFonts w:ascii="宋体" w:eastAsia="宋体" w:hAnsi="宋体"/>
          <w:sz w:val="21"/>
          <w:szCs w:val="21"/>
        </w:rPr>
        <w:t xml:space="preserve"> </w:t>
      </w:r>
      <w:r w:rsidRPr="00776BBF">
        <w:rPr>
          <w:rFonts w:ascii="宋体" w:eastAsia="宋体" w:hAnsi="宋体" w:hint="eastAsia"/>
          <w:sz w:val="21"/>
          <w:szCs w:val="21"/>
        </w:rPr>
        <w:t>基于离散小波变换的EEG信号</w:t>
      </w:r>
      <w:r w:rsidR="00786C52" w:rsidRPr="00776BBF">
        <w:rPr>
          <w:rFonts w:ascii="宋体" w:eastAsia="宋体" w:hAnsi="宋体" w:hint="eastAsia"/>
          <w:sz w:val="21"/>
          <w:szCs w:val="21"/>
        </w:rPr>
        <w:t>分解</w:t>
      </w:r>
      <w:r w:rsidR="001573CE" w:rsidRPr="00776BBF">
        <w:rPr>
          <w:rFonts w:ascii="宋体" w:eastAsia="宋体" w:hAnsi="宋体" w:hint="eastAsia"/>
          <w:sz w:val="21"/>
          <w:szCs w:val="21"/>
        </w:rPr>
        <w:t>过程</w:t>
      </w:r>
    </w:p>
    <w:p w14:paraId="56860250" w14:textId="58E64024" w:rsidR="00A14149" w:rsidRPr="00F53F8B" w:rsidRDefault="00A14149" w:rsidP="004420BC">
      <w:pPr>
        <w:pStyle w:val="afa"/>
        <w:spacing w:beforeLines="50" w:before="156" w:afterLines="50" w:after="156" w:line="440" w:lineRule="atLeast"/>
        <w:ind w:firstLine="420"/>
        <w:rPr>
          <w:rFonts w:ascii="宋体" w:eastAsia="宋体" w:hAnsi="宋体"/>
          <w:sz w:val="21"/>
          <w:szCs w:val="21"/>
        </w:rPr>
      </w:pPr>
      <w:bookmarkStart w:id="63" w:name="_Ref40191674"/>
      <w:bookmarkStart w:id="64" w:name="_Ref40191670"/>
      <w:r w:rsidRPr="00F53F8B">
        <w:rPr>
          <w:rFonts w:ascii="宋体" w:eastAsia="宋体" w:hAnsi="宋体" w:hint="eastAsia"/>
          <w:sz w:val="21"/>
          <w:szCs w:val="21"/>
        </w:rPr>
        <w:t>表</w:t>
      </w:r>
      <w:r w:rsidRPr="00F53F8B">
        <w:rPr>
          <w:rFonts w:ascii="Times New Roman" w:eastAsia="宋体" w:hAnsi="Times New Roman" w:cs="Times New Roman"/>
          <w:sz w:val="21"/>
          <w:szCs w:val="21"/>
        </w:rPr>
        <w:t>3·</w:t>
      </w:r>
      <w:r w:rsidRPr="00F53F8B">
        <w:rPr>
          <w:rFonts w:ascii="Times New Roman" w:eastAsia="宋体" w:hAnsi="Times New Roman" w:cs="Times New Roman"/>
          <w:sz w:val="21"/>
          <w:szCs w:val="21"/>
        </w:rPr>
        <w:fldChar w:fldCharType="begin"/>
      </w:r>
      <w:r w:rsidRPr="00F53F8B">
        <w:rPr>
          <w:rFonts w:ascii="Times New Roman" w:eastAsia="宋体" w:hAnsi="Times New Roman" w:cs="Times New Roman"/>
          <w:sz w:val="21"/>
          <w:szCs w:val="21"/>
        </w:rPr>
        <w:instrText xml:space="preserve"> SEQ </w:instrText>
      </w:r>
      <w:r w:rsidRPr="00F53F8B">
        <w:rPr>
          <w:rFonts w:ascii="Times New Roman" w:eastAsia="宋体" w:hAnsi="Times New Roman" w:cs="Times New Roman"/>
          <w:sz w:val="21"/>
          <w:szCs w:val="21"/>
        </w:rPr>
        <w:instrText>表</w:instrText>
      </w:r>
      <w:r w:rsidRPr="00F53F8B">
        <w:rPr>
          <w:rFonts w:ascii="Times New Roman" w:eastAsia="宋体" w:hAnsi="Times New Roman" w:cs="Times New Roman"/>
          <w:sz w:val="21"/>
          <w:szCs w:val="21"/>
        </w:rPr>
        <w:instrText xml:space="preserve">3· \* ARABIC </w:instrText>
      </w:r>
      <w:r w:rsidRPr="00F53F8B">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5</w:t>
      </w:r>
      <w:r w:rsidRPr="00F53F8B">
        <w:rPr>
          <w:rFonts w:ascii="Times New Roman" w:eastAsia="宋体" w:hAnsi="Times New Roman" w:cs="Times New Roman"/>
          <w:sz w:val="21"/>
          <w:szCs w:val="21"/>
        </w:rPr>
        <w:fldChar w:fldCharType="end"/>
      </w:r>
      <w:bookmarkEnd w:id="63"/>
      <w:r w:rsidRPr="00F53F8B">
        <w:rPr>
          <w:rFonts w:ascii="宋体" w:eastAsia="宋体" w:hAnsi="宋体"/>
          <w:sz w:val="21"/>
          <w:szCs w:val="21"/>
        </w:rPr>
        <w:t xml:space="preserve"> </w:t>
      </w:r>
      <w:r w:rsidR="00471A98" w:rsidRPr="00F53F8B">
        <w:rPr>
          <w:rFonts w:ascii="宋体" w:eastAsia="宋体" w:hAnsi="宋体" w:hint="eastAsia"/>
          <w:sz w:val="21"/>
          <w:szCs w:val="21"/>
        </w:rPr>
        <w:t>离散小波变换分解过程</w:t>
      </w:r>
      <w:r w:rsidR="006F1F9C">
        <w:rPr>
          <w:rFonts w:ascii="宋体" w:eastAsia="宋体" w:hAnsi="宋体" w:hint="eastAsia"/>
          <w:sz w:val="21"/>
          <w:szCs w:val="21"/>
        </w:rPr>
        <w:t>符号</w:t>
      </w:r>
      <w:r w:rsidR="00471A98" w:rsidRPr="00F53F8B">
        <w:rPr>
          <w:rFonts w:ascii="宋体" w:eastAsia="宋体" w:hAnsi="宋体" w:hint="eastAsia"/>
          <w:sz w:val="21"/>
          <w:szCs w:val="21"/>
        </w:rPr>
        <w:t>解释</w:t>
      </w:r>
      <w:bookmarkEnd w:id="64"/>
    </w:p>
    <w:tbl>
      <w:tblPr>
        <w:tblStyle w:val="a8"/>
        <w:tblW w:w="0" w:type="auto"/>
        <w:jc w:val="center"/>
        <w:tblLook w:val="04A0" w:firstRow="1" w:lastRow="0" w:firstColumn="1" w:lastColumn="0" w:noHBand="0" w:noVBand="1"/>
      </w:tblPr>
      <w:tblGrid>
        <w:gridCol w:w="2944"/>
        <w:gridCol w:w="2945"/>
      </w:tblGrid>
      <w:tr w:rsidR="006C1A2C" w14:paraId="3B18599E" w14:textId="77777777" w:rsidTr="00725CB5">
        <w:trPr>
          <w:jc w:val="center"/>
        </w:trPr>
        <w:tc>
          <w:tcPr>
            <w:tcW w:w="2944" w:type="dxa"/>
          </w:tcPr>
          <w:p w14:paraId="1816C236" w14:textId="61DF8C43" w:rsidR="006C1A2C" w:rsidRDefault="00461099" w:rsidP="001D632D">
            <w:pPr>
              <w:jc w:val="center"/>
            </w:pPr>
            <w:r>
              <w:rPr>
                <w:rFonts w:hint="eastAsia"/>
              </w:rPr>
              <w:t>名称</w:t>
            </w:r>
          </w:p>
        </w:tc>
        <w:tc>
          <w:tcPr>
            <w:tcW w:w="2945" w:type="dxa"/>
          </w:tcPr>
          <w:p w14:paraId="3C25538E" w14:textId="6F7481E7" w:rsidR="006C1A2C" w:rsidRDefault="00CF097E" w:rsidP="001D632D">
            <w:pPr>
              <w:jc w:val="center"/>
            </w:pPr>
            <w:r>
              <w:rPr>
                <w:rFonts w:hint="eastAsia"/>
              </w:rPr>
              <w:t>描述</w:t>
            </w:r>
          </w:p>
        </w:tc>
      </w:tr>
      <w:tr w:rsidR="006C1A2C" w14:paraId="2A4FC5CF" w14:textId="77777777" w:rsidTr="00725CB5">
        <w:trPr>
          <w:jc w:val="center"/>
        </w:trPr>
        <w:tc>
          <w:tcPr>
            <w:tcW w:w="2944" w:type="dxa"/>
          </w:tcPr>
          <w:p w14:paraId="3032CC5B" w14:textId="6E321EE6" w:rsidR="006C1A2C" w:rsidRDefault="00687AD4" w:rsidP="00D4514E">
            <w:pPr>
              <w:jc w:val="center"/>
            </w:pPr>
            <w:r>
              <w:rPr>
                <w:rFonts w:hint="eastAsia"/>
              </w:rPr>
              <w:t>X</w:t>
            </w:r>
            <w:r>
              <w:t>(n)</w:t>
            </w:r>
          </w:p>
        </w:tc>
        <w:tc>
          <w:tcPr>
            <w:tcW w:w="2945" w:type="dxa"/>
          </w:tcPr>
          <w:p w14:paraId="27D67D40" w14:textId="6A924D49" w:rsidR="006C1A2C" w:rsidRDefault="00C733DB" w:rsidP="004F2D49">
            <w:pPr>
              <w:jc w:val="center"/>
            </w:pPr>
            <w:r>
              <w:rPr>
                <w:rFonts w:hint="eastAsia"/>
              </w:rPr>
              <w:t>一维离散输入信号</w:t>
            </w:r>
          </w:p>
        </w:tc>
      </w:tr>
      <w:tr w:rsidR="006C1A2C" w14:paraId="3A97DDB6" w14:textId="77777777" w:rsidTr="00725CB5">
        <w:trPr>
          <w:jc w:val="center"/>
        </w:trPr>
        <w:tc>
          <w:tcPr>
            <w:tcW w:w="2944" w:type="dxa"/>
          </w:tcPr>
          <w:p w14:paraId="51644D45" w14:textId="5B95384C" w:rsidR="006C1A2C" w:rsidRDefault="00C00F46" w:rsidP="00B16A79">
            <w:pPr>
              <w:jc w:val="center"/>
            </w:pPr>
            <w:r>
              <w:rPr>
                <w:rFonts w:hint="eastAsia"/>
              </w:rPr>
              <w:t>c</w:t>
            </w:r>
            <w:r>
              <w:t>A5</w:t>
            </w:r>
          </w:p>
        </w:tc>
        <w:tc>
          <w:tcPr>
            <w:tcW w:w="2945" w:type="dxa"/>
          </w:tcPr>
          <w:p w14:paraId="0FF53D51" w14:textId="67BECDE0" w:rsidR="006C1A2C" w:rsidRDefault="00306006" w:rsidP="0029189E">
            <w:r>
              <w:rPr>
                <w:rFonts w:hint="eastAsia"/>
              </w:rPr>
              <w:t>第五层分解的近似小波系数</w:t>
            </w:r>
          </w:p>
        </w:tc>
      </w:tr>
      <w:tr w:rsidR="006C1A2C" w14:paraId="185CC7BA" w14:textId="77777777" w:rsidTr="00725CB5">
        <w:trPr>
          <w:jc w:val="center"/>
        </w:trPr>
        <w:tc>
          <w:tcPr>
            <w:tcW w:w="2944" w:type="dxa"/>
          </w:tcPr>
          <w:p w14:paraId="6F2171A5" w14:textId="2BC3CD67" w:rsidR="006C1A2C" w:rsidRDefault="00C00F46" w:rsidP="00B16A79">
            <w:pPr>
              <w:jc w:val="center"/>
            </w:pPr>
            <w:r>
              <w:rPr>
                <w:rFonts w:hint="eastAsia"/>
              </w:rPr>
              <w:t>c</w:t>
            </w:r>
            <w:r>
              <w:t>D5</w:t>
            </w:r>
          </w:p>
        </w:tc>
        <w:tc>
          <w:tcPr>
            <w:tcW w:w="2945" w:type="dxa"/>
          </w:tcPr>
          <w:p w14:paraId="7111C1AC" w14:textId="224E6081" w:rsidR="006C1A2C" w:rsidRDefault="00B709BD" w:rsidP="0029189E">
            <w:r>
              <w:rPr>
                <w:rFonts w:hint="eastAsia"/>
              </w:rPr>
              <w:t>第五层分解的近似小波系数</w:t>
            </w:r>
          </w:p>
        </w:tc>
      </w:tr>
    </w:tbl>
    <w:p w14:paraId="1C89B5A5" w14:textId="77777777" w:rsidR="00570D38" w:rsidRDefault="008F462E" w:rsidP="0029189E">
      <w:r>
        <w:tab/>
      </w:r>
    </w:p>
    <w:p w14:paraId="5C26679B" w14:textId="5DED5F9F" w:rsidR="00D950D5" w:rsidRPr="00586FED" w:rsidRDefault="00310701" w:rsidP="00570D38">
      <w:pPr>
        <w:ind w:firstLine="420"/>
        <w:rPr>
          <w:sz w:val="24"/>
        </w:rPr>
      </w:pPr>
      <w:r w:rsidRPr="00586FED">
        <w:rPr>
          <w:rFonts w:hint="eastAsia"/>
          <w:sz w:val="24"/>
        </w:rPr>
        <w:t>本研究以波恩大学癫痫脑电数据集</w:t>
      </w:r>
      <w:r w:rsidR="00586FED">
        <w:rPr>
          <w:rFonts w:hint="eastAsia"/>
          <w:sz w:val="24"/>
        </w:rPr>
        <w:t>中</w:t>
      </w:r>
      <w:r w:rsidR="00586FED">
        <w:rPr>
          <w:rFonts w:hint="eastAsia"/>
          <w:sz w:val="24"/>
        </w:rPr>
        <w:t>A</w:t>
      </w:r>
      <w:r w:rsidR="00586FED">
        <w:rPr>
          <w:rFonts w:hint="eastAsia"/>
          <w:sz w:val="24"/>
        </w:rPr>
        <w:t>组脑电数据</w:t>
      </w:r>
      <w:r w:rsidR="006E0939">
        <w:rPr>
          <w:rFonts w:hint="eastAsia"/>
          <w:sz w:val="24"/>
        </w:rPr>
        <w:t>中</w:t>
      </w:r>
      <w:r w:rsidR="004315FB">
        <w:rPr>
          <w:rFonts w:hint="eastAsia"/>
          <w:sz w:val="24"/>
        </w:rPr>
        <w:t>的</w:t>
      </w:r>
      <w:r w:rsidR="000D494F">
        <w:rPr>
          <w:rFonts w:hint="eastAsia"/>
          <w:sz w:val="24"/>
        </w:rPr>
        <w:t>第一条脑电记录</w:t>
      </w:r>
      <w:r w:rsidR="00650D12">
        <w:rPr>
          <w:rFonts w:hint="eastAsia"/>
          <w:sz w:val="24"/>
        </w:rPr>
        <w:t>的第一个小组</w:t>
      </w:r>
      <w:r w:rsidR="00650D12">
        <w:rPr>
          <w:sz w:val="24"/>
        </w:rPr>
        <w:t>(</w:t>
      </w:r>
      <w:r w:rsidR="00650D12">
        <w:rPr>
          <w:rFonts w:hint="eastAsia"/>
          <w:sz w:val="24"/>
        </w:rPr>
        <w:t>上文提及的依时间顺序以</w:t>
      </w:r>
      <w:r w:rsidR="00650D12">
        <w:rPr>
          <w:rFonts w:hint="eastAsia"/>
          <w:sz w:val="24"/>
        </w:rPr>
        <w:t>1024</w:t>
      </w:r>
      <w:r w:rsidR="00650D12">
        <w:rPr>
          <w:rFonts w:hint="eastAsia"/>
          <w:sz w:val="24"/>
        </w:rPr>
        <w:t>个数据点为一组</w:t>
      </w:r>
      <w:r w:rsidR="00650D12">
        <w:rPr>
          <w:sz w:val="24"/>
        </w:rPr>
        <w:t>)</w:t>
      </w:r>
      <w:r w:rsidR="00586FED">
        <w:rPr>
          <w:rFonts w:hint="eastAsia"/>
          <w:sz w:val="24"/>
        </w:rPr>
        <w:t>为例</w:t>
      </w:r>
      <w:r w:rsidR="00087DB5">
        <w:rPr>
          <w:rFonts w:hint="eastAsia"/>
          <w:sz w:val="24"/>
        </w:rPr>
        <w:t>，</w:t>
      </w:r>
      <w:r w:rsidR="002B2314">
        <w:rPr>
          <w:rFonts w:hint="eastAsia"/>
          <w:sz w:val="24"/>
        </w:rPr>
        <w:t>将</w:t>
      </w:r>
      <w:r w:rsidR="004315FB">
        <w:rPr>
          <w:rFonts w:hint="eastAsia"/>
          <w:sz w:val="24"/>
        </w:rPr>
        <w:t>其脑电时序图与经过离散小波变换之后得到的</w:t>
      </w:r>
      <w:r w:rsidR="003F6FE3">
        <w:rPr>
          <w:rFonts w:hint="eastAsia"/>
          <w:sz w:val="24"/>
        </w:rPr>
        <w:t>六个</w:t>
      </w:r>
      <w:r w:rsidR="004315FB">
        <w:rPr>
          <w:rFonts w:hint="eastAsia"/>
          <w:sz w:val="24"/>
        </w:rPr>
        <w:t>小波系数</w:t>
      </w:r>
      <w:r w:rsidR="003F6FE3">
        <w:rPr>
          <w:rFonts w:hint="eastAsia"/>
          <w:sz w:val="24"/>
        </w:rPr>
        <w:t>进行了绘制，</w:t>
      </w:r>
      <w:r w:rsidR="00BE250A">
        <w:rPr>
          <w:rFonts w:hint="eastAsia"/>
          <w:sz w:val="24"/>
        </w:rPr>
        <w:t>如</w:t>
      </w:r>
      <w:r w:rsidR="00BE250A" w:rsidRPr="00BE250A">
        <w:rPr>
          <w:sz w:val="24"/>
        </w:rPr>
        <w:fldChar w:fldCharType="begin"/>
      </w:r>
      <w:r w:rsidR="00BE250A" w:rsidRPr="00BE250A">
        <w:rPr>
          <w:sz w:val="24"/>
        </w:rPr>
        <w:instrText xml:space="preserve"> REF _Ref40197236 \h </w:instrText>
      </w:r>
      <w:r w:rsidR="00BE250A">
        <w:rPr>
          <w:sz w:val="24"/>
        </w:rPr>
        <w:instrText xml:space="preserve"> \* MERGEFORMAT </w:instrText>
      </w:r>
      <w:r w:rsidR="00BE250A" w:rsidRPr="00BE250A">
        <w:rPr>
          <w:sz w:val="24"/>
        </w:rPr>
      </w:r>
      <w:r w:rsidR="00BE250A" w:rsidRPr="00BE250A">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9A0915">
        <w:rPr>
          <w:sz w:val="24"/>
        </w:rPr>
        <w:t>·</w:t>
      </w:r>
      <w:r w:rsidR="00366273" w:rsidRPr="00366273">
        <w:rPr>
          <w:rFonts w:ascii="宋体" w:hAnsi="宋体"/>
          <w:sz w:val="24"/>
        </w:rPr>
        <w:t>9</w:t>
      </w:r>
      <w:r w:rsidR="00BE250A" w:rsidRPr="00BE250A">
        <w:rPr>
          <w:sz w:val="24"/>
        </w:rPr>
        <w:fldChar w:fldCharType="end"/>
      </w:r>
      <w:r w:rsidR="004A0AA9">
        <w:rPr>
          <w:rFonts w:hint="eastAsia"/>
          <w:sz w:val="24"/>
        </w:rPr>
        <w:t>中所示</w:t>
      </w:r>
      <w:r w:rsidR="00AC7BB5">
        <w:rPr>
          <w:rFonts w:hint="eastAsia"/>
          <w:sz w:val="24"/>
        </w:rPr>
        <w:t>。</w:t>
      </w:r>
    </w:p>
    <w:p w14:paraId="5FF89F3C" w14:textId="60019996" w:rsidR="00D950D5" w:rsidRPr="004315FB" w:rsidRDefault="00D950D5" w:rsidP="0029189E">
      <w:pPr>
        <w:rPr>
          <w:sz w:val="24"/>
        </w:rPr>
      </w:pPr>
    </w:p>
    <w:p w14:paraId="386DF2B3" w14:textId="6D048362" w:rsidR="00D950D5" w:rsidRDefault="00D950D5" w:rsidP="0029189E"/>
    <w:p w14:paraId="613135F1" w14:textId="37EF5BC2" w:rsidR="00D950D5" w:rsidRDefault="00D950D5" w:rsidP="0029189E"/>
    <w:p w14:paraId="749FE8F5" w14:textId="7CF7D244" w:rsidR="00D950D5" w:rsidRPr="00042642" w:rsidRDefault="00834AC9" w:rsidP="00834AC9">
      <w:pPr>
        <w:jc w:val="center"/>
      </w:pPr>
      <w:r>
        <w:rPr>
          <w:noProof/>
        </w:rPr>
        <w:lastRenderedPageBreak/>
        <w:drawing>
          <wp:inline distT="0" distB="0" distL="0" distR="0" wp14:anchorId="2DC27727" wp14:editId="26B52438">
            <wp:extent cx="5074920" cy="26416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5699" t="10097" r="3935" b="2398"/>
                    <a:stretch/>
                  </pic:blipFill>
                  <pic:spPr bwMode="auto">
                    <a:xfrm>
                      <a:off x="0" y="0"/>
                      <a:ext cx="5074920" cy="2641600"/>
                    </a:xfrm>
                    <a:prstGeom prst="rect">
                      <a:avLst/>
                    </a:prstGeom>
                    <a:noFill/>
                    <a:ln>
                      <a:noFill/>
                    </a:ln>
                    <a:extLst>
                      <a:ext uri="{53640926-AAD7-44D8-BBD7-CCE9431645EC}">
                        <a14:shadowObscured xmlns:a14="http://schemas.microsoft.com/office/drawing/2010/main"/>
                      </a:ext>
                    </a:extLst>
                  </pic:spPr>
                </pic:pic>
              </a:graphicData>
            </a:graphic>
          </wp:inline>
        </w:drawing>
      </w:r>
    </w:p>
    <w:p w14:paraId="292B0B35" w14:textId="173D451A" w:rsidR="00737C3A" w:rsidRPr="00CB6DD2" w:rsidRDefault="001E2AB1" w:rsidP="00CB6DD2">
      <w:pPr>
        <w:pStyle w:val="afa"/>
        <w:spacing w:beforeLines="50" w:before="156" w:afterLines="50" w:after="156" w:line="440" w:lineRule="atLeast"/>
        <w:jc w:val="center"/>
        <w:rPr>
          <w:rFonts w:ascii="宋体" w:eastAsia="宋体" w:hAnsi="宋体"/>
          <w:sz w:val="21"/>
          <w:szCs w:val="21"/>
        </w:rPr>
      </w:pPr>
      <w:bookmarkStart w:id="65" w:name="_Ref40197236"/>
      <w:bookmarkStart w:id="66" w:name="_Ref40197230"/>
      <w:r w:rsidRPr="00074DBA">
        <w:rPr>
          <w:rFonts w:ascii="宋体" w:eastAsia="宋体" w:hAnsi="宋体" w:hint="eastAsia"/>
          <w:sz w:val="21"/>
          <w:szCs w:val="21"/>
        </w:rPr>
        <w:t>图</w:t>
      </w:r>
      <w:r w:rsidRPr="00C955DB">
        <w:rPr>
          <w:rFonts w:ascii="Times New Roman" w:eastAsia="宋体" w:hAnsi="Times New Roman" w:cs="Times New Roman"/>
          <w:sz w:val="21"/>
          <w:szCs w:val="21"/>
        </w:rPr>
        <w:t>3·</w:t>
      </w:r>
      <w:r w:rsidRPr="00C955DB">
        <w:rPr>
          <w:rFonts w:ascii="Times New Roman" w:eastAsia="宋体" w:hAnsi="Times New Roman" w:cs="Times New Roman"/>
          <w:sz w:val="21"/>
          <w:szCs w:val="21"/>
        </w:rPr>
        <w:fldChar w:fldCharType="begin"/>
      </w:r>
      <w:r w:rsidRPr="00C955DB">
        <w:rPr>
          <w:rFonts w:ascii="Times New Roman" w:eastAsia="宋体" w:hAnsi="Times New Roman" w:cs="Times New Roman"/>
          <w:sz w:val="21"/>
          <w:szCs w:val="21"/>
        </w:rPr>
        <w:instrText xml:space="preserve"> SEQ </w:instrText>
      </w:r>
      <w:r w:rsidRPr="00C955DB">
        <w:rPr>
          <w:rFonts w:ascii="Times New Roman" w:eastAsia="宋体" w:hAnsi="Times New Roman" w:cs="Times New Roman"/>
          <w:sz w:val="21"/>
          <w:szCs w:val="21"/>
        </w:rPr>
        <w:instrText>图</w:instrText>
      </w:r>
      <w:r w:rsidRPr="00C955DB">
        <w:rPr>
          <w:rFonts w:ascii="Times New Roman" w:eastAsia="宋体" w:hAnsi="Times New Roman" w:cs="Times New Roman"/>
          <w:sz w:val="21"/>
          <w:szCs w:val="21"/>
        </w:rPr>
        <w:instrText xml:space="preserve">3· \* ARABIC </w:instrText>
      </w:r>
      <w:r w:rsidRPr="00C955DB">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9</w:t>
      </w:r>
      <w:r w:rsidRPr="00C955DB">
        <w:rPr>
          <w:rFonts w:ascii="Times New Roman" w:eastAsia="宋体" w:hAnsi="Times New Roman" w:cs="Times New Roman"/>
          <w:sz w:val="21"/>
          <w:szCs w:val="21"/>
        </w:rPr>
        <w:fldChar w:fldCharType="end"/>
      </w:r>
      <w:bookmarkEnd w:id="65"/>
      <w:r w:rsidR="00F30177" w:rsidRPr="00C955DB">
        <w:rPr>
          <w:rFonts w:ascii="Times New Roman" w:eastAsia="宋体" w:hAnsi="Times New Roman" w:cs="Times New Roman"/>
          <w:sz w:val="21"/>
          <w:szCs w:val="21"/>
        </w:rPr>
        <w:t xml:space="preserve"> </w:t>
      </w:r>
      <w:r w:rsidR="00946416" w:rsidRPr="00074DBA">
        <w:rPr>
          <w:rFonts w:ascii="宋体" w:eastAsia="宋体" w:hAnsi="宋体"/>
          <w:sz w:val="21"/>
          <w:szCs w:val="21"/>
        </w:rPr>
        <w:t>A</w:t>
      </w:r>
      <w:r w:rsidR="00946416" w:rsidRPr="00074DBA">
        <w:rPr>
          <w:rFonts w:ascii="宋体" w:eastAsia="宋体" w:hAnsi="宋体" w:hint="eastAsia"/>
          <w:sz w:val="21"/>
          <w:szCs w:val="21"/>
        </w:rPr>
        <w:t>组脑电信号小波系数图像</w:t>
      </w:r>
      <w:bookmarkEnd w:id="66"/>
    </w:p>
    <w:p w14:paraId="59C8298E" w14:textId="1C467028" w:rsidR="002A384E" w:rsidRDefault="003D0BC6" w:rsidP="00A647A0">
      <w:pPr>
        <w:ind w:firstLine="420"/>
        <w:rPr>
          <w:color w:val="000000" w:themeColor="text1"/>
          <w:sz w:val="24"/>
        </w:rPr>
      </w:pPr>
      <w:r w:rsidRPr="003D0BC6">
        <w:rPr>
          <w:rFonts w:hint="eastAsia"/>
          <w:sz w:val="24"/>
        </w:rPr>
        <w:t>在</w:t>
      </w:r>
      <w:r w:rsidR="00601B02" w:rsidRPr="00EE1C31">
        <w:rPr>
          <w:rFonts w:hint="eastAsia"/>
          <w:color w:val="000000" w:themeColor="text1"/>
          <w:sz w:val="24"/>
        </w:rPr>
        <w:t>肖文卿等人的研究中</w:t>
      </w:r>
      <w:r w:rsidR="00944A07" w:rsidRPr="00643A7B">
        <w:rPr>
          <w:rFonts w:hint="eastAsia"/>
          <w:color w:val="000000" w:themeColor="text1"/>
          <w:sz w:val="24"/>
        </w:rPr>
        <w:t>，</w:t>
      </w:r>
      <w:r w:rsidR="005A2705">
        <w:rPr>
          <w:rFonts w:hint="eastAsia"/>
          <w:color w:val="000000" w:themeColor="text1"/>
          <w:sz w:val="24"/>
        </w:rPr>
        <w:t>由于</w:t>
      </w:r>
      <w:r w:rsidR="00415738">
        <w:rPr>
          <w:rFonts w:hint="eastAsia"/>
          <w:color w:val="000000" w:themeColor="text1"/>
          <w:sz w:val="24"/>
        </w:rPr>
        <w:t>当小老鼠在癫痫发作时</w:t>
      </w:r>
      <w:r w:rsidR="004557FC">
        <w:rPr>
          <w:rFonts w:hint="eastAsia"/>
          <w:color w:val="000000" w:themeColor="text1"/>
          <w:sz w:val="24"/>
        </w:rPr>
        <w:t>脑电信号的标准差是会低于小老鼠在正常生理情况下的脑电信号标准差</w:t>
      </w:r>
      <w:r w:rsidR="006377E4">
        <w:rPr>
          <w:rFonts w:hint="eastAsia"/>
          <w:color w:val="000000" w:themeColor="text1"/>
          <w:sz w:val="24"/>
        </w:rPr>
        <w:t>，因此他们</w:t>
      </w:r>
      <w:r w:rsidR="0039112E">
        <w:rPr>
          <w:rFonts w:hint="eastAsia"/>
          <w:color w:val="000000" w:themeColor="text1"/>
          <w:sz w:val="24"/>
        </w:rPr>
        <w:t>对小老鼠在两种不同状态之下的</w:t>
      </w:r>
      <w:r w:rsidR="002A36D8">
        <w:rPr>
          <w:rFonts w:hint="eastAsia"/>
          <w:color w:val="000000" w:themeColor="text1"/>
          <w:sz w:val="24"/>
        </w:rPr>
        <w:t>脑电信号</w:t>
      </w:r>
      <w:r w:rsidR="00E82787">
        <w:rPr>
          <w:rFonts w:hint="eastAsia"/>
          <w:color w:val="000000" w:themeColor="text1"/>
          <w:sz w:val="24"/>
        </w:rPr>
        <w:t>自身的标准差进行了提取，</w:t>
      </w:r>
      <w:r w:rsidR="00545ACE">
        <w:rPr>
          <w:rFonts w:hint="eastAsia"/>
          <w:color w:val="000000" w:themeColor="text1"/>
          <w:sz w:val="24"/>
        </w:rPr>
        <w:t>并将其作为分类器的</w:t>
      </w:r>
      <w:r w:rsidR="003D6027">
        <w:rPr>
          <w:rFonts w:hint="eastAsia"/>
          <w:color w:val="000000" w:themeColor="text1"/>
          <w:sz w:val="24"/>
        </w:rPr>
        <w:t>输入来对正常小鼠和癫痫小鼠进行了分类</w:t>
      </w:r>
      <w:r w:rsidR="00076C4D" w:rsidRPr="00076C4D">
        <w:rPr>
          <w:color w:val="000000" w:themeColor="text1"/>
          <w:sz w:val="24"/>
          <w:vertAlign w:val="superscript"/>
        </w:rPr>
        <w:fldChar w:fldCharType="begin"/>
      </w:r>
      <w:r w:rsidR="00076C4D" w:rsidRPr="00076C4D">
        <w:rPr>
          <w:color w:val="000000" w:themeColor="text1"/>
          <w:sz w:val="24"/>
          <w:vertAlign w:val="superscript"/>
        </w:rPr>
        <w:instrText xml:space="preserve"> </w:instrText>
      </w:r>
      <w:r w:rsidR="00076C4D" w:rsidRPr="00076C4D">
        <w:rPr>
          <w:rFonts w:hint="eastAsia"/>
          <w:color w:val="000000" w:themeColor="text1"/>
          <w:sz w:val="24"/>
          <w:vertAlign w:val="superscript"/>
        </w:rPr>
        <w:instrText>REF _Ref40733123 \n \h</w:instrText>
      </w:r>
      <w:r w:rsidR="00076C4D" w:rsidRPr="00076C4D">
        <w:rPr>
          <w:color w:val="000000" w:themeColor="text1"/>
          <w:sz w:val="24"/>
          <w:vertAlign w:val="superscript"/>
        </w:rPr>
        <w:instrText xml:space="preserve"> </w:instrText>
      </w:r>
      <w:r w:rsidR="00076C4D">
        <w:rPr>
          <w:color w:val="000000" w:themeColor="text1"/>
          <w:sz w:val="24"/>
          <w:vertAlign w:val="superscript"/>
        </w:rPr>
        <w:instrText xml:space="preserve"> \* MERGEFORMAT </w:instrText>
      </w:r>
      <w:r w:rsidR="00076C4D" w:rsidRPr="00076C4D">
        <w:rPr>
          <w:color w:val="000000" w:themeColor="text1"/>
          <w:sz w:val="24"/>
          <w:vertAlign w:val="superscript"/>
        </w:rPr>
      </w:r>
      <w:r w:rsidR="00076C4D" w:rsidRPr="00076C4D">
        <w:rPr>
          <w:color w:val="000000" w:themeColor="text1"/>
          <w:sz w:val="24"/>
          <w:vertAlign w:val="superscript"/>
        </w:rPr>
        <w:fldChar w:fldCharType="separate"/>
      </w:r>
      <w:r w:rsidR="00076C4D" w:rsidRPr="00076C4D">
        <w:rPr>
          <w:color w:val="000000" w:themeColor="text1"/>
          <w:sz w:val="24"/>
          <w:vertAlign w:val="superscript"/>
        </w:rPr>
        <w:t>[7]</w:t>
      </w:r>
      <w:r w:rsidR="00076C4D" w:rsidRPr="00076C4D">
        <w:rPr>
          <w:color w:val="000000" w:themeColor="text1"/>
          <w:sz w:val="24"/>
          <w:vertAlign w:val="superscript"/>
        </w:rPr>
        <w:fldChar w:fldCharType="end"/>
      </w:r>
      <w:r w:rsidR="00267225">
        <w:rPr>
          <w:rFonts w:hint="eastAsia"/>
          <w:color w:val="000000" w:themeColor="text1"/>
          <w:sz w:val="24"/>
        </w:rPr>
        <w:t>。</w:t>
      </w:r>
    </w:p>
    <w:p w14:paraId="49C99A1F" w14:textId="58C8AEAE" w:rsidR="00A647A0" w:rsidRDefault="00545ACE" w:rsidP="00A647A0">
      <w:pPr>
        <w:ind w:firstLine="420"/>
        <w:rPr>
          <w:sz w:val="24"/>
        </w:rPr>
      </w:pPr>
      <w:r>
        <w:rPr>
          <w:rFonts w:hint="eastAsia"/>
          <w:color w:val="000000" w:themeColor="text1"/>
          <w:sz w:val="24"/>
        </w:rPr>
        <w:t>本研究参考了这一思想，</w:t>
      </w:r>
      <w:r w:rsidR="00A411C4">
        <w:rPr>
          <w:rFonts w:hint="eastAsia"/>
          <w:color w:val="000000" w:themeColor="text1"/>
          <w:sz w:val="24"/>
        </w:rPr>
        <w:t>对</w:t>
      </w:r>
      <w:r w:rsidR="00BE65EC" w:rsidRPr="00586FED">
        <w:rPr>
          <w:rFonts w:hint="eastAsia"/>
          <w:sz w:val="24"/>
        </w:rPr>
        <w:t>波恩大学癫痫脑电数据集</w:t>
      </w:r>
      <w:r w:rsidR="00783901">
        <w:rPr>
          <w:rFonts w:hint="eastAsia"/>
          <w:color w:val="000000" w:themeColor="text1"/>
          <w:sz w:val="24"/>
        </w:rPr>
        <w:t>中</w:t>
      </w:r>
      <w:r w:rsidR="00A411C4">
        <w:rPr>
          <w:rFonts w:hint="eastAsia"/>
          <w:color w:val="000000" w:themeColor="text1"/>
          <w:sz w:val="24"/>
        </w:rPr>
        <w:t>经过分组得到的</w:t>
      </w:r>
      <w:r w:rsidR="00A411C4">
        <w:rPr>
          <w:rFonts w:hint="eastAsia"/>
          <w:color w:val="000000" w:themeColor="text1"/>
          <w:sz w:val="24"/>
        </w:rPr>
        <w:t>2000</w:t>
      </w:r>
      <w:r w:rsidR="00A411C4">
        <w:rPr>
          <w:rFonts w:hint="eastAsia"/>
          <w:color w:val="000000" w:themeColor="text1"/>
          <w:sz w:val="24"/>
        </w:rPr>
        <w:t>组</w:t>
      </w:r>
      <w:r w:rsidR="00C818AB">
        <w:rPr>
          <w:rFonts w:hint="eastAsia"/>
          <w:color w:val="000000" w:themeColor="text1"/>
          <w:sz w:val="24"/>
        </w:rPr>
        <w:t>原始</w:t>
      </w:r>
      <w:r w:rsidR="00A411C4">
        <w:rPr>
          <w:rFonts w:hint="eastAsia"/>
          <w:color w:val="000000" w:themeColor="text1"/>
          <w:sz w:val="24"/>
        </w:rPr>
        <w:t>脑电信号记录</w:t>
      </w:r>
      <w:r w:rsidR="00ED28DB">
        <w:rPr>
          <w:rFonts w:hint="eastAsia"/>
          <w:color w:val="000000" w:themeColor="text1"/>
          <w:sz w:val="24"/>
        </w:rPr>
        <w:t>和各为</w:t>
      </w:r>
      <w:r w:rsidR="00A647A0">
        <w:rPr>
          <w:rFonts w:hint="eastAsia"/>
          <w:sz w:val="24"/>
        </w:rPr>
        <w:t>2000</w:t>
      </w:r>
      <w:r w:rsidR="00A647A0">
        <w:rPr>
          <w:rFonts w:hint="eastAsia"/>
          <w:sz w:val="24"/>
        </w:rPr>
        <w:t>组的</w:t>
      </w:r>
      <w:bookmarkStart w:id="67" w:name="_Hlk40199666"/>
      <w:r w:rsidR="00A647A0">
        <w:rPr>
          <w:rFonts w:hint="eastAsia"/>
          <w:sz w:val="24"/>
        </w:rPr>
        <w:t>c</w:t>
      </w:r>
      <w:r w:rsidR="00A647A0">
        <w:rPr>
          <w:sz w:val="24"/>
        </w:rPr>
        <w:t>D1</w:t>
      </w:r>
      <w:r w:rsidR="00A647A0">
        <w:rPr>
          <w:rFonts w:hint="eastAsia"/>
          <w:sz w:val="24"/>
        </w:rPr>
        <w:t>、</w:t>
      </w:r>
      <w:r w:rsidR="00A647A0">
        <w:rPr>
          <w:sz w:val="24"/>
        </w:rPr>
        <w:t>cD2</w:t>
      </w:r>
      <w:r w:rsidR="00A647A0">
        <w:rPr>
          <w:rFonts w:hint="eastAsia"/>
          <w:sz w:val="24"/>
        </w:rPr>
        <w:t>、</w:t>
      </w:r>
      <w:r w:rsidR="00A647A0" w:rsidRPr="00FB41F3">
        <w:rPr>
          <w:sz w:val="24"/>
        </w:rPr>
        <w:t xml:space="preserve"> </w:t>
      </w:r>
      <w:r w:rsidR="00A647A0">
        <w:rPr>
          <w:sz w:val="24"/>
        </w:rPr>
        <w:t>cD</w:t>
      </w:r>
      <w:r w:rsidR="00A647A0">
        <w:rPr>
          <w:rFonts w:hint="eastAsia"/>
          <w:sz w:val="24"/>
        </w:rPr>
        <w:t>3</w:t>
      </w:r>
      <w:r w:rsidR="00A647A0" w:rsidRPr="00FB41F3">
        <w:rPr>
          <w:sz w:val="24"/>
        </w:rPr>
        <w:t xml:space="preserve"> </w:t>
      </w:r>
      <w:r w:rsidR="00A647A0">
        <w:rPr>
          <w:rFonts w:hint="eastAsia"/>
          <w:sz w:val="24"/>
        </w:rPr>
        <w:t>、</w:t>
      </w:r>
      <w:r w:rsidR="00A647A0">
        <w:rPr>
          <w:sz w:val="24"/>
        </w:rPr>
        <w:t>cD</w:t>
      </w:r>
      <w:r w:rsidR="00A647A0">
        <w:rPr>
          <w:rFonts w:hint="eastAsia"/>
          <w:sz w:val="24"/>
        </w:rPr>
        <w:t>4</w:t>
      </w:r>
      <w:r w:rsidR="00A647A0">
        <w:rPr>
          <w:rFonts w:hint="eastAsia"/>
          <w:sz w:val="24"/>
        </w:rPr>
        <w:t>和</w:t>
      </w:r>
      <w:r w:rsidR="00A647A0" w:rsidRPr="00FB41F3">
        <w:rPr>
          <w:sz w:val="24"/>
        </w:rPr>
        <w:t xml:space="preserve"> </w:t>
      </w:r>
      <w:r w:rsidR="00A647A0">
        <w:rPr>
          <w:sz w:val="24"/>
        </w:rPr>
        <w:t>cD</w:t>
      </w:r>
      <w:r w:rsidR="00A647A0">
        <w:rPr>
          <w:rFonts w:hint="eastAsia"/>
          <w:sz w:val="24"/>
        </w:rPr>
        <w:t>5</w:t>
      </w:r>
      <w:bookmarkEnd w:id="67"/>
      <w:r w:rsidR="00A647A0">
        <w:rPr>
          <w:rFonts w:hint="eastAsia"/>
          <w:sz w:val="24"/>
        </w:rPr>
        <w:t>小波系数</w:t>
      </w:r>
      <w:r w:rsidR="003C691D">
        <w:rPr>
          <w:rFonts w:hint="eastAsia"/>
          <w:sz w:val="24"/>
        </w:rPr>
        <w:t>计算其标准差，</w:t>
      </w:r>
      <w:r w:rsidR="006E1AE7">
        <w:rPr>
          <w:rFonts w:hint="eastAsia"/>
          <w:sz w:val="24"/>
        </w:rPr>
        <w:t>这样便可得到</w:t>
      </w:r>
      <w:r w:rsidR="00A73B09">
        <w:rPr>
          <w:rFonts w:hint="eastAsia"/>
          <w:sz w:val="24"/>
        </w:rPr>
        <w:t>共计</w:t>
      </w:r>
      <w:r w:rsidR="00276250">
        <w:rPr>
          <w:rFonts w:hint="eastAsia"/>
          <w:sz w:val="24"/>
        </w:rPr>
        <w:t>6</w:t>
      </w:r>
      <w:r w:rsidR="00BF3581">
        <w:rPr>
          <w:rFonts w:hint="eastAsia"/>
          <w:sz w:val="24"/>
        </w:rPr>
        <w:t>组</w:t>
      </w:r>
      <w:r w:rsidR="00BF3581">
        <w:rPr>
          <w:rFonts w:hint="eastAsia"/>
          <w:sz w:val="24"/>
        </w:rPr>
        <w:t>(</w:t>
      </w:r>
      <w:r w:rsidR="00BF3581">
        <w:rPr>
          <w:rFonts w:hint="eastAsia"/>
          <w:sz w:val="24"/>
        </w:rPr>
        <w:t>原始脑电信号、</w:t>
      </w:r>
      <w:r w:rsidR="00BF3581">
        <w:rPr>
          <w:rFonts w:hint="eastAsia"/>
          <w:sz w:val="24"/>
        </w:rPr>
        <w:t>c</w:t>
      </w:r>
      <w:r w:rsidR="00BF3581">
        <w:rPr>
          <w:sz w:val="24"/>
        </w:rPr>
        <w:t>D1</w:t>
      </w:r>
      <w:r w:rsidR="00BF3581">
        <w:rPr>
          <w:rFonts w:hint="eastAsia"/>
          <w:sz w:val="24"/>
        </w:rPr>
        <w:t>、</w:t>
      </w:r>
      <w:r w:rsidR="00BF3581">
        <w:rPr>
          <w:sz w:val="24"/>
        </w:rPr>
        <w:t>cD2</w:t>
      </w:r>
      <w:r w:rsidR="00BF3581">
        <w:rPr>
          <w:rFonts w:hint="eastAsia"/>
          <w:sz w:val="24"/>
        </w:rPr>
        <w:t>、</w:t>
      </w:r>
      <w:r w:rsidR="00BF3581" w:rsidRPr="00FB41F3">
        <w:rPr>
          <w:sz w:val="24"/>
        </w:rPr>
        <w:t xml:space="preserve"> </w:t>
      </w:r>
      <w:r w:rsidR="00BF3581">
        <w:rPr>
          <w:sz w:val="24"/>
        </w:rPr>
        <w:t>cD</w:t>
      </w:r>
      <w:r w:rsidR="00BF3581">
        <w:rPr>
          <w:rFonts w:hint="eastAsia"/>
          <w:sz w:val="24"/>
        </w:rPr>
        <w:t>3</w:t>
      </w:r>
      <w:r w:rsidR="00BF3581" w:rsidRPr="00FB41F3">
        <w:rPr>
          <w:sz w:val="24"/>
        </w:rPr>
        <w:t xml:space="preserve"> </w:t>
      </w:r>
      <w:r w:rsidR="00BF3581">
        <w:rPr>
          <w:rFonts w:hint="eastAsia"/>
          <w:sz w:val="24"/>
        </w:rPr>
        <w:t>、</w:t>
      </w:r>
      <w:r w:rsidR="00BF3581">
        <w:rPr>
          <w:sz w:val="24"/>
        </w:rPr>
        <w:t>cD</w:t>
      </w:r>
      <w:r w:rsidR="00BF3581">
        <w:rPr>
          <w:rFonts w:hint="eastAsia"/>
          <w:sz w:val="24"/>
        </w:rPr>
        <w:t>4</w:t>
      </w:r>
      <w:r w:rsidR="00BF3581">
        <w:rPr>
          <w:rFonts w:hint="eastAsia"/>
          <w:sz w:val="24"/>
        </w:rPr>
        <w:t>和</w:t>
      </w:r>
      <w:r w:rsidR="00BF3581" w:rsidRPr="00FB41F3">
        <w:rPr>
          <w:sz w:val="24"/>
        </w:rPr>
        <w:t xml:space="preserve"> </w:t>
      </w:r>
      <w:r w:rsidR="00BF3581">
        <w:rPr>
          <w:sz w:val="24"/>
        </w:rPr>
        <w:t>cD</w:t>
      </w:r>
      <w:r w:rsidR="00BF3581">
        <w:rPr>
          <w:rFonts w:hint="eastAsia"/>
          <w:sz w:val="24"/>
        </w:rPr>
        <w:t>5</w:t>
      </w:r>
      <w:r w:rsidR="00BF3581">
        <w:rPr>
          <w:sz w:val="24"/>
        </w:rPr>
        <w:t>)</w:t>
      </w:r>
      <w:r w:rsidR="00447139">
        <w:rPr>
          <w:rFonts w:hint="eastAsia"/>
          <w:sz w:val="24"/>
        </w:rPr>
        <w:t>标准差，</w:t>
      </w:r>
      <w:r w:rsidR="00E127EF">
        <w:rPr>
          <w:rFonts w:hint="eastAsia"/>
          <w:sz w:val="24"/>
        </w:rPr>
        <w:t>每一组中则有</w:t>
      </w:r>
      <w:r w:rsidR="00E127EF">
        <w:rPr>
          <w:rFonts w:hint="eastAsia"/>
          <w:sz w:val="24"/>
        </w:rPr>
        <w:t>2000</w:t>
      </w:r>
      <w:r w:rsidR="00E127EF">
        <w:rPr>
          <w:rFonts w:hint="eastAsia"/>
          <w:sz w:val="24"/>
        </w:rPr>
        <w:t>个标准</w:t>
      </w:r>
      <w:r w:rsidR="00F55680">
        <w:rPr>
          <w:rFonts w:hint="eastAsia"/>
          <w:sz w:val="24"/>
        </w:rPr>
        <w:t>差</w:t>
      </w:r>
      <w:r w:rsidR="00C6658E">
        <w:rPr>
          <w:rFonts w:hint="eastAsia"/>
          <w:sz w:val="24"/>
        </w:rPr>
        <w:t>。</w:t>
      </w:r>
    </w:p>
    <w:p w14:paraId="0F398FCD" w14:textId="45CF661A" w:rsidR="00DA5147" w:rsidRDefault="00C6658E" w:rsidP="007B27D9">
      <w:pPr>
        <w:ind w:firstLine="420"/>
        <w:rPr>
          <w:sz w:val="24"/>
        </w:rPr>
      </w:pPr>
      <w:r>
        <w:rPr>
          <w:rFonts w:hint="eastAsia"/>
          <w:sz w:val="24"/>
        </w:rPr>
        <w:t>此处以</w:t>
      </w:r>
      <w:r w:rsidR="009A5F48" w:rsidRPr="00AD2379">
        <w:rPr>
          <w:sz w:val="24"/>
        </w:rPr>
        <w:fldChar w:fldCharType="begin"/>
      </w:r>
      <w:r w:rsidR="009A5F48" w:rsidRPr="00AD2379">
        <w:rPr>
          <w:sz w:val="24"/>
        </w:rPr>
        <w:instrText xml:space="preserve"> </w:instrText>
      </w:r>
      <w:r w:rsidR="009A5F48" w:rsidRPr="00AD2379">
        <w:rPr>
          <w:rFonts w:hint="eastAsia"/>
          <w:sz w:val="24"/>
        </w:rPr>
        <w:instrText>REF _Ref40110939 \h</w:instrText>
      </w:r>
      <w:r w:rsidR="009A5F48" w:rsidRPr="00AD2379">
        <w:rPr>
          <w:sz w:val="24"/>
        </w:rPr>
        <w:instrText xml:space="preserve"> </w:instrText>
      </w:r>
      <w:r w:rsidR="00AD2379">
        <w:rPr>
          <w:sz w:val="24"/>
        </w:rPr>
        <w:instrText xml:space="preserve"> \* MERGEFORMAT </w:instrText>
      </w:r>
      <w:r w:rsidR="009A5F48" w:rsidRPr="00AD2379">
        <w:rPr>
          <w:sz w:val="24"/>
        </w:rPr>
      </w:r>
      <w:r w:rsidR="009A5F48" w:rsidRPr="00AD2379">
        <w:rPr>
          <w:sz w:val="24"/>
        </w:rPr>
        <w:fldChar w:fldCharType="separate"/>
      </w:r>
      <w:r w:rsidR="00366273" w:rsidRPr="00366273">
        <w:rPr>
          <w:rFonts w:ascii="宋体" w:hAnsi="宋体"/>
          <w:sz w:val="24"/>
        </w:rPr>
        <w:t>表3</w:t>
      </w:r>
      <w:r w:rsidR="00366273" w:rsidRPr="00125946">
        <w:rPr>
          <w:sz w:val="24"/>
        </w:rPr>
        <w:t>·</w:t>
      </w:r>
      <w:r w:rsidR="00366273" w:rsidRPr="00366273">
        <w:rPr>
          <w:rFonts w:ascii="宋体" w:hAnsi="宋体"/>
          <w:sz w:val="24"/>
        </w:rPr>
        <w:t>2</w:t>
      </w:r>
      <w:r w:rsidR="009A5F48" w:rsidRPr="00AD2379">
        <w:rPr>
          <w:sz w:val="24"/>
        </w:rPr>
        <w:fldChar w:fldCharType="end"/>
      </w:r>
      <w:r w:rsidR="00AD2379">
        <w:rPr>
          <w:rFonts w:hint="eastAsia"/>
          <w:sz w:val="24"/>
        </w:rPr>
        <w:t>中的第一种情况即</w:t>
      </w:r>
      <w:r w:rsidR="00AD2379">
        <w:rPr>
          <w:rFonts w:hint="eastAsia"/>
          <w:sz w:val="24"/>
        </w:rPr>
        <w:t>A</w:t>
      </w:r>
      <w:r w:rsidR="00AD2379">
        <w:rPr>
          <w:sz w:val="24"/>
        </w:rPr>
        <w:t xml:space="preserve"> </w:t>
      </w:r>
      <w:r w:rsidR="00AD2379">
        <w:rPr>
          <w:rFonts w:hint="eastAsia"/>
          <w:sz w:val="24"/>
        </w:rPr>
        <w:t>vs</w:t>
      </w:r>
      <w:r w:rsidR="00AD2379">
        <w:rPr>
          <w:sz w:val="24"/>
        </w:rPr>
        <w:t xml:space="preserve"> </w:t>
      </w:r>
      <w:r w:rsidR="00AD2379">
        <w:rPr>
          <w:rFonts w:hint="eastAsia"/>
          <w:sz w:val="24"/>
        </w:rPr>
        <w:t>E</w:t>
      </w:r>
      <w:r w:rsidR="00AD2379">
        <w:rPr>
          <w:rFonts w:hint="eastAsia"/>
          <w:sz w:val="24"/>
        </w:rPr>
        <w:t>两组进行二分类为例</w:t>
      </w:r>
      <w:r w:rsidR="00BA3CD3">
        <w:rPr>
          <w:rFonts w:hint="eastAsia"/>
          <w:sz w:val="24"/>
        </w:rPr>
        <w:t>，</w:t>
      </w:r>
      <w:r w:rsidR="0059120C">
        <w:rPr>
          <w:rFonts w:hint="eastAsia"/>
          <w:sz w:val="24"/>
        </w:rPr>
        <w:t>根据</w:t>
      </w:r>
      <w:r w:rsidR="00801202">
        <w:rPr>
          <w:rFonts w:hint="eastAsia"/>
          <w:sz w:val="24"/>
        </w:rPr>
        <w:t>计算得到的</w:t>
      </w:r>
      <w:r w:rsidR="006E2283">
        <w:rPr>
          <w:rFonts w:hint="eastAsia"/>
          <w:sz w:val="24"/>
        </w:rPr>
        <w:t>原始脑电信号、</w:t>
      </w:r>
      <w:r w:rsidR="006E2283">
        <w:rPr>
          <w:rFonts w:hint="eastAsia"/>
          <w:sz w:val="24"/>
        </w:rPr>
        <w:t>c</w:t>
      </w:r>
      <w:r w:rsidR="006E2283">
        <w:rPr>
          <w:sz w:val="24"/>
        </w:rPr>
        <w:t>D1</w:t>
      </w:r>
      <w:r w:rsidR="006E2283">
        <w:rPr>
          <w:rFonts w:hint="eastAsia"/>
          <w:sz w:val="24"/>
        </w:rPr>
        <w:t>、</w:t>
      </w:r>
      <w:r w:rsidR="006E2283">
        <w:rPr>
          <w:sz w:val="24"/>
        </w:rPr>
        <w:t>cD2</w:t>
      </w:r>
      <w:r w:rsidR="006E2283">
        <w:rPr>
          <w:rFonts w:hint="eastAsia"/>
          <w:sz w:val="24"/>
        </w:rPr>
        <w:t>、</w:t>
      </w:r>
      <w:r w:rsidR="006E2283" w:rsidRPr="00FB41F3">
        <w:rPr>
          <w:sz w:val="24"/>
        </w:rPr>
        <w:t xml:space="preserve"> </w:t>
      </w:r>
      <w:r w:rsidR="006E2283">
        <w:rPr>
          <w:sz w:val="24"/>
        </w:rPr>
        <w:t>cD</w:t>
      </w:r>
      <w:r w:rsidR="006E2283">
        <w:rPr>
          <w:rFonts w:hint="eastAsia"/>
          <w:sz w:val="24"/>
        </w:rPr>
        <w:t>3</w:t>
      </w:r>
      <w:r w:rsidR="006E2283" w:rsidRPr="00FB41F3">
        <w:rPr>
          <w:sz w:val="24"/>
        </w:rPr>
        <w:t xml:space="preserve"> </w:t>
      </w:r>
      <w:r w:rsidR="006E2283">
        <w:rPr>
          <w:rFonts w:hint="eastAsia"/>
          <w:sz w:val="24"/>
        </w:rPr>
        <w:t>、</w:t>
      </w:r>
      <w:r w:rsidR="006E2283">
        <w:rPr>
          <w:sz w:val="24"/>
        </w:rPr>
        <w:t>cD</w:t>
      </w:r>
      <w:r w:rsidR="006E2283">
        <w:rPr>
          <w:rFonts w:hint="eastAsia"/>
          <w:sz w:val="24"/>
        </w:rPr>
        <w:t>4</w:t>
      </w:r>
      <w:r w:rsidR="006E2283">
        <w:rPr>
          <w:rFonts w:hint="eastAsia"/>
          <w:sz w:val="24"/>
        </w:rPr>
        <w:t>和</w:t>
      </w:r>
      <w:r w:rsidR="006E2283" w:rsidRPr="00FB41F3">
        <w:rPr>
          <w:sz w:val="24"/>
        </w:rPr>
        <w:t xml:space="preserve"> </w:t>
      </w:r>
      <w:r w:rsidR="006E2283">
        <w:rPr>
          <w:sz w:val="24"/>
        </w:rPr>
        <w:t>cD</w:t>
      </w:r>
      <w:r w:rsidR="006E2283">
        <w:rPr>
          <w:rFonts w:hint="eastAsia"/>
          <w:sz w:val="24"/>
        </w:rPr>
        <w:t>5</w:t>
      </w:r>
      <w:r w:rsidR="002E579A">
        <w:rPr>
          <w:rFonts w:hint="eastAsia"/>
          <w:sz w:val="24"/>
        </w:rPr>
        <w:t>的标准差绘</w:t>
      </w:r>
      <w:r w:rsidR="002E579A" w:rsidRPr="00443C40">
        <w:rPr>
          <w:rFonts w:hint="eastAsia"/>
          <w:sz w:val="24"/>
        </w:rPr>
        <w:t>制了</w:t>
      </w:r>
      <w:r w:rsidR="00443C40" w:rsidRPr="00443C40">
        <w:rPr>
          <w:sz w:val="24"/>
        </w:rPr>
        <w:fldChar w:fldCharType="begin"/>
      </w:r>
      <w:r w:rsidR="00443C40" w:rsidRPr="00443C40">
        <w:rPr>
          <w:sz w:val="24"/>
        </w:rPr>
        <w:instrText xml:space="preserve"> </w:instrText>
      </w:r>
      <w:r w:rsidR="00443C40" w:rsidRPr="00443C40">
        <w:rPr>
          <w:rFonts w:hint="eastAsia"/>
          <w:sz w:val="24"/>
        </w:rPr>
        <w:instrText>REF _Ref40200184 \h</w:instrText>
      </w:r>
      <w:r w:rsidR="00443C40" w:rsidRPr="00443C40">
        <w:rPr>
          <w:sz w:val="24"/>
        </w:rPr>
        <w:instrText xml:space="preserve"> </w:instrText>
      </w:r>
      <w:r w:rsidR="00443C40">
        <w:rPr>
          <w:sz w:val="24"/>
        </w:rPr>
        <w:instrText xml:space="preserve"> \* MERGEFORMAT </w:instrText>
      </w:r>
      <w:r w:rsidR="00443C40" w:rsidRPr="00443C40">
        <w:rPr>
          <w:sz w:val="24"/>
        </w:rPr>
      </w:r>
      <w:r w:rsidR="00443C40" w:rsidRPr="00443C40">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125946">
        <w:rPr>
          <w:sz w:val="24"/>
        </w:rPr>
        <w:t>·</w:t>
      </w:r>
      <w:r w:rsidR="00366273" w:rsidRPr="00366273">
        <w:rPr>
          <w:rFonts w:ascii="宋体" w:hAnsi="宋体"/>
          <w:sz w:val="24"/>
        </w:rPr>
        <w:t>10</w:t>
      </w:r>
      <w:r w:rsidR="00443C40" w:rsidRPr="00443C40">
        <w:rPr>
          <w:sz w:val="24"/>
        </w:rPr>
        <w:fldChar w:fldCharType="end"/>
      </w:r>
      <w:r w:rsidR="00443C40">
        <w:rPr>
          <w:rFonts w:hint="eastAsia"/>
          <w:sz w:val="24"/>
        </w:rPr>
        <w:t>所示的</w:t>
      </w:r>
      <w:r w:rsidR="005A7F19">
        <w:rPr>
          <w:rFonts w:hint="eastAsia"/>
          <w:sz w:val="24"/>
        </w:rPr>
        <w:t>箱型图</w:t>
      </w:r>
      <w:r w:rsidR="00E63538">
        <w:rPr>
          <w:rFonts w:hint="eastAsia"/>
          <w:sz w:val="24"/>
        </w:rPr>
        <w:t>。</w:t>
      </w:r>
      <w:r w:rsidR="00DA5147">
        <w:rPr>
          <w:rFonts w:hint="eastAsia"/>
          <w:sz w:val="24"/>
        </w:rPr>
        <w:t>经过</w:t>
      </w:r>
      <w:r w:rsidR="007B27D9">
        <w:rPr>
          <w:rFonts w:hint="eastAsia"/>
          <w:sz w:val="24"/>
        </w:rPr>
        <w:t>对比</w:t>
      </w:r>
      <w:r w:rsidR="00773BEB">
        <w:rPr>
          <w:rFonts w:hint="eastAsia"/>
          <w:sz w:val="24"/>
        </w:rPr>
        <w:t>可以发现</w:t>
      </w:r>
      <w:r w:rsidR="008F2A96">
        <w:rPr>
          <w:rFonts w:hint="eastAsia"/>
          <w:sz w:val="24"/>
        </w:rPr>
        <w:t>，</w:t>
      </w:r>
      <w:r w:rsidR="004436D3">
        <w:rPr>
          <w:rFonts w:hint="eastAsia"/>
          <w:sz w:val="24"/>
        </w:rPr>
        <w:t>正常志愿者和正处于癫痫</w:t>
      </w:r>
      <w:r w:rsidR="00637553">
        <w:rPr>
          <w:rFonts w:hint="eastAsia"/>
          <w:sz w:val="24"/>
        </w:rPr>
        <w:t>发作期的志愿者</w:t>
      </w:r>
      <w:r w:rsidR="009F65E9">
        <w:rPr>
          <w:rFonts w:hint="eastAsia"/>
          <w:sz w:val="24"/>
        </w:rPr>
        <w:t>的自身脑电信号标准差值和</w:t>
      </w:r>
      <w:r w:rsidR="009F65E9">
        <w:rPr>
          <w:rFonts w:hint="eastAsia"/>
          <w:sz w:val="24"/>
        </w:rPr>
        <w:t>c</w:t>
      </w:r>
      <w:r w:rsidR="009F65E9">
        <w:rPr>
          <w:sz w:val="24"/>
        </w:rPr>
        <w:t>D1~cD5</w:t>
      </w:r>
      <w:r w:rsidR="00726907">
        <w:rPr>
          <w:rFonts w:hint="eastAsia"/>
          <w:sz w:val="24"/>
        </w:rPr>
        <w:t>这五组小波系数的标准差值均</w:t>
      </w:r>
      <w:r w:rsidR="00387B8B">
        <w:rPr>
          <w:rFonts w:hint="eastAsia"/>
          <w:sz w:val="24"/>
        </w:rPr>
        <w:t>有着十分明显的差别，</w:t>
      </w:r>
      <w:r w:rsidR="00F774DE">
        <w:rPr>
          <w:rFonts w:hint="eastAsia"/>
          <w:sz w:val="24"/>
        </w:rPr>
        <w:t>而且处于癫痫发作期志愿者自身的</w:t>
      </w:r>
      <w:r w:rsidR="00F774DE">
        <w:rPr>
          <w:rFonts w:hint="eastAsia"/>
          <w:sz w:val="24"/>
        </w:rPr>
        <w:t>EEG</w:t>
      </w:r>
      <w:r w:rsidR="005B5C32">
        <w:rPr>
          <w:rFonts w:hint="eastAsia"/>
          <w:sz w:val="24"/>
        </w:rPr>
        <w:t>与</w:t>
      </w:r>
      <w:r w:rsidR="00B76F2C">
        <w:rPr>
          <w:rFonts w:hint="eastAsia"/>
          <w:sz w:val="24"/>
        </w:rPr>
        <w:t>cD</w:t>
      </w:r>
      <w:r w:rsidR="00B76F2C">
        <w:rPr>
          <w:sz w:val="24"/>
        </w:rPr>
        <w:t>1~cD5</w:t>
      </w:r>
      <w:r w:rsidR="00B76F2C">
        <w:rPr>
          <w:rFonts w:hint="eastAsia"/>
          <w:sz w:val="24"/>
        </w:rPr>
        <w:t>这五组</w:t>
      </w:r>
      <w:r w:rsidR="00286F83">
        <w:rPr>
          <w:rFonts w:hint="eastAsia"/>
          <w:sz w:val="24"/>
        </w:rPr>
        <w:t>小波系数的标准差值均</w:t>
      </w:r>
      <w:r w:rsidR="00A63FAB">
        <w:rPr>
          <w:rFonts w:hint="eastAsia"/>
          <w:sz w:val="24"/>
        </w:rPr>
        <w:t>大于正常志愿者</w:t>
      </w:r>
      <w:r w:rsidR="00F37FD4">
        <w:rPr>
          <w:rFonts w:hint="eastAsia"/>
          <w:sz w:val="24"/>
        </w:rPr>
        <w:t>的标准差值</w:t>
      </w:r>
      <w:r w:rsidR="005C37DF">
        <w:rPr>
          <w:rFonts w:hint="eastAsia"/>
          <w:sz w:val="24"/>
        </w:rPr>
        <w:t>。所以根据</w:t>
      </w:r>
      <w:r w:rsidR="009133BE" w:rsidRPr="00443C40">
        <w:rPr>
          <w:sz w:val="24"/>
        </w:rPr>
        <w:fldChar w:fldCharType="begin"/>
      </w:r>
      <w:r w:rsidR="009133BE" w:rsidRPr="00443C40">
        <w:rPr>
          <w:sz w:val="24"/>
        </w:rPr>
        <w:instrText xml:space="preserve"> </w:instrText>
      </w:r>
      <w:r w:rsidR="009133BE" w:rsidRPr="00443C40">
        <w:rPr>
          <w:rFonts w:hint="eastAsia"/>
          <w:sz w:val="24"/>
        </w:rPr>
        <w:instrText>REF _Ref40200184 \h</w:instrText>
      </w:r>
      <w:r w:rsidR="009133BE" w:rsidRPr="00443C40">
        <w:rPr>
          <w:sz w:val="24"/>
        </w:rPr>
        <w:instrText xml:space="preserve"> </w:instrText>
      </w:r>
      <w:r w:rsidR="009133BE">
        <w:rPr>
          <w:sz w:val="24"/>
        </w:rPr>
        <w:instrText xml:space="preserve"> \* MERGEFORMAT </w:instrText>
      </w:r>
      <w:r w:rsidR="009133BE" w:rsidRPr="00443C40">
        <w:rPr>
          <w:sz w:val="24"/>
        </w:rPr>
      </w:r>
      <w:r w:rsidR="009133BE" w:rsidRPr="00443C40">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125946">
        <w:rPr>
          <w:sz w:val="24"/>
        </w:rPr>
        <w:t>·</w:t>
      </w:r>
      <w:r w:rsidR="00366273" w:rsidRPr="00366273">
        <w:rPr>
          <w:rFonts w:ascii="宋体" w:hAnsi="宋体"/>
          <w:sz w:val="24"/>
        </w:rPr>
        <w:t>10</w:t>
      </w:r>
      <w:r w:rsidR="009133BE" w:rsidRPr="00443C40">
        <w:rPr>
          <w:sz w:val="24"/>
        </w:rPr>
        <w:fldChar w:fldCharType="end"/>
      </w:r>
      <w:r w:rsidR="00F8604E">
        <w:rPr>
          <w:rFonts w:hint="eastAsia"/>
          <w:sz w:val="24"/>
        </w:rPr>
        <w:t>，本研究</w:t>
      </w:r>
      <w:r w:rsidR="00C102DF">
        <w:rPr>
          <w:rFonts w:hint="eastAsia"/>
          <w:sz w:val="24"/>
        </w:rPr>
        <w:t>选取</w:t>
      </w:r>
      <w:r w:rsidR="00775C5F">
        <w:rPr>
          <w:rFonts w:hint="eastAsia"/>
          <w:sz w:val="24"/>
        </w:rPr>
        <w:t>志愿者自身的脑电信号标准差值与</w:t>
      </w:r>
      <w:r w:rsidR="0018219C">
        <w:rPr>
          <w:rFonts w:hint="eastAsia"/>
          <w:sz w:val="24"/>
        </w:rPr>
        <w:t>cD</w:t>
      </w:r>
      <w:r w:rsidR="0018219C">
        <w:rPr>
          <w:sz w:val="24"/>
        </w:rPr>
        <w:t>1~cD5</w:t>
      </w:r>
      <w:r w:rsidR="0018219C">
        <w:rPr>
          <w:rFonts w:hint="eastAsia"/>
          <w:sz w:val="24"/>
        </w:rPr>
        <w:t>这五组小波系数的标准差值</w:t>
      </w:r>
      <w:r w:rsidR="004A557B">
        <w:rPr>
          <w:rFonts w:hint="eastAsia"/>
          <w:sz w:val="24"/>
        </w:rPr>
        <w:t>作为</w:t>
      </w:r>
      <w:r w:rsidR="00B77116">
        <w:rPr>
          <w:rFonts w:hint="eastAsia"/>
          <w:sz w:val="24"/>
        </w:rPr>
        <w:t>接下来</w:t>
      </w:r>
      <w:r w:rsidR="00762321">
        <w:rPr>
          <w:rFonts w:hint="eastAsia"/>
          <w:sz w:val="24"/>
        </w:rPr>
        <w:t>研究中对癫痫</w:t>
      </w:r>
      <w:r w:rsidR="002E22F2">
        <w:rPr>
          <w:rFonts w:hint="eastAsia"/>
          <w:sz w:val="24"/>
        </w:rPr>
        <w:t>脑电信号进行分类的特征</w:t>
      </w:r>
      <w:r w:rsidR="00FC5EA7">
        <w:rPr>
          <w:rFonts w:hint="eastAsia"/>
          <w:sz w:val="24"/>
        </w:rPr>
        <w:t>。</w:t>
      </w:r>
    </w:p>
    <w:p w14:paraId="32C72A3E" w14:textId="2BB51E7F" w:rsidR="0043422F" w:rsidRDefault="0043422F" w:rsidP="007B27D9">
      <w:pPr>
        <w:ind w:firstLine="420"/>
        <w:rPr>
          <w:sz w:val="24"/>
        </w:rPr>
      </w:pPr>
      <w:r>
        <w:rPr>
          <w:rFonts w:hint="eastAsia"/>
          <w:sz w:val="24"/>
        </w:rPr>
        <w:t>对于</w:t>
      </w:r>
      <w:r w:rsidRPr="00AD2379">
        <w:rPr>
          <w:sz w:val="24"/>
        </w:rPr>
        <w:fldChar w:fldCharType="begin"/>
      </w:r>
      <w:r w:rsidRPr="00AD2379">
        <w:rPr>
          <w:sz w:val="24"/>
        </w:rPr>
        <w:instrText xml:space="preserve"> </w:instrText>
      </w:r>
      <w:r w:rsidRPr="00AD2379">
        <w:rPr>
          <w:rFonts w:hint="eastAsia"/>
          <w:sz w:val="24"/>
        </w:rPr>
        <w:instrText>REF _Ref40110939 \h</w:instrText>
      </w:r>
      <w:r w:rsidRPr="00AD2379">
        <w:rPr>
          <w:sz w:val="24"/>
        </w:rPr>
        <w:instrText xml:space="preserve"> </w:instrText>
      </w:r>
      <w:r>
        <w:rPr>
          <w:sz w:val="24"/>
        </w:rPr>
        <w:instrText xml:space="preserve"> \* MERGEFORMAT </w:instrText>
      </w:r>
      <w:r w:rsidRPr="00AD2379">
        <w:rPr>
          <w:sz w:val="24"/>
        </w:rPr>
      </w:r>
      <w:r w:rsidRPr="00AD2379">
        <w:rPr>
          <w:sz w:val="24"/>
        </w:rPr>
        <w:fldChar w:fldCharType="separate"/>
      </w:r>
      <w:r w:rsidR="00366273" w:rsidRPr="00366273">
        <w:rPr>
          <w:rFonts w:ascii="宋体" w:hAnsi="宋体"/>
          <w:sz w:val="24"/>
        </w:rPr>
        <w:t>表3</w:t>
      </w:r>
      <w:r w:rsidR="00366273" w:rsidRPr="00125946">
        <w:rPr>
          <w:sz w:val="24"/>
        </w:rPr>
        <w:t>·</w:t>
      </w:r>
      <w:r w:rsidR="00366273" w:rsidRPr="00366273">
        <w:rPr>
          <w:rFonts w:ascii="宋体" w:hAnsi="宋体"/>
          <w:sz w:val="24"/>
        </w:rPr>
        <w:t>2</w:t>
      </w:r>
      <w:r w:rsidRPr="00AD2379">
        <w:rPr>
          <w:sz w:val="24"/>
        </w:rPr>
        <w:fldChar w:fldCharType="end"/>
      </w:r>
      <w:r>
        <w:rPr>
          <w:rFonts w:hint="eastAsia"/>
          <w:sz w:val="24"/>
        </w:rPr>
        <w:t>中的其他三种情况，</w:t>
      </w:r>
      <w:r w:rsidR="00921F29">
        <w:rPr>
          <w:rFonts w:hint="eastAsia"/>
          <w:sz w:val="24"/>
        </w:rPr>
        <w:t>同样进行上述类似的操作，</w:t>
      </w:r>
      <w:r w:rsidR="000A18EB">
        <w:rPr>
          <w:rFonts w:hint="eastAsia"/>
          <w:sz w:val="24"/>
        </w:rPr>
        <w:t>并且分别经过</w:t>
      </w:r>
      <w:r w:rsidR="007971EF">
        <w:rPr>
          <w:rFonts w:hint="eastAsia"/>
          <w:sz w:val="24"/>
        </w:rPr>
        <w:t>与上述类似的六种方差的对比，</w:t>
      </w:r>
      <w:r w:rsidR="00BE65EC">
        <w:rPr>
          <w:rFonts w:hint="eastAsia"/>
          <w:sz w:val="24"/>
        </w:rPr>
        <w:t>也进行了相同的选择，并将其</w:t>
      </w:r>
      <w:r w:rsidR="00DE468C">
        <w:rPr>
          <w:rFonts w:hint="eastAsia"/>
          <w:sz w:val="24"/>
        </w:rPr>
        <w:t>分别</w:t>
      </w:r>
      <w:r w:rsidR="00BE65EC">
        <w:rPr>
          <w:rFonts w:hint="eastAsia"/>
          <w:sz w:val="24"/>
        </w:rPr>
        <w:t>作为</w:t>
      </w:r>
      <w:r w:rsidR="00DE468C">
        <w:rPr>
          <w:rFonts w:hint="eastAsia"/>
          <w:sz w:val="24"/>
        </w:rPr>
        <w:t>各自进行分类时的特征。</w:t>
      </w:r>
    </w:p>
    <w:p w14:paraId="188A50A1" w14:textId="77777777" w:rsidR="005A6032" w:rsidRDefault="005A6032" w:rsidP="007B27D9">
      <w:pPr>
        <w:ind w:firstLine="420"/>
        <w:rPr>
          <w:sz w:val="24"/>
        </w:rPr>
      </w:pPr>
    </w:p>
    <w:p w14:paraId="5CE45A9F" w14:textId="4D9CE1A7" w:rsidR="00BA3CD3" w:rsidRDefault="00BA3CD3" w:rsidP="00815A36">
      <w:pPr>
        <w:ind w:firstLine="420"/>
        <w:jc w:val="center"/>
        <w:rPr>
          <w:sz w:val="24"/>
        </w:rPr>
      </w:pPr>
      <w:r>
        <w:rPr>
          <w:noProof/>
        </w:rPr>
        <w:lastRenderedPageBreak/>
        <w:drawing>
          <wp:inline distT="0" distB="0" distL="0" distR="0" wp14:anchorId="3D49FF8E" wp14:editId="5AD10F74">
            <wp:extent cx="5169340" cy="2613399"/>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760" t="10486" r="4152" b="2904"/>
                    <a:stretch/>
                  </pic:blipFill>
                  <pic:spPr bwMode="auto">
                    <a:xfrm>
                      <a:off x="0" y="0"/>
                      <a:ext cx="5171670" cy="2614577"/>
                    </a:xfrm>
                    <a:prstGeom prst="rect">
                      <a:avLst/>
                    </a:prstGeom>
                    <a:noFill/>
                    <a:ln>
                      <a:noFill/>
                    </a:ln>
                    <a:extLst>
                      <a:ext uri="{53640926-AAD7-44D8-BBD7-CCE9431645EC}">
                        <a14:shadowObscured xmlns:a14="http://schemas.microsoft.com/office/drawing/2010/main"/>
                      </a:ext>
                    </a:extLst>
                  </pic:spPr>
                </pic:pic>
              </a:graphicData>
            </a:graphic>
          </wp:inline>
        </w:drawing>
      </w:r>
    </w:p>
    <w:p w14:paraId="6F8219A3" w14:textId="63685797" w:rsidR="007274EE" w:rsidRPr="007D4014" w:rsidRDefault="002E579A" w:rsidP="00D86918">
      <w:pPr>
        <w:pStyle w:val="afa"/>
        <w:spacing w:beforeLines="50" w:before="156" w:afterLines="50" w:after="156" w:line="440" w:lineRule="atLeast"/>
        <w:jc w:val="center"/>
        <w:rPr>
          <w:rFonts w:ascii="宋体" w:eastAsia="宋体" w:hAnsi="宋体"/>
          <w:sz w:val="21"/>
          <w:szCs w:val="21"/>
        </w:rPr>
      </w:pPr>
      <w:bookmarkStart w:id="68" w:name="_Ref40200184"/>
      <w:r w:rsidRPr="007D4014">
        <w:rPr>
          <w:rFonts w:ascii="宋体" w:eastAsia="宋体" w:hAnsi="宋体" w:hint="eastAsia"/>
          <w:sz w:val="21"/>
          <w:szCs w:val="21"/>
        </w:rPr>
        <w:t>图</w:t>
      </w:r>
      <w:r w:rsidRPr="007D4014">
        <w:rPr>
          <w:rFonts w:ascii="Times New Roman" w:eastAsia="宋体" w:hAnsi="Times New Roman" w:cs="Times New Roman"/>
          <w:sz w:val="21"/>
          <w:szCs w:val="21"/>
        </w:rPr>
        <w:t>3·</w:t>
      </w:r>
      <w:r w:rsidRPr="007D4014">
        <w:rPr>
          <w:rFonts w:ascii="Times New Roman" w:eastAsia="宋体" w:hAnsi="Times New Roman" w:cs="Times New Roman"/>
          <w:sz w:val="21"/>
          <w:szCs w:val="21"/>
        </w:rPr>
        <w:fldChar w:fldCharType="begin"/>
      </w:r>
      <w:r w:rsidRPr="007D4014">
        <w:rPr>
          <w:rFonts w:ascii="Times New Roman" w:eastAsia="宋体" w:hAnsi="Times New Roman" w:cs="Times New Roman"/>
          <w:sz w:val="21"/>
          <w:szCs w:val="21"/>
        </w:rPr>
        <w:instrText xml:space="preserve"> SEQ </w:instrText>
      </w:r>
      <w:r w:rsidRPr="007D4014">
        <w:rPr>
          <w:rFonts w:ascii="Times New Roman" w:eastAsia="宋体" w:hAnsi="Times New Roman" w:cs="Times New Roman"/>
          <w:sz w:val="21"/>
          <w:szCs w:val="21"/>
        </w:rPr>
        <w:instrText>图</w:instrText>
      </w:r>
      <w:r w:rsidRPr="007D4014">
        <w:rPr>
          <w:rFonts w:ascii="Times New Roman" w:eastAsia="宋体" w:hAnsi="Times New Roman" w:cs="Times New Roman"/>
          <w:sz w:val="21"/>
          <w:szCs w:val="21"/>
        </w:rPr>
        <w:instrText xml:space="preserve">3· \* ARABIC </w:instrText>
      </w:r>
      <w:r w:rsidRPr="007D4014">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10</w:t>
      </w:r>
      <w:r w:rsidRPr="007D4014">
        <w:rPr>
          <w:rFonts w:ascii="Times New Roman" w:eastAsia="宋体" w:hAnsi="Times New Roman" w:cs="Times New Roman"/>
          <w:sz w:val="21"/>
          <w:szCs w:val="21"/>
        </w:rPr>
        <w:fldChar w:fldCharType="end"/>
      </w:r>
      <w:bookmarkEnd w:id="68"/>
      <w:r w:rsidR="004D5721" w:rsidRPr="007D4014">
        <w:rPr>
          <w:rFonts w:ascii="宋体" w:eastAsia="宋体" w:hAnsi="宋体"/>
          <w:sz w:val="21"/>
          <w:szCs w:val="21"/>
        </w:rPr>
        <w:t xml:space="preserve"> </w:t>
      </w:r>
      <w:r w:rsidRPr="009C3C19">
        <w:rPr>
          <w:rFonts w:ascii="Times New Roman" w:eastAsia="宋体" w:hAnsi="Times New Roman" w:cs="Times New Roman"/>
          <w:sz w:val="21"/>
          <w:szCs w:val="21"/>
        </w:rPr>
        <w:t>AE</w:t>
      </w:r>
      <w:r w:rsidRPr="007D4014">
        <w:rPr>
          <w:rFonts w:ascii="宋体" w:eastAsia="宋体" w:hAnsi="宋体" w:hint="eastAsia"/>
          <w:sz w:val="21"/>
          <w:szCs w:val="21"/>
        </w:rPr>
        <w:t>两组</w:t>
      </w:r>
      <w:r w:rsidR="000A2A0B">
        <w:rPr>
          <w:rFonts w:ascii="宋体" w:eastAsia="宋体" w:hAnsi="宋体" w:hint="eastAsia"/>
          <w:sz w:val="21"/>
          <w:szCs w:val="21"/>
        </w:rPr>
        <w:t>标准差</w:t>
      </w:r>
      <w:r w:rsidR="00AA0788" w:rsidRPr="007D4014">
        <w:rPr>
          <w:rFonts w:ascii="宋体" w:eastAsia="宋体" w:hAnsi="宋体" w:hint="eastAsia"/>
          <w:sz w:val="21"/>
          <w:szCs w:val="21"/>
        </w:rPr>
        <w:t>箱型图对比</w:t>
      </w:r>
    </w:p>
    <w:p w14:paraId="0D801911" w14:textId="5124C04C" w:rsidR="00757401" w:rsidRDefault="00C11A9E" w:rsidP="00C11A9E">
      <w:pPr>
        <w:rPr>
          <w:sz w:val="24"/>
        </w:rPr>
      </w:pPr>
      <w:r>
        <w:tab/>
      </w:r>
      <w:r w:rsidRPr="00C11A9E">
        <w:rPr>
          <w:rFonts w:hint="eastAsia"/>
          <w:sz w:val="24"/>
        </w:rPr>
        <w:t>对于</w:t>
      </w:r>
      <w:r w:rsidR="00710414">
        <w:rPr>
          <w:rFonts w:hint="eastAsia"/>
          <w:sz w:val="24"/>
        </w:rPr>
        <w:t>经过预处理</w:t>
      </w:r>
      <w:r w:rsidR="00D263F3">
        <w:rPr>
          <w:rFonts w:hint="eastAsia"/>
          <w:sz w:val="24"/>
        </w:rPr>
        <w:t>和时间选择的</w:t>
      </w:r>
      <w:r>
        <w:rPr>
          <w:rFonts w:hint="eastAsia"/>
          <w:sz w:val="24"/>
        </w:rPr>
        <w:t>波士顿儿童医院</w:t>
      </w:r>
      <w:r w:rsidR="00C7691B">
        <w:rPr>
          <w:rFonts w:hint="eastAsia"/>
          <w:sz w:val="24"/>
        </w:rPr>
        <w:t>的</w:t>
      </w:r>
      <w:r w:rsidR="00C7691B">
        <w:rPr>
          <w:rFonts w:hint="eastAsia"/>
          <w:sz w:val="24"/>
        </w:rPr>
        <w:t>CHB-MIT</w:t>
      </w:r>
      <w:r w:rsidR="00C7691B">
        <w:rPr>
          <w:rFonts w:hint="eastAsia"/>
          <w:sz w:val="24"/>
        </w:rPr>
        <w:t>头皮脑电图数据库的</w:t>
      </w:r>
      <w:r w:rsidR="00C7691B">
        <w:rPr>
          <w:rFonts w:hint="eastAsia"/>
          <w:sz w:val="24"/>
        </w:rPr>
        <w:t>EEG</w:t>
      </w:r>
      <w:r w:rsidR="00C7691B">
        <w:rPr>
          <w:rFonts w:hint="eastAsia"/>
          <w:sz w:val="24"/>
        </w:rPr>
        <w:t>脑电数据集，</w:t>
      </w:r>
      <w:r w:rsidR="00F67906">
        <w:rPr>
          <w:rFonts w:hint="eastAsia"/>
          <w:sz w:val="24"/>
        </w:rPr>
        <w:t>与上述对</w:t>
      </w:r>
      <w:r w:rsidR="00F67906" w:rsidRPr="00586FED">
        <w:rPr>
          <w:rFonts w:hint="eastAsia"/>
          <w:sz w:val="24"/>
        </w:rPr>
        <w:t>波恩大学癫痫脑电数据集</w:t>
      </w:r>
      <w:r w:rsidR="00EA0841">
        <w:rPr>
          <w:rFonts w:hint="eastAsia"/>
          <w:sz w:val="24"/>
        </w:rPr>
        <w:t>进行的操作一样，</w:t>
      </w:r>
      <w:r w:rsidR="002679C4">
        <w:rPr>
          <w:rFonts w:hint="eastAsia"/>
          <w:sz w:val="24"/>
        </w:rPr>
        <w:t>也分别对病例</w:t>
      </w:r>
      <w:r w:rsidR="002679C4">
        <w:rPr>
          <w:rFonts w:hint="eastAsia"/>
          <w:sz w:val="24"/>
        </w:rPr>
        <w:t>c</w:t>
      </w:r>
      <w:r w:rsidR="002679C4">
        <w:rPr>
          <w:sz w:val="24"/>
        </w:rPr>
        <w:t>hb01</w:t>
      </w:r>
      <w:r w:rsidR="002679C4">
        <w:rPr>
          <w:rFonts w:hint="eastAsia"/>
          <w:sz w:val="24"/>
        </w:rPr>
        <w:t>和</w:t>
      </w:r>
      <w:r w:rsidR="002679C4">
        <w:rPr>
          <w:rFonts w:hint="eastAsia"/>
          <w:sz w:val="24"/>
        </w:rPr>
        <w:t>chb</w:t>
      </w:r>
      <w:r w:rsidR="002679C4">
        <w:rPr>
          <w:sz w:val="24"/>
        </w:rPr>
        <w:t>03</w:t>
      </w:r>
      <w:r w:rsidR="002679C4">
        <w:rPr>
          <w:rFonts w:hint="eastAsia"/>
          <w:sz w:val="24"/>
        </w:rPr>
        <w:t>的各</w:t>
      </w:r>
      <w:r w:rsidR="002679C4">
        <w:rPr>
          <w:rFonts w:hint="eastAsia"/>
          <w:sz w:val="24"/>
        </w:rPr>
        <w:t>480</w:t>
      </w:r>
      <w:r w:rsidR="002679C4">
        <w:rPr>
          <w:rFonts w:hint="eastAsia"/>
          <w:sz w:val="24"/>
        </w:rPr>
        <w:t>组的脑电数据中的每一组</w:t>
      </w:r>
      <w:r w:rsidR="00894EF6">
        <w:rPr>
          <w:rFonts w:hint="eastAsia"/>
          <w:sz w:val="24"/>
        </w:rPr>
        <w:t>也</w:t>
      </w:r>
      <w:r w:rsidR="00DC72C1">
        <w:rPr>
          <w:rFonts w:hint="eastAsia"/>
          <w:sz w:val="24"/>
        </w:rPr>
        <w:t>别</w:t>
      </w:r>
      <w:r w:rsidR="00894EF6">
        <w:rPr>
          <w:rFonts w:hint="eastAsia"/>
          <w:sz w:val="24"/>
        </w:rPr>
        <w:t>进行了</w:t>
      </w:r>
      <w:r w:rsidR="00197684">
        <w:rPr>
          <w:rFonts w:hint="eastAsia"/>
          <w:sz w:val="24"/>
        </w:rPr>
        <w:t>五</w:t>
      </w:r>
      <w:r w:rsidR="00894EF6">
        <w:rPr>
          <w:rFonts w:hint="eastAsia"/>
          <w:sz w:val="24"/>
        </w:rPr>
        <w:t>层的离散小波变换，并且相应得到</w:t>
      </w:r>
      <w:r w:rsidR="00343797">
        <w:rPr>
          <w:rFonts w:hint="eastAsia"/>
          <w:sz w:val="24"/>
        </w:rPr>
        <w:t>了</w:t>
      </w:r>
      <w:r w:rsidR="00833BA5">
        <w:rPr>
          <w:rFonts w:hint="eastAsia"/>
          <w:sz w:val="24"/>
        </w:rPr>
        <w:t>c</w:t>
      </w:r>
      <w:r w:rsidR="00833BA5">
        <w:rPr>
          <w:sz w:val="24"/>
        </w:rPr>
        <w:t>A5</w:t>
      </w:r>
      <w:r w:rsidR="00833BA5">
        <w:rPr>
          <w:rFonts w:hint="eastAsia"/>
          <w:sz w:val="24"/>
        </w:rPr>
        <w:t>、</w:t>
      </w:r>
      <w:r w:rsidR="00833BA5">
        <w:rPr>
          <w:rFonts w:hint="eastAsia"/>
          <w:sz w:val="24"/>
        </w:rPr>
        <w:t>c</w:t>
      </w:r>
      <w:r w:rsidR="00833BA5">
        <w:rPr>
          <w:sz w:val="24"/>
        </w:rPr>
        <w:t>D1</w:t>
      </w:r>
      <w:r w:rsidR="00833BA5">
        <w:rPr>
          <w:rFonts w:hint="eastAsia"/>
          <w:sz w:val="24"/>
        </w:rPr>
        <w:t>、</w:t>
      </w:r>
      <w:r w:rsidR="00833BA5">
        <w:rPr>
          <w:sz w:val="24"/>
        </w:rPr>
        <w:t>cD2</w:t>
      </w:r>
      <w:r w:rsidR="00833BA5">
        <w:rPr>
          <w:rFonts w:hint="eastAsia"/>
          <w:sz w:val="24"/>
        </w:rPr>
        <w:t>、</w:t>
      </w:r>
      <w:r w:rsidR="00833BA5" w:rsidRPr="00FB41F3">
        <w:rPr>
          <w:sz w:val="24"/>
        </w:rPr>
        <w:t xml:space="preserve"> </w:t>
      </w:r>
      <w:r w:rsidR="00833BA5">
        <w:rPr>
          <w:sz w:val="24"/>
        </w:rPr>
        <w:t>cD</w:t>
      </w:r>
      <w:r w:rsidR="00833BA5">
        <w:rPr>
          <w:rFonts w:hint="eastAsia"/>
          <w:sz w:val="24"/>
        </w:rPr>
        <w:t>3</w:t>
      </w:r>
      <w:r w:rsidR="00833BA5" w:rsidRPr="00FB41F3">
        <w:rPr>
          <w:sz w:val="24"/>
        </w:rPr>
        <w:t xml:space="preserve"> </w:t>
      </w:r>
      <w:r w:rsidR="00833BA5">
        <w:rPr>
          <w:rFonts w:hint="eastAsia"/>
          <w:sz w:val="24"/>
        </w:rPr>
        <w:t>、</w:t>
      </w:r>
      <w:r w:rsidR="00833BA5">
        <w:rPr>
          <w:sz w:val="24"/>
        </w:rPr>
        <w:t>cD</w:t>
      </w:r>
      <w:r w:rsidR="00833BA5">
        <w:rPr>
          <w:rFonts w:hint="eastAsia"/>
          <w:sz w:val="24"/>
        </w:rPr>
        <w:t>4</w:t>
      </w:r>
      <w:r w:rsidR="00833BA5">
        <w:rPr>
          <w:rFonts w:hint="eastAsia"/>
          <w:sz w:val="24"/>
        </w:rPr>
        <w:t>和</w:t>
      </w:r>
      <w:r w:rsidR="00833BA5" w:rsidRPr="00FB41F3">
        <w:rPr>
          <w:sz w:val="24"/>
        </w:rPr>
        <w:t xml:space="preserve"> </w:t>
      </w:r>
      <w:r w:rsidR="00833BA5">
        <w:rPr>
          <w:sz w:val="24"/>
        </w:rPr>
        <w:t>cD</w:t>
      </w:r>
      <w:r w:rsidR="00833BA5">
        <w:rPr>
          <w:rFonts w:hint="eastAsia"/>
          <w:sz w:val="24"/>
        </w:rPr>
        <w:t>5</w:t>
      </w:r>
      <w:r w:rsidR="00D516FB">
        <w:rPr>
          <w:rFonts w:hint="eastAsia"/>
          <w:sz w:val="24"/>
        </w:rPr>
        <w:t>这</w:t>
      </w:r>
      <w:r w:rsidR="001E613D">
        <w:rPr>
          <w:rFonts w:hint="eastAsia"/>
          <w:sz w:val="24"/>
        </w:rPr>
        <w:t>六组小波系数</w:t>
      </w:r>
      <w:r w:rsidR="00442695">
        <w:rPr>
          <w:rFonts w:hint="eastAsia"/>
          <w:sz w:val="24"/>
        </w:rPr>
        <w:t>，也计算得到了</w:t>
      </w:r>
      <w:r w:rsidR="003B309A">
        <w:rPr>
          <w:rFonts w:hint="eastAsia"/>
          <w:sz w:val="24"/>
        </w:rPr>
        <w:t>原始脑电信号与</w:t>
      </w:r>
      <w:r w:rsidR="001D239E">
        <w:rPr>
          <w:rFonts w:hint="eastAsia"/>
          <w:sz w:val="24"/>
        </w:rPr>
        <w:t>这六组小波系数的标准差</w:t>
      </w:r>
      <w:r w:rsidR="00C47257">
        <w:rPr>
          <w:rFonts w:hint="eastAsia"/>
          <w:sz w:val="24"/>
        </w:rPr>
        <w:t>。</w:t>
      </w:r>
      <w:r w:rsidR="003812C9">
        <w:rPr>
          <w:rFonts w:hint="eastAsia"/>
          <w:sz w:val="24"/>
        </w:rPr>
        <w:t>在此处</w:t>
      </w:r>
      <w:r w:rsidR="00680E7A">
        <w:rPr>
          <w:rFonts w:hint="eastAsia"/>
          <w:sz w:val="24"/>
        </w:rPr>
        <w:t>，</w:t>
      </w:r>
      <w:r w:rsidR="003812C9">
        <w:rPr>
          <w:rFonts w:hint="eastAsia"/>
          <w:sz w:val="24"/>
        </w:rPr>
        <w:t>本研究以病例</w:t>
      </w:r>
      <w:r w:rsidR="003812C9">
        <w:rPr>
          <w:rFonts w:hint="eastAsia"/>
          <w:sz w:val="24"/>
        </w:rPr>
        <w:t>ch</w:t>
      </w:r>
      <w:r w:rsidR="003812C9">
        <w:rPr>
          <w:sz w:val="24"/>
        </w:rPr>
        <w:t>b01</w:t>
      </w:r>
      <w:r w:rsidR="003812C9">
        <w:rPr>
          <w:rFonts w:hint="eastAsia"/>
          <w:sz w:val="24"/>
        </w:rPr>
        <w:t>为例</w:t>
      </w:r>
      <w:r w:rsidR="00247EEA">
        <w:rPr>
          <w:rFonts w:hint="eastAsia"/>
          <w:sz w:val="24"/>
        </w:rPr>
        <w:t>，同上述内容进行相同的操作，绘制了病例</w:t>
      </w:r>
      <w:r w:rsidR="00247EEA">
        <w:rPr>
          <w:rFonts w:hint="eastAsia"/>
          <w:sz w:val="24"/>
        </w:rPr>
        <w:t>chb</w:t>
      </w:r>
      <w:r w:rsidR="00247EEA">
        <w:rPr>
          <w:sz w:val="24"/>
        </w:rPr>
        <w:t>01</w:t>
      </w:r>
      <w:r w:rsidR="00247EEA">
        <w:rPr>
          <w:rFonts w:hint="eastAsia"/>
          <w:sz w:val="24"/>
        </w:rPr>
        <w:t>在</w:t>
      </w:r>
      <w:r w:rsidR="00E84BCB">
        <w:rPr>
          <w:rFonts w:hint="eastAsia"/>
          <w:sz w:val="24"/>
        </w:rPr>
        <w:t>发作间期和发作期时的原始脑电</w:t>
      </w:r>
      <w:r w:rsidR="00210A4D">
        <w:rPr>
          <w:rFonts w:hint="eastAsia"/>
          <w:sz w:val="24"/>
        </w:rPr>
        <w:t>、</w:t>
      </w:r>
      <w:r w:rsidR="00A23AE4">
        <w:rPr>
          <w:rFonts w:hint="eastAsia"/>
          <w:sz w:val="24"/>
        </w:rPr>
        <w:t>c</w:t>
      </w:r>
      <w:r w:rsidR="00A23AE4">
        <w:rPr>
          <w:sz w:val="24"/>
        </w:rPr>
        <w:t>D1</w:t>
      </w:r>
      <w:r w:rsidR="00A23AE4">
        <w:rPr>
          <w:rFonts w:hint="eastAsia"/>
          <w:sz w:val="24"/>
        </w:rPr>
        <w:t>、</w:t>
      </w:r>
      <w:r w:rsidR="00A23AE4">
        <w:rPr>
          <w:sz w:val="24"/>
        </w:rPr>
        <w:t>cD2</w:t>
      </w:r>
      <w:r w:rsidR="00A23AE4">
        <w:rPr>
          <w:rFonts w:hint="eastAsia"/>
          <w:sz w:val="24"/>
        </w:rPr>
        <w:t>、</w:t>
      </w:r>
      <w:r w:rsidR="00A23AE4" w:rsidRPr="00FB41F3">
        <w:rPr>
          <w:sz w:val="24"/>
        </w:rPr>
        <w:t xml:space="preserve"> </w:t>
      </w:r>
      <w:r w:rsidR="00A23AE4">
        <w:rPr>
          <w:sz w:val="24"/>
        </w:rPr>
        <w:t>cD</w:t>
      </w:r>
      <w:r w:rsidR="00A23AE4">
        <w:rPr>
          <w:rFonts w:hint="eastAsia"/>
          <w:sz w:val="24"/>
        </w:rPr>
        <w:t>3</w:t>
      </w:r>
      <w:r w:rsidR="00A23AE4" w:rsidRPr="00FB41F3">
        <w:rPr>
          <w:sz w:val="24"/>
        </w:rPr>
        <w:t xml:space="preserve"> </w:t>
      </w:r>
      <w:r w:rsidR="00A23AE4">
        <w:rPr>
          <w:rFonts w:hint="eastAsia"/>
          <w:sz w:val="24"/>
        </w:rPr>
        <w:t>、</w:t>
      </w:r>
      <w:r w:rsidR="00A23AE4">
        <w:rPr>
          <w:sz w:val="24"/>
        </w:rPr>
        <w:t>cD</w:t>
      </w:r>
      <w:r w:rsidR="00A23AE4">
        <w:rPr>
          <w:rFonts w:hint="eastAsia"/>
          <w:sz w:val="24"/>
        </w:rPr>
        <w:t>4</w:t>
      </w:r>
      <w:r w:rsidR="00A23AE4">
        <w:rPr>
          <w:rFonts w:hint="eastAsia"/>
          <w:sz w:val="24"/>
        </w:rPr>
        <w:t>和</w:t>
      </w:r>
      <w:r w:rsidR="00A23AE4" w:rsidRPr="00FB41F3">
        <w:rPr>
          <w:sz w:val="24"/>
        </w:rPr>
        <w:t xml:space="preserve"> </w:t>
      </w:r>
      <w:r w:rsidR="00A23AE4">
        <w:rPr>
          <w:sz w:val="24"/>
        </w:rPr>
        <w:t>cD</w:t>
      </w:r>
      <w:r w:rsidR="00A23AE4">
        <w:rPr>
          <w:rFonts w:hint="eastAsia"/>
          <w:sz w:val="24"/>
        </w:rPr>
        <w:t>5</w:t>
      </w:r>
      <w:r w:rsidR="00A23AE4">
        <w:rPr>
          <w:rFonts w:hint="eastAsia"/>
          <w:sz w:val="24"/>
        </w:rPr>
        <w:t>这</w:t>
      </w:r>
      <w:r w:rsidR="00C97D1D">
        <w:rPr>
          <w:rFonts w:hint="eastAsia"/>
          <w:sz w:val="24"/>
        </w:rPr>
        <w:t>五</w:t>
      </w:r>
      <w:r w:rsidR="00A23AE4">
        <w:rPr>
          <w:rFonts w:hint="eastAsia"/>
          <w:sz w:val="24"/>
        </w:rPr>
        <w:t>组小波系数</w:t>
      </w:r>
      <w:r w:rsidR="005C2C7A">
        <w:rPr>
          <w:rFonts w:hint="eastAsia"/>
          <w:sz w:val="24"/>
        </w:rPr>
        <w:t>的标准差相对比的箱型图</w:t>
      </w:r>
      <w:r w:rsidR="002A3EBA">
        <w:rPr>
          <w:rFonts w:hint="eastAsia"/>
          <w:sz w:val="24"/>
        </w:rPr>
        <w:t>，</w:t>
      </w:r>
      <w:r w:rsidR="00471704">
        <w:rPr>
          <w:rFonts w:hint="eastAsia"/>
          <w:sz w:val="24"/>
        </w:rPr>
        <w:t>具体</w:t>
      </w:r>
      <w:r w:rsidR="00471704" w:rsidRPr="00CC5B34">
        <w:rPr>
          <w:rFonts w:hint="eastAsia"/>
          <w:sz w:val="24"/>
        </w:rPr>
        <w:t>如</w:t>
      </w:r>
      <w:r w:rsidR="00C31A1D" w:rsidRPr="00CC5B34">
        <w:rPr>
          <w:sz w:val="24"/>
        </w:rPr>
        <w:fldChar w:fldCharType="begin"/>
      </w:r>
      <w:r w:rsidR="00C31A1D" w:rsidRPr="00CC5B34">
        <w:rPr>
          <w:sz w:val="24"/>
        </w:rPr>
        <w:instrText xml:space="preserve"> </w:instrText>
      </w:r>
      <w:r w:rsidR="00C31A1D" w:rsidRPr="00CC5B34">
        <w:rPr>
          <w:rFonts w:hint="eastAsia"/>
          <w:sz w:val="24"/>
        </w:rPr>
        <w:instrText>REF _Ref40209775 \h</w:instrText>
      </w:r>
      <w:r w:rsidR="00C31A1D" w:rsidRPr="00CC5B34">
        <w:rPr>
          <w:sz w:val="24"/>
        </w:rPr>
        <w:instrText xml:space="preserve"> </w:instrText>
      </w:r>
      <w:r w:rsidR="00CC5B34">
        <w:rPr>
          <w:sz w:val="24"/>
        </w:rPr>
        <w:instrText xml:space="preserve"> \* MERGEFORMAT </w:instrText>
      </w:r>
      <w:r w:rsidR="00C31A1D" w:rsidRPr="00CC5B34">
        <w:rPr>
          <w:sz w:val="24"/>
        </w:rPr>
      </w:r>
      <w:r w:rsidR="00C31A1D" w:rsidRPr="00CC5B34">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90812">
        <w:rPr>
          <w:sz w:val="24"/>
        </w:rPr>
        <w:t>·</w:t>
      </w:r>
      <w:r w:rsidR="00366273" w:rsidRPr="00366273">
        <w:rPr>
          <w:rFonts w:ascii="宋体" w:hAnsi="宋体"/>
          <w:sz w:val="24"/>
        </w:rPr>
        <w:t>11</w:t>
      </w:r>
      <w:r w:rsidR="00C31A1D" w:rsidRPr="00CC5B34">
        <w:rPr>
          <w:sz w:val="24"/>
        </w:rPr>
        <w:fldChar w:fldCharType="end"/>
      </w:r>
      <w:r w:rsidR="00E51503">
        <w:rPr>
          <w:rFonts w:hint="eastAsia"/>
          <w:sz w:val="24"/>
        </w:rPr>
        <w:t>所示</w:t>
      </w:r>
      <w:r w:rsidR="005639CF">
        <w:rPr>
          <w:rFonts w:hint="eastAsia"/>
          <w:sz w:val="24"/>
        </w:rPr>
        <w:t>。</w:t>
      </w:r>
    </w:p>
    <w:p w14:paraId="3E0233BD" w14:textId="5C62B1FB" w:rsidR="00642B6D" w:rsidRDefault="00CC5B34" w:rsidP="00642B6D">
      <w:pPr>
        <w:ind w:firstLine="420"/>
        <w:rPr>
          <w:sz w:val="24"/>
        </w:rPr>
      </w:pPr>
      <w:r>
        <w:rPr>
          <w:rFonts w:hint="eastAsia"/>
          <w:sz w:val="24"/>
        </w:rPr>
        <w:t>观察</w:t>
      </w:r>
      <w:r w:rsidRPr="00CC5B34">
        <w:rPr>
          <w:sz w:val="24"/>
        </w:rPr>
        <w:fldChar w:fldCharType="begin"/>
      </w:r>
      <w:r w:rsidRPr="00CC5B34">
        <w:rPr>
          <w:sz w:val="24"/>
        </w:rPr>
        <w:instrText xml:space="preserve"> </w:instrText>
      </w:r>
      <w:r w:rsidRPr="00CC5B34">
        <w:rPr>
          <w:rFonts w:hint="eastAsia"/>
          <w:sz w:val="24"/>
        </w:rPr>
        <w:instrText>REF _Ref40209775 \h</w:instrText>
      </w:r>
      <w:r w:rsidRPr="00CC5B34">
        <w:rPr>
          <w:sz w:val="24"/>
        </w:rPr>
        <w:instrText xml:space="preserve"> </w:instrText>
      </w:r>
      <w:r>
        <w:rPr>
          <w:sz w:val="24"/>
        </w:rPr>
        <w:instrText xml:space="preserve"> \* MERGEFORMAT </w:instrText>
      </w:r>
      <w:r w:rsidRPr="00CC5B34">
        <w:rPr>
          <w:sz w:val="24"/>
        </w:rPr>
      </w:r>
      <w:r w:rsidRPr="00CC5B34">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90812">
        <w:rPr>
          <w:sz w:val="24"/>
        </w:rPr>
        <w:t>·</w:t>
      </w:r>
      <w:r w:rsidR="00366273" w:rsidRPr="00366273">
        <w:rPr>
          <w:rFonts w:ascii="宋体" w:hAnsi="宋体"/>
          <w:sz w:val="24"/>
        </w:rPr>
        <w:t>11</w:t>
      </w:r>
      <w:r w:rsidRPr="00CC5B34">
        <w:rPr>
          <w:sz w:val="24"/>
        </w:rPr>
        <w:fldChar w:fldCharType="end"/>
      </w:r>
      <w:r w:rsidR="000472B5">
        <w:rPr>
          <w:rFonts w:hint="eastAsia"/>
          <w:sz w:val="24"/>
        </w:rPr>
        <w:t>可以发现，</w:t>
      </w:r>
      <w:bookmarkStart w:id="69" w:name="_Hlk40219949"/>
      <w:r w:rsidR="00852E0D">
        <w:rPr>
          <w:rFonts w:hint="eastAsia"/>
          <w:sz w:val="24"/>
        </w:rPr>
        <w:t>病例</w:t>
      </w:r>
      <w:r w:rsidR="00852E0D">
        <w:rPr>
          <w:rFonts w:hint="eastAsia"/>
          <w:sz w:val="24"/>
        </w:rPr>
        <w:t>chb</w:t>
      </w:r>
      <w:r w:rsidR="00852E0D">
        <w:rPr>
          <w:sz w:val="24"/>
        </w:rPr>
        <w:t>01</w:t>
      </w:r>
      <w:r w:rsidR="009832BA">
        <w:rPr>
          <w:rFonts w:hint="eastAsia"/>
          <w:sz w:val="24"/>
        </w:rPr>
        <w:t>当</w:t>
      </w:r>
      <w:r w:rsidR="00757401">
        <w:rPr>
          <w:rFonts w:hint="eastAsia"/>
          <w:sz w:val="24"/>
        </w:rPr>
        <w:t>分别处于发作间期和</w:t>
      </w:r>
      <w:r w:rsidR="00E6600A">
        <w:rPr>
          <w:rFonts w:hint="eastAsia"/>
          <w:sz w:val="24"/>
        </w:rPr>
        <w:t>发作期时</w:t>
      </w:r>
      <w:r w:rsidR="007D29B4">
        <w:rPr>
          <w:rFonts w:hint="eastAsia"/>
          <w:sz w:val="24"/>
        </w:rPr>
        <w:t>，</w:t>
      </w:r>
      <w:r w:rsidR="00CD39B5">
        <w:rPr>
          <w:rFonts w:hint="eastAsia"/>
          <w:sz w:val="24"/>
        </w:rPr>
        <w:t>这两个阶段</w:t>
      </w:r>
      <w:r w:rsidR="00B732C5">
        <w:rPr>
          <w:rFonts w:hint="eastAsia"/>
          <w:sz w:val="24"/>
        </w:rPr>
        <w:t>的</w:t>
      </w:r>
      <w:r w:rsidR="00451CAB">
        <w:rPr>
          <w:rFonts w:hint="eastAsia"/>
          <w:sz w:val="24"/>
        </w:rPr>
        <w:t>自身脑电信号标准差值和</w:t>
      </w:r>
      <w:r w:rsidR="00451CAB">
        <w:rPr>
          <w:rFonts w:hint="eastAsia"/>
          <w:sz w:val="24"/>
        </w:rPr>
        <w:t>c</w:t>
      </w:r>
      <w:r w:rsidR="00451CAB">
        <w:rPr>
          <w:sz w:val="24"/>
        </w:rPr>
        <w:t>D1~cD5</w:t>
      </w:r>
      <w:r w:rsidR="00451CAB">
        <w:rPr>
          <w:rFonts w:hint="eastAsia"/>
          <w:sz w:val="24"/>
        </w:rPr>
        <w:t>这五组小波系数的标准差值均有着十分明显的差别，而且</w:t>
      </w:r>
      <w:r w:rsidR="00B732C5">
        <w:rPr>
          <w:rFonts w:hint="eastAsia"/>
          <w:sz w:val="24"/>
        </w:rPr>
        <w:t>其处于发作期</w:t>
      </w:r>
      <w:r w:rsidR="00FD5D74">
        <w:rPr>
          <w:rFonts w:hint="eastAsia"/>
          <w:sz w:val="24"/>
        </w:rPr>
        <w:t>的</w:t>
      </w:r>
      <w:r w:rsidR="00451CAB">
        <w:rPr>
          <w:rFonts w:hint="eastAsia"/>
          <w:sz w:val="24"/>
        </w:rPr>
        <w:t>自身的</w:t>
      </w:r>
      <w:r w:rsidR="00451CAB">
        <w:rPr>
          <w:rFonts w:hint="eastAsia"/>
          <w:sz w:val="24"/>
        </w:rPr>
        <w:t>EEG</w:t>
      </w:r>
      <w:r w:rsidR="00451CAB">
        <w:rPr>
          <w:rFonts w:hint="eastAsia"/>
          <w:sz w:val="24"/>
        </w:rPr>
        <w:t>与</w:t>
      </w:r>
      <w:r w:rsidR="00451CAB">
        <w:rPr>
          <w:rFonts w:hint="eastAsia"/>
          <w:sz w:val="24"/>
        </w:rPr>
        <w:t>cD</w:t>
      </w:r>
      <w:r w:rsidR="00451CAB">
        <w:rPr>
          <w:sz w:val="24"/>
        </w:rPr>
        <w:t>1~cD5</w:t>
      </w:r>
      <w:r w:rsidR="00451CAB">
        <w:rPr>
          <w:rFonts w:hint="eastAsia"/>
          <w:sz w:val="24"/>
        </w:rPr>
        <w:t>这五组小波系数的标准差值均大于</w:t>
      </w:r>
      <w:r w:rsidR="006F74A6">
        <w:rPr>
          <w:rFonts w:hint="eastAsia"/>
          <w:sz w:val="24"/>
        </w:rPr>
        <w:t>其</w:t>
      </w:r>
      <w:r w:rsidR="00FD5D74">
        <w:rPr>
          <w:rFonts w:hint="eastAsia"/>
          <w:sz w:val="24"/>
        </w:rPr>
        <w:t>处于发作间期</w:t>
      </w:r>
      <w:r w:rsidR="009B1B11">
        <w:rPr>
          <w:rFonts w:hint="eastAsia"/>
          <w:sz w:val="24"/>
        </w:rPr>
        <w:t>时</w:t>
      </w:r>
      <w:r w:rsidR="00451CAB">
        <w:rPr>
          <w:rFonts w:hint="eastAsia"/>
          <w:sz w:val="24"/>
        </w:rPr>
        <w:t>的标准差值</w:t>
      </w:r>
      <w:r w:rsidR="00B65DCE">
        <w:rPr>
          <w:rFonts w:hint="eastAsia"/>
          <w:sz w:val="24"/>
        </w:rPr>
        <w:t>，而这一结论与对</w:t>
      </w:r>
      <w:r w:rsidR="0058690D" w:rsidRPr="00443C40">
        <w:rPr>
          <w:sz w:val="24"/>
        </w:rPr>
        <w:fldChar w:fldCharType="begin"/>
      </w:r>
      <w:r w:rsidR="0058690D" w:rsidRPr="00443C40">
        <w:rPr>
          <w:sz w:val="24"/>
        </w:rPr>
        <w:instrText xml:space="preserve"> </w:instrText>
      </w:r>
      <w:r w:rsidR="0058690D" w:rsidRPr="00443C40">
        <w:rPr>
          <w:rFonts w:hint="eastAsia"/>
          <w:sz w:val="24"/>
        </w:rPr>
        <w:instrText>REF _Ref40200184 \h</w:instrText>
      </w:r>
      <w:r w:rsidR="0058690D" w:rsidRPr="00443C40">
        <w:rPr>
          <w:sz w:val="24"/>
        </w:rPr>
        <w:instrText xml:space="preserve"> </w:instrText>
      </w:r>
      <w:r w:rsidR="0058690D">
        <w:rPr>
          <w:sz w:val="24"/>
        </w:rPr>
        <w:instrText xml:space="preserve"> \* MERGEFORMAT </w:instrText>
      </w:r>
      <w:r w:rsidR="0058690D" w:rsidRPr="00443C40">
        <w:rPr>
          <w:sz w:val="24"/>
        </w:rPr>
      </w:r>
      <w:r w:rsidR="0058690D" w:rsidRPr="00443C40">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90812">
        <w:rPr>
          <w:sz w:val="24"/>
        </w:rPr>
        <w:t>·</w:t>
      </w:r>
      <w:r w:rsidR="00366273" w:rsidRPr="00366273">
        <w:rPr>
          <w:rFonts w:ascii="宋体" w:hAnsi="宋体"/>
          <w:sz w:val="24"/>
        </w:rPr>
        <w:t>10</w:t>
      </w:r>
      <w:r w:rsidR="0058690D" w:rsidRPr="00443C40">
        <w:rPr>
          <w:sz w:val="24"/>
        </w:rPr>
        <w:fldChar w:fldCharType="end"/>
      </w:r>
      <w:r w:rsidR="0058690D">
        <w:rPr>
          <w:rFonts w:hint="eastAsia"/>
          <w:sz w:val="24"/>
        </w:rPr>
        <w:t>的分析一致</w:t>
      </w:r>
      <w:r w:rsidR="00451CAB">
        <w:rPr>
          <w:rFonts w:hint="eastAsia"/>
          <w:sz w:val="24"/>
        </w:rPr>
        <w:t>。</w:t>
      </w:r>
      <w:r w:rsidR="00642B6D">
        <w:rPr>
          <w:rFonts w:hint="eastAsia"/>
          <w:sz w:val="24"/>
        </w:rPr>
        <w:t>因此本研究选取</w:t>
      </w:r>
      <w:r w:rsidR="002520CA">
        <w:rPr>
          <w:rFonts w:hint="eastAsia"/>
          <w:sz w:val="24"/>
        </w:rPr>
        <w:t>病例</w:t>
      </w:r>
      <w:r w:rsidR="002520CA">
        <w:rPr>
          <w:rFonts w:hint="eastAsia"/>
          <w:sz w:val="24"/>
        </w:rPr>
        <w:t>chb</w:t>
      </w:r>
      <w:r w:rsidR="002520CA">
        <w:rPr>
          <w:sz w:val="24"/>
        </w:rPr>
        <w:t>01</w:t>
      </w:r>
      <w:r w:rsidR="00642B6D">
        <w:rPr>
          <w:rFonts w:hint="eastAsia"/>
          <w:sz w:val="24"/>
        </w:rPr>
        <w:t>自身的脑电信号标准差值与</w:t>
      </w:r>
      <w:r w:rsidR="00642B6D">
        <w:rPr>
          <w:rFonts w:hint="eastAsia"/>
          <w:sz w:val="24"/>
        </w:rPr>
        <w:t>cD</w:t>
      </w:r>
      <w:r w:rsidR="00642B6D">
        <w:rPr>
          <w:sz w:val="24"/>
        </w:rPr>
        <w:t>1~cD5</w:t>
      </w:r>
      <w:r w:rsidR="00642B6D">
        <w:rPr>
          <w:rFonts w:hint="eastAsia"/>
          <w:sz w:val="24"/>
        </w:rPr>
        <w:t>这五组小波系数的标准差值作为接下来研究中对癫痫脑电信号进行分类的特征。</w:t>
      </w:r>
      <w:r w:rsidR="00DD43FF">
        <w:rPr>
          <w:rFonts w:hint="eastAsia"/>
          <w:sz w:val="24"/>
        </w:rPr>
        <w:t>对于病例</w:t>
      </w:r>
      <w:r w:rsidR="00DD43FF">
        <w:rPr>
          <w:rFonts w:hint="eastAsia"/>
          <w:sz w:val="24"/>
        </w:rPr>
        <w:t>chb</w:t>
      </w:r>
      <w:r w:rsidR="00DD43FF">
        <w:rPr>
          <w:sz w:val="24"/>
        </w:rPr>
        <w:t>03</w:t>
      </w:r>
      <w:r w:rsidR="00DD43FF">
        <w:rPr>
          <w:rFonts w:hint="eastAsia"/>
          <w:sz w:val="24"/>
        </w:rPr>
        <w:t>的脑电信号数据也进行与病例</w:t>
      </w:r>
      <w:r w:rsidR="00DD43FF">
        <w:rPr>
          <w:sz w:val="24"/>
        </w:rPr>
        <w:t>chb01</w:t>
      </w:r>
      <w:r w:rsidR="00DD43FF">
        <w:rPr>
          <w:rFonts w:hint="eastAsia"/>
          <w:sz w:val="24"/>
        </w:rPr>
        <w:t>类似的操作，</w:t>
      </w:r>
      <w:r w:rsidR="007F077E">
        <w:rPr>
          <w:rFonts w:hint="eastAsia"/>
          <w:sz w:val="24"/>
        </w:rPr>
        <w:t>此处不再赘述</w:t>
      </w:r>
      <w:r w:rsidR="000258E7">
        <w:rPr>
          <w:rFonts w:hint="eastAsia"/>
          <w:sz w:val="24"/>
        </w:rPr>
        <w:t>。</w:t>
      </w:r>
    </w:p>
    <w:bookmarkEnd w:id="69"/>
    <w:p w14:paraId="056B18A7" w14:textId="7587A69C" w:rsidR="00737C3A" w:rsidRPr="00642B6D" w:rsidRDefault="00737C3A" w:rsidP="00757401">
      <w:pPr>
        <w:ind w:firstLine="420"/>
        <w:rPr>
          <w:sz w:val="24"/>
        </w:rPr>
      </w:pPr>
    </w:p>
    <w:p w14:paraId="54BFFB7C" w14:textId="6E07BBB2" w:rsidR="00737C3A" w:rsidRPr="00E84BCB" w:rsidRDefault="00737C3A" w:rsidP="00882768"/>
    <w:p w14:paraId="39B88085" w14:textId="02FA0784" w:rsidR="00737C3A" w:rsidRDefault="002A3EBA" w:rsidP="00503848">
      <w:pPr>
        <w:jc w:val="center"/>
      </w:pPr>
      <w:r>
        <w:rPr>
          <w:noProof/>
        </w:rPr>
        <w:lastRenderedPageBreak/>
        <w:drawing>
          <wp:inline distT="0" distB="0" distL="0" distR="0" wp14:anchorId="5A32BB94" wp14:editId="1D73CEC5">
            <wp:extent cx="5181600" cy="2621280"/>
            <wp:effectExtent l="0" t="0" r="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749" t="10360" r="2985" b="2716"/>
                    <a:stretch/>
                  </pic:blipFill>
                  <pic:spPr bwMode="auto">
                    <a:xfrm>
                      <a:off x="0" y="0"/>
                      <a:ext cx="5181600" cy="2621280"/>
                    </a:xfrm>
                    <a:prstGeom prst="rect">
                      <a:avLst/>
                    </a:prstGeom>
                    <a:noFill/>
                    <a:ln>
                      <a:noFill/>
                    </a:ln>
                    <a:extLst>
                      <a:ext uri="{53640926-AAD7-44D8-BBD7-CCE9431645EC}">
                        <a14:shadowObscured xmlns:a14="http://schemas.microsoft.com/office/drawing/2010/main"/>
                      </a:ext>
                    </a:extLst>
                  </pic:spPr>
                </pic:pic>
              </a:graphicData>
            </a:graphic>
          </wp:inline>
        </w:drawing>
      </w:r>
    </w:p>
    <w:p w14:paraId="4CFF08A4" w14:textId="13072929" w:rsidR="00610F20" w:rsidRPr="00471704" w:rsidRDefault="00610F20" w:rsidP="002C20D6">
      <w:pPr>
        <w:pStyle w:val="afa"/>
        <w:spacing w:beforeLines="50" w:before="156" w:afterLines="50" w:after="156" w:line="440" w:lineRule="atLeast"/>
        <w:jc w:val="center"/>
        <w:rPr>
          <w:rFonts w:ascii="宋体" w:eastAsia="宋体" w:hAnsi="宋体"/>
          <w:sz w:val="21"/>
          <w:szCs w:val="21"/>
        </w:rPr>
      </w:pPr>
      <w:bookmarkStart w:id="70" w:name="_Ref40209775"/>
      <w:r w:rsidRPr="00471704">
        <w:rPr>
          <w:rFonts w:ascii="宋体" w:eastAsia="宋体" w:hAnsi="宋体" w:hint="eastAsia"/>
          <w:sz w:val="21"/>
          <w:szCs w:val="21"/>
        </w:rPr>
        <w:t>图</w:t>
      </w:r>
      <w:r w:rsidRPr="00471704">
        <w:rPr>
          <w:rFonts w:ascii="Times New Roman" w:eastAsia="宋体" w:hAnsi="Times New Roman" w:cs="Times New Roman"/>
          <w:sz w:val="21"/>
          <w:szCs w:val="21"/>
        </w:rPr>
        <w:t>3·</w:t>
      </w:r>
      <w:r w:rsidRPr="00471704">
        <w:rPr>
          <w:rFonts w:ascii="Times New Roman" w:eastAsia="宋体" w:hAnsi="Times New Roman" w:cs="Times New Roman"/>
          <w:sz w:val="21"/>
          <w:szCs w:val="21"/>
        </w:rPr>
        <w:fldChar w:fldCharType="begin"/>
      </w:r>
      <w:r w:rsidRPr="00471704">
        <w:rPr>
          <w:rFonts w:ascii="Times New Roman" w:eastAsia="宋体" w:hAnsi="Times New Roman" w:cs="Times New Roman"/>
          <w:sz w:val="21"/>
          <w:szCs w:val="21"/>
        </w:rPr>
        <w:instrText xml:space="preserve"> SEQ </w:instrText>
      </w:r>
      <w:r w:rsidRPr="00471704">
        <w:rPr>
          <w:rFonts w:ascii="Times New Roman" w:eastAsia="宋体" w:hAnsi="Times New Roman" w:cs="Times New Roman"/>
          <w:sz w:val="21"/>
          <w:szCs w:val="21"/>
        </w:rPr>
        <w:instrText>图</w:instrText>
      </w:r>
      <w:r w:rsidRPr="00471704">
        <w:rPr>
          <w:rFonts w:ascii="Times New Roman" w:eastAsia="宋体" w:hAnsi="Times New Roman" w:cs="Times New Roman"/>
          <w:sz w:val="21"/>
          <w:szCs w:val="21"/>
        </w:rPr>
        <w:instrText xml:space="preserve">3· \* ARABIC </w:instrText>
      </w:r>
      <w:r w:rsidRPr="00471704">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11</w:t>
      </w:r>
      <w:r w:rsidRPr="00471704">
        <w:rPr>
          <w:rFonts w:ascii="Times New Roman" w:eastAsia="宋体" w:hAnsi="Times New Roman" w:cs="Times New Roman"/>
          <w:sz w:val="21"/>
          <w:szCs w:val="21"/>
        </w:rPr>
        <w:fldChar w:fldCharType="end"/>
      </w:r>
      <w:bookmarkEnd w:id="70"/>
      <w:r w:rsidRPr="00471704">
        <w:rPr>
          <w:rFonts w:ascii="宋体" w:eastAsia="宋体" w:hAnsi="宋体"/>
          <w:sz w:val="21"/>
          <w:szCs w:val="21"/>
        </w:rP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w:t>
      </w:r>
      <w:r w:rsidR="00FB388D" w:rsidRPr="00471704">
        <w:rPr>
          <w:rFonts w:ascii="宋体" w:eastAsia="宋体" w:hAnsi="宋体" w:hint="eastAsia"/>
          <w:sz w:val="21"/>
          <w:szCs w:val="21"/>
        </w:rPr>
        <w:t>脑电信号方差箱型图对比</w:t>
      </w:r>
    </w:p>
    <w:p w14:paraId="7B4E567D" w14:textId="7A03E4E5" w:rsidR="00737C3A" w:rsidRDefault="000920A6" w:rsidP="00882768">
      <w:pPr>
        <w:rPr>
          <w:sz w:val="24"/>
        </w:rPr>
      </w:pPr>
      <w:r>
        <w:tab/>
      </w:r>
      <w:r w:rsidR="003845AC" w:rsidRPr="00EB4B06">
        <w:rPr>
          <w:rFonts w:hint="eastAsia"/>
          <w:sz w:val="24"/>
        </w:rPr>
        <w:t>样本</w:t>
      </w:r>
      <w:r w:rsidR="00ED6D43" w:rsidRPr="00EB4B06">
        <w:rPr>
          <w:rFonts w:hint="eastAsia"/>
          <w:sz w:val="24"/>
        </w:rPr>
        <w:t>熵</w:t>
      </w:r>
      <w:r w:rsidR="00E84BCA" w:rsidRPr="00EB4B06">
        <w:rPr>
          <w:rFonts w:hint="eastAsia"/>
          <w:sz w:val="24"/>
        </w:rPr>
        <w:t>(</w:t>
      </w:r>
      <w:r w:rsidR="00E84BCA" w:rsidRPr="00EB4B06">
        <w:rPr>
          <w:sz w:val="24"/>
        </w:rPr>
        <w:t>Sample Entropy)</w:t>
      </w:r>
      <w:r w:rsidR="00C76297" w:rsidRPr="00EB4B06">
        <w:rPr>
          <w:rFonts w:hint="eastAsia"/>
          <w:sz w:val="24"/>
        </w:rPr>
        <w:t>最早由</w:t>
      </w:r>
      <w:r w:rsidR="00C76297" w:rsidRPr="00EB4B06">
        <w:rPr>
          <w:rFonts w:hint="eastAsia"/>
          <w:sz w:val="24"/>
        </w:rPr>
        <w:t>Richma</w:t>
      </w:r>
      <w:r w:rsidR="00C76297" w:rsidRPr="00EB4B06">
        <w:rPr>
          <w:sz w:val="24"/>
        </w:rPr>
        <w:t>n</w:t>
      </w:r>
      <w:r w:rsidR="00C76297" w:rsidRPr="00EB4B06">
        <w:rPr>
          <w:rFonts w:hint="eastAsia"/>
          <w:sz w:val="24"/>
        </w:rPr>
        <w:t>等人提出，</w:t>
      </w:r>
      <w:r w:rsidR="008D0559">
        <w:rPr>
          <w:rFonts w:hint="eastAsia"/>
          <w:sz w:val="24"/>
        </w:rPr>
        <w:t>它从数据长度独立性和相对无故障的实现两个方面对</w:t>
      </w:r>
      <w:r w:rsidR="00711493">
        <w:rPr>
          <w:rFonts w:hint="eastAsia"/>
          <w:sz w:val="24"/>
        </w:rPr>
        <w:t>近似熵</w:t>
      </w:r>
      <w:r w:rsidR="00711493">
        <w:rPr>
          <w:rFonts w:hint="eastAsia"/>
          <w:sz w:val="24"/>
        </w:rPr>
        <w:t>(</w:t>
      </w:r>
      <w:r w:rsidR="005166C5">
        <w:rPr>
          <w:sz w:val="24"/>
        </w:rPr>
        <w:t>Approximate Entropy</w:t>
      </w:r>
      <w:r w:rsidR="00711493">
        <w:rPr>
          <w:sz w:val="24"/>
        </w:rPr>
        <w:t>)</w:t>
      </w:r>
      <w:r w:rsidR="00792BDC">
        <w:rPr>
          <w:rFonts w:hint="eastAsia"/>
          <w:sz w:val="24"/>
        </w:rPr>
        <w:t>进行了</w:t>
      </w:r>
      <w:r w:rsidR="00532B6B">
        <w:rPr>
          <w:rFonts w:hint="eastAsia"/>
          <w:sz w:val="24"/>
        </w:rPr>
        <w:t>改进</w:t>
      </w:r>
      <w:r w:rsidR="008D0559">
        <w:rPr>
          <w:rFonts w:hint="eastAsia"/>
          <w:sz w:val="24"/>
        </w:rPr>
        <w:t>，它经常用</w:t>
      </w:r>
      <w:r w:rsidR="006E3772">
        <w:rPr>
          <w:rFonts w:hint="eastAsia"/>
          <w:sz w:val="24"/>
        </w:rPr>
        <w:t>来</w:t>
      </w:r>
      <w:r w:rsidR="008D0559">
        <w:rPr>
          <w:rFonts w:hint="eastAsia"/>
          <w:sz w:val="24"/>
        </w:rPr>
        <w:t>评估生理时间</w:t>
      </w:r>
      <w:r w:rsidR="00581010">
        <w:rPr>
          <w:rFonts w:hint="eastAsia"/>
          <w:sz w:val="24"/>
        </w:rPr>
        <w:t>序列信号的复杂性，诊断疾病状态</w:t>
      </w:r>
      <w:r w:rsidR="00763B84">
        <w:rPr>
          <w:rFonts w:hint="eastAsia"/>
          <w:sz w:val="24"/>
        </w:rPr>
        <w:t>。</w:t>
      </w:r>
      <w:r w:rsidR="00941089">
        <w:rPr>
          <w:rFonts w:hint="eastAsia"/>
          <w:sz w:val="24"/>
        </w:rPr>
        <w:t>根据</w:t>
      </w:r>
      <w:r w:rsidR="00763B84" w:rsidRPr="00763B84">
        <w:rPr>
          <w:rFonts w:hint="eastAsia"/>
          <w:sz w:val="24"/>
        </w:rPr>
        <w:t xml:space="preserve">Cheol Seung </w:t>
      </w:r>
      <w:proofErr w:type="spellStart"/>
      <w:r w:rsidR="00763B84" w:rsidRPr="00763B84">
        <w:rPr>
          <w:rFonts w:hint="eastAsia"/>
          <w:sz w:val="24"/>
        </w:rPr>
        <w:t>Yoo</w:t>
      </w:r>
      <w:proofErr w:type="spellEnd"/>
      <w:r w:rsidR="00763B84" w:rsidRPr="00763B84">
        <w:rPr>
          <w:rFonts w:hint="eastAsia"/>
          <w:sz w:val="24"/>
        </w:rPr>
        <w:t>等人</w:t>
      </w:r>
      <w:r w:rsidR="005773DF">
        <w:rPr>
          <w:rFonts w:hint="eastAsia"/>
          <w:sz w:val="24"/>
        </w:rPr>
        <w:t>的研究，他们</w:t>
      </w:r>
      <w:r w:rsidR="00763B84" w:rsidRPr="00763B84">
        <w:rPr>
          <w:rFonts w:hint="eastAsia"/>
          <w:sz w:val="24"/>
        </w:rPr>
        <w:t>发现在</w:t>
      </w:r>
      <w:r w:rsidR="00516ECE">
        <w:rPr>
          <w:rFonts w:hint="eastAsia"/>
          <w:sz w:val="24"/>
        </w:rPr>
        <w:t>人</w:t>
      </w:r>
      <w:r w:rsidR="00C82448">
        <w:rPr>
          <w:rFonts w:hint="eastAsia"/>
          <w:sz w:val="24"/>
        </w:rPr>
        <w:t>体在</w:t>
      </w:r>
      <w:r w:rsidR="00763B84" w:rsidRPr="00763B84">
        <w:rPr>
          <w:rFonts w:hint="eastAsia"/>
          <w:sz w:val="24"/>
        </w:rPr>
        <w:t>癫痫发作过程中</w:t>
      </w:r>
      <w:r w:rsidR="00F532FD">
        <w:rPr>
          <w:rFonts w:hint="eastAsia"/>
          <w:sz w:val="24"/>
        </w:rPr>
        <w:t>，</w:t>
      </w:r>
      <w:r w:rsidR="00763B84" w:rsidRPr="00763B84">
        <w:rPr>
          <w:rFonts w:hint="eastAsia"/>
          <w:sz w:val="24"/>
        </w:rPr>
        <w:t>脑电信号的样本熵值</w:t>
      </w:r>
      <w:r w:rsidR="00F532FD">
        <w:rPr>
          <w:rFonts w:hint="eastAsia"/>
          <w:sz w:val="24"/>
        </w:rPr>
        <w:t>会</w:t>
      </w:r>
      <w:r w:rsidR="00763B84" w:rsidRPr="00763B84">
        <w:rPr>
          <w:rFonts w:hint="eastAsia"/>
          <w:sz w:val="24"/>
        </w:rPr>
        <w:t>下降，在癫痫发作终止时达到最小值，癫痫发作终止后，样本</w:t>
      </w:r>
      <w:proofErr w:type="gramStart"/>
      <w:r w:rsidR="00763B84" w:rsidRPr="00763B84">
        <w:rPr>
          <w:rFonts w:hint="eastAsia"/>
          <w:sz w:val="24"/>
        </w:rPr>
        <w:t>熵</w:t>
      </w:r>
      <w:proofErr w:type="gramEnd"/>
      <w:r w:rsidR="00763B84" w:rsidRPr="00763B84">
        <w:rPr>
          <w:rFonts w:hint="eastAsia"/>
          <w:sz w:val="24"/>
        </w:rPr>
        <w:t>迅速恢复到癫痫发作前的数值</w:t>
      </w:r>
      <w:r w:rsidR="00F51CAC" w:rsidRPr="00F51CAC">
        <w:rPr>
          <w:sz w:val="24"/>
          <w:vertAlign w:val="superscript"/>
        </w:rPr>
        <w:fldChar w:fldCharType="begin"/>
      </w:r>
      <w:r w:rsidR="00F51CAC" w:rsidRPr="00F51CAC">
        <w:rPr>
          <w:sz w:val="24"/>
          <w:vertAlign w:val="superscript"/>
        </w:rPr>
        <w:instrText xml:space="preserve"> </w:instrText>
      </w:r>
      <w:r w:rsidR="00F51CAC" w:rsidRPr="00F51CAC">
        <w:rPr>
          <w:rFonts w:hint="eastAsia"/>
          <w:sz w:val="24"/>
          <w:vertAlign w:val="superscript"/>
        </w:rPr>
        <w:instrText>REF _Ref40733069 \n \h</w:instrText>
      </w:r>
      <w:r w:rsidR="00F51CAC" w:rsidRPr="00F51CAC">
        <w:rPr>
          <w:sz w:val="24"/>
          <w:vertAlign w:val="superscript"/>
        </w:rPr>
        <w:instrText xml:space="preserve"> </w:instrText>
      </w:r>
      <w:r w:rsidR="00F51CAC">
        <w:rPr>
          <w:sz w:val="24"/>
          <w:vertAlign w:val="superscript"/>
        </w:rPr>
        <w:instrText xml:space="preserve"> \* MERGEFORMAT </w:instrText>
      </w:r>
      <w:r w:rsidR="00F51CAC" w:rsidRPr="00F51CAC">
        <w:rPr>
          <w:sz w:val="24"/>
          <w:vertAlign w:val="superscript"/>
        </w:rPr>
      </w:r>
      <w:r w:rsidR="00F51CAC" w:rsidRPr="00F51CAC">
        <w:rPr>
          <w:sz w:val="24"/>
          <w:vertAlign w:val="superscript"/>
        </w:rPr>
        <w:fldChar w:fldCharType="separate"/>
      </w:r>
      <w:r w:rsidR="00F51CAC" w:rsidRPr="00F51CAC">
        <w:rPr>
          <w:sz w:val="24"/>
          <w:vertAlign w:val="superscript"/>
        </w:rPr>
        <w:t>[9]</w:t>
      </w:r>
      <w:r w:rsidR="00F51CAC" w:rsidRPr="00F51CAC">
        <w:rPr>
          <w:sz w:val="24"/>
          <w:vertAlign w:val="superscript"/>
        </w:rPr>
        <w:fldChar w:fldCharType="end"/>
      </w:r>
      <w:r w:rsidR="00DE305D">
        <w:rPr>
          <w:rFonts w:hint="eastAsia"/>
          <w:color w:val="000000" w:themeColor="text1"/>
          <w:sz w:val="24"/>
        </w:rPr>
        <w:t>。根据这一结论</w:t>
      </w:r>
      <w:r w:rsidR="00EF4B3F">
        <w:rPr>
          <w:rFonts w:hint="eastAsia"/>
          <w:color w:val="000000" w:themeColor="text1"/>
          <w:sz w:val="24"/>
        </w:rPr>
        <w:t>，本研究</w:t>
      </w:r>
      <w:r w:rsidR="00632254">
        <w:rPr>
          <w:rFonts w:hint="eastAsia"/>
          <w:color w:val="000000" w:themeColor="text1"/>
          <w:sz w:val="24"/>
        </w:rPr>
        <w:t>将脑电信号的样本熵</w:t>
      </w:r>
      <w:r w:rsidR="0023506B">
        <w:rPr>
          <w:rFonts w:hint="eastAsia"/>
          <w:color w:val="000000" w:themeColor="text1"/>
          <w:sz w:val="24"/>
        </w:rPr>
        <w:t>这一非线性特征</w:t>
      </w:r>
      <w:r w:rsidR="00632254">
        <w:rPr>
          <w:rFonts w:hint="eastAsia"/>
          <w:color w:val="000000" w:themeColor="text1"/>
          <w:sz w:val="24"/>
        </w:rPr>
        <w:t>选择作为</w:t>
      </w:r>
      <w:r w:rsidR="0023506B">
        <w:rPr>
          <w:rFonts w:hint="eastAsia"/>
          <w:color w:val="000000" w:themeColor="text1"/>
          <w:sz w:val="24"/>
        </w:rPr>
        <w:t>除去标准差之外的对</w:t>
      </w:r>
      <w:r w:rsidR="00632254">
        <w:rPr>
          <w:rFonts w:hint="eastAsia"/>
          <w:sz w:val="24"/>
        </w:rPr>
        <w:t>脑电信号分类</w:t>
      </w:r>
      <w:r w:rsidR="0023506B">
        <w:rPr>
          <w:rFonts w:hint="eastAsia"/>
          <w:sz w:val="24"/>
        </w:rPr>
        <w:t>的另一个</w:t>
      </w:r>
      <w:r w:rsidR="00DC2B21">
        <w:rPr>
          <w:rFonts w:hint="eastAsia"/>
          <w:sz w:val="24"/>
        </w:rPr>
        <w:t>特征</w:t>
      </w:r>
      <w:r w:rsidR="00310BEB">
        <w:rPr>
          <w:rFonts w:hint="eastAsia"/>
          <w:sz w:val="24"/>
        </w:rPr>
        <w:t>。</w:t>
      </w:r>
    </w:p>
    <w:p w14:paraId="5F656483" w14:textId="712B4BCC" w:rsidR="00344A37" w:rsidRDefault="001157A2" w:rsidP="00344A37">
      <w:pPr>
        <w:rPr>
          <w:sz w:val="24"/>
        </w:rPr>
      </w:pPr>
      <w:r>
        <w:rPr>
          <w:sz w:val="24"/>
        </w:rPr>
        <w:tab/>
      </w:r>
      <w:r w:rsidR="00B2205B">
        <w:rPr>
          <w:rFonts w:hint="eastAsia"/>
          <w:sz w:val="24"/>
        </w:rPr>
        <w:t>假定一个</w:t>
      </w:r>
      <w:r w:rsidR="002D3B3B">
        <w:rPr>
          <w:rFonts w:hint="eastAsia"/>
          <w:sz w:val="24"/>
        </w:rPr>
        <w:t>时间序列</w:t>
      </w:r>
      <w:r w:rsidR="00B2205B">
        <w:rPr>
          <w:rFonts w:hint="eastAsia"/>
          <w:sz w:val="24"/>
        </w:rPr>
        <w:t>为</w:t>
      </w:r>
      <w:r w:rsidR="00B2205B" w:rsidRPr="00B2205B">
        <w:rPr>
          <w:position w:val="-10"/>
          <w:sz w:val="24"/>
        </w:rPr>
        <w:object w:dxaOrig="2260" w:dyaOrig="320" w14:anchorId="39981662">
          <v:shape id="_x0000_i1032" type="#_x0000_t75" style="width:112.8pt;height:15.6pt" o:ole="">
            <v:imagedata r:id="rId38" o:title=""/>
          </v:shape>
          <o:OLEObject Type="Embed" ProgID="Equation.DSMT4" ShapeID="_x0000_i1032" DrawAspect="Content" ObjectID="_1652368879" r:id="rId39"/>
        </w:object>
      </w:r>
      <w:r w:rsidR="001E40FF">
        <w:rPr>
          <w:rFonts w:hint="eastAsia"/>
          <w:sz w:val="24"/>
        </w:rPr>
        <w:t>，</w:t>
      </w:r>
      <w:r w:rsidR="006A7D45">
        <w:rPr>
          <w:rFonts w:hint="eastAsia"/>
          <w:sz w:val="24"/>
        </w:rPr>
        <w:t>其时间间隔</w:t>
      </w:r>
      <w:r w:rsidR="006A7D45" w:rsidRPr="006A7D45">
        <w:rPr>
          <w:position w:val="-6"/>
          <w:sz w:val="24"/>
        </w:rPr>
        <w:object w:dxaOrig="200" w:dyaOrig="220" w14:anchorId="0DDCD463">
          <v:shape id="_x0000_i1033" type="#_x0000_t75" style="width:9.6pt;height:10.8pt" o:ole="">
            <v:imagedata r:id="rId40" o:title=""/>
          </v:shape>
          <o:OLEObject Type="Embed" ProgID="Equation.DSMT4" ShapeID="_x0000_i1033" DrawAspect="Content" ObjectID="_1652368880" r:id="rId41"/>
        </w:object>
      </w:r>
      <w:r w:rsidR="006A7D45">
        <w:rPr>
          <w:rFonts w:hint="eastAsia"/>
          <w:sz w:val="24"/>
        </w:rPr>
        <w:t>是一个固定的值，</w:t>
      </w:r>
      <w:r w:rsidR="001E40FF">
        <w:rPr>
          <w:rFonts w:hint="eastAsia"/>
          <w:sz w:val="24"/>
        </w:rPr>
        <w:t>其中</w:t>
      </w:r>
      <w:r w:rsidR="001E40FF">
        <w:rPr>
          <w:rFonts w:hint="eastAsia"/>
          <w:sz w:val="24"/>
        </w:rPr>
        <w:t>N</w:t>
      </w:r>
      <w:r w:rsidR="001E40FF">
        <w:rPr>
          <w:rFonts w:hint="eastAsia"/>
          <w:sz w:val="24"/>
        </w:rPr>
        <w:t>为该序列中包含数据的个数</w:t>
      </w:r>
      <w:r w:rsidR="005B422D">
        <w:rPr>
          <w:rFonts w:hint="eastAsia"/>
          <w:sz w:val="24"/>
        </w:rPr>
        <w:t>。</w:t>
      </w:r>
      <w:r w:rsidR="00F875F6">
        <w:rPr>
          <w:rFonts w:hint="eastAsia"/>
          <w:sz w:val="24"/>
        </w:rPr>
        <w:t>定义一组</w:t>
      </w:r>
      <w:r w:rsidR="00E32451">
        <w:rPr>
          <w:rFonts w:hint="eastAsia"/>
          <w:sz w:val="24"/>
        </w:rPr>
        <w:t>向量序列</w:t>
      </w:r>
      <w:r w:rsidR="00F65787" w:rsidRPr="00F65787">
        <w:rPr>
          <w:position w:val="-12"/>
          <w:sz w:val="24"/>
        </w:rPr>
        <w:object w:dxaOrig="2920" w:dyaOrig="360" w14:anchorId="2E25C865">
          <v:shape id="_x0000_i1034" type="#_x0000_t75" style="width:146.4pt;height:18pt" o:ole="">
            <v:imagedata r:id="rId42" o:title=""/>
          </v:shape>
          <o:OLEObject Type="Embed" ProgID="Equation.DSMT4" ShapeID="_x0000_i1034" DrawAspect="Content" ObjectID="_1652368881" r:id="rId43"/>
        </w:object>
      </w:r>
      <w:r w:rsidR="005E50E1">
        <w:rPr>
          <w:rFonts w:hint="eastAsia"/>
          <w:sz w:val="24"/>
        </w:rPr>
        <w:t>，该序列的维数是</w:t>
      </w:r>
      <w:r w:rsidR="005E50E1">
        <w:rPr>
          <w:rFonts w:hint="eastAsia"/>
          <w:sz w:val="24"/>
        </w:rPr>
        <w:t>m</w:t>
      </w:r>
      <w:r w:rsidR="00C45F6A">
        <w:rPr>
          <w:rFonts w:hint="eastAsia"/>
          <w:sz w:val="24"/>
        </w:rPr>
        <w:t>，</w:t>
      </w:r>
      <w:r w:rsidR="001F7D82">
        <w:rPr>
          <w:rFonts w:hint="eastAsia"/>
          <w:sz w:val="24"/>
        </w:rPr>
        <w:t>而</w:t>
      </w:r>
      <w:r w:rsidR="001F7D82" w:rsidRPr="001F7D82">
        <w:rPr>
          <w:position w:val="-12"/>
          <w:sz w:val="24"/>
        </w:rPr>
        <w:object w:dxaOrig="3519" w:dyaOrig="360" w14:anchorId="7A5033A0">
          <v:shape id="_x0000_i1035" type="#_x0000_t75" style="width:177pt;height:18pt" o:ole="">
            <v:imagedata r:id="rId44" o:title=""/>
          </v:shape>
          <o:OLEObject Type="Embed" ProgID="Equation.DSMT4" ShapeID="_x0000_i1035" DrawAspect="Content" ObjectID="_1652368882" r:id="rId45"/>
        </w:object>
      </w:r>
      <w:r w:rsidR="007D0BA4">
        <w:rPr>
          <w:rFonts w:hint="eastAsia"/>
          <w:sz w:val="24"/>
        </w:rPr>
        <w:t>，其中</w:t>
      </w:r>
      <w:r w:rsidR="00CA47EB" w:rsidRPr="00CA47EB">
        <w:rPr>
          <w:position w:val="-6"/>
          <w:sz w:val="24"/>
        </w:rPr>
        <w:object w:dxaOrig="1560" w:dyaOrig="279" w14:anchorId="6623CDBB">
          <v:shape id="_x0000_i1036" type="#_x0000_t75" style="width:78pt;height:14.4pt" o:ole="">
            <v:imagedata r:id="rId46" o:title=""/>
          </v:shape>
          <o:OLEObject Type="Embed" ProgID="Equation.DSMT4" ShapeID="_x0000_i1036" DrawAspect="Content" ObjectID="_1652368883" r:id="rId47"/>
        </w:object>
      </w:r>
      <w:r w:rsidR="009147B9">
        <w:rPr>
          <w:rFonts w:hint="eastAsia"/>
          <w:sz w:val="24"/>
        </w:rPr>
        <w:t>。定义距离函数</w:t>
      </w:r>
      <w:r w:rsidR="002C634D" w:rsidRPr="009147B9">
        <w:rPr>
          <w:position w:val="-12"/>
          <w:sz w:val="24"/>
        </w:rPr>
        <w:object w:dxaOrig="3860" w:dyaOrig="360" w14:anchorId="144E1E53">
          <v:shape id="_x0000_i1037" type="#_x0000_t75" style="width:193.2pt;height:18pt" o:ole="">
            <v:imagedata r:id="rId48" o:title=""/>
          </v:shape>
          <o:OLEObject Type="Embed" ProgID="Equation.DSMT4" ShapeID="_x0000_i1037" DrawAspect="Content" ObjectID="_1652368884" r:id="rId49"/>
        </w:object>
      </w:r>
      <w:r w:rsidR="00536F8B">
        <w:rPr>
          <w:rFonts w:hint="eastAsia"/>
          <w:sz w:val="24"/>
        </w:rPr>
        <w:t>为切比雪夫距离</w:t>
      </w:r>
      <w:r w:rsidR="00461466">
        <w:rPr>
          <w:rFonts w:hint="eastAsia"/>
          <w:sz w:val="24"/>
        </w:rPr>
        <w:t>(</w:t>
      </w:r>
      <w:r w:rsidR="00461466" w:rsidRPr="00461466">
        <w:rPr>
          <w:sz w:val="24"/>
        </w:rPr>
        <w:t>Chebyshev distance</w:t>
      </w:r>
      <w:r w:rsidR="00461466">
        <w:rPr>
          <w:sz w:val="24"/>
        </w:rPr>
        <w:t>)</w:t>
      </w:r>
      <w:r w:rsidR="00594D07">
        <w:rPr>
          <w:rFonts w:hint="eastAsia"/>
          <w:sz w:val="24"/>
        </w:rPr>
        <w:t>，</w:t>
      </w:r>
      <w:r w:rsidR="00344A37">
        <w:rPr>
          <w:rFonts w:hint="eastAsia"/>
          <w:sz w:val="24"/>
        </w:rPr>
        <w:t>即</w:t>
      </w:r>
      <w:r w:rsidR="00344A37" w:rsidRPr="00344A37">
        <w:rPr>
          <w:position w:val="-4"/>
          <w:sz w:val="24"/>
        </w:rPr>
        <w:object w:dxaOrig="180" w:dyaOrig="279" w14:anchorId="18548F56">
          <v:shape id="_x0000_i1038" type="#_x0000_t75" style="width:9pt;height:14.4pt" o:ole="">
            <v:imagedata r:id="rId50" o:title=""/>
          </v:shape>
          <o:OLEObject Type="Embed" ProgID="Equation.DSMT4" ShapeID="_x0000_i1038" DrawAspect="Content" ObjectID="_1652368885" r:id="rId51"/>
        </w:object>
      </w:r>
    </w:p>
    <w:p w14:paraId="273C0CBF" w14:textId="68EFFD24" w:rsidR="003708AB" w:rsidRPr="00344A37" w:rsidRDefault="003708AB" w:rsidP="003708AB">
      <w:pPr>
        <w:pStyle w:val="MTDisplayEquation"/>
      </w:pPr>
      <w:r>
        <w:tab/>
      </w:r>
      <w:r w:rsidRPr="003708AB">
        <w:rPr>
          <w:position w:val="-14"/>
        </w:rPr>
        <w:object w:dxaOrig="4959" w:dyaOrig="380" w14:anchorId="55925B3A">
          <v:shape id="_x0000_i1039" type="#_x0000_t75" style="width:248.4pt;height:19.2pt" o:ole="">
            <v:imagedata r:id="rId52" o:title=""/>
          </v:shape>
          <o:OLEObject Type="Embed" ProgID="Equation.DSMT4" ShapeID="_x0000_i1039" DrawAspect="Content" ObjectID="_1652368886" r:id="rId53"/>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366273">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366273">
        <w:rPr>
          <w:noProof/>
          <w:color w:val="000000" w:themeColor="text1"/>
        </w:rPr>
        <w:instrText>4</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end"/>
      </w:r>
    </w:p>
    <w:p w14:paraId="0D4A3553" w14:textId="44B82798" w:rsidR="001157A2" w:rsidRDefault="00D47C02" w:rsidP="00882768">
      <w:pPr>
        <w:rPr>
          <w:sz w:val="24"/>
        </w:rPr>
      </w:pPr>
      <w:r>
        <w:rPr>
          <w:sz w:val="24"/>
        </w:rPr>
        <w:tab/>
      </w:r>
      <w:r>
        <w:rPr>
          <w:rFonts w:hint="eastAsia"/>
          <w:sz w:val="24"/>
        </w:rPr>
        <w:t>定义样本熵为</w:t>
      </w:r>
      <w:r w:rsidR="0002522B">
        <w:rPr>
          <w:rFonts w:hint="eastAsia"/>
          <w:sz w:val="24"/>
        </w:rPr>
        <w:t>：</w:t>
      </w:r>
    </w:p>
    <w:p w14:paraId="67D3D2CD" w14:textId="0D133EFD" w:rsidR="0002522B" w:rsidRPr="005B422D" w:rsidRDefault="0002522B" w:rsidP="0002522B">
      <w:pPr>
        <w:pStyle w:val="MTDisplayEquation"/>
      </w:pPr>
      <w:r>
        <w:tab/>
      </w:r>
      <w:r w:rsidR="00467709" w:rsidRPr="00467709">
        <w:rPr>
          <w:position w:val="-28"/>
        </w:rPr>
        <w:object w:dxaOrig="2659" w:dyaOrig="700" w14:anchorId="1C9EC4CB">
          <v:shape id="_x0000_i1040" type="#_x0000_t75" style="width:133.2pt;height:34.8pt" o:ole="">
            <v:imagedata r:id="rId54" o:title=""/>
          </v:shape>
          <o:OLEObject Type="Embed" ProgID="Equation.DSMT4" ShapeID="_x0000_i1040" DrawAspect="Content" ObjectID="_1652368887" r:id="rId55"/>
        </w:object>
      </w:r>
      <w:r>
        <w:tab/>
      </w:r>
      <w:r w:rsidRPr="00467709">
        <w:rPr>
          <w:color w:val="000000" w:themeColor="text1"/>
        </w:rPr>
        <w:fldChar w:fldCharType="begin"/>
      </w:r>
      <w:r w:rsidRPr="00467709">
        <w:rPr>
          <w:color w:val="000000" w:themeColor="text1"/>
        </w:rPr>
        <w:instrText xml:space="preserve"> MACROBUTTON MTPlaceRef \* MERGEFORMAT </w:instrText>
      </w:r>
      <w:r w:rsidRPr="00467709">
        <w:rPr>
          <w:color w:val="000000" w:themeColor="text1"/>
        </w:rPr>
        <w:fldChar w:fldCharType="begin"/>
      </w:r>
      <w:r w:rsidRPr="00467709">
        <w:rPr>
          <w:color w:val="000000" w:themeColor="text1"/>
        </w:rPr>
        <w:instrText xml:space="preserve"> SEQ MTEqn \h \* MERGEFORMAT </w:instrText>
      </w:r>
      <w:r w:rsidRPr="00467709">
        <w:rPr>
          <w:color w:val="000000" w:themeColor="text1"/>
        </w:rPr>
        <w:fldChar w:fldCharType="end"/>
      </w:r>
      <w:bookmarkStart w:id="71" w:name="ZEqnNum111312"/>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MTChap \c \* Arabic \* MERGEFORMAT </w:instrText>
      </w:r>
      <w:r w:rsidRPr="00467709">
        <w:rPr>
          <w:color w:val="000000" w:themeColor="text1"/>
        </w:rPr>
        <w:fldChar w:fldCharType="separate"/>
      </w:r>
      <w:r w:rsidR="00366273">
        <w:rPr>
          <w:noProof/>
          <w:color w:val="000000" w:themeColor="text1"/>
        </w:rPr>
        <w:instrText>3</w:instrText>
      </w:r>
      <w:r w:rsidRPr="00467709">
        <w:rPr>
          <w:color w:val="000000" w:themeColor="text1"/>
        </w:rPr>
        <w:fldChar w:fldCharType="end"/>
      </w:r>
      <w:r w:rsidRPr="00467709">
        <w:rPr>
          <w:color w:val="000000" w:themeColor="text1"/>
        </w:rPr>
        <w:instrText>·</w:instrText>
      </w:r>
      <w:r w:rsidRPr="00467709">
        <w:rPr>
          <w:color w:val="000000" w:themeColor="text1"/>
        </w:rPr>
        <w:fldChar w:fldCharType="begin"/>
      </w:r>
      <w:r w:rsidRPr="00467709">
        <w:rPr>
          <w:color w:val="000000" w:themeColor="text1"/>
        </w:rPr>
        <w:instrText xml:space="preserve"> SEQ MTEqn \c \* Arabic \* MERGEFORMAT </w:instrText>
      </w:r>
      <w:r w:rsidRPr="00467709">
        <w:rPr>
          <w:color w:val="000000" w:themeColor="text1"/>
        </w:rPr>
        <w:fldChar w:fldCharType="separate"/>
      </w:r>
      <w:r w:rsidR="00366273">
        <w:rPr>
          <w:noProof/>
          <w:color w:val="000000" w:themeColor="text1"/>
        </w:rPr>
        <w:instrText>5</w:instrText>
      </w:r>
      <w:r w:rsidRPr="00467709">
        <w:rPr>
          <w:color w:val="000000" w:themeColor="text1"/>
        </w:rPr>
        <w:fldChar w:fldCharType="end"/>
      </w:r>
      <w:r w:rsidRPr="00467709">
        <w:rPr>
          <w:color w:val="000000" w:themeColor="text1"/>
        </w:rPr>
        <w:instrText>)</w:instrText>
      </w:r>
      <w:bookmarkEnd w:id="71"/>
      <w:r w:rsidRPr="00467709">
        <w:rPr>
          <w:color w:val="000000" w:themeColor="text1"/>
        </w:rPr>
        <w:fldChar w:fldCharType="end"/>
      </w:r>
    </w:p>
    <w:p w14:paraId="1E5AD140" w14:textId="522E303E" w:rsidR="00C81F94" w:rsidRDefault="00C81F94" w:rsidP="00882768">
      <w:pPr>
        <w:rPr>
          <w:sz w:val="24"/>
        </w:rPr>
      </w:pPr>
      <w:r>
        <w:rPr>
          <w:sz w:val="24"/>
        </w:rPr>
        <w:tab/>
      </w:r>
      <w:r w:rsidR="00467709">
        <w:rPr>
          <w:rFonts w:hint="eastAsia"/>
          <w:sz w:val="24"/>
        </w:rPr>
        <w:t>其中</w:t>
      </w:r>
      <w:r w:rsidR="00FD603E" w:rsidRPr="00FD603E">
        <w:rPr>
          <w:position w:val="-10"/>
          <w:sz w:val="24"/>
        </w:rPr>
        <w:object w:dxaOrig="820" w:dyaOrig="320" w14:anchorId="7E9A71D9">
          <v:shape id="_x0000_i1041" type="#_x0000_t75" style="width:40.8pt;height:15.6pt" o:ole="">
            <v:imagedata r:id="rId56" o:title=""/>
          </v:shape>
          <o:OLEObject Type="Embed" ProgID="Equation.DSMT4" ShapeID="_x0000_i1041" DrawAspect="Content" ObjectID="_1652368888" r:id="rId57"/>
        </w:object>
      </w:r>
      <w:r w:rsidR="00FD603E">
        <w:rPr>
          <w:rFonts w:hint="eastAsia"/>
          <w:sz w:val="24"/>
        </w:rPr>
        <w:t>为阈值</w:t>
      </w:r>
      <w:r w:rsidR="00197175">
        <w:rPr>
          <w:rFonts w:hint="eastAsia"/>
          <w:sz w:val="24"/>
        </w:rPr>
        <w:t>，</w:t>
      </w:r>
      <w:r w:rsidR="002D28FD" w:rsidRPr="002D28FD">
        <w:rPr>
          <w:position w:val="-28"/>
          <w:sz w:val="24"/>
        </w:rPr>
        <w:object w:dxaOrig="2460" w:dyaOrig="680" w14:anchorId="32B6BC25">
          <v:shape id="_x0000_i1042" type="#_x0000_t75" style="width:123pt;height:33.6pt" o:ole="">
            <v:imagedata r:id="rId58" o:title=""/>
          </v:shape>
          <o:OLEObject Type="Embed" ProgID="Equation.DSMT4" ShapeID="_x0000_i1042" DrawAspect="Content" ObjectID="_1652368889" r:id="rId59"/>
        </w:object>
      </w:r>
      <w:r w:rsidR="002D28FD">
        <w:rPr>
          <w:rFonts w:hint="eastAsia"/>
          <w:sz w:val="24"/>
        </w:rPr>
        <w:t>，而</w:t>
      </w:r>
      <w:r w:rsidR="002D28FD" w:rsidRPr="002D28FD">
        <w:rPr>
          <w:position w:val="-12"/>
          <w:sz w:val="24"/>
        </w:rPr>
        <w:object w:dxaOrig="639" w:dyaOrig="380" w14:anchorId="39AB4901">
          <v:shape id="_x0000_i1043" type="#_x0000_t75" style="width:32.4pt;height:19.2pt" o:ole="">
            <v:imagedata r:id="rId60" o:title=""/>
          </v:shape>
          <o:OLEObject Type="Embed" ProgID="Equation.DSMT4" ShapeID="_x0000_i1043" DrawAspect="Content" ObjectID="_1652368890" r:id="rId61"/>
        </w:object>
      </w:r>
      <w:r w:rsidR="005A376A">
        <w:rPr>
          <w:rFonts w:hint="eastAsia"/>
          <w:sz w:val="24"/>
        </w:rPr>
        <w:t>则是对每一个</w:t>
      </w:r>
      <w:r w:rsidR="005A376A" w:rsidRPr="005A376A">
        <w:rPr>
          <w:position w:val="-6"/>
          <w:sz w:val="24"/>
        </w:rPr>
        <w:object w:dxaOrig="139" w:dyaOrig="260" w14:anchorId="6B9DE6F0">
          <v:shape id="_x0000_i1044" type="#_x0000_t75" style="width:7.2pt;height:13.2pt" o:ole="">
            <v:imagedata r:id="rId62" o:title=""/>
          </v:shape>
          <o:OLEObject Type="Embed" ProgID="Equation.DSMT4" ShapeID="_x0000_i1044" DrawAspect="Content" ObjectID="_1652368891" r:id="rId63"/>
        </w:object>
      </w:r>
      <w:r w:rsidR="005A376A">
        <w:rPr>
          <w:rFonts w:hint="eastAsia"/>
          <w:sz w:val="24"/>
        </w:rPr>
        <w:t>值</w:t>
      </w:r>
      <w:r w:rsidR="005A376A" w:rsidRPr="005A376A">
        <w:rPr>
          <w:position w:val="-10"/>
          <w:sz w:val="24"/>
        </w:rPr>
        <w:object w:dxaOrig="1480" w:dyaOrig="320" w14:anchorId="01594EAE">
          <v:shape id="_x0000_i1045" type="#_x0000_t75" style="width:74.4pt;height:15.6pt" o:ole="">
            <v:imagedata r:id="rId64" o:title=""/>
          </v:shape>
          <o:OLEObject Type="Embed" ProgID="Equation.DSMT4" ShapeID="_x0000_i1045" DrawAspect="Content" ObjectID="_1652368892" r:id="rId65"/>
        </w:object>
      </w:r>
      <w:r w:rsidR="005A376A">
        <w:rPr>
          <w:rFonts w:hint="eastAsia"/>
          <w:sz w:val="24"/>
        </w:rPr>
        <w:t>，均对</w:t>
      </w:r>
      <w:r w:rsidR="005A376A" w:rsidRPr="005A376A">
        <w:rPr>
          <w:position w:val="-12"/>
          <w:sz w:val="24"/>
        </w:rPr>
        <w:object w:dxaOrig="1960" w:dyaOrig="360" w14:anchorId="6CDE4ABD">
          <v:shape id="_x0000_i1046" type="#_x0000_t75" style="width:98.4pt;height:18pt" o:ole="">
            <v:imagedata r:id="rId66" o:title=""/>
          </v:shape>
          <o:OLEObject Type="Embed" ProgID="Equation.DSMT4" ShapeID="_x0000_i1046" DrawAspect="Content" ObjectID="_1652368893" r:id="rId67"/>
        </w:object>
      </w:r>
      <w:r w:rsidR="00680072">
        <w:rPr>
          <w:rFonts w:hint="eastAsia"/>
          <w:sz w:val="24"/>
        </w:rPr>
        <w:t>的数目进行了</w:t>
      </w:r>
      <w:r w:rsidR="009B03C5">
        <w:rPr>
          <w:rFonts w:hint="eastAsia"/>
          <w:sz w:val="24"/>
        </w:rPr>
        <w:t>计算与统计</w:t>
      </w:r>
      <w:r w:rsidR="00DD48C1">
        <w:rPr>
          <w:rFonts w:hint="eastAsia"/>
          <w:sz w:val="24"/>
        </w:rPr>
        <w:t>，并将</w:t>
      </w:r>
      <w:r w:rsidR="00FB1363">
        <w:rPr>
          <w:rFonts w:hint="eastAsia"/>
          <w:sz w:val="24"/>
        </w:rPr>
        <w:t>该</w:t>
      </w:r>
      <w:r w:rsidR="00FC2EB9">
        <w:rPr>
          <w:rFonts w:hint="eastAsia"/>
          <w:sz w:val="24"/>
        </w:rPr>
        <w:t>数目</w:t>
      </w:r>
      <w:r w:rsidR="00DD48C1">
        <w:rPr>
          <w:rFonts w:hint="eastAsia"/>
          <w:sz w:val="24"/>
        </w:rPr>
        <w:t>记作</w:t>
      </w:r>
      <w:r w:rsidR="00DD48C1" w:rsidRPr="00DD48C1">
        <w:rPr>
          <w:position w:val="-12"/>
          <w:sz w:val="24"/>
        </w:rPr>
        <w:object w:dxaOrig="260" w:dyaOrig="360" w14:anchorId="7AD9E1E3">
          <v:shape id="_x0000_i1047" type="#_x0000_t75" style="width:13.2pt;height:18pt" o:ole="">
            <v:imagedata r:id="rId68" o:title=""/>
          </v:shape>
          <o:OLEObject Type="Embed" ProgID="Equation.DSMT4" ShapeID="_x0000_i1047" DrawAspect="Content" ObjectID="_1652368894" r:id="rId69"/>
        </w:object>
      </w:r>
      <w:r w:rsidR="00C3276D">
        <w:rPr>
          <w:rFonts w:hint="eastAsia"/>
          <w:sz w:val="24"/>
        </w:rPr>
        <w:t>，</w:t>
      </w:r>
      <w:r w:rsidR="00C3276D">
        <w:rPr>
          <w:rFonts w:hint="eastAsia"/>
          <w:sz w:val="24"/>
        </w:rPr>
        <w:lastRenderedPageBreak/>
        <w:t>对于</w:t>
      </w:r>
      <w:r w:rsidR="00FB1363" w:rsidRPr="00FB1363">
        <w:rPr>
          <w:position w:val="-6"/>
          <w:sz w:val="24"/>
        </w:rPr>
        <w:object w:dxaOrig="1280" w:dyaOrig="279" w14:anchorId="258E4BC4">
          <v:shape id="_x0000_i1048" type="#_x0000_t75" style="width:63.6pt;height:14.4pt" o:ole="">
            <v:imagedata r:id="rId70" o:title=""/>
          </v:shape>
          <o:OLEObject Type="Embed" ProgID="Equation.DSMT4" ShapeID="_x0000_i1048" DrawAspect="Content" ObjectID="_1652368895" r:id="rId71"/>
        </w:object>
      </w:r>
      <w:r w:rsidR="00FB1363">
        <w:rPr>
          <w:rFonts w:hint="eastAsia"/>
          <w:sz w:val="24"/>
        </w:rPr>
        <w:t>，</w:t>
      </w:r>
      <w:r w:rsidR="00E661A4">
        <w:rPr>
          <w:rFonts w:hint="eastAsia"/>
          <w:sz w:val="24"/>
        </w:rPr>
        <w:t>有</w:t>
      </w:r>
      <w:r w:rsidR="001E2C45">
        <w:rPr>
          <w:rFonts w:hint="eastAsia"/>
          <w:sz w:val="24"/>
        </w:rPr>
        <w:t>：</w:t>
      </w:r>
    </w:p>
    <w:p w14:paraId="5B9B98CF" w14:textId="03132998" w:rsidR="001E2C45" w:rsidRPr="00EB4B06" w:rsidRDefault="001E2C45" w:rsidP="001E2C45">
      <w:pPr>
        <w:pStyle w:val="MTDisplayEquation"/>
      </w:pPr>
      <w:r>
        <w:tab/>
      </w:r>
      <w:r w:rsidRPr="001E2C45">
        <w:rPr>
          <w:position w:val="-24"/>
        </w:rPr>
        <w:object w:dxaOrig="2020" w:dyaOrig="620" w14:anchorId="69F54D60">
          <v:shape id="_x0000_i1049" type="#_x0000_t75" style="width:100.8pt;height:31.2pt" o:ole="">
            <v:imagedata r:id="rId72" o:title=""/>
          </v:shape>
          <o:OLEObject Type="Embed" ProgID="Equation.DSMT4" ShapeID="_x0000_i1049" DrawAspect="Content" ObjectID="_1652368896" r:id="rId73"/>
        </w:object>
      </w:r>
      <w:r>
        <w:tab/>
      </w:r>
      <w:r w:rsidRPr="00F756D3">
        <w:rPr>
          <w:color w:val="000000" w:themeColor="text1"/>
        </w:rPr>
        <w:fldChar w:fldCharType="begin"/>
      </w:r>
      <w:r w:rsidRPr="00F756D3">
        <w:rPr>
          <w:color w:val="000000" w:themeColor="text1"/>
        </w:rPr>
        <w:instrText xml:space="preserve"> MACROBUTTON MTPlaceRef \* MERGEFORMAT </w:instrText>
      </w:r>
      <w:r w:rsidRPr="00F756D3">
        <w:rPr>
          <w:color w:val="000000" w:themeColor="text1"/>
        </w:rPr>
        <w:fldChar w:fldCharType="begin"/>
      </w:r>
      <w:r w:rsidRPr="00F756D3">
        <w:rPr>
          <w:color w:val="000000" w:themeColor="text1"/>
        </w:rPr>
        <w:instrText xml:space="preserve"> SEQ MTEqn \h \* MERGEFORMAT </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MTChap \c \* Arabic \* MERGEFORMAT </w:instrText>
      </w:r>
      <w:r w:rsidRPr="00F756D3">
        <w:rPr>
          <w:color w:val="000000" w:themeColor="text1"/>
        </w:rPr>
        <w:fldChar w:fldCharType="separate"/>
      </w:r>
      <w:r w:rsidR="00366273">
        <w:rPr>
          <w:noProof/>
          <w:color w:val="000000" w:themeColor="text1"/>
        </w:rPr>
        <w:instrText>3</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begin"/>
      </w:r>
      <w:r w:rsidRPr="00F756D3">
        <w:rPr>
          <w:color w:val="000000" w:themeColor="text1"/>
        </w:rPr>
        <w:instrText xml:space="preserve"> SEQ MTEqn \c \* Arabic \* MERGEFORMAT </w:instrText>
      </w:r>
      <w:r w:rsidRPr="00F756D3">
        <w:rPr>
          <w:color w:val="000000" w:themeColor="text1"/>
        </w:rPr>
        <w:fldChar w:fldCharType="separate"/>
      </w:r>
      <w:r w:rsidR="00366273">
        <w:rPr>
          <w:noProof/>
          <w:color w:val="000000" w:themeColor="text1"/>
        </w:rPr>
        <w:instrText>6</w:instrText>
      </w:r>
      <w:r w:rsidRPr="00F756D3">
        <w:rPr>
          <w:color w:val="000000" w:themeColor="text1"/>
        </w:rPr>
        <w:fldChar w:fldCharType="end"/>
      </w:r>
      <w:r w:rsidRPr="00F756D3">
        <w:rPr>
          <w:color w:val="000000" w:themeColor="text1"/>
        </w:rPr>
        <w:instrText>)</w:instrText>
      </w:r>
      <w:r w:rsidRPr="00F756D3">
        <w:rPr>
          <w:color w:val="000000" w:themeColor="text1"/>
        </w:rPr>
        <w:fldChar w:fldCharType="end"/>
      </w:r>
    </w:p>
    <w:p w14:paraId="09C7257D" w14:textId="2148F91E" w:rsidR="00737C3A" w:rsidRPr="00BD2F3D" w:rsidRDefault="00631F82" w:rsidP="00882768">
      <w:pPr>
        <w:rPr>
          <w:sz w:val="24"/>
        </w:rPr>
      </w:pPr>
      <w:r>
        <w:tab/>
      </w:r>
      <w:r w:rsidR="00BE142E" w:rsidRPr="00BD2F3D">
        <w:rPr>
          <w:rFonts w:hint="eastAsia"/>
          <w:sz w:val="24"/>
        </w:rPr>
        <w:t>而</w:t>
      </w:r>
      <w:r w:rsidR="00103C6A" w:rsidRPr="00BD2F3D">
        <w:rPr>
          <w:position w:val="-10"/>
          <w:sz w:val="24"/>
        </w:rPr>
        <w:object w:dxaOrig="639" w:dyaOrig="360" w14:anchorId="2A6936F7">
          <v:shape id="_x0000_i1050" type="#_x0000_t75" style="width:32.4pt;height:18pt" o:ole="">
            <v:imagedata r:id="rId74" o:title=""/>
          </v:shape>
          <o:OLEObject Type="Embed" ProgID="Equation.DSMT4" ShapeID="_x0000_i1050" DrawAspect="Content" ObjectID="_1652368897" r:id="rId75"/>
        </w:object>
      </w:r>
      <w:r w:rsidR="00C77EAC" w:rsidRPr="00BD2F3D">
        <w:rPr>
          <w:rFonts w:hint="eastAsia"/>
          <w:sz w:val="24"/>
        </w:rPr>
        <w:t>和</w:t>
      </w:r>
      <w:r w:rsidR="00B22EC7" w:rsidRPr="00BD2F3D">
        <w:rPr>
          <w:position w:val="-12"/>
          <w:sz w:val="24"/>
        </w:rPr>
        <w:object w:dxaOrig="639" w:dyaOrig="380" w14:anchorId="7F5C81A2">
          <v:shape id="_x0000_i1051" type="#_x0000_t75" style="width:32.4pt;height:19.2pt" o:ole="">
            <v:imagedata r:id="rId76" o:title=""/>
          </v:shape>
          <o:OLEObject Type="Embed" ProgID="Equation.DSMT4" ShapeID="_x0000_i1051" DrawAspect="Content" ObjectID="_1652368898" r:id="rId77"/>
        </w:object>
      </w:r>
      <w:r w:rsidR="00825A5B" w:rsidRPr="00BD2F3D">
        <w:rPr>
          <w:rFonts w:hint="eastAsia"/>
          <w:sz w:val="24"/>
        </w:rPr>
        <w:t>也</w:t>
      </w:r>
      <w:r w:rsidR="000212AA" w:rsidRPr="00BD2F3D">
        <w:rPr>
          <w:rFonts w:hint="eastAsia"/>
          <w:sz w:val="24"/>
        </w:rPr>
        <w:t>可以经过和上述类似的操作得到</w:t>
      </w:r>
      <w:r w:rsidR="00364845" w:rsidRPr="00BD2F3D">
        <w:rPr>
          <w:rFonts w:hint="eastAsia"/>
          <w:sz w:val="24"/>
        </w:rPr>
        <w:t>，只是在构成向量序列的时候与</w:t>
      </w:r>
      <w:r w:rsidR="00364845" w:rsidRPr="00BD2F3D">
        <w:rPr>
          <w:position w:val="-10"/>
          <w:sz w:val="24"/>
        </w:rPr>
        <w:object w:dxaOrig="639" w:dyaOrig="360" w14:anchorId="40DB7490">
          <v:shape id="_x0000_i1052" type="#_x0000_t75" style="width:32.4pt;height:18pt" o:ole="">
            <v:imagedata r:id="rId78" o:title=""/>
          </v:shape>
          <o:OLEObject Type="Embed" ProgID="Equation.DSMT4" ShapeID="_x0000_i1052" DrawAspect="Content" ObjectID="_1652368899" r:id="rId79"/>
        </w:object>
      </w:r>
      <w:r w:rsidR="00AE1BF9" w:rsidRPr="00BD2F3D">
        <w:rPr>
          <w:rFonts w:hint="eastAsia"/>
          <w:sz w:val="24"/>
        </w:rPr>
        <w:t>有所不同，在此处则是将原来的</w:t>
      </w:r>
      <w:r w:rsidR="00AE1BF9" w:rsidRPr="00BD2F3D">
        <w:rPr>
          <w:sz w:val="24"/>
        </w:rPr>
        <w:t>m</w:t>
      </w:r>
      <w:proofErr w:type="gramStart"/>
      <w:r w:rsidR="00820215" w:rsidRPr="00BD2F3D">
        <w:rPr>
          <w:rFonts w:hint="eastAsia"/>
          <w:sz w:val="24"/>
        </w:rPr>
        <w:t>维</w:t>
      </w:r>
      <w:r w:rsidR="00AE1BF9" w:rsidRPr="00BD2F3D">
        <w:rPr>
          <w:rFonts w:hint="eastAsia"/>
          <w:sz w:val="24"/>
        </w:rPr>
        <w:t>增加</w:t>
      </w:r>
      <w:proofErr w:type="gramEnd"/>
      <w:r w:rsidR="00AE1BF9" w:rsidRPr="00BD2F3D">
        <w:rPr>
          <w:rFonts w:hint="eastAsia"/>
          <w:sz w:val="24"/>
        </w:rPr>
        <w:t>到了</w:t>
      </w:r>
      <w:r w:rsidR="00AE1BF9" w:rsidRPr="00BD2F3D">
        <w:rPr>
          <w:rFonts w:hint="eastAsia"/>
          <w:sz w:val="24"/>
        </w:rPr>
        <w:t>m</w:t>
      </w:r>
      <w:r w:rsidR="00AE1BF9" w:rsidRPr="00BD2F3D">
        <w:rPr>
          <w:sz w:val="24"/>
        </w:rPr>
        <w:t>+1</w:t>
      </w:r>
      <w:r w:rsidR="00AE1BF9" w:rsidRPr="00BD2F3D">
        <w:rPr>
          <w:rFonts w:hint="eastAsia"/>
          <w:sz w:val="24"/>
        </w:rPr>
        <w:t>维</w:t>
      </w:r>
      <w:r w:rsidR="00820215" w:rsidRPr="00BD2F3D">
        <w:rPr>
          <w:rFonts w:hint="eastAsia"/>
          <w:sz w:val="24"/>
        </w:rPr>
        <w:t>，</w:t>
      </w:r>
      <w:r w:rsidR="00A04361" w:rsidRPr="00BD2F3D">
        <w:rPr>
          <w:rFonts w:hint="eastAsia"/>
          <w:sz w:val="24"/>
        </w:rPr>
        <w:t>即</w:t>
      </w:r>
      <w:r w:rsidR="00A04361" w:rsidRPr="00BD2F3D">
        <w:rPr>
          <w:position w:val="-12"/>
          <w:sz w:val="24"/>
        </w:rPr>
        <w:object w:dxaOrig="760" w:dyaOrig="360" w14:anchorId="790A3534">
          <v:shape id="_x0000_i1053" type="#_x0000_t75" style="width:38.4pt;height:18pt" o:ole="">
            <v:imagedata r:id="rId80" o:title=""/>
          </v:shape>
          <o:OLEObject Type="Embed" ProgID="Equation.DSMT4" ShapeID="_x0000_i1053" DrawAspect="Content" ObjectID="_1652368900" r:id="rId81"/>
        </w:object>
      </w:r>
      <w:r w:rsidR="009D0068" w:rsidRPr="00BD2F3D">
        <w:rPr>
          <w:rFonts w:hint="eastAsia"/>
          <w:sz w:val="24"/>
        </w:rPr>
        <w:t>与</w:t>
      </w:r>
      <w:r w:rsidR="00434346" w:rsidRPr="00BD2F3D">
        <w:rPr>
          <w:position w:val="-12"/>
          <w:sz w:val="24"/>
        </w:rPr>
        <w:object w:dxaOrig="820" w:dyaOrig="360" w14:anchorId="44C7CCFC">
          <v:shape id="_x0000_i1054" type="#_x0000_t75" style="width:40.8pt;height:18pt" o:ole="">
            <v:imagedata r:id="rId82" o:title=""/>
          </v:shape>
          <o:OLEObject Type="Embed" ProgID="Equation.DSMT4" ShapeID="_x0000_i1054" DrawAspect="Content" ObjectID="_1652368901" r:id="rId83"/>
        </w:object>
      </w:r>
      <w:r w:rsidR="00904BF2" w:rsidRPr="00BD2F3D">
        <w:rPr>
          <w:rFonts w:hint="eastAsia"/>
          <w:sz w:val="24"/>
        </w:rPr>
        <w:t>，</w:t>
      </w:r>
      <w:r w:rsidR="00F25249" w:rsidRPr="00BD2F3D">
        <w:rPr>
          <w:rFonts w:hint="eastAsia"/>
          <w:sz w:val="24"/>
        </w:rPr>
        <w:t>而其他的步骤与上面的步骤一样</w:t>
      </w:r>
      <w:r w:rsidR="00F303D9" w:rsidRPr="00BD2F3D">
        <w:rPr>
          <w:rFonts w:hint="eastAsia"/>
          <w:sz w:val="24"/>
        </w:rPr>
        <w:t>。</w:t>
      </w:r>
    </w:p>
    <w:p w14:paraId="0789B9F6" w14:textId="2828C06D" w:rsidR="00557361" w:rsidRDefault="00557361" w:rsidP="00882768">
      <w:pPr>
        <w:rPr>
          <w:sz w:val="24"/>
        </w:rPr>
      </w:pPr>
      <w:r w:rsidRPr="00BD2F3D">
        <w:rPr>
          <w:sz w:val="24"/>
        </w:rPr>
        <w:tab/>
      </w:r>
      <w:r w:rsidR="001C1B3F" w:rsidRPr="00BD2F3D">
        <w:rPr>
          <w:rFonts w:hint="eastAsia"/>
          <w:sz w:val="24"/>
        </w:rPr>
        <w:t>从</w:t>
      </w:r>
      <w:r w:rsidR="001C1B3F" w:rsidRPr="00BD2F3D">
        <w:rPr>
          <w:iCs/>
          <w:sz w:val="24"/>
        </w:rPr>
        <w:fldChar w:fldCharType="begin"/>
      </w:r>
      <w:r w:rsidR="001C1B3F" w:rsidRPr="00BD2F3D">
        <w:rPr>
          <w:iCs/>
          <w:sz w:val="24"/>
        </w:rPr>
        <w:instrText xml:space="preserve"> GOTOBUTTON ZEqnNum111312  \* MERGEFORMAT </w:instrText>
      </w:r>
      <w:r w:rsidR="001C1B3F" w:rsidRPr="00BD2F3D">
        <w:rPr>
          <w:iCs/>
          <w:sz w:val="24"/>
        </w:rPr>
        <w:fldChar w:fldCharType="begin"/>
      </w:r>
      <w:r w:rsidR="001C1B3F" w:rsidRPr="00BD2F3D">
        <w:rPr>
          <w:iCs/>
          <w:sz w:val="24"/>
        </w:rPr>
        <w:instrText xml:space="preserve"> REF ZEqnNum111312 \* Charformat \! \* MERGEFORMAT </w:instrText>
      </w:r>
      <w:r w:rsidR="001C1B3F" w:rsidRPr="00BD2F3D">
        <w:rPr>
          <w:iCs/>
          <w:sz w:val="24"/>
        </w:rPr>
        <w:fldChar w:fldCharType="separate"/>
      </w:r>
      <w:r w:rsidR="00366273" w:rsidRPr="00366273">
        <w:rPr>
          <w:iCs/>
          <w:sz w:val="24"/>
        </w:rPr>
        <w:instrText>(3·5)</w:instrText>
      </w:r>
      <w:r w:rsidR="001C1B3F" w:rsidRPr="00BD2F3D">
        <w:rPr>
          <w:iCs/>
          <w:sz w:val="24"/>
        </w:rPr>
        <w:fldChar w:fldCharType="end"/>
      </w:r>
      <w:r w:rsidR="001C1B3F" w:rsidRPr="00BD2F3D">
        <w:rPr>
          <w:iCs/>
          <w:sz w:val="24"/>
        </w:rPr>
        <w:fldChar w:fldCharType="end"/>
      </w:r>
      <w:r w:rsidR="008660B1" w:rsidRPr="00BD2F3D">
        <w:rPr>
          <w:rFonts w:hint="eastAsia"/>
          <w:iCs/>
          <w:sz w:val="24"/>
        </w:rPr>
        <w:t>中对样本熵的定义可以看出，</w:t>
      </w:r>
      <w:r w:rsidR="00BE6C64" w:rsidRPr="00BD2F3D">
        <w:rPr>
          <w:position w:val="-10"/>
          <w:sz w:val="24"/>
        </w:rPr>
        <w:object w:dxaOrig="639" w:dyaOrig="360" w14:anchorId="39A47CED">
          <v:shape id="_x0000_i1055" type="#_x0000_t75" style="width:32.4pt;height:18pt" o:ole="">
            <v:imagedata r:id="rId84" o:title=""/>
          </v:shape>
          <o:OLEObject Type="Embed" ProgID="Equation.DSMT4" ShapeID="_x0000_i1055" DrawAspect="Content" ObjectID="_1652368902" r:id="rId85"/>
        </w:object>
      </w:r>
      <w:r w:rsidR="00BE6C64" w:rsidRPr="00BD2F3D">
        <w:rPr>
          <w:rFonts w:hint="eastAsia"/>
          <w:sz w:val="24"/>
        </w:rPr>
        <w:t>的值始终小于或者等于</w:t>
      </w:r>
      <w:r w:rsidR="00BE6C64" w:rsidRPr="00BD2F3D">
        <w:rPr>
          <w:position w:val="-10"/>
          <w:sz w:val="24"/>
        </w:rPr>
        <w:object w:dxaOrig="639" w:dyaOrig="360" w14:anchorId="0FB3E558">
          <v:shape id="_x0000_i1056" type="#_x0000_t75" style="width:32.4pt;height:18pt" o:ole="">
            <v:imagedata r:id="rId86" o:title=""/>
          </v:shape>
          <o:OLEObject Type="Embed" ProgID="Equation.DSMT4" ShapeID="_x0000_i1056" DrawAspect="Content" ObjectID="_1652368903" r:id="rId87"/>
        </w:object>
      </w:r>
      <w:r w:rsidR="00FD4164" w:rsidRPr="00BD2F3D">
        <w:rPr>
          <w:rFonts w:hint="eastAsia"/>
          <w:sz w:val="24"/>
        </w:rPr>
        <w:t>的值</w:t>
      </w:r>
      <w:r w:rsidR="0084733A" w:rsidRPr="00BD2F3D">
        <w:rPr>
          <w:rFonts w:hint="eastAsia"/>
          <w:sz w:val="24"/>
        </w:rPr>
        <w:t>，因此</w:t>
      </w:r>
      <w:r w:rsidR="005D1D84" w:rsidRPr="00BD2F3D">
        <w:rPr>
          <w:position w:val="-10"/>
          <w:sz w:val="24"/>
        </w:rPr>
        <w:object w:dxaOrig="1420" w:dyaOrig="320" w14:anchorId="6E51B896">
          <v:shape id="_x0000_i1057" type="#_x0000_t75" style="width:70.8pt;height:15.6pt" o:ole="">
            <v:imagedata r:id="rId88" o:title=""/>
          </v:shape>
          <o:OLEObject Type="Embed" ProgID="Equation.DSMT4" ShapeID="_x0000_i1057" DrawAspect="Content" ObjectID="_1652368904" r:id="rId89"/>
        </w:object>
      </w:r>
      <w:r w:rsidR="005D1D84" w:rsidRPr="00BD2F3D">
        <w:rPr>
          <w:rFonts w:hint="eastAsia"/>
          <w:sz w:val="24"/>
        </w:rPr>
        <w:t>将始终为</w:t>
      </w:r>
      <w:proofErr w:type="gramStart"/>
      <w:r w:rsidR="005D1D84" w:rsidRPr="00BD2F3D">
        <w:rPr>
          <w:rFonts w:hint="eastAsia"/>
          <w:sz w:val="24"/>
        </w:rPr>
        <w:t>零或者</w:t>
      </w:r>
      <w:proofErr w:type="gramEnd"/>
      <w:r w:rsidR="005D1D84" w:rsidRPr="00BD2F3D">
        <w:rPr>
          <w:rFonts w:hint="eastAsia"/>
          <w:sz w:val="24"/>
        </w:rPr>
        <w:t>正值。在研究中</w:t>
      </w:r>
      <w:r w:rsidR="00685168">
        <w:rPr>
          <w:rFonts w:hint="eastAsia"/>
          <w:sz w:val="24"/>
        </w:rPr>
        <w:t>通常采用</w:t>
      </w:r>
      <w:r w:rsidR="00685168" w:rsidRPr="00685168">
        <w:rPr>
          <w:position w:val="-10"/>
          <w:sz w:val="24"/>
        </w:rPr>
        <w:object w:dxaOrig="2920" w:dyaOrig="340" w14:anchorId="18639355">
          <v:shape id="_x0000_i1058" type="#_x0000_t75" style="width:146.4pt;height:16.8pt" o:ole="">
            <v:imagedata r:id="rId90" o:title=""/>
          </v:shape>
          <o:OLEObject Type="Embed" ProgID="Equation.DSMT4" ShapeID="_x0000_i1058" DrawAspect="Content" ObjectID="_1652368905" r:id="rId91"/>
        </w:object>
      </w:r>
      <w:r w:rsidR="00B115A7">
        <w:rPr>
          <w:rFonts w:hint="eastAsia"/>
          <w:sz w:val="24"/>
        </w:rPr>
        <w:t>的参数值</w:t>
      </w:r>
      <w:r w:rsidR="00E010DD">
        <w:rPr>
          <w:rFonts w:hint="eastAsia"/>
          <w:sz w:val="24"/>
        </w:rPr>
        <w:t>，其中</w:t>
      </w:r>
      <w:r w:rsidR="00E010DD" w:rsidRPr="00E010DD">
        <w:rPr>
          <w:position w:val="-6"/>
          <w:sz w:val="24"/>
        </w:rPr>
        <w:object w:dxaOrig="380" w:dyaOrig="279" w14:anchorId="14DDA960">
          <v:shape id="_x0000_i1059" type="#_x0000_t75" style="width:19.2pt;height:14.4pt" o:ole="">
            <v:imagedata r:id="rId92" o:title=""/>
          </v:shape>
          <o:OLEObject Type="Embed" ProgID="Equation.DSMT4" ShapeID="_x0000_i1059" DrawAspect="Content" ObjectID="_1652368906" r:id="rId93"/>
        </w:object>
      </w:r>
      <w:r w:rsidR="001750CE">
        <w:rPr>
          <w:rFonts w:hint="eastAsia"/>
          <w:sz w:val="24"/>
        </w:rPr>
        <w:t>代表信号的标准偏差</w:t>
      </w:r>
      <w:r w:rsidR="001A0CC3">
        <w:rPr>
          <w:rFonts w:hint="eastAsia"/>
          <w:sz w:val="24"/>
        </w:rPr>
        <w:t>。在本研究中</w:t>
      </w:r>
      <w:r w:rsidR="009E3BAF">
        <w:rPr>
          <w:rFonts w:hint="eastAsia"/>
          <w:sz w:val="24"/>
        </w:rPr>
        <w:t>，采用</w:t>
      </w:r>
      <w:r w:rsidR="009E3BAF" w:rsidRPr="009E3BAF">
        <w:rPr>
          <w:position w:val="-10"/>
          <w:sz w:val="24"/>
        </w:rPr>
        <w:object w:dxaOrig="1780" w:dyaOrig="320" w14:anchorId="0C0A874A">
          <v:shape id="_x0000_i1060" type="#_x0000_t75" style="width:88.8pt;height:15.6pt" o:ole="">
            <v:imagedata r:id="rId94" o:title=""/>
          </v:shape>
          <o:OLEObject Type="Embed" ProgID="Equation.DSMT4" ShapeID="_x0000_i1060" DrawAspect="Content" ObjectID="_1652368907" r:id="rId95"/>
        </w:object>
      </w:r>
      <w:r w:rsidR="00EC231F">
        <w:rPr>
          <w:rFonts w:hint="eastAsia"/>
          <w:sz w:val="24"/>
        </w:rPr>
        <w:t>的参数</w:t>
      </w:r>
      <w:r w:rsidR="0057297C">
        <w:rPr>
          <w:rFonts w:hint="eastAsia"/>
          <w:sz w:val="24"/>
        </w:rPr>
        <w:t>。</w:t>
      </w:r>
    </w:p>
    <w:p w14:paraId="50042F64" w14:textId="49D1EBD5" w:rsidR="00583F74" w:rsidRPr="00BD2F3D" w:rsidRDefault="00583F74" w:rsidP="00882768">
      <w:pPr>
        <w:rPr>
          <w:sz w:val="24"/>
        </w:rPr>
      </w:pPr>
      <w:r>
        <w:rPr>
          <w:sz w:val="24"/>
        </w:rPr>
        <w:tab/>
      </w:r>
      <w:r w:rsidR="00976100">
        <w:rPr>
          <w:rFonts w:hint="eastAsia"/>
          <w:sz w:val="24"/>
        </w:rPr>
        <w:t>同样</w:t>
      </w:r>
      <w:r w:rsidR="007F1F4B">
        <w:rPr>
          <w:rFonts w:hint="eastAsia"/>
          <w:sz w:val="24"/>
        </w:rPr>
        <w:t>与上文中对</w:t>
      </w:r>
      <w:r w:rsidR="00976100" w:rsidRPr="00586FED">
        <w:rPr>
          <w:rFonts w:hint="eastAsia"/>
          <w:sz w:val="24"/>
        </w:rPr>
        <w:t>波恩大学癫痫脑电数据集</w:t>
      </w:r>
      <w:r w:rsidR="00976100">
        <w:rPr>
          <w:rFonts w:hint="eastAsia"/>
          <w:color w:val="000000" w:themeColor="text1"/>
          <w:sz w:val="24"/>
        </w:rPr>
        <w:t>中经过分组得到的</w:t>
      </w:r>
      <w:r w:rsidR="00976100">
        <w:rPr>
          <w:rFonts w:hint="eastAsia"/>
          <w:color w:val="000000" w:themeColor="text1"/>
          <w:sz w:val="24"/>
        </w:rPr>
        <w:t>2000</w:t>
      </w:r>
      <w:r w:rsidR="00976100">
        <w:rPr>
          <w:rFonts w:hint="eastAsia"/>
          <w:color w:val="000000" w:themeColor="text1"/>
          <w:sz w:val="24"/>
        </w:rPr>
        <w:t>组原始脑电信号记录和</w:t>
      </w:r>
      <w:r w:rsidR="005C0B5F">
        <w:rPr>
          <w:rFonts w:hint="eastAsia"/>
          <w:color w:val="000000" w:themeColor="text1"/>
          <w:sz w:val="24"/>
        </w:rPr>
        <w:t>五</w:t>
      </w:r>
      <w:r w:rsidR="00394800">
        <w:rPr>
          <w:rFonts w:hint="eastAsia"/>
          <w:color w:val="000000" w:themeColor="text1"/>
          <w:sz w:val="24"/>
        </w:rPr>
        <w:t>组</w:t>
      </w:r>
      <w:r w:rsidR="00976100">
        <w:rPr>
          <w:rFonts w:hint="eastAsia"/>
          <w:color w:val="000000" w:themeColor="text1"/>
          <w:sz w:val="24"/>
        </w:rPr>
        <w:t>各为</w:t>
      </w:r>
      <w:r w:rsidR="00976100">
        <w:rPr>
          <w:rFonts w:hint="eastAsia"/>
          <w:sz w:val="24"/>
        </w:rPr>
        <w:t>2000</w:t>
      </w:r>
      <w:r w:rsidR="00394800">
        <w:rPr>
          <w:rFonts w:hint="eastAsia"/>
          <w:sz w:val="24"/>
        </w:rPr>
        <w:t>组</w:t>
      </w:r>
      <w:r w:rsidR="00976100">
        <w:rPr>
          <w:rFonts w:hint="eastAsia"/>
          <w:sz w:val="24"/>
        </w:rPr>
        <w:t>的小波系数计算</w:t>
      </w:r>
      <w:r w:rsidR="009B2E6D">
        <w:rPr>
          <w:rFonts w:hint="eastAsia"/>
          <w:sz w:val="24"/>
        </w:rPr>
        <w:t>标准差类似</w:t>
      </w:r>
      <w:r w:rsidR="00976100">
        <w:rPr>
          <w:rFonts w:hint="eastAsia"/>
          <w:sz w:val="24"/>
        </w:rPr>
        <w:t>，</w:t>
      </w:r>
      <w:r w:rsidR="0054461C">
        <w:rPr>
          <w:rFonts w:hint="eastAsia"/>
          <w:sz w:val="24"/>
        </w:rPr>
        <w:t>此处可计算得到</w:t>
      </w:r>
      <w:r w:rsidR="00976100">
        <w:rPr>
          <w:rFonts w:hint="eastAsia"/>
          <w:sz w:val="24"/>
        </w:rPr>
        <w:t>共计</w:t>
      </w:r>
      <w:r w:rsidR="00011B01">
        <w:rPr>
          <w:rFonts w:hint="eastAsia"/>
          <w:sz w:val="24"/>
        </w:rPr>
        <w:t>6</w:t>
      </w:r>
      <w:r w:rsidR="00976100">
        <w:rPr>
          <w:rFonts w:hint="eastAsia"/>
          <w:sz w:val="24"/>
        </w:rPr>
        <w:t>组</w:t>
      </w:r>
      <w:r w:rsidR="00976100">
        <w:rPr>
          <w:rFonts w:hint="eastAsia"/>
          <w:sz w:val="24"/>
        </w:rPr>
        <w:t>(</w:t>
      </w:r>
      <w:r w:rsidR="00976100">
        <w:rPr>
          <w:rFonts w:hint="eastAsia"/>
          <w:sz w:val="24"/>
        </w:rPr>
        <w:t>原始脑电信号、</w:t>
      </w:r>
      <w:r w:rsidR="00976100">
        <w:rPr>
          <w:rFonts w:hint="eastAsia"/>
          <w:sz w:val="24"/>
        </w:rPr>
        <w:t>c</w:t>
      </w:r>
      <w:r w:rsidR="00976100">
        <w:rPr>
          <w:sz w:val="24"/>
        </w:rPr>
        <w:t>D1</w:t>
      </w:r>
      <w:r w:rsidR="00976100">
        <w:rPr>
          <w:rFonts w:hint="eastAsia"/>
          <w:sz w:val="24"/>
        </w:rPr>
        <w:t>、</w:t>
      </w:r>
      <w:r w:rsidR="00976100">
        <w:rPr>
          <w:sz w:val="24"/>
        </w:rPr>
        <w:t>cD2</w:t>
      </w:r>
      <w:r w:rsidR="00976100">
        <w:rPr>
          <w:rFonts w:hint="eastAsia"/>
          <w:sz w:val="24"/>
        </w:rPr>
        <w:t>、</w:t>
      </w:r>
      <w:r w:rsidR="00976100" w:rsidRPr="00FB41F3">
        <w:rPr>
          <w:sz w:val="24"/>
        </w:rPr>
        <w:t xml:space="preserve"> </w:t>
      </w:r>
      <w:r w:rsidR="00976100">
        <w:rPr>
          <w:sz w:val="24"/>
        </w:rPr>
        <w:t>cD</w:t>
      </w:r>
      <w:r w:rsidR="00976100">
        <w:rPr>
          <w:rFonts w:hint="eastAsia"/>
          <w:sz w:val="24"/>
        </w:rPr>
        <w:t>3</w:t>
      </w:r>
      <w:r w:rsidR="00976100" w:rsidRPr="00FB41F3">
        <w:rPr>
          <w:sz w:val="24"/>
        </w:rPr>
        <w:t xml:space="preserve"> </w:t>
      </w:r>
      <w:r w:rsidR="00976100">
        <w:rPr>
          <w:rFonts w:hint="eastAsia"/>
          <w:sz w:val="24"/>
        </w:rPr>
        <w:t>、</w:t>
      </w:r>
      <w:r w:rsidR="00976100">
        <w:rPr>
          <w:sz w:val="24"/>
        </w:rPr>
        <w:t>cD</w:t>
      </w:r>
      <w:r w:rsidR="00976100">
        <w:rPr>
          <w:rFonts w:hint="eastAsia"/>
          <w:sz w:val="24"/>
        </w:rPr>
        <w:t>4</w:t>
      </w:r>
      <w:r w:rsidR="00976100">
        <w:rPr>
          <w:rFonts w:hint="eastAsia"/>
          <w:sz w:val="24"/>
        </w:rPr>
        <w:t>和</w:t>
      </w:r>
      <w:r w:rsidR="00976100" w:rsidRPr="00FB41F3">
        <w:rPr>
          <w:sz w:val="24"/>
        </w:rPr>
        <w:t xml:space="preserve"> </w:t>
      </w:r>
      <w:r w:rsidR="00976100">
        <w:rPr>
          <w:sz w:val="24"/>
        </w:rPr>
        <w:t>cD</w:t>
      </w:r>
      <w:r w:rsidR="00976100">
        <w:rPr>
          <w:rFonts w:hint="eastAsia"/>
          <w:sz w:val="24"/>
        </w:rPr>
        <w:t>5</w:t>
      </w:r>
      <w:r w:rsidR="00976100">
        <w:rPr>
          <w:sz w:val="24"/>
        </w:rPr>
        <w:t>)</w:t>
      </w:r>
      <w:r w:rsidR="00944187">
        <w:rPr>
          <w:rFonts w:hint="eastAsia"/>
          <w:sz w:val="24"/>
        </w:rPr>
        <w:t>样本熵</w:t>
      </w:r>
      <w:r w:rsidR="00976100">
        <w:rPr>
          <w:rFonts w:hint="eastAsia"/>
          <w:sz w:val="24"/>
        </w:rPr>
        <w:t>，每一组中则有</w:t>
      </w:r>
      <w:r w:rsidR="00976100">
        <w:rPr>
          <w:rFonts w:hint="eastAsia"/>
          <w:sz w:val="24"/>
        </w:rPr>
        <w:t>2000</w:t>
      </w:r>
      <w:r w:rsidR="00976100">
        <w:rPr>
          <w:rFonts w:hint="eastAsia"/>
          <w:sz w:val="24"/>
        </w:rPr>
        <w:t>个</w:t>
      </w:r>
      <w:r w:rsidR="00F112FB">
        <w:rPr>
          <w:rFonts w:hint="eastAsia"/>
          <w:sz w:val="24"/>
        </w:rPr>
        <w:t>样本熵</w:t>
      </w:r>
      <w:r w:rsidR="00976100">
        <w:rPr>
          <w:rFonts w:hint="eastAsia"/>
          <w:sz w:val="24"/>
        </w:rPr>
        <w:t>。</w:t>
      </w:r>
      <w:r w:rsidR="00F51C20">
        <w:rPr>
          <w:rFonts w:hint="eastAsia"/>
          <w:sz w:val="24"/>
        </w:rPr>
        <w:t>此处</w:t>
      </w:r>
      <w:r w:rsidR="001B275C">
        <w:rPr>
          <w:rFonts w:hint="eastAsia"/>
          <w:sz w:val="24"/>
        </w:rPr>
        <w:t>同样</w:t>
      </w:r>
      <w:r w:rsidR="00F51C20">
        <w:rPr>
          <w:rFonts w:hint="eastAsia"/>
          <w:sz w:val="24"/>
        </w:rPr>
        <w:t>以</w:t>
      </w:r>
      <w:r w:rsidR="00F51C20" w:rsidRPr="00AD2379">
        <w:rPr>
          <w:sz w:val="24"/>
        </w:rPr>
        <w:fldChar w:fldCharType="begin"/>
      </w:r>
      <w:r w:rsidR="00F51C20" w:rsidRPr="00AD2379">
        <w:rPr>
          <w:sz w:val="24"/>
        </w:rPr>
        <w:instrText xml:space="preserve"> </w:instrText>
      </w:r>
      <w:r w:rsidR="00F51C20" w:rsidRPr="00AD2379">
        <w:rPr>
          <w:rFonts w:hint="eastAsia"/>
          <w:sz w:val="24"/>
        </w:rPr>
        <w:instrText>REF _Ref40110939 \h</w:instrText>
      </w:r>
      <w:r w:rsidR="00F51C20" w:rsidRPr="00AD2379">
        <w:rPr>
          <w:sz w:val="24"/>
        </w:rPr>
        <w:instrText xml:space="preserve"> </w:instrText>
      </w:r>
      <w:r w:rsidR="00F51C20">
        <w:rPr>
          <w:sz w:val="24"/>
        </w:rPr>
        <w:instrText xml:space="preserve"> \* MERGEFORMAT </w:instrText>
      </w:r>
      <w:r w:rsidR="00F51C20" w:rsidRPr="00AD2379">
        <w:rPr>
          <w:sz w:val="24"/>
        </w:rPr>
      </w:r>
      <w:r w:rsidR="00F51C20" w:rsidRPr="00AD2379">
        <w:rPr>
          <w:sz w:val="24"/>
        </w:rPr>
        <w:fldChar w:fldCharType="separate"/>
      </w:r>
      <w:r w:rsidR="00366273" w:rsidRPr="00366273">
        <w:rPr>
          <w:rFonts w:ascii="宋体" w:hAnsi="宋体"/>
          <w:sz w:val="24"/>
        </w:rPr>
        <w:t>表3</w:t>
      </w:r>
      <w:r w:rsidR="00366273" w:rsidRPr="00490812">
        <w:rPr>
          <w:sz w:val="24"/>
        </w:rPr>
        <w:t>·</w:t>
      </w:r>
      <w:r w:rsidR="00366273" w:rsidRPr="00366273">
        <w:rPr>
          <w:rFonts w:ascii="宋体" w:hAnsi="宋体"/>
          <w:sz w:val="24"/>
        </w:rPr>
        <w:t>2</w:t>
      </w:r>
      <w:r w:rsidR="00F51C20" w:rsidRPr="00AD2379">
        <w:rPr>
          <w:sz w:val="24"/>
        </w:rPr>
        <w:fldChar w:fldCharType="end"/>
      </w:r>
      <w:r w:rsidR="00F51C20">
        <w:rPr>
          <w:rFonts w:hint="eastAsia"/>
          <w:sz w:val="24"/>
        </w:rPr>
        <w:t>中的第一种情况即</w:t>
      </w:r>
      <w:r w:rsidR="00F51C20">
        <w:rPr>
          <w:rFonts w:hint="eastAsia"/>
          <w:sz w:val="24"/>
        </w:rPr>
        <w:t>A</w:t>
      </w:r>
      <w:r w:rsidR="00F51C20">
        <w:rPr>
          <w:sz w:val="24"/>
        </w:rPr>
        <w:t xml:space="preserve"> </w:t>
      </w:r>
      <w:r w:rsidR="00F51C20">
        <w:rPr>
          <w:rFonts w:hint="eastAsia"/>
          <w:sz w:val="24"/>
        </w:rPr>
        <w:t>vs</w:t>
      </w:r>
      <w:r w:rsidR="00F51C20">
        <w:rPr>
          <w:sz w:val="24"/>
        </w:rPr>
        <w:t xml:space="preserve"> </w:t>
      </w:r>
      <w:r w:rsidR="00F51C20">
        <w:rPr>
          <w:rFonts w:hint="eastAsia"/>
          <w:sz w:val="24"/>
        </w:rPr>
        <w:t>E</w:t>
      </w:r>
      <w:r w:rsidR="00F51C20">
        <w:rPr>
          <w:rFonts w:hint="eastAsia"/>
          <w:sz w:val="24"/>
        </w:rPr>
        <w:t>两组进行二分类为例，根据计算得到的原始脑电信号、</w:t>
      </w:r>
      <w:r w:rsidR="00F51C20">
        <w:rPr>
          <w:rFonts w:hint="eastAsia"/>
          <w:sz w:val="24"/>
        </w:rPr>
        <w:t>c</w:t>
      </w:r>
      <w:r w:rsidR="00F51C20">
        <w:rPr>
          <w:sz w:val="24"/>
        </w:rPr>
        <w:t>D1</w:t>
      </w:r>
      <w:r w:rsidR="00F51C20">
        <w:rPr>
          <w:rFonts w:hint="eastAsia"/>
          <w:sz w:val="24"/>
        </w:rPr>
        <w:t>、</w:t>
      </w:r>
      <w:r w:rsidR="00F51C20">
        <w:rPr>
          <w:sz w:val="24"/>
        </w:rPr>
        <w:t>cD2</w:t>
      </w:r>
      <w:r w:rsidR="00F51C20">
        <w:rPr>
          <w:rFonts w:hint="eastAsia"/>
          <w:sz w:val="24"/>
        </w:rPr>
        <w:t>、</w:t>
      </w:r>
      <w:r w:rsidR="00F51C20" w:rsidRPr="00FB41F3">
        <w:rPr>
          <w:sz w:val="24"/>
        </w:rPr>
        <w:t xml:space="preserve"> </w:t>
      </w:r>
      <w:r w:rsidR="00F51C20">
        <w:rPr>
          <w:sz w:val="24"/>
        </w:rPr>
        <w:t>cD</w:t>
      </w:r>
      <w:r w:rsidR="00F51C20">
        <w:rPr>
          <w:rFonts w:hint="eastAsia"/>
          <w:sz w:val="24"/>
        </w:rPr>
        <w:t>3</w:t>
      </w:r>
      <w:r w:rsidR="00F51C20" w:rsidRPr="00FB41F3">
        <w:rPr>
          <w:sz w:val="24"/>
        </w:rPr>
        <w:t xml:space="preserve"> </w:t>
      </w:r>
      <w:r w:rsidR="00F51C20">
        <w:rPr>
          <w:rFonts w:hint="eastAsia"/>
          <w:sz w:val="24"/>
        </w:rPr>
        <w:t>、</w:t>
      </w:r>
      <w:r w:rsidR="00F51C20">
        <w:rPr>
          <w:sz w:val="24"/>
        </w:rPr>
        <w:t>cD</w:t>
      </w:r>
      <w:r w:rsidR="00F51C20">
        <w:rPr>
          <w:rFonts w:hint="eastAsia"/>
          <w:sz w:val="24"/>
        </w:rPr>
        <w:t>4</w:t>
      </w:r>
      <w:r w:rsidR="00F51C20">
        <w:rPr>
          <w:rFonts w:hint="eastAsia"/>
          <w:sz w:val="24"/>
        </w:rPr>
        <w:t>和</w:t>
      </w:r>
      <w:r w:rsidR="00F51C20" w:rsidRPr="00FB41F3">
        <w:rPr>
          <w:sz w:val="24"/>
        </w:rPr>
        <w:t xml:space="preserve"> </w:t>
      </w:r>
      <w:r w:rsidR="00F51C20">
        <w:rPr>
          <w:sz w:val="24"/>
        </w:rPr>
        <w:t>cD</w:t>
      </w:r>
      <w:r w:rsidR="00F51C20">
        <w:rPr>
          <w:rFonts w:hint="eastAsia"/>
          <w:sz w:val="24"/>
        </w:rPr>
        <w:t>5</w:t>
      </w:r>
      <w:r w:rsidR="00F51C20">
        <w:rPr>
          <w:rFonts w:hint="eastAsia"/>
          <w:sz w:val="24"/>
        </w:rPr>
        <w:t>的</w:t>
      </w:r>
      <w:r w:rsidR="002F6293">
        <w:rPr>
          <w:rFonts w:hint="eastAsia"/>
          <w:sz w:val="24"/>
        </w:rPr>
        <w:t>样本</w:t>
      </w:r>
      <w:proofErr w:type="gramStart"/>
      <w:r w:rsidR="002F6293">
        <w:rPr>
          <w:rFonts w:hint="eastAsia"/>
          <w:sz w:val="24"/>
        </w:rPr>
        <w:t>熵</w:t>
      </w:r>
      <w:proofErr w:type="gramEnd"/>
      <w:r w:rsidR="00F51C20">
        <w:rPr>
          <w:rFonts w:hint="eastAsia"/>
          <w:sz w:val="24"/>
        </w:rPr>
        <w:t>绘</w:t>
      </w:r>
      <w:r w:rsidR="00F51C20" w:rsidRPr="00443C40">
        <w:rPr>
          <w:rFonts w:hint="eastAsia"/>
          <w:sz w:val="24"/>
        </w:rPr>
        <w:t>制了</w:t>
      </w:r>
      <w:r w:rsidR="00F51C20" w:rsidRPr="00443C40">
        <w:rPr>
          <w:sz w:val="24"/>
        </w:rPr>
        <w:fldChar w:fldCharType="begin"/>
      </w:r>
      <w:r w:rsidR="00F51C20" w:rsidRPr="00443C40">
        <w:rPr>
          <w:sz w:val="24"/>
        </w:rPr>
        <w:instrText xml:space="preserve"> </w:instrText>
      </w:r>
      <w:r w:rsidR="00F51C20" w:rsidRPr="00443C40">
        <w:rPr>
          <w:rFonts w:hint="eastAsia"/>
          <w:sz w:val="24"/>
        </w:rPr>
        <w:instrText>REF _Ref40200184 \h</w:instrText>
      </w:r>
      <w:r w:rsidR="00F51C20" w:rsidRPr="00443C40">
        <w:rPr>
          <w:sz w:val="24"/>
        </w:rPr>
        <w:instrText xml:space="preserve"> </w:instrText>
      </w:r>
      <w:r w:rsidR="00F51C20">
        <w:rPr>
          <w:sz w:val="24"/>
        </w:rPr>
        <w:instrText xml:space="preserve"> \* MERGEFORMAT </w:instrText>
      </w:r>
      <w:r w:rsidR="00F51C20" w:rsidRPr="00443C40">
        <w:rPr>
          <w:sz w:val="24"/>
        </w:rPr>
      </w:r>
      <w:r w:rsidR="00F51C20" w:rsidRPr="00443C40">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90812">
        <w:rPr>
          <w:sz w:val="24"/>
        </w:rPr>
        <w:t>·</w:t>
      </w:r>
      <w:r w:rsidR="00366273" w:rsidRPr="00366273">
        <w:rPr>
          <w:rFonts w:ascii="宋体" w:hAnsi="宋体"/>
          <w:sz w:val="24"/>
        </w:rPr>
        <w:t>10</w:t>
      </w:r>
      <w:r w:rsidR="00F51C20" w:rsidRPr="00443C40">
        <w:rPr>
          <w:sz w:val="24"/>
        </w:rPr>
        <w:fldChar w:fldCharType="end"/>
      </w:r>
      <w:r w:rsidR="00F51C20">
        <w:rPr>
          <w:rFonts w:hint="eastAsia"/>
          <w:sz w:val="24"/>
        </w:rPr>
        <w:t>所示的箱型图。</w:t>
      </w:r>
    </w:p>
    <w:p w14:paraId="745EDFA4" w14:textId="44303BA0" w:rsidR="00737C3A" w:rsidRDefault="00630492" w:rsidP="00405479">
      <w:pPr>
        <w:jc w:val="center"/>
      </w:pPr>
      <w:r>
        <w:rPr>
          <w:noProof/>
        </w:rPr>
        <w:drawing>
          <wp:inline distT="0" distB="0" distL="0" distR="0" wp14:anchorId="7BF53507" wp14:editId="577DB60A">
            <wp:extent cx="5063548" cy="2650348"/>
            <wp:effectExtent l="0" t="0" r="381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2"/>
                    <pic:cNvPicPr>
                      <a:picLocks noChangeAspect="1" noChangeArrowheads="1"/>
                    </pic:cNvPicPr>
                  </pic:nvPicPr>
                  <pic:blipFill rotWithShape="1">
                    <a:blip r:embed="rId96" cstate="print">
                      <a:extLst>
                        <a:ext uri="{28A0092B-C50C-407E-A947-70E740481C1C}">
                          <a14:useLocalDpi xmlns:a14="http://schemas.microsoft.com/office/drawing/2010/main" val="0"/>
                        </a:ext>
                      </a:extLst>
                    </a:blip>
                    <a:srcRect l="5552" t="11760" r="4266"/>
                    <a:stretch/>
                  </pic:blipFill>
                  <pic:spPr bwMode="auto">
                    <a:xfrm>
                      <a:off x="0" y="0"/>
                      <a:ext cx="5064592" cy="2650894"/>
                    </a:xfrm>
                    <a:prstGeom prst="rect">
                      <a:avLst/>
                    </a:prstGeom>
                    <a:noFill/>
                    <a:ln>
                      <a:noFill/>
                    </a:ln>
                    <a:extLst>
                      <a:ext uri="{53640926-AAD7-44D8-BBD7-CCE9431645EC}">
                        <a14:shadowObscured xmlns:a14="http://schemas.microsoft.com/office/drawing/2010/main"/>
                      </a:ext>
                    </a:extLst>
                  </pic:spPr>
                </pic:pic>
              </a:graphicData>
            </a:graphic>
          </wp:inline>
        </w:drawing>
      </w:r>
    </w:p>
    <w:p w14:paraId="5C042BFE" w14:textId="512462FB" w:rsidR="00737C3A" w:rsidRDefault="00405479" w:rsidP="00223D90">
      <w:pPr>
        <w:pStyle w:val="afa"/>
        <w:spacing w:beforeLines="50" w:before="156" w:afterLines="50" w:after="156" w:line="440" w:lineRule="atLeast"/>
        <w:jc w:val="center"/>
      </w:pPr>
      <w:bookmarkStart w:id="72" w:name="_Ref40219841"/>
      <w:r w:rsidRPr="007C1DC2">
        <w:rPr>
          <w:rFonts w:ascii="宋体" w:eastAsia="宋体" w:hAnsi="宋体" w:hint="eastAsia"/>
          <w:sz w:val="21"/>
          <w:szCs w:val="21"/>
        </w:rPr>
        <w:t>图</w:t>
      </w:r>
      <w:r w:rsidRPr="007C1DC2">
        <w:rPr>
          <w:rFonts w:ascii="Times New Roman" w:eastAsia="宋体" w:hAnsi="Times New Roman" w:cs="Times New Roman"/>
          <w:sz w:val="21"/>
          <w:szCs w:val="21"/>
        </w:rPr>
        <w:t>3·</w:t>
      </w:r>
      <w:r w:rsidRPr="007C1DC2">
        <w:rPr>
          <w:rFonts w:ascii="Times New Roman" w:eastAsia="宋体" w:hAnsi="Times New Roman" w:cs="Times New Roman"/>
          <w:sz w:val="21"/>
          <w:szCs w:val="21"/>
        </w:rPr>
        <w:fldChar w:fldCharType="begin"/>
      </w:r>
      <w:r w:rsidRPr="007C1DC2">
        <w:rPr>
          <w:rFonts w:ascii="Times New Roman" w:eastAsia="宋体" w:hAnsi="Times New Roman" w:cs="Times New Roman"/>
          <w:sz w:val="21"/>
          <w:szCs w:val="21"/>
        </w:rPr>
        <w:instrText xml:space="preserve"> SEQ </w:instrText>
      </w:r>
      <w:r w:rsidRPr="007C1DC2">
        <w:rPr>
          <w:rFonts w:ascii="Times New Roman" w:eastAsia="宋体" w:hAnsi="Times New Roman" w:cs="Times New Roman"/>
          <w:sz w:val="21"/>
          <w:szCs w:val="21"/>
        </w:rPr>
        <w:instrText>图</w:instrText>
      </w:r>
      <w:r w:rsidRPr="007C1DC2">
        <w:rPr>
          <w:rFonts w:ascii="Times New Roman" w:eastAsia="宋体" w:hAnsi="Times New Roman" w:cs="Times New Roman"/>
          <w:sz w:val="21"/>
          <w:szCs w:val="21"/>
        </w:rPr>
        <w:instrText xml:space="preserve">3· \* ARABIC </w:instrText>
      </w:r>
      <w:r w:rsidRPr="007C1DC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12</w:t>
      </w:r>
      <w:r w:rsidRPr="007C1DC2">
        <w:rPr>
          <w:rFonts w:ascii="Times New Roman" w:eastAsia="宋体" w:hAnsi="Times New Roman" w:cs="Times New Roman"/>
          <w:sz w:val="21"/>
          <w:szCs w:val="21"/>
        </w:rPr>
        <w:fldChar w:fldCharType="end"/>
      </w:r>
      <w:bookmarkEnd w:id="72"/>
      <w:r w:rsidR="00ED21BD" w:rsidRPr="007C1DC2">
        <w:rPr>
          <w:rFonts w:ascii="宋体" w:eastAsia="宋体" w:hAnsi="宋体"/>
          <w:sz w:val="21"/>
          <w:szCs w:val="21"/>
        </w:rPr>
        <w:t xml:space="preserve"> </w:t>
      </w:r>
      <w:r w:rsidR="00ED21BD" w:rsidRPr="009C3C19">
        <w:rPr>
          <w:rFonts w:ascii="Times New Roman" w:eastAsia="宋体" w:hAnsi="Times New Roman" w:cs="Times New Roman"/>
          <w:sz w:val="21"/>
          <w:szCs w:val="21"/>
        </w:rPr>
        <w:t>AE</w:t>
      </w:r>
      <w:r w:rsidR="00ED21BD" w:rsidRPr="007D4014">
        <w:rPr>
          <w:rFonts w:ascii="宋体" w:eastAsia="宋体" w:hAnsi="宋体" w:hint="eastAsia"/>
          <w:sz w:val="21"/>
          <w:szCs w:val="21"/>
        </w:rPr>
        <w:t>两组</w:t>
      </w:r>
      <w:r w:rsidR="00A70C0A">
        <w:rPr>
          <w:rFonts w:ascii="宋体" w:eastAsia="宋体" w:hAnsi="宋体" w:hint="eastAsia"/>
          <w:sz w:val="21"/>
          <w:szCs w:val="21"/>
        </w:rPr>
        <w:t>样本熵</w:t>
      </w:r>
      <w:r w:rsidR="00ED21BD" w:rsidRPr="007D4014">
        <w:rPr>
          <w:rFonts w:ascii="宋体" w:eastAsia="宋体" w:hAnsi="宋体" w:hint="eastAsia"/>
          <w:sz w:val="21"/>
          <w:szCs w:val="21"/>
        </w:rPr>
        <w:t>箱型图对比</w:t>
      </w:r>
    </w:p>
    <w:p w14:paraId="2883675B" w14:textId="2490BFA7" w:rsidR="00B70A4B" w:rsidRPr="000C30A5" w:rsidRDefault="00CB6EF6" w:rsidP="00CB6DD2">
      <w:pPr>
        <w:ind w:firstLine="420"/>
        <w:rPr>
          <w:sz w:val="24"/>
        </w:rPr>
      </w:pPr>
      <w:r w:rsidRPr="00CB6EF6">
        <w:rPr>
          <w:rFonts w:hint="eastAsia"/>
          <w:sz w:val="24"/>
        </w:rPr>
        <w:t>观察</w:t>
      </w:r>
      <w:r>
        <w:rPr>
          <w:rFonts w:hint="eastAsia"/>
          <w:sz w:val="24"/>
        </w:rPr>
        <w:t>过</w:t>
      </w:r>
      <w:r w:rsidR="00D233FD" w:rsidRPr="00F966BB">
        <w:rPr>
          <w:sz w:val="24"/>
        </w:rPr>
        <w:fldChar w:fldCharType="begin"/>
      </w:r>
      <w:r w:rsidR="00D233FD" w:rsidRPr="00F966BB">
        <w:rPr>
          <w:sz w:val="24"/>
        </w:rPr>
        <w:instrText xml:space="preserve"> </w:instrText>
      </w:r>
      <w:r w:rsidR="00D233FD" w:rsidRPr="00F966BB">
        <w:rPr>
          <w:rFonts w:hint="eastAsia"/>
          <w:sz w:val="24"/>
        </w:rPr>
        <w:instrText>REF _Ref40219841 \h</w:instrText>
      </w:r>
      <w:r w:rsidR="00D233FD" w:rsidRPr="00F966BB">
        <w:rPr>
          <w:sz w:val="24"/>
        </w:rPr>
        <w:instrText xml:space="preserve"> </w:instrText>
      </w:r>
      <w:r w:rsidR="00F966BB" w:rsidRPr="00F966BB">
        <w:rPr>
          <w:sz w:val="24"/>
        </w:rPr>
        <w:instrText xml:space="preserve"> \* MERGEFORMAT </w:instrText>
      </w:r>
      <w:r w:rsidR="00D233FD" w:rsidRPr="00F966BB">
        <w:rPr>
          <w:sz w:val="24"/>
        </w:rPr>
      </w:r>
      <w:r w:rsidR="00D233FD" w:rsidRPr="00F966BB">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12</w:t>
      </w:r>
      <w:r w:rsidR="00D233FD" w:rsidRPr="00F966BB">
        <w:rPr>
          <w:sz w:val="24"/>
        </w:rPr>
        <w:fldChar w:fldCharType="end"/>
      </w:r>
      <w:r w:rsidR="002352F6">
        <w:rPr>
          <w:rFonts w:hint="eastAsia"/>
          <w:sz w:val="24"/>
        </w:rPr>
        <w:t>可发现</w:t>
      </w:r>
      <w:r w:rsidR="00E1629D">
        <w:rPr>
          <w:rFonts w:hint="eastAsia"/>
          <w:sz w:val="24"/>
        </w:rPr>
        <w:t>，</w:t>
      </w:r>
      <w:r w:rsidR="00CE668C">
        <w:rPr>
          <w:rFonts w:hint="eastAsia"/>
          <w:sz w:val="24"/>
        </w:rPr>
        <w:t>与上文中对标准差作为特征时的选择不同</w:t>
      </w:r>
      <w:r w:rsidR="00A76F98">
        <w:rPr>
          <w:rFonts w:hint="eastAsia"/>
          <w:sz w:val="24"/>
        </w:rPr>
        <w:t>，</w:t>
      </w:r>
      <w:r w:rsidR="006A7F09">
        <w:rPr>
          <w:rFonts w:hint="eastAsia"/>
          <w:sz w:val="24"/>
        </w:rPr>
        <w:t>此处</w:t>
      </w:r>
      <w:r w:rsidR="000C30A5">
        <w:rPr>
          <w:rFonts w:hint="eastAsia"/>
          <w:sz w:val="24"/>
        </w:rPr>
        <w:t>正常志愿者和正处于癫痫发作期的志愿者</w:t>
      </w:r>
      <w:r w:rsidR="00766430">
        <w:rPr>
          <w:rFonts w:hint="eastAsia"/>
          <w:sz w:val="24"/>
        </w:rPr>
        <w:t>只有</w:t>
      </w:r>
      <w:r w:rsidR="000C30A5">
        <w:rPr>
          <w:rFonts w:hint="eastAsia"/>
          <w:sz w:val="24"/>
        </w:rPr>
        <w:t>自身脑电信号</w:t>
      </w:r>
      <w:r w:rsidR="006F105A">
        <w:rPr>
          <w:rFonts w:hint="eastAsia"/>
          <w:sz w:val="24"/>
        </w:rPr>
        <w:t>样本熵</w:t>
      </w:r>
      <w:r w:rsidR="000C30A5">
        <w:rPr>
          <w:rFonts w:hint="eastAsia"/>
          <w:sz w:val="24"/>
        </w:rPr>
        <w:t>值和</w:t>
      </w:r>
      <w:r w:rsidR="000C30A5">
        <w:rPr>
          <w:rFonts w:hint="eastAsia"/>
          <w:sz w:val="24"/>
        </w:rPr>
        <w:t>c</w:t>
      </w:r>
      <w:r w:rsidR="000C30A5">
        <w:rPr>
          <w:sz w:val="24"/>
        </w:rPr>
        <w:t>D1~cD</w:t>
      </w:r>
      <w:r w:rsidR="001B7555">
        <w:rPr>
          <w:rFonts w:hint="eastAsia"/>
          <w:sz w:val="24"/>
        </w:rPr>
        <w:t>3</w:t>
      </w:r>
      <w:r w:rsidR="000C30A5">
        <w:rPr>
          <w:rFonts w:hint="eastAsia"/>
          <w:sz w:val="24"/>
        </w:rPr>
        <w:t>这</w:t>
      </w:r>
      <w:r w:rsidR="002B69DC">
        <w:rPr>
          <w:rFonts w:hint="eastAsia"/>
          <w:sz w:val="24"/>
        </w:rPr>
        <w:t>四</w:t>
      </w:r>
      <w:r w:rsidR="000C30A5">
        <w:rPr>
          <w:rFonts w:hint="eastAsia"/>
          <w:sz w:val="24"/>
        </w:rPr>
        <w:t>组小波系数的</w:t>
      </w:r>
      <w:r w:rsidR="0009586F">
        <w:rPr>
          <w:rFonts w:hint="eastAsia"/>
          <w:sz w:val="24"/>
        </w:rPr>
        <w:t>样本熵</w:t>
      </w:r>
      <w:r w:rsidR="000C30A5">
        <w:rPr>
          <w:rFonts w:hint="eastAsia"/>
          <w:sz w:val="24"/>
        </w:rPr>
        <w:t>值均有着十分明显的差别，而且处于癫痫发作期志愿者自身的</w:t>
      </w:r>
      <w:r w:rsidR="000C30A5">
        <w:rPr>
          <w:rFonts w:hint="eastAsia"/>
          <w:sz w:val="24"/>
        </w:rPr>
        <w:t>EEG</w:t>
      </w:r>
      <w:r w:rsidR="000C30A5">
        <w:rPr>
          <w:rFonts w:hint="eastAsia"/>
          <w:sz w:val="24"/>
        </w:rPr>
        <w:t>与</w:t>
      </w:r>
      <w:r w:rsidR="000C30A5">
        <w:rPr>
          <w:rFonts w:hint="eastAsia"/>
          <w:sz w:val="24"/>
        </w:rPr>
        <w:t>cD</w:t>
      </w:r>
      <w:r w:rsidR="000C30A5">
        <w:rPr>
          <w:sz w:val="24"/>
        </w:rPr>
        <w:t>1~cD</w:t>
      </w:r>
      <w:r w:rsidR="00F339D5">
        <w:rPr>
          <w:rFonts w:hint="eastAsia"/>
          <w:sz w:val="24"/>
        </w:rPr>
        <w:t>3</w:t>
      </w:r>
      <w:r w:rsidR="000C30A5">
        <w:rPr>
          <w:rFonts w:hint="eastAsia"/>
          <w:sz w:val="24"/>
        </w:rPr>
        <w:t>这五组小波系数的</w:t>
      </w:r>
      <w:r w:rsidR="007C4815">
        <w:rPr>
          <w:rFonts w:hint="eastAsia"/>
          <w:sz w:val="24"/>
        </w:rPr>
        <w:t>样本熵</w:t>
      </w:r>
      <w:r w:rsidR="000C30A5">
        <w:rPr>
          <w:rFonts w:hint="eastAsia"/>
          <w:sz w:val="24"/>
        </w:rPr>
        <w:t>值均</w:t>
      </w:r>
      <w:r w:rsidR="00D01537">
        <w:rPr>
          <w:rFonts w:hint="eastAsia"/>
          <w:sz w:val="24"/>
        </w:rPr>
        <w:t>小</w:t>
      </w:r>
      <w:r w:rsidR="000C30A5">
        <w:rPr>
          <w:rFonts w:hint="eastAsia"/>
          <w:sz w:val="24"/>
        </w:rPr>
        <w:t>于正常志愿者的</w:t>
      </w:r>
      <w:r w:rsidR="003E53AE">
        <w:rPr>
          <w:rFonts w:hint="eastAsia"/>
          <w:sz w:val="24"/>
        </w:rPr>
        <w:t>样本熵</w:t>
      </w:r>
      <w:r w:rsidR="000C30A5">
        <w:rPr>
          <w:rFonts w:hint="eastAsia"/>
          <w:sz w:val="24"/>
        </w:rPr>
        <w:t>值</w:t>
      </w:r>
      <w:r w:rsidR="00DF18DA">
        <w:rPr>
          <w:rFonts w:hint="eastAsia"/>
          <w:sz w:val="24"/>
        </w:rPr>
        <w:t>，这与</w:t>
      </w:r>
      <w:r w:rsidR="00662C0D" w:rsidRPr="00763B84">
        <w:rPr>
          <w:rFonts w:hint="eastAsia"/>
          <w:sz w:val="24"/>
        </w:rPr>
        <w:t xml:space="preserve">Cheol Seung </w:t>
      </w:r>
      <w:proofErr w:type="spellStart"/>
      <w:r w:rsidR="00662C0D" w:rsidRPr="00763B84">
        <w:rPr>
          <w:rFonts w:hint="eastAsia"/>
          <w:sz w:val="24"/>
        </w:rPr>
        <w:t>Yoo</w:t>
      </w:r>
      <w:proofErr w:type="spellEnd"/>
      <w:r w:rsidR="00662C0D" w:rsidRPr="00763B84">
        <w:rPr>
          <w:rFonts w:hint="eastAsia"/>
          <w:sz w:val="24"/>
        </w:rPr>
        <w:t>等人</w:t>
      </w:r>
      <w:r w:rsidR="00662C0D">
        <w:rPr>
          <w:rFonts w:hint="eastAsia"/>
          <w:sz w:val="24"/>
        </w:rPr>
        <w:t>的研究</w:t>
      </w:r>
      <w:r w:rsidR="00A23A8C">
        <w:rPr>
          <w:rFonts w:hint="eastAsia"/>
          <w:sz w:val="24"/>
        </w:rPr>
        <w:t>结论一致</w:t>
      </w:r>
      <w:r w:rsidR="00F26CE6" w:rsidRPr="00936AAE">
        <w:rPr>
          <w:sz w:val="24"/>
          <w:vertAlign w:val="superscript"/>
        </w:rPr>
        <w:fldChar w:fldCharType="begin"/>
      </w:r>
      <w:r w:rsidR="00F26CE6" w:rsidRPr="00936AAE">
        <w:rPr>
          <w:sz w:val="24"/>
          <w:vertAlign w:val="superscript"/>
        </w:rPr>
        <w:instrText xml:space="preserve"> </w:instrText>
      </w:r>
      <w:r w:rsidR="00F26CE6" w:rsidRPr="00936AAE">
        <w:rPr>
          <w:rFonts w:hint="eastAsia"/>
          <w:sz w:val="24"/>
          <w:vertAlign w:val="superscript"/>
        </w:rPr>
        <w:instrText>REF _Ref40733069 \n \h</w:instrText>
      </w:r>
      <w:r w:rsidR="00F26CE6" w:rsidRPr="00936AAE">
        <w:rPr>
          <w:sz w:val="24"/>
          <w:vertAlign w:val="superscript"/>
        </w:rPr>
        <w:instrText xml:space="preserve"> </w:instrText>
      </w:r>
      <w:r w:rsidR="00936AAE">
        <w:rPr>
          <w:sz w:val="24"/>
          <w:vertAlign w:val="superscript"/>
        </w:rPr>
        <w:instrText xml:space="preserve"> \* MERGEFORMAT </w:instrText>
      </w:r>
      <w:r w:rsidR="00F26CE6" w:rsidRPr="00936AAE">
        <w:rPr>
          <w:sz w:val="24"/>
          <w:vertAlign w:val="superscript"/>
        </w:rPr>
      </w:r>
      <w:r w:rsidR="00F26CE6" w:rsidRPr="00936AAE">
        <w:rPr>
          <w:sz w:val="24"/>
          <w:vertAlign w:val="superscript"/>
        </w:rPr>
        <w:fldChar w:fldCharType="separate"/>
      </w:r>
      <w:r w:rsidR="00F26CE6" w:rsidRPr="00936AAE">
        <w:rPr>
          <w:sz w:val="24"/>
          <w:vertAlign w:val="superscript"/>
        </w:rPr>
        <w:t>[9]</w:t>
      </w:r>
      <w:r w:rsidR="00F26CE6" w:rsidRPr="00936AAE">
        <w:rPr>
          <w:sz w:val="24"/>
          <w:vertAlign w:val="superscript"/>
        </w:rPr>
        <w:fldChar w:fldCharType="end"/>
      </w:r>
      <w:r w:rsidR="000C30A5">
        <w:rPr>
          <w:rFonts w:hint="eastAsia"/>
          <w:sz w:val="24"/>
        </w:rPr>
        <w:t>。所以本研究选取志愿者自身的脑电信号与</w:t>
      </w:r>
      <w:r w:rsidR="000C30A5">
        <w:rPr>
          <w:rFonts w:hint="eastAsia"/>
          <w:sz w:val="24"/>
        </w:rPr>
        <w:t>cD</w:t>
      </w:r>
      <w:r w:rsidR="000C30A5">
        <w:rPr>
          <w:sz w:val="24"/>
        </w:rPr>
        <w:t>1~cD</w:t>
      </w:r>
      <w:r w:rsidR="00714B9D">
        <w:rPr>
          <w:rFonts w:hint="eastAsia"/>
          <w:sz w:val="24"/>
        </w:rPr>
        <w:t>3</w:t>
      </w:r>
      <w:r w:rsidR="000C30A5">
        <w:rPr>
          <w:rFonts w:hint="eastAsia"/>
          <w:sz w:val="24"/>
        </w:rPr>
        <w:t>这</w:t>
      </w:r>
      <w:r w:rsidR="00705AC0">
        <w:rPr>
          <w:rFonts w:hint="eastAsia"/>
          <w:sz w:val="24"/>
        </w:rPr>
        <w:t>四</w:t>
      </w:r>
      <w:r w:rsidR="000C30A5">
        <w:rPr>
          <w:rFonts w:hint="eastAsia"/>
          <w:sz w:val="24"/>
        </w:rPr>
        <w:t>组</w:t>
      </w:r>
      <w:r w:rsidR="00D203B4">
        <w:rPr>
          <w:rFonts w:hint="eastAsia"/>
          <w:sz w:val="24"/>
        </w:rPr>
        <w:t>数据</w:t>
      </w:r>
      <w:r w:rsidR="000C30A5">
        <w:rPr>
          <w:rFonts w:hint="eastAsia"/>
          <w:sz w:val="24"/>
        </w:rPr>
        <w:t>的</w:t>
      </w:r>
      <w:r w:rsidR="00F31432">
        <w:rPr>
          <w:rFonts w:hint="eastAsia"/>
          <w:sz w:val="24"/>
        </w:rPr>
        <w:t>样本熵</w:t>
      </w:r>
      <w:r w:rsidR="000C30A5">
        <w:rPr>
          <w:rFonts w:hint="eastAsia"/>
          <w:sz w:val="24"/>
        </w:rPr>
        <w:t>值作为接下来研究中对癫痫脑电信号进行分类的特征</w:t>
      </w:r>
      <w:r w:rsidR="0034130C">
        <w:rPr>
          <w:rFonts w:hint="eastAsia"/>
          <w:sz w:val="24"/>
        </w:rPr>
        <w:t>，其余三种情况的二分类也进行了相似的选择</w:t>
      </w:r>
      <w:r w:rsidR="000C30A5">
        <w:rPr>
          <w:rFonts w:hint="eastAsia"/>
          <w:sz w:val="24"/>
        </w:rPr>
        <w:t>。</w:t>
      </w:r>
    </w:p>
    <w:p w14:paraId="4BF1F48A" w14:textId="0E9BA8E7" w:rsidR="00E54BAF" w:rsidRDefault="00A72229" w:rsidP="00E54BAF">
      <w:pPr>
        <w:rPr>
          <w:sz w:val="24"/>
        </w:rPr>
      </w:pPr>
      <w:r>
        <w:lastRenderedPageBreak/>
        <w:tab/>
      </w:r>
      <w:r w:rsidR="004F7432">
        <w:rPr>
          <w:rFonts w:hint="eastAsia"/>
        </w:rPr>
        <w:t>同样</w:t>
      </w:r>
      <w:r w:rsidR="00E64E2E">
        <w:rPr>
          <w:rFonts w:hint="eastAsia"/>
        </w:rPr>
        <w:t>，</w:t>
      </w:r>
      <w:r w:rsidR="00E54BAF">
        <w:rPr>
          <w:rFonts w:hint="eastAsia"/>
          <w:sz w:val="24"/>
        </w:rPr>
        <w:t>经过预处理和时间选择的波士顿儿童医院的</w:t>
      </w:r>
      <w:r w:rsidR="00E54BAF">
        <w:rPr>
          <w:rFonts w:hint="eastAsia"/>
          <w:sz w:val="24"/>
        </w:rPr>
        <w:t>CHB-MIT</w:t>
      </w:r>
      <w:r w:rsidR="00E54BAF">
        <w:rPr>
          <w:rFonts w:hint="eastAsia"/>
          <w:sz w:val="24"/>
        </w:rPr>
        <w:t>头皮脑电图数据库的</w:t>
      </w:r>
      <w:r w:rsidR="00E54BAF">
        <w:rPr>
          <w:rFonts w:hint="eastAsia"/>
          <w:sz w:val="24"/>
        </w:rPr>
        <w:t>EEG</w:t>
      </w:r>
      <w:r w:rsidR="00E54BAF">
        <w:rPr>
          <w:rFonts w:hint="eastAsia"/>
          <w:sz w:val="24"/>
        </w:rPr>
        <w:t>脑电数据</w:t>
      </w:r>
      <w:proofErr w:type="gramStart"/>
      <w:r w:rsidR="00E54BAF">
        <w:rPr>
          <w:rFonts w:hint="eastAsia"/>
          <w:sz w:val="24"/>
        </w:rPr>
        <w:t>集</w:t>
      </w:r>
      <w:r w:rsidR="0028099B">
        <w:rPr>
          <w:rFonts w:hint="eastAsia"/>
          <w:sz w:val="24"/>
        </w:rPr>
        <w:t>计算</w:t>
      </w:r>
      <w:proofErr w:type="gramEnd"/>
      <w:r w:rsidR="0028099B">
        <w:rPr>
          <w:rFonts w:hint="eastAsia"/>
          <w:sz w:val="24"/>
        </w:rPr>
        <w:t>样本熵值时与其计算标准差值时的</w:t>
      </w:r>
      <w:r w:rsidR="008F2999">
        <w:rPr>
          <w:rFonts w:hint="eastAsia"/>
          <w:sz w:val="24"/>
        </w:rPr>
        <w:t>方法</w:t>
      </w:r>
      <w:r w:rsidR="0028099B">
        <w:rPr>
          <w:rFonts w:hint="eastAsia"/>
          <w:sz w:val="24"/>
        </w:rPr>
        <w:t>类似</w:t>
      </w:r>
      <w:r w:rsidR="00E54BAF">
        <w:rPr>
          <w:rFonts w:hint="eastAsia"/>
          <w:sz w:val="24"/>
        </w:rPr>
        <w:t>，也</w:t>
      </w:r>
      <w:r w:rsidR="00156AAC">
        <w:rPr>
          <w:rFonts w:hint="eastAsia"/>
          <w:sz w:val="24"/>
        </w:rPr>
        <w:t>可</w:t>
      </w:r>
      <w:r w:rsidR="00E54BAF">
        <w:rPr>
          <w:rFonts w:hint="eastAsia"/>
          <w:sz w:val="24"/>
        </w:rPr>
        <w:t>分别</w:t>
      </w:r>
      <w:r w:rsidR="00824044">
        <w:rPr>
          <w:rFonts w:hint="eastAsia"/>
          <w:sz w:val="24"/>
        </w:rPr>
        <w:t>计算处病例</w:t>
      </w:r>
      <w:r w:rsidR="00824044">
        <w:rPr>
          <w:rFonts w:hint="eastAsia"/>
          <w:sz w:val="24"/>
        </w:rPr>
        <w:t>chb</w:t>
      </w:r>
      <w:r w:rsidR="00824044">
        <w:rPr>
          <w:sz w:val="24"/>
        </w:rPr>
        <w:t>01</w:t>
      </w:r>
      <w:r w:rsidR="00824044">
        <w:rPr>
          <w:rFonts w:hint="eastAsia"/>
          <w:sz w:val="24"/>
        </w:rPr>
        <w:t>和</w:t>
      </w:r>
      <w:r w:rsidR="00824044">
        <w:rPr>
          <w:rFonts w:hint="eastAsia"/>
          <w:sz w:val="24"/>
        </w:rPr>
        <w:t>chb</w:t>
      </w:r>
      <w:r w:rsidR="00824044">
        <w:rPr>
          <w:sz w:val="24"/>
        </w:rPr>
        <w:t>03</w:t>
      </w:r>
      <w:r w:rsidR="008A5086">
        <w:rPr>
          <w:rFonts w:hint="eastAsia"/>
          <w:sz w:val="24"/>
        </w:rPr>
        <w:t>发作间期和发作期</w:t>
      </w:r>
      <w:r w:rsidR="000906E2">
        <w:rPr>
          <w:rFonts w:hint="eastAsia"/>
          <w:sz w:val="24"/>
        </w:rPr>
        <w:t>时</w:t>
      </w:r>
      <w:r w:rsidR="008A1337">
        <w:rPr>
          <w:rFonts w:hint="eastAsia"/>
          <w:sz w:val="24"/>
        </w:rPr>
        <w:t>自身的</w:t>
      </w:r>
      <w:r w:rsidR="008A1337">
        <w:rPr>
          <w:rFonts w:hint="eastAsia"/>
          <w:sz w:val="24"/>
        </w:rPr>
        <w:t>EEG</w:t>
      </w:r>
      <w:r w:rsidR="008A1337">
        <w:rPr>
          <w:rFonts w:hint="eastAsia"/>
          <w:sz w:val="24"/>
        </w:rPr>
        <w:t>与</w:t>
      </w:r>
      <w:r w:rsidR="008A1337">
        <w:rPr>
          <w:rFonts w:hint="eastAsia"/>
          <w:sz w:val="24"/>
        </w:rPr>
        <w:t>cD</w:t>
      </w:r>
      <w:r w:rsidR="008A1337">
        <w:rPr>
          <w:sz w:val="24"/>
        </w:rPr>
        <w:t>1~cD5</w:t>
      </w:r>
      <w:r w:rsidR="008A1337">
        <w:rPr>
          <w:rFonts w:hint="eastAsia"/>
          <w:sz w:val="24"/>
        </w:rPr>
        <w:t>这五组小波系数</w:t>
      </w:r>
      <w:r w:rsidR="00A3232C">
        <w:rPr>
          <w:rFonts w:hint="eastAsia"/>
          <w:sz w:val="24"/>
        </w:rPr>
        <w:t>的样本熵值</w:t>
      </w:r>
      <w:r w:rsidR="00E54BAF">
        <w:rPr>
          <w:rFonts w:hint="eastAsia"/>
          <w:sz w:val="24"/>
        </w:rPr>
        <w:t>，</w:t>
      </w:r>
      <w:r w:rsidR="00FB23F5">
        <w:rPr>
          <w:rFonts w:hint="eastAsia"/>
          <w:sz w:val="24"/>
        </w:rPr>
        <w:t>并可分别绘制出</w:t>
      </w:r>
      <w:r w:rsidR="00735943">
        <w:rPr>
          <w:rFonts w:hint="eastAsia"/>
          <w:sz w:val="24"/>
        </w:rPr>
        <w:t>如</w:t>
      </w:r>
      <w:r w:rsidR="00735943" w:rsidRPr="00735943">
        <w:rPr>
          <w:sz w:val="24"/>
        </w:rPr>
        <w:fldChar w:fldCharType="begin"/>
      </w:r>
      <w:r w:rsidR="00735943" w:rsidRPr="00735943">
        <w:rPr>
          <w:sz w:val="24"/>
        </w:rPr>
        <w:instrText xml:space="preserve"> </w:instrText>
      </w:r>
      <w:r w:rsidR="00735943" w:rsidRPr="00735943">
        <w:rPr>
          <w:rFonts w:hint="eastAsia"/>
          <w:sz w:val="24"/>
        </w:rPr>
        <w:instrText>REF _Ref40220477 \h</w:instrText>
      </w:r>
      <w:r w:rsidR="00735943" w:rsidRPr="00735943">
        <w:rPr>
          <w:sz w:val="24"/>
        </w:rPr>
        <w:instrText xml:space="preserve"> </w:instrText>
      </w:r>
      <w:r w:rsidR="00735943">
        <w:rPr>
          <w:sz w:val="24"/>
        </w:rPr>
        <w:instrText xml:space="preserve"> \* MERGEFORMAT </w:instrText>
      </w:r>
      <w:r w:rsidR="00735943" w:rsidRPr="00735943">
        <w:rPr>
          <w:sz w:val="24"/>
        </w:rPr>
      </w:r>
      <w:r w:rsidR="00735943" w:rsidRPr="00735943">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13</w:t>
      </w:r>
      <w:r w:rsidR="00735943" w:rsidRPr="00735943">
        <w:rPr>
          <w:sz w:val="24"/>
        </w:rPr>
        <w:fldChar w:fldCharType="end"/>
      </w:r>
      <w:r w:rsidR="00735943">
        <w:rPr>
          <w:rFonts w:hint="eastAsia"/>
          <w:sz w:val="24"/>
        </w:rPr>
        <w:t>和</w:t>
      </w:r>
      <w:r w:rsidR="00735943" w:rsidRPr="00735943">
        <w:rPr>
          <w:sz w:val="24"/>
        </w:rPr>
        <w:fldChar w:fldCharType="begin"/>
      </w:r>
      <w:r w:rsidR="00735943" w:rsidRPr="00735943">
        <w:rPr>
          <w:sz w:val="24"/>
        </w:rPr>
        <w:instrText xml:space="preserve"> REF _Ref40220478 \h </w:instrText>
      </w:r>
      <w:r w:rsidR="00735943">
        <w:rPr>
          <w:sz w:val="24"/>
        </w:rPr>
        <w:instrText xml:space="preserve"> \* MERGEFORMAT </w:instrText>
      </w:r>
      <w:r w:rsidR="00735943" w:rsidRPr="00735943">
        <w:rPr>
          <w:sz w:val="24"/>
        </w:rPr>
      </w:r>
      <w:r w:rsidR="00735943" w:rsidRPr="00735943">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14</w:t>
      </w:r>
      <w:r w:rsidR="00735943" w:rsidRPr="00735943">
        <w:rPr>
          <w:sz w:val="24"/>
        </w:rPr>
        <w:fldChar w:fldCharType="end"/>
      </w:r>
      <w:r w:rsidR="005B2604">
        <w:rPr>
          <w:rFonts w:hint="eastAsia"/>
          <w:sz w:val="24"/>
        </w:rPr>
        <w:t>所示的箱型图</w:t>
      </w:r>
      <w:r w:rsidR="000A0E3F">
        <w:rPr>
          <w:rFonts w:hint="eastAsia"/>
          <w:sz w:val="24"/>
        </w:rPr>
        <w:t>。</w:t>
      </w:r>
    </w:p>
    <w:p w14:paraId="6E209EEF" w14:textId="2D507D0D" w:rsidR="00B70A4B" w:rsidRPr="008A443C" w:rsidRDefault="00E925B1" w:rsidP="008A443C">
      <w:pPr>
        <w:ind w:firstLine="420"/>
        <w:rPr>
          <w:sz w:val="24"/>
        </w:rPr>
      </w:pPr>
      <w:r>
        <w:rPr>
          <w:rFonts w:hint="eastAsia"/>
          <w:sz w:val="24"/>
        </w:rPr>
        <w:t>通过</w:t>
      </w:r>
      <w:r w:rsidR="003A4249" w:rsidRPr="00735943">
        <w:rPr>
          <w:sz w:val="24"/>
        </w:rPr>
        <w:fldChar w:fldCharType="begin"/>
      </w:r>
      <w:r w:rsidR="003A4249" w:rsidRPr="00735943">
        <w:rPr>
          <w:sz w:val="24"/>
        </w:rPr>
        <w:instrText xml:space="preserve"> </w:instrText>
      </w:r>
      <w:r w:rsidR="003A4249" w:rsidRPr="00735943">
        <w:rPr>
          <w:rFonts w:hint="eastAsia"/>
          <w:sz w:val="24"/>
        </w:rPr>
        <w:instrText>REF _Ref40220477 \h</w:instrText>
      </w:r>
      <w:r w:rsidR="003A4249" w:rsidRPr="00735943">
        <w:rPr>
          <w:sz w:val="24"/>
        </w:rPr>
        <w:instrText xml:space="preserve"> </w:instrText>
      </w:r>
      <w:r w:rsidR="003A4249">
        <w:rPr>
          <w:sz w:val="24"/>
        </w:rPr>
        <w:instrText xml:space="preserve"> \* MERGEFORMAT </w:instrText>
      </w:r>
      <w:r w:rsidR="003A4249" w:rsidRPr="00735943">
        <w:rPr>
          <w:sz w:val="24"/>
        </w:rPr>
      </w:r>
      <w:r w:rsidR="003A4249" w:rsidRPr="00735943">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13</w:t>
      </w:r>
      <w:r w:rsidR="003A4249" w:rsidRPr="00735943">
        <w:rPr>
          <w:sz w:val="24"/>
        </w:rPr>
        <w:fldChar w:fldCharType="end"/>
      </w:r>
      <w:r w:rsidR="003A4249">
        <w:rPr>
          <w:rFonts w:hint="eastAsia"/>
          <w:sz w:val="24"/>
        </w:rPr>
        <w:t>和</w:t>
      </w:r>
      <w:r w:rsidR="003A4249" w:rsidRPr="00735943">
        <w:rPr>
          <w:sz w:val="24"/>
        </w:rPr>
        <w:fldChar w:fldCharType="begin"/>
      </w:r>
      <w:r w:rsidR="003A4249" w:rsidRPr="00735943">
        <w:rPr>
          <w:sz w:val="24"/>
        </w:rPr>
        <w:instrText xml:space="preserve"> REF _Ref40220478 \h </w:instrText>
      </w:r>
      <w:r w:rsidR="003A4249">
        <w:rPr>
          <w:sz w:val="24"/>
        </w:rPr>
        <w:instrText xml:space="preserve"> \* MERGEFORMAT </w:instrText>
      </w:r>
      <w:r w:rsidR="003A4249" w:rsidRPr="00735943">
        <w:rPr>
          <w:sz w:val="24"/>
        </w:rPr>
      </w:r>
      <w:r w:rsidR="003A4249" w:rsidRPr="00735943">
        <w:rPr>
          <w:sz w:val="24"/>
        </w:rPr>
        <w:fldChar w:fldCharType="separate"/>
      </w:r>
      <w:r w:rsidR="00366273" w:rsidRPr="00366273">
        <w:rPr>
          <w:rFonts w:ascii="宋体" w:hAnsi="宋体" w:hint="eastAsia"/>
          <w:sz w:val="24"/>
        </w:rPr>
        <w:t>图</w:t>
      </w:r>
      <w:r w:rsidR="00366273" w:rsidRPr="00366273">
        <w:rPr>
          <w:rFonts w:ascii="宋体" w:hAnsi="宋体"/>
          <w:sz w:val="24"/>
        </w:rPr>
        <w:t>3</w:t>
      </w:r>
      <w:r w:rsidR="00366273" w:rsidRPr="004E2BF6">
        <w:rPr>
          <w:sz w:val="24"/>
        </w:rPr>
        <w:t>·</w:t>
      </w:r>
      <w:r w:rsidR="00366273" w:rsidRPr="00366273">
        <w:rPr>
          <w:rFonts w:ascii="宋体" w:hAnsi="宋体"/>
          <w:sz w:val="24"/>
        </w:rPr>
        <w:t>14</w:t>
      </w:r>
      <w:r w:rsidR="003A4249" w:rsidRPr="00735943">
        <w:rPr>
          <w:sz w:val="24"/>
        </w:rPr>
        <w:fldChar w:fldCharType="end"/>
      </w:r>
      <w:r w:rsidR="00332106">
        <w:rPr>
          <w:rFonts w:hint="eastAsia"/>
          <w:sz w:val="24"/>
        </w:rPr>
        <w:t>，对于</w:t>
      </w:r>
      <w:r w:rsidR="00E54BAF">
        <w:rPr>
          <w:rFonts w:hint="eastAsia"/>
          <w:sz w:val="24"/>
        </w:rPr>
        <w:t>病例</w:t>
      </w:r>
      <w:r w:rsidR="00E54BAF">
        <w:rPr>
          <w:rFonts w:hint="eastAsia"/>
          <w:sz w:val="24"/>
        </w:rPr>
        <w:t>chb</w:t>
      </w:r>
      <w:r w:rsidR="00E54BAF">
        <w:rPr>
          <w:sz w:val="24"/>
        </w:rPr>
        <w:t>01</w:t>
      </w:r>
      <w:r w:rsidR="00332106">
        <w:rPr>
          <w:rFonts w:hint="eastAsia"/>
          <w:sz w:val="24"/>
        </w:rPr>
        <w:t>和</w:t>
      </w:r>
      <w:r w:rsidR="00332106">
        <w:rPr>
          <w:rFonts w:hint="eastAsia"/>
          <w:sz w:val="24"/>
        </w:rPr>
        <w:t>c</w:t>
      </w:r>
      <w:r w:rsidR="00332106">
        <w:rPr>
          <w:sz w:val="24"/>
        </w:rPr>
        <w:t>hb03</w:t>
      </w:r>
      <w:r w:rsidR="00332106">
        <w:rPr>
          <w:rFonts w:hint="eastAsia"/>
          <w:sz w:val="24"/>
        </w:rPr>
        <w:t>分别选择</w:t>
      </w:r>
      <w:r w:rsidR="00770227">
        <w:rPr>
          <w:rFonts w:hint="eastAsia"/>
          <w:sz w:val="24"/>
        </w:rPr>
        <w:t>小波系数</w:t>
      </w:r>
      <w:r w:rsidR="00770227">
        <w:rPr>
          <w:rFonts w:hint="eastAsia"/>
          <w:sz w:val="24"/>
        </w:rPr>
        <w:t>c</w:t>
      </w:r>
      <w:r w:rsidR="00770227">
        <w:rPr>
          <w:sz w:val="24"/>
        </w:rPr>
        <w:t>D3~cD</w:t>
      </w:r>
      <w:r w:rsidR="00F40188">
        <w:rPr>
          <w:rFonts w:hint="eastAsia"/>
          <w:sz w:val="24"/>
        </w:rPr>
        <w:t>5</w:t>
      </w:r>
      <w:proofErr w:type="gramStart"/>
      <w:r w:rsidR="00770227">
        <w:rPr>
          <w:rFonts w:hint="eastAsia"/>
          <w:sz w:val="24"/>
        </w:rPr>
        <w:t>三</w:t>
      </w:r>
      <w:proofErr w:type="gramEnd"/>
      <w:r w:rsidR="00770227">
        <w:rPr>
          <w:rFonts w:hint="eastAsia"/>
          <w:sz w:val="24"/>
        </w:rPr>
        <w:t>组小波系数的样本熵值和</w:t>
      </w:r>
      <w:r w:rsidR="00071790">
        <w:rPr>
          <w:rFonts w:hint="eastAsia"/>
          <w:sz w:val="24"/>
        </w:rPr>
        <w:t>自身脑电信号与小波系数</w:t>
      </w:r>
      <w:r w:rsidR="00071790">
        <w:rPr>
          <w:sz w:val="24"/>
        </w:rPr>
        <w:t>cD</w:t>
      </w:r>
      <w:r w:rsidR="0031442F">
        <w:rPr>
          <w:rFonts w:hint="eastAsia"/>
          <w:sz w:val="24"/>
        </w:rPr>
        <w:t>3</w:t>
      </w:r>
      <w:r w:rsidR="00886FF7">
        <w:rPr>
          <w:rFonts w:hint="eastAsia"/>
          <w:sz w:val="24"/>
        </w:rPr>
        <w:t>的样本熵值</w:t>
      </w:r>
      <w:r w:rsidR="008A443C">
        <w:rPr>
          <w:rFonts w:hint="eastAsia"/>
          <w:sz w:val="24"/>
        </w:rPr>
        <w:t>作为</w:t>
      </w:r>
      <w:r w:rsidR="001A15B8">
        <w:rPr>
          <w:rFonts w:hint="eastAsia"/>
          <w:sz w:val="24"/>
        </w:rPr>
        <w:t>其</w:t>
      </w:r>
      <w:r w:rsidR="00874A1D">
        <w:rPr>
          <w:rFonts w:hint="eastAsia"/>
          <w:sz w:val="24"/>
        </w:rPr>
        <w:t>分类的特征</w:t>
      </w:r>
      <w:r w:rsidR="00782BDD">
        <w:rPr>
          <w:rFonts w:hint="eastAsia"/>
          <w:sz w:val="24"/>
        </w:rPr>
        <w:t>。</w:t>
      </w:r>
    </w:p>
    <w:p w14:paraId="7F1F8E9B" w14:textId="2E4143F5" w:rsidR="00B70A4B" w:rsidRDefault="00C81C1D" w:rsidP="00C82BD1">
      <w:pPr>
        <w:jc w:val="center"/>
      </w:pPr>
      <w:r>
        <w:rPr>
          <w:noProof/>
        </w:rPr>
        <w:drawing>
          <wp:inline distT="0" distB="0" distL="0" distR="0" wp14:anchorId="13E0B089" wp14:editId="22E30AC4">
            <wp:extent cx="5125720" cy="259772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4"/>
                    <pic:cNvPicPr>
                      <a:picLocks noChangeAspect="1" noChangeArrowheads="1"/>
                    </pic:cNvPicPr>
                  </pic:nvPicPr>
                  <pic:blipFill rotWithShape="1">
                    <a:blip r:embed="rId97" cstate="print">
                      <a:extLst>
                        <a:ext uri="{28A0092B-C50C-407E-A947-70E740481C1C}">
                          <a14:useLocalDpi xmlns:a14="http://schemas.microsoft.com/office/drawing/2010/main" val="0"/>
                        </a:ext>
                      </a:extLst>
                    </a:blip>
                    <a:srcRect l="5058" t="10797" r="3657" b="3048"/>
                    <a:stretch/>
                  </pic:blipFill>
                  <pic:spPr bwMode="auto">
                    <a:xfrm>
                      <a:off x="0" y="0"/>
                      <a:ext cx="5126512" cy="2598128"/>
                    </a:xfrm>
                    <a:prstGeom prst="rect">
                      <a:avLst/>
                    </a:prstGeom>
                    <a:noFill/>
                    <a:ln>
                      <a:noFill/>
                    </a:ln>
                    <a:extLst>
                      <a:ext uri="{53640926-AAD7-44D8-BBD7-CCE9431645EC}">
                        <a14:shadowObscured xmlns:a14="http://schemas.microsoft.com/office/drawing/2010/main"/>
                      </a:ext>
                    </a:extLst>
                  </pic:spPr>
                </pic:pic>
              </a:graphicData>
            </a:graphic>
          </wp:inline>
        </w:drawing>
      </w:r>
    </w:p>
    <w:p w14:paraId="4EAD0356" w14:textId="2FB79E9C" w:rsidR="00B70A4B" w:rsidRDefault="00C81C1D" w:rsidP="0052422F">
      <w:pPr>
        <w:pStyle w:val="afa"/>
        <w:spacing w:beforeLines="50" w:before="156" w:afterLines="50" w:after="156" w:line="440" w:lineRule="atLeast"/>
        <w:jc w:val="center"/>
      </w:pPr>
      <w:bookmarkStart w:id="73" w:name="_Ref40220477"/>
      <w:r w:rsidRPr="00C81C1D">
        <w:rPr>
          <w:rFonts w:ascii="宋体" w:eastAsia="宋体" w:hAnsi="宋体" w:hint="eastAsia"/>
          <w:sz w:val="21"/>
          <w:szCs w:val="21"/>
        </w:rPr>
        <w:t>图</w:t>
      </w:r>
      <w:r w:rsidRPr="00163915">
        <w:rPr>
          <w:rFonts w:ascii="Times New Roman" w:eastAsia="宋体" w:hAnsi="Times New Roman" w:cs="Times New Roman"/>
          <w:sz w:val="21"/>
          <w:szCs w:val="21"/>
        </w:rPr>
        <w:t>3·</w:t>
      </w:r>
      <w:r w:rsidRPr="00163915">
        <w:rPr>
          <w:rFonts w:ascii="Times New Roman" w:eastAsia="宋体" w:hAnsi="Times New Roman" w:cs="Times New Roman"/>
          <w:sz w:val="21"/>
          <w:szCs w:val="21"/>
        </w:rPr>
        <w:fldChar w:fldCharType="begin"/>
      </w:r>
      <w:r w:rsidRPr="00163915">
        <w:rPr>
          <w:rFonts w:ascii="Times New Roman" w:eastAsia="宋体" w:hAnsi="Times New Roman" w:cs="Times New Roman"/>
          <w:sz w:val="21"/>
          <w:szCs w:val="21"/>
        </w:rPr>
        <w:instrText xml:space="preserve"> SEQ </w:instrText>
      </w:r>
      <w:r w:rsidRPr="00163915">
        <w:rPr>
          <w:rFonts w:ascii="Times New Roman" w:eastAsia="宋体" w:hAnsi="Times New Roman" w:cs="Times New Roman"/>
          <w:sz w:val="21"/>
          <w:szCs w:val="21"/>
        </w:rPr>
        <w:instrText>图</w:instrText>
      </w:r>
      <w:r w:rsidRPr="00163915">
        <w:rPr>
          <w:rFonts w:ascii="Times New Roman" w:eastAsia="宋体" w:hAnsi="Times New Roman" w:cs="Times New Roman"/>
          <w:sz w:val="21"/>
          <w:szCs w:val="21"/>
        </w:rPr>
        <w:instrText xml:space="preserve">3· \* ARABIC </w:instrText>
      </w:r>
      <w:r w:rsidRPr="00163915">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13</w:t>
      </w:r>
      <w:r w:rsidRPr="00163915">
        <w:rPr>
          <w:rFonts w:ascii="Times New Roman" w:eastAsia="宋体" w:hAnsi="Times New Roman" w:cs="Times New Roman"/>
          <w:sz w:val="21"/>
          <w:szCs w:val="21"/>
        </w:rPr>
        <w:fldChar w:fldCharType="end"/>
      </w:r>
      <w:bookmarkEnd w:id="73"/>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chb01</w:t>
      </w:r>
      <w:r w:rsidRPr="00471704">
        <w:rPr>
          <w:rFonts w:ascii="宋体" w:eastAsia="宋体" w:hAnsi="宋体" w:hint="eastAsia"/>
          <w:sz w:val="21"/>
          <w:szCs w:val="21"/>
        </w:rPr>
        <w:t>发作间期和发作期脑电信号方差箱型图对比</w:t>
      </w:r>
    </w:p>
    <w:p w14:paraId="6E139697" w14:textId="00383BAD" w:rsidR="00B70A4B" w:rsidRDefault="00196BA9" w:rsidP="00FB5223">
      <w:pPr>
        <w:jc w:val="center"/>
      </w:pPr>
      <w:r>
        <w:rPr>
          <w:noProof/>
        </w:rPr>
        <w:drawing>
          <wp:inline distT="0" distB="0" distL="0" distR="0" wp14:anchorId="64F4CBC0" wp14:editId="0B353452">
            <wp:extent cx="5159588" cy="2653146"/>
            <wp:effectExtent l="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6"/>
                    <pic:cNvPicPr>
                      <a:picLocks noChangeAspect="1" noChangeArrowheads="1"/>
                    </pic:cNvPicPr>
                  </pic:nvPicPr>
                  <pic:blipFill rotWithShape="1">
                    <a:blip r:embed="rId98" cstate="print">
                      <a:extLst>
                        <a:ext uri="{28A0092B-C50C-407E-A947-70E740481C1C}">
                          <a14:useLocalDpi xmlns:a14="http://schemas.microsoft.com/office/drawing/2010/main" val="0"/>
                        </a:ext>
                      </a:extLst>
                    </a:blip>
                    <a:srcRect l="4812" t="10095" r="3271" b="1995"/>
                    <a:stretch/>
                  </pic:blipFill>
                  <pic:spPr bwMode="auto">
                    <a:xfrm>
                      <a:off x="0" y="0"/>
                      <a:ext cx="5162016" cy="2654395"/>
                    </a:xfrm>
                    <a:prstGeom prst="rect">
                      <a:avLst/>
                    </a:prstGeom>
                    <a:noFill/>
                    <a:ln>
                      <a:noFill/>
                    </a:ln>
                    <a:extLst>
                      <a:ext uri="{53640926-AAD7-44D8-BBD7-CCE9431645EC}">
                        <a14:shadowObscured xmlns:a14="http://schemas.microsoft.com/office/drawing/2010/main"/>
                      </a:ext>
                    </a:extLst>
                  </pic:spPr>
                </pic:pic>
              </a:graphicData>
            </a:graphic>
          </wp:inline>
        </w:drawing>
      </w:r>
    </w:p>
    <w:p w14:paraId="3BF407CC" w14:textId="19E06155" w:rsidR="00A41E03" w:rsidRDefault="00C13225" w:rsidP="004F2B58">
      <w:pPr>
        <w:pStyle w:val="afa"/>
        <w:spacing w:beforeLines="50" w:before="156" w:afterLines="50" w:after="156" w:line="440" w:lineRule="atLeast"/>
        <w:jc w:val="center"/>
      </w:pPr>
      <w:bookmarkStart w:id="74" w:name="_Ref40220478"/>
      <w:r w:rsidRPr="007374DE">
        <w:rPr>
          <w:rFonts w:ascii="宋体" w:eastAsia="宋体" w:hAnsi="宋体" w:hint="eastAsia"/>
          <w:sz w:val="21"/>
          <w:szCs w:val="21"/>
        </w:rPr>
        <w:t>图</w:t>
      </w:r>
      <w:r w:rsidRPr="00AF2199">
        <w:rPr>
          <w:rFonts w:ascii="Times New Roman" w:eastAsia="宋体" w:hAnsi="Times New Roman" w:cs="Times New Roman"/>
          <w:sz w:val="21"/>
          <w:szCs w:val="21"/>
        </w:rPr>
        <w:t>3·</w:t>
      </w:r>
      <w:r w:rsidRPr="00AF2199">
        <w:rPr>
          <w:rFonts w:ascii="Times New Roman" w:eastAsia="宋体" w:hAnsi="Times New Roman" w:cs="Times New Roman"/>
          <w:sz w:val="21"/>
          <w:szCs w:val="21"/>
        </w:rPr>
        <w:fldChar w:fldCharType="begin"/>
      </w:r>
      <w:r w:rsidRPr="00AF2199">
        <w:rPr>
          <w:rFonts w:ascii="Times New Roman" w:eastAsia="宋体" w:hAnsi="Times New Roman" w:cs="Times New Roman"/>
          <w:sz w:val="21"/>
          <w:szCs w:val="21"/>
        </w:rPr>
        <w:instrText xml:space="preserve"> SEQ </w:instrText>
      </w:r>
      <w:r w:rsidRPr="00AF2199">
        <w:rPr>
          <w:rFonts w:ascii="Times New Roman" w:eastAsia="宋体" w:hAnsi="Times New Roman" w:cs="Times New Roman"/>
          <w:sz w:val="21"/>
          <w:szCs w:val="21"/>
        </w:rPr>
        <w:instrText>图</w:instrText>
      </w:r>
      <w:r w:rsidRPr="00AF2199">
        <w:rPr>
          <w:rFonts w:ascii="Times New Roman" w:eastAsia="宋体" w:hAnsi="Times New Roman" w:cs="Times New Roman"/>
          <w:sz w:val="21"/>
          <w:szCs w:val="21"/>
        </w:rPr>
        <w:instrText xml:space="preserve">3· \* ARABIC </w:instrText>
      </w:r>
      <w:r w:rsidRPr="00AF2199">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14</w:t>
      </w:r>
      <w:r w:rsidRPr="00AF2199">
        <w:rPr>
          <w:rFonts w:ascii="Times New Roman" w:eastAsia="宋体" w:hAnsi="Times New Roman" w:cs="Times New Roman"/>
          <w:sz w:val="21"/>
          <w:szCs w:val="21"/>
        </w:rPr>
        <w:fldChar w:fldCharType="end"/>
      </w:r>
      <w:bookmarkEnd w:id="74"/>
      <w:r>
        <w:t xml:space="preserve"> </w:t>
      </w:r>
      <w:r w:rsidRPr="00471704">
        <w:rPr>
          <w:rFonts w:ascii="宋体" w:eastAsia="宋体" w:hAnsi="宋体" w:hint="eastAsia"/>
          <w:sz w:val="21"/>
          <w:szCs w:val="21"/>
        </w:rPr>
        <w:t>病例</w:t>
      </w:r>
      <w:r w:rsidRPr="00471704">
        <w:rPr>
          <w:rFonts w:ascii="Times New Roman" w:eastAsia="宋体" w:hAnsi="Times New Roman" w:cs="Times New Roman"/>
          <w:sz w:val="21"/>
          <w:szCs w:val="21"/>
        </w:rPr>
        <w:t>chb0</w:t>
      </w:r>
      <w:r w:rsidR="007374DE">
        <w:rPr>
          <w:rFonts w:ascii="Times New Roman" w:eastAsia="宋体" w:hAnsi="Times New Roman" w:cs="Times New Roman" w:hint="eastAsia"/>
          <w:sz w:val="21"/>
          <w:szCs w:val="21"/>
        </w:rPr>
        <w:t>3</w:t>
      </w:r>
      <w:r w:rsidRPr="00471704">
        <w:rPr>
          <w:rFonts w:ascii="宋体" w:eastAsia="宋体" w:hAnsi="宋体" w:hint="eastAsia"/>
          <w:sz w:val="21"/>
          <w:szCs w:val="21"/>
        </w:rPr>
        <w:t>发作间期和发作期脑电信号方差箱型图对比</w:t>
      </w:r>
    </w:p>
    <w:p w14:paraId="6BAB2E65" w14:textId="3DA10473" w:rsidR="003A22F4" w:rsidRDefault="003A22F4" w:rsidP="00867AAE">
      <w:pPr>
        <w:pStyle w:val="22"/>
      </w:pPr>
      <w:bookmarkStart w:id="75" w:name="_Toc41035765"/>
      <w:r w:rsidRPr="00B46023">
        <w:t>第</w:t>
      </w:r>
      <w:r>
        <w:rPr>
          <w:rFonts w:ascii="Times New Roman" w:hAnsi="Times New Roman" w:cs="Times New Roman" w:hint="eastAsia"/>
        </w:rPr>
        <w:t>3</w:t>
      </w:r>
      <w:r w:rsidRPr="00410239">
        <w:rPr>
          <w:rFonts w:ascii="Times New Roman" w:hAnsi="Times New Roman" w:cs="Times New Roman"/>
        </w:rPr>
        <w:t>.</w:t>
      </w:r>
      <w:r>
        <w:rPr>
          <w:rFonts w:ascii="Times New Roman" w:hAnsi="Times New Roman" w:cs="Times New Roman" w:hint="eastAsia"/>
        </w:rPr>
        <w:t>5</w:t>
      </w:r>
      <w:r w:rsidRPr="00B46023">
        <w:t>节</w:t>
      </w:r>
      <w:r w:rsidRPr="00B46023">
        <w:t xml:space="preserve"> </w:t>
      </w:r>
      <w:r w:rsidR="00901694">
        <w:t xml:space="preserve"> </w:t>
      </w:r>
      <w:r w:rsidR="00F02B3F">
        <w:rPr>
          <w:rFonts w:hint="eastAsia"/>
        </w:rPr>
        <w:t>本章小结</w:t>
      </w:r>
      <w:bookmarkEnd w:id="75"/>
    </w:p>
    <w:p w14:paraId="142BC9DC" w14:textId="60152EE6" w:rsidR="00916FB5" w:rsidRDefault="007F1D40" w:rsidP="00BE6BEE">
      <w:pPr>
        <w:ind w:firstLine="420"/>
        <w:rPr>
          <w:sz w:val="24"/>
        </w:rPr>
      </w:pPr>
      <w:r w:rsidRPr="006C038D">
        <w:rPr>
          <w:rFonts w:hint="eastAsia"/>
          <w:sz w:val="24"/>
        </w:rPr>
        <w:lastRenderedPageBreak/>
        <w:t>本章</w:t>
      </w:r>
      <w:r w:rsidR="0025722B">
        <w:rPr>
          <w:rFonts w:hint="eastAsia"/>
          <w:sz w:val="24"/>
        </w:rPr>
        <w:t>的主要内容和目的</w:t>
      </w:r>
      <w:r w:rsidR="008D2EEA">
        <w:rPr>
          <w:rFonts w:hint="eastAsia"/>
          <w:sz w:val="24"/>
        </w:rPr>
        <w:t>是基于离散小波变换</w:t>
      </w:r>
      <w:r w:rsidR="008D2EEA">
        <w:rPr>
          <w:rFonts w:hint="eastAsia"/>
          <w:sz w:val="24"/>
        </w:rPr>
        <w:t>(</w:t>
      </w:r>
      <w:r w:rsidR="008D2EEA">
        <w:rPr>
          <w:sz w:val="24"/>
        </w:rPr>
        <w:t>DWT)</w:t>
      </w:r>
      <w:r w:rsidR="006E7414">
        <w:rPr>
          <w:rFonts w:hint="eastAsia"/>
          <w:sz w:val="24"/>
        </w:rPr>
        <w:t>对</w:t>
      </w:r>
      <w:r w:rsidR="00456A82">
        <w:rPr>
          <w:rFonts w:hint="eastAsia"/>
          <w:sz w:val="24"/>
        </w:rPr>
        <w:t>脑电数据集</w:t>
      </w:r>
      <w:r w:rsidR="005B278C">
        <w:rPr>
          <w:rFonts w:hint="eastAsia"/>
          <w:sz w:val="24"/>
        </w:rPr>
        <w:t>进行特征的提取</w:t>
      </w:r>
      <w:r w:rsidR="00C25D08">
        <w:rPr>
          <w:rFonts w:hint="eastAsia"/>
          <w:sz w:val="24"/>
        </w:rPr>
        <w:t>。首先本文对要用到的两个数据集进行了</w:t>
      </w:r>
      <w:r w:rsidR="00E7052B">
        <w:rPr>
          <w:rFonts w:hint="eastAsia"/>
          <w:sz w:val="24"/>
        </w:rPr>
        <w:t>详细的介绍</w:t>
      </w:r>
      <w:r w:rsidR="003406B8">
        <w:rPr>
          <w:rFonts w:hint="eastAsia"/>
          <w:sz w:val="24"/>
        </w:rPr>
        <w:t>并进行了相应的预处理操作</w:t>
      </w:r>
      <w:r w:rsidR="001E41DD">
        <w:rPr>
          <w:rFonts w:hint="eastAsia"/>
          <w:sz w:val="24"/>
        </w:rPr>
        <w:t>，</w:t>
      </w:r>
      <w:r w:rsidR="002F2B2B">
        <w:rPr>
          <w:rFonts w:hint="eastAsia"/>
          <w:sz w:val="24"/>
        </w:rPr>
        <w:t>之后</w:t>
      </w:r>
      <w:r w:rsidR="001E41DD">
        <w:rPr>
          <w:rFonts w:hint="eastAsia"/>
          <w:sz w:val="24"/>
        </w:rPr>
        <w:t>得到了可用于分析研究的数据</w:t>
      </w:r>
      <w:r w:rsidR="000F2BDA">
        <w:rPr>
          <w:rFonts w:hint="eastAsia"/>
          <w:sz w:val="24"/>
        </w:rPr>
        <w:t>并确定了本研究要进行的脑电信号分类任务</w:t>
      </w:r>
      <w:r w:rsidR="008D5C11">
        <w:rPr>
          <w:rFonts w:hint="eastAsia"/>
          <w:sz w:val="24"/>
        </w:rPr>
        <w:t>。然后</w:t>
      </w:r>
      <w:r w:rsidR="00E46C4F">
        <w:rPr>
          <w:rFonts w:hint="eastAsia"/>
          <w:sz w:val="24"/>
        </w:rPr>
        <w:t>对</w:t>
      </w:r>
      <w:r w:rsidR="000D25FC">
        <w:rPr>
          <w:rFonts w:hint="eastAsia"/>
          <w:sz w:val="24"/>
        </w:rPr>
        <w:t>傅里叶变换</w:t>
      </w:r>
      <w:r w:rsidR="002F22FF">
        <w:rPr>
          <w:rFonts w:hint="eastAsia"/>
          <w:sz w:val="24"/>
        </w:rPr>
        <w:t>、</w:t>
      </w:r>
      <w:r w:rsidR="000D25FC">
        <w:rPr>
          <w:rFonts w:hint="eastAsia"/>
          <w:sz w:val="24"/>
        </w:rPr>
        <w:t>短时傅里叶变换</w:t>
      </w:r>
      <w:r w:rsidR="002F22FF">
        <w:rPr>
          <w:rFonts w:hint="eastAsia"/>
          <w:sz w:val="24"/>
        </w:rPr>
        <w:t>和小波变换均进行了介绍</w:t>
      </w:r>
      <w:r w:rsidR="0026504A">
        <w:rPr>
          <w:rFonts w:hint="eastAsia"/>
          <w:sz w:val="24"/>
        </w:rPr>
        <w:t>，并对小波变换的原理进行了阐述</w:t>
      </w:r>
      <w:r w:rsidR="0076381E">
        <w:rPr>
          <w:rFonts w:hint="eastAsia"/>
          <w:sz w:val="24"/>
        </w:rPr>
        <w:t>，之后</w:t>
      </w:r>
      <w:r w:rsidR="005B6A57">
        <w:rPr>
          <w:rFonts w:hint="eastAsia"/>
          <w:sz w:val="24"/>
        </w:rPr>
        <w:t>本文采取离散小波变换</w:t>
      </w:r>
      <w:r w:rsidR="00492105">
        <w:rPr>
          <w:rFonts w:hint="eastAsia"/>
          <w:sz w:val="24"/>
        </w:rPr>
        <w:t>进行后面的研究分析</w:t>
      </w:r>
      <w:r w:rsidR="00AE15AE">
        <w:rPr>
          <w:rFonts w:hint="eastAsia"/>
          <w:sz w:val="24"/>
        </w:rPr>
        <w:t>。</w:t>
      </w:r>
      <w:r w:rsidR="002B4870">
        <w:rPr>
          <w:rFonts w:hint="eastAsia"/>
          <w:sz w:val="24"/>
        </w:rPr>
        <w:t>对于小波基的选取，本文</w:t>
      </w:r>
      <w:r w:rsidR="00F42DC0">
        <w:rPr>
          <w:rFonts w:hint="eastAsia"/>
          <w:sz w:val="24"/>
        </w:rPr>
        <w:t>在对比了</w:t>
      </w:r>
      <w:r w:rsidR="002B4870" w:rsidRPr="00D950D5">
        <w:rPr>
          <w:rFonts w:hint="eastAsia"/>
          <w:sz w:val="24"/>
        </w:rPr>
        <w:t>sym</w:t>
      </w:r>
      <w:r w:rsidR="00506D05">
        <w:rPr>
          <w:rFonts w:hint="eastAsia"/>
          <w:sz w:val="24"/>
        </w:rPr>
        <w:t>4</w:t>
      </w:r>
      <w:r w:rsidR="002B4870" w:rsidRPr="00D950D5">
        <w:rPr>
          <w:rFonts w:hint="eastAsia"/>
          <w:sz w:val="24"/>
        </w:rPr>
        <w:t>小波</w:t>
      </w:r>
      <w:r w:rsidR="002B4870">
        <w:rPr>
          <w:rFonts w:hint="eastAsia"/>
          <w:sz w:val="24"/>
        </w:rPr>
        <w:t>、</w:t>
      </w:r>
      <w:r w:rsidR="002B4870">
        <w:rPr>
          <w:sz w:val="24"/>
        </w:rPr>
        <w:t>db</w:t>
      </w:r>
      <w:r w:rsidR="00506D05">
        <w:rPr>
          <w:rFonts w:hint="eastAsia"/>
          <w:sz w:val="24"/>
        </w:rPr>
        <w:t>4</w:t>
      </w:r>
      <w:r w:rsidR="002B4870">
        <w:rPr>
          <w:rFonts w:hint="eastAsia"/>
          <w:sz w:val="24"/>
        </w:rPr>
        <w:t>小波和</w:t>
      </w:r>
      <w:r w:rsidR="002B4870">
        <w:rPr>
          <w:sz w:val="24"/>
        </w:rPr>
        <w:t>coif</w:t>
      </w:r>
      <w:r w:rsidR="00506D05">
        <w:rPr>
          <w:rFonts w:hint="eastAsia"/>
          <w:sz w:val="24"/>
        </w:rPr>
        <w:t>4</w:t>
      </w:r>
      <w:r w:rsidR="002B4870">
        <w:rPr>
          <w:rFonts w:hint="eastAsia"/>
          <w:sz w:val="24"/>
        </w:rPr>
        <w:t>小波</w:t>
      </w:r>
      <w:r w:rsidR="00A9062A">
        <w:rPr>
          <w:rFonts w:hint="eastAsia"/>
          <w:sz w:val="24"/>
        </w:rPr>
        <w:t>之后，</w:t>
      </w:r>
      <w:r w:rsidR="00080032">
        <w:rPr>
          <w:rFonts w:hint="eastAsia"/>
          <w:sz w:val="24"/>
        </w:rPr>
        <w:t>最终选择了</w:t>
      </w:r>
      <w:r w:rsidR="00080032">
        <w:rPr>
          <w:rFonts w:hint="eastAsia"/>
          <w:sz w:val="24"/>
        </w:rPr>
        <w:t>db</w:t>
      </w:r>
      <w:r w:rsidR="00E86D86">
        <w:rPr>
          <w:rFonts w:hint="eastAsia"/>
          <w:sz w:val="24"/>
        </w:rPr>
        <w:t>4</w:t>
      </w:r>
      <w:r w:rsidR="00E86D86">
        <w:rPr>
          <w:rFonts w:hint="eastAsia"/>
          <w:sz w:val="24"/>
        </w:rPr>
        <w:t>这一</w:t>
      </w:r>
      <w:r w:rsidR="00332A89">
        <w:rPr>
          <w:rFonts w:hint="eastAsia"/>
          <w:sz w:val="24"/>
        </w:rPr>
        <w:t>与脑电</w:t>
      </w:r>
      <w:r w:rsidR="000D68CD">
        <w:rPr>
          <w:rFonts w:hint="eastAsia"/>
          <w:sz w:val="24"/>
        </w:rPr>
        <w:t>信号</w:t>
      </w:r>
      <w:r w:rsidR="008F7FDD">
        <w:rPr>
          <w:rFonts w:hint="eastAsia"/>
          <w:sz w:val="24"/>
        </w:rPr>
        <w:t>更加相似的小波</w:t>
      </w:r>
      <w:r w:rsidR="00061277">
        <w:rPr>
          <w:rFonts w:hint="eastAsia"/>
          <w:sz w:val="24"/>
        </w:rPr>
        <w:t>。</w:t>
      </w:r>
      <w:r w:rsidR="00806096">
        <w:rPr>
          <w:rFonts w:hint="eastAsia"/>
          <w:sz w:val="24"/>
        </w:rPr>
        <w:t>然后</w:t>
      </w:r>
      <w:r w:rsidR="004D3DFB">
        <w:rPr>
          <w:rFonts w:hint="eastAsia"/>
          <w:sz w:val="24"/>
        </w:rPr>
        <w:t>本研究</w:t>
      </w:r>
      <w:r w:rsidR="00EC5423">
        <w:rPr>
          <w:rFonts w:hint="eastAsia"/>
          <w:sz w:val="24"/>
        </w:rPr>
        <w:t>对上述两个数据集均</w:t>
      </w:r>
      <w:r w:rsidR="0072666B">
        <w:rPr>
          <w:rFonts w:hint="eastAsia"/>
          <w:sz w:val="24"/>
        </w:rPr>
        <w:t>以</w:t>
      </w:r>
      <w:r w:rsidR="0072666B">
        <w:rPr>
          <w:rFonts w:hint="eastAsia"/>
          <w:sz w:val="24"/>
        </w:rPr>
        <w:t>db</w:t>
      </w:r>
      <w:r w:rsidR="0072666B">
        <w:rPr>
          <w:sz w:val="24"/>
        </w:rPr>
        <w:t>4</w:t>
      </w:r>
      <w:r w:rsidR="0072666B">
        <w:rPr>
          <w:rFonts w:hint="eastAsia"/>
          <w:sz w:val="24"/>
        </w:rPr>
        <w:t>为小波基</w:t>
      </w:r>
      <w:r w:rsidR="00EC5423">
        <w:rPr>
          <w:rFonts w:hint="eastAsia"/>
          <w:sz w:val="24"/>
        </w:rPr>
        <w:t>进行了</w:t>
      </w:r>
      <w:r w:rsidR="0072666B">
        <w:rPr>
          <w:rFonts w:hint="eastAsia"/>
          <w:sz w:val="24"/>
        </w:rPr>
        <w:t>五层的</w:t>
      </w:r>
      <w:r w:rsidR="007F0563">
        <w:rPr>
          <w:rFonts w:hint="eastAsia"/>
          <w:sz w:val="24"/>
        </w:rPr>
        <w:t>离散小波变换</w:t>
      </w:r>
      <w:r w:rsidR="00E93CEC">
        <w:rPr>
          <w:rFonts w:hint="eastAsia"/>
          <w:sz w:val="24"/>
        </w:rPr>
        <w:t>并得到了相应的小波系数</w:t>
      </w:r>
      <w:r w:rsidR="00B45A45">
        <w:rPr>
          <w:rFonts w:hint="eastAsia"/>
          <w:sz w:val="24"/>
        </w:rPr>
        <w:t>。通过前人论文中的研究结论，</w:t>
      </w:r>
      <w:r w:rsidR="009B3C37">
        <w:rPr>
          <w:rFonts w:hint="eastAsia"/>
          <w:sz w:val="24"/>
        </w:rPr>
        <w:t>本研究选取标准差和样本熵作为癫痫脑电信号分类的特征</w:t>
      </w:r>
      <w:r w:rsidR="00231BE8">
        <w:rPr>
          <w:rFonts w:hint="eastAsia"/>
          <w:sz w:val="24"/>
        </w:rPr>
        <w:t>。</w:t>
      </w:r>
      <w:r w:rsidR="007721B2">
        <w:rPr>
          <w:rFonts w:hint="eastAsia"/>
          <w:sz w:val="24"/>
        </w:rPr>
        <w:t>通过</w:t>
      </w:r>
      <w:r w:rsidR="001F0BAE">
        <w:rPr>
          <w:rFonts w:hint="eastAsia"/>
          <w:sz w:val="24"/>
        </w:rPr>
        <w:t>计</w:t>
      </w:r>
      <w:r w:rsidR="00B45A45">
        <w:rPr>
          <w:rFonts w:hint="eastAsia"/>
          <w:sz w:val="24"/>
        </w:rPr>
        <w:t>算原始脑电信号与所选取的小波系数</w:t>
      </w:r>
      <w:r w:rsidR="000F2BDA">
        <w:rPr>
          <w:rFonts w:hint="eastAsia"/>
          <w:sz w:val="24"/>
        </w:rPr>
        <w:t>的标准差和样本熵</w:t>
      </w:r>
      <w:r w:rsidR="00CB60BB">
        <w:rPr>
          <w:rFonts w:hint="eastAsia"/>
          <w:sz w:val="24"/>
        </w:rPr>
        <w:t>与绘制</w:t>
      </w:r>
      <w:r w:rsidR="00970367">
        <w:rPr>
          <w:rFonts w:hint="eastAsia"/>
          <w:sz w:val="24"/>
        </w:rPr>
        <w:t>箱型图进行比较</w:t>
      </w:r>
      <w:r w:rsidR="001054E2">
        <w:rPr>
          <w:rFonts w:hint="eastAsia"/>
          <w:sz w:val="24"/>
        </w:rPr>
        <w:t>，对这两个数据集要进行的分类任务，</w:t>
      </w:r>
      <w:r w:rsidR="000138A6">
        <w:rPr>
          <w:rFonts w:hint="eastAsia"/>
          <w:sz w:val="24"/>
        </w:rPr>
        <w:t>针对</w:t>
      </w:r>
      <w:r w:rsidR="00187BFE">
        <w:rPr>
          <w:rFonts w:hint="eastAsia"/>
          <w:sz w:val="24"/>
        </w:rPr>
        <w:t>标准差和样本熵分别</w:t>
      </w:r>
      <w:r w:rsidR="00B33173">
        <w:rPr>
          <w:rFonts w:hint="eastAsia"/>
          <w:sz w:val="24"/>
        </w:rPr>
        <w:t>确定了分类所要用到的特征</w:t>
      </w:r>
      <w:r w:rsidR="002B1AA3">
        <w:rPr>
          <w:rFonts w:hint="eastAsia"/>
          <w:sz w:val="24"/>
        </w:rPr>
        <w:t>，为接下来</w:t>
      </w:r>
      <w:r w:rsidR="00BA71AE">
        <w:rPr>
          <w:rFonts w:hint="eastAsia"/>
          <w:sz w:val="24"/>
        </w:rPr>
        <w:t>癫痫脑电信号分类奠定了基础</w:t>
      </w:r>
      <w:r w:rsidR="00830937">
        <w:rPr>
          <w:rFonts w:hint="eastAsia"/>
          <w:sz w:val="24"/>
        </w:rPr>
        <w:t>。</w:t>
      </w:r>
    </w:p>
    <w:p w14:paraId="27B52777" w14:textId="6BB7C802" w:rsidR="00CB6DD2" w:rsidRDefault="00CB6DD2" w:rsidP="00BE6BEE">
      <w:pPr>
        <w:ind w:firstLine="420"/>
        <w:rPr>
          <w:sz w:val="24"/>
        </w:rPr>
      </w:pPr>
    </w:p>
    <w:p w14:paraId="0480F562" w14:textId="36463F5B" w:rsidR="00CB6DD2" w:rsidRDefault="00CB6DD2" w:rsidP="00BE6BEE">
      <w:pPr>
        <w:ind w:firstLine="420"/>
        <w:rPr>
          <w:sz w:val="24"/>
        </w:rPr>
      </w:pPr>
    </w:p>
    <w:p w14:paraId="3FF9636B" w14:textId="568C849F" w:rsidR="00CB6DD2" w:rsidRDefault="00CB6DD2" w:rsidP="00BE6BEE">
      <w:pPr>
        <w:ind w:firstLine="420"/>
        <w:rPr>
          <w:sz w:val="24"/>
        </w:rPr>
      </w:pPr>
    </w:p>
    <w:p w14:paraId="67C8ADE3" w14:textId="222A14DD" w:rsidR="00CB6DD2" w:rsidRDefault="00CB6DD2" w:rsidP="00BE6BEE">
      <w:pPr>
        <w:ind w:firstLine="420"/>
        <w:rPr>
          <w:sz w:val="24"/>
        </w:rPr>
      </w:pPr>
    </w:p>
    <w:p w14:paraId="436F2BF1" w14:textId="544EBC6D" w:rsidR="00CB6DD2" w:rsidRDefault="00CB6DD2" w:rsidP="00BE6BEE">
      <w:pPr>
        <w:ind w:firstLine="420"/>
        <w:rPr>
          <w:sz w:val="24"/>
        </w:rPr>
      </w:pPr>
    </w:p>
    <w:p w14:paraId="6B9F8D1E" w14:textId="1069D463" w:rsidR="00CB6DD2" w:rsidRDefault="00CB6DD2" w:rsidP="00BE6BEE">
      <w:pPr>
        <w:ind w:firstLine="420"/>
        <w:rPr>
          <w:sz w:val="24"/>
        </w:rPr>
      </w:pPr>
    </w:p>
    <w:p w14:paraId="47058400" w14:textId="505CCD42" w:rsidR="00CB6DD2" w:rsidRDefault="00CB6DD2" w:rsidP="00BE6BEE">
      <w:pPr>
        <w:ind w:firstLine="420"/>
        <w:rPr>
          <w:sz w:val="24"/>
        </w:rPr>
      </w:pPr>
    </w:p>
    <w:p w14:paraId="133B3E76" w14:textId="43D38A5D" w:rsidR="00CB6DD2" w:rsidRDefault="00CB6DD2" w:rsidP="00BE6BEE">
      <w:pPr>
        <w:ind w:firstLine="420"/>
        <w:rPr>
          <w:sz w:val="24"/>
        </w:rPr>
      </w:pPr>
    </w:p>
    <w:p w14:paraId="256FF5F7" w14:textId="7D7511B4" w:rsidR="00CB6DD2" w:rsidRDefault="00CB6DD2" w:rsidP="00BE6BEE">
      <w:pPr>
        <w:ind w:firstLine="420"/>
        <w:rPr>
          <w:sz w:val="24"/>
        </w:rPr>
      </w:pPr>
    </w:p>
    <w:p w14:paraId="0F35253F" w14:textId="4A8E82CF" w:rsidR="00CB6DD2" w:rsidRDefault="00CB6DD2" w:rsidP="00BE6BEE">
      <w:pPr>
        <w:ind w:firstLine="420"/>
        <w:rPr>
          <w:sz w:val="24"/>
        </w:rPr>
      </w:pPr>
    </w:p>
    <w:p w14:paraId="583D245A" w14:textId="582FD769" w:rsidR="00CB6DD2" w:rsidRDefault="00CB6DD2" w:rsidP="00BE6BEE">
      <w:pPr>
        <w:ind w:firstLine="420"/>
        <w:rPr>
          <w:sz w:val="24"/>
        </w:rPr>
      </w:pPr>
    </w:p>
    <w:p w14:paraId="3E67CE95" w14:textId="56EC509D" w:rsidR="00CB6DD2" w:rsidRDefault="00CB6DD2" w:rsidP="00BE6BEE">
      <w:pPr>
        <w:ind w:firstLine="420"/>
        <w:rPr>
          <w:sz w:val="24"/>
        </w:rPr>
      </w:pPr>
    </w:p>
    <w:p w14:paraId="42DD7F30" w14:textId="0B548FFB" w:rsidR="00CB6DD2" w:rsidRDefault="00CB6DD2" w:rsidP="00BE6BEE">
      <w:pPr>
        <w:ind w:firstLine="420"/>
        <w:rPr>
          <w:sz w:val="24"/>
        </w:rPr>
      </w:pPr>
    </w:p>
    <w:p w14:paraId="46243413" w14:textId="0C086BCE" w:rsidR="00CB6DD2" w:rsidRDefault="00CB6DD2" w:rsidP="00BE6BEE">
      <w:pPr>
        <w:ind w:firstLine="420"/>
        <w:rPr>
          <w:sz w:val="24"/>
        </w:rPr>
      </w:pPr>
    </w:p>
    <w:p w14:paraId="3A1C6DCA" w14:textId="3B2F38C8" w:rsidR="00CB6DD2" w:rsidRDefault="00CB6DD2" w:rsidP="00BE6BEE">
      <w:pPr>
        <w:ind w:firstLine="420"/>
        <w:rPr>
          <w:sz w:val="24"/>
        </w:rPr>
      </w:pPr>
    </w:p>
    <w:p w14:paraId="1DA23669" w14:textId="229E1853" w:rsidR="00CB6DD2" w:rsidRDefault="00CB6DD2" w:rsidP="00BE6BEE">
      <w:pPr>
        <w:ind w:firstLine="420"/>
        <w:rPr>
          <w:sz w:val="24"/>
        </w:rPr>
      </w:pPr>
    </w:p>
    <w:p w14:paraId="2617DD0E" w14:textId="27CFBFDA" w:rsidR="00CB6DD2" w:rsidRDefault="00CB6DD2" w:rsidP="00BE6BEE">
      <w:pPr>
        <w:ind w:firstLine="420"/>
        <w:rPr>
          <w:sz w:val="24"/>
        </w:rPr>
      </w:pPr>
    </w:p>
    <w:p w14:paraId="67FFE735" w14:textId="5297598B" w:rsidR="00CB6DD2" w:rsidRDefault="00CB6DD2" w:rsidP="00BE6BEE">
      <w:pPr>
        <w:ind w:firstLine="420"/>
        <w:rPr>
          <w:sz w:val="24"/>
        </w:rPr>
      </w:pPr>
    </w:p>
    <w:p w14:paraId="13531C11" w14:textId="19A8DF45" w:rsidR="00CB6DD2" w:rsidRDefault="00CB6DD2" w:rsidP="00BE6BEE">
      <w:pPr>
        <w:ind w:firstLine="420"/>
        <w:rPr>
          <w:sz w:val="24"/>
        </w:rPr>
      </w:pPr>
    </w:p>
    <w:p w14:paraId="7E8A218B" w14:textId="479F9D53" w:rsidR="00CB6DD2" w:rsidRDefault="00CB6DD2" w:rsidP="00BE6BEE">
      <w:pPr>
        <w:ind w:firstLine="420"/>
        <w:rPr>
          <w:sz w:val="24"/>
        </w:rPr>
      </w:pPr>
    </w:p>
    <w:p w14:paraId="51635397" w14:textId="6FB0CC2E" w:rsidR="00CB6DD2" w:rsidRDefault="00CB6DD2" w:rsidP="00BE6BEE">
      <w:pPr>
        <w:ind w:firstLine="420"/>
        <w:rPr>
          <w:sz w:val="24"/>
        </w:rPr>
      </w:pPr>
    </w:p>
    <w:p w14:paraId="6C95FD04" w14:textId="21790F64" w:rsidR="00CB6DD2" w:rsidRDefault="00CB6DD2" w:rsidP="00BE6BEE">
      <w:pPr>
        <w:ind w:firstLine="420"/>
        <w:rPr>
          <w:sz w:val="24"/>
        </w:rPr>
      </w:pPr>
    </w:p>
    <w:p w14:paraId="3C502EA5" w14:textId="7FD259BB" w:rsidR="00CB6DD2" w:rsidRDefault="00CB6DD2" w:rsidP="00BE6BEE">
      <w:pPr>
        <w:ind w:firstLine="420"/>
        <w:rPr>
          <w:sz w:val="24"/>
        </w:rPr>
      </w:pPr>
    </w:p>
    <w:p w14:paraId="43C9670D" w14:textId="231AFF4F" w:rsidR="00CB6DD2" w:rsidRDefault="00CB6DD2" w:rsidP="00BE6BEE">
      <w:pPr>
        <w:ind w:firstLine="420"/>
        <w:rPr>
          <w:sz w:val="24"/>
        </w:rPr>
      </w:pPr>
    </w:p>
    <w:p w14:paraId="5DC12F59" w14:textId="4DFA5B5C" w:rsidR="00CB6DD2" w:rsidRDefault="00CB6DD2" w:rsidP="00BE6BEE">
      <w:pPr>
        <w:ind w:firstLine="420"/>
        <w:rPr>
          <w:sz w:val="24"/>
        </w:rPr>
      </w:pPr>
    </w:p>
    <w:p w14:paraId="188FB124" w14:textId="0DF31625" w:rsidR="00CB6DD2" w:rsidRDefault="00CB6DD2" w:rsidP="00BE6BEE">
      <w:pPr>
        <w:ind w:firstLine="420"/>
        <w:rPr>
          <w:sz w:val="24"/>
        </w:rPr>
      </w:pPr>
    </w:p>
    <w:p w14:paraId="41A554BF" w14:textId="7EB0EBEA" w:rsidR="00D15607" w:rsidRDefault="00D15607" w:rsidP="00BE6BEE">
      <w:pPr>
        <w:ind w:firstLine="420"/>
        <w:rPr>
          <w:sz w:val="24"/>
        </w:rPr>
      </w:pPr>
    </w:p>
    <w:p w14:paraId="6457699D" w14:textId="77777777" w:rsidR="00D15607" w:rsidRDefault="00D15607" w:rsidP="00BE6BEE">
      <w:pPr>
        <w:ind w:firstLine="420"/>
        <w:rPr>
          <w:sz w:val="24"/>
        </w:rPr>
      </w:pPr>
    </w:p>
    <w:p w14:paraId="4CD12DDD" w14:textId="2C51580F" w:rsidR="00CB6DD2" w:rsidRDefault="00CB6DD2" w:rsidP="00BE6BEE">
      <w:pPr>
        <w:ind w:firstLine="420"/>
        <w:rPr>
          <w:sz w:val="24"/>
        </w:rPr>
      </w:pPr>
    </w:p>
    <w:p w14:paraId="47ABF198" w14:textId="77777777" w:rsidR="00CB6DD2" w:rsidRPr="008640F6" w:rsidRDefault="00CB6DD2" w:rsidP="00BE6BEE">
      <w:pPr>
        <w:ind w:firstLine="420"/>
        <w:rPr>
          <w:sz w:val="24"/>
        </w:rPr>
      </w:pPr>
    </w:p>
    <w:p w14:paraId="06580BEF" w14:textId="4C53367A" w:rsidR="00737C3A" w:rsidRDefault="006E259F" w:rsidP="00737C3A">
      <w:pPr>
        <w:pStyle w:val="12"/>
      </w:pPr>
      <w:bookmarkStart w:id="76" w:name="_Toc41035766"/>
      <w:r w:rsidRPr="00BE48E2">
        <w:lastRenderedPageBreak/>
        <w:t>第</w:t>
      </w:r>
      <w:r w:rsidRPr="00867AAE">
        <w:rPr>
          <w:rFonts w:ascii="Times New Roman" w:hAnsi="Times New Roman" w:cs="Times New Roman"/>
        </w:rPr>
        <w:t>4</w:t>
      </w:r>
      <w:r w:rsidRPr="00BE48E2">
        <w:t>章</w:t>
      </w:r>
      <w:r w:rsidRPr="00BE48E2">
        <w:t xml:space="preserve">  </w:t>
      </w:r>
      <w:r>
        <w:rPr>
          <w:rFonts w:hint="eastAsia"/>
        </w:rPr>
        <w:t>基于</w:t>
      </w:r>
      <w:r w:rsidR="00D45D59">
        <w:rPr>
          <w:rFonts w:hint="eastAsia"/>
        </w:rPr>
        <w:t>多种</w:t>
      </w:r>
      <w:r w:rsidR="006A342F">
        <w:rPr>
          <w:rFonts w:hint="eastAsia"/>
        </w:rPr>
        <w:t>机器学习算法的癫痫脑电信号分类</w:t>
      </w:r>
      <w:bookmarkEnd w:id="76"/>
    </w:p>
    <w:p w14:paraId="3372BE2D" w14:textId="6E7309FA" w:rsidR="00EF5F09" w:rsidRDefault="00F67255" w:rsidP="00F67255">
      <w:pPr>
        <w:rPr>
          <w:sz w:val="24"/>
        </w:rPr>
      </w:pPr>
      <w:bookmarkStart w:id="77" w:name="_Hlk39932458"/>
      <w:r>
        <w:tab/>
      </w:r>
      <w:r w:rsidR="00F57C0E" w:rsidRPr="00F24C92">
        <w:rPr>
          <w:rFonts w:hint="eastAsia"/>
          <w:sz w:val="24"/>
        </w:rPr>
        <w:t>通过前文的论述</w:t>
      </w:r>
      <w:r w:rsidR="00963C99">
        <w:rPr>
          <w:rFonts w:hint="eastAsia"/>
          <w:sz w:val="24"/>
        </w:rPr>
        <w:t>我们已经了解到脑电信号具有非平稳和非线性的特性</w:t>
      </w:r>
      <w:r w:rsidR="000A3E68">
        <w:rPr>
          <w:rFonts w:hint="eastAsia"/>
          <w:sz w:val="24"/>
        </w:rPr>
        <w:t>，而癫痫脑电信号则更是具有突发性和</w:t>
      </w:r>
      <w:r w:rsidR="001C55FB">
        <w:rPr>
          <w:rFonts w:hint="eastAsia"/>
          <w:sz w:val="24"/>
        </w:rPr>
        <w:t>长期反复发作的</w:t>
      </w:r>
      <w:r w:rsidR="00461076">
        <w:rPr>
          <w:rFonts w:hint="eastAsia"/>
          <w:sz w:val="24"/>
        </w:rPr>
        <w:t>特征。</w:t>
      </w:r>
      <w:r w:rsidR="00DE3D28">
        <w:rPr>
          <w:rFonts w:hint="eastAsia"/>
          <w:sz w:val="24"/>
        </w:rPr>
        <w:t>经由上文中论述的工作</w:t>
      </w:r>
      <w:r w:rsidR="001D0D50">
        <w:rPr>
          <w:rFonts w:hint="eastAsia"/>
          <w:sz w:val="24"/>
        </w:rPr>
        <w:t>，</w:t>
      </w:r>
      <w:r w:rsidR="0088400D">
        <w:rPr>
          <w:rFonts w:hint="eastAsia"/>
          <w:sz w:val="24"/>
        </w:rPr>
        <w:t>本研究已经将脑电信号</w:t>
      </w:r>
      <w:r w:rsidR="00B7023A">
        <w:rPr>
          <w:rFonts w:hint="eastAsia"/>
          <w:sz w:val="24"/>
        </w:rPr>
        <w:t>的特征成功提取出来，</w:t>
      </w:r>
      <w:r w:rsidR="00764180">
        <w:rPr>
          <w:rFonts w:hint="eastAsia"/>
          <w:sz w:val="24"/>
        </w:rPr>
        <w:t>而本研究最终要达成的目标则是</w:t>
      </w:r>
      <w:r w:rsidR="009A766D">
        <w:rPr>
          <w:rFonts w:hint="eastAsia"/>
          <w:sz w:val="24"/>
        </w:rPr>
        <w:t>要将人体正常生理状况下的脑电信号与癫痫发作时期的脑电信号进行</w:t>
      </w:r>
      <w:r w:rsidR="00382C5E">
        <w:rPr>
          <w:rFonts w:hint="eastAsia"/>
          <w:sz w:val="24"/>
        </w:rPr>
        <w:t>分类</w:t>
      </w:r>
      <w:r w:rsidR="00C210A4">
        <w:rPr>
          <w:rFonts w:hint="eastAsia"/>
          <w:sz w:val="24"/>
        </w:rPr>
        <w:t>。</w:t>
      </w:r>
    </w:p>
    <w:p w14:paraId="4A42A20A" w14:textId="3CC904B4" w:rsidR="00F67255" w:rsidRPr="001907E6" w:rsidRDefault="00C24060" w:rsidP="00F67255">
      <w:pPr>
        <w:rPr>
          <w:sz w:val="24"/>
        </w:rPr>
      </w:pPr>
      <w:r>
        <w:rPr>
          <w:sz w:val="24"/>
        </w:rPr>
        <w:tab/>
      </w:r>
      <w:r w:rsidR="00183B0B">
        <w:rPr>
          <w:rFonts w:hint="eastAsia"/>
          <w:sz w:val="24"/>
        </w:rPr>
        <w:t>现如今，</w:t>
      </w:r>
      <w:r w:rsidR="00097470">
        <w:rPr>
          <w:rFonts w:hint="eastAsia"/>
          <w:sz w:val="24"/>
        </w:rPr>
        <w:t>应用十分广泛的脑电信号分类方法包括</w:t>
      </w:r>
      <w:r w:rsidR="00A9198C">
        <w:rPr>
          <w:rFonts w:hint="eastAsia"/>
          <w:sz w:val="24"/>
        </w:rPr>
        <w:t>支持向量机</w:t>
      </w:r>
      <w:r w:rsidR="00A9198C">
        <w:rPr>
          <w:rFonts w:hint="eastAsia"/>
          <w:sz w:val="24"/>
        </w:rPr>
        <w:t>(support</w:t>
      </w:r>
      <w:r w:rsidR="00A9198C">
        <w:rPr>
          <w:sz w:val="24"/>
        </w:rPr>
        <w:t xml:space="preserve"> </w:t>
      </w:r>
      <w:r w:rsidR="00A9198C">
        <w:rPr>
          <w:rFonts w:hint="eastAsia"/>
          <w:sz w:val="24"/>
        </w:rPr>
        <w:t>vector</w:t>
      </w:r>
      <w:r w:rsidR="00A9198C">
        <w:rPr>
          <w:sz w:val="24"/>
        </w:rPr>
        <w:t xml:space="preserve"> </w:t>
      </w:r>
      <w:r w:rsidR="00A9198C">
        <w:rPr>
          <w:rFonts w:hint="eastAsia"/>
          <w:sz w:val="24"/>
        </w:rPr>
        <w:t>machine</w:t>
      </w:r>
      <w:r w:rsidR="00A9198C">
        <w:rPr>
          <w:rFonts w:hint="eastAsia"/>
          <w:sz w:val="24"/>
        </w:rPr>
        <w:t>，</w:t>
      </w:r>
      <w:r w:rsidR="00A9198C">
        <w:rPr>
          <w:rFonts w:hint="eastAsia"/>
          <w:sz w:val="24"/>
        </w:rPr>
        <w:t>SVM</w:t>
      </w:r>
      <w:r w:rsidR="00A9198C">
        <w:rPr>
          <w:sz w:val="24"/>
        </w:rPr>
        <w:t>)</w:t>
      </w:r>
      <w:r w:rsidR="006C2F89">
        <w:rPr>
          <w:rFonts w:hint="eastAsia"/>
          <w:sz w:val="24"/>
        </w:rPr>
        <w:t>、</w:t>
      </w:r>
      <w:r w:rsidR="00C1512C">
        <w:rPr>
          <w:rFonts w:hint="eastAsia"/>
          <w:sz w:val="24"/>
        </w:rPr>
        <w:t>决策树</w:t>
      </w:r>
      <w:r w:rsidR="00C1512C">
        <w:rPr>
          <w:rFonts w:hint="eastAsia"/>
          <w:sz w:val="24"/>
        </w:rPr>
        <w:t>(Decision</w:t>
      </w:r>
      <w:r w:rsidR="00C1512C">
        <w:rPr>
          <w:sz w:val="24"/>
        </w:rPr>
        <w:t xml:space="preserve"> </w:t>
      </w:r>
      <w:r w:rsidR="00C1512C">
        <w:rPr>
          <w:rFonts w:hint="eastAsia"/>
          <w:sz w:val="24"/>
        </w:rPr>
        <w:t>Tree</w:t>
      </w:r>
      <w:r w:rsidR="00C1512C">
        <w:rPr>
          <w:rFonts w:hint="eastAsia"/>
          <w:sz w:val="24"/>
        </w:rPr>
        <w:t>，</w:t>
      </w:r>
      <w:r w:rsidR="00C1512C">
        <w:rPr>
          <w:rFonts w:hint="eastAsia"/>
          <w:sz w:val="24"/>
        </w:rPr>
        <w:t>DT</w:t>
      </w:r>
      <w:r w:rsidR="00C1512C">
        <w:rPr>
          <w:sz w:val="24"/>
        </w:rPr>
        <w:t>)</w:t>
      </w:r>
      <w:r w:rsidR="00C1512C">
        <w:rPr>
          <w:rFonts w:hint="eastAsia"/>
          <w:sz w:val="24"/>
        </w:rPr>
        <w:t>、</w:t>
      </w:r>
      <w:r w:rsidR="000F1FE9">
        <w:rPr>
          <w:rFonts w:hint="eastAsia"/>
          <w:sz w:val="24"/>
        </w:rPr>
        <w:t>线性判别分析</w:t>
      </w:r>
      <w:r w:rsidR="000F1FE9">
        <w:rPr>
          <w:rFonts w:hint="eastAsia"/>
          <w:sz w:val="24"/>
        </w:rPr>
        <w:t>(Linear</w:t>
      </w:r>
      <w:r w:rsidR="000F1FE9">
        <w:rPr>
          <w:sz w:val="24"/>
        </w:rPr>
        <w:t xml:space="preserve"> </w:t>
      </w:r>
      <w:r w:rsidR="000F1FE9">
        <w:rPr>
          <w:rFonts w:hint="eastAsia"/>
          <w:sz w:val="24"/>
        </w:rPr>
        <w:t>Discriminant</w:t>
      </w:r>
      <w:r w:rsidR="000F1FE9">
        <w:rPr>
          <w:sz w:val="24"/>
        </w:rPr>
        <w:t xml:space="preserve"> </w:t>
      </w:r>
      <w:r w:rsidR="000F1FE9">
        <w:rPr>
          <w:rFonts w:hint="eastAsia"/>
          <w:sz w:val="24"/>
        </w:rPr>
        <w:t>Analysis</w:t>
      </w:r>
      <w:r w:rsidR="000F1FE9">
        <w:rPr>
          <w:rFonts w:hint="eastAsia"/>
          <w:sz w:val="24"/>
        </w:rPr>
        <w:t>，</w:t>
      </w:r>
      <w:r w:rsidR="000F1FE9">
        <w:rPr>
          <w:rFonts w:hint="eastAsia"/>
          <w:sz w:val="24"/>
        </w:rPr>
        <w:t>LDA</w:t>
      </w:r>
      <w:r w:rsidR="000F1FE9">
        <w:rPr>
          <w:sz w:val="24"/>
        </w:rPr>
        <w:t>)</w:t>
      </w:r>
      <w:r w:rsidR="000449A1">
        <w:rPr>
          <w:rFonts w:hint="eastAsia"/>
          <w:sz w:val="24"/>
        </w:rPr>
        <w:t>、</w:t>
      </w:r>
      <w:r w:rsidR="0095489B">
        <w:rPr>
          <w:rFonts w:hint="eastAsia"/>
          <w:sz w:val="24"/>
        </w:rPr>
        <w:t>朴素贝叶斯</w:t>
      </w:r>
      <w:r w:rsidR="0095489B">
        <w:rPr>
          <w:rFonts w:hint="eastAsia"/>
          <w:sz w:val="24"/>
        </w:rPr>
        <w:t>(</w:t>
      </w:r>
      <w:r w:rsidR="0095489B">
        <w:rPr>
          <w:sz w:val="24"/>
        </w:rPr>
        <w:t xml:space="preserve">Naïve </w:t>
      </w:r>
      <w:r w:rsidR="0095489B">
        <w:rPr>
          <w:rFonts w:hint="eastAsia"/>
          <w:sz w:val="24"/>
        </w:rPr>
        <w:t>Bayes</w:t>
      </w:r>
      <w:r w:rsidR="0095489B">
        <w:rPr>
          <w:rFonts w:hint="eastAsia"/>
          <w:sz w:val="24"/>
        </w:rPr>
        <w:t>，</w:t>
      </w:r>
      <w:r w:rsidR="0095489B">
        <w:rPr>
          <w:rFonts w:hint="eastAsia"/>
          <w:sz w:val="24"/>
        </w:rPr>
        <w:t>NB</w:t>
      </w:r>
      <w:r w:rsidR="0095489B">
        <w:rPr>
          <w:sz w:val="24"/>
        </w:rPr>
        <w:t>)</w:t>
      </w:r>
      <w:r w:rsidR="00AD7AD9">
        <w:rPr>
          <w:rFonts w:hint="eastAsia"/>
          <w:sz w:val="24"/>
        </w:rPr>
        <w:t>、</w:t>
      </w:r>
      <w:r w:rsidR="00311A5D">
        <w:rPr>
          <w:rFonts w:hint="eastAsia"/>
          <w:sz w:val="24"/>
        </w:rPr>
        <w:t>K</w:t>
      </w:r>
      <w:r w:rsidR="00311A5D">
        <w:rPr>
          <w:rFonts w:hint="eastAsia"/>
          <w:sz w:val="24"/>
        </w:rPr>
        <w:t>最近邻算法</w:t>
      </w:r>
      <w:r w:rsidR="00311A5D">
        <w:rPr>
          <w:rFonts w:hint="eastAsia"/>
          <w:sz w:val="24"/>
        </w:rPr>
        <w:t>(</w:t>
      </w:r>
      <w:r w:rsidR="00311A5D">
        <w:rPr>
          <w:sz w:val="24"/>
        </w:rPr>
        <w:t>K-</w:t>
      </w:r>
      <w:r w:rsidR="00311A5D">
        <w:rPr>
          <w:rFonts w:hint="eastAsia"/>
          <w:sz w:val="24"/>
        </w:rPr>
        <w:t>NearestNeighbor</w:t>
      </w:r>
      <w:r w:rsidR="0060559C">
        <w:rPr>
          <w:rFonts w:hint="eastAsia"/>
          <w:sz w:val="24"/>
        </w:rPr>
        <w:t>，</w:t>
      </w:r>
      <w:r w:rsidR="0060559C">
        <w:rPr>
          <w:rFonts w:hint="eastAsia"/>
          <w:sz w:val="24"/>
        </w:rPr>
        <w:t>KNN</w:t>
      </w:r>
      <w:r w:rsidR="00311A5D">
        <w:rPr>
          <w:sz w:val="24"/>
        </w:rPr>
        <w:t>)</w:t>
      </w:r>
      <w:r w:rsidR="00311A5D">
        <w:rPr>
          <w:rFonts w:hint="eastAsia"/>
          <w:sz w:val="24"/>
        </w:rPr>
        <w:t>、</w:t>
      </w:r>
      <w:r w:rsidR="00AD7AD9">
        <w:rPr>
          <w:rFonts w:hint="eastAsia"/>
          <w:sz w:val="24"/>
        </w:rPr>
        <w:t>深度学习</w:t>
      </w:r>
      <w:r w:rsidR="00AD7AD9">
        <w:rPr>
          <w:rFonts w:hint="eastAsia"/>
          <w:sz w:val="24"/>
        </w:rPr>
        <w:t>(Deep</w:t>
      </w:r>
      <w:r w:rsidR="00AD7AD9">
        <w:rPr>
          <w:sz w:val="24"/>
        </w:rPr>
        <w:t xml:space="preserve"> </w:t>
      </w:r>
      <w:r w:rsidR="00AD7AD9">
        <w:rPr>
          <w:rFonts w:hint="eastAsia"/>
          <w:sz w:val="24"/>
        </w:rPr>
        <w:t>Learning</w:t>
      </w:r>
      <w:r w:rsidR="00AD7AD9">
        <w:rPr>
          <w:rFonts w:hint="eastAsia"/>
          <w:sz w:val="24"/>
        </w:rPr>
        <w:t>，</w:t>
      </w:r>
      <w:r w:rsidR="00AD7AD9">
        <w:rPr>
          <w:rFonts w:hint="eastAsia"/>
          <w:sz w:val="24"/>
        </w:rPr>
        <w:t>DL</w:t>
      </w:r>
      <w:r w:rsidR="00AD7AD9">
        <w:rPr>
          <w:sz w:val="24"/>
        </w:rPr>
        <w:t>)</w:t>
      </w:r>
      <w:r w:rsidR="00AD7AD9">
        <w:rPr>
          <w:rFonts w:hint="eastAsia"/>
          <w:sz w:val="24"/>
        </w:rPr>
        <w:t>和人工神经网络</w:t>
      </w:r>
      <w:r w:rsidR="00AD7AD9">
        <w:rPr>
          <w:rFonts w:hint="eastAsia"/>
          <w:sz w:val="24"/>
        </w:rPr>
        <w:t>(Artificial</w:t>
      </w:r>
      <w:r w:rsidR="00AD7AD9">
        <w:rPr>
          <w:sz w:val="24"/>
        </w:rPr>
        <w:t xml:space="preserve"> </w:t>
      </w:r>
      <w:r w:rsidR="00AD7AD9">
        <w:rPr>
          <w:rFonts w:hint="eastAsia"/>
          <w:sz w:val="24"/>
        </w:rPr>
        <w:t>Neural</w:t>
      </w:r>
      <w:r w:rsidR="00AD7AD9">
        <w:rPr>
          <w:sz w:val="24"/>
        </w:rPr>
        <w:t xml:space="preserve"> </w:t>
      </w:r>
      <w:r w:rsidR="00AD7AD9">
        <w:rPr>
          <w:rFonts w:hint="eastAsia"/>
          <w:sz w:val="24"/>
        </w:rPr>
        <w:t>Network</w:t>
      </w:r>
      <w:r w:rsidR="00AD7AD9">
        <w:rPr>
          <w:rFonts w:hint="eastAsia"/>
          <w:sz w:val="24"/>
        </w:rPr>
        <w:t>，</w:t>
      </w:r>
      <w:r w:rsidR="00AD7AD9">
        <w:rPr>
          <w:rFonts w:hint="eastAsia"/>
          <w:sz w:val="24"/>
        </w:rPr>
        <w:t>ANN</w:t>
      </w:r>
      <w:r w:rsidR="00AD7AD9">
        <w:rPr>
          <w:sz w:val="24"/>
        </w:rPr>
        <w:t>)</w:t>
      </w:r>
      <w:r w:rsidR="00AD7AD9">
        <w:rPr>
          <w:rFonts w:hint="eastAsia"/>
          <w:sz w:val="24"/>
        </w:rPr>
        <w:t>等</w:t>
      </w:r>
      <w:r w:rsidR="00116AC5">
        <w:rPr>
          <w:rFonts w:hint="eastAsia"/>
          <w:sz w:val="24"/>
        </w:rPr>
        <w:t>。</w:t>
      </w:r>
      <w:r w:rsidR="00311A5D">
        <w:rPr>
          <w:rFonts w:hint="eastAsia"/>
          <w:sz w:val="24"/>
        </w:rPr>
        <w:t>本研究采用了三种机器学习算法</w:t>
      </w:r>
      <w:r w:rsidR="00311A5D">
        <w:rPr>
          <w:rFonts w:hint="eastAsia"/>
          <w:sz w:val="24"/>
        </w:rPr>
        <w:t>(</w:t>
      </w:r>
      <w:r w:rsidR="00311A5D">
        <w:rPr>
          <w:rFonts w:hint="eastAsia"/>
          <w:sz w:val="24"/>
        </w:rPr>
        <w:t>支持向量机、</w:t>
      </w:r>
      <w:r w:rsidR="00785FF1">
        <w:rPr>
          <w:sz w:val="24"/>
        </w:rPr>
        <w:t>K</w:t>
      </w:r>
      <w:r w:rsidR="00785FF1">
        <w:rPr>
          <w:rFonts w:hint="eastAsia"/>
          <w:sz w:val="24"/>
        </w:rPr>
        <w:t>最近邻算法和决策树</w:t>
      </w:r>
      <w:r w:rsidR="00311A5D">
        <w:rPr>
          <w:sz w:val="24"/>
        </w:rPr>
        <w:t>)</w:t>
      </w:r>
      <w:r w:rsidR="00AE5C91">
        <w:rPr>
          <w:rFonts w:hint="eastAsia"/>
          <w:sz w:val="24"/>
        </w:rPr>
        <w:t>根据上文中得到的脑电信号特征</w:t>
      </w:r>
      <w:r w:rsidR="00987272">
        <w:rPr>
          <w:rFonts w:hint="eastAsia"/>
          <w:sz w:val="24"/>
        </w:rPr>
        <w:t>来对脑电信号</w:t>
      </w:r>
      <w:r w:rsidR="00D3053C">
        <w:rPr>
          <w:rFonts w:hint="eastAsia"/>
          <w:sz w:val="24"/>
        </w:rPr>
        <w:t>分类</w:t>
      </w:r>
      <w:r w:rsidR="00AB4DF4">
        <w:rPr>
          <w:rFonts w:hint="eastAsia"/>
          <w:sz w:val="24"/>
        </w:rPr>
        <w:t>。</w:t>
      </w:r>
    </w:p>
    <w:p w14:paraId="39966298" w14:textId="60D65341" w:rsidR="00737C3A" w:rsidRPr="00FE6EE7" w:rsidRDefault="00371403" w:rsidP="00FE6EE7">
      <w:pPr>
        <w:pStyle w:val="22"/>
      </w:pPr>
      <w:bookmarkStart w:id="78" w:name="_Toc41035767"/>
      <w:r w:rsidRPr="00867AAE">
        <w:t>第</w:t>
      </w:r>
      <w:r w:rsidRPr="004A6957">
        <w:rPr>
          <w:rFonts w:ascii="Times New Roman" w:hAnsi="Times New Roman" w:cs="Times New Roman"/>
        </w:rPr>
        <w:t>4.1</w:t>
      </w:r>
      <w:r w:rsidRPr="00867AAE">
        <w:t>节</w:t>
      </w:r>
      <w:r w:rsidRPr="00867AAE">
        <w:t xml:space="preserve">  </w:t>
      </w:r>
      <w:r w:rsidR="000F2054" w:rsidRPr="00867AAE">
        <w:rPr>
          <w:rFonts w:hint="eastAsia"/>
        </w:rPr>
        <w:t>支持向量机</w:t>
      </w:r>
      <w:bookmarkEnd w:id="78"/>
    </w:p>
    <w:p w14:paraId="42DF4DE3" w14:textId="73E211F0" w:rsidR="00737C3A" w:rsidRDefault="00051C25" w:rsidP="00246013">
      <w:pPr>
        <w:rPr>
          <w:sz w:val="24"/>
        </w:rPr>
      </w:pPr>
      <w:r>
        <w:tab/>
      </w:r>
      <w:r w:rsidR="00985730" w:rsidRPr="00712293">
        <w:rPr>
          <w:rFonts w:hint="eastAsia"/>
          <w:sz w:val="24"/>
        </w:rPr>
        <w:t>支持向量机</w:t>
      </w:r>
      <w:r w:rsidR="00985730" w:rsidRPr="00712293">
        <w:rPr>
          <w:rFonts w:hint="eastAsia"/>
          <w:sz w:val="24"/>
        </w:rPr>
        <w:t>(</w:t>
      </w:r>
      <w:r w:rsidR="00985730" w:rsidRPr="00712293">
        <w:rPr>
          <w:sz w:val="24"/>
        </w:rPr>
        <w:t>SVM)</w:t>
      </w:r>
      <w:r w:rsidR="009846CF">
        <w:rPr>
          <w:rFonts w:hint="eastAsia"/>
          <w:sz w:val="24"/>
        </w:rPr>
        <w:t>在</w:t>
      </w:r>
      <w:r w:rsidR="009846CF">
        <w:rPr>
          <w:rFonts w:hint="eastAsia"/>
          <w:sz w:val="24"/>
        </w:rPr>
        <w:t>1964</w:t>
      </w:r>
      <w:r w:rsidR="009846CF">
        <w:rPr>
          <w:rFonts w:hint="eastAsia"/>
          <w:sz w:val="24"/>
        </w:rPr>
        <w:t>年被提出，经过不断的发展，该算法已经在多个领域得到了广泛的应用</w:t>
      </w:r>
      <w:r w:rsidR="007C3462">
        <w:rPr>
          <w:rFonts w:hint="eastAsia"/>
          <w:sz w:val="24"/>
        </w:rPr>
        <w:t>。它</w:t>
      </w:r>
      <w:r w:rsidR="00712293">
        <w:rPr>
          <w:rFonts w:hint="eastAsia"/>
          <w:sz w:val="24"/>
        </w:rPr>
        <w:t>是</w:t>
      </w:r>
      <w:r w:rsidR="001C2B68">
        <w:rPr>
          <w:rFonts w:hint="eastAsia"/>
          <w:sz w:val="24"/>
        </w:rPr>
        <w:t>一种</w:t>
      </w:r>
      <w:r w:rsidR="007C3462">
        <w:rPr>
          <w:rFonts w:hint="eastAsia"/>
          <w:sz w:val="24"/>
        </w:rPr>
        <w:t>可</w:t>
      </w:r>
      <w:r w:rsidR="00607994">
        <w:rPr>
          <w:rFonts w:hint="eastAsia"/>
          <w:sz w:val="24"/>
        </w:rPr>
        <w:t>被</w:t>
      </w:r>
      <w:r w:rsidR="007C3462">
        <w:rPr>
          <w:rFonts w:hint="eastAsia"/>
          <w:sz w:val="24"/>
        </w:rPr>
        <w:t>用于</w:t>
      </w:r>
      <w:r w:rsidR="00712293">
        <w:rPr>
          <w:rFonts w:hint="eastAsia"/>
          <w:sz w:val="24"/>
        </w:rPr>
        <w:t>回归</w:t>
      </w:r>
      <w:r w:rsidR="007C3462">
        <w:rPr>
          <w:rFonts w:hint="eastAsia"/>
          <w:sz w:val="24"/>
        </w:rPr>
        <w:t>与</w:t>
      </w:r>
      <w:r w:rsidR="00712293">
        <w:rPr>
          <w:rFonts w:hint="eastAsia"/>
          <w:sz w:val="24"/>
        </w:rPr>
        <w:t>分类分析中</w:t>
      </w:r>
      <w:r w:rsidR="0091762F">
        <w:rPr>
          <w:rFonts w:hint="eastAsia"/>
          <w:sz w:val="24"/>
        </w:rPr>
        <w:t>的监督式学习算法</w:t>
      </w:r>
      <w:r w:rsidR="00987AE7">
        <w:rPr>
          <w:rFonts w:hint="eastAsia"/>
          <w:sz w:val="24"/>
        </w:rPr>
        <w:t>，</w:t>
      </w:r>
      <w:r w:rsidR="000D6F2E">
        <w:rPr>
          <w:rFonts w:hint="eastAsia"/>
          <w:sz w:val="24"/>
        </w:rPr>
        <w:t>它不仅</w:t>
      </w:r>
      <w:r w:rsidR="00B83528">
        <w:rPr>
          <w:rFonts w:hint="eastAsia"/>
          <w:sz w:val="24"/>
        </w:rPr>
        <w:t>可</w:t>
      </w:r>
      <w:r w:rsidR="000D6F2E">
        <w:rPr>
          <w:rFonts w:hint="eastAsia"/>
          <w:sz w:val="24"/>
        </w:rPr>
        <w:t>以</w:t>
      </w:r>
      <w:r w:rsidR="00535E2D">
        <w:rPr>
          <w:rFonts w:hint="eastAsia"/>
          <w:sz w:val="24"/>
        </w:rPr>
        <w:t>应</w:t>
      </w:r>
      <w:r w:rsidR="000D6F2E">
        <w:rPr>
          <w:rFonts w:hint="eastAsia"/>
          <w:sz w:val="24"/>
        </w:rPr>
        <w:t>用于线性分类之中，而且</w:t>
      </w:r>
      <w:r w:rsidR="00137D8C">
        <w:rPr>
          <w:rFonts w:hint="eastAsia"/>
          <w:sz w:val="24"/>
        </w:rPr>
        <w:t>在使用核函数</w:t>
      </w:r>
      <w:r w:rsidR="00312797">
        <w:rPr>
          <w:rFonts w:hint="eastAsia"/>
          <w:sz w:val="24"/>
        </w:rPr>
        <w:t>(Kernel</w:t>
      </w:r>
      <w:r w:rsidR="00312797">
        <w:rPr>
          <w:sz w:val="24"/>
        </w:rPr>
        <w:t xml:space="preserve"> </w:t>
      </w:r>
      <w:r w:rsidR="00312797">
        <w:rPr>
          <w:rFonts w:hint="eastAsia"/>
          <w:sz w:val="24"/>
        </w:rPr>
        <w:t>Function</w:t>
      </w:r>
      <w:r w:rsidR="00312797">
        <w:rPr>
          <w:sz w:val="24"/>
        </w:rPr>
        <w:t>)</w:t>
      </w:r>
      <w:r w:rsidR="007E34E3">
        <w:rPr>
          <w:rFonts w:hint="eastAsia"/>
          <w:sz w:val="24"/>
        </w:rPr>
        <w:t>将数据映射到高维度的空间之后进行非线性分类</w:t>
      </w:r>
      <w:r w:rsidR="00DD04D4">
        <w:rPr>
          <w:rFonts w:hint="eastAsia"/>
          <w:sz w:val="24"/>
        </w:rPr>
        <w:t>。</w:t>
      </w:r>
      <w:r w:rsidR="009F15F9">
        <w:rPr>
          <w:rFonts w:hint="eastAsia"/>
          <w:sz w:val="24"/>
        </w:rPr>
        <w:t>支持向量机最重要的思想</w:t>
      </w:r>
      <w:r w:rsidR="002459FF">
        <w:rPr>
          <w:rFonts w:hint="eastAsia"/>
          <w:sz w:val="24"/>
        </w:rPr>
        <w:t>就是寻找一个超平面</w:t>
      </w:r>
      <w:r w:rsidR="009F4078">
        <w:rPr>
          <w:rFonts w:hint="eastAsia"/>
          <w:sz w:val="24"/>
        </w:rPr>
        <w:t>使得两类样本的样本点有最大间隔</w:t>
      </w:r>
      <w:r w:rsidR="00931A81">
        <w:rPr>
          <w:rFonts w:hint="eastAsia"/>
          <w:sz w:val="24"/>
        </w:rPr>
        <w:t>。</w:t>
      </w:r>
    </w:p>
    <w:p w14:paraId="42D71448" w14:textId="641E88CD" w:rsidR="00412816" w:rsidRDefault="00412816" w:rsidP="00246013">
      <w:pPr>
        <w:rPr>
          <w:sz w:val="24"/>
        </w:rPr>
      </w:pPr>
      <w:r>
        <w:rPr>
          <w:sz w:val="24"/>
        </w:rPr>
        <w:tab/>
      </w:r>
      <w:r w:rsidR="00E44E54">
        <w:rPr>
          <w:rFonts w:hint="eastAsia"/>
          <w:sz w:val="24"/>
        </w:rPr>
        <w:t>SVM</w:t>
      </w:r>
      <w:r w:rsidR="00E44E54">
        <w:rPr>
          <w:rFonts w:hint="eastAsia"/>
          <w:sz w:val="24"/>
        </w:rPr>
        <w:t>线性分类</w:t>
      </w:r>
    </w:p>
    <w:p w14:paraId="33AE0861" w14:textId="7E9F2369" w:rsidR="007E683E" w:rsidRPr="00380406" w:rsidRDefault="00931A81" w:rsidP="00246013">
      <w:pPr>
        <w:rPr>
          <w:sz w:val="24"/>
        </w:rPr>
      </w:pPr>
      <w:r>
        <w:rPr>
          <w:sz w:val="24"/>
        </w:rPr>
        <w:tab/>
      </w:r>
      <w:r w:rsidR="00412816">
        <w:rPr>
          <w:rFonts w:hint="eastAsia"/>
          <w:sz w:val="24"/>
        </w:rPr>
        <w:t>对于一个</w:t>
      </w:r>
      <w:r w:rsidR="001D7D7F">
        <w:rPr>
          <w:rFonts w:hint="eastAsia"/>
          <w:sz w:val="24"/>
        </w:rPr>
        <w:t>包含有</w:t>
      </w:r>
      <w:r w:rsidR="001D7D7F">
        <w:rPr>
          <w:rFonts w:hint="eastAsia"/>
          <w:sz w:val="24"/>
        </w:rPr>
        <w:t>n</w:t>
      </w:r>
      <w:proofErr w:type="gramStart"/>
      <w:r w:rsidR="001D7D7F">
        <w:rPr>
          <w:rFonts w:hint="eastAsia"/>
          <w:sz w:val="24"/>
        </w:rPr>
        <w:t>个</w:t>
      </w:r>
      <w:proofErr w:type="gramEnd"/>
      <w:r w:rsidR="001D7D7F">
        <w:rPr>
          <w:rFonts w:hint="eastAsia"/>
          <w:sz w:val="24"/>
        </w:rPr>
        <w:t>点的</w:t>
      </w:r>
      <w:proofErr w:type="gramStart"/>
      <w:r w:rsidR="007E683E">
        <w:rPr>
          <w:rFonts w:hint="eastAsia"/>
          <w:sz w:val="24"/>
        </w:rPr>
        <w:t>测试点</w:t>
      </w:r>
      <w:r w:rsidR="007E683E" w:rsidRPr="00FD4049">
        <w:rPr>
          <w:rFonts w:hint="eastAsia"/>
          <w:sz w:val="24"/>
        </w:rPr>
        <w:t>集</w:t>
      </w:r>
      <w:proofErr w:type="gramEnd"/>
      <w:r w:rsidR="003D1A6F" w:rsidRPr="00FD4049">
        <w:rPr>
          <w:rFonts w:hint="eastAsia"/>
          <w:sz w:val="24"/>
        </w:rPr>
        <w:t>S</w:t>
      </w:r>
      <w:r w:rsidR="000201B7" w:rsidRPr="00FD4049">
        <w:rPr>
          <w:rFonts w:hint="eastAsia"/>
          <w:sz w:val="24"/>
        </w:rPr>
        <w:t>，</w:t>
      </w:r>
      <w:r w:rsidR="004702B5" w:rsidRPr="00FD4049">
        <w:rPr>
          <w:position w:val="-12"/>
          <w:sz w:val="24"/>
        </w:rPr>
        <w:object w:dxaOrig="3019" w:dyaOrig="499" w14:anchorId="7A64A7E4">
          <v:shape id="_x0000_i1061" type="#_x0000_t75" style="width:151.8pt;height:25.2pt" o:ole="">
            <v:imagedata r:id="rId99" o:title=""/>
          </v:shape>
          <o:OLEObject Type="Embed" ProgID="Equation.DSMT4" ShapeID="_x0000_i1061" DrawAspect="Content" ObjectID="_1652368908" r:id="rId100"/>
        </w:object>
      </w:r>
      <w:r w:rsidR="00380406" w:rsidRPr="00FD4049">
        <w:rPr>
          <w:rFonts w:hint="eastAsia"/>
          <w:sz w:val="24"/>
        </w:rPr>
        <w:t>，</w:t>
      </w:r>
      <w:r w:rsidR="00AA28E4" w:rsidRPr="00FD4049">
        <w:rPr>
          <w:rFonts w:hint="eastAsia"/>
          <w:sz w:val="24"/>
        </w:rPr>
        <w:t>其中</w:t>
      </w:r>
      <w:r w:rsidR="00AA28E4" w:rsidRPr="00FD4049">
        <w:rPr>
          <w:position w:val="-12"/>
          <w:sz w:val="24"/>
        </w:rPr>
        <w:object w:dxaOrig="279" w:dyaOrig="499" w14:anchorId="167654DC">
          <v:shape id="_x0000_i1062" type="#_x0000_t75" style="width:13.8pt;height:25.2pt" o:ole="">
            <v:imagedata r:id="rId101" o:title=""/>
          </v:shape>
          <o:OLEObject Type="Embed" ProgID="Equation.DSMT4" ShapeID="_x0000_i1062" DrawAspect="Content" ObjectID="_1652368909" r:id="rId102"/>
        </w:object>
      </w:r>
      <w:r w:rsidR="0079070E">
        <w:rPr>
          <w:rFonts w:hint="eastAsia"/>
          <w:sz w:val="24"/>
        </w:rPr>
        <w:t>表示一个</w:t>
      </w:r>
      <w:r w:rsidR="00A54319">
        <w:rPr>
          <w:rFonts w:hint="eastAsia"/>
          <w:sz w:val="24"/>
        </w:rPr>
        <w:t>n</w:t>
      </w:r>
      <w:r w:rsidR="0079070E">
        <w:rPr>
          <w:rFonts w:hint="eastAsia"/>
          <w:sz w:val="24"/>
        </w:rPr>
        <w:t>维的向量</w:t>
      </w:r>
      <w:r w:rsidR="00A91E26" w:rsidRPr="00A91E26">
        <w:rPr>
          <w:rFonts w:hint="eastAsia"/>
          <w:sz w:val="24"/>
        </w:rPr>
        <w:t>，</w:t>
      </w:r>
      <w:r w:rsidR="00380406" w:rsidRPr="00A91E26">
        <w:rPr>
          <w:rFonts w:hint="eastAsia"/>
          <w:sz w:val="24"/>
        </w:rPr>
        <w:t>而</w:t>
      </w:r>
      <w:r w:rsidR="00380406" w:rsidRPr="00A91E26">
        <w:rPr>
          <w:position w:val="-12"/>
          <w:sz w:val="24"/>
        </w:rPr>
        <w:object w:dxaOrig="279" w:dyaOrig="360" w14:anchorId="76015E8F">
          <v:shape id="_x0000_i1063" type="#_x0000_t75" style="width:13.8pt;height:18pt" o:ole="">
            <v:imagedata r:id="rId103" o:title=""/>
          </v:shape>
          <o:OLEObject Type="Embed" ProgID="Equation.DSMT4" ShapeID="_x0000_i1063" DrawAspect="Content" ObjectID="_1652368910" r:id="rId104"/>
        </w:object>
      </w:r>
      <w:r w:rsidR="00AA28E4" w:rsidRPr="00A91E26">
        <w:rPr>
          <w:rFonts w:hint="eastAsia"/>
          <w:sz w:val="24"/>
        </w:rPr>
        <w:t>的值则表明了</w:t>
      </w:r>
      <w:r w:rsidR="00A91E26" w:rsidRPr="00FF5F19">
        <w:rPr>
          <w:position w:val="-12"/>
        </w:rPr>
        <w:object w:dxaOrig="279" w:dyaOrig="499" w14:anchorId="5701D67A">
          <v:shape id="_x0000_i1064" type="#_x0000_t75" style="width:13.8pt;height:25.2pt" o:ole="">
            <v:imagedata r:id="rId105" o:title=""/>
          </v:shape>
          <o:OLEObject Type="Embed" ProgID="Equation.DSMT4" ShapeID="_x0000_i1064" DrawAspect="Content" ObjectID="_1652368911" r:id="rId106"/>
        </w:object>
      </w:r>
      <w:r w:rsidR="006C708D">
        <w:rPr>
          <w:rFonts w:hint="eastAsia"/>
          <w:sz w:val="24"/>
        </w:rPr>
        <w:t>的种类</w:t>
      </w:r>
      <w:r w:rsidR="00720F59">
        <w:rPr>
          <w:rFonts w:hint="eastAsia"/>
          <w:sz w:val="24"/>
        </w:rPr>
        <w:t>，其值可</w:t>
      </w:r>
      <w:r w:rsidR="00380406" w:rsidRPr="00A91E26">
        <w:rPr>
          <w:rFonts w:hint="eastAsia"/>
          <w:sz w:val="24"/>
        </w:rPr>
        <w:t>以是</w:t>
      </w:r>
      <w:r w:rsidR="00380406" w:rsidRPr="00A91E26">
        <w:rPr>
          <w:rFonts w:hint="eastAsia"/>
          <w:sz w:val="24"/>
        </w:rPr>
        <w:t>1</w:t>
      </w:r>
      <w:r w:rsidR="00380406" w:rsidRPr="00A91E26">
        <w:rPr>
          <w:rFonts w:hint="eastAsia"/>
          <w:sz w:val="24"/>
        </w:rPr>
        <w:t>或者</w:t>
      </w:r>
      <w:r w:rsidR="00380406" w:rsidRPr="00A91E26">
        <w:rPr>
          <w:rFonts w:hint="eastAsia"/>
          <w:sz w:val="24"/>
        </w:rPr>
        <w:t>-1</w:t>
      </w:r>
      <w:r w:rsidR="002C5C67">
        <w:rPr>
          <w:rFonts w:hint="eastAsia"/>
          <w:sz w:val="24"/>
        </w:rPr>
        <w:t>(</w:t>
      </w:r>
      <w:r w:rsidR="002C5C67">
        <w:rPr>
          <w:rFonts w:hint="eastAsia"/>
          <w:sz w:val="24"/>
        </w:rPr>
        <w:t>在本文中，</w:t>
      </w:r>
      <w:r w:rsidR="002C5C67">
        <w:rPr>
          <w:rFonts w:hint="eastAsia"/>
          <w:sz w:val="24"/>
        </w:rPr>
        <w:t>1</w:t>
      </w:r>
      <w:r w:rsidR="002C5C67">
        <w:rPr>
          <w:rFonts w:hint="eastAsia"/>
          <w:sz w:val="24"/>
        </w:rPr>
        <w:t>代表癫痫发作时期的脑电信号，而</w:t>
      </w:r>
      <w:r w:rsidR="002C5C67">
        <w:rPr>
          <w:rFonts w:hint="eastAsia"/>
          <w:sz w:val="24"/>
        </w:rPr>
        <w:t>0</w:t>
      </w:r>
      <w:r w:rsidR="002C5C67">
        <w:rPr>
          <w:rFonts w:hint="eastAsia"/>
          <w:sz w:val="24"/>
        </w:rPr>
        <w:t>代表其他时间段的脑电信号</w:t>
      </w:r>
      <w:r w:rsidR="002C5C67">
        <w:rPr>
          <w:sz w:val="24"/>
        </w:rPr>
        <w:t>)</w:t>
      </w:r>
      <w:r w:rsidR="00CA1209">
        <w:rPr>
          <w:rFonts w:hint="eastAsia"/>
          <w:sz w:val="24"/>
        </w:rPr>
        <w:t>。</w:t>
      </w:r>
      <w:r w:rsidR="000375F7">
        <w:rPr>
          <w:rFonts w:hint="eastAsia"/>
          <w:sz w:val="24"/>
        </w:rPr>
        <w:t>要将这两类样本数据进行分类，我们可以寻求一个超平面</w:t>
      </w:r>
      <w:r w:rsidR="004C6DB3">
        <w:rPr>
          <w:rFonts w:hint="eastAsia"/>
          <w:sz w:val="24"/>
        </w:rPr>
        <w:t>，将这两类样本数据分割为两部分，这样便达到了分类的目的</w:t>
      </w:r>
      <w:r w:rsidR="00BD5B17">
        <w:rPr>
          <w:rFonts w:hint="eastAsia"/>
          <w:sz w:val="24"/>
        </w:rPr>
        <w:t>。</w:t>
      </w:r>
      <w:r w:rsidR="00A551F1">
        <w:rPr>
          <w:rFonts w:hint="eastAsia"/>
          <w:sz w:val="24"/>
        </w:rPr>
        <w:t>这样的超平面可能有很多</w:t>
      </w:r>
      <w:r w:rsidR="00A551F1" w:rsidRPr="004024D0">
        <w:rPr>
          <w:rFonts w:hint="eastAsia"/>
          <w:sz w:val="24"/>
        </w:rPr>
        <w:t>个</w:t>
      </w:r>
      <w:r w:rsidR="00A912C8" w:rsidRPr="004024D0">
        <w:rPr>
          <w:rFonts w:hint="eastAsia"/>
          <w:sz w:val="24"/>
        </w:rPr>
        <w:t>，</w:t>
      </w:r>
      <w:r w:rsidR="004024D0" w:rsidRPr="004024D0">
        <w:rPr>
          <w:rFonts w:hint="eastAsia"/>
          <w:sz w:val="24"/>
        </w:rPr>
        <w:t>如</w:t>
      </w:r>
      <w:r w:rsidR="004024D0" w:rsidRPr="004024D0">
        <w:rPr>
          <w:sz w:val="24"/>
        </w:rPr>
        <w:fldChar w:fldCharType="begin"/>
      </w:r>
      <w:r w:rsidR="004024D0" w:rsidRPr="004024D0">
        <w:rPr>
          <w:sz w:val="24"/>
        </w:rPr>
        <w:instrText xml:space="preserve"> </w:instrText>
      </w:r>
      <w:r w:rsidR="004024D0" w:rsidRPr="004024D0">
        <w:rPr>
          <w:rFonts w:hint="eastAsia"/>
          <w:sz w:val="24"/>
        </w:rPr>
        <w:instrText>REF _Ref40279594 \h</w:instrText>
      </w:r>
      <w:r w:rsidR="004024D0" w:rsidRPr="004024D0">
        <w:rPr>
          <w:sz w:val="24"/>
        </w:rPr>
        <w:instrText xml:space="preserve"> </w:instrText>
      </w:r>
      <w:r w:rsidR="004024D0">
        <w:rPr>
          <w:sz w:val="24"/>
        </w:rPr>
        <w:instrText xml:space="preserve"> \* MERGEFORMAT </w:instrText>
      </w:r>
      <w:r w:rsidR="004024D0" w:rsidRPr="004024D0">
        <w:rPr>
          <w:sz w:val="24"/>
        </w:rPr>
      </w:r>
      <w:r w:rsidR="004024D0" w:rsidRPr="004024D0">
        <w:rPr>
          <w:sz w:val="24"/>
        </w:rPr>
        <w:fldChar w:fldCharType="separate"/>
      </w:r>
      <w:r w:rsidR="00366273" w:rsidRPr="00366273">
        <w:rPr>
          <w:rFonts w:ascii="宋体" w:hAnsi="宋体" w:hint="eastAsia"/>
          <w:sz w:val="24"/>
        </w:rPr>
        <w:t>图</w:t>
      </w:r>
      <w:r w:rsidR="00366273" w:rsidRPr="00366273">
        <w:rPr>
          <w:rFonts w:ascii="宋体" w:hAnsi="宋体"/>
          <w:sz w:val="24"/>
        </w:rPr>
        <w:t>4</w:t>
      </w:r>
      <w:r w:rsidR="00366273" w:rsidRPr="00364A63">
        <w:rPr>
          <w:sz w:val="24"/>
        </w:rPr>
        <w:t>·</w:t>
      </w:r>
      <w:r w:rsidR="00366273" w:rsidRPr="00366273">
        <w:rPr>
          <w:rFonts w:ascii="宋体" w:hAnsi="宋体"/>
          <w:sz w:val="24"/>
        </w:rPr>
        <w:t>1</w:t>
      </w:r>
      <w:r w:rsidR="004024D0" w:rsidRPr="004024D0">
        <w:rPr>
          <w:sz w:val="24"/>
        </w:rPr>
        <w:fldChar w:fldCharType="end"/>
      </w:r>
      <w:r w:rsidR="004024D0">
        <w:rPr>
          <w:rFonts w:hint="eastAsia"/>
          <w:sz w:val="24"/>
        </w:rPr>
        <w:t>所示</w:t>
      </w:r>
      <w:r w:rsidR="006820D2">
        <w:rPr>
          <w:rFonts w:hint="eastAsia"/>
          <w:sz w:val="24"/>
        </w:rPr>
        <w:t>。而支持</w:t>
      </w:r>
      <w:proofErr w:type="gramStart"/>
      <w:r w:rsidR="006820D2">
        <w:rPr>
          <w:rFonts w:hint="eastAsia"/>
          <w:sz w:val="24"/>
        </w:rPr>
        <w:t>向量机</w:t>
      </w:r>
      <w:proofErr w:type="gramEnd"/>
      <w:r w:rsidR="006820D2">
        <w:rPr>
          <w:rFonts w:hint="eastAsia"/>
          <w:sz w:val="24"/>
        </w:rPr>
        <w:t>的目的是找到一个</w:t>
      </w:r>
      <w:r w:rsidR="00347A3F">
        <w:rPr>
          <w:rFonts w:hint="eastAsia"/>
          <w:sz w:val="24"/>
        </w:rPr>
        <w:t>最大间隔超平面，</w:t>
      </w:r>
      <w:r w:rsidR="002F3599">
        <w:rPr>
          <w:rFonts w:hint="eastAsia"/>
          <w:sz w:val="24"/>
        </w:rPr>
        <w:t>可以让超平面与</w:t>
      </w:r>
      <w:r w:rsidR="005413E6">
        <w:rPr>
          <w:rFonts w:hint="eastAsia"/>
          <w:sz w:val="24"/>
        </w:rPr>
        <w:t>样本点数据之间距离最大化</w:t>
      </w:r>
      <w:r w:rsidR="00D315F0">
        <w:rPr>
          <w:rFonts w:hint="eastAsia"/>
          <w:sz w:val="24"/>
        </w:rPr>
        <w:t>，具</w:t>
      </w:r>
      <w:r w:rsidR="00D315F0" w:rsidRPr="002A30AA">
        <w:rPr>
          <w:rFonts w:hint="eastAsia"/>
          <w:sz w:val="24"/>
        </w:rPr>
        <w:t>体如</w:t>
      </w:r>
      <w:r w:rsidR="00216497" w:rsidRPr="002A30AA">
        <w:rPr>
          <w:sz w:val="24"/>
        </w:rPr>
        <w:fldChar w:fldCharType="begin"/>
      </w:r>
      <w:r w:rsidR="00216497" w:rsidRPr="002A30AA">
        <w:rPr>
          <w:sz w:val="24"/>
        </w:rPr>
        <w:instrText xml:space="preserve"> </w:instrText>
      </w:r>
      <w:r w:rsidR="00216497" w:rsidRPr="002A30AA">
        <w:rPr>
          <w:rFonts w:hint="eastAsia"/>
          <w:sz w:val="24"/>
        </w:rPr>
        <w:instrText>REF _Ref40280834 \h</w:instrText>
      </w:r>
      <w:r w:rsidR="00216497" w:rsidRPr="002A30AA">
        <w:rPr>
          <w:sz w:val="24"/>
        </w:rPr>
        <w:instrText xml:space="preserve"> </w:instrText>
      </w:r>
      <w:r w:rsidR="002A30AA">
        <w:rPr>
          <w:sz w:val="24"/>
        </w:rPr>
        <w:instrText xml:space="preserve"> \* MERGEFORMAT </w:instrText>
      </w:r>
      <w:r w:rsidR="00216497" w:rsidRPr="002A30AA">
        <w:rPr>
          <w:sz w:val="24"/>
        </w:rPr>
      </w:r>
      <w:r w:rsidR="00216497" w:rsidRPr="002A30AA">
        <w:rPr>
          <w:sz w:val="24"/>
        </w:rPr>
        <w:fldChar w:fldCharType="separate"/>
      </w:r>
      <w:r w:rsidR="00366273" w:rsidRPr="00366273">
        <w:rPr>
          <w:rFonts w:ascii="宋体" w:hAnsi="宋体"/>
          <w:sz w:val="24"/>
        </w:rPr>
        <w:t>图4</w:t>
      </w:r>
      <w:r w:rsidR="00366273" w:rsidRPr="00364A63">
        <w:rPr>
          <w:sz w:val="24"/>
        </w:rPr>
        <w:t>·</w:t>
      </w:r>
      <w:r w:rsidR="00366273" w:rsidRPr="00366273">
        <w:rPr>
          <w:rFonts w:ascii="宋体" w:hAnsi="宋体"/>
          <w:sz w:val="24"/>
        </w:rPr>
        <w:t>2</w:t>
      </w:r>
      <w:r w:rsidR="00216497" w:rsidRPr="002A30AA">
        <w:rPr>
          <w:sz w:val="24"/>
        </w:rPr>
        <w:fldChar w:fldCharType="end"/>
      </w:r>
      <w:r w:rsidR="00FE1708">
        <w:rPr>
          <w:rFonts w:hint="eastAsia"/>
          <w:sz w:val="24"/>
        </w:rPr>
        <w:t>所示</w:t>
      </w:r>
      <w:r w:rsidR="008839EF">
        <w:rPr>
          <w:rFonts w:hint="eastAsia"/>
          <w:sz w:val="24"/>
        </w:rPr>
        <w:t>，其中</w:t>
      </w:r>
      <w:r w:rsidR="00201C5F">
        <w:rPr>
          <w:rFonts w:hint="eastAsia"/>
          <w:sz w:val="24"/>
        </w:rPr>
        <w:t>实线表示</w:t>
      </w:r>
      <w:r w:rsidR="00CB7451">
        <w:rPr>
          <w:rFonts w:hint="eastAsia"/>
          <w:sz w:val="24"/>
        </w:rPr>
        <w:t>决策边界</w:t>
      </w:r>
      <w:r w:rsidR="00CA5173">
        <w:rPr>
          <w:rFonts w:hint="eastAsia"/>
          <w:sz w:val="24"/>
        </w:rPr>
        <w:t>，虚线表示间隔边界</w:t>
      </w:r>
      <w:r w:rsidR="00230732">
        <w:rPr>
          <w:rFonts w:hint="eastAsia"/>
          <w:sz w:val="24"/>
        </w:rPr>
        <w:t>，</w:t>
      </w:r>
      <w:r w:rsidR="00A05C85">
        <w:rPr>
          <w:rFonts w:hint="eastAsia"/>
          <w:sz w:val="24"/>
        </w:rPr>
        <w:t>虚线上经过的两个点称之为</w:t>
      </w:r>
      <w:r w:rsidR="00EF70D0">
        <w:rPr>
          <w:rFonts w:hint="eastAsia"/>
          <w:sz w:val="24"/>
        </w:rPr>
        <w:t>支持向量</w:t>
      </w:r>
      <w:r w:rsidR="009C2F9C">
        <w:rPr>
          <w:rFonts w:hint="eastAsia"/>
          <w:sz w:val="24"/>
        </w:rPr>
        <w:t>。</w:t>
      </w:r>
    </w:p>
    <w:p w14:paraId="1AFBD234" w14:textId="18E5CEAA" w:rsidR="00F66B48" w:rsidRPr="00712293" w:rsidRDefault="002E3FA5" w:rsidP="0019482E">
      <w:pPr>
        <w:jc w:val="center"/>
        <w:rPr>
          <w:sz w:val="24"/>
        </w:rPr>
      </w:pPr>
      <w:r>
        <w:rPr>
          <w:noProof/>
        </w:rPr>
        <w:drawing>
          <wp:inline distT="0" distB="0" distL="0" distR="0" wp14:anchorId="6AE6CF38" wp14:editId="27A0F6DF">
            <wp:extent cx="3291840" cy="20040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107">
                      <a:extLst>
                        <a:ext uri="{28A0092B-C50C-407E-A947-70E740481C1C}">
                          <a14:useLocalDpi xmlns:a14="http://schemas.microsoft.com/office/drawing/2010/main" val="0"/>
                        </a:ext>
                      </a:extLst>
                    </a:blip>
                    <a:srcRect l="25237" t="11578" r="16147" b="24985"/>
                    <a:stretch/>
                  </pic:blipFill>
                  <pic:spPr bwMode="auto">
                    <a:xfrm>
                      <a:off x="0" y="0"/>
                      <a:ext cx="3291840" cy="2004060"/>
                    </a:xfrm>
                    <a:prstGeom prst="rect">
                      <a:avLst/>
                    </a:prstGeom>
                    <a:noFill/>
                    <a:ln>
                      <a:noFill/>
                    </a:ln>
                    <a:extLst>
                      <a:ext uri="{53640926-AAD7-44D8-BBD7-CCE9431645EC}">
                        <a14:shadowObscured xmlns:a14="http://schemas.microsoft.com/office/drawing/2010/main"/>
                      </a:ext>
                    </a:extLst>
                  </pic:spPr>
                </pic:pic>
              </a:graphicData>
            </a:graphic>
          </wp:inline>
        </w:drawing>
      </w:r>
    </w:p>
    <w:p w14:paraId="07EFB864" w14:textId="085E26A3" w:rsidR="00331096" w:rsidRPr="00121467" w:rsidRDefault="00A912C8" w:rsidP="00726E83">
      <w:pPr>
        <w:pStyle w:val="afa"/>
        <w:spacing w:beforeLines="50" w:before="156" w:afterLines="50" w:after="156" w:line="440" w:lineRule="atLeast"/>
        <w:jc w:val="center"/>
        <w:rPr>
          <w:rFonts w:ascii="宋体" w:eastAsia="宋体" w:hAnsi="宋体"/>
          <w:sz w:val="21"/>
          <w:szCs w:val="21"/>
        </w:rPr>
      </w:pPr>
      <w:bookmarkStart w:id="79" w:name="_Ref40279594"/>
      <w:r w:rsidRPr="00121467">
        <w:rPr>
          <w:rFonts w:ascii="宋体" w:eastAsia="宋体" w:hAnsi="宋体" w:hint="eastAsia"/>
          <w:sz w:val="21"/>
          <w:szCs w:val="21"/>
        </w:rPr>
        <w:lastRenderedPageBreak/>
        <w:t>图</w:t>
      </w:r>
      <w:r w:rsidRPr="00121467">
        <w:rPr>
          <w:rFonts w:ascii="Times New Roman" w:eastAsia="宋体" w:hAnsi="Times New Roman" w:cs="Times New Roman"/>
          <w:sz w:val="21"/>
          <w:szCs w:val="21"/>
        </w:rPr>
        <w:t>4·</w:t>
      </w:r>
      <w:r w:rsidRPr="00121467">
        <w:rPr>
          <w:rFonts w:ascii="Times New Roman" w:eastAsia="宋体" w:hAnsi="Times New Roman" w:cs="Times New Roman"/>
          <w:sz w:val="21"/>
          <w:szCs w:val="21"/>
        </w:rPr>
        <w:fldChar w:fldCharType="begin"/>
      </w:r>
      <w:r w:rsidRPr="00121467">
        <w:rPr>
          <w:rFonts w:ascii="Times New Roman" w:eastAsia="宋体" w:hAnsi="Times New Roman" w:cs="Times New Roman"/>
          <w:sz w:val="21"/>
          <w:szCs w:val="21"/>
        </w:rPr>
        <w:instrText xml:space="preserve"> SEQ </w:instrText>
      </w:r>
      <w:r w:rsidRPr="00121467">
        <w:rPr>
          <w:rFonts w:ascii="Times New Roman" w:eastAsia="宋体" w:hAnsi="Times New Roman" w:cs="Times New Roman"/>
          <w:sz w:val="21"/>
          <w:szCs w:val="21"/>
        </w:rPr>
        <w:instrText>图</w:instrText>
      </w:r>
      <w:r w:rsidRPr="00121467">
        <w:rPr>
          <w:rFonts w:ascii="Times New Roman" w:eastAsia="宋体" w:hAnsi="Times New Roman" w:cs="Times New Roman"/>
          <w:sz w:val="21"/>
          <w:szCs w:val="21"/>
        </w:rPr>
        <w:instrText xml:space="preserve">4· \* ARABIC </w:instrText>
      </w:r>
      <w:r w:rsidRPr="00121467">
        <w:rPr>
          <w:rFonts w:ascii="Times New Roman" w:eastAsia="宋体" w:hAnsi="Times New Roman" w:cs="Times New Roman"/>
          <w:sz w:val="21"/>
          <w:szCs w:val="21"/>
        </w:rPr>
        <w:fldChar w:fldCharType="separate"/>
      </w:r>
      <w:r w:rsidR="00D15607">
        <w:rPr>
          <w:rFonts w:ascii="Times New Roman" w:eastAsia="宋体" w:hAnsi="Times New Roman" w:cs="Times New Roman"/>
          <w:noProof/>
          <w:sz w:val="21"/>
          <w:szCs w:val="21"/>
        </w:rPr>
        <w:t>1</w:t>
      </w:r>
      <w:r w:rsidRPr="00121467">
        <w:rPr>
          <w:rFonts w:ascii="Times New Roman" w:eastAsia="宋体" w:hAnsi="Times New Roman" w:cs="Times New Roman"/>
          <w:sz w:val="21"/>
          <w:szCs w:val="21"/>
        </w:rPr>
        <w:fldChar w:fldCharType="end"/>
      </w:r>
      <w:bookmarkEnd w:id="79"/>
      <w:r w:rsidRPr="00121467">
        <w:rPr>
          <w:rFonts w:ascii="宋体" w:eastAsia="宋体" w:hAnsi="宋体"/>
          <w:sz w:val="21"/>
          <w:szCs w:val="21"/>
        </w:rPr>
        <w:t xml:space="preserve"> </w:t>
      </w:r>
      <w:r w:rsidRPr="00121467">
        <w:rPr>
          <w:rFonts w:ascii="宋体" w:eastAsia="宋体" w:hAnsi="宋体" w:hint="eastAsia"/>
          <w:sz w:val="21"/>
          <w:szCs w:val="21"/>
        </w:rPr>
        <w:t>超平面对样本数据的</w:t>
      </w:r>
      <w:r w:rsidR="005A52E6" w:rsidRPr="00121467">
        <w:rPr>
          <w:rFonts w:ascii="宋体" w:eastAsia="宋体" w:hAnsi="宋体" w:hint="eastAsia"/>
          <w:sz w:val="21"/>
          <w:szCs w:val="21"/>
        </w:rPr>
        <w:t>分隔</w:t>
      </w:r>
    </w:p>
    <w:p w14:paraId="7FABEA2B" w14:textId="65BA003F" w:rsidR="00737C3A" w:rsidRDefault="00771704" w:rsidP="005449A9">
      <w:pPr>
        <w:jc w:val="center"/>
      </w:pPr>
      <w:r>
        <w:rPr>
          <w:noProof/>
        </w:rPr>
        <w:drawing>
          <wp:inline distT="0" distB="0" distL="0" distR="0" wp14:anchorId="2718EEC2" wp14:editId="3A818BE3">
            <wp:extent cx="3482340" cy="1950720"/>
            <wp:effectExtent l="0" t="0" r="381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rotWithShape="1">
                    <a:blip r:embed="rId108">
                      <a:extLst>
                        <a:ext uri="{28A0092B-C50C-407E-A947-70E740481C1C}">
                          <a14:useLocalDpi xmlns:a14="http://schemas.microsoft.com/office/drawing/2010/main" val="0"/>
                        </a:ext>
                      </a:extLst>
                    </a:blip>
                    <a:srcRect l="23338" t="13748" r="14654" b="24502"/>
                    <a:stretch/>
                  </pic:blipFill>
                  <pic:spPr bwMode="auto">
                    <a:xfrm>
                      <a:off x="0" y="0"/>
                      <a:ext cx="3482340" cy="1950720"/>
                    </a:xfrm>
                    <a:prstGeom prst="rect">
                      <a:avLst/>
                    </a:prstGeom>
                    <a:noFill/>
                    <a:ln>
                      <a:noFill/>
                    </a:ln>
                    <a:extLst>
                      <a:ext uri="{53640926-AAD7-44D8-BBD7-CCE9431645EC}">
                        <a14:shadowObscured xmlns:a14="http://schemas.microsoft.com/office/drawing/2010/main"/>
                      </a:ext>
                    </a:extLst>
                  </pic:spPr>
                </pic:pic>
              </a:graphicData>
            </a:graphic>
          </wp:inline>
        </w:drawing>
      </w:r>
    </w:p>
    <w:p w14:paraId="4AD476D3" w14:textId="09963C74" w:rsidR="003069D2" w:rsidRPr="00121467" w:rsidRDefault="00832870" w:rsidP="004F4307">
      <w:pPr>
        <w:pStyle w:val="afa"/>
        <w:spacing w:beforeLines="50" w:before="156" w:afterLines="50" w:after="156" w:line="440" w:lineRule="atLeast"/>
        <w:jc w:val="center"/>
        <w:rPr>
          <w:rFonts w:ascii="宋体" w:eastAsia="宋体" w:hAnsi="宋体"/>
          <w:sz w:val="21"/>
          <w:szCs w:val="21"/>
        </w:rPr>
      </w:pPr>
      <w:bookmarkStart w:id="80" w:name="_Ref40280834"/>
      <w:r w:rsidRPr="00832870">
        <w:rPr>
          <w:rFonts w:ascii="宋体" w:eastAsia="宋体" w:hAnsi="宋体"/>
          <w:sz w:val="21"/>
          <w:szCs w:val="21"/>
        </w:rPr>
        <w:t>图</w:t>
      </w:r>
      <w:r w:rsidRPr="00832870">
        <w:rPr>
          <w:rFonts w:ascii="Times New Roman" w:hAnsi="Times New Roman" w:cs="Times New Roman"/>
          <w:sz w:val="21"/>
          <w:szCs w:val="21"/>
        </w:rPr>
        <w:t>4·</w:t>
      </w:r>
      <w:r w:rsidRPr="00832870">
        <w:rPr>
          <w:rFonts w:ascii="Times New Roman" w:hAnsi="Times New Roman" w:cs="Times New Roman"/>
          <w:sz w:val="21"/>
          <w:szCs w:val="21"/>
        </w:rPr>
        <w:fldChar w:fldCharType="begin"/>
      </w:r>
      <w:r w:rsidRPr="00832870">
        <w:rPr>
          <w:rFonts w:ascii="Times New Roman" w:hAnsi="Times New Roman" w:cs="Times New Roman"/>
          <w:sz w:val="21"/>
          <w:szCs w:val="21"/>
        </w:rPr>
        <w:instrText xml:space="preserve"> SEQ </w:instrText>
      </w:r>
      <w:r w:rsidRPr="00832870">
        <w:rPr>
          <w:rFonts w:ascii="Times New Roman" w:hAnsi="Times New Roman" w:cs="Times New Roman"/>
          <w:sz w:val="21"/>
          <w:szCs w:val="21"/>
        </w:rPr>
        <w:instrText>图</w:instrText>
      </w:r>
      <w:r w:rsidRPr="00832870">
        <w:rPr>
          <w:rFonts w:ascii="Times New Roman" w:hAnsi="Times New Roman" w:cs="Times New Roman"/>
          <w:sz w:val="21"/>
          <w:szCs w:val="21"/>
        </w:rPr>
        <w:instrText xml:space="preserve">4· \* ARABIC </w:instrText>
      </w:r>
      <w:r w:rsidRPr="00832870">
        <w:rPr>
          <w:rFonts w:ascii="Times New Roman" w:hAnsi="Times New Roman" w:cs="Times New Roman"/>
          <w:sz w:val="21"/>
          <w:szCs w:val="21"/>
        </w:rPr>
        <w:fldChar w:fldCharType="separate"/>
      </w:r>
      <w:r w:rsidR="00D15607">
        <w:rPr>
          <w:rFonts w:ascii="Times New Roman" w:hAnsi="Times New Roman" w:cs="Times New Roman"/>
          <w:noProof/>
          <w:sz w:val="21"/>
          <w:szCs w:val="21"/>
        </w:rPr>
        <w:t>2</w:t>
      </w:r>
      <w:r w:rsidRPr="00832870">
        <w:rPr>
          <w:rFonts w:ascii="Times New Roman" w:hAnsi="Times New Roman" w:cs="Times New Roman"/>
          <w:sz w:val="21"/>
          <w:szCs w:val="21"/>
        </w:rPr>
        <w:fldChar w:fldCharType="end"/>
      </w:r>
      <w:bookmarkEnd w:id="80"/>
      <w:r w:rsidR="00296C2F">
        <w:rPr>
          <w:rFonts w:ascii="Times New Roman" w:hAnsi="Times New Roman" w:cs="Times New Roman"/>
          <w:sz w:val="21"/>
          <w:szCs w:val="21"/>
        </w:rPr>
        <w:t xml:space="preserve"> </w:t>
      </w:r>
      <w:r w:rsidR="00160DC9">
        <w:rPr>
          <w:rFonts w:ascii="宋体" w:eastAsia="宋体" w:hAnsi="宋体" w:hint="eastAsia"/>
          <w:sz w:val="21"/>
          <w:szCs w:val="21"/>
        </w:rPr>
        <w:t>最大</w:t>
      </w:r>
      <w:r w:rsidR="00E34905">
        <w:rPr>
          <w:rFonts w:ascii="宋体" w:eastAsia="宋体" w:hAnsi="宋体" w:hint="eastAsia"/>
          <w:sz w:val="21"/>
          <w:szCs w:val="21"/>
        </w:rPr>
        <w:t>间</w:t>
      </w:r>
      <w:r w:rsidR="00160DC9">
        <w:rPr>
          <w:rFonts w:ascii="宋体" w:eastAsia="宋体" w:hAnsi="宋体" w:hint="eastAsia"/>
          <w:sz w:val="21"/>
          <w:szCs w:val="21"/>
        </w:rPr>
        <w:t>隔</w:t>
      </w:r>
      <w:r w:rsidR="003069D2" w:rsidRPr="00121467">
        <w:rPr>
          <w:rFonts w:ascii="宋体" w:eastAsia="宋体" w:hAnsi="宋体" w:hint="eastAsia"/>
          <w:sz w:val="21"/>
          <w:szCs w:val="21"/>
        </w:rPr>
        <w:t>超平面</w:t>
      </w:r>
    </w:p>
    <w:p w14:paraId="69ED65A5" w14:textId="6D83C8E0" w:rsidR="005A3CB8" w:rsidRDefault="009C035E" w:rsidP="00246013">
      <w:pPr>
        <w:rPr>
          <w:sz w:val="24"/>
        </w:rPr>
      </w:pPr>
      <w:r w:rsidRPr="00547DFC">
        <w:rPr>
          <w:sz w:val="24"/>
        </w:rPr>
        <w:tab/>
      </w:r>
      <w:r w:rsidR="000443E2" w:rsidRPr="00547DFC">
        <w:rPr>
          <w:rFonts w:hint="eastAsia"/>
          <w:sz w:val="24"/>
        </w:rPr>
        <w:t>任意超平面均可用</w:t>
      </w:r>
      <w:r w:rsidR="00225005" w:rsidRPr="00547DFC">
        <w:rPr>
          <w:position w:val="-6"/>
          <w:sz w:val="24"/>
        </w:rPr>
        <w:object w:dxaOrig="1160" w:dyaOrig="320" w14:anchorId="2AB7CFC5">
          <v:shape id="_x0000_i1065" type="#_x0000_t75" style="width:58.2pt;height:16.2pt" o:ole="">
            <v:imagedata r:id="rId109" o:title=""/>
          </v:shape>
          <o:OLEObject Type="Embed" ProgID="Equation.DSMT4" ShapeID="_x0000_i1065" DrawAspect="Content" ObjectID="_1652368912" r:id="rId110"/>
        </w:object>
      </w:r>
      <w:r w:rsidR="00225005" w:rsidRPr="00547DFC">
        <w:rPr>
          <w:rFonts w:hint="eastAsia"/>
          <w:sz w:val="24"/>
        </w:rPr>
        <w:t>进行表示</w:t>
      </w:r>
      <w:r w:rsidR="00302417" w:rsidRPr="00547DFC">
        <w:rPr>
          <w:rFonts w:hint="eastAsia"/>
          <w:sz w:val="24"/>
        </w:rPr>
        <w:t>，</w:t>
      </w:r>
      <w:r w:rsidR="00466F5B">
        <w:rPr>
          <w:rFonts w:hint="eastAsia"/>
          <w:sz w:val="24"/>
        </w:rPr>
        <w:t>其中</w:t>
      </w:r>
      <w:r w:rsidR="005D171D" w:rsidRPr="005D171D">
        <w:rPr>
          <w:position w:val="-12"/>
          <w:sz w:val="24"/>
        </w:rPr>
        <w:object w:dxaOrig="1800" w:dyaOrig="360" w14:anchorId="1A236341">
          <v:shape id="_x0000_i1066" type="#_x0000_t75" style="width:90pt;height:18pt" o:ole="">
            <v:imagedata r:id="rId111" o:title=""/>
          </v:shape>
          <o:OLEObject Type="Embed" ProgID="Equation.DSMT4" ShapeID="_x0000_i1066" DrawAspect="Content" ObjectID="_1652368913" r:id="rId112"/>
        </w:object>
      </w:r>
      <w:r w:rsidR="00C148BB">
        <w:rPr>
          <w:rFonts w:hint="eastAsia"/>
          <w:sz w:val="24"/>
        </w:rPr>
        <w:t>。</w:t>
      </w:r>
      <w:r w:rsidR="002A30AA" w:rsidRPr="00547DFC">
        <w:rPr>
          <w:rFonts w:hint="eastAsia"/>
          <w:sz w:val="24"/>
        </w:rPr>
        <w:t>根据</w:t>
      </w:r>
      <w:r w:rsidR="0093603A" w:rsidRPr="00547DFC">
        <w:rPr>
          <w:rFonts w:hint="eastAsia"/>
          <w:sz w:val="24"/>
        </w:rPr>
        <w:t>二维平面上的点到直线的公式</w:t>
      </w:r>
      <w:r w:rsidR="0093603A">
        <w:rPr>
          <w:rFonts w:hint="eastAsia"/>
        </w:rPr>
        <w:t>，</w:t>
      </w:r>
      <w:r w:rsidR="00B36B6C">
        <w:rPr>
          <w:rFonts w:hint="eastAsia"/>
        </w:rPr>
        <w:t>可扩</w:t>
      </w:r>
      <w:r w:rsidR="00B36B6C" w:rsidRPr="00B36B6C">
        <w:rPr>
          <w:rFonts w:hint="eastAsia"/>
          <w:sz w:val="24"/>
        </w:rPr>
        <w:t>展得出</w:t>
      </w:r>
      <w:r w:rsidR="00F93E49">
        <w:rPr>
          <w:rFonts w:hint="eastAsia"/>
          <w:sz w:val="24"/>
        </w:rPr>
        <w:t>对于一个</w:t>
      </w:r>
      <w:r w:rsidR="00A54319">
        <w:rPr>
          <w:rFonts w:hint="eastAsia"/>
          <w:sz w:val="24"/>
        </w:rPr>
        <w:t>n</w:t>
      </w:r>
      <w:r w:rsidR="00A54319">
        <w:rPr>
          <w:rFonts w:hint="eastAsia"/>
          <w:sz w:val="24"/>
        </w:rPr>
        <w:t>维空间</w:t>
      </w:r>
      <w:r w:rsidR="00F93E49">
        <w:rPr>
          <w:rFonts w:hint="eastAsia"/>
          <w:sz w:val="24"/>
        </w:rPr>
        <w:t>上的点</w:t>
      </w:r>
      <w:r w:rsidR="00F93E49" w:rsidRPr="00F93E49">
        <w:rPr>
          <w:position w:val="-12"/>
          <w:sz w:val="24"/>
        </w:rPr>
        <w:object w:dxaOrig="1640" w:dyaOrig="360" w14:anchorId="343B977E">
          <v:shape id="_x0000_i1067" type="#_x0000_t75" style="width:82.2pt;height:18pt" o:ole="">
            <v:imagedata r:id="rId113" o:title=""/>
          </v:shape>
          <o:OLEObject Type="Embed" ProgID="Equation.DSMT4" ShapeID="_x0000_i1067" DrawAspect="Content" ObjectID="_1652368914" r:id="rId114"/>
        </w:object>
      </w:r>
      <w:r w:rsidR="00F93E49">
        <w:rPr>
          <w:rFonts w:hint="eastAsia"/>
          <w:sz w:val="24"/>
        </w:rPr>
        <w:t>，其到超平面</w:t>
      </w:r>
      <w:r w:rsidR="00F2647B" w:rsidRPr="00FF5F19">
        <w:rPr>
          <w:position w:val="-6"/>
        </w:rPr>
        <w:object w:dxaOrig="1160" w:dyaOrig="320" w14:anchorId="34899453">
          <v:shape id="_x0000_i1068" type="#_x0000_t75" style="width:58.2pt;height:16.2pt" o:ole="">
            <v:imagedata r:id="rId115" o:title=""/>
          </v:shape>
          <o:OLEObject Type="Embed" ProgID="Equation.DSMT4" ShapeID="_x0000_i1068" DrawAspect="Content" ObjectID="_1652368915" r:id="rId116"/>
        </w:object>
      </w:r>
      <w:r w:rsidR="006615C7" w:rsidRPr="00A2611E">
        <w:rPr>
          <w:rFonts w:hint="eastAsia"/>
          <w:sz w:val="24"/>
        </w:rPr>
        <w:t>的距离为</w:t>
      </w:r>
      <w:r w:rsidR="004A4FFF" w:rsidRPr="00FF5F19">
        <w:rPr>
          <w:position w:val="-28"/>
        </w:rPr>
        <w:object w:dxaOrig="980" w:dyaOrig="700" w14:anchorId="2F0EA8A9">
          <v:shape id="_x0000_i1069" type="#_x0000_t75" style="width:49.2pt;height:34.8pt" o:ole="">
            <v:imagedata r:id="rId117" o:title=""/>
          </v:shape>
          <o:OLEObject Type="Embed" ProgID="Equation.DSMT4" ShapeID="_x0000_i1069" DrawAspect="Content" ObjectID="_1652368916" r:id="rId118"/>
        </w:object>
      </w:r>
      <w:r w:rsidR="00681AF6">
        <w:rPr>
          <w:rFonts w:hint="eastAsia"/>
        </w:rPr>
        <w:t>，</w:t>
      </w:r>
      <w:r w:rsidR="006F21DD" w:rsidRPr="00A2611E">
        <w:rPr>
          <w:rFonts w:hint="eastAsia"/>
          <w:sz w:val="24"/>
        </w:rPr>
        <w:t>而</w:t>
      </w:r>
      <w:r w:rsidR="00D64266" w:rsidRPr="00D64266">
        <w:rPr>
          <w:position w:val="-14"/>
        </w:rPr>
        <w:object w:dxaOrig="2360" w:dyaOrig="460" w14:anchorId="46FAC52E">
          <v:shape id="_x0000_i1070" type="#_x0000_t75" style="width:118.2pt;height:22.8pt" o:ole="">
            <v:imagedata r:id="rId119" o:title=""/>
          </v:shape>
          <o:OLEObject Type="Embed" ProgID="Equation.DSMT4" ShapeID="_x0000_i1070" DrawAspect="Content" ObjectID="_1652368917" r:id="rId120"/>
        </w:object>
      </w:r>
      <w:r w:rsidR="00D64266" w:rsidRPr="007E00ED">
        <w:rPr>
          <w:rFonts w:hint="eastAsia"/>
          <w:sz w:val="24"/>
        </w:rPr>
        <w:t>。</w:t>
      </w:r>
      <w:r w:rsidR="00FF11FA" w:rsidRPr="002A30AA">
        <w:rPr>
          <w:rFonts w:hint="eastAsia"/>
          <w:sz w:val="24"/>
        </w:rPr>
        <w:t>如</w:t>
      </w:r>
      <w:r w:rsidR="00FF11FA" w:rsidRPr="002A30AA">
        <w:rPr>
          <w:sz w:val="24"/>
        </w:rPr>
        <w:fldChar w:fldCharType="begin"/>
      </w:r>
      <w:r w:rsidR="00FF11FA" w:rsidRPr="002A30AA">
        <w:rPr>
          <w:sz w:val="24"/>
        </w:rPr>
        <w:instrText xml:space="preserve"> </w:instrText>
      </w:r>
      <w:r w:rsidR="00FF11FA" w:rsidRPr="002A30AA">
        <w:rPr>
          <w:rFonts w:hint="eastAsia"/>
          <w:sz w:val="24"/>
        </w:rPr>
        <w:instrText>REF _Ref40280834 \h</w:instrText>
      </w:r>
      <w:r w:rsidR="00FF11FA" w:rsidRPr="002A30AA">
        <w:rPr>
          <w:sz w:val="24"/>
        </w:rPr>
        <w:instrText xml:space="preserve"> </w:instrText>
      </w:r>
      <w:r w:rsidR="00FF11FA">
        <w:rPr>
          <w:sz w:val="24"/>
        </w:rPr>
        <w:instrText xml:space="preserve"> \* MERGEFORMAT </w:instrText>
      </w:r>
      <w:r w:rsidR="00FF11FA" w:rsidRPr="002A30AA">
        <w:rPr>
          <w:sz w:val="24"/>
        </w:rPr>
      </w:r>
      <w:r w:rsidR="00FF11FA" w:rsidRPr="002A30AA">
        <w:rPr>
          <w:sz w:val="24"/>
        </w:rPr>
        <w:fldChar w:fldCharType="separate"/>
      </w:r>
      <w:r w:rsidR="00366273" w:rsidRPr="00366273">
        <w:rPr>
          <w:rFonts w:ascii="宋体" w:hAnsi="宋体"/>
          <w:sz w:val="24"/>
        </w:rPr>
        <w:t>图4</w:t>
      </w:r>
      <w:r w:rsidR="00366273" w:rsidRPr="002E5366">
        <w:rPr>
          <w:sz w:val="24"/>
        </w:rPr>
        <w:t>·</w:t>
      </w:r>
      <w:r w:rsidR="00366273" w:rsidRPr="00366273">
        <w:rPr>
          <w:rFonts w:ascii="宋体" w:hAnsi="宋体"/>
          <w:sz w:val="24"/>
        </w:rPr>
        <w:t>2</w:t>
      </w:r>
      <w:r w:rsidR="00FF11FA" w:rsidRPr="002A30AA">
        <w:rPr>
          <w:sz w:val="24"/>
        </w:rPr>
        <w:fldChar w:fldCharType="end"/>
      </w:r>
      <w:r w:rsidR="00FF11FA">
        <w:rPr>
          <w:rFonts w:hint="eastAsia"/>
          <w:sz w:val="24"/>
        </w:rPr>
        <w:t>所示</w:t>
      </w:r>
      <w:r w:rsidR="00F038F6">
        <w:rPr>
          <w:rFonts w:hint="eastAsia"/>
          <w:sz w:val="24"/>
        </w:rPr>
        <w:t>，</w:t>
      </w:r>
      <w:r w:rsidR="00EE5745" w:rsidRPr="00433A67">
        <w:rPr>
          <w:rFonts w:hint="eastAsia"/>
          <w:sz w:val="24"/>
        </w:rPr>
        <w:t>对于</w:t>
      </w:r>
      <w:r w:rsidR="00433A67">
        <w:rPr>
          <w:rFonts w:hint="eastAsia"/>
          <w:sz w:val="24"/>
        </w:rPr>
        <w:t>支持向量来说</w:t>
      </w:r>
      <w:r w:rsidR="00420DF0">
        <w:rPr>
          <w:rFonts w:hint="eastAsia"/>
          <w:sz w:val="24"/>
        </w:rPr>
        <w:t>，</w:t>
      </w:r>
      <w:r w:rsidR="00F038F6">
        <w:rPr>
          <w:rFonts w:hint="eastAsia"/>
          <w:sz w:val="24"/>
        </w:rPr>
        <w:t>其到超平面的距离</w:t>
      </w:r>
      <w:r w:rsidR="00F038F6">
        <w:rPr>
          <w:sz w:val="24"/>
        </w:rPr>
        <w:t>d</w:t>
      </w:r>
      <w:r w:rsidR="00F038F6">
        <w:rPr>
          <w:rFonts w:hint="eastAsia"/>
          <w:sz w:val="24"/>
        </w:rPr>
        <w:t>等于</w:t>
      </w:r>
      <w:r w:rsidR="00FB0671" w:rsidRPr="00FF5F19">
        <w:rPr>
          <w:position w:val="-28"/>
        </w:rPr>
        <w:object w:dxaOrig="980" w:dyaOrig="700" w14:anchorId="2570A74F">
          <v:shape id="_x0000_i1071" type="#_x0000_t75" style="width:49.2pt;height:34.8pt" o:ole="">
            <v:imagedata r:id="rId121" o:title=""/>
          </v:shape>
          <o:OLEObject Type="Embed" ProgID="Equation.DSMT4" ShapeID="_x0000_i1071" DrawAspect="Content" ObjectID="_1652368918" r:id="rId122"/>
        </w:object>
      </w:r>
      <w:r w:rsidR="007E00ED" w:rsidRPr="007E00ED">
        <w:rPr>
          <w:rFonts w:hint="eastAsia"/>
          <w:sz w:val="24"/>
        </w:rPr>
        <w:t>，</w:t>
      </w:r>
      <w:r w:rsidR="007E00ED">
        <w:rPr>
          <w:rFonts w:hint="eastAsia"/>
          <w:sz w:val="24"/>
        </w:rPr>
        <w:t>而除去支持向量外的其他点到超平面的距离</w:t>
      </w:r>
      <w:r w:rsidR="00DD50A7" w:rsidRPr="00FF5F19">
        <w:rPr>
          <w:position w:val="-28"/>
        </w:rPr>
        <w:object w:dxaOrig="980" w:dyaOrig="700" w14:anchorId="6CC8DB36">
          <v:shape id="_x0000_i1072" type="#_x0000_t75" style="width:49.2pt;height:34.8pt" o:ole="">
            <v:imagedata r:id="rId123" o:title=""/>
          </v:shape>
          <o:OLEObject Type="Embed" ProgID="Equation.DSMT4" ShapeID="_x0000_i1072" DrawAspect="Content" ObjectID="_1652368919" r:id="rId124"/>
        </w:object>
      </w:r>
      <w:r w:rsidR="00DD50A7" w:rsidRPr="00DD50A7">
        <w:rPr>
          <w:rFonts w:hint="eastAsia"/>
          <w:sz w:val="24"/>
        </w:rPr>
        <w:t>则</w:t>
      </w:r>
      <w:r w:rsidR="00DD50A7">
        <w:rPr>
          <w:rFonts w:hint="eastAsia"/>
          <w:sz w:val="24"/>
        </w:rPr>
        <w:t>大于</w:t>
      </w:r>
      <w:r w:rsidR="00DD50A7">
        <w:rPr>
          <w:rFonts w:hint="eastAsia"/>
          <w:sz w:val="24"/>
        </w:rPr>
        <w:t>d</w:t>
      </w:r>
      <w:r w:rsidR="00995CFD">
        <w:rPr>
          <w:rFonts w:hint="eastAsia"/>
          <w:sz w:val="24"/>
        </w:rPr>
        <w:t>，那么对于</w:t>
      </w:r>
      <w:r w:rsidR="002911FE">
        <w:rPr>
          <w:rFonts w:hint="eastAsia"/>
          <w:sz w:val="24"/>
        </w:rPr>
        <w:t>两类样本数据则有</w:t>
      </w:r>
    </w:p>
    <w:p w14:paraId="57C6253D" w14:textId="7413D675" w:rsidR="005A3CB8" w:rsidRDefault="005A3CB8" w:rsidP="005A3CB8">
      <w:pPr>
        <w:pStyle w:val="MTDisplayEquation"/>
      </w:pPr>
      <w:r>
        <w:tab/>
      </w:r>
      <w:r w:rsidR="001E2C7E" w:rsidRPr="005A3CB8">
        <w:rPr>
          <w:position w:val="-66"/>
        </w:rPr>
        <w:object w:dxaOrig="2260" w:dyaOrig="1440" w14:anchorId="16C25818">
          <v:shape id="_x0000_i1073" type="#_x0000_t75" style="width:112.8pt;height:1in" o:ole="">
            <v:imagedata r:id="rId125" o:title=""/>
          </v:shape>
          <o:OLEObject Type="Embed" ProgID="Equation.DSMT4" ShapeID="_x0000_i1073" DrawAspect="Content" ObjectID="_1652368920" r:id="rId126"/>
        </w:object>
      </w:r>
      <w:r>
        <w:tab/>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MACROBUTTON MTEditEquationSection2 </w:instrText>
      </w:r>
      <w:r w:rsidR="00CB53B1" w:rsidRPr="0084768A">
        <w:rPr>
          <w:rStyle w:val="MTEquationSection"/>
          <w:rFonts w:eastAsia="黑体"/>
          <w:color w:val="auto"/>
          <w:sz w:val="21"/>
          <w:szCs w:val="21"/>
        </w:rPr>
        <w:instrText>Equation Chapter (Next) Section 1</w:instrText>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MTEqn \r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MTSec \r 1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begin"/>
      </w:r>
      <w:r w:rsidR="00CB53B1" w:rsidRPr="0084768A">
        <w:rPr>
          <w:rFonts w:eastAsia="黑体"/>
          <w:color w:val="auto"/>
          <w:sz w:val="21"/>
          <w:szCs w:val="21"/>
        </w:rPr>
        <w:instrText xml:space="preserve"> SEQ MTChap \h \* MERGEFORMAT </w:instrText>
      </w:r>
      <w:r w:rsidR="00CB53B1" w:rsidRPr="0084768A">
        <w:rPr>
          <w:rFonts w:eastAsia="黑体"/>
          <w:color w:val="auto"/>
          <w:sz w:val="21"/>
          <w:szCs w:val="21"/>
        </w:rPr>
        <w:fldChar w:fldCharType="end"/>
      </w:r>
      <w:r w:rsidR="00CB53B1" w:rsidRPr="0084768A">
        <w:rPr>
          <w:rFonts w:eastAsia="黑体"/>
          <w:color w:val="auto"/>
          <w:sz w:val="21"/>
          <w:szCs w:val="21"/>
        </w:rPr>
        <w:fldChar w:fldCharType="end"/>
      </w:r>
      <w:r w:rsidRPr="0084768A">
        <w:rPr>
          <w:rFonts w:eastAsia="黑体"/>
          <w:color w:val="auto"/>
          <w:sz w:val="21"/>
          <w:szCs w:val="21"/>
        </w:rPr>
        <w:fldChar w:fldCharType="begin"/>
      </w:r>
      <w:r w:rsidRPr="0084768A">
        <w:rPr>
          <w:rFonts w:eastAsia="黑体"/>
          <w:color w:val="auto"/>
          <w:sz w:val="21"/>
          <w:szCs w:val="21"/>
        </w:rPr>
        <w:instrText xml:space="preserve"> MACROBUTTON MTPlaceRef \* MERGEFORMAT </w:instrText>
      </w:r>
      <w:r w:rsidRPr="0084768A">
        <w:rPr>
          <w:rFonts w:eastAsia="黑体"/>
          <w:color w:val="auto"/>
          <w:sz w:val="21"/>
          <w:szCs w:val="21"/>
        </w:rPr>
        <w:fldChar w:fldCharType="begin"/>
      </w:r>
      <w:r w:rsidRPr="0084768A">
        <w:rPr>
          <w:rFonts w:eastAsia="黑体"/>
          <w:color w:val="auto"/>
          <w:sz w:val="21"/>
          <w:szCs w:val="21"/>
        </w:rPr>
        <w:instrText xml:space="preserve"> SEQ MTEqn \h \* MERGEFORMAT </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MTChap \c \* Arabic \* MERGEFORMAT </w:instrText>
      </w:r>
      <w:r w:rsidRPr="0084768A">
        <w:rPr>
          <w:rFonts w:eastAsia="黑体"/>
          <w:color w:val="auto"/>
          <w:sz w:val="21"/>
          <w:szCs w:val="21"/>
        </w:rPr>
        <w:fldChar w:fldCharType="separate"/>
      </w:r>
      <w:r w:rsidR="00366273">
        <w:rPr>
          <w:rFonts w:eastAsia="黑体"/>
          <w:noProof/>
          <w:color w:val="auto"/>
          <w:sz w:val="21"/>
          <w:szCs w:val="21"/>
        </w:rPr>
        <w:instrText>4</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begin"/>
      </w:r>
      <w:r w:rsidRPr="0084768A">
        <w:rPr>
          <w:rFonts w:eastAsia="黑体"/>
          <w:color w:val="auto"/>
          <w:sz w:val="21"/>
          <w:szCs w:val="21"/>
        </w:rPr>
        <w:instrText xml:space="preserve"> SEQ MTEqn \c \* Arabic \* MERGEFORMAT </w:instrText>
      </w:r>
      <w:r w:rsidRPr="0084768A">
        <w:rPr>
          <w:rFonts w:eastAsia="黑体"/>
          <w:color w:val="auto"/>
          <w:sz w:val="21"/>
          <w:szCs w:val="21"/>
        </w:rPr>
        <w:fldChar w:fldCharType="separate"/>
      </w:r>
      <w:r w:rsidR="00366273">
        <w:rPr>
          <w:rFonts w:eastAsia="黑体"/>
          <w:noProof/>
          <w:color w:val="auto"/>
          <w:sz w:val="21"/>
          <w:szCs w:val="21"/>
        </w:rPr>
        <w:instrText>1</w:instrText>
      </w:r>
      <w:r w:rsidRPr="0084768A">
        <w:rPr>
          <w:rFonts w:eastAsia="黑体"/>
          <w:color w:val="auto"/>
          <w:sz w:val="21"/>
          <w:szCs w:val="21"/>
        </w:rPr>
        <w:fldChar w:fldCharType="end"/>
      </w:r>
      <w:r w:rsidRPr="0084768A">
        <w:rPr>
          <w:rFonts w:eastAsia="黑体"/>
          <w:color w:val="auto"/>
          <w:sz w:val="21"/>
          <w:szCs w:val="21"/>
        </w:rPr>
        <w:instrText>)</w:instrText>
      </w:r>
      <w:r w:rsidRPr="0084768A">
        <w:rPr>
          <w:rFonts w:eastAsia="黑体"/>
          <w:color w:val="auto"/>
          <w:sz w:val="21"/>
          <w:szCs w:val="21"/>
        </w:rPr>
        <w:fldChar w:fldCharType="end"/>
      </w:r>
    </w:p>
    <w:p w14:paraId="185307E7" w14:textId="156FC887" w:rsidR="00737C3A" w:rsidRDefault="0006649C" w:rsidP="0006649C">
      <w:pPr>
        <w:ind w:firstLine="420"/>
        <w:rPr>
          <w:sz w:val="24"/>
        </w:rPr>
      </w:pPr>
      <w:r>
        <w:rPr>
          <w:rFonts w:hint="eastAsia"/>
          <w:sz w:val="24"/>
        </w:rPr>
        <w:t>令</w:t>
      </w:r>
      <w:r w:rsidR="006A65F8" w:rsidRPr="00FF5F19">
        <w:rPr>
          <w:position w:val="-10"/>
        </w:rPr>
        <w:object w:dxaOrig="999" w:dyaOrig="320" w14:anchorId="635A7601">
          <v:shape id="_x0000_i1074" type="#_x0000_t75" style="width:49.8pt;height:16.2pt" o:ole="">
            <v:imagedata r:id="rId127" o:title=""/>
          </v:shape>
          <o:OLEObject Type="Embed" ProgID="Equation.DSMT4" ShapeID="_x0000_i1074" DrawAspect="Content" ObjectID="_1652368921" r:id="rId128"/>
        </w:object>
      </w:r>
      <w:r w:rsidR="00F611E0">
        <w:rPr>
          <w:rFonts w:hint="eastAsia"/>
        </w:rPr>
        <w:t>，</w:t>
      </w:r>
      <w:r w:rsidR="00C16197" w:rsidRPr="00C16197">
        <w:rPr>
          <w:rFonts w:hint="eastAsia"/>
          <w:sz w:val="24"/>
        </w:rPr>
        <w:t>那</w:t>
      </w:r>
      <w:r w:rsidR="00145FF7">
        <w:rPr>
          <w:rFonts w:hint="eastAsia"/>
          <w:sz w:val="24"/>
        </w:rPr>
        <w:t>么对于支持向量而言</w:t>
      </w:r>
      <w:r w:rsidR="005C63ED">
        <w:rPr>
          <w:rFonts w:hint="eastAsia"/>
          <w:sz w:val="24"/>
        </w:rPr>
        <w:t>则有</w:t>
      </w:r>
      <w:r w:rsidR="005C63ED" w:rsidRPr="00FF5F19">
        <w:rPr>
          <w:position w:val="-10"/>
        </w:rPr>
        <w:object w:dxaOrig="1219" w:dyaOrig="360" w14:anchorId="55FF4BC6">
          <v:shape id="_x0000_i1075" type="#_x0000_t75" style="width:61.2pt;height:18pt" o:ole="">
            <v:imagedata r:id="rId129" o:title=""/>
          </v:shape>
          <o:OLEObject Type="Embed" ProgID="Equation.DSMT4" ShapeID="_x0000_i1075" DrawAspect="Content" ObjectID="_1652368922" r:id="rId130"/>
        </w:object>
      </w:r>
      <w:r w:rsidR="0041374C">
        <w:rPr>
          <w:rFonts w:hint="eastAsia"/>
          <w:sz w:val="24"/>
        </w:rPr>
        <w:t>，</w:t>
      </w:r>
      <w:r w:rsidR="009225E8">
        <w:rPr>
          <w:rFonts w:hint="eastAsia"/>
          <w:sz w:val="24"/>
        </w:rPr>
        <w:t>最</w:t>
      </w:r>
      <w:r w:rsidR="00046BF4">
        <w:rPr>
          <w:rFonts w:hint="eastAsia"/>
          <w:sz w:val="24"/>
        </w:rPr>
        <w:t>大化</w:t>
      </w:r>
      <w:r w:rsidR="00F03883" w:rsidRPr="002A30AA">
        <w:rPr>
          <w:sz w:val="24"/>
        </w:rPr>
        <w:fldChar w:fldCharType="begin"/>
      </w:r>
      <w:r w:rsidR="00F03883" w:rsidRPr="002A30AA">
        <w:rPr>
          <w:sz w:val="24"/>
        </w:rPr>
        <w:instrText xml:space="preserve"> </w:instrText>
      </w:r>
      <w:r w:rsidR="00F03883" w:rsidRPr="002A30AA">
        <w:rPr>
          <w:rFonts w:hint="eastAsia"/>
          <w:sz w:val="24"/>
        </w:rPr>
        <w:instrText>REF _Ref40280834 \h</w:instrText>
      </w:r>
      <w:r w:rsidR="00F03883" w:rsidRPr="002A30AA">
        <w:rPr>
          <w:sz w:val="24"/>
        </w:rPr>
        <w:instrText xml:space="preserve"> </w:instrText>
      </w:r>
      <w:r w:rsidR="00F03883">
        <w:rPr>
          <w:sz w:val="24"/>
        </w:rPr>
        <w:instrText xml:space="preserve"> \* MERGEFORMAT </w:instrText>
      </w:r>
      <w:r w:rsidR="00F03883" w:rsidRPr="002A30AA">
        <w:rPr>
          <w:sz w:val="24"/>
        </w:rPr>
      </w:r>
      <w:r w:rsidR="00F03883" w:rsidRPr="002A30AA">
        <w:rPr>
          <w:sz w:val="24"/>
        </w:rPr>
        <w:fldChar w:fldCharType="separate"/>
      </w:r>
      <w:r w:rsidR="00366273" w:rsidRPr="00366273">
        <w:rPr>
          <w:rFonts w:ascii="宋体" w:hAnsi="宋体"/>
          <w:sz w:val="24"/>
        </w:rPr>
        <w:t>图4</w:t>
      </w:r>
      <w:r w:rsidR="00366273" w:rsidRPr="002E5366">
        <w:rPr>
          <w:sz w:val="24"/>
        </w:rPr>
        <w:t>·</w:t>
      </w:r>
      <w:r w:rsidR="00366273" w:rsidRPr="00366273">
        <w:rPr>
          <w:rFonts w:ascii="宋体" w:hAnsi="宋体"/>
          <w:sz w:val="24"/>
        </w:rPr>
        <w:t>2</w:t>
      </w:r>
      <w:r w:rsidR="00F03883" w:rsidRPr="002A30AA">
        <w:rPr>
          <w:sz w:val="24"/>
        </w:rPr>
        <w:fldChar w:fldCharType="end"/>
      </w:r>
      <w:r w:rsidR="00B6797D">
        <w:rPr>
          <w:rFonts w:hint="eastAsia"/>
          <w:sz w:val="24"/>
        </w:rPr>
        <w:t>中两超平面之间的距离</w:t>
      </w:r>
      <w:r w:rsidR="00E9424C" w:rsidRPr="00E9424C">
        <w:rPr>
          <w:position w:val="-10"/>
          <w:sz w:val="24"/>
        </w:rPr>
        <w:object w:dxaOrig="1020" w:dyaOrig="320" w14:anchorId="509E1E6D">
          <v:shape id="_x0000_i1076" type="#_x0000_t75" style="width:51pt;height:16.2pt" o:ole="">
            <v:imagedata r:id="rId131" o:title=""/>
          </v:shape>
          <o:OLEObject Type="Embed" ProgID="Equation.DSMT4" ShapeID="_x0000_i1076" DrawAspect="Content" ObjectID="_1652368923" r:id="rId132"/>
        </w:object>
      </w:r>
      <w:r w:rsidR="00A86DFF">
        <w:rPr>
          <w:rFonts w:hint="eastAsia"/>
          <w:sz w:val="24"/>
        </w:rPr>
        <w:t>，</w:t>
      </w:r>
      <w:r w:rsidR="00EB57ED">
        <w:rPr>
          <w:rFonts w:hint="eastAsia"/>
          <w:sz w:val="24"/>
        </w:rPr>
        <w:t>则有</w:t>
      </w:r>
      <w:r w:rsidR="00457FA9">
        <w:rPr>
          <w:rFonts w:hint="eastAsia"/>
          <w:sz w:val="24"/>
        </w:rPr>
        <w:t>：</w:t>
      </w:r>
    </w:p>
    <w:p w14:paraId="1133143E" w14:textId="28D1A757" w:rsidR="00622E17" w:rsidRPr="00622E17" w:rsidRDefault="00FB75FC" w:rsidP="00FB75FC">
      <w:pPr>
        <w:pStyle w:val="MTDisplayEquation"/>
      </w:pPr>
      <w:r>
        <w:tab/>
      </w:r>
      <w:r w:rsidR="00486740" w:rsidRPr="00FB75FC">
        <w:rPr>
          <w:position w:val="-28"/>
        </w:rPr>
        <w:object w:dxaOrig="3200" w:dyaOrig="700" w14:anchorId="2FBE5C27">
          <v:shape id="_x0000_i1077" type="#_x0000_t75" style="width:160.2pt;height:34.8pt" o:ole="">
            <v:imagedata r:id="rId133" o:title=""/>
          </v:shape>
          <o:OLEObject Type="Embed" ProgID="Equation.DSMT4" ShapeID="_x0000_i1077" DrawAspect="Content" ObjectID="_1652368924" r:id="rId134"/>
        </w:object>
      </w:r>
      <w:r>
        <w:tab/>
      </w:r>
      <w:r w:rsidRPr="00FB75FC">
        <w:rPr>
          <w:color w:val="auto"/>
          <w:sz w:val="21"/>
          <w:szCs w:val="21"/>
        </w:rPr>
        <w:fldChar w:fldCharType="begin"/>
      </w:r>
      <w:r w:rsidRPr="00FB75FC">
        <w:rPr>
          <w:color w:val="auto"/>
          <w:sz w:val="21"/>
          <w:szCs w:val="21"/>
        </w:rPr>
        <w:instrText xml:space="preserve"> MACROBUTTON MTPlaceRef \* MERGEFORMAT </w:instrText>
      </w:r>
      <w:r w:rsidRPr="00FB75FC">
        <w:rPr>
          <w:color w:val="auto"/>
          <w:sz w:val="21"/>
          <w:szCs w:val="21"/>
        </w:rPr>
        <w:fldChar w:fldCharType="begin"/>
      </w:r>
      <w:r w:rsidRPr="00FB75FC">
        <w:rPr>
          <w:color w:val="auto"/>
          <w:sz w:val="21"/>
          <w:szCs w:val="21"/>
        </w:rPr>
        <w:instrText xml:space="preserve"> SEQ MTEqn \h \* MERGEFORMAT </w:instrText>
      </w:r>
      <w:r w:rsidRPr="00FB75FC">
        <w:rPr>
          <w:color w:val="auto"/>
          <w:sz w:val="21"/>
          <w:szCs w:val="21"/>
        </w:rPr>
        <w:fldChar w:fldCharType="end"/>
      </w:r>
      <w:bookmarkStart w:id="81" w:name="ZEqnNum174401"/>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MTChap \c \* Arabic \* MERGEFORMAT </w:instrText>
      </w:r>
      <w:r w:rsidRPr="00FB75FC">
        <w:rPr>
          <w:color w:val="auto"/>
          <w:sz w:val="21"/>
          <w:szCs w:val="21"/>
        </w:rPr>
        <w:fldChar w:fldCharType="separate"/>
      </w:r>
      <w:r w:rsidR="00366273">
        <w:rPr>
          <w:noProof/>
          <w:color w:val="auto"/>
          <w:sz w:val="21"/>
          <w:szCs w:val="21"/>
        </w:rPr>
        <w:instrText>4</w:instrText>
      </w:r>
      <w:r w:rsidRPr="00FB75FC">
        <w:rPr>
          <w:color w:val="auto"/>
          <w:sz w:val="21"/>
          <w:szCs w:val="21"/>
        </w:rPr>
        <w:fldChar w:fldCharType="end"/>
      </w:r>
      <w:r w:rsidRPr="00FB75FC">
        <w:rPr>
          <w:color w:val="auto"/>
          <w:sz w:val="21"/>
          <w:szCs w:val="21"/>
        </w:rPr>
        <w:instrText>·</w:instrText>
      </w:r>
      <w:r w:rsidRPr="00FB75FC">
        <w:rPr>
          <w:color w:val="auto"/>
          <w:sz w:val="21"/>
          <w:szCs w:val="21"/>
        </w:rPr>
        <w:fldChar w:fldCharType="begin"/>
      </w:r>
      <w:r w:rsidRPr="00FB75FC">
        <w:rPr>
          <w:color w:val="auto"/>
          <w:sz w:val="21"/>
          <w:szCs w:val="21"/>
        </w:rPr>
        <w:instrText xml:space="preserve"> SEQ MTEqn \c \* Arabic \* MERGEFORMAT </w:instrText>
      </w:r>
      <w:r w:rsidRPr="00FB75FC">
        <w:rPr>
          <w:color w:val="auto"/>
          <w:sz w:val="21"/>
          <w:szCs w:val="21"/>
        </w:rPr>
        <w:fldChar w:fldCharType="separate"/>
      </w:r>
      <w:r w:rsidR="00366273">
        <w:rPr>
          <w:noProof/>
          <w:color w:val="auto"/>
          <w:sz w:val="21"/>
          <w:szCs w:val="21"/>
        </w:rPr>
        <w:instrText>2</w:instrText>
      </w:r>
      <w:r w:rsidRPr="00FB75FC">
        <w:rPr>
          <w:color w:val="auto"/>
          <w:sz w:val="21"/>
          <w:szCs w:val="21"/>
        </w:rPr>
        <w:fldChar w:fldCharType="end"/>
      </w:r>
      <w:r w:rsidRPr="00FB75FC">
        <w:rPr>
          <w:color w:val="auto"/>
          <w:sz w:val="21"/>
          <w:szCs w:val="21"/>
        </w:rPr>
        <w:instrText>)</w:instrText>
      </w:r>
      <w:bookmarkEnd w:id="81"/>
      <w:r w:rsidRPr="00FB75FC">
        <w:rPr>
          <w:color w:val="auto"/>
          <w:sz w:val="21"/>
          <w:szCs w:val="21"/>
        </w:rPr>
        <w:fldChar w:fldCharType="end"/>
      </w:r>
    </w:p>
    <w:p w14:paraId="5D3BA9B2" w14:textId="5C8F2BC4" w:rsidR="00BF3D75" w:rsidRDefault="00D66F2B" w:rsidP="00246013">
      <w:pPr>
        <w:rPr>
          <w:iCs/>
          <w:sz w:val="24"/>
        </w:rPr>
      </w:pPr>
      <w:r>
        <w:tab/>
      </w:r>
      <w:r w:rsidR="006279CB" w:rsidRPr="006279CB">
        <w:rPr>
          <w:rFonts w:hint="eastAsia"/>
          <w:sz w:val="24"/>
        </w:rPr>
        <w:t>让</w:t>
      </w:r>
      <w:r w:rsidR="00C11680" w:rsidRPr="00FF5F19">
        <w:rPr>
          <w:position w:val="-10"/>
        </w:rPr>
        <w:object w:dxaOrig="200" w:dyaOrig="260" w14:anchorId="224C3502">
          <v:shape id="_x0000_i1078" type="#_x0000_t75" style="width:10.2pt;height:13.2pt" o:ole="">
            <v:imagedata r:id="rId135" o:title=""/>
          </v:shape>
          <o:OLEObject Type="Embed" ProgID="Equation.DSMT4" ShapeID="_x0000_i1078" DrawAspect="Content" ObjectID="_1652368925" r:id="rId136"/>
        </w:object>
      </w:r>
      <w:r w:rsidR="005F32DE">
        <w:rPr>
          <w:rFonts w:hint="eastAsia"/>
          <w:sz w:val="24"/>
        </w:rPr>
        <w:t>最大</w:t>
      </w:r>
      <w:r w:rsidR="00B23D03">
        <w:rPr>
          <w:rFonts w:hint="eastAsia"/>
          <w:sz w:val="24"/>
        </w:rPr>
        <w:t>，即让</w:t>
      </w:r>
      <w:r w:rsidR="00B23D03" w:rsidRPr="00FF5F19">
        <w:rPr>
          <w:position w:val="-28"/>
        </w:rPr>
        <w:object w:dxaOrig="520" w:dyaOrig="660" w14:anchorId="62A892D4">
          <v:shape id="_x0000_i1079" type="#_x0000_t75" style="width:25.8pt;height:33pt" o:ole="">
            <v:imagedata r:id="rId137" o:title=""/>
          </v:shape>
          <o:OLEObject Type="Embed" ProgID="Equation.DSMT4" ShapeID="_x0000_i1079" DrawAspect="Content" ObjectID="_1652368926" r:id="rId138"/>
        </w:object>
      </w:r>
      <w:r w:rsidR="002F334A">
        <w:rPr>
          <w:rFonts w:hint="eastAsia"/>
          <w:sz w:val="24"/>
        </w:rPr>
        <w:t>最大，换言之，即令</w:t>
      </w:r>
      <w:r w:rsidR="002F334A" w:rsidRPr="00FF5F19">
        <w:rPr>
          <w:position w:val="-10"/>
        </w:rPr>
        <w:object w:dxaOrig="499" w:dyaOrig="320" w14:anchorId="13C72EED">
          <v:shape id="_x0000_i1080" type="#_x0000_t75" style="width:25.2pt;height:16.2pt" o:ole="">
            <v:imagedata r:id="rId139" o:title=""/>
          </v:shape>
          <o:OLEObject Type="Embed" ProgID="Equation.DSMT4" ShapeID="_x0000_i1080" DrawAspect="Content" ObjectID="_1652368927" r:id="rId140"/>
        </w:object>
      </w:r>
      <w:r w:rsidR="00BB557B">
        <w:rPr>
          <w:rFonts w:hint="eastAsia"/>
          <w:sz w:val="24"/>
        </w:rPr>
        <w:t>最小</w:t>
      </w:r>
      <w:r w:rsidR="0048733B">
        <w:rPr>
          <w:rFonts w:hint="eastAsia"/>
          <w:sz w:val="24"/>
        </w:rPr>
        <w:t>，</w:t>
      </w:r>
      <w:r w:rsidR="00347DA9">
        <w:rPr>
          <w:rFonts w:hint="eastAsia"/>
          <w:sz w:val="24"/>
        </w:rPr>
        <w:t>因此</w:t>
      </w:r>
      <w:r w:rsidR="0042631D">
        <w:rPr>
          <w:iCs/>
          <w:sz w:val="24"/>
        </w:rPr>
        <w:fldChar w:fldCharType="begin"/>
      </w:r>
      <w:r w:rsidR="0042631D">
        <w:rPr>
          <w:iCs/>
          <w:sz w:val="24"/>
        </w:rPr>
        <w:instrText xml:space="preserve"> GOTOBUTTON ZEqnNum174401  \* MERGEFORMAT </w:instrText>
      </w:r>
      <w:r w:rsidR="0042631D">
        <w:rPr>
          <w:iCs/>
          <w:sz w:val="24"/>
        </w:rPr>
        <w:fldChar w:fldCharType="begin"/>
      </w:r>
      <w:r w:rsidR="0042631D">
        <w:rPr>
          <w:iCs/>
          <w:sz w:val="24"/>
        </w:rPr>
        <w:instrText xml:space="preserve"> REF ZEqnNum174401 \* Charformat \! \* MERGEFORMAT </w:instrText>
      </w:r>
      <w:r w:rsidR="0042631D">
        <w:rPr>
          <w:iCs/>
          <w:sz w:val="24"/>
        </w:rPr>
        <w:fldChar w:fldCharType="separate"/>
      </w:r>
      <w:r w:rsidR="00366273" w:rsidRPr="00366273">
        <w:rPr>
          <w:iCs/>
          <w:sz w:val="24"/>
        </w:rPr>
        <w:instrText>(4·2)</w:instrText>
      </w:r>
      <w:r w:rsidR="0042631D">
        <w:rPr>
          <w:iCs/>
          <w:sz w:val="24"/>
        </w:rPr>
        <w:fldChar w:fldCharType="end"/>
      </w:r>
      <w:r w:rsidR="0042631D">
        <w:rPr>
          <w:iCs/>
          <w:sz w:val="24"/>
        </w:rPr>
        <w:fldChar w:fldCharType="end"/>
      </w:r>
      <w:r w:rsidR="0042631D">
        <w:rPr>
          <w:rFonts w:hint="eastAsia"/>
          <w:iCs/>
          <w:sz w:val="24"/>
        </w:rPr>
        <w:t>便转换</w:t>
      </w:r>
      <w:r w:rsidR="0042631D" w:rsidRPr="00D625A2">
        <w:rPr>
          <w:rFonts w:hint="eastAsia"/>
          <w:iCs/>
          <w:sz w:val="24"/>
        </w:rPr>
        <w:t>为了</w:t>
      </w:r>
      <w:r w:rsidR="001126A2" w:rsidRPr="00D625A2">
        <w:rPr>
          <w:rFonts w:hint="eastAsia"/>
          <w:iCs/>
          <w:sz w:val="24"/>
        </w:rPr>
        <w:t>求解</w:t>
      </w:r>
      <w:r w:rsidR="00B60B18" w:rsidRPr="00D625A2">
        <w:rPr>
          <w:sz w:val="24"/>
        </w:rPr>
        <w:fldChar w:fldCharType="begin"/>
      </w:r>
      <w:r w:rsidR="00B60B18" w:rsidRPr="00D625A2">
        <w:rPr>
          <w:sz w:val="24"/>
        </w:rPr>
        <w:instrText xml:space="preserve"> GOTOBUTTON ZEqnNum638597  \* MERGEFORMAT </w:instrText>
      </w:r>
      <w:r w:rsidR="00B60B18" w:rsidRPr="00D625A2">
        <w:rPr>
          <w:sz w:val="24"/>
        </w:rPr>
        <w:fldChar w:fldCharType="begin"/>
      </w:r>
      <w:r w:rsidR="00B60B18" w:rsidRPr="00D625A2">
        <w:rPr>
          <w:sz w:val="24"/>
        </w:rPr>
        <w:instrText xml:space="preserve"> REF ZEqnNum638597 \* Charformat \! \* MERGEFORMAT </w:instrText>
      </w:r>
      <w:r w:rsidR="00B60B18" w:rsidRPr="00D625A2">
        <w:rPr>
          <w:sz w:val="24"/>
        </w:rPr>
        <w:fldChar w:fldCharType="separate"/>
      </w:r>
      <w:r w:rsidR="00366273" w:rsidRPr="00366273">
        <w:rPr>
          <w:sz w:val="24"/>
        </w:rPr>
        <w:instrText>(4·3)</w:instrText>
      </w:r>
      <w:r w:rsidR="00B60B18" w:rsidRPr="00D625A2">
        <w:rPr>
          <w:sz w:val="24"/>
        </w:rPr>
        <w:fldChar w:fldCharType="end"/>
      </w:r>
      <w:r w:rsidR="00B60B18" w:rsidRPr="00D625A2">
        <w:rPr>
          <w:sz w:val="24"/>
        </w:rPr>
        <w:fldChar w:fldCharType="end"/>
      </w:r>
      <w:r w:rsidR="00B60B18" w:rsidRPr="00D625A2">
        <w:rPr>
          <w:sz w:val="24"/>
        </w:rPr>
        <w:t>，</w:t>
      </w:r>
      <w:r w:rsidR="00B60B18">
        <w:rPr>
          <w:sz w:val="24"/>
        </w:rPr>
        <w:lastRenderedPageBreak/>
        <w:t>其中对</w:t>
      </w:r>
      <w:r w:rsidR="007C4107" w:rsidRPr="00FF5F19">
        <w:rPr>
          <w:position w:val="-10"/>
        </w:rPr>
        <w:object w:dxaOrig="499" w:dyaOrig="320" w14:anchorId="6F192CEC">
          <v:shape id="_x0000_i1081" type="#_x0000_t75" style="width:25.2pt;height:16.2pt" o:ole="">
            <v:imagedata r:id="rId141" o:title=""/>
          </v:shape>
          <o:OLEObject Type="Embed" ProgID="Equation.DSMT4" ShapeID="_x0000_i1081" DrawAspect="Content" ObjectID="_1652368928" r:id="rId142"/>
        </w:object>
      </w:r>
      <w:r w:rsidR="00D625A2">
        <w:rPr>
          <w:rFonts w:hint="eastAsia"/>
          <w:sz w:val="24"/>
        </w:rPr>
        <w:t>平方</w:t>
      </w:r>
      <w:r w:rsidR="007C4107">
        <w:rPr>
          <w:rFonts w:hint="eastAsia"/>
          <w:sz w:val="24"/>
        </w:rPr>
        <w:t>是为了</w:t>
      </w:r>
      <w:r w:rsidR="00A100F4">
        <w:rPr>
          <w:rFonts w:hint="eastAsia"/>
          <w:sz w:val="24"/>
        </w:rPr>
        <w:t>去除其中的根号</w:t>
      </w:r>
      <w:r w:rsidR="00A90C50">
        <w:rPr>
          <w:rFonts w:hint="eastAsia"/>
          <w:sz w:val="24"/>
        </w:rPr>
        <w:t>。</w:t>
      </w:r>
    </w:p>
    <w:p w14:paraId="025219D6" w14:textId="0861D7A9" w:rsidR="00737C3A" w:rsidRPr="006279CB" w:rsidRDefault="00BF3D75" w:rsidP="003D16D1">
      <w:pPr>
        <w:pStyle w:val="MTDisplayEquation"/>
      </w:pPr>
      <w:r>
        <w:tab/>
      </w:r>
      <w:r w:rsidRPr="00BF3D75">
        <w:rPr>
          <w:position w:val="-24"/>
        </w:rPr>
        <w:object w:dxaOrig="3440" w:dyaOrig="620" w14:anchorId="24A09023">
          <v:shape id="_x0000_i1082" type="#_x0000_t75" style="width:172.2pt;height:31.2pt" o:ole="">
            <v:imagedata r:id="rId143" o:title=""/>
          </v:shape>
          <o:OLEObject Type="Embed" ProgID="Equation.DSMT4" ShapeID="_x0000_i1082" DrawAspect="Content" ObjectID="_1652368929" r:id="rId144"/>
        </w:object>
      </w:r>
      <w:r>
        <w:tab/>
      </w:r>
      <w:r w:rsidRPr="00BF3D75">
        <w:rPr>
          <w:color w:val="auto"/>
          <w:sz w:val="21"/>
          <w:szCs w:val="21"/>
        </w:rPr>
        <w:fldChar w:fldCharType="begin"/>
      </w:r>
      <w:r w:rsidRPr="00BF3D75">
        <w:rPr>
          <w:color w:val="auto"/>
          <w:sz w:val="21"/>
          <w:szCs w:val="21"/>
        </w:rPr>
        <w:instrText xml:space="preserve"> MACROBUTTON MTPlaceRef \* MERGEFORMAT </w:instrText>
      </w:r>
      <w:r w:rsidRPr="00BF3D75">
        <w:rPr>
          <w:color w:val="auto"/>
          <w:sz w:val="21"/>
          <w:szCs w:val="21"/>
        </w:rPr>
        <w:fldChar w:fldCharType="begin"/>
      </w:r>
      <w:r w:rsidRPr="00BF3D75">
        <w:rPr>
          <w:color w:val="auto"/>
          <w:sz w:val="21"/>
          <w:szCs w:val="21"/>
        </w:rPr>
        <w:instrText xml:space="preserve"> SEQ MTEqn \h \* MERGEFORMAT </w:instrText>
      </w:r>
      <w:r w:rsidRPr="00BF3D75">
        <w:rPr>
          <w:color w:val="auto"/>
          <w:sz w:val="21"/>
          <w:szCs w:val="21"/>
        </w:rPr>
        <w:fldChar w:fldCharType="end"/>
      </w:r>
      <w:bookmarkStart w:id="82" w:name="ZEqnNum638597"/>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MTChap \c \* Arabic \* MERGEFORMAT </w:instrText>
      </w:r>
      <w:r w:rsidRPr="00BF3D75">
        <w:rPr>
          <w:color w:val="auto"/>
          <w:sz w:val="21"/>
          <w:szCs w:val="21"/>
        </w:rPr>
        <w:fldChar w:fldCharType="separate"/>
      </w:r>
      <w:r w:rsidR="00366273">
        <w:rPr>
          <w:noProof/>
          <w:color w:val="auto"/>
          <w:sz w:val="21"/>
          <w:szCs w:val="21"/>
        </w:rPr>
        <w:instrText>4</w:instrText>
      </w:r>
      <w:r w:rsidRPr="00BF3D75">
        <w:rPr>
          <w:color w:val="auto"/>
          <w:sz w:val="21"/>
          <w:szCs w:val="21"/>
        </w:rPr>
        <w:fldChar w:fldCharType="end"/>
      </w:r>
      <w:r w:rsidRPr="00BF3D75">
        <w:rPr>
          <w:color w:val="auto"/>
          <w:sz w:val="21"/>
          <w:szCs w:val="21"/>
        </w:rPr>
        <w:instrText>·</w:instrText>
      </w:r>
      <w:r w:rsidRPr="00BF3D75">
        <w:rPr>
          <w:color w:val="auto"/>
          <w:sz w:val="21"/>
          <w:szCs w:val="21"/>
        </w:rPr>
        <w:fldChar w:fldCharType="begin"/>
      </w:r>
      <w:r w:rsidRPr="00BF3D75">
        <w:rPr>
          <w:color w:val="auto"/>
          <w:sz w:val="21"/>
          <w:szCs w:val="21"/>
        </w:rPr>
        <w:instrText xml:space="preserve"> SEQ MTEqn \c \* Arabic \* MERGEFORMAT </w:instrText>
      </w:r>
      <w:r w:rsidRPr="00BF3D75">
        <w:rPr>
          <w:color w:val="auto"/>
          <w:sz w:val="21"/>
          <w:szCs w:val="21"/>
        </w:rPr>
        <w:fldChar w:fldCharType="separate"/>
      </w:r>
      <w:r w:rsidR="00366273">
        <w:rPr>
          <w:noProof/>
          <w:color w:val="auto"/>
          <w:sz w:val="21"/>
          <w:szCs w:val="21"/>
        </w:rPr>
        <w:instrText>3</w:instrText>
      </w:r>
      <w:r w:rsidRPr="00BF3D75">
        <w:rPr>
          <w:color w:val="auto"/>
          <w:sz w:val="21"/>
          <w:szCs w:val="21"/>
        </w:rPr>
        <w:fldChar w:fldCharType="end"/>
      </w:r>
      <w:r w:rsidRPr="00BF3D75">
        <w:rPr>
          <w:color w:val="auto"/>
          <w:sz w:val="21"/>
          <w:szCs w:val="21"/>
        </w:rPr>
        <w:instrText>)</w:instrText>
      </w:r>
      <w:bookmarkEnd w:id="82"/>
      <w:r w:rsidRPr="00BF3D75">
        <w:rPr>
          <w:color w:val="auto"/>
          <w:sz w:val="21"/>
          <w:szCs w:val="21"/>
        </w:rPr>
        <w:fldChar w:fldCharType="end"/>
      </w:r>
    </w:p>
    <w:bookmarkEnd w:id="77"/>
    <w:p w14:paraId="33D55DB2" w14:textId="6DC04DD3" w:rsidR="006E7A7E" w:rsidRDefault="00CA4A13" w:rsidP="006E7A7E">
      <w:pPr>
        <w:rPr>
          <w:iCs/>
          <w:sz w:val="24"/>
        </w:rPr>
      </w:pPr>
      <w:r>
        <w:tab/>
      </w:r>
      <w:r w:rsidR="00122B4E" w:rsidRPr="00A21F02">
        <w:rPr>
          <w:rFonts w:hint="eastAsia"/>
          <w:sz w:val="24"/>
        </w:rPr>
        <w:t>对于</w:t>
      </w:r>
      <w:r w:rsidR="00A21F02" w:rsidRPr="00A21F02">
        <w:rPr>
          <w:iCs/>
          <w:sz w:val="24"/>
        </w:rPr>
        <w:fldChar w:fldCharType="begin"/>
      </w:r>
      <w:r w:rsidR="00A21F02" w:rsidRPr="00A21F02">
        <w:rPr>
          <w:iCs/>
          <w:sz w:val="24"/>
        </w:rPr>
        <w:instrText xml:space="preserve"> GOTOBUTTON ZEqnNum638597  \* MERGEFORMAT </w:instrText>
      </w:r>
      <w:r w:rsidR="00A21F02" w:rsidRPr="00A21F02">
        <w:rPr>
          <w:iCs/>
          <w:sz w:val="24"/>
        </w:rPr>
        <w:fldChar w:fldCharType="begin"/>
      </w:r>
      <w:r w:rsidR="00A21F02" w:rsidRPr="00A21F02">
        <w:rPr>
          <w:iCs/>
          <w:sz w:val="24"/>
        </w:rPr>
        <w:instrText xml:space="preserve"> REF ZEqnNum638597 \* Charformat \! \* MERGEFORMAT </w:instrText>
      </w:r>
      <w:r w:rsidR="00A21F02" w:rsidRPr="00A21F02">
        <w:rPr>
          <w:iCs/>
          <w:sz w:val="24"/>
        </w:rPr>
        <w:fldChar w:fldCharType="separate"/>
      </w:r>
      <w:r w:rsidR="00366273" w:rsidRPr="00366273">
        <w:rPr>
          <w:iCs/>
          <w:sz w:val="24"/>
        </w:rPr>
        <w:instrText>(4·3)</w:instrText>
      </w:r>
      <w:r w:rsidR="00A21F02" w:rsidRPr="00A21F02">
        <w:rPr>
          <w:iCs/>
          <w:sz w:val="24"/>
        </w:rPr>
        <w:fldChar w:fldCharType="end"/>
      </w:r>
      <w:r w:rsidR="00A21F02" w:rsidRPr="00A21F02">
        <w:rPr>
          <w:iCs/>
          <w:sz w:val="24"/>
        </w:rPr>
        <w:fldChar w:fldCharType="end"/>
      </w:r>
      <w:r w:rsidR="00A21F02" w:rsidRPr="00A21F02">
        <w:rPr>
          <w:rFonts w:hint="eastAsia"/>
          <w:iCs/>
          <w:sz w:val="24"/>
        </w:rPr>
        <w:t>的</w:t>
      </w:r>
      <w:r w:rsidR="00A21F02">
        <w:rPr>
          <w:rFonts w:hint="eastAsia"/>
          <w:iCs/>
          <w:sz w:val="24"/>
        </w:rPr>
        <w:t>不</w:t>
      </w:r>
      <w:r w:rsidR="004E40DF">
        <w:rPr>
          <w:rFonts w:hint="eastAsia"/>
          <w:iCs/>
          <w:sz w:val="24"/>
        </w:rPr>
        <w:t>等</w:t>
      </w:r>
      <w:r w:rsidR="00A21F02">
        <w:rPr>
          <w:rFonts w:hint="eastAsia"/>
          <w:iCs/>
          <w:sz w:val="24"/>
        </w:rPr>
        <w:t>式约束优化</w:t>
      </w:r>
      <w:r w:rsidR="009257C8" w:rsidRPr="00A21F02">
        <w:rPr>
          <w:rFonts w:hint="eastAsia"/>
          <w:sz w:val="24"/>
        </w:rPr>
        <w:t>问题，</w:t>
      </w:r>
      <w:r w:rsidR="00F5683C">
        <w:rPr>
          <w:rFonts w:hint="eastAsia"/>
          <w:sz w:val="24"/>
        </w:rPr>
        <w:t>引入</w:t>
      </w:r>
      <w:r w:rsidR="00EA7947" w:rsidRPr="00A21F02">
        <w:rPr>
          <w:rFonts w:hint="eastAsia"/>
          <w:sz w:val="24"/>
        </w:rPr>
        <w:t>拉格朗日乘子</w:t>
      </w:r>
      <w:r w:rsidR="007D114E" w:rsidRPr="00FF5F19">
        <w:rPr>
          <w:position w:val="-12"/>
        </w:rPr>
        <w:object w:dxaOrig="2240" w:dyaOrig="360" w14:anchorId="07EFB99A">
          <v:shape id="_x0000_i1083" type="#_x0000_t75" style="width:112.2pt;height:18pt" o:ole="">
            <v:imagedata r:id="rId145" o:title=""/>
          </v:shape>
          <o:OLEObject Type="Embed" ProgID="Equation.DSMT4" ShapeID="_x0000_i1083" DrawAspect="Content" ObjectID="_1652368930" r:id="rId146"/>
        </w:object>
      </w:r>
      <w:r w:rsidR="005F744D">
        <w:rPr>
          <w:rFonts w:hint="eastAsia"/>
          <w:sz w:val="24"/>
        </w:rPr>
        <w:t>来进行解决</w:t>
      </w:r>
      <w:r w:rsidR="003F55BF">
        <w:rPr>
          <w:rFonts w:hint="eastAsia"/>
          <w:sz w:val="24"/>
        </w:rPr>
        <w:t>，</w:t>
      </w:r>
      <w:r w:rsidR="004E40DF">
        <w:rPr>
          <w:rFonts w:hint="eastAsia"/>
          <w:iCs/>
          <w:sz w:val="24"/>
        </w:rPr>
        <w:t>将</w:t>
      </w:r>
      <w:r w:rsidR="005076ED">
        <w:rPr>
          <w:rFonts w:hint="eastAsia"/>
          <w:iCs/>
          <w:sz w:val="24"/>
        </w:rPr>
        <w:t>不等式约束转换为了等式约束，并且得到了拉格朗日函数：</w:t>
      </w:r>
    </w:p>
    <w:p w14:paraId="45703909" w14:textId="4296F3BE" w:rsidR="005E55C8" w:rsidRDefault="005E55C8" w:rsidP="005E55C8">
      <w:pPr>
        <w:pStyle w:val="MTDisplayEquation"/>
        <w:rPr>
          <w:color w:val="auto"/>
          <w:sz w:val="21"/>
          <w:szCs w:val="21"/>
        </w:rPr>
      </w:pPr>
      <w:r>
        <w:tab/>
      </w:r>
      <w:r w:rsidR="003F55BF" w:rsidRPr="005E55C8">
        <w:rPr>
          <w:position w:val="-28"/>
        </w:rPr>
        <w:object w:dxaOrig="4400" w:dyaOrig="680" w14:anchorId="664FD642">
          <v:shape id="_x0000_i1084" type="#_x0000_t75" style="width:220.2pt;height:34.2pt" o:ole="">
            <v:imagedata r:id="rId147" o:title=""/>
          </v:shape>
          <o:OLEObject Type="Embed" ProgID="Equation.DSMT4" ShapeID="_x0000_i1084" DrawAspect="Content" ObjectID="_1652368931" r:id="rId148"/>
        </w:object>
      </w:r>
      <w:r>
        <w:tab/>
      </w:r>
      <w:r w:rsidRPr="005E55C8">
        <w:rPr>
          <w:color w:val="auto"/>
          <w:sz w:val="21"/>
          <w:szCs w:val="21"/>
        </w:rPr>
        <w:fldChar w:fldCharType="begin"/>
      </w:r>
      <w:r w:rsidRPr="005E55C8">
        <w:rPr>
          <w:color w:val="auto"/>
          <w:sz w:val="21"/>
          <w:szCs w:val="21"/>
        </w:rPr>
        <w:instrText xml:space="preserve"> MACROBUTTON MTPlaceRef \* MERGEFORMAT </w:instrText>
      </w:r>
      <w:r w:rsidRPr="005E55C8">
        <w:rPr>
          <w:color w:val="auto"/>
          <w:sz w:val="21"/>
          <w:szCs w:val="21"/>
        </w:rPr>
        <w:fldChar w:fldCharType="begin"/>
      </w:r>
      <w:r w:rsidRPr="005E55C8">
        <w:rPr>
          <w:color w:val="auto"/>
          <w:sz w:val="21"/>
          <w:szCs w:val="21"/>
        </w:rPr>
        <w:instrText xml:space="preserve"> SEQ MTEqn \h \* MERGEFORMAT </w:instrText>
      </w:r>
      <w:r w:rsidRPr="005E55C8">
        <w:rPr>
          <w:color w:val="auto"/>
          <w:sz w:val="21"/>
          <w:szCs w:val="21"/>
        </w:rPr>
        <w:fldChar w:fldCharType="end"/>
      </w:r>
      <w:bookmarkStart w:id="83" w:name="ZEqnNum683672"/>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MTChap \c \* Arabic \* MERGEFORMAT </w:instrText>
      </w:r>
      <w:r w:rsidRPr="005E55C8">
        <w:rPr>
          <w:color w:val="auto"/>
          <w:sz w:val="21"/>
          <w:szCs w:val="21"/>
        </w:rPr>
        <w:fldChar w:fldCharType="separate"/>
      </w:r>
      <w:r w:rsidR="00366273">
        <w:rPr>
          <w:noProof/>
          <w:color w:val="auto"/>
          <w:sz w:val="21"/>
          <w:szCs w:val="21"/>
        </w:rPr>
        <w:instrText>4</w:instrText>
      </w:r>
      <w:r w:rsidRPr="005E55C8">
        <w:rPr>
          <w:color w:val="auto"/>
          <w:sz w:val="21"/>
          <w:szCs w:val="21"/>
        </w:rPr>
        <w:fldChar w:fldCharType="end"/>
      </w:r>
      <w:r w:rsidRPr="005E55C8">
        <w:rPr>
          <w:color w:val="auto"/>
          <w:sz w:val="21"/>
          <w:szCs w:val="21"/>
        </w:rPr>
        <w:instrText>·</w:instrText>
      </w:r>
      <w:r w:rsidRPr="005E55C8">
        <w:rPr>
          <w:color w:val="auto"/>
          <w:sz w:val="21"/>
          <w:szCs w:val="21"/>
        </w:rPr>
        <w:fldChar w:fldCharType="begin"/>
      </w:r>
      <w:r w:rsidRPr="005E55C8">
        <w:rPr>
          <w:color w:val="auto"/>
          <w:sz w:val="21"/>
          <w:szCs w:val="21"/>
        </w:rPr>
        <w:instrText xml:space="preserve"> SEQ MTEqn \c \* Arabic \* MERGEFORMAT </w:instrText>
      </w:r>
      <w:r w:rsidRPr="005E55C8">
        <w:rPr>
          <w:color w:val="auto"/>
          <w:sz w:val="21"/>
          <w:szCs w:val="21"/>
        </w:rPr>
        <w:fldChar w:fldCharType="separate"/>
      </w:r>
      <w:r w:rsidR="00366273">
        <w:rPr>
          <w:noProof/>
          <w:color w:val="auto"/>
          <w:sz w:val="21"/>
          <w:szCs w:val="21"/>
        </w:rPr>
        <w:instrText>4</w:instrText>
      </w:r>
      <w:r w:rsidRPr="005E55C8">
        <w:rPr>
          <w:color w:val="auto"/>
          <w:sz w:val="21"/>
          <w:szCs w:val="21"/>
        </w:rPr>
        <w:fldChar w:fldCharType="end"/>
      </w:r>
      <w:r w:rsidRPr="005E55C8">
        <w:rPr>
          <w:color w:val="auto"/>
          <w:sz w:val="21"/>
          <w:szCs w:val="21"/>
        </w:rPr>
        <w:instrText>)</w:instrText>
      </w:r>
      <w:bookmarkEnd w:id="83"/>
      <w:r w:rsidRPr="005E55C8">
        <w:rPr>
          <w:color w:val="auto"/>
          <w:sz w:val="21"/>
          <w:szCs w:val="21"/>
        </w:rPr>
        <w:fldChar w:fldCharType="end"/>
      </w:r>
    </w:p>
    <w:p w14:paraId="065971BE" w14:textId="77777777" w:rsidR="00D60E7D" w:rsidRDefault="00281618" w:rsidP="00E56D8B">
      <w:pPr>
        <w:rPr>
          <w:sz w:val="24"/>
        </w:rPr>
      </w:pPr>
      <w:r>
        <w:tab/>
      </w:r>
      <w:r w:rsidR="00C578DC" w:rsidRPr="00C578DC">
        <w:rPr>
          <w:rFonts w:hint="eastAsia"/>
          <w:sz w:val="24"/>
        </w:rPr>
        <w:t>然后</w:t>
      </w:r>
      <w:r w:rsidR="002A6B1B" w:rsidRPr="00FF5F19">
        <w:rPr>
          <w:position w:val="-10"/>
        </w:rPr>
        <w:object w:dxaOrig="960" w:dyaOrig="320" w14:anchorId="3BB42809">
          <v:shape id="_x0000_i1085" type="#_x0000_t75" style="width:48pt;height:16.2pt" o:ole="">
            <v:imagedata r:id="rId149" o:title=""/>
          </v:shape>
          <o:OLEObject Type="Embed" ProgID="Equation.DSMT4" ShapeID="_x0000_i1085" DrawAspect="Content" ObjectID="_1652368932" r:id="rId150"/>
        </w:object>
      </w:r>
      <w:r w:rsidR="003C64E2">
        <w:rPr>
          <w:rFonts w:hint="eastAsia"/>
          <w:sz w:val="24"/>
        </w:rPr>
        <w:t>分别对</w:t>
      </w:r>
      <w:r w:rsidR="002A6B1B" w:rsidRPr="002A6B1B">
        <w:rPr>
          <w:position w:val="-6"/>
          <w:sz w:val="24"/>
        </w:rPr>
        <w:object w:dxaOrig="580" w:dyaOrig="279" w14:anchorId="712191E7">
          <v:shape id="_x0000_i1086" type="#_x0000_t75" style="width:28.8pt;height:14.4pt" o:ole="">
            <v:imagedata r:id="rId151" o:title=""/>
          </v:shape>
          <o:OLEObject Type="Embed" ProgID="Equation.DSMT4" ShapeID="_x0000_i1086" DrawAspect="Content" ObjectID="_1652368933" r:id="rId152"/>
        </w:object>
      </w:r>
      <w:proofErr w:type="gramStart"/>
      <w:r w:rsidR="0049175F">
        <w:rPr>
          <w:rFonts w:hint="eastAsia"/>
          <w:sz w:val="24"/>
        </w:rPr>
        <w:t>求</w:t>
      </w:r>
      <w:r w:rsidR="00386D59">
        <w:rPr>
          <w:rFonts w:hint="eastAsia"/>
          <w:sz w:val="24"/>
        </w:rPr>
        <w:t>偏导</w:t>
      </w:r>
      <w:r w:rsidR="009A30BA">
        <w:rPr>
          <w:rFonts w:hint="eastAsia"/>
          <w:sz w:val="24"/>
        </w:rPr>
        <w:t>并</w:t>
      </w:r>
      <w:proofErr w:type="gramEnd"/>
      <w:r w:rsidR="009A30BA">
        <w:rPr>
          <w:rFonts w:hint="eastAsia"/>
          <w:sz w:val="24"/>
        </w:rPr>
        <w:t>使之等于</w:t>
      </w:r>
      <w:r w:rsidR="009A30BA">
        <w:rPr>
          <w:rFonts w:hint="eastAsia"/>
          <w:sz w:val="24"/>
        </w:rPr>
        <w:t>0</w:t>
      </w:r>
      <w:r w:rsidR="009A30BA">
        <w:rPr>
          <w:rFonts w:hint="eastAsia"/>
          <w:sz w:val="24"/>
        </w:rPr>
        <w:t>，</w:t>
      </w:r>
      <w:r w:rsidR="00E56D8B">
        <w:rPr>
          <w:rFonts w:hint="eastAsia"/>
          <w:sz w:val="24"/>
        </w:rPr>
        <w:t>可解出</w:t>
      </w:r>
      <w:r w:rsidR="00D60E7D">
        <w:rPr>
          <w:rFonts w:hint="eastAsia"/>
          <w:sz w:val="24"/>
        </w:rPr>
        <w:t>：</w:t>
      </w:r>
    </w:p>
    <w:p w14:paraId="6AE4826B" w14:textId="4B1CC7F6" w:rsidR="00D60E7D" w:rsidRDefault="0097580A" w:rsidP="0097580A">
      <w:pPr>
        <w:pStyle w:val="MTDisplayEquation"/>
        <w:rPr>
          <w:color w:val="000000" w:themeColor="text1"/>
          <w:sz w:val="21"/>
          <w:szCs w:val="21"/>
        </w:rPr>
      </w:pPr>
      <w:r>
        <w:tab/>
      </w:r>
      <w:r w:rsidRPr="0097580A">
        <w:rPr>
          <w:position w:val="-28"/>
        </w:rPr>
        <w:object w:dxaOrig="1300" w:dyaOrig="680" w14:anchorId="60DF1DFA">
          <v:shape id="_x0000_i1087" type="#_x0000_t75" style="width:64.8pt;height:34.2pt" o:ole="">
            <v:imagedata r:id="rId153" o:title=""/>
          </v:shape>
          <o:OLEObject Type="Embed" ProgID="Equation.DSMT4" ShapeID="_x0000_i1087" DrawAspect="Content" ObjectID="_1652368934" r:id="rId154"/>
        </w:object>
      </w:r>
      <w:r>
        <w:tab/>
      </w:r>
      <w:r w:rsidRPr="0097580A">
        <w:rPr>
          <w:color w:val="000000" w:themeColor="text1"/>
          <w:sz w:val="21"/>
          <w:szCs w:val="21"/>
        </w:rPr>
        <w:fldChar w:fldCharType="begin"/>
      </w:r>
      <w:r w:rsidRPr="0097580A">
        <w:rPr>
          <w:color w:val="000000" w:themeColor="text1"/>
          <w:sz w:val="21"/>
          <w:szCs w:val="21"/>
        </w:rPr>
        <w:instrText xml:space="preserve"> MACROBUTTON MTPlaceRef \* MERGEFORMAT </w:instrText>
      </w:r>
      <w:r w:rsidRPr="0097580A">
        <w:rPr>
          <w:color w:val="000000" w:themeColor="text1"/>
          <w:sz w:val="21"/>
          <w:szCs w:val="21"/>
        </w:rPr>
        <w:fldChar w:fldCharType="begin"/>
      </w:r>
      <w:r w:rsidRPr="0097580A">
        <w:rPr>
          <w:color w:val="000000" w:themeColor="text1"/>
          <w:sz w:val="21"/>
          <w:szCs w:val="21"/>
        </w:rPr>
        <w:instrText xml:space="preserve"> SEQ MTEqn \h \* MERGEFORMAT </w:instrText>
      </w:r>
      <w:r w:rsidRPr="0097580A">
        <w:rPr>
          <w:color w:val="000000" w:themeColor="text1"/>
          <w:sz w:val="21"/>
          <w:szCs w:val="21"/>
        </w:rPr>
        <w:fldChar w:fldCharType="end"/>
      </w:r>
      <w:r w:rsidRPr="0097580A">
        <w:rPr>
          <w:color w:val="000000" w:themeColor="text1"/>
          <w:sz w:val="21"/>
          <w:szCs w:val="21"/>
        </w:rPr>
        <w:instrText>(</w:instrText>
      </w:r>
      <w:r w:rsidRPr="0097580A">
        <w:rPr>
          <w:color w:val="000000" w:themeColor="text1"/>
          <w:sz w:val="21"/>
          <w:szCs w:val="21"/>
        </w:rPr>
        <w:fldChar w:fldCharType="begin"/>
      </w:r>
      <w:r w:rsidRPr="0097580A">
        <w:rPr>
          <w:color w:val="000000" w:themeColor="text1"/>
          <w:sz w:val="21"/>
          <w:szCs w:val="21"/>
        </w:rPr>
        <w:instrText xml:space="preserve"> SEQ MTChap \c \* Arabic \* MERGEFORMAT </w:instrText>
      </w:r>
      <w:r w:rsidRPr="0097580A">
        <w:rPr>
          <w:color w:val="000000" w:themeColor="text1"/>
          <w:sz w:val="21"/>
          <w:szCs w:val="21"/>
        </w:rPr>
        <w:fldChar w:fldCharType="separate"/>
      </w:r>
      <w:r w:rsidR="00366273">
        <w:rPr>
          <w:noProof/>
          <w:color w:val="000000" w:themeColor="text1"/>
          <w:sz w:val="21"/>
          <w:szCs w:val="21"/>
        </w:rPr>
        <w:instrText>4</w:instrText>
      </w:r>
      <w:r w:rsidRPr="0097580A">
        <w:rPr>
          <w:color w:val="000000" w:themeColor="text1"/>
          <w:sz w:val="21"/>
          <w:szCs w:val="21"/>
        </w:rPr>
        <w:fldChar w:fldCharType="end"/>
      </w:r>
      <w:r w:rsidRPr="0097580A">
        <w:rPr>
          <w:color w:val="000000" w:themeColor="text1"/>
          <w:sz w:val="21"/>
          <w:szCs w:val="21"/>
        </w:rPr>
        <w:instrText>·</w:instrText>
      </w:r>
      <w:r w:rsidRPr="0097580A">
        <w:rPr>
          <w:color w:val="000000" w:themeColor="text1"/>
          <w:sz w:val="21"/>
          <w:szCs w:val="21"/>
        </w:rPr>
        <w:fldChar w:fldCharType="begin"/>
      </w:r>
      <w:r w:rsidRPr="0097580A">
        <w:rPr>
          <w:color w:val="000000" w:themeColor="text1"/>
          <w:sz w:val="21"/>
          <w:szCs w:val="21"/>
        </w:rPr>
        <w:instrText xml:space="preserve"> SEQ MTEqn \c \* Arabic \* MERGEFORMAT </w:instrText>
      </w:r>
      <w:r w:rsidRPr="0097580A">
        <w:rPr>
          <w:color w:val="000000" w:themeColor="text1"/>
          <w:sz w:val="21"/>
          <w:szCs w:val="21"/>
        </w:rPr>
        <w:fldChar w:fldCharType="separate"/>
      </w:r>
      <w:r w:rsidR="00366273">
        <w:rPr>
          <w:noProof/>
          <w:color w:val="000000" w:themeColor="text1"/>
          <w:sz w:val="21"/>
          <w:szCs w:val="21"/>
        </w:rPr>
        <w:instrText>5</w:instrText>
      </w:r>
      <w:r w:rsidRPr="0097580A">
        <w:rPr>
          <w:color w:val="000000" w:themeColor="text1"/>
          <w:sz w:val="21"/>
          <w:szCs w:val="21"/>
        </w:rPr>
        <w:fldChar w:fldCharType="end"/>
      </w:r>
      <w:r w:rsidRPr="0097580A">
        <w:rPr>
          <w:color w:val="000000" w:themeColor="text1"/>
          <w:sz w:val="21"/>
          <w:szCs w:val="21"/>
        </w:rPr>
        <w:instrText>)</w:instrText>
      </w:r>
      <w:r w:rsidRPr="0097580A">
        <w:rPr>
          <w:color w:val="000000" w:themeColor="text1"/>
          <w:sz w:val="21"/>
          <w:szCs w:val="21"/>
        </w:rPr>
        <w:fldChar w:fldCharType="end"/>
      </w:r>
    </w:p>
    <w:p w14:paraId="29A04CBA" w14:textId="7E675BE1" w:rsidR="00313695" w:rsidRPr="00313695" w:rsidRDefault="00506CA1" w:rsidP="00506CA1">
      <w:pPr>
        <w:pStyle w:val="MTDisplayEquation"/>
      </w:pPr>
      <w:r>
        <w:tab/>
      </w:r>
      <w:r w:rsidRPr="00506CA1">
        <w:rPr>
          <w:position w:val="-28"/>
        </w:rPr>
        <w:object w:dxaOrig="1080" w:dyaOrig="680" w14:anchorId="45A8A6C4">
          <v:shape id="_x0000_i1088" type="#_x0000_t75" style="width:54pt;height:34.2pt" o:ole="">
            <v:imagedata r:id="rId155" o:title=""/>
          </v:shape>
          <o:OLEObject Type="Embed" ProgID="Equation.DSMT4" ShapeID="_x0000_i1088" DrawAspect="Content" ObjectID="_1652368935" r:id="rId156"/>
        </w:object>
      </w:r>
      <w:r>
        <w:tab/>
      </w:r>
      <w:r w:rsidRPr="00506CA1">
        <w:rPr>
          <w:color w:val="000000" w:themeColor="text1"/>
          <w:sz w:val="21"/>
          <w:szCs w:val="21"/>
        </w:rPr>
        <w:fldChar w:fldCharType="begin"/>
      </w:r>
      <w:r w:rsidRPr="00506CA1">
        <w:rPr>
          <w:color w:val="000000" w:themeColor="text1"/>
          <w:sz w:val="21"/>
          <w:szCs w:val="21"/>
        </w:rPr>
        <w:instrText xml:space="preserve"> MACROBUTTON MTPlaceRef \* MERGEFORMAT </w:instrText>
      </w:r>
      <w:r w:rsidRPr="00506CA1">
        <w:rPr>
          <w:color w:val="000000" w:themeColor="text1"/>
          <w:sz w:val="21"/>
          <w:szCs w:val="21"/>
        </w:rPr>
        <w:fldChar w:fldCharType="begin"/>
      </w:r>
      <w:r w:rsidRPr="00506CA1">
        <w:rPr>
          <w:color w:val="000000" w:themeColor="text1"/>
          <w:sz w:val="21"/>
          <w:szCs w:val="21"/>
        </w:rPr>
        <w:instrText xml:space="preserve"> SEQ MTEqn \h \* MERGEFORMAT </w:instrText>
      </w:r>
      <w:r w:rsidRPr="00506CA1">
        <w:rPr>
          <w:color w:val="000000" w:themeColor="text1"/>
          <w:sz w:val="21"/>
          <w:szCs w:val="21"/>
        </w:rPr>
        <w:fldChar w:fldCharType="end"/>
      </w:r>
      <w:bookmarkStart w:id="84" w:name="ZEqnNum958015"/>
      <w:r w:rsidRPr="00506CA1">
        <w:rPr>
          <w:color w:val="000000" w:themeColor="text1"/>
          <w:sz w:val="21"/>
          <w:szCs w:val="21"/>
        </w:rPr>
        <w:instrText>(</w:instrText>
      </w:r>
      <w:r w:rsidRPr="00506CA1">
        <w:rPr>
          <w:color w:val="000000" w:themeColor="text1"/>
          <w:sz w:val="21"/>
          <w:szCs w:val="21"/>
        </w:rPr>
        <w:fldChar w:fldCharType="begin"/>
      </w:r>
      <w:r w:rsidRPr="00506CA1">
        <w:rPr>
          <w:color w:val="000000" w:themeColor="text1"/>
          <w:sz w:val="21"/>
          <w:szCs w:val="21"/>
        </w:rPr>
        <w:instrText xml:space="preserve"> SEQ MTChap \c \* Arabic \* MERGEFORMAT </w:instrText>
      </w:r>
      <w:r w:rsidRPr="00506CA1">
        <w:rPr>
          <w:color w:val="000000" w:themeColor="text1"/>
          <w:sz w:val="21"/>
          <w:szCs w:val="21"/>
        </w:rPr>
        <w:fldChar w:fldCharType="separate"/>
      </w:r>
      <w:r w:rsidR="00366273">
        <w:rPr>
          <w:noProof/>
          <w:color w:val="000000" w:themeColor="text1"/>
          <w:sz w:val="21"/>
          <w:szCs w:val="21"/>
        </w:rPr>
        <w:instrText>4</w:instrText>
      </w:r>
      <w:r w:rsidRPr="00506CA1">
        <w:rPr>
          <w:color w:val="000000" w:themeColor="text1"/>
          <w:sz w:val="21"/>
          <w:szCs w:val="21"/>
        </w:rPr>
        <w:fldChar w:fldCharType="end"/>
      </w:r>
      <w:r w:rsidRPr="00506CA1">
        <w:rPr>
          <w:color w:val="000000" w:themeColor="text1"/>
          <w:sz w:val="21"/>
          <w:szCs w:val="21"/>
        </w:rPr>
        <w:instrText>·</w:instrText>
      </w:r>
      <w:r w:rsidRPr="00506CA1">
        <w:rPr>
          <w:color w:val="000000" w:themeColor="text1"/>
          <w:sz w:val="21"/>
          <w:szCs w:val="21"/>
        </w:rPr>
        <w:fldChar w:fldCharType="begin"/>
      </w:r>
      <w:r w:rsidRPr="00506CA1">
        <w:rPr>
          <w:color w:val="000000" w:themeColor="text1"/>
          <w:sz w:val="21"/>
          <w:szCs w:val="21"/>
        </w:rPr>
        <w:instrText xml:space="preserve"> SEQ MTEqn \c \* Arabic \* MERGEFORMAT </w:instrText>
      </w:r>
      <w:r w:rsidRPr="00506CA1">
        <w:rPr>
          <w:color w:val="000000" w:themeColor="text1"/>
          <w:sz w:val="21"/>
          <w:szCs w:val="21"/>
        </w:rPr>
        <w:fldChar w:fldCharType="separate"/>
      </w:r>
      <w:r w:rsidR="00366273">
        <w:rPr>
          <w:noProof/>
          <w:color w:val="000000" w:themeColor="text1"/>
          <w:sz w:val="21"/>
          <w:szCs w:val="21"/>
        </w:rPr>
        <w:instrText>6</w:instrText>
      </w:r>
      <w:r w:rsidRPr="00506CA1">
        <w:rPr>
          <w:color w:val="000000" w:themeColor="text1"/>
          <w:sz w:val="21"/>
          <w:szCs w:val="21"/>
        </w:rPr>
        <w:fldChar w:fldCharType="end"/>
      </w:r>
      <w:r w:rsidRPr="00506CA1">
        <w:rPr>
          <w:color w:val="000000" w:themeColor="text1"/>
          <w:sz w:val="21"/>
          <w:szCs w:val="21"/>
        </w:rPr>
        <w:instrText>)</w:instrText>
      </w:r>
      <w:bookmarkEnd w:id="84"/>
      <w:r w:rsidRPr="00506CA1">
        <w:rPr>
          <w:color w:val="000000" w:themeColor="text1"/>
          <w:sz w:val="21"/>
          <w:szCs w:val="21"/>
        </w:rPr>
        <w:fldChar w:fldCharType="end"/>
      </w:r>
    </w:p>
    <w:p w14:paraId="096D1B5D" w14:textId="03B7A866" w:rsidR="00E01454" w:rsidRDefault="003E12D5" w:rsidP="002E6986">
      <w:pPr>
        <w:ind w:firstLine="420"/>
        <w:rPr>
          <w:iCs/>
          <w:sz w:val="24"/>
        </w:rPr>
      </w:pPr>
      <w:r>
        <w:rPr>
          <w:rFonts w:hint="eastAsia"/>
          <w:sz w:val="24"/>
        </w:rPr>
        <w:t>将</w:t>
      </w:r>
      <w:r w:rsidR="00D13CEB">
        <w:rPr>
          <w:rFonts w:hint="eastAsia"/>
          <w:sz w:val="24"/>
        </w:rPr>
        <w:t>求解</w:t>
      </w:r>
      <w:r>
        <w:rPr>
          <w:rFonts w:hint="eastAsia"/>
          <w:sz w:val="24"/>
        </w:rPr>
        <w:t>得到的结果代入</w:t>
      </w:r>
      <w:r w:rsidR="00A03991">
        <w:rPr>
          <w:iCs/>
          <w:sz w:val="24"/>
        </w:rPr>
        <w:fldChar w:fldCharType="begin"/>
      </w:r>
      <w:r w:rsidR="00A03991">
        <w:rPr>
          <w:iCs/>
          <w:sz w:val="24"/>
        </w:rPr>
        <w:instrText xml:space="preserve"> GOTOBUTTON ZEqnNum683672  \* MERGEFORMAT </w:instrText>
      </w:r>
      <w:r w:rsidR="00A03991">
        <w:rPr>
          <w:iCs/>
          <w:sz w:val="24"/>
        </w:rPr>
        <w:fldChar w:fldCharType="begin"/>
      </w:r>
      <w:r w:rsidR="00A03991">
        <w:rPr>
          <w:iCs/>
          <w:sz w:val="24"/>
        </w:rPr>
        <w:instrText xml:space="preserve"> REF ZEqnNum683672 \* Charformat \! \* MERGEFORMAT </w:instrText>
      </w:r>
      <w:r w:rsidR="00A03991">
        <w:rPr>
          <w:iCs/>
          <w:sz w:val="24"/>
        </w:rPr>
        <w:fldChar w:fldCharType="separate"/>
      </w:r>
      <w:r w:rsidR="00366273" w:rsidRPr="00366273">
        <w:rPr>
          <w:iCs/>
          <w:sz w:val="24"/>
        </w:rPr>
        <w:instrText>(4·4)</w:instrText>
      </w:r>
      <w:r w:rsidR="00A03991">
        <w:rPr>
          <w:iCs/>
          <w:sz w:val="24"/>
        </w:rPr>
        <w:fldChar w:fldCharType="end"/>
      </w:r>
      <w:r w:rsidR="00A03991">
        <w:rPr>
          <w:iCs/>
          <w:sz w:val="24"/>
        </w:rPr>
        <w:fldChar w:fldCharType="end"/>
      </w:r>
      <w:r w:rsidR="00A03991">
        <w:rPr>
          <w:rFonts w:hint="eastAsia"/>
          <w:iCs/>
          <w:sz w:val="24"/>
        </w:rPr>
        <w:t>中，</w:t>
      </w:r>
      <w:r w:rsidR="008E669B">
        <w:rPr>
          <w:rFonts w:hint="eastAsia"/>
          <w:iCs/>
          <w:sz w:val="24"/>
        </w:rPr>
        <w:t>可将其转换为</w:t>
      </w:r>
      <w:r w:rsidR="0017187A">
        <w:rPr>
          <w:rFonts w:hint="eastAsia"/>
          <w:iCs/>
          <w:sz w:val="24"/>
        </w:rPr>
        <w:t>二次规划</w:t>
      </w:r>
      <w:r w:rsidR="00880BBD">
        <w:rPr>
          <w:rFonts w:hint="eastAsia"/>
          <w:iCs/>
          <w:sz w:val="24"/>
        </w:rPr>
        <w:t>寻优问题，</w:t>
      </w:r>
      <w:r w:rsidR="00404276">
        <w:rPr>
          <w:rFonts w:hint="eastAsia"/>
          <w:iCs/>
          <w:sz w:val="24"/>
        </w:rPr>
        <w:t>即</w:t>
      </w:r>
      <w:r w:rsidR="00065661">
        <w:rPr>
          <w:rFonts w:hint="eastAsia"/>
          <w:iCs/>
          <w:sz w:val="24"/>
        </w:rPr>
        <w:t>求下式的</w:t>
      </w:r>
      <w:r w:rsidR="00061D51">
        <w:rPr>
          <w:rFonts w:hint="eastAsia"/>
          <w:iCs/>
          <w:sz w:val="24"/>
        </w:rPr>
        <w:t>最大值</w:t>
      </w:r>
      <w:r w:rsidR="002E3BF1">
        <w:rPr>
          <w:rFonts w:hint="eastAsia"/>
          <w:iCs/>
          <w:sz w:val="24"/>
        </w:rPr>
        <w:t>，其约束条件为</w:t>
      </w:r>
      <w:r w:rsidR="0074610E">
        <w:rPr>
          <w:rFonts w:hint="eastAsia"/>
          <w:iCs/>
          <w:sz w:val="24"/>
        </w:rPr>
        <w:t>式子</w:t>
      </w:r>
      <w:r w:rsidR="00797244">
        <w:rPr>
          <w:sz w:val="24"/>
        </w:rPr>
        <w:fldChar w:fldCharType="begin"/>
      </w:r>
      <w:r w:rsidR="00797244">
        <w:rPr>
          <w:sz w:val="24"/>
        </w:rPr>
        <w:instrText xml:space="preserve"> GOTOBUTTON ZEqnNum958015  \* MERGEFORMAT </w:instrText>
      </w:r>
      <w:r w:rsidR="00797244">
        <w:rPr>
          <w:sz w:val="24"/>
        </w:rPr>
        <w:fldChar w:fldCharType="begin"/>
      </w:r>
      <w:r w:rsidR="00797244">
        <w:rPr>
          <w:sz w:val="24"/>
        </w:rPr>
        <w:instrText xml:space="preserve"> REF ZEqnNum958015 \* Charformat \! \* MERGEFORMAT </w:instrText>
      </w:r>
      <w:r w:rsidR="00797244">
        <w:rPr>
          <w:sz w:val="24"/>
        </w:rPr>
        <w:fldChar w:fldCharType="separate"/>
      </w:r>
      <w:r w:rsidR="00366273" w:rsidRPr="00366273">
        <w:rPr>
          <w:sz w:val="24"/>
        </w:rPr>
        <w:instrText>(4·6)</w:instrText>
      </w:r>
      <w:r w:rsidR="00797244">
        <w:rPr>
          <w:sz w:val="24"/>
        </w:rPr>
        <w:fldChar w:fldCharType="end"/>
      </w:r>
      <w:r w:rsidR="00797244">
        <w:rPr>
          <w:sz w:val="24"/>
        </w:rPr>
        <w:fldChar w:fldCharType="end"/>
      </w:r>
      <w:r w:rsidR="00061D51">
        <w:rPr>
          <w:rFonts w:hint="eastAsia"/>
          <w:iCs/>
          <w:sz w:val="24"/>
        </w:rPr>
        <w:t>：</w:t>
      </w:r>
    </w:p>
    <w:p w14:paraId="7F8C91A6" w14:textId="783ABDEF" w:rsidR="00E01454" w:rsidRDefault="00E01454" w:rsidP="00E01454">
      <w:pPr>
        <w:pStyle w:val="MTDisplayEquation"/>
      </w:pPr>
      <w:r>
        <w:tab/>
      </w:r>
      <w:r w:rsidRPr="00E01454">
        <w:rPr>
          <w:position w:val="-30"/>
        </w:rPr>
        <w:object w:dxaOrig="3540" w:dyaOrig="700" w14:anchorId="2D8AEF48">
          <v:shape id="_x0000_i1089" type="#_x0000_t75" style="width:177pt;height:34.8pt" o:ole="">
            <v:imagedata r:id="rId157" o:title=""/>
          </v:shape>
          <o:OLEObject Type="Embed" ProgID="Equation.DSMT4" ShapeID="_x0000_i1089" DrawAspect="Content" ObjectID="_1652368936" r:id="rId158"/>
        </w:object>
      </w:r>
      <w:r>
        <w:tab/>
      </w:r>
      <w:r w:rsidRPr="000156C1">
        <w:rPr>
          <w:color w:val="000000" w:themeColor="text1"/>
          <w:sz w:val="21"/>
          <w:szCs w:val="21"/>
        </w:rPr>
        <w:fldChar w:fldCharType="begin"/>
      </w:r>
      <w:r w:rsidRPr="000156C1">
        <w:rPr>
          <w:color w:val="000000" w:themeColor="text1"/>
          <w:sz w:val="21"/>
          <w:szCs w:val="21"/>
        </w:rPr>
        <w:instrText xml:space="preserve"> MACROBUTTON MTPlaceRef \* MERGEFORMAT </w:instrText>
      </w:r>
      <w:r w:rsidRPr="000156C1">
        <w:rPr>
          <w:color w:val="000000" w:themeColor="text1"/>
          <w:sz w:val="21"/>
          <w:szCs w:val="21"/>
        </w:rPr>
        <w:fldChar w:fldCharType="begin"/>
      </w:r>
      <w:r w:rsidRPr="000156C1">
        <w:rPr>
          <w:color w:val="000000" w:themeColor="text1"/>
          <w:sz w:val="21"/>
          <w:szCs w:val="21"/>
        </w:rPr>
        <w:instrText xml:space="preserve"> SEQ MTEqn \h \* MERGEFORMAT </w:instrText>
      </w:r>
      <w:r w:rsidRPr="000156C1">
        <w:rPr>
          <w:color w:val="000000" w:themeColor="text1"/>
          <w:sz w:val="21"/>
          <w:szCs w:val="21"/>
        </w:rPr>
        <w:fldChar w:fldCharType="end"/>
      </w:r>
      <w:bookmarkStart w:id="85" w:name="ZEqnNum320735"/>
      <w:r w:rsidRPr="000156C1">
        <w:rPr>
          <w:color w:val="000000" w:themeColor="text1"/>
          <w:sz w:val="21"/>
          <w:szCs w:val="21"/>
        </w:rPr>
        <w:instrText>(</w:instrText>
      </w:r>
      <w:r w:rsidRPr="000156C1">
        <w:rPr>
          <w:color w:val="000000" w:themeColor="text1"/>
          <w:sz w:val="21"/>
          <w:szCs w:val="21"/>
        </w:rPr>
        <w:fldChar w:fldCharType="begin"/>
      </w:r>
      <w:r w:rsidRPr="000156C1">
        <w:rPr>
          <w:color w:val="000000" w:themeColor="text1"/>
          <w:sz w:val="21"/>
          <w:szCs w:val="21"/>
        </w:rPr>
        <w:instrText xml:space="preserve"> SEQ MTChap \c \* Arabic \* MERGEFORMAT </w:instrText>
      </w:r>
      <w:r w:rsidRPr="000156C1">
        <w:rPr>
          <w:color w:val="000000" w:themeColor="text1"/>
          <w:sz w:val="21"/>
          <w:szCs w:val="21"/>
        </w:rPr>
        <w:fldChar w:fldCharType="separate"/>
      </w:r>
      <w:r w:rsidR="00366273">
        <w:rPr>
          <w:noProof/>
          <w:color w:val="000000" w:themeColor="text1"/>
          <w:sz w:val="21"/>
          <w:szCs w:val="21"/>
        </w:rPr>
        <w:instrText>4</w:instrText>
      </w:r>
      <w:r w:rsidRPr="000156C1">
        <w:rPr>
          <w:color w:val="000000" w:themeColor="text1"/>
          <w:sz w:val="21"/>
          <w:szCs w:val="21"/>
        </w:rPr>
        <w:fldChar w:fldCharType="end"/>
      </w:r>
      <w:r w:rsidRPr="000156C1">
        <w:rPr>
          <w:color w:val="000000" w:themeColor="text1"/>
          <w:sz w:val="21"/>
          <w:szCs w:val="21"/>
        </w:rPr>
        <w:instrText>·</w:instrText>
      </w:r>
      <w:r w:rsidRPr="000156C1">
        <w:rPr>
          <w:color w:val="000000" w:themeColor="text1"/>
          <w:sz w:val="21"/>
          <w:szCs w:val="21"/>
        </w:rPr>
        <w:fldChar w:fldCharType="begin"/>
      </w:r>
      <w:r w:rsidRPr="000156C1">
        <w:rPr>
          <w:color w:val="000000" w:themeColor="text1"/>
          <w:sz w:val="21"/>
          <w:szCs w:val="21"/>
        </w:rPr>
        <w:instrText xml:space="preserve"> SEQ MTEqn \c \* Arabic \* MERGEFORMAT </w:instrText>
      </w:r>
      <w:r w:rsidRPr="000156C1">
        <w:rPr>
          <w:color w:val="000000" w:themeColor="text1"/>
          <w:sz w:val="21"/>
          <w:szCs w:val="21"/>
        </w:rPr>
        <w:fldChar w:fldCharType="separate"/>
      </w:r>
      <w:r w:rsidR="00366273">
        <w:rPr>
          <w:noProof/>
          <w:color w:val="000000" w:themeColor="text1"/>
          <w:sz w:val="21"/>
          <w:szCs w:val="21"/>
        </w:rPr>
        <w:instrText>7</w:instrText>
      </w:r>
      <w:r w:rsidRPr="000156C1">
        <w:rPr>
          <w:color w:val="000000" w:themeColor="text1"/>
          <w:sz w:val="21"/>
          <w:szCs w:val="21"/>
        </w:rPr>
        <w:fldChar w:fldCharType="end"/>
      </w:r>
      <w:r w:rsidRPr="000156C1">
        <w:rPr>
          <w:color w:val="000000" w:themeColor="text1"/>
          <w:sz w:val="21"/>
          <w:szCs w:val="21"/>
        </w:rPr>
        <w:instrText>)</w:instrText>
      </w:r>
      <w:bookmarkEnd w:id="85"/>
      <w:r w:rsidRPr="000156C1">
        <w:rPr>
          <w:color w:val="000000" w:themeColor="text1"/>
          <w:sz w:val="21"/>
          <w:szCs w:val="21"/>
        </w:rPr>
        <w:fldChar w:fldCharType="end"/>
      </w:r>
    </w:p>
    <w:p w14:paraId="11DBF128" w14:textId="57FD01AE" w:rsidR="00251FC0" w:rsidRDefault="00873125" w:rsidP="00EA5F7D">
      <w:pPr>
        <w:ind w:firstLine="420"/>
        <w:rPr>
          <w:sz w:val="24"/>
        </w:rPr>
      </w:pPr>
      <w:r>
        <w:rPr>
          <w:rFonts w:hint="eastAsia"/>
          <w:sz w:val="24"/>
        </w:rPr>
        <w:t>通过使用</w:t>
      </w:r>
      <w:r>
        <w:rPr>
          <w:rFonts w:hint="eastAsia"/>
          <w:sz w:val="24"/>
        </w:rPr>
        <w:t>SMO</w:t>
      </w:r>
      <w:r>
        <w:rPr>
          <w:sz w:val="24"/>
        </w:rPr>
        <w:t>(Sequential Minimal Optimization)</w:t>
      </w:r>
      <w:r w:rsidR="00411644">
        <w:rPr>
          <w:rFonts w:hint="eastAsia"/>
          <w:sz w:val="24"/>
        </w:rPr>
        <w:t>算法</w:t>
      </w:r>
      <w:r w:rsidR="00D1433A">
        <w:rPr>
          <w:rFonts w:hint="eastAsia"/>
          <w:sz w:val="24"/>
        </w:rPr>
        <w:t>可</w:t>
      </w:r>
      <w:r w:rsidR="006C45B6">
        <w:rPr>
          <w:rFonts w:hint="eastAsia"/>
          <w:sz w:val="24"/>
        </w:rPr>
        <w:t>求解</w:t>
      </w:r>
      <w:r w:rsidR="00A52737">
        <w:rPr>
          <w:rFonts w:hint="eastAsia"/>
          <w:sz w:val="24"/>
        </w:rPr>
        <w:t>出最优解</w:t>
      </w:r>
      <w:r w:rsidR="00D54F5E" w:rsidRPr="00D54F5E">
        <w:rPr>
          <w:position w:val="-6"/>
          <w:sz w:val="24"/>
        </w:rPr>
        <w:object w:dxaOrig="260" w:dyaOrig="320" w14:anchorId="0F39DD98">
          <v:shape id="_x0000_i1090" type="#_x0000_t75" style="width:13.2pt;height:16.2pt" o:ole="">
            <v:imagedata r:id="rId159" o:title=""/>
          </v:shape>
          <o:OLEObject Type="Embed" ProgID="Equation.DSMT4" ShapeID="_x0000_i1090" DrawAspect="Content" ObjectID="_1652368937" r:id="rId160"/>
        </w:object>
      </w:r>
      <w:r w:rsidR="0001170B">
        <w:rPr>
          <w:rFonts w:hint="eastAsia"/>
          <w:sz w:val="24"/>
        </w:rPr>
        <w:t>，</w:t>
      </w:r>
      <w:r w:rsidR="00EF3E38">
        <w:rPr>
          <w:rFonts w:hint="eastAsia"/>
          <w:sz w:val="24"/>
        </w:rPr>
        <w:t>求</w:t>
      </w:r>
      <w:r w:rsidR="003D21F5">
        <w:rPr>
          <w:rFonts w:hint="eastAsia"/>
          <w:sz w:val="24"/>
        </w:rPr>
        <w:t>故可得</w:t>
      </w:r>
      <w:r w:rsidR="00AD72A7" w:rsidRPr="00AD72A7">
        <w:rPr>
          <w:position w:val="-28"/>
          <w:sz w:val="24"/>
        </w:rPr>
        <w:object w:dxaOrig="1420" w:dyaOrig="680" w14:anchorId="48D05D4E">
          <v:shape id="_x0000_i1091" type="#_x0000_t75" style="width:70.8pt;height:34.2pt" o:ole="">
            <v:imagedata r:id="rId161" o:title=""/>
          </v:shape>
          <o:OLEObject Type="Embed" ProgID="Equation.DSMT4" ShapeID="_x0000_i1091" DrawAspect="Content" ObjectID="_1652368938" r:id="rId162"/>
        </w:object>
      </w:r>
      <w:r w:rsidR="00AD72A7">
        <w:rPr>
          <w:rFonts w:hint="eastAsia"/>
          <w:sz w:val="24"/>
        </w:rPr>
        <w:t>，因此也可求解得到</w:t>
      </w:r>
      <w:r w:rsidR="00E216AE" w:rsidRPr="00AD72A7">
        <w:rPr>
          <w:position w:val="-6"/>
          <w:sz w:val="24"/>
        </w:rPr>
        <w:object w:dxaOrig="260" w:dyaOrig="320" w14:anchorId="373C6E1B">
          <v:shape id="_x0000_i1092" type="#_x0000_t75" style="width:13.2pt;height:16.2pt" o:ole="">
            <v:imagedata r:id="rId163" o:title=""/>
          </v:shape>
          <o:OLEObject Type="Embed" ProgID="Equation.DSMT4" ShapeID="_x0000_i1092" DrawAspect="Content" ObjectID="_1652368939" r:id="rId164"/>
        </w:object>
      </w:r>
      <w:r w:rsidR="00AD72A7">
        <w:rPr>
          <w:rFonts w:hint="eastAsia"/>
          <w:sz w:val="24"/>
        </w:rPr>
        <w:t>的</w:t>
      </w:r>
      <w:r w:rsidR="005B4F92">
        <w:rPr>
          <w:rFonts w:hint="eastAsia"/>
          <w:sz w:val="24"/>
        </w:rPr>
        <w:t>值</w:t>
      </w:r>
      <w:r w:rsidR="00EA5F7D">
        <w:rPr>
          <w:rFonts w:hint="eastAsia"/>
          <w:sz w:val="24"/>
        </w:rPr>
        <w:t>。</w:t>
      </w:r>
      <w:r w:rsidR="00F13CEF">
        <w:rPr>
          <w:rFonts w:hint="eastAsia"/>
          <w:sz w:val="24"/>
        </w:rPr>
        <w:t>将求得的</w:t>
      </w:r>
      <w:r w:rsidR="00EA5F7D" w:rsidRPr="00D62A61">
        <w:rPr>
          <w:position w:val="-6"/>
        </w:rPr>
        <w:object w:dxaOrig="300" w:dyaOrig="320" w14:anchorId="3470A413">
          <v:shape id="_x0000_i1093" type="#_x0000_t75" style="width:15pt;height:15.6pt" o:ole="">
            <v:imagedata r:id="rId165" o:title=""/>
          </v:shape>
          <o:OLEObject Type="Embed" ProgID="Equation.DSMT4" ShapeID="_x0000_i1093" DrawAspect="Content" ObjectID="_1652368940" r:id="rId166"/>
        </w:object>
      </w:r>
      <w:r w:rsidR="00E77B24">
        <w:rPr>
          <w:rFonts w:hint="eastAsia"/>
          <w:sz w:val="24"/>
        </w:rPr>
        <w:t>和</w:t>
      </w:r>
      <w:r w:rsidR="003479D3" w:rsidRPr="00D62A61">
        <w:rPr>
          <w:position w:val="-6"/>
        </w:rPr>
        <w:object w:dxaOrig="200" w:dyaOrig="279" w14:anchorId="5CC3478D">
          <v:shape id="_x0000_i1094" type="#_x0000_t75" style="width:9.6pt;height:14.4pt" o:ole="">
            <v:imagedata r:id="rId167" o:title=""/>
          </v:shape>
          <o:OLEObject Type="Embed" ProgID="Equation.DSMT4" ShapeID="_x0000_i1094" DrawAspect="Content" ObjectID="_1652368941" r:id="rId168"/>
        </w:object>
      </w:r>
      <w:r w:rsidR="00BB3116">
        <w:rPr>
          <w:rFonts w:hint="eastAsia"/>
        </w:rPr>
        <w:t>代入</w:t>
      </w:r>
      <w:r w:rsidR="001F7084" w:rsidRPr="001F7084">
        <w:rPr>
          <w:position w:val="-6"/>
        </w:rPr>
        <w:object w:dxaOrig="1160" w:dyaOrig="320" w14:anchorId="0D725D09">
          <v:shape id="_x0000_i1095" type="#_x0000_t75" style="width:57.6pt;height:15.6pt" o:ole="">
            <v:imagedata r:id="rId169" o:title=""/>
          </v:shape>
          <o:OLEObject Type="Embed" ProgID="Equation.DSMT4" ShapeID="_x0000_i1095" DrawAspect="Content" ObjectID="_1652368942" r:id="rId170"/>
        </w:object>
      </w:r>
      <w:r w:rsidR="00882D25">
        <w:rPr>
          <w:rFonts w:hint="eastAsia"/>
          <w:sz w:val="24"/>
        </w:rPr>
        <w:t>中</w:t>
      </w:r>
      <w:r w:rsidR="0054459A">
        <w:rPr>
          <w:rFonts w:hint="eastAsia"/>
          <w:sz w:val="24"/>
        </w:rPr>
        <w:t>便可得最佳超平面</w:t>
      </w:r>
      <w:r w:rsidR="001F7084">
        <w:rPr>
          <w:rFonts w:hint="eastAsia"/>
          <w:sz w:val="24"/>
        </w:rPr>
        <w:t>，</w:t>
      </w:r>
      <w:r w:rsidR="005845EF">
        <w:rPr>
          <w:rFonts w:hint="eastAsia"/>
          <w:sz w:val="24"/>
        </w:rPr>
        <w:t>其模型为：</w:t>
      </w:r>
    </w:p>
    <w:p w14:paraId="28FDFC7B" w14:textId="37692864" w:rsidR="00B16D45" w:rsidRDefault="00C917C5" w:rsidP="00C917C5">
      <w:pPr>
        <w:pStyle w:val="MTDisplayEquation"/>
      </w:pPr>
      <w:r>
        <w:tab/>
      </w:r>
      <w:r w:rsidR="008B2E99" w:rsidRPr="00C917C5">
        <w:rPr>
          <w:position w:val="-28"/>
        </w:rPr>
        <w:object w:dxaOrig="2560" w:dyaOrig="680" w14:anchorId="62E77E0C">
          <v:shape id="_x0000_i1096" type="#_x0000_t75" style="width:127.2pt;height:34.2pt" o:ole="">
            <v:imagedata r:id="rId171" o:title=""/>
          </v:shape>
          <o:OLEObject Type="Embed" ProgID="Equation.DSMT4" ShapeID="_x0000_i1096" DrawAspect="Content" ObjectID="_1652368943" r:id="rId172"/>
        </w:object>
      </w:r>
      <w:r>
        <w:tab/>
      </w:r>
      <w:r w:rsidRPr="00FD18DF">
        <w:rPr>
          <w:color w:val="000000" w:themeColor="text1"/>
          <w:sz w:val="21"/>
          <w:szCs w:val="21"/>
        </w:rPr>
        <w:fldChar w:fldCharType="begin"/>
      </w:r>
      <w:r w:rsidRPr="00FD18DF">
        <w:rPr>
          <w:color w:val="000000" w:themeColor="text1"/>
          <w:sz w:val="21"/>
          <w:szCs w:val="21"/>
        </w:rPr>
        <w:instrText xml:space="preserve"> MACROBUTTON MTPlaceRef \* MERGEFORMAT </w:instrText>
      </w:r>
      <w:r w:rsidRPr="00FD18DF">
        <w:rPr>
          <w:color w:val="000000" w:themeColor="text1"/>
          <w:sz w:val="21"/>
          <w:szCs w:val="21"/>
        </w:rPr>
        <w:fldChar w:fldCharType="begin"/>
      </w:r>
      <w:r w:rsidRPr="00FD18DF">
        <w:rPr>
          <w:color w:val="000000" w:themeColor="text1"/>
          <w:sz w:val="21"/>
          <w:szCs w:val="21"/>
        </w:rPr>
        <w:instrText xml:space="preserve"> SEQ MTEqn \h \* MERGEFORMAT </w:instrText>
      </w:r>
      <w:r w:rsidRPr="00FD18DF">
        <w:rPr>
          <w:color w:val="000000" w:themeColor="text1"/>
          <w:sz w:val="21"/>
          <w:szCs w:val="21"/>
        </w:rPr>
        <w:fldChar w:fldCharType="end"/>
      </w:r>
      <w:r w:rsidRPr="00FD18DF">
        <w:rPr>
          <w:color w:val="000000" w:themeColor="text1"/>
          <w:sz w:val="21"/>
          <w:szCs w:val="21"/>
        </w:rPr>
        <w:instrText>(</w:instrText>
      </w:r>
      <w:r w:rsidRPr="00FD18DF">
        <w:rPr>
          <w:color w:val="000000" w:themeColor="text1"/>
          <w:sz w:val="21"/>
          <w:szCs w:val="21"/>
        </w:rPr>
        <w:fldChar w:fldCharType="begin"/>
      </w:r>
      <w:r w:rsidRPr="00FD18DF">
        <w:rPr>
          <w:color w:val="000000" w:themeColor="text1"/>
          <w:sz w:val="21"/>
          <w:szCs w:val="21"/>
        </w:rPr>
        <w:instrText xml:space="preserve"> SEQ MTChap \c \* Arabic \* MERGEFORMAT </w:instrText>
      </w:r>
      <w:r w:rsidRPr="00FD18DF">
        <w:rPr>
          <w:color w:val="000000" w:themeColor="text1"/>
          <w:sz w:val="21"/>
          <w:szCs w:val="21"/>
        </w:rPr>
        <w:fldChar w:fldCharType="separate"/>
      </w:r>
      <w:r w:rsidR="00366273">
        <w:rPr>
          <w:noProof/>
          <w:color w:val="000000" w:themeColor="text1"/>
          <w:sz w:val="21"/>
          <w:szCs w:val="21"/>
        </w:rPr>
        <w:instrText>4</w:instrText>
      </w:r>
      <w:r w:rsidRPr="00FD18DF">
        <w:rPr>
          <w:color w:val="000000" w:themeColor="text1"/>
          <w:sz w:val="21"/>
          <w:szCs w:val="21"/>
        </w:rPr>
        <w:fldChar w:fldCharType="end"/>
      </w:r>
      <w:r w:rsidRPr="00FD18DF">
        <w:rPr>
          <w:color w:val="000000" w:themeColor="text1"/>
          <w:sz w:val="21"/>
          <w:szCs w:val="21"/>
        </w:rPr>
        <w:instrText>·</w:instrText>
      </w:r>
      <w:r w:rsidRPr="00FD18DF">
        <w:rPr>
          <w:color w:val="000000" w:themeColor="text1"/>
          <w:sz w:val="21"/>
          <w:szCs w:val="21"/>
        </w:rPr>
        <w:fldChar w:fldCharType="begin"/>
      </w:r>
      <w:r w:rsidRPr="00FD18DF">
        <w:rPr>
          <w:color w:val="000000" w:themeColor="text1"/>
          <w:sz w:val="21"/>
          <w:szCs w:val="21"/>
        </w:rPr>
        <w:instrText xml:space="preserve"> SEQ MTEqn \c \* Arabic \* MERGEFORMAT </w:instrText>
      </w:r>
      <w:r w:rsidRPr="00FD18DF">
        <w:rPr>
          <w:color w:val="000000" w:themeColor="text1"/>
          <w:sz w:val="21"/>
          <w:szCs w:val="21"/>
        </w:rPr>
        <w:fldChar w:fldCharType="separate"/>
      </w:r>
      <w:r w:rsidR="00366273">
        <w:rPr>
          <w:noProof/>
          <w:color w:val="000000" w:themeColor="text1"/>
          <w:sz w:val="21"/>
          <w:szCs w:val="21"/>
        </w:rPr>
        <w:instrText>8</w:instrText>
      </w:r>
      <w:r w:rsidRPr="00FD18DF">
        <w:rPr>
          <w:color w:val="000000" w:themeColor="text1"/>
          <w:sz w:val="21"/>
          <w:szCs w:val="21"/>
        </w:rPr>
        <w:fldChar w:fldCharType="end"/>
      </w:r>
      <w:r w:rsidRPr="00FD18DF">
        <w:rPr>
          <w:color w:val="000000" w:themeColor="text1"/>
          <w:sz w:val="21"/>
          <w:szCs w:val="21"/>
        </w:rPr>
        <w:instrText>)</w:instrText>
      </w:r>
      <w:r w:rsidRPr="00FD18DF">
        <w:rPr>
          <w:color w:val="000000" w:themeColor="text1"/>
          <w:sz w:val="21"/>
          <w:szCs w:val="21"/>
        </w:rPr>
        <w:fldChar w:fldCharType="end"/>
      </w:r>
    </w:p>
    <w:p w14:paraId="6430FA9A" w14:textId="4596DE84" w:rsidR="00B94F8E" w:rsidRDefault="001F7084" w:rsidP="00251FC0">
      <w:pPr>
        <w:ind w:firstLine="420"/>
        <w:rPr>
          <w:sz w:val="24"/>
        </w:rPr>
      </w:pPr>
      <w:r>
        <w:rPr>
          <w:rFonts w:hint="eastAsia"/>
          <w:sz w:val="24"/>
        </w:rPr>
        <w:t>之后</w:t>
      </w:r>
      <w:r w:rsidR="00880E03">
        <w:rPr>
          <w:rFonts w:hint="eastAsia"/>
          <w:sz w:val="24"/>
        </w:rPr>
        <w:t>可将新</w:t>
      </w:r>
      <w:r w:rsidR="00C22A58">
        <w:rPr>
          <w:rFonts w:hint="eastAsia"/>
          <w:sz w:val="24"/>
        </w:rPr>
        <w:t>样本点</w:t>
      </w:r>
      <w:r w:rsidR="00F96916">
        <w:rPr>
          <w:rFonts w:hint="eastAsia"/>
          <w:sz w:val="24"/>
        </w:rPr>
        <w:t>带入</w:t>
      </w:r>
      <w:r>
        <w:rPr>
          <w:rFonts w:hint="eastAsia"/>
          <w:sz w:val="24"/>
        </w:rPr>
        <w:t>分类决策函数</w:t>
      </w:r>
      <w:r w:rsidR="00832291" w:rsidRPr="00C439F2">
        <w:rPr>
          <w:position w:val="-10"/>
          <w:sz w:val="24"/>
        </w:rPr>
        <w:object w:dxaOrig="2060" w:dyaOrig="360" w14:anchorId="4EF03F1F">
          <v:shape id="_x0000_i1097" type="#_x0000_t75" style="width:103.2pt;height:18pt" o:ole="">
            <v:imagedata r:id="rId173" o:title=""/>
          </v:shape>
          <o:OLEObject Type="Embed" ProgID="Equation.DSMT4" ShapeID="_x0000_i1097" DrawAspect="Content" ObjectID="_1652368944" r:id="rId174"/>
        </w:object>
      </w:r>
      <w:r w:rsidR="00C439F2">
        <w:rPr>
          <w:rFonts w:hint="eastAsia"/>
          <w:sz w:val="24"/>
        </w:rPr>
        <w:t>中便可得到其类别</w:t>
      </w:r>
      <w:r w:rsidR="00A21AA9">
        <w:rPr>
          <w:rFonts w:hint="eastAsia"/>
          <w:sz w:val="24"/>
        </w:rPr>
        <w:t>(</w:t>
      </w:r>
      <w:r w:rsidR="0058274A">
        <w:rPr>
          <w:sz w:val="24"/>
        </w:rPr>
        <w:t>sign(x)</w:t>
      </w:r>
      <w:r w:rsidR="0058274A">
        <w:rPr>
          <w:rFonts w:hint="eastAsia"/>
          <w:sz w:val="24"/>
        </w:rPr>
        <w:t>表示符号函数</w:t>
      </w:r>
      <w:r w:rsidR="00A21AA9">
        <w:rPr>
          <w:sz w:val="24"/>
        </w:rPr>
        <w:t>)</w:t>
      </w:r>
      <w:r w:rsidR="004A7C8F">
        <w:rPr>
          <w:rFonts w:hint="eastAsia"/>
          <w:sz w:val="24"/>
        </w:rPr>
        <w:t>。</w:t>
      </w:r>
    </w:p>
    <w:p w14:paraId="48535906" w14:textId="53FA6348" w:rsidR="00B667C3" w:rsidRDefault="00B667C3" w:rsidP="00B94F8E">
      <w:pPr>
        <w:rPr>
          <w:sz w:val="24"/>
        </w:rPr>
      </w:pPr>
      <w:r>
        <w:rPr>
          <w:sz w:val="24"/>
        </w:rPr>
        <w:tab/>
      </w:r>
    </w:p>
    <w:p w14:paraId="47BF9E24" w14:textId="1D22B4E1" w:rsidR="00B53808" w:rsidRDefault="00B53808" w:rsidP="00B94F8E">
      <w:pPr>
        <w:rPr>
          <w:sz w:val="24"/>
        </w:rPr>
      </w:pPr>
    </w:p>
    <w:p w14:paraId="5781E17F" w14:textId="3A4977E5" w:rsidR="00B53808" w:rsidRDefault="005E4B44" w:rsidP="00B94F8E">
      <w:pPr>
        <w:rPr>
          <w:sz w:val="24"/>
        </w:rPr>
      </w:pPr>
      <w:r>
        <w:rPr>
          <w:rFonts w:hint="eastAsia"/>
          <w:sz w:val="24"/>
        </w:rPr>
        <w:t>线性不可分</w:t>
      </w:r>
    </w:p>
    <w:p w14:paraId="4807E1B5" w14:textId="71D3637F" w:rsidR="00B667C3" w:rsidRDefault="00B667C3" w:rsidP="00B94F8E">
      <w:pPr>
        <w:rPr>
          <w:sz w:val="24"/>
        </w:rPr>
      </w:pPr>
      <w:r>
        <w:rPr>
          <w:sz w:val="24"/>
        </w:rPr>
        <w:tab/>
      </w:r>
      <w:r w:rsidR="006D0563">
        <w:rPr>
          <w:rFonts w:hint="eastAsia"/>
          <w:sz w:val="24"/>
        </w:rPr>
        <w:t>上述介绍的内容都是针对样本数据是线性可分得，</w:t>
      </w:r>
      <w:r w:rsidR="00DD376B">
        <w:rPr>
          <w:rFonts w:hint="eastAsia"/>
          <w:sz w:val="24"/>
        </w:rPr>
        <w:t>然而</w:t>
      </w:r>
      <w:r>
        <w:rPr>
          <w:rFonts w:hint="eastAsia"/>
          <w:sz w:val="24"/>
        </w:rPr>
        <w:t>当样本</w:t>
      </w:r>
      <w:r w:rsidR="00AA0ADC">
        <w:rPr>
          <w:rFonts w:hint="eastAsia"/>
          <w:sz w:val="24"/>
        </w:rPr>
        <w:t>不是线性可分时</w:t>
      </w:r>
      <w:r w:rsidR="00FB0DD0">
        <w:rPr>
          <w:rFonts w:hint="eastAsia"/>
          <w:sz w:val="24"/>
        </w:rPr>
        <w:t>，</w:t>
      </w:r>
      <w:r w:rsidR="00795900">
        <w:rPr>
          <w:rFonts w:hint="eastAsia"/>
          <w:sz w:val="24"/>
        </w:rPr>
        <w:t>就需要用到核函数</w:t>
      </w:r>
      <w:r w:rsidR="00841C69">
        <w:rPr>
          <w:rFonts w:hint="eastAsia"/>
          <w:sz w:val="24"/>
        </w:rPr>
        <w:t>，核函数将</w:t>
      </w:r>
      <w:r w:rsidR="00910FCE">
        <w:rPr>
          <w:rFonts w:hint="eastAsia"/>
          <w:sz w:val="24"/>
        </w:rPr>
        <w:t>原始低维空间中的点映射到了高维空间</w:t>
      </w:r>
      <w:r w:rsidR="00DE61A1">
        <w:rPr>
          <w:rFonts w:hint="eastAsia"/>
          <w:sz w:val="24"/>
        </w:rPr>
        <w:t>然后实现了线性可分</w:t>
      </w:r>
      <w:r w:rsidR="00365F6B">
        <w:rPr>
          <w:rFonts w:hint="eastAsia"/>
          <w:sz w:val="24"/>
        </w:rPr>
        <w:t>。</w:t>
      </w:r>
    </w:p>
    <w:p w14:paraId="559CE796" w14:textId="3164F0E5" w:rsidR="008E274D" w:rsidRDefault="008E274D" w:rsidP="00B94F8E">
      <w:pPr>
        <w:rPr>
          <w:sz w:val="24"/>
        </w:rPr>
      </w:pPr>
      <w:r>
        <w:rPr>
          <w:sz w:val="24"/>
        </w:rPr>
        <w:tab/>
      </w:r>
      <w:r>
        <w:rPr>
          <w:rFonts w:hint="eastAsia"/>
          <w:sz w:val="24"/>
        </w:rPr>
        <w:t>其中原始空间的</w:t>
      </w:r>
      <w:r w:rsidR="00A97F74">
        <w:rPr>
          <w:rFonts w:hint="eastAsia"/>
          <w:sz w:val="24"/>
        </w:rPr>
        <w:t>特征向量</w:t>
      </w:r>
      <w:r w:rsidRPr="008E274D">
        <w:rPr>
          <w:position w:val="-6"/>
          <w:sz w:val="24"/>
        </w:rPr>
        <w:object w:dxaOrig="200" w:dyaOrig="220" w14:anchorId="397E791C">
          <v:shape id="_x0000_i1098" type="#_x0000_t75" style="width:9.6pt;height:10.8pt" o:ole="">
            <v:imagedata r:id="rId175" o:title=""/>
          </v:shape>
          <o:OLEObject Type="Embed" ProgID="Equation.DSMT4" ShapeID="_x0000_i1098" DrawAspect="Content" ObjectID="_1652368945" r:id="rId176"/>
        </w:object>
      </w:r>
      <w:r>
        <w:rPr>
          <w:rFonts w:hint="eastAsia"/>
          <w:sz w:val="24"/>
        </w:rPr>
        <w:t>映射到了</w:t>
      </w:r>
      <w:r w:rsidR="00B570F9">
        <w:rPr>
          <w:rFonts w:hint="eastAsia"/>
          <w:sz w:val="24"/>
        </w:rPr>
        <w:t>高维空间后得到了</w:t>
      </w:r>
      <w:r w:rsidR="0085021D">
        <w:rPr>
          <w:rFonts w:hint="eastAsia"/>
          <w:sz w:val="24"/>
        </w:rPr>
        <w:t>新的特征向量</w:t>
      </w:r>
      <w:r w:rsidR="00A040B4" w:rsidRPr="00A040B4">
        <w:rPr>
          <w:position w:val="-10"/>
          <w:sz w:val="24"/>
        </w:rPr>
        <w:object w:dxaOrig="499" w:dyaOrig="320" w14:anchorId="1A696DA3">
          <v:shape id="_x0000_i1099" type="#_x0000_t75" style="width:25.2pt;height:15.6pt" o:ole="">
            <v:imagedata r:id="rId177" o:title=""/>
          </v:shape>
          <o:OLEObject Type="Embed" ProgID="Equation.DSMT4" ShapeID="_x0000_i1099" DrawAspect="Content" ObjectID="_1652368946" r:id="rId178"/>
        </w:object>
      </w:r>
      <w:r w:rsidR="00F03154">
        <w:rPr>
          <w:rFonts w:hint="eastAsia"/>
          <w:sz w:val="24"/>
        </w:rPr>
        <w:t>，故可</w:t>
      </w:r>
      <w:r w:rsidR="00F03154">
        <w:rPr>
          <w:rFonts w:hint="eastAsia"/>
          <w:sz w:val="24"/>
        </w:rPr>
        <w:lastRenderedPageBreak/>
        <w:t>得新的超平面</w:t>
      </w:r>
      <w:r w:rsidR="00EC5E6D">
        <w:rPr>
          <w:rFonts w:hint="eastAsia"/>
          <w:sz w:val="24"/>
        </w:rPr>
        <w:t>：</w:t>
      </w:r>
    </w:p>
    <w:p w14:paraId="087A59C3" w14:textId="2907ACAD" w:rsidR="00755E94" w:rsidRDefault="00755E94" w:rsidP="00755E94">
      <w:pPr>
        <w:pStyle w:val="MTDisplayEquation"/>
      </w:pPr>
      <w:r>
        <w:tab/>
      </w:r>
      <w:r w:rsidRPr="00755E94">
        <w:rPr>
          <w:position w:val="-10"/>
        </w:rPr>
        <w:object w:dxaOrig="1680" w:dyaOrig="320" w14:anchorId="2C332789">
          <v:shape id="_x0000_i1100" type="#_x0000_t75" style="width:84pt;height:15.6pt" o:ole="">
            <v:imagedata r:id="rId179" o:title=""/>
          </v:shape>
          <o:OLEObject Type="Embed" ProgID="Equation.DSMT4" ShapeID="_x0000_i1100" DrawAspect="Content" ObjectID="_1652368947" r:id="rId180"/>
        </w:object>
      </w:r>
      <w:r>
        <w:tab/>
      </w:r>
      <w:r w:rsidRPr="00B534A4">
        <w:rPr>
          <w:color w:val="auto"/>
          <w:sz w:val="21"/>
          <w:szCs w:val="21"/>
        </w:rPr>
        <w:fldChar w:fldCharType="begin"/>
      </w:r>
      <w:r w:rsidRPr="00B534A4">
        <w:rPr>
          <w:color w:val="auto"/>
          <w:sz w:val="21"/>
          <w:szCs w:val="21"/>
        </w:rPr>
        <w:instrText xml:space="preserve"> MACROBUTTON MTPlaceRef \* MERGEFORMAT </w:instrText>
      </w:r>
      <w:r w:rsidRPr="00B534A4">
        <w:rPr>
          <w:color w:val="auto"/>
          <w:sz w:val="21"/>
          <w:szCs w:val="21"/>
        </w:rPr>
        <w:fldChar w:fldCharType="begin"/>
      </w:r>
      <w:r w:rsidRPr="00B534A4">
        <w:rPr>
          <w:color w:val="auto"/>
          <w:sz w:val="21"/>
          <w:szCs w:val="21"/>
        </w:rPr>
        <w:instrText xml:space="preserve"> SEQ MTEqn \h \* MERGEFORMAT </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begin"/>
      </w:r>
      <w:r w:rsidRPr="00B534A4">
        <w:rPr>
          <w:color w:val="auto"/>
          <w:sz w:val="21"/>
          <w:szCs w:val="21"/>
        </w:rPr>
        <w:instrText xml:space="preserve"> SEQ MTChap \c \* Arabic \* MERGEFORMAT </w:instrText>
      </w:r>
      <w:r w:rsidRPr="00B534A4">
        <w:rPr>
          <w:color w:val="auto"/>
          <w:sz w:val="21"/>
          <w:szCs w:val="21"/>
        </w:rPr>
        <w:fldChar w:fldCharType="separate"/>
      </w:r>
      <w:r w:rsidR="00366273">
        <w:rPr>
          <w:noProof/>
          <w:color w:val="auto"/>
          <w:sz w:val="21"/>
          <w:szCs w:val="21"/>
        </w:rPr>
        <w:instrText>4</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begin"/>
      </w:r>
      <w:r w:rsidRPr="00B534A4">
        <w:rPr>
          <w:color w:val="auto"/>
          <w:sz w:val="21"/>
          <w:szCs w:val="21"/>
        </w:rPr>
        <w:instrText xml:space="preserve"> SEQ MTEqn \c \* Arabic \* MERGEFORMAT </w:instrText>
      </w:r>
      <w:r w:rsidRPr="00B534A4">
        <w:rPr>
          <w:color w:val="auto"/>
          <w:sz w:val="21"/>
          <w:szCs w:val="21"/>
        </w:rPr>
        <w:fldChar w:fldCharType="separate"/>
      </w:r>
      <w:r w:rsidR="00366273">
        <w:rPr>
          <w:noProof/>
          <w:color w:val="auto"/>
          <w:sz w:val="21"/>
          <w:szCs w:val="21"/>
        </w:rPr>
        <w:instrText>9</w:instrText>
      </w:r>
      <w:r w:rsidRPr="00B534A4">
        <w:rPr>
          <w:color w:val="auto"/>
          <w:sz w:val="21"/>
          <w:szCs w:val="21"/>
        </w:rPr>
        <w:fldChar w:fldCharType="end"/>
      </w:r>
      <w:r w:rsidRPr="00B534A4">
        <w:rPr>
          <w:color w:val="auto"/>
          <w:sz w:val="21"/>
          <w:szCs w:val="21"/>
        </w:rPr>
        <w:instrText>)</w:instrText>
      </w:r>
      <w:r w:rsidRPr="00B534A4">
        <w:rPr>
          <w:color w:val="auto"/>
          <w:sz w:val="21"/>
          <w:szCs w:val="21"/>
        </w:rPr>
        <w:fldChar w:fldCharType="end"/>
      </w:r>
    </w:p>
    <w:p w14:paraId="1E59E396" w14:textId="70D9868A" w:rsidR="008E274D" w:rsidRDefault="007D17A6" w:rsidP="00B94F8E">
      <w:pPr>
        <w:rPr>
          <w:sz w:val="24"/>
        </w:rPr>
      </w:pPr>
      <w:r>
        <w:rPr>
          <w:sz w:val="24"/>
        </w:rPr>
        <w:tab/>
      </w:r>
      <w:r w:rsidR="008417F1">
        <w:rPr>
          <w:rFonts w:hint="eastAsia"/>
          <w:sz w:val="24"/>
        </w:rPr>
        <w:t>因此</w:t>
      </w:r>
      <w:r w:rsidR="00C0574F">
        <w:rPr>
          <w:iCs/>
          <w:sz w:val="24"/>
        </w:rPr>
        <w:fldChar w:fldCharType="begin"/>
      </w:r>
      <w:r w:rsidR="00C0574F">
        <w:rPr>
          <w:iCs/>
          <w:sz w:val="24"/>
        </w:rPr>
        <w:instrText xml:space="preserve"> GOTOBUTTON ZEqnNum320735  \* MERGEFORMAT </w:instrText>
      </w:r>
      <w:r w:rsidR="00C0574F">
        <w:rPr>
          <w:iCs/>
          <w:sz w:val="24"/>
        </w:rPr>
        <w:fldChar w:fldCharType="begin"/>
      </w:r>
      <w:r w:rsidR="00C0574F">
        <w:rPr>
          <w:iCs/>
          <w:sz w:val="24"/>
        </w:rPr>
        <w:instrText xml:space="preserve"> REF ZEqnNum320735 \* Charformat \! \* MERGEFORMAT </w:instrText>
      </w:r>
      <w:r w:rsidR="00C0574F">
        <w:rPr>
          <w:iCs/>
          <w:sz w:val="24"/>
        </w:rPr>
        <w:fldChar w:fldCharType="separate"/>
      </w:r>
      <w:r w:rsidR="00366273" w:rsidRPr="00366273">
        <w:rPr>
          <w:iCs/>
          <w:sz w:val="24"/>
        </w:rPr>
        <w:instrText>(4·7)</w:instrText>
      </w:r>
      <w:r w:rsidR="00C0574F">
        <w:rPr>
          <w:iCs/>
          <w:sz w:val="24"/>
        </w:rPr>
        <w:fldChar w:fldCharType="end"/>
      </w:r>
      <w:r w:rsidR="00C0574F">
        <w:rPr>
          <w:iCs/>
          <w:sz w:val="24"/>
        </w:rPr>
        <w:fldChar w:fldCharType="end"/>
      </w:r>
      <w:r w:rsidR="00C0574F">
        <w:rPr>
          <w:rFonts w:hint="eastAsia"/>
          <w:iCs/>
          <w:sz w:val="24"/>
        </w:rPr>
        <w:t>中的</w:t>
      </w:r>
      <w:r w:rsidR="00044A72" w:rsidRPr="00411EE0">
        <w:rPr>
          <w:position w:val="-14"/>
        </w:rPr>
        <w:object w:dxaOrig="560" w:dyaOrig="380" w14:anchorId="2F9DDA14">
          <v:shape id="_x0000_i1101" type="#_x0000_t75" style="width:28.2pt;height:19.2pt" o:ole="">
            <v:imagedata r:id="rId181" o:title=""/>
          </v:shape>
          <o:OLEObject Type="Embed" ProgID="Equation.DSMT4" ShapeID="_x0000_i1101" DrawAspect="Content" ObjectID="_1652368948" r:id="rId182"/>
        </w:object>
      </w:r>
      <w:r w:rsidR="00CC6067">
        <w:rPr>
          <w:rFonts w:hint="eastAsia"/>
          <w:sz w:val="24"/>
        </w:rPr>
        <w:t>同</w:t>
      </w:r>
      <w:r w:rsidR="00723FF9">
        <w:rPr>
          <w:rFonts w:hint="eastAsia"/>
          <w:sz w:val="24"/>
        </w:rPr>
        <w:t>便变成了</w:t>
      </w:r>
      <w:r w:rsidR="00F9703B" w:rsidRPr="00F9703B">
        <w:rPr>
          <w:position w:val="-14"/>
          <w:sz w:val="24"/>
        </w:rPr>
        <w:object w:dxaOrig="1180" w:dyaOrig="380" w14:anchorId="18F30C0B">
          <v:shape id="_x0000_i1102" type="#_x0000_t75" style="width:58.8pt;height:19.2pt" o:ole="">
            <v:imagedata r:id="rId183" o:title=""/>
          </v:shape>
          <o:OLEObject Type="Embed" ProgID="Equation.DSMT4" ShapeID="_x0000_i1102" DrawAspect="Content" ObjectID="_1652368949" r:id="rId184"/>
        </w:object>
      </w:r>
      <w:r w:rsidR="00F21758">
        <w:rPr>
          <w:rFonts w:hint="eastAsia"/>
          <w:sz w:val="24"/>
        </w:rPr>
        <w:t>，</w:t>
      </w:r>
      <w:r w:rsidR="00383EE1">
        <w:rPr>
          <w:rFonts w:hint="eastAsia"/>
          <w:sz w:val="24"/>
        </w:rPr>
        <w:t>但是当</w:t>
      </w:r>
      <w:r w:rsidR="00D302F9">
        <w:rPr>
          <w:rFonts w:hint="eastAsia"/>
          <w:sz w:val="24"/>
        </w:rPr>
        <w:t>低维空间中的数据映射到高维空间之后</w:t>
      </w:r>
      <w:r w:rsidR="006F6FAF">
        <w:rPr>
          <w:rFonts w:hint="eastAsia"/>
          <w:sz w:val="24"/>
        </w:rPr>
        <w:t>数据的维度会非常大</w:t>
      </w:r>
      <w:r w:rsidR="000A0D73">
        <w:rPr>
          <w:rFonts w:hint="eastAsia"/>
          <w:sz w:val="24"/>
        </w:rPr>
        <w:t>进而使得计算量巨大</w:t>
      </w:r>
      <w:r w:rsidR="00240227">
        <w:rPr>
          <w:rFonts w:hint="eastAsia"/>
          <w:sz w:val="24"/>
        </w:rPr>
        <w:t>。</w:t>
      </w:r>
    </w:p>
    <w:p w14:paraId="597A9180" w14:textId="655E18B4" w:rsidR="008E274D" w:rsidRPr="00102472" w:rsidRDefault="00424E8E" w:rsidP="00B94F8E">
      <w:pPr>
        <w:rPr>
          <w:sz w:val="24"/>
        </w:rPr>
      </w:pPr>
      <w:r>
        <w:rPr>
          <w:sz w:val="24"/>
        </w:rPr>
        <w:tab/>
      </w:r>
      <w:r w:rsidR="000A394A">
        <w:rPr>
          <w:rFonts w:hint="eastAsia"/>
          <w:sz w:val="24"/>
        </w:rPr>
        <w:t>而核函数</w:t>
      </w:r>
      <w:r w:rsidR="00440A0B" w:rsidRPr="00440A0B">
        <w:rPr>
          <w:position w:val="-14"/>
          <w:sz w:val="24"/>
        </w:rPr>
        <w:object w:dxaOrig="859" w:dyaOrig="380" w14:anchorId="38078FF1">
          <v:shape id="_x0000_i1103" type="#_x0000_t75" style="width:43.2pt;height:19.2pt" o:ole="">
            <v:imagedata r:id="rId185" o:title=""/>
          </v:shape>
          <o:OLEObject Type="Embed" ProgID="Equation.DSMT4" ShapeID="_x0000_i1103" DrawAspect="Content" ObjectID="_1652368950" r:id="rId186"/>
        </w:object>
      </w:r>
      <w:r w:rsidR="00C50725">
        <w:rPr>
          <w:rFonts w:hint="eastAsia"/>
          <w:sz w:val="24"/>
        </w:rPr>
        <w:t>就是</w:t>
      </w:r>
      <w:r w:rsidR="00631657">
        <w:rPr>
          <w:rFonts w:hint="eastAsia"/>
          <w:sz w:val="24"/>
        </w:rPr>
        <w:t>将</w:t>
      </w:r>
      <w:r w:rsidR="00363756">
        <w:rPr>
          <w:rFonts w:hint="eastAsia"/>
          <w:sz w:val="24"/>
        </w:rPr>
        <w:t>把</w:t>
      </w:r>
      <w:r w:rsidR="007C35EF" w:rsidRPr="00411EE0">
        <w:rPr>
          <w:position w:val="-12"/>
        </w:rPr>
        <w:object w:dxaOrig="240" w:dyaOrig="360" w14:anchorId="63A64A22">
          <v:shape id="_x0000_i1104" type="#_x0000_t75" style="width:12pt;height:18pt" o:ole="">
            <v:imagedata r:id="rId187" o:title=""/>
          </v:shape>
          <o:OLEObject Type="Embed" ProgID="Equation.DSMT4" ShapeID="_x0000_i1104" DrawAspect="Content" ObjectID="_1652368951" r:id="rId188"/>
        </w:object>
      </w:r>
      <w:r w:rsidR="007C35EF">
        <w:rPr>
          <w:rFonts w:hint="eastAsia"/>
          <w:sz w:val="24"/>
        </w:rPr>
        <w:t>和</w:t>
      </w:r>
      <w:r w:rsidR="007C35EF" w:rsidRPr="00411EE0">
        <w:rPr>
          <w:position w:val="-14"/>
        </w:rPr>
        <w:object w:dxaOrig="260" w:dyaOrig="380" w14:anchorId="7D76E13A">
          <v:shape id="_x0000_i1105" type="#_x0000_t75" style="width:13.2pt;height:19.2pt" o:ole="">
            <v:imagedata r:id="rId189" o:title=""/>
          </v:shape>
          <o:OLEObject Type="Embed" ProgID="Equation.DSMT4" ShapeID="_x0000_i1105" DrawAspect="Content" ObjectID="_1652368952" r:id="rId190"/>
        </w:object>
      </w:r>
      <w:r w:rsidR="00491097">
        <w:rPr>
          <w:rFonts w:hint="eastAsia"/>
          <w:sz w:val="24"/>
        </w:rPr>
        <w:t>代入</w:t>
      </w:r>
      <w:r w:rsidR="00120CE0">
        <w:rPr>
          <w:rFonts w:hint="eastAsia"/>
          <w:sz w:val="24"/>
        </w:rPr>
        <w:t>并计算得到的结果</w:t>
      </w:r>
      <w:r w:rsidR="0083681C">
        <w:rPr>
          <w:rFonts w:hint="eastAsia"/>
          <w:sz w:val="24"/>
        </w:rPr>
        <w:t>来代替</w:t>
      </w:r>
      <w:r w:rsidR="00ED110B">
        <w:rPr>
          <w:rFonts w:hint="eastAsia"/>
          <w:sz w:val="24"/>
        </w:rPr>
        <w:t>直接</w:t>
      </w:r>
      <w:r w:rsidR="00F41905">
        <w:rPr>
          <w:rFonts w:hint="eastAsia"/>
          <w:sz w:val="24"/>
        </w:rPr>
        <w:t>计算</w:t>
      </w:r>
      <w:r w:rsidR="00F41905" w:rsidRPr="00411EE0">
        <w:rPr>
          <w:position w:val="-12"/>
        </w:rPr>
        <w:object w:dxaOrig="240" w:dyaOrig="360" w14:anchorId="64BD793F">
          <v:shape id="_x0000_i1106" type="#_x0000_t75" style="width:12pt;height:18pt" o:ole="">
            <v:imagedata r:id="rId187" o:title=""/>
          </v:shape>
          <o:OLEObject Type="Embed" ProgID="Equation.DSMT4" ShapeID="_x0000_i1106" DrawAspect="Content" ObjectID="_1652368953" r:id="rId191"/>
        </w:object>
      </w:r>
      <w:r w:rsidR="00F41905">
        <w:rPr>
          <w:rFonts w:hint="eastAsia"/>
          <w:sz w:val="24"/>
        </w:rPr>
        <w:t>和</w:t>
      </w:r>
      <w:r w:rsidR="00F41905" w:rsidRPr="00411EE0">
        <w:rPr>
          <w:position w:val="-14"/>
        </w:rPr>
        <w:object w:dxaOrig="260" w:dyaOrig="380" w14:anchorId="53E1432C">
          <v:shape id="_x0000_i1107" type="#_x0000_t75" style="width:13.2pt;height:19.2pt" o:ole="">
            <v:imagedata r:id="rId189" o:title=""/>
          </v:shape>
          <o:OLEObject Type="Embed" ProgID="Equation.DSMT4" ShapeID="_x0000_i1107" DrawAspect="Content" ObjectID="_1652368954" r:id="rId192"/>
        </w:object>
      </w:r>
      <w:r w:rsidR="00C50725">
        <w:rPr>
          <w:rFonts w:hint="eastAsia"/>
          <w:sz w:val="24"/>
        </w:rPr>
        <w:t>计</w:t>
      </w:r>
      <w:r w:rsidR="00E00622">
        <w:rPr>
          <w:rFonts w:hint="eastAsia"/>
          <w:sz w:val="24"/>
        </w:rPr>
        <w:t>的内积，</w:t>
      </w:r>
      <w:r w:rsidR="000F7251">
        <w:rPr>
          <w:rFonts w:hint="eastAsia"/>
          <w:sz w:val="24"/>
        </w:rPr>
        <w:t>这样可以极大地降低计算量</w:t>
      </w:r>
      <w:r w:rsidR="000537EB">
        <w:rPr>
          <w:rFonts w:hint="eastAsia"/>
          <w:sz w:val="24"/>
        </w:rPr>
        <w:t>，节省成本</w:t>
      </w:r>
      <w:r w:rsidR="007230AE">
        <w:rPr>
          <w:rFonts w:hint="eastAsia"/>
          <w:sz w:val="24"/>
        </w:rPr>
        <w:t>。</w:t>
      </w:r>
      <w:r w:rsidR="00B31494">
        <w:rPr>
          <w:rFonts w:hint="eastAsia"/>
          <w:sz w:val="24"/>
        </w:rPr>
        <w:t>其中</w:t>
      </w:r>
      <w:r w:rsidR="006979A1">
        <w:rPr>
          <w:rFonts w:hint="eastAsia"/>
          <w:sz w:val="24"/>
        </w:rPr>
        <w:t>线性核函数、多项式</w:t>
      </w:r>
      <w:r w:rsidR="00F81C1E">
        <w:rPr>
          <w:rFonts w:hint="eastAsia"/>
          <w:sz w:val="24"/>
        </w:rPr>
        <w:t>核函数、</w:t>
      </w:r>
      <w:r w:rsidR="00681790">
        <w:rPr>
          <w:rFonts w:hint="eastAsia"/>
          <w:sz w:val="24"/>
        </w:rPr>
        <w:t>Sigmoid</w:t>
      </w:r>
      <w:r w:rsidR="00681790">
        <w:rPr>
          <w:rFonts w:hint="eastAsia"/>
          <w:sz w:val="24"/>
        </w:rPr>
        <w:t>核函数</w:t>
      </w:r>
      <w:r w:rsidR="007A67AF">
        <w:rPr>
          <w:rFonts w:hint="eastAsia"/>
          <w:sz w:val="24"/>
        </w:rPr>
        <w:t>和</w:t>
      </w:r>
      <w:r w:rsidR="00681790">
        <w:rPr>
          <w:rFonts w:hint="eastAsia"/>
          <w:sz w:val="24"/>
        </w:rPr>
        <w:t>RBF</w:t>
      </w:r>
      <w:r w:rsidR="00681790">
        <w:rPr>
          <w:rFonts w:hint="eastAsia"/>
          <w:sz w:val="24"/>
        </w:rPr>
        <w:t>核函数</w:t>
      </w:r>
      <w:r w:rsidR="007A67AF">
        <w:rPr>
          <w:rFonts w:hint="eastAsia"/>
          <w:sz w:val="24"/>
        </w:rPr>
        <w:t>等</w:t>
      </w:r>
      <w:r w:rsidR="00B31494">
        <w:rPr>
          <w:rFonts w:hint="eastAsia"/>
          <w:sz w:val="24"/>
        </w:rPr>
        <w:t>都是实际应用中常用的核函数</w:t>
      </w:r>
      <w:r w:rsidR="00E943DC">
        <w:rPr>
          <w:rFonts w:hint="eastAsia"/>
          <w:sz w:val="24"/>
        </w:rPr>
        <w:t>。</w:t>
      </w:r>
      <w:r w:rsidR="00B77955">
        <w:rPr>
          <w:rFonts w:hint="eastAsia"/>
          <w:sz w:val="24"/>
        </w:rPr>
        <w:t>在实际应用过程中</w:t>
      </w:r>
      <w:r w:rsidR="004F2C8E">
        <w:rPr>
          <w:rFonts w:hint="eastAsia"/>
          <w:sz w:val="24"/>
        </w:rPr>
        <w:t>，</w:t>
      </w:r>
      <w:r w:rsidR="00C42C64">
        <w:rPr>
          <w:rFonts w:hint="eastAsia"/>
          <w:sz w:val="24"/>
        </w:rPr>
        <w:t>选择核函数也十分重要，</w:t>
      </w:r>
      <w:r w:rsidR="00C16FA5">
        <w:rPr>
          <w:rFonts w:hint="eastAsia"/>
          <w:sz w:val="24"/>
        </w:rPr>
        <w:t>如果核函数选择不合适，那</w:t>
      </w:r>
      <w:r w:rsidR="00FC21F9">
        <w:rPr>
          <w:rFonts w:hint="eastAsia"/>
          <w:sz w:val="24"/>
        </w:rPr>
        <w:t>么样本会因为映射不当而导致</w:t>
      </w:r>
      <w:r w:rsidR="00583233">
        <w:rPr>
          <w:rFonts w:hint="eastAsia"/>
          <w:sz w:val="24"/>
        </w:rPr>
        <w:t>分类</w:t>
      </w:r>
      <w:r w:rsidR="005E47D0">
        <w:rPr>
          <w:rFonts w:hint="eastAsia"/>
          <w:sz w:val="24"/>
        </w:rPr>
        <w:t>效果差。</w:t>
      </w:r>
    </w:p>
    <w:p w14:paraId="6F2B98C8" w14:textId="40AAED68" w:rsidR="00371403" w:rsidRDefault="00371403" w:rsidP="00867AAE">
      <w:pPr>
        <w:pStyle w:val="22"/>
      </w:pPr>
      <w:bookmarkStart w:id="86" w:name="_Toc41035768"/>
      <w:r w:rsidRPr="00867AAE">
        <w:t>第</w:t>
      </w:r>
      <w:r w:rsidRPr="00867AAE">
        <w:rPr>
          <w:rFonts w:ascii="Times New Roman" w:hAnsi="Times New Roman" w:cs="Times New Roman"/>
        </w:rPr>
        <w:t>4.</w:t>
      </w:r>
      <w:r w:rsidR="004D1ACA" w:rsidRPr="00867AAE">
        <w:rPr>
          <w:rFonts w:ascii="Times New Roman" w:hAnsi="Times New Roman" w:cs="Times New Roman"/>
        </w:rPr>
        <w:t>2</w:t>
      </w:r>
      <w:r w:rsidRPr="00867AAE">
        <w:t>节</w:t>
      </w:r>
      <w:r w:rsidRPr="00867AAE">
        <w:t xml:space="preserve">  </w:t>
      </w:r>
      <w:r w:rsidR="00077F4F" w:rsidRPr="00867AAE">
        <w:rPr>
          <w:rFonts w:ascii="Times New Roman" w:hAnsi="Times New Roman" w:cs="Times New Roman"/>
        </w:rPr>
        <w:t>K</w:t>
      </w:r>
      <w:r w:rsidR="00777055" w:rsidRPr="00867AAE">
        <w:t>最</w:t>
      </w:r>
      <w:r w:rsidR="00777055" w:rsidRPr="00867AAE">
        <w:rPr>
          <w:rFonts w:hint="eastAsia"/>
        </w:rPr>
        <w:t>近邻算法</w:t>
      </w:r>
      <w:bookmarkEnd w:id="86"/>
    </w:p>
    <w:p w14:paraId="0EB75D44" w14:textId="3C364EC6" w:rsidR="00737C3A" w:rsidRPr="00D47610" w:rsidRDefault="00B1519E" w:rsidP="00246013">
      <w:pPr>
        <w:rPr>
          <w:sz w:val="24"/>
        </w:rPr>
      </w:pPr>
      <w:r>
        <w:tab/>
      </w:r>
      <w:r w:rsidRPr="00D47610">
        <w:rPr>
          <w:rFonts w:hint="eastAsia"/>
          <w:sz w:val="24"/>
        </w:rPr>
        <w:t>K</w:t>
      </w:r>
      <w:r w:rsidRPr="00D47610">
        <w:rPr>
          <w:rFonts w:hint="eastAsia"/>
          <w:sz w:val="24"/>
        </w:rPr>
        <w:t>最近邻算法</w:t>
      </w:r>
      <w:r w:rsidRPr="00D47610">
        <w:rPr>
          <w:rFonts w:hint="eastAsia"/>
          <w:sz w:val="24"/>
        </w:rPr>
        <w:t>(</w:t>
      </w:r>
      <w:r w:rsidRPr="00D47610">
        <w:rPr>
          <w:sz w:val="24"/>
        </w:rPr>
        <w:t>KNN)</w:t>
      </w:r>
      <w:r w:rsidR="00C9359B" w:rsidRPr="00D47610">
        <w:rPr>
          <w:rFonts w:hint="eastAsia"/>
          <w:sz w:val="24"/>
        </w:rPr>
        <w:t>是</w:t>
      </w:r>
      <w:r w:rsidR="00EE4044" w:rsidRPr="00D47610">
        <w:rPr>
          <w:rFonts w:hint="eastAsia"/>
          <w:sz w:val="24"/>
        </w:rPr>
        <w:t>监督学习中</w:t>
      </w:r>
      <w:r w:rsidR="00C9359B" w:rsidRPr="00D47610">
        <w:rPr>
          <w:rFonts w:hint="eastAsia"/>
          <w:sz w:val="24"/>
        </w:rPr>
        <w:t>最常用也是最简单的分类算法之一</w:t>
      </w:r>
      <w:r w:rsidR="00A313B2" w:rsidRPr="00D47610">
        <w:rPr>
          <w:rFonts w:hint="eastAsia"/>
          <w:sz w:val="24"/>
        </w:rPr>
        <w:t>。该算法分类的依据十分简单，就</w:t>
      </w:r>
      <w:r w:rsidR="00C00B39" w:rsidRPr="00D47610">
        <w:rPr>
          <w:rFonts w:hint="eastAsia"/>
          <w:sz w:val="24"/>
        </w:rPr>
        <w:t>是</w:t>
      </w:r>
      <w:r w:rsidR="00ED1D73" w:rsidRPr="00D47610">
        <w:rPr>
          <w:rFonts w:hint="eastAsia"/>
          <w:sz w:val="24"/>
        </w:rPr>
        <w:t>对一个</w:t>
      </w:r>
      <w:r w:rsidR="00406C11">
        <w:rPr>
          <w:rFonts w:hint="eastAsia"/>
          <w:sz w:val="24"/>
        </w:rPr>
        <w:t>待分类数据</w:t>
      </w:r>
      <w:r w:rsidR="00ED1D73" w:rsidRPr="00D47610">
        <w:rPr>
          <w:rFonts w:hint="eastAsia"/>
          <w:sz w:val="24"/>
        </w:rPr>
        <w:t>进行判断预测时，通过</w:t>
      </w:r>
      <w:r w:rsidR="00A36FC0" w:rsidRPr="00D47610">
        <w:rPr>
          <w:rFonts w:hint="eastAsia"/>
          <w:sz w:val="24"/>
        </w:rPr>
        <w:t>与该值</w:t>
      </w:r>
      <w:r w:rsidR="00812972" w:rsidRPr="00D47610">
        <w:rPr>
          <w:rFonts w:hint="eastAsia"/>
          <w:sz w:val="24"/>
        </w:rPr>
        <w:t>距离最近的</w:t>
      </w:r>
      <w:r w:rsidR="00812972" w:rsidRPr="00D47610">
        <w:rPr>
          <w:rFonts w:hint="eastAsia"/>
          <w:sz w:val="24"/>
        </w:rPr>
        <w:t>K</w:t>
      </w:r>
      <w:r w:rsidR="00812972" w:rsidRPr="00D47610">
        <w:rPr>
          <w:rFonts w:hint="eastAsia"/>
          <w:sz w:val="24"/>
        </w:rPr>
        <w:t>个点的类别来判断</w:t>
      </w:r>
      <w:r w:rsidR="000E22AB" w:rsidRPr="00D47610">
        <w:rPr>
          <w:rFonts w:hint="eastAsia"/>
          <w:sz w:val="24"/>
        </w:rPr>
        <w:t>该值的类别</w:t>
      </w:r>
      <w:r w:rsidR="00D11DDE">
        <w:rPr>
          <w:rFonts w:hint="eastAsia"/>
          <w:sz w:val="24"/>
        </w:rPr>
        <w:t>。</w:t>
      </w:r>
      <w:r w:rsidR="00525E30">
        <w:rPr>
          <w:rFonts w:hint="eastAsia"/>
          <w:sz w:val="24"/>
        </w:rPr>
        <w:t>如果这</w:t>
      </w:r>
      <w:r w:rsidR="00525E30">
        <w:rPr>
          <w:rFonts w:hint="eastAsia"/>
          <w:sz w:val="24"/>
        </w:rPr>
        <w:t>K</w:t>
      </w:r>
      <w:r w:rsidR="00525E30">
        <w:rPr>
          <w:rFonts w:hint="eastAsia"/>
          <w:sz w:val="24"/>
        </w:rPr>
        <w:t>个点中的大多数属于某一类，</w:t>
      </w:r>
      <w:r w:rsidR="0073330A">
        <w:rPr>
          <w:rFonts w:hint="eastAsia"/>
          <w:sz w:val="24"/>
        </w:rPr>
        <w:t>那便将该数据</w:t>
      </w:r>
      <w:r w:rsidR="0021675B">
        <w:rPr>
          <w:rFonts w:hint="eastAsia"/>
          <w:sz w:val="24"/>
        </w:rPr>
        <w:t>归为这一类</w:t>
      </w:r>
      <w:r w:rsidR="0005322F" w:rsidRPr="00D47610">
        <w:rPr>
          <w:rFonts w:hint="eastAsia"/>
          <w:sz w:val="24"/>
        </w:rPr>
        <w:t>。</w:t>
      </w:r>
    </w:p>
    <w:p w14:paraId="652BFD50" w14:textId="4A88C555" w:rsidR="00737C3A" w:rsidRPr="00D47610" w:rsidRDefault="003A2B14" w:rsidP="008D3C4F">
      <w:pPr>
        <w:ind w:firstLine="420"/>
        <w:rPr>
          <w:sz w:val="24"/>
        </w:rPr>
      </w:pPr>
      <w:r w:rsidRPr="00D47610">
        <w:rPr>
          <w:rFonts w:hint="eastAsia"/>
          <w:sz w:val="24"/>
        </w:rPr>
        <w:t>而</w:t>
      </w:r>
      <w:r w:rsidR="008D3C4F" w:rsidRPr="00D47610">
        <w:rPr>
          <w:rFonts w:hint="eastAsia"/>
          <w:sz w:val="24"/>
        </w:rPr>
        <w:t>对空间中点的距离进行度量时，</w:t>
      </w:r>
      <w:r w:rsidR="00917897" w:rsidRPr="00D47610">
        <w:rPr>
          <w:rFonts w:hint="eastAsia"/>
          <w:sz w:val="24"/>
        </w:rPr>
        <w:t>有很多种方式，例如曼哈顿距离</w:t>
      </w:r>
      <w:r w:rsidR="008A6747" w:rsidRPr="00D47610">
        <w:rPr>
          <w:rFonts w:hint="eastAsia"/>
          <w:sz w:val="24"/>
        </w:rPr>
        <w:t>(</w:t>
      </w:r>
      <w:r w:rsidR="00105480" w:rsidRPr="00D47610">
        <w:rPr>
          <w:sz w:val="24"/>
        </w:rPr>
        <w:t>Manhattan Distance</w:t>
      </w:r>
      <w:r w:rsidR="008A6747" w:rsidRPr="00D47610">
        <w:rPr>
          <w:sz w:val="24"/>
        </w:rPr>
        <w:t>)</w:t>
      </w:r>
      <w:r w:rsidR="00917897" w:rsidRPr="00D47610">
        <w:rPr>
          <w:rFonts w:hint="eastAsia"/>
          <w:sz w:val="24"/>
        </w:rPr>
        <w:t>、欧几里得距离</w:t>
      </w:r>
      <w:r w:rsidR="00AF69DE" w:rsidRPr="00D47610">
        <w:rPr>
          <w:sz w:val="24"/>
        </w:rPr>
        <w:t>(</w:t>
      </w:r>
      <w:r w:rsidR="004429B5" w:rsidRPr="00D47610">
        <w:rPr>
          <w:sz w:val="24"/>
        </w:rPr>
        <w:t>Euclidean Distance</w:t>
      </w:r>
      <w:r w:rsidR="00AF69DE" w:rsidRPr="00D47610">
        <w:rPr>
          <w:sz w:val="24"/>
        </w:rPr>
        <w:t>)</w:t>
      </w:r>
      <w:r w:rsidR="00C37BE2" w:rsidRPr="00D47610">
        <w:rPr>
          <w:rFonts w:hint="eastAsia"/>
          <w:sz w:val="24"/>
        </w:rPr>
        <w:t>和</w:t>
      </w:r>
      <w:r w:rsidR="00345D27" w:rsidRPr="00D47610">
        <w:rPr>
          <w:rFonts w:hint="eastAsia"/>
          <w:sz w:val="24"/>
        </w:rPr>
        <w:t>切比雪夫距离</w:t>
      </w:r>
      <w:r w:rsidR="00E71FDD" w:rsidRPr="00D47610">
        <w:rPr>
          <w:rFonts w:hint="eastAsia"/>
          <w:sz w:val="24"/>
        </w:rPr>
        <w:t>，而这些度量方式</w:t>
      </w:r>
      <w:r w:rsidR="003B45AD" w:rsidRPr="00D47610">
        <w:rPr>
          <w:rFonts w:hint="eastAsia"/>
          <w:sz w:val="24"/>
        </w:rPr>
        <w:t>都是由明可夫斯基距离</w:t>
      </w:r>
      <w:r w:rsidR="00072F3D" w:rsidRPr="00D47610">
        <w:rPr>
          <w:rFonts w:hint="eastAsia"/>
          <w:sz w:val="24"/>
        </w:rPr>
        <w:t>在不同取值下的特例</w:t>
      </w:r>
      <w:r w:rsidR="00883ADB" w:rsidRPr="00D47610">
        <w:rPr>
          <w:rFonts w:hint="eastAsia"/>
          <w:sz w:val="24"/>
        </w:rPr>
        <w:t>。</w:t>
      </w:r>
    </w:p>
    <w:p w14:paraId="5DAA27F9" w14:textId="0A20042C" w:rsidR="00E71FDD" w:rsidRDefault="00F1045E" w:rsidP="008D3C4F">
      <w:pPr>
        <w:ind w:firstLine="420"/>
        <w:rPr>
          <w:sz w:val="24"/>
        </w:rPr>
      </w:pPr>
      <w:r w:rsidRPr="00D47610">
        <w:rPr>
          <w:rFonts w:hint="eastAsia"/>
          <w:sz w:val="24"/>
        </w:rPr>
        <w:t>对于</w:t>
      </w:r>
      <w:r w:rsidR="003F145B" w:rsidRPr="00D47610">
        <w:rPr>
          <w:rFonts w:hint="eastAsia"/>
          <w:sz w:val="24"/>
        </w:rPr>
        <w:t>两个</w:t>
      </w:r>
      <w:r w:rsidR="003F145B" w:rsidRPr="00D47610">
        <w:rPr>
          <w:rFonts w:hint="eastAsia"/>
          <w:sz w:val="24"/>
        </w:rPr>
        <w:t>n</w:t>
      </w:r>
      <w:r w:rsidR="003F145B" w:rsidRPr="00D47610">
        <w:rPr>
          <w:rFonts w:hint="eastAsia"/>
          <w:sz w:val="24"/>
        </w:rPr>
        <w:t>维</w:t>
      </w:r>
      <w:r w:rsidR="00ED2312">
        <w:rPr>
          <w:rFonts w:hint="eastAsia"/>
          <w:sz w:val="24"/>
        </w:rPr>
        <w:t>实数</w:t>
      </w:r>
      <w:r w:rsidR="00CB42C1" w:rsidRPr="00D47610">
        <w:rPr>
          <w:rFonts w:hint="eastAsia"/>
          <w:sz w:val="24"/>
        </w:rPr>
        <w:t>向量</w:t>
      </w:r>
      <w:r w:rsidR="0007148E" w:rsidRPr="0007148E">
        <w:rPr>
          <w:position w:val="-4"/>
          <w:sz w:val="24"/>
        </w:rPr>
        <w:object w:dxaOrig="279" w:dyaOrig="260" w14:anchorId="0589D6BA">
          <v:shape id="_x0000_i1108" type="#_x0000_t75" style="width:13.8pt;height:13.2pt" o:ole="">
            <v:imagedata r:id="rId193" o:title=""/>
          </v:shape>
          <o:OLEObject Type="Embed" ProgID="Equation.DSMT4" ShapeID="_x0000_i1108" DrawAspect="Content" ObjectID="_1652368955" r:id="rId194"/>
        </w:object>
      </w:r>
      <w:r w:rsidR="0007148E">
        <w:rPr>
          <w:rFonts w:hint="eastAsia"/>
          <w:sz w:val="24"/>
        </w:rPr>
        <w:t>和</w:t>
      </w:r>
      <w:r w:rsidR="009948F2" w:rsidRPr="009948F2">
        <w:rPr>
          <w:position w:val="-4"/>
          <w:sz w:val="24"/>
        </w:rPr>
        <w:object w:dxaOrig="220" w:dyaOrig="260" w14:anchorId="5711F144">
          <v:shape id="_x0000_i1109" type="#_x0000_t75" style="width:10.8pt;height:13.2pt" o:ole="">
            <v:imagedata r:id="rId195" o:title=""/>
          </v:shape>
          <o:OLEObject Type="Embed" ProgID="Equation.DSMT4" ShapeID="_x0000_i1109" DrawAspect="Content" ObjectID="_1652368956" r:id="rId196"/>
        </w:object>
      </w:r>
      <w:r w:rsidR="006E626F">
        <w:rPr>
          <w:rFonts w:hint="eastAsia"/>
          <w:sz w:val="24"/>
        </w:rPr>
        <w:t>，</w:t>
      </w:r>
      <w:r w:rsidR="00EC36F9" w:rsidRPr="00EC36F9">
        <w:rPr>
          <w:position w:val="-12"/>
          <w:sz w:val="24"/>
        </w:rPr>
        <w:object w:dxaOrig="1719" w:dyaOrig="360" w14:anchorId="2E00A286">
          <v:shape id="_x0000_i1110" type="#_x0000_t75" style="width:85.8pt;height:18pt" o:ole="">
            <v:imagedata r:id="rId197" o:title=""/>
          </v:shape>
          <o:OLEObject Type="Embed" ProgID="Equation.DSMT4" ShapeID="_x0000_i1110" DrawAspect="Content" ObjectID="_1652368957" r:id="rId198"/>
        </w:object>
      </w:r>
      <w:r w:rsidR="00B34295">
        <w:rPr>
          <w:rFonts w:hint="eastAsia"/>
          <w:sz w:val="24"/>
        </w:rPr>
        <w:t>，</w:t>
      </w:r>
      <w:r w:rsidR="00B34295" w:rsidRPr="00EC36F9">
        <w:rPr>
          <w:position w:val="-12"/>
          <w:sz w:val="24"/>
        </w:rPr>
        <w:object w:dxaOrig="1719" w:dyaOrig="360" w14:anchorId="647BCB35">
          <v:shape id="_x0000_i1111" type="#_x0000_t75" style="width:85.8pt;height:18pt" o:ole="">
            <v:imagedata r:id="rId199" o:title=""/>
          </v:shape>
          <o:OLEObject Type="Embed" ProgID="Equation.DSMT4" ShapeID="_x0000_i1111" DrawAspect="Content" ObjectID="_1652368958" r:id="rId200"/>
        </w:object>
      </w:r>
      <w:r w:rsidR="00F742C2">
        <w:rPr>
          <w:rFonts w:hint="eastAsia"/>
          <w:sz w:val="24"/>
        </w:rPr>
        <w:t>，</w:t>
      </w:r>
      <w:r w:rsidR="0037433D" w:rsidRPr="00D47610">
        <w:rPr>
          <w:rFonts w:hint="eastAsia"/>
          <w:sz w:val="24"/>
        </w:rPr>
        <w:t>其中明可夫斯基距离</w:t>
      </w:r>
      <w:r w:rsidRPr="00D47610">
        <w:rPr>
          <w:rFonts w:hint="eastAsia"/>
          <w:sz w:val="24"/>
        </w:rPr>
        <w:t>的</w:t>
      </w:r>
      <w:r w:rsidR="00275F4E">
        <w:rPr>
          <w:rFonts w:hint="eastAsia"/>
          <w:sz w:val="24"/>
        </w:rPr>
        <w:t>计算公式如下：</w:t>
      </w:r>
    </w:p>
    <w:p w14:paraId="094CBDBE" w14:textId="391C153E" w:rsidR="009618CC" w:rsidRPr="00D47610" w:rsidRDefault="009618CC" w:rsidP="009618CC">
      <w:pPr>
        <w:pStyle w:val="MTDisplayEquation"/>
      </w:pPr>
      <w:r>
        <w:tab/>
      </w:r>
      <w:r w:rsidRPr="009618CC">
        <w:rPr>
          <w:position w:val="-28"/>
        </w:rPr>
        <w:object w:dxaOrig="2799" w:dyaOrig="740" w14:anchorId="0FE67581">
          <v:shape id="_x0000_i1112" type="#_x0000_t75" style="width:139.8pt;height:37.2pt" o:ole="">
            <v:imagedata r:id="rId201" o:title=""/>
          </v:shape>
          <o:OLEObject Type="Embed" ProgID="Equation.DSMT4" ShapeID="_x0000_i1112" DrawAspect="Content" ObjectID="_1652368959" r:id="rId202"/>
        </w:object>
      </w:r>
      <w:r>
        <w:tab/>
      </w:r>
      <w:r w:rsidRPr="0007145F">
        <w:rPr>
          <w:color w:val="000000" w:themeColor="text1"/>
          <w:sz w:val="21"/>
          <w:szCs w:val="21"/>
        </w:rPr>
        <w:fldChar w:fldCharType="begin"/>
      </w:r>
      <w:r w:rsidRPr="0007145F">
        <w:rPr>
          <w:color w:val="000000" w:themeColor="text1"/>
          <w:sz w:val="21"/>
          <w:szCs w:val="21"/>
        </w:rPr>
        <w:instrText xml:space="preserve"> MACROBUTTON MTPlaceRef \* MERGEFORMAT </w:instrText>
      </w:r>
      <w:r w:rsidRPr="0007145F">
        <w:rPr>
          <w:color w:val="000000" w:themeColor="text1"/>
          <w:sz w:val="21"/>
          <w:szCs w:val="21"/>
        </w:rPr>
        <w:fldChar w:fldCharType="begin"/>
      </w:r>
      <w:r w:rsidRPr="0007145F">
        <w:rPr>
          <w:color w:val="000000" w:themeColor="text1"/>
          <w:sz w:val="21"/>
          <w:szCs w:val="21"/>
        </w:rPr>
        <w:instrText xml:space="preserve"> SEQ MTEqn \h \* MERGEFORMAT </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begin"/>
      </w:r>
      <w:r w:rsidRPr="0007145F">
        <w:rPr>
          <w:color w:val="000000" w:themeColor="text1"/>
          <w:sz w:val="21"/>
          <w:szCs w:val="21"/>
        </w:rPr>
        <w:instrText xml:space="preserve"> SEQ MTChap \c \* Arabic \* MERGEFORMAT </w:instrText>
      </w:r>
      <w:r w:rsidRPr="0007145F">
        <w:rPr>
          <w:color w:val="000000" w:themeColor="text1"/>
          <w:sz w:val="21"/>
          <w:szCs w:val="21"/>
        </w:rPr>
        <w:fldChar w:fldCharType="separate"/>
      </w:r>
      <w:r w:rsidR="00366273">
        <w:rPr>
          <w:noProof/>
          <w:color w:val="000000" w:themeColor="text1"/>
          <w:sz w:val="21"/>
          <w:szCs w:val="21"/>
        </w:rPr>
        <w:instrText>4</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begin"/>
      </w:r>
      <w:r w:rsidRPr="0007145F">
        <w:rPr>
          <w:color w:val="000000" w:themeColor="text1"/>
          <w:sz w:val="21"/>
          <w:szCs w:val="21"/>
        </w:rPr>
        <w:instrText xml:space="preserve"> SEQ MTEqn \c \* Arabic \* MERGEFORMAT </w:instrText>
      </w:r>
      <w:r w:rsidRPr="0007145F">
        <w:rPr>
          <w:color w:val="000000" w:themeColor="text1"/>
          <w:sz w:val="21"/>
          <w:szCs w:val="21"/>
        </w:rPr>
        <w:fldChar w:fldCharType="separate"/>
      </w:r>
      <w:r w:rsidR="00366273">
        <w:rPr>
          <w:noProof/>
          <w:color w:val="000000" w:themeColor="text1"/>
          <w:sz w:val="21"/>
          <w:szCs w:val="21"/>
        </w:rPr>
        <w:instrText>10</w:instrText>
      </w:r>
      <w:r w:rsidRPr="0007145F">
        <w:rPr>
          <w:color w:val="000000" w:themeColor="text1"/>
          <w:sz w:val="21"/>
          <w:szCs w:val="21"/>
        </w:rPr>
        <w:fldChar w:fldCharType="end"/>
      </w:r>
      <w:r w:rsidRPr="0007145F">
        <w:rPr>
          <w:color w:val="000000" w:themeColor="text1"/>
          <w:sz w:val="21"/>
          <w:szCs w:val="21"/>
        </w:rPr>
        <w:instrText>)</w:instrText>
      </w:r>
      <w:r w:rsidRPr="0007145F">
        <w:rPr>
          <w:color w:val="000000" w:themeColor="text1"/>
          <w:sz w:val="21"/>
          <w:szCs w:val="21"/>
        </w:rPr>
        <w:fldChar w:fldCharType="end"/>
      </w:r>
    </w:p>
    <w:p w14:paraId="4A63E496" w14:textId="060D3460" w:rsidR="00737C3A" w:rsidRDefault="00151E94" w:rsidP="00672213">
      <w:pPr>
        <w:ind w:firstLine="420"/>
      </w:pPr>
      <w:r w:rsidRPr="00D47610">
        <w:rPr>
          <w:rFonts w:hint="eastAsia"/>
          <w:sz w:val="24"/>
        </w:rPr>
        <w:t>其中</w:t>
      </w:r>
      <w:r w:rsidR="00E35BCA" w:rsidRPr="00E35BCA">
        <w:rPr>
          <w:position w:val="-10"/>
          <w:sz w:val="24"/>
        </w:rPr>
        <w:object w:dxaOrig="240" w:dyaOrig="260" w14:anchorId="6E44D890">
          <v:shape id="_x0000_i1113" type="#_x0000_t75" style="width:12pt;height:13.2pt" o:ole="">
            <v:imagedata r:id="rId203" o:title=""/>
          </v:shape>
          <o:OLEObject Type="Embed" ProgID="Equation.DSMT4" ShapeID="_x0000_i1113" DrawAspect="Content" ObjectID="_1652368960" r:id="rId204"/>
        </w:object>
      </w:r>
      <w:r w:rsidR="00CC487D">
        <w:rPr>
          <w:rFonts w:hint="eastAsia"/>
          <w:sz w:val="24"/>
        </w:rPr>
        <w:t>为</w:t>
      </w:r>
      <w:r w:rsidR="00100574">
        <w:rPr>
          <w:rFonts w:hint="eastAsia"/>
          <w:sz w:val="24"/>
        </w:rPr>
        <w:t>常量</w:t>
      </w:r>
      <w:r w:rsidR="00DF06A7">
        <w:rPr>
          <w:rFonts w:hint="eastAsia"/>
          <w:sz w:val="24"/>
        </w:rPr>
        <w:t>，且</w:t>
      </w:r>
      <w:r w:rsidR="00B45638" w:rsidRPr="00E35BCA">
        <w:rPr>
          <w:position w:val="-10"/>
          <w:sz w:val="24"/>
        </w:rPr>
        <w:object w:dxaOrig="540" w:dyaOrig="320" w14:anchorId="01415E7F">
          <v:shape id="_x0000_i1114" type="#_x0000_t75" style="width:27pt;height:16.2pt" o:ole="">
            <v:imagedata r:id="rId205" o:title=""/>
          </v:shape>
          <o:OLEObject Type="Embed" ProgID="Equation.DSMT4" ShapeID="_x0000_i1114" DrawAspect="Content" ObjectID="_1652368961" r:id="rId206"/>
        </w:object>
      </w:r>
      <w:r w:rsidR="005C4695">
        <w:rPr>
          <w:rFonts w:hint="eastAsia"/>
          <w:sz w:val="24"/>
        </w:rPr>
        <w:t>。</w:t>
      </w:r>
      <w:r w:rsidR="00DF06A7">
        <w:rPr>
          <w:rFonts w:hint="eastAsia"/>
          <w:sz w:val="24"/>
        </w:rPr>
        <w:t>当</w:t>
      </w:r>
      <w:r w:rsidR="00DF06A7" w:rsidRPr="00F84AFA">
        <w:rPr>
          <w:position w:val="-10"/>
        </w:rPr>
        <w:object w:dxaOrig="540" w:dyaOrig="320" w14:anchorId="79AFDFAE">
          <v:shape id="_x0000_i1115" type="#_x0000_t75" style="width:27pt;height:16.2pt" o:ole="">
            <v:imagedata r:id="rId207" o:title=""/>
          </v:shape>
          <o:OLEObject Type="Embed" ProgID="Equation.DSMT4" ShapeID="_x0000_i1115" DrawAspect="Content" ObjectID="_1652368962" r:id="rId208"/>
        </w:object>
      </w:r>
      <w:r w:rsidR="00CA788D">
        <w:rPr>
          <w:rFonts w:hint="eastAsia"/>
          <w:sz w:val="24"/>
        </w:rPr>
        <w:t>时</w:t>
      </w:r>
      <w:r w:rsidR="00CA4457" w:rsidRPr="00942ED6">
        <w:rPr>
          <w:rFonts w:hint="eastAsia"/>
          <w:sz w:val="24"/>
        </w:rPr>
        <w:t>，可得到计算曼哈顿距离的公式</w:t>
      </w:r>
      <w:r w:rsidR="00380C0F" w:rsidRPr="00942ED6">
        <w:rPr>
          <w:rFonts w:hint="eastAsia"/>
          <w:sz w:val="24"/>
        </w:rPr>
        <w:t>：</w:t>
      </w:r>
    </w:p>
    <w:p w14:paraId="439F0D15" w14:textId="28C763FD" w:rsidR="00942ED6" w:rsidRPr="00D47610" w:rsidRDefault="005E537E" w:rsidP="005E537E">
      <w:pPr>
        <w:pStyle w:val="MTDisplayEquation"/>
      </w:pPr>
      <w:r>
        <w:tab/>
      </w:r>
      <w:r w:rsidRPr="005E537E">
        <w:rPr>
          <w:position w:val="-28"/>
        </w:rPr>
        <w:object w:dxaOrig="2380" w:dyaOrig="680" w14:anchorId="5FD33E49">
          <v:shape id="_x0000_i1116" type="#_x0000_t75" style="width:118.8pt;height:34.2pt" o:ole="">
            <v:imagedata r:id="rId209" o:title=""/>
          </v:shape>
          <o:OLEObject Type="Embed" ProgID="Equation.DSMT4" ShapeID="_x0000_i1116" DrawAspect="Content" ObjectID="_1652368963" r:id="rId210"/>
        </w:object>
      </w:r>
      <w:r>
        <w:tab/>
      </w:r>
      <w:r w:rsidRPr="005E537E">
        <w:rPr>
          <w:color w:val="000000" w:themeColor="text1"/>
          <w:sz w:val="21"/>
          <w:szCs w:val="21"/>
        </w:rPr>
        <w:fldChar w:fldCharType="begin"/>
      </w:r>
      <w:r w:rsidRPr="005E537E">
        <w:rPr>
          <w:color w:val="000000" w:themeColor="text1"/>
          <w:sz w:val="21"/>
          <w:szCs w:val="21"/>
        </w:rPr>
        <w:instrText xml:space="preserve"> MACROBUTTON MTPlaceRef \* MERGEFORMAT </w:instrText>
      </w:r>
      <w:r w:rsidRPr="005E537E">
        <w:rPr>
          <w:color w:val="000000" w:themeColor="text1"/>
          <w:sz w:val="21"/>
          <w:szCs w:val="21"/>
        </w:rPr>
        <w:fldChar w:fldCharType="begin"/>
      </w:r>
      <w:r w:rsidRPr="005E537E">
        <w:rPr>
          <w:color w:val="000000" w:themeColor="text1"/>
          <w:sz w:val="21"/>
          <w:szCs w:val="21"/>
        </w:rPr>
        <w:instrText xml:space="preserve"> SEQ MTEqn \h \* MERGEFORMAT </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begin"/>
      </w:r>
      <w:r w:rsidRPr="005E537E">
        <w:rPr>
          <w:color w:val="000000" w:themeColor="text1"/>
          <w:sz w:val="21"/>
          <w:szCs w:val="21"/>
        </w:rPr>
        <w:instrText xml:space="preserve"> SEQ MTChap \c \* Arabic \* MERGEFORMAT </w:instrText>
      </w:r>
      <w:r w:rsidRPr="005E537E">
        <w:rPr>
          <w:color w:val="000000" w:themeColor="text1"/>
          <w:sz w:val="21"/>
          <w:szCs w:val="21"/>
        </w:rPr>
        <w:fldChar w:fldCharType="separate"/>
      </w:r>
      <w:r w:rsidR="00366273">
        <w:rPr>
          <w:noProof/>
          <w:color w:val="000000" w:themeColor="text1"/>
          <w:sz w:val="21"/>
          <w:szCs w:val="21"/>
        </w:rPr>
        <w:instrText>4</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begin"/>
      </w:r>
      <w:r w:rsidRPr="005E537E">
        <w:rPr>
          <w:color w:val="000000" w:themeColor="text1"/>
          <w:sz w:val="21"/>
          <w:szCs w:val="21"/>
        </w:rPr>
        <w:instrText xml:space="preserve"> SEQ MTEqn \c \* Arabic \* MERGEFORMAT </w:instrText>
      </w:r>
      <w:r w:rsidRPr="005E537E">
        <w:rPr>
          <w:color w:val="000000" w:themeColor="text1"/>
          <w:sz w:val="21"/>
          <w:szCs w:val="21"/>
        </w:rPr>
        <w:fldChar w:fldCharType="separate"/>
      </w:r>
      <w:r w:rsidR="00366273">
        <w:rPr>
          <w:noProof/>
          <w:color w:val="000000" w:themeColor="text1"/>
          <w:sz w:val="21"/>
          <w:szCs w:val="21"/>
        </w:rPr>
        <w:instrText>11</w:instrText>
      </w:r>
      <w:r w:rsidRPr="005E537E">
        <w:rPr>
          <w:color w:val="000000" w:themeColor="text1"/>
          <w:sz w:val="21"/>
          <w:szCs w:val="21"/>
        </w:rPr>
        <w:fldChar w:fldCharType="end"/>
      </w:r>
      <w:r w:rsidRPr="005E537E">
        <w:rPr>
          <w:color w:val="000000" w:themeColor="text1"/>
          <w:sz w:val="21"/>
          <w:szCs w:val="21"/>
        </w:rPr>
        <w:instrText>)</w:instrText>
      </w:r>
      <w:r w:rsidRPr="005E537E">
        <w:rPr>
          <w:color w:val="000000" w:themeColor="text1"/>
          <w:sz w:val="21"/>
          <w:szCs w:val="21"/>
        </w:rPr>
        <w:fldChar w:fldCharType="end"/>
      </w:r>
    </w:p>
    <w:p w14:paraId="6D697650" w14:textId="268B2E5C" w:rsidR="00C854E5" w:rsidRPr="00E35BCA" w:rsidRDefault="00126A18" w:rsidP="00246013">
      <w:r>
        <w:tab/>
      </w:r>
      <w:r w:rsidR="006A0CC4">
        <w:rPr>
          <w:rFonts w:hint="eastAsia"/>
          <w:sz w:val="24"/>
        </w:rPr>
        <w:t>当</w:t>
      </w:r>
      <w:r w:rsidR="002852A1" w:rsidRPr="00F84AFA">
        <w:rPr>
          <w:position w:val="-10"/>
        </w:rPr>
        <w:object w:dxaOrig="600" w:dyaOrig="320" w14:anchorId="3D210956">
          <v:shape id="_x0000_i1117" type="#_x0000_t75" style="width:30pt;height:16.2pt" o:ole="">
            <v:imagedata r:id="rId211" o:title=""/>
          </v:shape>
          <o:OLEObject Type="Embed" ProgID="Equation.DSMT4" ShapeID="_x0000_i1117" DrawAspect="Content" ObjectID="_1652368964" r:id="rId212"/>
        </w:object>
      </w:r>
      <w:r w:rsidR="006A0CC4">
        <w:rPr>
          <w:rFonts w:hint="eastAsia"/>
          <w:sz w:val="24"/>
        </w:rPr>
        <w:t>时</w:t>
      </w:r>
      <w:r w:rsidR="006A0CC4" w:rsidRPr="00942ED6">
        <w:rPr>
          <w:rFonts w:hint="eastAsia"/>
          <w:sz w:val="24"/>
        </w:rPr>
        <w:t>，可得到计算</w:t>
      </w:r>
      <w:r w:rsidR="00507450" w:rsidRPr="00D47610">
        <w:rPr>
          <w:rFonts w:hint="eastAsia"/>
          <w:sz w:val="24"/>
        </w:rPr>
        <w:t>欧几里</w:t>
      </w:r>
      <w:proofErr w:type="gramStart"/>
      <w:r w:rsidR="00507450" w:rsidRPr="00D47610">
        <w:rPr>
          <w:rFonts w:hint="eastAsia"/>
          <w:sz w:val="24"/>
        </w:rPr>
        <w:t>得距离</w:t>
      </w:r>
      <w:proofErr w:type="gramEnd"/>
      <w:r w:rsidR="00507450" w:rsidRPr="00D47610">
        <w:rPr>
          <w:rFonts w:hint="eastAsia"/>
          <w:sz w:val="24"/>
        </w:rPr>
        <w:t>的公式</w:t>
      </w:r>
      <w:r w:rsidR="006A0CC4" w:rsidRPr="00942ED6">
        <w:rPr>
          <w:rFonts w:hint="eastAsia"/>
          <w:sz w:val="24"/>
        </w:rPr>
        <w:t>：</w:t>
      </w:r>
    </w:p>
    <w:p w14:paraId="6FFAD9FB" w14:textId="42879FA1" w:rsidR="000A2FDD" w:rsidRDefault="00BA0578" w:rsidP="00246013">
      <w:r>
        <w:tab/>
      </w:r>
    </w:p>
    <w:p w14:paraId="6803C904" w14:textId="09948323" w:rsidR="00BA0578" w:rsidRDefault="00BA0578" w:rsidP="00BA0578">
      <w:pPr>
        <w:pStyle w:val="MTDisplayEquation"/>
      </w:pPr>
      <w:r>
        <w:tab/>
      </w:r>
      <w:r w:rsidRPr="00BA0578">
        <w:rPr>
          <w:position w:val="-30"/>
        </w:rPr>
        <w:object w:dxaOrig="2680" w:dyaOrig="760" w14:anchorId="10D4FDE6">
          <v:shape id="_x0000_i1118" type="#_x0000_t75" style="width:133.8pt;height:37.8pt" o:ole="">
            <v:imagedata r:id="rId213" o:title=""/>
          </v:shape>
          <o:OLEObject Type="Embed" ProgID="Equation.DSMT4" ShapeID="_x0000_i1118" DrawAspect="Content" ObjectID="_1652368965" r:id="rId214"/>
        </w:object>
      </w:r>
      <w:r>
        <w:tab/>
      </w:r>
      <w:r w:rsidRPr="009746CD">
        <w:rPr>
          <w:color w:val="000000" w:themeColor="text1"/>
          <w:sz w:val="21"/>
          <w:szCs w:val="21"/>
        </w:rPr>
        <w:fldChar w:fldCharType="begin"/>
      </w:r>
      <w:r w:rsidRPr="009746CD">
        <w:rPr>
          <w:color w:val="000000" w:themeColor="text1"/>
          <w:sz w:val="21"/>
          <w:szCs w:val="21"/>
        </w:rPr>
        <w:instrText xml:space="preserve"> MACROBUTTON MTPlaceRef \* MERGEFORMAT </w:instrText>
      </w:r>
      <w:r w:rsidRPr="009746CD">
        <w:rPr>
          <w:color w:val="000000" w:themeColor="text1"/>
          <w:sz w:val="21"/>
          <w:szCs w:val="21"/>
        </w:rPr>
        <w:fldChar w:fldCharType="begin"/>
      </w:r>
      <w:r w:rsidRPr="009746CD">
        <w:rPr>
          <w:color w:val="000000" w:themeColor="text1"/>
          <w:sz w:val="21"/>
          <w:szCs w:val="21"/>
        </w:rPr>
        <w:instrText xml:space="preserve"> SEQ MTEqn \h \* MERGEFORMAT </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begin"/>
      </w:r>
      <w:r w:rsidRPr="009746CD">
        <w:rPr>
          <w:color w:val="000000" w:themeColor="text1"/>
          <w:sz w:val="21"/>
          <w:szCs w:val="21"/>
        </w:rPr>
        <w:instrText xml:space="preserve"> SEQ MTChap \c \* Arabic \* MERGEFORMAT </w:instrText>
      </w:r>
      <w:r w:rsidRPr="009746CD">
        <w:rPr>
          <w:color w:val="000000" w:themeColor="text1"/>
          <w:sz w:val="21"/>
          <w:szCs w:val="21"/>
        </w:rPr>
        <w:fldChar w:fldCharType="separate"/>
      </w:r>
      <w:r w:rsidR="00366273">
        <w:rPr>
          <w:noProof/>
          <w:color w:val="000000" w:themeColor="text1"/>
          <w:sz w:val="21"/>
          <w:szCs w:val="21"/>
        </w:rPr>
        <w:instrText>4</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begin"/>
      </w:r>
      <w:r w:rsidRPr="009746CD">
        <w:rPr>
          <w:color w:val="000000" w:themeColor="text1"/>
          <w:sz w:val="21"/>
          <w:szCs w:val="21"/>
        </w:rPr>
        <w:instrText xml:space="preserve"> SEQ MTEqn \c \* Arabic \* MERGEFORMAT </w:instrText>
      </w:r>
      <w:r w:rsidRPr="009746CD">
        <w:rPr>
          <w:color w:val="000000" w:themeColor="text1"/>
          <w:sz w:val="21"/>
          <w:szCs w:val="21"/>
        </w:rPr>
        <w:fldChar w:fldCharType="separate"/>
      </w:r>
      <w:r w:rsidR="00366273">
        <w:rPr>
          <w:noProof/>
          <w:color w:val="000000" w:themeColor="text1"/>
          <w:sz w:val="21"/>
          <w:szCs w:val="21"/>
        </w:rPr>
        <w:instrText>12</w:instrText>
      </w:r>
      <w:r w:rsidRPr="009746CD">
        <w:rPr>
          <w:color w:val="000000" w:themeColor="text1"/>
          <w:sz w:val="21"/>
          <w:szCs w:val="21"/>
        </w:rPr>
        <w:fldChar w:fldCharType="end"/>
      </w:r>
      <w:r w:rsidRPr="009746CD">
        <w:rPr>
          <w:color w:val="000000" w:themeColor="text1"/>
          <w:sz w:val="21"/>
          <w:szCs w:val="21"/>
        </w:rPr>
        <w:instrText>)</w:instrText>
      </w:r>
      <w:r w:rsidRPr="009746CD">
        <w:rPr>
          <w:color w:val="000000" w:themeColor="text1"/>
          <w:sz w:val="21"/>
          <w:szCs w:val="21"/>
        </w:rPr>
        <w:fldChar w:fldCharType="end"/>
      </w:r>
    </w:p>
    <w:p w14:paraId="008F4469" w14:textId="209B7BE7" w:rsidR="000A2FDD" w:rsidRDefault="00223CA4" w:rsidP="00246013">
      <w:pPr>
        <w:rPr>
          <w:sz w:val="24"/>
        </w:rPr>
      </w:pPr>
      <w:r>
        <w:tab/>
      </w:r>
      <w:r>
        <w:rPr>
          <w:rFonts w:hint="eastAsia"/>
          <w:sz w:val="24"/>
        </w:rPr>
        <w:t>当</w:t>
      </w:r>
      <w:r w:rsidR="00AF6BAC" w:rsidRPr="00F84AFA">
        <w:rPr>
          <w:position w:val="-10"/>
        </w:rPr>
        <w:object w:dxaOrig="780" w:dyaOrig="279" w14:anchorId="110A5732">
          <v:shape id="_x0000_i1119" type="#_x0000_t75" style="width:39pt;height:13.8pt" o:ole="">
            <v:imagedata r:id="rId215" o:title=""/>
          </v:shape>
          <o:OLEObject Type="Embed" ProgID="Equation.DSMT4" ShapeID="_x0000_i1119" DrawAspect="Content" ObjectID="_1652368966" r:id="rId216"/>
        </w:object>
      </w:r>
      <w:r>
        <w:rPr>
          <w:rFonts w:hint="eastAsia"/>
          <w:sz w:val="24"/>
        </w:rPr>
        <w:t>时</w:t>
      </w:r>
      <w:r w:rsidRPr="00942ED6">
        <w:rPr>
          <w:rFonts w:hint="eastAsia"/>
          <w:sz w:val="24"/>
        </w:rPr>
        <w:t>，可得到计算</w:t>
      </w:r>
      <w:r w:rsidR="00AF6BAC">
        <w:rPr>
          <w:rFonts w:hint="eastAsia"/>
          <w:sz w:val="24"/>
        </w:rPr>
        <w:t>切比雪夫距离</w:t>
      </w:r>
      <w:r w:rsidRPr="00D47610">
        <w:rPr>
          <w:rFonts w:hint="eastAsia"/>
          <w:sz w:val="24"/>
        </w:rPr>
        <w:t>的公式</w:t>
      </w:r>
      <w:r w:rsidRPr="00942ED6">
        <w:rPr>
          <w:rFonts w:hint="eastAsia"/>
          <w:sz w:val="24"/>
        </w:rPr>
        <w:t>：</w:t>
      </w:r>
    </w:p>
    <w:p w14:paraId="07ED0D36" w14:textId="4D23415E" w:rsidR="006D3576" w:rsidRDefault="006D3576" w:rsidP="006D3576">
      <w:pPr>
        <w:pStyle w:val="MTDisplayEquation"/>
        <w:rPr>
          <w:color w:val="000000" w:themeColor="text1"/>
          <w:sz w:val="21"/>
          <w:szCs w:val="21"/>
        </w:rPr>
      </w:pPr>
      <w:r>
        <w:tab/>
      </w:r>
      <w:r w:rsidRPr="006D3576">
        <w:rPr>
          <w:position w:val="-12"/>
        </w:rPr>
        <w:object w:dxaOrig="2560" w:dyaOrig="360" w14:anchorId="2D918778">
          <v:shape id="_x0000_i1120" type="#_x0000_t75" style="width:127.2pt;height:18pt" o:ole="">
            <v:imagedata r:id="rId217" o:title=""/>
          </v:shape>
          <o:OLEObject Type="Embed" ProgID="Equation.DSMT4" ShapeID="_x0000_i1120" DrawAspect="Content" ObjectID="_1652368967" r:id="rId218"/>
        </w:object>
      </w:r>
      <w:r>
        <w:tab/>
      </w:r>
      <w:r w:rsidRPr="006D3576">
        <w:rPr>
          <w:color w:val="000000" w:themeColor="text1"/>
          <w:sz w:val="21"/>
          <w:szCs w:val="21"/>
        </w:rPr>
        <w:fldChar w:fldCharType="begin"/>
      </w:r>
      <w:r w:rsidRPr="006D3576">
        <w:rPr>
          <w:color w:val="000000" w:themeColor="text1"/>
          <w:sz w:val="21"/>
          <w:szCs w:val="21"/>
        </w:rPr>
        <w:instrText xml:space="preserve"> MACROBUTTON MTPlaceRef \* MERGEFORMAT </w:instrText>
      </w:r>
      <w:r w:rsidRPr="006D3576">
        <w:rPr>
          <w:color w:val="000000" w:themeColor="text1"/>
          <w:sz w:val="21"/>
          <w:szCs w:val="21"/>
        </w:rPr>
        <w:fldChar w:fldCharType="begin"/>
      </w:r>
      <w:r w:rsidRPr="006D3576">
        <w:rPr>
          <w:color w:val="000000" w:themeColor="text1"/>
          <w:sz w:val="21"/>
          <w:szCs w:val="21"/>
        </w:rPr>
        <w:instrText xml:space="preserve"> SEQ MTEqn \h \* MERGEFORMAT </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begin"/>
      </w:r>
      <w:r w:rsidRPr="006D3576">
        <w:rPr>
          <w:color w:val="000000" w:themeColor="text1"/>
          <w:sz w:val="21"/>
          <w:szCs w:val="21"/>
        </w:rPr>
        <w:instrText xml:space="preserve"> SEQ MTChap \c \* Arabic \* MERGEFORMAT </w:instrText>
      </w:r>
      <w:r w:rsidRPr="006D3576">
        <w:rPr>
          <w:color w:val="000000" w:themeColor="text1"/>
          <w:sz w:val="21"/>
          <w:szCs w:val="21"/>
        </w:rPr>
        <w:fldChar w:fldCharType="separate"/>
      </w:r>
      <w:r w:rsidR="00366273">
        <w:rPr>
          <w:noProof/>
          <w:color w:val="000000" w:themeColor="text1"/>
          <w:sz w:val="21"/>
          <w:szCs w:val="21"/>
        </w:rPr>
        <w:instrText>4</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begin"/>
      </w:r>
      <w:r w:rsidRPr="006D3576">
        <w:rPr>
          <w:color w:val="000000" w:themeColor="text1"/>
          <w:sz w:val="21"/>
          <w:szCs w:val="21"/>
        </w:rPr>
        <w:instrText xml:space="preserve"> SEQ MTEqn \c \* Arabic \* MERGEFORMAT </w:instrText>
      </w:r>
      <w:r w:rsidRPr="006D3576">
        <w:rPr>
          <w:color w:val="000000" w:themeColor="text1"/>
          <w:sz w:val="21"/>
          <w:szCs w:val="21"/>
        </w:rPr>
        <w:fldChar w:fldCharType="separate"/>
      </w:r>
      <w:r w:rsidR="00366273">
        <w:rPr>
          <w:noProof/>
          <w:color w:val="000000" w:themeColor="text1"/>
          <w:sz w:val="21"/>
          <w:szCs w:val="21"/>
        </w:rPr>
        <w:instrText>13</w:instrText>
      </w:r>
      <w:r w:rsidRPr="006D3576">
        <w:rPr>
          <w:color w:val="000000" w:themeColor="text1"/>
          <w:sz w:val="21"/>
          <w:szCs w:val="21"/>
        </w:rPr>
        <w:fldChar w:fldCharType="end"/>
      </w:r>
      <w:r w:rsidRPr="006D3576">
        <w:rPr>
          <w:color w:val="000000" w:themeColor="text1"/>
          <w:sz w:val="21"/>
          <w:szCs w:val="21"/>
        </w:rPr>
        <w:instrText>)</w:instrText>
      </w:r>
      <w:r w:rsidRPr="006D3576">
        <w:rPr>
          <w:color w:val="000000" w:themeColor="text1"/>
          <w:sz w:val="21"/>
          <w:szCs w:val="21"/>
        </w:rPr>
        <w:fldChar w:fldCharType="end"/>
      </w:r>
    </w:p>
    <w:p w14:paraId="187CD15D" w14:textId="45FF486F" w:rsidR="006D3576" w:rsidRPr="0039309B" w:rsidRDefault="00E66E85" w:rsidP="006D3576">
      <w:pPr>
        <w:rPr>
          <w:sz w:val="24"/>
        </w:rPr>
      </w:pPr>
      <w:r>
        <w:lastRenderedPageBreak/>
        <w:tab/>
      </w:r>
      <w:r w:rsidR="00B11DFC" w:rsidRPr="0039309B">
        <w:rPr>
          <w:rFonts w:hint="eastAsia"/>
          <w:sz w:val="24"/>
        </w:rPr>
        <w:t>本研究选取欧几里</w:t>
      </w:r>
      <w:proofErr w:type="gramStart"/>
      <w:r w:rsidR="00B11DFC" w:rsidRPr="0039309B">
        <w:rPr>
          <w:rFonts w:hint="eastAsia"/>
          <w:sz w:val="24"/>
        </w:rPr>
        <w:t>得距离</w:t>
      </w:r>
      <w:proofErr w:type="gramEnd"/>
      <w:r w:rsidR="00B11DFC" w:rsidRPr="0039309B">
        <w:rPr>
          <w:rFonts w:hint="eastAsia"/>
          <w:sz w:val="24"/>
        </w:rPr>
        <w:t>作为度量</w:t>
      </w:r>
      <w:r w:rsidR="00A36685" w:rsidRPr="0039309B">
        <w:rPr>
          <w:rFonts w:hint="eastAsia"/>
          <w:sz w:val="24"/>
        </w:rPr>
        <w:t>特征向量之间距离的方式，</w:t>
      </w:r>
      <w:r w:rsidR="007D594C">
        <w:rPr>
          <w:rFonts w:hint="eastAsia"/>
          <w:sz w:val="24"/>
        </w:rPr>
        <w:t>对于</w:t>
      </w:r>
      <w:r w:rsidR="005E0310">
        <w:rPr>
          <w:rFonts w:hint="eastAsia"/>
          <w:sz w:val="24"/>
        </w:rPr>
        <w:t>KNN</w:t>
      </w:r>
      <w:r w:rsidR="005E0310">
        <w:rPr>
          <w:rFonts w:hint="eastAsia"/>
          <w:sz w:val="24"/>
        </w:rPr>
        <w:t>算法中</w:t>
      </w:r>
      <w:r w:rsidR="005E0310">
        <w:rPr>
          <w:rFonts w:hint="eastAsia"/>
          <w:sz w:val="24"/>
        </w:rPr>
        <w:t>K</w:t>
      </w:r>
      <w:r w:rsidR="005E0310">
        <w:rPr>
          <w:rFonts w:hint="eastAsia"/>
          <w:sz w:val="24"/>
        </w:rPr>
        <w:t>值的选取</w:t>
      </w:r>
      <w:r w:rsidR="00AB1A5E">
        <w:rPr>
          <w:rFonts w:hint="eastAsia"/>
          <w:sz w:val="24"/>
        </w:rPr>
        <w:t>，</w:t>
      </w:r>
      <w:r w:rsidR="00E40FED">
        <w:rPr>
          <w:rFonts w:hint="eastAsia"/>
          <w:sz w:val="24"/>
        </w:rPr>
        <w:t>具体</w:t>
      </w:r>
      <w:r w:rsidR="0039309B">
        <w:rPr>
          <w:rFonts w:hint="eastAsia"/>
          <w:sz w:val="24"/>
        </w:rPr>
        <w:t>如</w:t>
      </w:r>
      <w:r w:rsidR="00A67D9E" w:rsidRPr="00A67D9E">
        <w:rPr>
          <w:sz w:val="24"/>
        </w:rPr>
        <w:fldChar w:fldCharType="begin"/>
      </w:r>
      <w:r w:rsidR="00A67D9E" w:rsidRPr="00A67D9E">
        <w:rPr>
          <w:sz w:val="24"/>
        </w:rPr>
        <w:instrText xml:space="preserve"> </w:instrText>
      </w:r>
      <w:r w:rsidR="00A67D9E" w:rsidRPr="00A67D9E">
        <w:rPr>
          <w:rFonts w:hint="eastAsia"/>
          <w:sz w:val="24"/>
        </w:rPr>
        <w:instrText>REF _Ref41035260 \h</w:instrText>
      </w:r>
      <w:r w:rsidR="00A67D9E" w:rsidRPr="00A67D9E">
        <w:rPr>
          <w:sz w:val="24"/>
        </w:rPr>
        <w:instrText xml:space="preserve">  \* MERGEFORMAT </w:instrText>
      </w:r>
      <w:r w:rsidR="00A67D9E" w:rsidRPr="00A67D9E">
        <w:rPr>
          <w:sz w:val="24"/>
        </w:rPr>
      </w:r>
      <w:r w:rsidR="00A67D9E" w:rsidRPr="00A67D9E">
        <w:rPr>
          <w:sz w:val="24"/>
        </w:rPr>
        <w:fldChar w:fldCharType="separate"/>
      </w:r>
      <w:r w:rsidR="00A67D9E" w:rsidRPr="00A67D9E">
        <w:rPr>
          <w:rFonts w:ascii="宋体" w:hAnsi="宋体"/>
          <w:sz w:val="24"/>
        </w:rPr>
        <w:t>图</w:t>
      </w:r>
      <w:r w:rsidR="00A67D9E" w:rsidRPr="00A67D9E">
        <w:rPr>
          <w:sz w:val="24"/>
        </w:rPr>
        <w:t>4·</w:t>
      </w:r>
      <w:r w:rsidR="00A67D9E" w:rsidRPr="00A67D9E">
        <w:rPr>
          <w:noProof/>
          <w:sz w:val="24"/>
        </w:rPr>
        <w:t>3</w:t>
      </w:r>
      <w:r w:rsidR="00A67D9E" w:rsidRPr="00A67D9E">
        <w:rPr>
          <w:sz w:val="24"/>
        </w:rPr>
        <w:fldChar w:fldCharType="end"/>
      </w:r>
      <w:r w:rsidR="006F076D">
        <w:rPr>
          <w:rFonts w:hint="eastAsia"/>
          <w:sz w:val="24"/>
        </w:rPr>
        <w:t>所示</w:t>
      </w:r>
      <w:r w:rsidR="00516C22">
        <w:rPr>
          <w:rFonts w:hint="eastAsia"/>
          <w:sz w:val="24"/>
        </w:rPr>
        <w:t>。</w:t>
      </w:r>
      <w:r w:rsidR="00820599">
        <w:rPr>
          <w:rFonts w:hint="eastAsia"/>
          <w:sz w:val="24"/>
        </w:rPr>
        <w:t>当</w:t>
      </w:r>
      <w:r w:rsidR="00820599">
        <w:rPr>
          <w:rFonts w:hint="eastAsia"/>
          <w:sz w:val="24"/>
        </w:rPr>
        <w:t>K</w:t>
      </w:r>
      <w:r w:rsidR="00820599">
        <w:rPr>
          <w:rFonts w:hint="eastAsia"/>
          <w:sz w:val="24"/>
        </w:rPr>
        <w:t>值选取为</w:t>
      </w:r>
      <w:r w:rsidR="00820599">
        <w:rPr>
          <w:rFonts w:hint="eastAsia"/>
          <w:sz w:val="24"/>
        </w:rPr>
        <w:t>4</w:t>
      </w:r>
      <w:r w:rsidR="00820599">
        <w:rPr>
          <w:rFonts w:hint="eastAsia"/>
          <w:sz w:val="24"/>
        </w:rPr>
        <w:t>时，</w:t>
      </w:r>
      <w:r w:rsidR="00910286">
        <w:rPr>
          <w:rFonts w:hint="eastAsia"/>
          <w:sz w:val="24"/>
        </w:rPr>
        <w:t>对于</w:t>
      </w:r>
      <w:r w:rsidR="00540DD2">
        <w:rPr>
          <w:rFonts w:hint="eastAsia"/>
          <w:sz w:val="24"/>
        </w:rPr>
        <w:t>测试数据而言，</w:t>
      </w:r>
      <w:r w:rsidR="00284617">
        <w:rPr>
          <w:rFonts w:hint="eastAsia"/>
          <w:sz w:val="24"/>
        </w:rPr>
        <w:t>其周围有三个</w:t>
      </w:r>
      <w:r w:rsidR="00284617">
        <w:rPr>
          <w:rFonts w:hint="eastAsia"/>
          <w:sz w:val="24"/>
        </w:rPr>
        <w:t>B</w:t>
      </w:r>
      <w:r w:rsidR="00284617">
        <w:rPr>
          <w:rFonts w:hint="eastAsia"/>
          <w:sz w:val="24"/>
        </w:rPr>
        <w:t>类数据和一个</w:t>
      </w:r>
      <w:r w:rsidR="00284617">
        <w:rPr>
          <w:rFonts w:hint="eastAsia"/>
          <w:sz w:val="24"/>
        </w:rPr>
        <w:t>A</w:t>
      </w:r>
      <w:r w:rsidR="00284617">
        <w:rPr>
          <w:rFonts w:hint="eastAsia"/>
          <w:sz w:val="24"/>
        </w:rPr>
        <w:t>类数据，</w:t>
      </w:r>
      <w:r w:rsidR="00A15307">
        <w:rPr>
          <w:rFonts w:hint="eastAsia"/>
          <w:sz w:val="24"/>
        </w:rPr>
        <w:t>由于</w:t>
      </w:r>
      <w:r w:rsidR="00A15307">
        <w:rPr>
          <w:rFonts w:hint="eastAsia"/>
          <w:sz w:val="24"/>
        </w:rPr>
        <w:t>B</w:t>
      </w:r>
      <w:r w:rsidR="00A15307">
        <w:rPr>
          <w:rFonts w:hint="eastAsia"/>
          <w:sz w:val="24"/>
        </w:rPr>
        <w:t>类数据占了多数，故将测试数据归为</w:t>
      </w:r>
      <w:r w:rsidR="00A15307">
        <w:rPr>
          <w:rFonts w:hint="eastAsia"/>
          <w:sz w:val="24"/>
        </w:rPr>
        <w:t>B</w:t>
      </w:r>
      <w:r w:rsidR="00A15307">
        <w:rPr>
          <w:rFonts w:hint="eastAsia"/>
          <w:sz w:val="24"/>
        </w:rPr>
        <w:t>类</w:t>
      </w:r>
      <w:r w:rsidR="008D3F41">
        <w:rPr>
          <w:rFonts w:hint="eastAsia"/>
          <w:sz w:val="24"/>
        </w:rPr>
        <w:t>。</w:t>
      </w:r>
    </w:p>
    <w:p w14:paraId="1F90A145" w14:textId="12237FDC" w:rsidR="008E6D83" w:rsidRDefault="005E2E7A" w:rsidP="007A0D35">
      <w:pPr>
        <w:jc w:val="center"/>
      </w:pPr>
      <w:r>
        <w:rPr>
          <w:noProof/>
        </w:rPr>
        <w:drawing>
          <wp:inline distT="0" distB="0" distL="0" distR="0" wp14:anchorId="7BAA21DB" wp14:editId="3A12C9F8">
            <wp:extent cx="3421380" cy="2331720"/>
            <wp:effectExtent l="0" t="0" r="762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88"/>
                    <pic:cNvPicPr>
                      <a:picLocks noChangeAspect="1" noChangeArrowheads="1"/>
                    </pic:cNvPicPr>
                  </pic:nvPicPr>
                  <pic:blipFill rotWithShape="1">
                    <a:blip r:embed="rId219">
                      <a:extLst>
                        <a:ext uri="{28A0092B-C50C-407E-A947-70E740481C1C}">
                          <a14:useLocalDpi xmlns:a14="http://schemas.microsoft.com/office/drawing/2010/main" val="0"/>
                        </a:ext>
                      </a:extLst>
                    </a:blip>
                    <a:srcRect l="25645" t="11095" r="13433" b="15095"/>
                    <a:stretch/>
                  </pic:blipFill>
                  <pic:spPr bwMode="auto">
                    <a:xfrm>
                      <a:off x="0" y="0"/>
                      <a:ext cx="3421380" cy="2331720"/>
                    </a:xfrm>
                    <a:prstGeom prst="rect">
                      <a:avLst/>
                    </a:prstGeom>
                    <a:noFill/>
                    <a:ln>
                      <a:noFill/>
                    </a:ln>
                    <a:extLst>
                      <a:ext uri="{53640926-AAD7-44D8-BBD7-CCE9431645EC}">
                        <a14:shadowObscured xmlns:a14="http://schemas.microsoft.com/office/drawing/2010/main"/>
                      </a:ext>
                    </a:extLst>
                  </pic:spPr>
                </pic:pic>
              </a:graphicData>
            </a:graphic>
          </wp:inline>
        </w:drawing>
      </w:r>
    </w:p>
    <w:p w14:paraId="2902AD9A" w14:textId="73E629C7" w:rsidR="00737C3A" w:rsidRPr="00D15607" w:rsidRDefault="00D15607" w:rsidP="009F0B3E">
      <w:pPr>
        <w:pStyle w:val="afa"/>
        <w:spacing w:beforeLines="50" w:before="156" w:afterLines="50" w:after="156" w:line="440" w:lineRule="atLeast"/>
        <w:jc w:val="center"/>
        <w:rPr>
          <w:rFonts w:ascii="宋体" w:eastAsia="宋体" w:hAnsi="宋体"/>
          <w:sz w:val="21"/>
          <w:szCs w:val="21"/>
        </w:rPr>
      </w:pPr>
      <w:bookmarkStart w:id="87" w:name="_Ref41035260"/>
      <w:r w:rsidRPr="00A67D9E">
        <w:rPr>
          <w:rFonts w:ascii="宋体" w:eastAsia="宋体" w:hAnsi="宋体"/>
          <w:sz w:val="21"/>
          <w:szCs w:val="21"/>
        </w:rPr>
        <w:t>图</w:t>
      </w:r>
      <w:r w:rsidRPr="00D15607">
        <w:rPr>
          <w:rFonts w:ascii="Times New Roman" w:hAnsi="Times New Roman" w:cs="Times New Roman"/>
          <w:sz w:val="21"/>
          <w:szCs w:val="21"/>
        </w:rPr>
        <w:t>4·</w:t>
      </w:r>
      <w:r w:rsidRPr="00D15607">
        <w:rPr>
          <w:rFonts w:ascii="Times New Roman" w:hAnsi="Times New Roman" w:cs="Times New Roman"/>
          <w:sz w:val="21"/>
          <w:szCs w:val="21"/>
        </w:rPr>
        <w:fldChar w:fldCharType="begin"/>
      </w:r>
      <w:r w:rsidRPr="00D15607">
        <w:rPr>
          <w:rFonts w:ascii="Times New Roman" w:hAnsi="Times New Roman" w:cs="Times New Roman"/>
          <w:sz w:val="21"/>
          <w:szCs w:val="21"/>
        </w:rPr>
        <w:instrText xml:space="preserve"> SEQ </w:instrText>
      </w:r>
      <w:r w:rsidRPr="00D15607">
        <w:rPr>
          <w:rFonts w:ascii="Times New Roman" w:hAnsi="Times New Roman" w:cs="Times New Roman"/>
          <w:sz w:val="21"/>
          <w:szCs w:val="21"/>
        </w:rPr>
        <w:instrText>图</w:instrText>
      </w:r>
      <w:r w:rsidRPr="00D15607">
        <w:rPr>
          <w:rFonts w:ascii="Times New Roman" w:hAnsi="Times New Roman" w:cs="Times New Roman"/>
          <w:sz w:val="21"/>
          <w:szCs w:val="21"/>
        </w:rPr>
        <w:instrText xml:space="preserve">4· \* ARABIC </w:instrText>
      </w:r>
      <w:r w:rsidRPr="00D15607">
        <w:rPr>
          <w:rFonts w:ascii="Times New Roman" w:hAnsi="Times New Roman" w:cs="Times New Roman"/>
          <w:sz w:val="21"/>
          <w:szCs w:val="21"/>
        </w:rPr>
        <w:fldChar w:fldCharType="separate"/>
      </w:r>
      <w:r w:rsidRPr="00D15607">
        <w:rPr>
          <w:rFonts w:ascii="Times New Roman" w:hAnsi="Times New Roman" w:cs="Times New Roman"/>
          <w:noProof/>
          <w:sz w:val="21"/>
          <w:szCs w:val="21"/>
        </w:rPr>
        <w:t>3</w:t>
      </w:r>
      <w:r w:rsidRPr="00D15607">
        <w:rPr>
          <w:rFonts w:ascii="Times New Roman" w:hAnsi="Times New Roman" w:cs="Times New Roman"/>
          <w:sz w:val="21"/>
          <w:szCs w:val="21"/>
        </w:rPr>
        <w:fldChar w:fldCharType="end"/>
      </w:r>
      <w:bookmarkEnd w:id="87"/>
      <w:r w:rsidR="008D278B" w:rsidRPr="00D15607">
        <w:rPr>
          <w:rFonts w:ascii="宋体" w:eastAsia="宋体" w:hAnsi="宋体"/>
          <w:sz w:val="21"/>
          <w:szCs w:val="21"/>
        </w:rPr>
        <w:t xml:space="preserve"> </w:t>
      </w:r>
      <w:r w:rsidR="008D278B" w:rsidRPr="00D15607">
        <w:rPr>
          <w:rFonts w:ascii="Times New Roman" w:eastAsia="宋体" w:hAnsi="Times New Roman" w:cs="Times New Roman"/>
          <w:sz w:val="21"/>
          <w:szCs w:val="21"/>
        </w:rPr>
        <w:t>KNN</w:t>
      </w:r>
      <w:r w:rsidR="008D278B" w:rsidRPr="00D15607">
        <w:rPr>
          <w:rFonts w:ascii="宋体" w:eastAsia="宋体" w:hAnsi="宋体" w:hint="eastAsia"/>
          <w:sz w:val="21"/>
          <w:szCs w:val="21"/>
        </w:rPr>
        <w:t>算法示例</w:t>
      </w:r>
    </w:p>
    <w:p w14:paraId="2662DF24" w14:textId="454E3EC3" w:rsidR="00371403" w:rsidRDefault="00371403" w:rsidP="00867AAE">
      <w:pPr>
        <w:pStyle w:val="22"/>
      </w:pPr>
      <w:bookmarkStart w:id="88" w:name="_Toc41035769"/>
      <w:r w:rsidRPr="00867AAE">
        <w:t>第</w:t>
      </w:r>
      <w:r w:rsidRPr="00867AAE">
        <w:rPr>
          <w:rFonts w:ascii="Times New Roman" w:hAnsi="Times New Roman" w:cs="Times New Roman"/>
        </w:rPr>
        <w:t>4.</w:t>
      </w:r>
      <w:r w:rsidR="004D1ACA" w:rsidRPr="00867AAE">
        <w:rPr>
          <w:rFonts w:ascii="Times New Roman" w:hAnsi="Times New Roman" w:cs="Times New Roman"/>
        </w:rPr>
        <w:t>3</w:t>
      </w:r>
      <w:r w:rsidRPr="00867AAE">
        <w:t>节</w:t>
      </w:r>
      <w:r w:rsidRPr="00867AAE">
        <w:t xml:space="preserve">  </w:t>
      </w:r>
      <w:r w:rsidR="009752F5" w:rsidRPr="00867AAE">
        <w:rPr>
          <w:rFonts w:hint="eastAsia"/>
        </w:rPr>
        <w:t>决策树</w:t>
      </w:r>
      <w:bookmarkEnd w:id="88"/>
    </w:p>
    <w:p w14:paraId="05FB3C5E" w14:textId="56D2720A" w:rsidR="00683242" w:rsidRDefault="00510473" w:rsidP="00246013">
      <w:pPr>
        <w:rPr>
          <w:sz w:val="24"/>
        </w:rPr>
      </w:pPr>
      <w:r>
        <w:tab/>
      </w:r>
      <w:r w:rsidRPr="00006471">
        <w:rPr>
          <w:rFonts w:hint="eastAsia"/>
          <w:sz w:val="24"/>
        </w:rPr>
        <w:t>决策树</w:t>
      </w:r>
      <w:r w:rsidR="00006471">
        <w:rPr>
          <w:rFonts w:hint="eastAsia"/>
          <w:sz w:val="24"/>
        </w:rPr>
        <w:t>(</w:t>
      </w:r>
      <w:r w:rsidR="00006471">
        <w:rPr>
          <w:sz w:val="24"/>
        </w:rPr>
        <w:t>Decision Tree)</w:t>
      </w:r>
      <w:r w:rsidRPr="00006471">
        <w:rPr>
          <w:rFonts w:hint="eastAsia"/>
          <w:sz w:val="24"/>
        </w:rPr>
        <w:t>是</w:t>
      </w:r>
      <w:r w:rsidR="0051263A" w:rsidRPr="00006471">
        <w:rPr>
          <w:rFonts w:hint="eastAsia"/>
          <w:sz w:val="24"/>
        </w:rPr>
        <w:t>机器学</w:t>
      </w:r>
      <w:r w:rsidR="0051263A">
        <w:rPr>
          <w:rFonts w:hint="eastAsia"/>
          <w:sz w:val="24"/>
        </w:rPr>
        <w:t>习中的</w:t>
      </w:r>
      <w:r w:rsidRPr="00006471">
        <w:rPr>
          <w:rFonts w:hint="eastAsia"/>
          <w:sz w:val="24"/>
        </w:rPr>
        <w:t>一种非线性</w:t>
      </w:r>
      <w:r w:rsidR="009C21DE">
        <w:rPr>
          <w:rFonts w:hint="eastAsia"/>
          <w:sz w:val="24"/>
        </w:rPr>
        <w:t>的监督</w:t>
      </w:r>
      <w:r w:rsidR="00A702F2">
        <w:rPr>
          <w:rFonts w:hint="eastAsia"/>
          <w:sz w:val="24"/>
        </w:rPr>
        <w:t>学习</w:t>
      </w:r>
      <w:r w:rsidR="00E668AE" w:rsidRPr="00006471">
        <w:rPr>
          <w:rFonts w:hint="eastAsia"/>
          <w:sz w:val="24"/>
        </w:rPr>
        <w:t>算法</w:t>
      </w:r>
      <w:r w:rsidR="004F154A" w:rsidRPr="00006471">
        <w:rPr>
          <w:rFonts w:hint="eastAsia"/>
          <w:sz w:val="24"/>
        </w:rPr>
        <w:t>，</w:t>
      </w:r>
      <w:r w:rsidR="002473E0">
        <w:rPr>
          <w:rFonts w:hint="eastAsia"/>
          <w:sz w:val="24"/>
        </w:rPr>
        <w:t>顾名思义，该算法是一个树状结构</w:t>
      </w:r>
      <w:r w:rsidR="0022757A">
        <w:rPr>
          <w:rFonts w:hint="eastAsia"/>
          <w:sz w:val="24"/>
        </w:rPr>
        <w:t>，</w:t>
      </w:r>
      <w:r w:rsidR="006463B7">
        <w:rPr>
          <w:rFonts w:hint="eastAsia"/>
          <w:sz w:val="24"/>
        </w:rPr>
        <w:t>该结构由节点和边两种元素组成，</w:t>
      </w:r>
      <w:r w:rsidR="0020264C">
        <w:rPr>
          <w:rFonts w:hint="eastAsia"/>
          <w:sz w:val="24"/>
        </w:rPr>
        <w:t>而节点则包括根节点、叶子节点、父节点</w:t>
      </w:r>
      <w:r w:rsidR="00530548">
        <w:rPr>
          <w:rFonts w:hint="eastAsia"/>
          <w:sz w:val="24"/>
        </w:rPr>
        <w:t>和</w:t>
      </w:r>
      <w:r w:rsidR="0020264C">
        <w:rPr>
          <w:rFonts w:hint="eastAsia"/>
          <w:sz w:val="24"/>
        </w:rPr>
        <w:t>子节点</w:t>
      </w:r>
      <w:r w:rsidR="00683242">
        <w:rPr>
          <w:rFonts w:hint="eastAsia"/>
          <w:sz w:val="24"/>
        </w:rPr>
        <w:t>。</w:t>
      </w:r>
      <w:r w:rsidR="007D18E1">
        <w:rPr>
          <w:rFonts w:hint="eastAsia"/>
          <w:sz w:val="24"/>
        </w:rPr>
        <w:t>父节点可按照一定的规则</w:t>
      </w:r>
      <w:r w:rsidR="004400CB">
        <w:rPr>
          <w:rFonts w:hint="eastAsia"/>
          <w:sz w:val="24"/>
        </w:rPr>
        <w:t>分裂出子节点</w:t>
      </w:r>
      <w:r w:rsidR="005850B1">
        <w:rPr>
          <w:rFonts w:hint="eastAsia"/>
          <w:sz w:val="24"/>
        </w:rPr>
        <w:t>(</w:t>
      </w:r>
      <w:r w:rsidR="005850B1">
        <w:rPr>
          <w:rFonts w:hint="eastAsia"/>
          <w:sz w:val="24"/>
        </w:rPr>
        <w:t>若不是二叉树，会分裂出多个子节点</w:t>
      </w:r>
      <w:r w:rsidR="005850B1">
        <w:rPr>
          <w:sz w:val="24"/>
        </w:rPr>
        <w:t>)</w:t>
      </w:r>
      <w:r w:rsidR="000E0687">
        <w:rPr>
          <w:rFonts w:hint="eastAsia"/>
          <w:sz w:val="24"/>
        </w:rPr>
        <w:t>，子节点也可以作为新的父节点继续</w:t>
      </w:r>
      <w:r w:rsidR="00AC4947">
        <w:rPr>
          <w:rFonts w:hint="eastAsia"/>
          <w:sz w:val="24"/>
        </w:rPr>
        <w:t>分裂，直至不能分裂为止</w:t>
      </w:r>
      <w:r w:rsidR="009D7154">
        <w:rPr>
          <w:rFonts w:hint="eastAsia"/>
          <w:sz w:val="24"/>
        </w:rPr>
        <w:t>。根节点即为无父节点的节点，</w:t>
      </w:r>
      <w:r w:rsidR="00203160">
        <w:rPr>
          <w:rFonts w:hint="eastAsia"/>
          <w:sz w:val="24"/>
        </w:rPr>
        <w:t>它代表了整个样本</w:t>
      </w:r>
      <w:r w:rsidR="004D41EF">
        <w:rPr>
          <w:rFonts w:hint="eastAsia"/>
          <w:sz w:val="24"/>
        </w:rPr>
        <w:t>；而叶子节点则为无子节点的节点，</w:t>
      </w:r>
      <w:r w:rsidR="008812BF">
        <w:rPr>
          <w:rFonts w:hint="eastAsia"/>
          <w:sz w:val="24"/>
        </w:rPr>
        <w:t>它不能进一步继续</w:t>
      </w:r>
      <w:r w:rsidR="001D09EB">
        <w:rPr>
          <w:rFonts w:hint="eastAsia"/>
          <w:sz w:val="24"/>
        </w:rPr>
        <w:t>分裂</w:t>
      </w:r>
      <w:r w:rsidR="001D55DB">
        <w:rPr>
          <w:rFonts w:hint="eastAsia"/>
          <w:sz w:val="24"/>
        </w:rPr>
        <w:t>。</w:t>
      </w:r>
    </w:p>
    <w:p w14:paraId="60ECDBB0" w14:textId="14D9242F" w:rsidR="002A72D1" w:rsidRDefault="002A72D1" w:rsidP="00246013">
      <w:pPr>
        <w:rPr>
          <w:sz w:val="24"/>
        </w:rPr>
      </w:pPr>
      <w:r>
        <w:rPr>
          <w:sz w:val="24"/>
        </w:rPr>
        <w:tab/>
      </w:r>
      <w:r w:rsidR="002120CA">
        <w:rPr>
          <w:rFonts w:hint="eastAsia"/>
          <w:sz w:val="24"/>
        </w:rPr>
        <w:t>在本研究中，仅对分类树进行介绍</w:t>
      </w:r>
      <w:r w:rsidR="0097045E">
        <w:rPr>
          <w:rFonts w:hint="eastAsia"/>
          <w:sz w:val="24"/>
        </w:rPr>
        <w:t>(</w:t>
      </w:r>
      <w:r w:rsidR="0097045E">
        <w:rPr>
          <w:rFonts w:hint="eastAsia"/>
          <w:sz w:val="24"/>
        </w:rPr>
        <w:t>回归树与之类似</w:t>
      </w:r>
      <w:r w:rsidR="0097045E">
        <w:rPr>
          <w:sz w:val="24"/>
        </w:rPr>
        <w:t>)</w:t>
      </w:r>
      <w:r w:rsidR="00F76F79">
        <w:rPr>
          <w:rFonts w:hint="eastAsia"/>
          <w:sz w:val="24"/>
        </w:rPr>
        <w:t>。</w:t>
      </w:r>
      <w:r w:rsidR="00DE2E4F">
        <w:rPr>
          <w:rFonts w:hint="eastAsia"/>
          <w:sz w:val="24"/>
        </w:rPr>
        <w:t>该算法的决策过程是这样子的</w:t>
      </w:r>
      <w:r w:rsidR="00B82B5C">
        <w:rPr>
          <w:rFonts w:hint="eastAsia"/>
          <w:sz w:val="24"/>
        </w:rPr>
        <w:t>：</w:t>
      </w:r>
      <w:r w:rsidR="00EF355C">
        <w:rPr>
          <w:rFonts w:hint="eastAsia"/>
          <w:sz w:val="24"/>
        </w:rPr>
        <w:t>从根节点</w:t>
      </w:r>
      <w:r w:rsidR="00B50D14">
        <w:rPr>
          <w:rFonts w:hint="eastAsia"/>
          <w:sz w:val="24"/>
        </w:rPr>
        <w:t>起</w:t>
      </w:r>
      <w:r w:rsidR="00926AA8">
        <w:rPr>
          <w:rFonts w:hint="eastAsia"/>
          <w:sz w:val="24"/>
        </w:rPr>
        <w:t>，对</w:t>
      </w:r>
      <w:r w:rsidR="00155F12">
        <w:rPr>
          <w:rFonts w:hint="eastAsia"/>
          <w:sz w:val="24"/>
        </w:rPr>
        <w:t>要进行</w:t>
      </w:r>
      <w:r w:rsidR="00926AA8">
        <w:rPr>
          <w:rFonts w:hint="eastAsia"/>
          <w:sz w:val="24"/>
        </w:rPr>
        <w:t>测试</w:t>
      </w:r>
      <w:r w:rsidR="00980BAC">
        <w:rPr>
          <w:rFonts w:hint="eastAsia"/>
          <w:sz w:val="24"/>
        </w:rPr>
        <w:t>的</w:t>
      </w:r>
      <w:r w:rsidR="00926AA8">
        <w:rPr>
          <w:rFonts w:hint="eastAsia"/>
          <w:sz w:val="24"/>
        </w:rPr>
        <w:t>分类项中对应的特征属性进行测试，</w:t>
      </w:r>
      <w:r w:rsidR="00A74D9A">
        <w:rPr>
          <w:rFonts w:hint="eastAsia"/>
          <w:sz w:val="24"/>
        </w:rPr>
        <w:t>按照其值选择输出分支，</w:t>
      </w:r>
      <w:r w:rsidR="00546F50">
        <w:rPr>
          <w:rFonts w:hint="eastAsia"/>
          <w:sz w:val="24"/>
        </w:rPr>
        <w:t>直</w:t>
      </w:r>
      <w:r w:rsidR="00A43160">
        <w:rPr>
          <w:rFonts w:hint="eastAsia"/>
          <w:sz w:val="24"/>
        </w:rPr>
        <w:t>至</w:t>
      </w:r>
      <w:r w:rsidR="00546F50">
        <w:rPr>
          <w:rFonts w:hint="eastAsia"/>
          <w:sz w:val="24"/>
        </w:rPr>
        <w:t>叶子节点，</w:t>
      </w:r>
      <w:r w:rsidR="00FD66BF">
        <w:rPr>
          <w:rFonts w:hint="eastAsia"/>
          <w:sz w:val="24"/>
        </w:rPr>
        <w:t>最后</w:t>
      </w:r>
      <w:r w:rsidR="00C82552">
        <w:rPr>
          <w:rFonts w:hint="eastAsia"/>
          <w:sz w:val="24"/>
        </w:rPr>
        <w:t>将叶子节点中存放的类别作为最终的决策结果</w:t>
      </w:r>
      <w:r w:rsidR="00856A40">
        <w:rPr>
          <w:rFonts w:hint="eastAsia"/>
          <w:sz w:val="24"/>
        </w:rPr>
        <w:t>。</w:t>
      </w:r>
    </w:p>
    <w:p w14:paraId="61850612" w14:textId="76E1DEFA" w:rsidR="00F51B61" w:rsidRDefault="00F51B61" w:rsidP="00246013">
      <w:pPr>
        <w:rPr>
          <w:sz w:val="24"/>
        </w:rPr>
      </w:pPr>
      <w:r>
        <w:rPr>
          <w:sz w:val="24"/>
        </w:rPr>
        <w:tab/>
      </w:r>
      <w:r w:rsidR="00580D2B">
        <w:rPr>
          <w:rFonts w:hint="eastAsia"/>
          <w:sz w:val="24"/>
        </w:rPr>
        <w:t>其中决策树的构建流程分为三个步骤：</w:t>
      </w:r>
    </w:p>
    <w:p w14:paraId="5234172D" w14:textId="5B3C144E" w:rsidR="00AC3B05" w:rsidRPr="00CE72F2" w:rsidRDefault="00CE72F2" w:rsidP="00CE72F2">
      <w:pPr>
        <w:ind w:firstLine="420"/>
        <w:rPr>
          <w:sz w:val="24"/>
        </w:rPr>
      </w:pPr>
      <w:r>
        <w:rPr>
          <w:rFonts w:hint="eastAsia"/>
          <w:sz w:val="24"/>
        </w:rPr>
        <w:t>1.</w:t>
      </w:r>
      <w:r w:rsidR="00AC3B05" w:rsidRPr="00CE72F2">
        <w:rPr>
          <w:rFonts w:hint="eastAsia"/>
          <w:sz w:val="24"/>
        </w:rPr>
        <w:t>选取对训练数据具有分类能力的特征</w:t>
      </w:r>
      <w:r w:rsidR="00804CAA">
        <w:rPr>
          <w:rFonts w:hint="eastAsia"/>
          <w:sz w:val="24"/>
        </w:rPr>
        <w:t>；</w:t>
      </w:r>
    </w:p>
    <w:p w14:paraId="0D8B43F0" w14:textId="69DA1B2C" w:rsidR="008326FF" w:rsidRPr="00CE72F2" w:rsidRDefault="00CE72F2" w:rsidP="00CE72F2">
      <w:pPr>
        <w:ind w:firstLine="420"/>
        <w:rPr>
          <w:sz w:val="24"/>
        </w:rPr>
      </w:pPr>
      <w:r>
        <w:rPr>
          <w:rFonts w:hint="eastAsia"/>
          <w:sz w:val="24"/>
        </w:rPr>
        <w:t>2.</w:t>
      </w:r>
      <w:r w:rsidR="008326FF" w:rsidRPr="00CE72F2">
        <w:rPr>
          <w:rFonts w:hint="eastAsia"/>
          <w:sz w:val="24"/>
        </w:rPr>
        <w:t>在决策树各个点上按照一定方法选择特征，递归构建决策树</w:t>
      </w:r>
      <w:r w:rsidR="006C7B0A" w:rsidRPr="00CE72F2">
        <w:rPr>
          <w:rFonts w:hint="eastAsia"/>
          <w:sz w:val="24"/>
        </w:rPr>
        <w:t>；</w:t>
      </w:r>
    </w:p>
    <w:p w14:paraId="22F11D03" w14:textId="2247D537" w:rsidR="00D00337" w:rsidRPr="00337ABC" w:rsidRDefault="00337ABC" w:rsidP="00337ABC">
      <w:pPr>
        <w:ind w:firstLine="420"/>
        <w:rPr>
          <w:sz w:val="24"/>
        </w:rPr>
      </w:pPr>
      <w:r>
        <w:rPr>
          <w:rFonts w:hint="eastAsia"/>
          <w:sz w:val="24"/>
        </w:rPr>
        <w:t>3.</w:t>
      </w:r>
      <w:r w:rsidR="00D00337" w:rsidRPr="00337ABC">
        <w:rPr>
          <w:rFonts w:hint="eastAsia"/>
          <w:sz w:val="24"/>
        </w:rPr>
        <w:t>对于已经生成的树，裁剪一些节点，进而简化分类树模型</w:t>
      </w:r>
      <w:r w:rsidR="009C27C3" w:rsidRPr="00337ABC">
        <w:rPr>
          <w:rFonts w:hint="eastAsia"/>
          <w:sz w:val="24"/>
        </w:rPr>
        <w:t>；</w:t>
      </w:r>
    </w:p>
    <w:p w14:paraId="2AED05A2" w14:textId="62B17D5C" w:rsidR="009965BC" w:rsidRDefault="00F62925" w:rsidP="009965BC">
      <w:pPr>
        <w:ind w:firstLine="420"/>
        <w:rPr>
          <w:sz w:val="24"/>
        </w:rPr>
      </w:pPr>
      <w:r w:rsidRPr="00530BC0">
        <w:rPr>
          <w:rFonts w:hint="eastAsia"/>
          <w:sz w:val="24"/>
        </w:rPr>
        <w:t>对于</w:t>
      </w:r>
      <w:r w:rsidR="00CE72F2">
        <w:rPr>
          <w:rFonts w:hint="eastAsia"/>
          <w:sz w:val="24"/>
        </w:rPr>
        <w:t>步骤</w:t>
      </w:r>
      <w:r w:rsidR="00CE72F2">
        <w:rPr>
          <w:rFonts w:hint="eastAsia"/>
          <w:sz w:val="24"/>
        </w:rPr>
        <w:t>1</w:t>
      </w:r>
      <w:r w:rsidR="00103249">
        <w:rPr>
          <w:rFonts w:hint="eastAsia"/>
          <w:sz w:val="24"/>
        </w:rPr>
        <w:t>，可选择包括</w:t>
      </w:r>
      <w:r w:rsidR="009965BC" w:rsidRPr="00CE72F2">
        <w:rPr>
          <w:rFonts w:hint="eastAsia"/>
          <w:sz w:val="24"/>
        </w:rPr>
        <w:t>信息增益、信息增益比和</w:t>
      </w:r>
      <w:proofErr w:type="gramStart"/>
      <w:r w:rsidR="009965BC" w:rsidRPr="00CE72F2">
        <w:rPr>
          <w:rFonts w:hint="eastAsia"/>
          <w:sz w:val="24"/>
        </w:rPr>
        <w:t>基尼</w:t>
      </w:r>
      <w:proofErr w:type="gramEnd"/>
      <w:r w:rsidR="009965BC" w:rsidRPr="00CE72F2">
        <w:rPr>
          <w:rFonts w:hint="eastAsia"/>
          <w:sz w:val="24"/>
        </w:rPr>
        <w:t>指数</w:t>
      </w:r>
      <w:r w:rsidR="00760FB5">
        <w:rPr>
          <w:rFonts w:hint="eastAsia"/>
          <w:sz w:val="24"/>
        </w:rPr>
        <w:t>在内的三种特征，</w:t>
      </w:r>
      <w:r w:rsidR="00FD0AFE">
        <w:rPr>
          <w:rFonts w:hint="eastAsia"/>
          <w:sz w:val="24"/>
        </w:rPr>
        <w:t>对着三类特征的简</w:t>
      </w:r>
      <w:r w:rsidR="00FD0AFE" w:rsidRPr="00A76BE4">
        <w:rPr>
          <w:rFonts w:hint="eastAsia"/>
          <w:sz w:val="24"/>
        </w:rPr>
        <w:t>单介绍</w:t>
      </w:r>
      <w:r w:rsidR="00341FAB" w:rsidRPr="00A76BE4">
        <w:rPr>
          <w:rFonts w:hint="eastAsia"/>
          <w:sz w:val="24"/>
        </w:rPr>
        <w:t>如</w:t>
      </w:r>
      <w:r w:rsidR="00407A9B" w:rsidRPr="00A76BE4">
        <w:rPr>
          <w:sz w:val="24"/>
        </w:rPr>
        <w:fldChar w:fldCharType="begin"/>
      </w:r>
      <w:r w:rsidR="00407A9B" w:rsidRPr="00A76BE4">
        <w:rPr>
          <w:sz w:val="24"/>
        </w:rPr>
        <w:instrText xml:space="preserve"> </w:instrText>
      </w:r>
      <w:r w:rsidR="00407A9B" w:rsidRPr="00A76BE4">
        <w:rPr>
          <w:rFonts w:hint="eastAsia"/>
          <w:sz w:val="24"/>
        </w:rPr>
        <w:instrText>REF _Ref40536288 \h</w:instrText>
      </w:r>
      <w:r w:rsidR="00407A9B" w:rsidRPr="00A76BE4">
        <w:rPr>
          <w:sz w:val="24"/>
        </w:rPr>
        <w:instrText xml:space="preserve"> </w:instrText>
      </w:r>
      <w:r w:rsidR="00A76BE4">
        <w:rPr>
          <w:sz w:val="24"/>
        </w:rPr>
        <w:instrText xml:space="preserve"> \* MERGEFORMAT </w:instrText>
      </w:r>
      <w:r w:rsidR="00407A9B" w:rsidRPr="00A76BE4">
        <w:rPr>
          <w:sz w:val="24"/>
        </w:rPr>
      </w:r>
      <w:r w:rsidR="00407A9B" w:rsidRPr="00A76BE4">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E30839">
        <w:rPr>
          <w:sz w:val="24"/>
        </w:rPr>
        <w:t>·</w:t>
      </w:r>
      <w:r w:rsidR="00366273" w:rsidRPr="00366273">
        <w:rPr>
          <w:rFonts w:ascii="宋体" w:hAnsi="宋体"/>
          <w:sz w:val="24"/>
        </w:rPr>
        <w:t>1</w:t>
      </w:r>
      <w:r w:rsidR="00407A9B" w:rsidRPr="00A76BE4">
        <w:rPr>
          <w:sz w:val="24"/>
        </w:rPr>
        <w:fldChar w:fldCharType="end"/>
      </w:r>
      <w:r w:rsidR="00A76BE4">
        <w:rPr>
          <w:rFonts w:hint="eastAsia"/>
          <w:sz w:val="24"/>
        </w:rPr>
        <w:t>所示</w:t>
      </w:r>
      <w:r w:rsidR="001C66AB">
        <w:rPr>
          <w:rFonts w:hint="eastAsia"/>
          <w:sz w:val="24"/>
        </w:rPr>
        <w:t>。</w:t>
      </w:r>
    </w:p>
    <w:p w14:paraId="087B3CC3" w14:textId="21390B2B" w:rsidR="009F16CB" w:rsidRPr="003F78F9" w:rsidRDefault="009F16CB" w:rsidP="00D7012A">
      <w:pPr>
        <w:pStyle w:val="afa"/>
        <w:spacing w:beforeLines="50" w:before="156" w:afterLines="50" w:after="156" w:line="440" w:lineRule="atLeast"/>
        <w:ind w:firstLine="420"/>
        <w:rPr>
          <w:rFonts w:ascii="宋体" w:eastAsia="宋体" w:hAnsi="宋体"/>
          <w:sz w:val="21"/>
          <w:szCs w:val="21"/>
        </w:rPr>
      </w:pPr>
      <w:bookmarkStart w:id="89" w:name="_Ref40536288"/>
      <w:r w:rsidRPr="003F78F9">
        <w:rPr>
          <w:rFonts w:ascii="宋体" w:eastAsia="宋体" w:hAnsi="宋体" w:hint="eastAsia"/>
          <w:sz w:val="21"/>
          <w:szCs w:val="21"/>
        </w:rPr>
        <w:t>表</w:t>
      </w:r>
      <w:r w:rsidRPr="003F78F9">
        <w:rPr>
          <w:rFonts w:ascii="Times New Roman" w:eastAsia="宋体" w:hAnsi="Times New Roman" w:cs="Times New Roman"/>
          <w:sz w:val="21"/>
          <w:szCs w:val="21"/>
        </w:rPr>
        <w:t>4·</w:t>
      </w:r>
      <w:r w:rsidRPr="003F78F9">
        <w:rPr>
          <w:rFonts w:ascii="Times New Roman" w:eastAsia="宋体" w:hAnsi="Times New Roman" w:cs="Times New Roman"/>
          <w:sz w:val="21"/>
          <w:szCs w:val="21"/>
        </w:rPr>
        <w:fldChar w:fldCharType="begin"/>
      </w:r>
      <w:r w:rsidRPr="003F78F9">
        <w:rPr>
          <w:rFonts w:ascii="Times New Roman" w:eastAsia="宋体" w:hAnsi="Times New Roman" w:cs="Times New Roman"/>
          <w:sz w:val="21"/>
          <w:szCs w:val="21"/>
        </w:rPr>
        <w:instrText xml:space="preserve"> SEQ </w:instrText>
      </w:r>
      <w:r w:rsidRPr="003F78F9">
        <w:rPr>
          <w:rFonts w:ascii="Times New Roman" w:eastAsia="宋体" w:hAnsi="Times New Roman" w:cs="Times New Roman"/>
          <w:sz w:val="21"/>
          <w:szCs w:val="21"/>
        </w:rPr>
        <w:instrText>表</w:instrText>
      </w:r>
      <w:r w:rsidRPr="003F78F9">
        <w:rPr>
          <w:rFonts w:ascii="Times New Roman" w:eastAsia="宋体" w:hAnsi="Times New Roman" w:cs="Times New Roman"/>
          <w:sz w:val="21"/>
          <w:szCs w:val="21"/>
        </w:rPr>
        <w:instrText xml:space="preserve">4· \* ARABIC </w:instrText>
      </w:r>
      <w:r w:rsidRPr="003F78F9">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3F78F9">
        <w:rPr>
          <w:rFonts w:ascii="Times New Roman" w:eastAsia="宋体" w:hAnsi="Times New Roman" w:cs="Times New Roman"/>
          <w:sz w:val="21"/>
          <w:szCs w:val="21"/>
        </w:rPr>
        <w:fldChar w:fldCharType="end"/>
      </w:r>
      <w:bookmarkEnd w:id="89"/>
      <w:r w:rsidRPr="003F78F9">
        <w:rPr>
          <w:rFonts w:ascii="宋体" w:eastAsia="宋体" w:hAnsi="宋体"/>
          <w:sz w:val="21"/>
          <w:szCs w:val="21"/>
        </w:rPr>
        <w:t xml:space="preserve"> </w:t>
      </w:r>
      <w:r w:rsidR="00625F51" w:rsidRPr="003F78F9">
        <w:rPr>
          <w:rFonts w:ascii="宋体" w:eastAsia="宋体" w:hAnsi="宋体" w:hint="eastAsia"/>
          <w:sz w:val="21"/>
          <w:szCs w:val="21"/>
        </w:rPr>
        <w:t>三类特征的介绍</w:t>
      </w:r>
    </w:p>
    <w:tbl>
      <w:tblPr>
        <w:tblStyle w:val="a8"/>
        <w:tblW w:w="0" w:type="auto"/>
        <w:tblLook w:val="04A0" w:firstRow="1" w:lastRow="0" w:firstColumn="1" w:lastColumn="0" w:noHBand="0" w:noVBand="1"/>
      </w:tblPr>
      <w:tblGrid>
        <w:gridCol w:w="2208"/>
        <w:gridCol w:w="2208"/>
        <w:gridCol w:w="2209"/>
        <w:gridCol w:w="2209"/>
      </w:tblGrid>
      <w:tr w:rsidR="00CC2FE6" w14:paraId="3EACA5FE" w14:textId="77777777" w:rsidTr="00CC2FE6">
        <w:tc>
          <w:tcPr>
            <w:tcW w:w="2208" w:type="dxa"/>
          </w:tcPr>
          <w:p w14:paraId="2E4829D4" w14:textId="1721D97E" w:rsidR="00CC2FE6" w:rsidRPr="00BA5202" w:rsidRDefault="00CC2FE6" w:rsidP="00712202">
            <w:pPr>
              <w:jc w:val="center"/>
              <w:rPr>
                <w:rFonts w:ascii="宋体" w:hAnsi="宋体"/>
                <w:szCs w:val="21"/>
              </w:rPr>
            </w:pPr>
            <w:r w:rsidRPr="00BA5202">
              <w:rPr>
                <w:rFonts w:ascii="宋体" w:hAnsi="宋体" w:hint="eastAsia"/>
                <w:szCs w:val="21"/>
              </w:rPr>
              <w:t>特征</w:t>
            </w:r>
          </w:p>
        </w:tc>
        <w:tc>
          <w:tcPr>
            <w:tcW w:w="2208" w:type="dxa"/>
          </w:tcPr>
          <w:p w14:paraId="21796BE1" w14:textId="3D456CEF" w:rsidR="00CC2FE6" w:rsidRPr="00BA5202" w:rsidRDefault="00A04C0B" w:rsidP="00712202">
            <w:pPr>
              <w:jc w:val="center"/>
              <w:rPr>
                <w:rFonts w:ascii="宋体" w:hAnsi="宋体"/>
                <w:szCs w:val="21"/>
              </w:rPr>
            </w:pPr>
            <w:r w:rsidRPr="00BA5202">
              <w:rPr>
                <w:rFonts w:ascii="宋体" w:hAnsi="宋体" w:hint="eastAsia"/>
                <w:szCs w:val="21"/>
              </w:rPr>
              <w:t>对应算法</w:t>
            </w:r>
          </w:p>
        </w:tc>
        <w:tc>
          <w:tcPr>
            <w:tcW w:w="2209" w:type="dxa"/>
          </w:tcPr>
          <w:p w14:paraId="4A2C639D" w14:textId="55998739" w:rsidR="00CC2FE6" w:rsidRPr="00BA5202" w:rsidRDefault="00E45ADC" w:rsidP="00712202">
            <w:pPr>
              <w:jc w:val="center"/>
              <w:rPr>
                <w:rFonts w:ascii="宋体" w:hAnsi="宋体"/>
                <w:szCs w:val="21"/>
              </w:rPr>
            </w:pPr>
            <w:r w:rsidRPr="00BA5202">
              <w:rPr>
                <w:rFonts w:ascii="宋体" w:hAnsi="宋体" w:hint="eastAsia"/>
                <w:szCs w:val="21"/>
              </w:rPr>
              <w:t>树结构</w:t>
            </w:r>
          </w:p>
        </w:tc>
        <w:tc>
          <w:tcPr>
            <w:tcW w:w="2209" w:type="dxa"/>
          </w:tcPr>
          <w:p w14:paraId="23F665D0" w14:textId="0D66D0D5" w:rsidR="00CC2FE6" w:rsidRPr="00BA5202" w:rsidRDefault="00BE161A" w:rsidP="00712202">
            <w:pPr>
              <w:jc w:val="center"/>
              <w:rPr>
                <w:rFonts w:ascii="宋体" w:hAnsi="宋体"/>
                <w:szCs w:val="21"/>
              </w:rPr>
            </w:pPr>
            <w:r w:rsidRPr="00BA5202">
              <w:rPr>
                <w:rFonts w:ascii="宋体" w:hAnsi="宋体" w:hint="eastAsia"/>
                <w:szCs w:val="21"/>
              </w:rPr>
              <w:t>支持模型</w:t>
            </w:r>
          </w:p>
        </w:tc>
      </w:tr>
      <w:tr w:rsidR="00CC2FE6" w14:paraId="6CE32104" w14:textId="77777777" w:rsidTr="00CC2FE6">
        <w:tc>
          <w:tcPr>
            <w:tcW w:w="2208" w:type="dxa"/>
          </w:tcPr>
          <w:p w14:paraId="0068DB6B" w14:textId="2751AF0A" w:rsidR="00CC2FE6" w:rsidRPr="00BA5202" w:rsidRDefault="00BF7AAC" w:rsidP="00712202">
            <w:pPr>
              <w:jc w:val="center"/>
              <w:rPr>
                <w:rFonts w:ascii="宋体" w:hAnsi="宋体"/>
                <w:szCs w:val="21"/>
              </w:rPr>
            </w:pPr>
            <w:r w:rsidRPr="00BA5202">
              <w:rPr>
                <w:rFonts w:ascii="宋体" w:hAnsi="宋体" w:hint="eastAsia"/>
                <w:szCs w:val="21"/>
              </w:rPr>
              <w:t>信息增益</w:t>
            </w:r>
          </w:p>
        </w:tc>
        <w:tc>
          <w:tcPr>
            <w:tcW w:w="2208" w:type="dxa"/>
          </w:tcPr>
          <w:p w14:paraId="51B638B0" w14:textId="6E27FEEC" w:rsidR="00CC2FE6" w:rsidRPr="00BA5202" w:rsidRDefault="0040339C" w:rsidP="00712202">
            <w:pPr>
              <w:jc w:val="center"/>
              <w:rPr>
                <w:szCs w:val="21"/>
              </w:rPr>
            </w:pPr>
            <w:r w:rsidRPr="00BA5202">
              <w:rPr>
                <w:szCs w:val="21"/>
              </w:rPr>
              <w:t>ID3</w:t>
            </w:r>
          </w:p>
        </w:tc>
        <w:tc>
          <w:tcPr>
            <w:tcW w:w="2209" w:type="dxa"/>
          </w:tcPr>
          <w:p w14:paraId="56A9A735" w14:textId="7D067A91" w:rsidR="00CC2FE6" w:rsidRPr="00BA5202" w:rsidRDefault="00393514" w:rsidP="00712202">
            <w:pPr>
              <w:jc w:val="center"/>
              <w:rPr>
                <w:rFonts w:ascii="宋体" w:hAnsi="宋体"/>
                <w:szCs w:val="21"/>
              </w:rPr>
            </w:pPr>
            <w:r w:rsidRPr="00BA5202">
              <w:rPr>
                <w:rFonts w:ascii="宋体" w:hAnsi="宋体" w:hint="eastAsia"/>
                <w:szCs w:val="21"/>
              </w:rPr>
              <w:t>多叉树</w:t>
            </w:r>
          </w:p>
        </w:tc>
        <w:tc>
          <w:tcPr>
            <w:tcW w:w="2209" w:type="dxa"/>
          </w:tcPr>
          <w:p w14:paraId="45807A5D" w14:textId="01DACA2C" w:rsidR="00CC2FE6" w:rsidRPr="00BA5202" w:rsidRDefault="00D02E51" w:rsidP="00712202">
            <w:pPr>
              <w:jc w:val="center"/>
              <w:rPr>
                <w:rFonts w:ascii="宋体" w:hAnsi="宋体"/>
                <w:szCs w:val="21"/>
              </w:rPr>
            </w:pPr>
            <w:r w:rsidRPr="00BA5202">
              <w:rPr>
                <w:rFonts w:ascii="宋体" w:hAnsi="宋体" w:hint="eastAsia"/>
                <w:szCs w:val="21"/>
              </w:rPr>
              <w:t>分类</w:t>
            </w:r>
          </w:p>
        </w:tc>
      </w:tr>
      <w:tr w:rsidR="00CC2FE6" w14:paraId="3E0179CD" w14:textId="77777777" w:rsidTr="00CC2FE6">
        <w:tc>
          <w:tcPr>
            <w:tcW w:w="2208" w:type="dxa"/>
          </w:tcPr>
          <w:p w14:paraId="6076917C" w14:textId="78F5BB82" w:rsidR="00CC2FE6" w:rsidRPr="00BA5202" w:rsidRDefault="007C6872" w:rsidP="00712202">
            <w:pPr>
              <w:jc w:val="center"/>
              <w:rPr>
                <w:rFonts w:ascii="宋体" w:hAnsi="宋体"/>
                <w:szCs w:val="21"/>
              </w:rPr>
            </w:pPr>
            <w:r w:rsidRPr="00BA5202">
              <w:rPr>
                <w:rFonts w:ascii="宋体" w:hAnsi="宋体" w:hint="eastAsia"/>
                <w:szCs w:val="21"/>
              </w:rPr>
              <w:t>信息增益比</w:t>
            </w:r>
          </w:p>
        </w:tc>
        <w:tc>
          <w:tcPr>
            <w:tcW w:w="2208" w:type="dxa"/>
          </w:tcPr>
          <w:p w14:paraId="3FB825C7" w14:textId="5C7DC98A" w:rsidR="00CC2FE6" w:rsidRPr="00BA5202" w:rsidRDefault="0040339C" w:rsidP="00712202">
            <w:pPr>
              <w:jc w:val="center"/>
              <w:rPr>
                <w:szCs w:val="21"/>
              </w:rPr>
            </w:pPr>
            <w:r w:rsidRPr="00BA5202">
              <w:rPr>
                <w:szCs w:val="21"/>
              </w:rPr>
              <w:t>C4.5</w:t>
            </w:r>
          </w:p>
        </w:tc>
        <w:tc>
          <w:tcPr>
            <w:tcW w:w="2209" w:type="dxa"/>
          </w:tcPr>
          <w:p w14:paraId="168E1412" w14:textId="206BFB0B" w:rsidR="00CC2FE6" w:rsidRPr="00BA5202" w:rsidRDefault="00C80880" w:rsidP="00712202">
            <w:pPr>
              <w:jc w:val="center"/>
              <w:rPr>
                <w:rFonts w:ascii="宋体" w:hAnsi="宋体"/>
                <w:szCs w:val="21"/>
              </w:rPr>
            </w:pPr>
            <w:r w:rsidRPr="00BA5202">
              <w:rPr>
                <w:rFonts w:ascii="宋体" w:hAnsi="宋体" w:hint="eastAsia"/>
                <w:szCs w:val="21"/>
              </w:rPr>
              <w:t>多叉树</w:t>
            </w:r>
          </w:p>
        </w:tc>
        <w:tc>
          <w:tcPr>
            <w:tcW w:w="2209" w:type="dxa"/>
          </w:tcPr>
          <w:p w14:paraId="63A4A2AC" w14:textId="08720F8F" w:rsidR="00CC2FE6" w:rsidRPr="00BA5202" w:rsidRDefault="00D02E51" w:rsidP="00712202">
            <w:pPr>
              <w:jc w:val="center"/>
              <w:rPr>
                <w:rFonts w:ascii="宋体" w:hAnsi="宋体"/>
                <w:szCs w:val="21"/>
              </w:rPr>
            </w:pPr>
            <w:r w:rsidRPr="00BA5202">
              <w:rPr>
                <w:rFonts w:ascii="宋体" w:hAnsi="宋体" w:hint="eastAsia"/>
                <w:szCs w:val="21"/>
              </w:rPr>
              <w:t>分类</w:t>
            </w:r>
          </w:p>
        </w:tc>
      </w:tr>
      <w:tr w:rsidR="00CC2FE6" w14:paraId="1730335F" w14:textId="77777777" w:rsidTr="00CC2FE6">
        <w:tc>
          <w:tcPr>
            <w:tcW w:w="2208" w:type="dxa"/>
          </w:tcPr>
          <w:p w14:paraId="59AA74BA" w14:textId="6859CA53" w:rsidR="00CC2FE6" w:rsidRPr="00BA5202" w:rsidRDefault="00910D44" w:rsidP="00712202">
            <w:pPr>
              <w:jc w:val="center"/>
              <w:rPr>
                <w:rFonts w:ascii="宋体" w:hAnsi="宋体"/>
                <w:szCs w:val="21"/>
              </w:rPr>
            </w:pPr>
            <w:r w:rsidRPr="00BA5202">
              <w:rPr>
                <w:rFonts w:ascii="宋体" w:hAnsi="宋体" w:hint="eastAsia"/>
                <w:szCs w:val="21"/>
              </w:rPr>
              <w:t>基尼指数</w:t>
            </w:r>
          </w:p>
        </w:tc>
        <w:tc>
          <w:tcPr>
            <w:tcW w:w="2208" w:type="dxa"/>
          </w:tcPr>
          <w:p w14:paraId="7B4CF9CE" w14:textId="31246AF7" w:rsidR="00CC2FE6" w:rsidRPr="00BA5202" w:rsidRDefault="008B0E63" w:rsidP="00712202">
            <w:pPr>
              <w:jc w:val="center"/>
              <w:rPr>
                <w:szCs w:val="21"/>
              </w:rPr>
            </w:pPr>
            <w:r w:rsidRPr="00BA5202">
              <w:rPr>
                <w:szCs w:val="21"/>
              </w:rPr>
              <w:t>CART</w:t>
            </w:r>
          </w:p>
        </w:tc>
        <w:tc>
          <w:tcPr>
            <w:tcW w:w="2209" w:type="dxa"/>
          </w:tcPr>
          <w:p w14:paraId="531845CD" w14:textId="584CD751" w:rsidR="00CC2FE6" w:rsidRPr="00BA5202" w:rsidRDefault="0095513A" w:rsidP="00712202">
            <w:pPr>
              <w:jc w:val="center"/>
              <w:rPr>
                <w:rFonts w:ascii="宋体" w:hAnsi="宋体"/>
                <w:szCs w:val="21"/>
              </w:rPr>
            </w:pPr>
            <w:r w:rsidRPr="00BA5202">
              <w:rPr>
                <w:rFonts w:ascii="宋体" w:hAnsi="宋体" w:hint="eastAsia"/>
                <w:szCs w:val="21"/>
              </w:rPr>
              <w:t>二叉树</w:t>
            </w:r>
          </w:p>
        </w:tc>
        <w:tc>
          <w:tcPr>
            <w:tcW w:w="2209" w:type="dxa"/>
          </w:tcPr>
          <w:p w14:paraId="653AADF3" w14:textId="34A3B0A0" w:rsidR="00CC2FE6" w:rsidRPr="00BA5202" w:rsidRDefault="005A7E75" w:rsidP="00712202">
            <w:pPr>
              <w:jc w:val="center"/>
              <w:rPr>
                <w:rFonts w:ascii="宋体" w:hAnsi="宋体"/>
                <w:szCs w:val="21"/>
              </w:rPr>
            </w:pPr>
            <w:r w:rsidRPr="00BA5202">
              <w:rPr>
                <w:rFonts w:ascii="宋体" w:hAnsi="宋体" w:hint="eastAsia"/>
                <w:szCs w:val="21"/>
              </w:rPr>
              <w:t>分类、回归</w:t>
            </w:r>
          </w:p>
        </w:tc>
      </w:tr>
    </w:tbl>
    <w:p w14:paraId="31DD63A5" w14:textId="3B75CEFF" w:rsidR="00CC2FE6" w:rsidRDefault="004253A9" w:rsidP="009965BC">
      <w:pPr>
        <w:ind w:firstLine="420"/>
        <w:rPr>
          <w:sz w:val="24"/>
        </w:rPr>
      </w:pPr>
      <w:r>
        <w:rPr>
          <w:rFonts w:hint="eastAsia"/>
          <w:sz w:val="24"/>
        </w:rPr>
        <w:t>对于信息增益和信息增益比的计算，首先要计算</w:t>
      </w:r>
      <w:r w:rsidR="00ED37EB">
        <w:rPr>
          <w:rFonts w:hint="eastAsia"/>
          <w:sz w:val="24"/>
        </w:rPr>
        <w:t>熵</w:t>
      </w:r>
      <w:r w:rsidR="000A201F">
        <w:rPr>
          <w:rFonts w:hint="eastAsia"/>
          <w:sz w:val="24"/>
        </w:rPr>
        <w:t>，</w:t>
      </w:r>
      <w:r w:rsidR="008E6008">
        <w:rPr>
          <w:rFonts w:hint="eastAsia"/>
          <w:sz w:val="24"/>
        </w:rPr>
        <w:t>其计算公式如下：</w:t>
      </w:r>
    </w:p>
    <w:p w14:paraId="3C5B9A38" w14:textId="7B833B86" w:rsidR="00737C3A" w:rsidRPr="00F9083A" w:rsidRDefault="00AB761E" w:rsidP="00453626">
      <w:pPr>
        <w:pStyle w:val="MTDisplayEquation"/>
      </w:pPr>
      <w:r>
        <w:lastRenderedPageBreak/>
        <w:tab/>
      </w:r>
      <w:r w:rsidR="004A40E1" w:rsidRPr="00AB761E">
        <w:rPr>
          <w:position w:val="-28"/>
        </w:rPr>
        <w:object w:dxaOrig="2659" w:dyaOrig="680" w14:anchorId="4D603CE0">
          <v:shape id="_x0000_i1121" type="#_x0000_t75" style="width:133.2pt;height:34.2pt" o:ole="">
            <v:imagedata r:id="rId220" o:title=""/>
          </v:shape>
          <o:OLEObject Type="Embed" ProgID="Equation.DSMT4" ShapeID="_x0000_i1121" DrawAspect="Content" ObjectID="_1652368968" r:id="rId221"/>
        </w:object>
      </w:r>
      <w:r>
        <w:tab/>
      </w:r>
      <w:r w:rsidRPr="008A4A10">
        <w:rPr>
          <w:color w:val="000000" w:themeColor="text1"/>
          <w:sz w:val="21"/>
          <w:szCs w:val="21"/>
        </w:rPr>
        <w:fldChar w:fldCharType="begin"/>
      </w:r>
      <w:r w:rsidRPr="008A4A10">
        <w:rPr>
          <w:color w:val="000000" w:themeColor="text1"/>
          <w:sz w:val="21"/>
          <w:szCs w:val="21"/>
        </w:rPr>
        <w:instrText xml:space="preserve"> MACROBUTTON MTPlaceRef \* MERGEFORMAT </w:instrText>
      </w:r>
      <w:r w:rsidRPr="008A4A10">
        <w:rPr>
          <w:color w:val="000000" w:themeColor="text1"/>
          <w:sz w:val="21"/>
          <w:szCs w:val="21"/>
        </w:rPr>
        <w:fldChar w:fldCharType="begin"/>
      </w:r>
      <w:r w:rsidRPr="008A4A10">
        <w:rPr>
          <w:color w:val="000000" w:themeColor="text1"/>
          <w:sz w:val="21"/>
          <w:szCs w:val="21"/>
        </w:rPr>
        <w:instrText xml:space="preserve"> SEQ MTEqn \h \* MERGEFORMAT </w:instrText>
      </w:r>
      <w:r w:rsidRPr="008A4A10">
        <w:rPr>
          <w:color w:val="000000" w:themeColor="text1"/>
          <w:sz w:val="21"/>
          <w:szCs w:val="21"/>
        </w:rPr>
        <w:fldChar w:fldCharType="end"/>
      </w:r>
      <w:bookmarkStart w:id="90" w:name="ZEqnNum406693"/>
      <w:r w:rsidRPr="008A4A10">
        <w:rPr>
          <w:color w:val="000000" w:themeColor="text1"/>
          <w:sz w:val="21"/>
          <w:szCs w:val="21"/>
        </w:rPr>
        <w:instrText>(</w:instrText>
      </w:r>
      <w:r w:rsidRPr="008A4A10">
        <w:rPr>
          <w:color w:val="000000" w:themeColor="text1"/>
          <w:sz w:val="21"/>
          <w:szCs w:val="21"/>
        </w:rPr>
        <w:fldChar w:fldCharType="begin"/>
      </w:r>
      <w:r w:rsidRPr="008A4A10">
        <w:rPr>
          <w:color w:val="000000" w:themeColor="text1"/>
          <w:sz w:val="21"/>
          <w:szCs w:val="21"/>
        </w:rPr>
        <w:instrText xml:space="preserve"> SEQ MTChap \c \* Arabic \* MERGEFORMAT </w:instrText>
      </w:r>
      <w:r w:rsidRPr="008A4A10">
        <w:rPr>
          <w:color w:val="000000" w:themeColor="text1"/>
          <w:sz w:val="21"/>
          <w:szCs w:val="21"/>
        </w:rPr>
        <w:fldChar w:fldCharType="separate"/>
      </w:r>
      <w:r w:rsidR="00366273">
        <w:rPr>
          <w:noProof/>
          <w:color w:val="000000" w:themeColor="text1"/>
          <w:sz w:val="21"/>
          <w:szCs w:val="21"/>
        </w:rPr>
        <w:instrText>4</w:instrText>
      </w:r>
      <w:r w:rsidRPr="008A4A10">
        <w:rPr>
          <w:color w:val="000000" w:themeColor="text1"/>
          <w:sz w:val="21"/>
          <w:szCs w:val="21"/>
        </w:rPr>
        <w:fldChar w:fldCharType="end"/>
      </w:r>
      <w:r w:rsidRPr="008A4A10">
        <w:rPr>
          <w:color w:val="000000" w:themeColor="text1"/>
          <w:sz w:val="21"/>
          <w:szCs w:val="21"/>
        </w:rPr>
        <w:instrText>·</w:instrText>
      </w:r>
      <w:r w:rsidRPr="008A4A10">
        <w:rPr>
          <w:color w:val="000000" w:themeColor="text1"/>
          <w:sz w:val="21"/>
          <w:szCs w:val="21"/>
        </w:rPr>
        <w:fldChar w:fldCharType="begin"/>
      </w:r>
      <w:r w:rsidRPr="008A4A10">
        <w:rPr>
          <w:color w:val="000000" w:themeColor="text1"/>
          <w:sz w:val="21"/>
          <w:szCs w:val="21"/>
        </w:rPr>
        <w:instrText xml:space="preserve"> SEQ MTEqn \c \* Arabic \* MERGEFORMAT </w:instrText>
      </w:r>
      <w:r w:rsidRPr="008A4A10">
        <w:rPr>
          <w:color w:val="000000" w:themeColor="text1"/>
          <w:sz w:val="21"/>
          <w:szCs w:val="21"/>
        </w:rPr>
        <w:fldChar w:fldCharType="separate"/>
      </w:r>
      <w:r w:rsidR="00366273">
        <w:rPr>
          <w:noProof/>
          <w:color w:val="000000" w:themeColor="text1"/>
          <w:sz w:val="21"/>
          <w:szCs w:val="21"/>
        </w:rPr>
        <w:instrText>14</w:instrText>
      </w:r>
      <w:r w:rsidRPr="008A4A10">
        <w:rPr>
          <w:color w:val="000000" w:themeColor="text1"/>
          <w:sz w:val="21"/>
          <w:szCs w:val="21"/>
        </w:rPr>
        <w:fldChar w:fldCharType="end"/>
      </w:r>
      <w:r w:rsidRPr="008A4A10">
        <w:rPr>
          <w:color w:val="000000" w:themeColor="text1"/>
          <w:sz w:val="21"/>
          <w:szCs w:val="21"/>
        </w:rPr>
        <w:instrText>)</w:instrText>
      </w:r>
      <w:bookmarkEnd w:id="90"/>
      <w:r w:rsidRPr="008A4A10">
        <w:rPr>
          <w:color w:val="000000" w:themeColor="text1"/>
          <w:sz w:val="21"/>
          <w:szCs w:val="21"/>
        </w:rPr>
        <w:fldChar w:fldCharType="end"/>
      </w:r>
    </w:p>
    <w:p w14:paraId="21B55E18" w14:textId="45AC0A32" w:rsidR="008E460B" w:rsidRDefault="00F9083A" w:rsidP="00F9083A">
      <w:pPr>
        <w:ind w:firstLine="420"/>
        <w:rPr>
          <w:sz w:val="24"/>
        </w:rPr>
      </w:pPr>
      <w:r w:rsidRPr="00AF3A36">
        <w:rPr>
          <w:rFonts w:hint="eastAsia"/>
          <w:sz w:val="24"/>
        </w:rPr>
        <w:t>熵值越大代表数据的混乱程度也就越高，其中</w:t>
      </w:r>
      <w:r w:rsidR="00741502" w:rsidRPr="00C9398D">
        <w:rPr>
          <w:position w:val="-12"/>
        </w:rPr>
        <w:object w:dxaOrig="260" w:dyaOrig="360" w14:anchorId="26CDBBF2">
          <v:shape id="_x0000_i1122" type="#_x0000_t75" style="width:13.2pt;height:18pt" o:ole="">
            <v:imagedata r:id="rId222" o:title=""/>
          </v:shape>
          <o:OLEObject Type="Embed" ProgID="Equation.DSMT4" ShapeID="_x0000_i1122" DrawAspect="Content" ObjectID="_1652368969" r:id="rId223"/>
        </w:object>
      </w:r>
      <w:r w:rsidRPr="00AF3A36">
        <w:rPr>
          <w:rFonts w:hint="eastAsia"/>
          <w:sz w:val="24"/>
        </w:rPr>
        <w:t>代表种类</w:t>
      </w:r>
      <w:r w:rsidRPr="00AF3A36">
        <w:rPr>
          <w:rFonts w:hint="eastAsia"/>
          <w:sz w:val="24"/>
        </w:rPr>
        <w:t>i</w:t>
      </w:r>
      <w:r w:rsidRPr="00AF3A36">
        <w:rPr>
          <w:rFonts w:hint="eastAsia"/>
          <w:sz w:val="24"/>
        </w:rPr>
        <w:t>在样本中占的百分比</w:t>
      </w:r>
      <w:r w:rsidR="00E61431">
        <w:rPr>
          <w:rFonts w:hint="eastAsia"/>
          <w:sz w:val="24"/>
        </w:rPr>
        <w:t>，</w:t>
      </w:r>
      <w:proofErr w:type="gramStart"/>
      <w:r w:rsidR="008509EC">
        <w:rPr>
          <w:rFonts w:hint="eastAsia"/>
          <w:sz w:val="24"/>
        </w:rPr>
        <w:t>若数据</w:t>
      </w:r>
      <w:proofErr w:type="gramEnd"/>
      <w:r w:rsidR="008509EC">
        <w:rPr>
          <w:rFonts w:hint="eastAsia"/>
          <w:sz w:val="24"/>
        </w:rPr>
        <w:t>全部为某一类时，</w:t>
      </w:r>
      <w:r w:rsidR="000F6239">
        <w:rPr>
          <w:rFonts w:hint="eastAsia"/>
          <w:sz w:val="24"/>
        </w:rPr>
        <w:t>熵值此时为</w:t>
      </w:r>
      <w:r w:rsidR="000F6239">
        <w:rPr>
          <w:rFonts w:hint="eastAsia"/>
          <w:sz w:val="24"/>
        </w:rPr>
        <w:t>0</w:t>
      </w:r>
      <w:r w:rsidR="001A7929">
        <w:rPr>
          <w:rFonts w:hint="eastAsia"/>
          <w:sz w:val="24"/>
        </w:rPr>
        <w:t>。</w:t>
      </w:r>
    </w:p>
    <w:p w14:paraId="44CCA5F9" w14:textId="635D8905" w:rsidR="00474AC5" w:rsidRDefault="008E460B" w:rsidP="00F9083A">
      <w:pPr>
        <w:ind w:firstLine="420"/>
        <w:rPr>
          <w:iCs/>
          <w:sz w:val="24"/>
        </w:rPr>
      </w:pPr>
      <w:r>
        <w:rPr>
          <w:rFonts w:hint="eastAsia"/>
          <w:sz w:val="24"/>
        </w:rPr>
        <w:t>通过公式</w:t>
      </w:r>
      <w:r w:rsidR="003A32F0">
        <w:rPr>
          <w:iCs/>
          <w:sz w:val="24"/>
        </w:rPr>
        <w:fldChar w:fldCharType="begin"/>
      </w:r>
      <w:r w:rsidR="003A32F0">
        <w:rPr>
          <w:iCs/>
          <w:sz w:val="24"/>
        </w:rPr>
        <w:instrText xml:space="preserve"> GOTOBUTTON ZEqnNum406693  \* MERGEFORMAT </w:instrText>
      </w:r>
      <w:r w:rsidR="003A32F0">
        <w:rPr>
          <w:iCs/>
          <w:sz w:val="24"/>
        </w:rPr>
        <w:fldChar w:fldCharType="begin"/>
      </w:r>
      <w:r w:rsidR="003A32F0">
        <w:rPr>
          <w:iCs/>
          <w:sz w:val="24"/>
        </w:rPr>
        <w:instrText xml:space="preserve"> REF ZEqnNum406693 \* Charformat \! \* MERGEFORMAT </w:instrText>
      </w:r>
      <w:r w:rsidR="003A32F0">
        <w:rPr>
          <w:iCs/>
          <w:sz w:val="24"/>
        </w:rPr>
        <w:fldChar w:fldCharType="separate"/>
      </w:r>
      <w:r w:rsidR="00366273" w:rsidRPr="00366273">
        <w:rPr>
          <w:iCs/>
          <w:sz w:val="24"/>
        </w:rPr>
        <w:instrText>(4·14)</w:instrText>
      </w:r>
      <w:r w:rsidR="003A32F0">
        <w:rPr>
          <w:iCs/>
          <w:sz w:val="24"/>
        </w:rPr>
        <w:fldChar w:fldCharType="end"/>
      </w:r>
      <w:r w:rsidR="003A32F0">
        <w:rPr>
          <w:iCs/>
          <w:sz w:val="24"/>
        </w:rPr>
        <w:fldChar w:fldCharType="end"/>
      </w:r>
      <w:r w:rsidR="002038AB">
        <w:rPr>
          <w:rFonts w:hint="eastAsia"/>
          <w:iCs/>
          <w:sz w:val="24"/>
        </w:rPr>
        <w:t>计算得出熵值之后，便可计算信息增益的值，</w:t>
      </w:r>
      <w:r w:rsidR="000E3E80">
        <w:rPr>
          <w:rFonts w:hint="eastAsia"/>
          <w:iCs/>
          <w:sz w:val="24"/>
        </w:rPr>
        <w:t>父节点</w:t>
      </w:r>
      <w:r w:rsidR="00B24382">
        <w:rPr>
          <w:rFonts w:hint="eastAsia"/>
          <w:iCs/>
          <w:sz w:val="24"/>
        </w:rPr>
        <w:t>的熵值</w:t>
      </w:r>
      <w:r w:rsidR="000D15BE">
        <w:rPr>
          <w:rFonts w:hint="eastAsia"/>
          <w:iCs/>
          <w:sz w:val="24"/>
        </w:rPr>
        <w:t>减去</w:t>
      </w:r>
      <w:r w:rsidR="00A546A0">
        <w:rPr>
          <w:rFonts w:hint="eastAsia"/>
          <w:iCs/>
          <w:sz w:val="24"/>
        </w:rPr>
        <w:t>对应分裂得到的</w:t>
      </w:r>
      <w:r w:rsidR="00903507">
        <w:rPr>
          <w:rFonts w:hint="eastAsia"/>
          <w:iCs/>
          <w:sz w:val="24"/>
        </w:rPr>
        <w:t>若干</w:t>
      </w:r>
      <w:r w:rsidR="00794AC9">
        <w:rPr>
          <w:rFonts w:hint="eastAsia"/>
          <w:iCs/>
          <w:sz w:val="24"/>
        </w:rPr>
        <w:t>子节点</w:t>
      </w:r>
      <w:r w:rsidR="00392971">
        <w:rPr>
          <w:rFonts w:hint="eastAsia"/>
          <w:iCs/>
          <w:sz w:val="24"/>
        </w:rPr>
        <w:t>的熵的和</w:t>
      </w:r>
      <w:r w:rsidR="0033156F">
        <w:rPr>
          <w:rFonts w:hint="eastAsia"/>
          <w:iCs/>
          <w:sz w:val="24"/>
        </w:rPr>
        <w:t>便可而得到信息增益</w:t>
      </w:r>
      <w:r w:rsidR="004F3C84">
        <w:rPr>
          <w:rFonts w:hint="eastAsia"/>
          <w:iCs/>
          <w:sz w:val="24"/>
        </w:rPr>
        <w:t>，</w:t>
      </w:r>
      <w:r w:rsidR="002038AB">
        <w:rPr>
          <w:rFonts w:hint="eastAsia"/>
          <w:iCs/>
          <w:sz w:val="24"/>
        </w:rPr>
        <w:t>其计算公式</w:t>
      </w:r>
      <w:r w:rsidR="00636CCA">
        <w:rPr>
          <w:rFonts w:hint="eastAsia"/>
          <w:iCs/>
          <w:sz w:val="24"/>
        </w:rPr>
        <w:t>如下</w:t>
      </w:r>
      <w:r w:rsidR="00812F8F">
        <w:rPr>
          <w:rFonts w:hint="eastAsia"/>
          <w:iCs/>
          <w:sz w:val="24"/>
        </w:rPr>
        <w:t>：</w:t>
      </w:r>
    </w:p>
    <w:p w14:paraId="5F114D62" w14:textId="53E1D170" w:rsidR="005F3319" w:rsidRDefault="00474AC5" w:rsidP="005410E9">
      <w:pPr>
        <w:pStyle w:val="MTDisplayEquation"/>
        <w:rPr>
          <w:color w:val="000000" w:themeColor="text1"/>
          <w:sz w:val="21"/>
          <w:szCs w:val="21"/>
        </w:rPr>
      </w:pPr>
      <w:r>
        <w:tab/>
      </w:r>
      <w:r w:rsidR="001F2D9B" w:rsidRPr="00474AC5">
        <w:rPr>
          <w:position w:val="-28"/>
        </w:rPr>
        <w:object w:dxaOrig="4500" w:dyaOrig="680" w14:anchorId="409F2C5E">
          <v:shape id="_x0000_i1123" type="#_x0000_t75" style="width:225pt;height:34.2pt" o:ole="">
            <v:imagedata r:id="rId224" o:title=""/>
          </v:shape>
          <o:OLEObject Type="Embed" ProgID="Equation.DSMT4" ShapeID="_x0000_i1123" DrawAspect="Content" ObjectID="_1652368970" r:id="rId225"/>
        </w:object>
      </w:r>
      <w:r>
        <w:tab/>
      </w:r>
      <w:r w:rsidRPr="00737900">
        <w:rPr>
          <w:color w:val="000000" w:themeColor="text1"/>
          <w:sz w:val="21"/>
          <w:szCs w:val="21"/>
        </w:rPr>
        <w:fldChar w:fldCharType="begin"/>
      </w:r>
      <w:r w:rsidRPr="00737900">
        <w:rPr>
          <w:color w:val="000000" w:themeColor="text1"/>
          <w:sz w:val="21"/>
          <w:szCs w:val="21"/>
        </w:rPr>
        <w:instrText xml:space="preserve"> MACROBUTTON MTPlaceRef \* MERGEFORMAT </w:instrText>
      </w:r>
      <w:r w:rsidRPr="00737900">
        <w:rPr>
          <w:color w:val="000000" w:themeColor="text1"/>
          <w:sz w:val="21"/>
          <w:szCs w:val="21"/>
        </w:rPr>
        <w:fldChar w:fldCharType="begin"/>
      </w:r>
      <w:r w:rsidRPr="00737900">
        <w:rPr>
          <w:color w:val="000000" w:themeColor="text1"/>
          <w:sz w:val="21"/>
          <w:szCs w:val="21"/>
        </w:rPr>
        <w:instrText xml:space="preserve"> SEQ MTEqn \h \* MERGEFORMAT </w:instrText>
      </w:r>
      <w:r w:rsidRPr="00737900">
        <w:rPr>
          <w:color w:val="000000" w:themeColor="text1"/>
          <w:sz w:val="21"/>
          <w:szCs w:val="21"/>
        </w:rPr>
        <w:fldChar w:fldCharType="end"/>
      </w:r>
      <w:bookmarkStart w:id="91" w:name="ZEqnNum858708"/>
      <w:r w:rsidRPr="00737900">
        <w:rPr>
          <w:color w:val="000000" w:themeColor="text1"/>
          <w:sz w:val="21"/>
          <w:szCs w:val="21"/>
        </w:rPr>
        <w:instrText>(</w:instrText>
      </w:r>
      <w:r w:rsidRPr="00737900">
        <w:rPr>
          <w:color w:val="000000" w:themeColor="text1"/>
          <w:sz w:val="21"/>
          <w:szCs w:val="21"/>
        </w:rPr>
        <w:fldChar w:fldCharType="begin"/>
      </w:r>
      <w:r w:rsidRPr="00737900">
        <w:rPr>
          <w:color w:val="000000" w:themeColor="text1"/>
          <w:sz w:val="21"/>
          <w:szCs w:val="21"/>
        </w:rPr>
        <w:instrText xml:space="preserve"> SEQ MTChap \c \* Arabic \* MERGEFORMAT </w:instrText>
      </w:r>
      <w:r w:rsidRPr="00737900">
        <w:rPr>
          <w:color w:val="000000" w:themeColor="text1"/>
          <w:sz w:val="21"/>
          <w:szCs w:val="21"/>
        </w:rPr>
        <w:fldChar w:fldCharType="separate"/>
      </w:r>
      <w:r w:rsidR="00366273">
        <w:rPr>
          <w:noProof/>
          <w:color w:val="000000" w:themeColor="text1"/>
          <w:sz w:val="21"/>
          <w:szCs w:val="21"/>
        </w:rPr>
        <w:instrText>4</w:instrText>
      </w:r>
      <w:r w:rsidRPr="00737900">
        <w:rPr>
          <w:color w:val="000000" w:themeColor="text1"/>
          <w:sz w:val="21"/>
          <w:szCs w:val="21"/>
        </w:rPr>
        <w:fldChar w:fldCharType="end"/>
      </w:r>
      <w:r w:rsidRPr="00737900">
        <w:rPr>
          <w:color w:val="000000" w:themeColor="text1"/>
          <w:sz w:val="21"/>
          <w:szCs w:val="21"/>
        </w:rPr>
        <w:instrText>·</w:instrText>
      </w:r>
      <w:r w:rsidRPr="00737900">
        <w:rPr>
          <w:color w:val="000000" w:themeColor="text1"/>
          <w:sz w:val="21"/>
          <w:szCs w:val="21"/>
        </w:rPr>
        <w:fldChar w:fldCharType="begin"/>
      </w:r>
      <w:r w:rsidRPr="00737900">
        <w:rPr>
          <w:color w:val="000000" w:themeColor="text1"/>
          <w:sz w:val="21"/>
          <w:szCs w:val="21"/>
        </w:rPr>
        <w:instrText xml:space="preserve"> SEQ MTEqn \c \* Arabic \* MERGEFORMAT </w:instrText>
      </w:r>
      <w:r w:rsidRPr="00737900">
        <w:rPr>
          <w:color w:val="000000" w:themeColor="text1"/>
          <w:sz w:val="21"/>
          <w:szCs w:val="21"/>
        </w:rPr>
        <w:fldChar w:fldCharType="separate"/>
      </w:r>
      <w:r w:rsidR="00366273">
        <w:rPr>
          <w:noProof/>
          <w:color w:val="000000" w:themeColor="text1"/>
          <w:sz w:val="21"/>
          <w:szCs w:val="21"/>
        </w:rPr>
        <w:instrText>15</w:instrText>
      </w:r>
      <w:r w:rsidRPr="00737900">
        <w:rPr>
          <w:color w:val="000000" w:themeColor="text1"/>
          <w:sz w:val="21"/>
          <w:szCs w:val="21"/>
        </w:rPr>
        <w:fldChar w:fldCharType="end"/>
      </w:r>
      <w:r w:rsidRPr="00737900">
        <w:rPr>
          <w:color w:val="000000" w:themeColor="text1"/>
          <w:sz w:val="21"/>
          <w:szCs w:val="21"/>
        </w:rPr>
        <w:instrText>)</w:instrText>
      </w:r>
      <w:bookmarkEnd w:id="91"/>
      <w:r w:rsidRPr="00737900">
        <w:rPr>
          <w:color w:val="000000" w:themeColor="text1"/>
          <w:sz w:val="21"/>
          <w:szCs w:val="21"/>
        </w:rPr>
        <w:fldChar w:fldCharType="end"/>
      </w:r>
    </w:p>
    <w:p w14:paraId="7CE95D7E" w14:textId="2E6FD265" w:rsidR="005410E9" w:rsidRPr="00865281" w:rsidRDefault="005410E9" w:rsidP="005410E9">
      <w:pPr>
        <w:rPr>
          <w:sz w:val="24"/>
        </w:rPr>
      </w:pPr>
      <w:r>
        <w:tab/>
      </w:r>
      <w:r w:rsidR="00D3619C" w:rsidRPr="00865281">
        <w:rPr>
          <w:rFonts w:hint="eastAsia"/>
          <w:sz w:val="24"/>
        </w:rPr>
        <w:t>当信息增益越大</w:t>
      </w:r>
      <w:r w:rsidR="00567E21" w:rsidRPr="00865281">
        <w:rPr>
          <w:rFonts w:hint="eastAsia"/>
          <w:sz w:val="24"/>
        </w:rPr>
        <w:t>，</w:t>
      </w:r>
      <w:r w:rsidR="000B3BEE" w:rsidRPr="00865281">
        <w:rPr>
          <w:rFonts w:hint="eastAsia"/>
          <w:sz w:val="24"/>
        </w:rPr>
        <w:t>表示父节点分裂后复杂度减少的越多</w:t>
      </w:r>
      <w:r w:rsidR="00F01B8C" w:rsidRPr="00865281">
        <w:rPr>
          <w:rFonts w:hint="eastAsia"/>
          <w:sz w:val="24"/>
        </w:rPr>
        <w:t>，</w:t>
      </w:r>
      <w:r w:rsidR="006A3892" w:rsidRPr="00865281">
        <w:rPr>
          <w:rFonts w:hint="eastAsia"/>
          <w:sz w:val="24"/>
        </w:rPr>
        <w:t>分类效果越明显</w:t>
      </w:r>
      <w:r w:rsidR="00434A90" w:rsidRPr="00865281">
        <w:rPr>
          <w:rFonts w:hint="eastAsia"/>
          <w:sz w:val="24"/>
        </w:rPr>
        <w:t>。</w:t>
      </w:r>
    </w:p>
    <w:p w14:paraId="621E0E2D" w14:textId="57778F8D" w:rsidR="009C27C3" w:rsidRDefault="00356B65" w:rsidP="005F3319">
      <w:pPr>
        <w:rPr>
          <w:sz w:val="24"/>
        </w:rPr>
      </w:pPr>
      <w:r>
        <w:tab/>
      </w:r>
      <w:r w:rsidR="00F3007B">
        <w:rPr>
          <w:rFonts w:hint="eastAsia"/>
        </w:rPr>
        <w:t>针对</w:t>
      </w:r>
      <w:r w:rsidR="00F3007B">
        <w:rPr>
          <w:rFonts w:hint="eastAsia"/>
        </w:rPr>
        <w:t>ID</w:t>
      </w:r>
      <w:r w:rsidR="00F7724D" w:rsidRPr="00464058">
        <w:rPr>
          <w:sz w:val="24"/>
        </w:rPr>
        <w:t>3</w:t>
      </w:r>
      <w:r w:rsidR="00CF5AC3">
        <w:rPr>
          <w:rFonts w:hint="eastAsia"/>
        </w:rPr>
        <w:t>算法中存在的</w:t>
      </w:r>
      <w:r w:rsidR="009D081D">
        <w:rPr>
          <w:rFonts w:hint="eastAsia"/>
        </w:rPr>
        <w:t>问题</w:t>
      </w:r>
      <w:r w:rsidR="006F0C00">
        <w:rPr>
          <w:rFonts w:hint="eastAsia"/>
        </w:rPr>
        <w:t>，改良得到了</w:t>
      </w:r>
      <w:r w:rsidR="00625FB5" w:rsidRPr="00625FB5">
        <w:rPr>
          <w:sz w:val="24"/>
        </w:rPr>
        <w:t>C4.5</w:t>
      </w:r>
      <w:r w:rsidR="00C71161">
        <w:rPr>
          <w:rFonts w:hint="eastAsia"/>
          <w:sz w:val="24"/>
        </w:rPr>
        <w:t>算法，</w:t>
      </w:r>
      <w:r w:rsidR="002A21BD">
        <w:rPr>
          <w:rFonts w:hint="eastAsia"/>
          <w:sz w:val="24"/>
        </w:rPr>
        <w:t>信息增益比的计算公式如下</w:t>
      </w:r>
      <w:r w:rsidR="004E323F">
        <w:rPr>
          <w:rFonts w:hint="eastAsia"/>
          <w:sz w:val="24"/>
        </w:rPr>
        <w:t>：</w:t>
      </w:r>
    </w:p>
    <w:p w14:paraId="20CAED64" w14:textId="141A01D9" w:rsidR="00DC6455" w:rsidRDefault="00DC6455" w:rsidP="00DC6455">
      <w:pPr>
        <w:pStyle w:val="MTDisplayEquation"/>
      </w:pPr>
      <w:r>
        <w:tab/>
      </w:r>
      <w:r w:rsidR="007019C6" w:rsidRPr="00DC6455">
        <w:rPr>
          <w:position w:val="-28"/>
        </w:rPr>
        <w:object w:dxaOrig="2700" w:dyaOrig="660" w14:anchorId="539EBE7F">
          <v:shape id="_x0000_i1124" type="#_x0000_t75" style="width:135pt;height:33pt" o:ole="">
            <v:imagedata r:id="rId226" o:title=""/>
          </v:shape>
          <o:OLEObject Type="Embed" ProgID="Equation.DSMT4" ShapeID="_x0000_i1124" DrawAspect="Content" ObjectID="_1652368971" r:id="rId227"/>
        </w:object>
      </w:r>
      <w:r>
        <w:tab/>
      </w:r>
      <w:r w:rsidRPr="007019C6">
        <w:rPr>
          <w:color w:val="000000" w:themeColor="text1"/>
          <w:sz w:val="21"/>
          <w:szCs w:val="21"/>
        </w:rPr>
        <w:fldChar w:fldCharType="begin"/>
      </w:r>
      <w:r w:rsidRPr="007019C6">
        <w:rPr>
          <w:color w:val="000000" w:themeColor="text1"/>
          <w:sz w:val="21"/>
          <w:szCs w:val="21"/>
        </w:rPr>
        <w:instrText xml:space="preserve"> MACROBUTTON MTPlaceRef \* MERGEFORMAT </w:instrText>
      </w:r>
      <w:r w:rsidRPr="007019C6">
        <w:rPr>
          <w:color w:val="000000" w:themeColor="text1"/>
          <w:sz w:val="21"/>
          <w:szCs w:val="21"/>
        </w:rPr>
        <w:fldChar w:fldCharType="begin"/>
      </w:r>
      <w:r w:rsidRPr="007019C6">
        <w:rPr>
          <w:color w:val="000000" w:themeColor="text1"/>
          <w:sz w:val="21"/>
          <w:szCs w:val="21"/>
        </w:rPr>
        <w:instrText xml:space="preserve"> SEQ MTEqn \h \* MERGEFORMAT </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begin"/>
      </w:r>
      <w:r w:rsidRPr="007019C6">
        <w:rPr>
          <w:color w:val="000000" w:themeColor="text1"/>
          <w:sz w:val="21"/>
          <w:szCs w:val="21"/>
        </w:rPr>
        <w:instrText xml:space="preserve"> SEQ MTChap \c \* Arabic \* MERGEFORMAT </w:instrText>
      </w:r>
      <w:r w:rsidRPr="007019C6">
        <w:rPr>
          <w:color w:val="000000" w:themeColor="text1"/>
          <w:sz w:val="21"/>
          <w:szCs w:val="21"/>
        </w:rPr>
        <w:fldChar w:fldCharType="separate"/>
      </w:r>
      <w:r w:rsidR="00366273">
        <w:rPr>
          <w:noProof/>
          <w:color w:val="000000" w:themeColor="text1"/>
          <w:sz w:val="21"/>
          <w:szCs w:val="21"/>
        </w:rPr>
        <w:instrText>4</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begin"/>
      </w:r>
      <w:r w:rsidRPr="007019C6">
        <w:rPr>
          <w:color w:val="000000" w:themeColor="text1"/>
          <w:sz w:val="21"/>
          <w:szCs w:val="21"/>
        </w:rPr>
        <w:instrText xml:space="preserve"> SEQ MTEqn \c \* Arabic \* MERGEFORMAT </w:instrText>
      </w:r>
      <w:r w:rsidRPr="007019C6">
        <w:rPr>
          <w:color w:val="000000" w:themeColor="text1"/>
          <w:sz w:val="21"/>
          <w:szCs w:val="21"/>
        </w:rPr>
        <w:fldChar w:fldCharType="separate"/>
      </w:r>
      <w:r w:rsidR="00366273">
        <w:rPr>
          <w:noProof/>
          <w:color w:val="000000" w:themeColor="text1"/>
          <w:sz w:val="21"/>
          <w:szCs w:val="21"/>
        </w:rPr>
        <w:instrText>16</w:instrText>
      </w:r>
      <w:r w:rsidRPr="007019C6">
        <w:rPr>
          <w:color w:val="000000" w:themeColor="text1"/>
          <w:sz w:val="21"/>
          <w:szCs w:val="21"/>
        </w:rPr>
        <w:fldChar w:fldCharType="end"/>
      </w:r>
      <w:r w:rsidRPr="007019C6">
        <w:rPr>
          <w:color w:val="000000" w:themeColor="text1"/>
          <w:sz w:val="21"/>
          <w:szCs w:val="21"/>
        </w:rPr>
        <w:instrText>)</w:instrText>
      </w:r>
      <w:r w:rsidRPr="007019C6">
        <w:rPr>
          <w:color w:val="000000" w:themeColor="text1"/>
          <w:sz w:val="21"/>
          <w:szCs w:val="21"/>
        </w:rPr>
        <w:fldChar w:fldCharType="end"/>
      </w:r>
    </w:p>
    <w:p w14:paraId="065511BE" w14:textId="3D9E8D43" w:rsidR="009C27C3" w:rsidRDefault="008E0442" w:rsidP="005F3319">
      <w:pPr>
        <w:rPr>
          <w:iCs/>
          <w:sz w:val="24"/>
        </w:rPr>
      </w:pPr>
      <w:r>
        <w:tab/>
      </w:r>
      <w:r w:rsidRPr="002405FB">
        <w:rPr>
          <w:rFonts w:hint="eastAsia"/>
          <w:sz w:val="24"/>
        </w:rPr>
        <w:t>其中</w:t>
      </w:r>
      <w:r w:rsidRPr="00C9398D">
        <w:rPr>
          <w:position w:val="-10"/>
        </w:rPr>
        <w:object w:dxaOrig="960" w:dyaOrig="320" w14:anchorId="1F4B54E4">
          <v:shape id="_x0000_i1125" type="#_x0000_t75" style="width:48pt;height:16.2pt" o:ole="">
            <v:imagedata r:id="rId228" o:title=""/>
          </v:shape>
          <o:OLEObject Type="Embed" ProgID="Equation.DSMT4" ShapeID="_x0000_i1125" DrawAspect="Content" ObjectID="_1652368972" r:id="rId229"/>
        </w:object>
      </w:r>
      <w:r w:rsidR="004C6A3E" w:rsidRPr="002405FB">
        <w:rPr>
          <w:rFonts w:hint="eastAsia"/>
          <w:sz w:val="24"/>
        </w:rPr>
        <w:t>即为</w:t>
      </w:r>
      <w:r w:rsidR="00B205C0">
        <w:rPr>
          <w:iCs/>
          <w:sz w:val="24"/>
        </w:rPr>
        <w:fldChar w:fldCharType="begin"/>
      </w:r>
      <w:r w:rsidR="00B205C0">
        <w:rPr>
          <w:iCs/>
          <w:sz w:val="24"/>
        </w:rPr>
        <w:instrText xml:space="preserve"> GOTOBUTTON ZEqnNum858708  \* MERGEFORMAT </w:instrText>
      </w:r>
      <w:r w:rsidR="00B205C0">
        <w:rPr>
          <w:iCs/>
          <w:sz w:val="24"/>
        </w:rPr>
        <w:fldChar w:fldCharType="begin"/>
      </w:r>
      <w:r w:rsidR="00B205C0">
        <w:rPr>
          <w:iCs/>
          <w:sz w:val="24"/>
        </w:rPr>
        <w:instrText xml:space="preserve"> REF ZEqnNum858708 \* Charformat \! \* MERGEFORMAT </w:instrText>
      </w:r>
      <w:r w:rsidR="00B205C0">
        <w:rPr>
          <w:iCs/>
          <w:sz w:val="24"/>
        </w:rPr>
        <w:fldChar w:fldCharType="separate"/>
      </w:r>
      <w:r w:rsidR="00366273" w:rsidRPr="00366273">
        <w:rPr>
          <w:iCs/>
          <w:sz w:val="24"/>
        </w:rPr>
        <w:instrText>(4·15)</w:instrText>
      </w:r>
      <w:r w:rsidR="00B205C0">
        <w:rPr>
          <w:iCs/>
          <w:sz w:val="24"/>
        </w:rPr>
        <w:fldChar w:fldCharType="end"/>
      </w:r>
      <w:r w:rsidR="00B205C0">
        <w:rPr>
          <w:iCs/>
          <w:sz w:val="24"/>
        </w:rPr>
        <w:fldChar w:fldCharType="end"/>
      </w:r>
      <w:r w:rsidR="00B205C0">
        <w:rPr>
          <w:rFonts w:hint="eastAsia"/>
          <w:iCs/>
          <w:sz w:val="24"/>
        </w:rPr>
        <w:t>计算得到的</w:t>
      </w:r>
      <w:r w:rsidR="009B5922">
        <w:rPr>
          <w:rFonts w:hint="eastAsia"/>
          <w:iCs/>
          <w:sz w:val="24"/>
        </w:rPr>
        <w:t>信息增益</w:t>
      </w:r>
      <w:r w:rsidR="0024547C">
        <w:rPr>
          <w:rFonts w:hint="eastAsia"/>
          <w:iCs/>
          <w:sz w:val="24"/>
        </w:rPr>
        <w:t>，</w:t>
      </w:r>
      <w:r w:rsidR="007026DA">
        <w:rPr>
          <w:rFonts w:hint="eastAsia"/>
          <w:iCs/>
          <w:sz w:val="24"/>
        </w:rPr>
        <w:t>而</w:t>
      </w:r>
      <w:r w:rsidR="00455FD7" w:rsidRPr="00C9398D">
        <w:rPr>
          <w:position w:val="-10"/>
        </w:rPr>
        <w:object w:dxaOrig="1380" w:dyaOrig="320" w14:anchorId="160EE29C">
          <v:shape id="_x0000_i1126" type="#_x0000_t75" style="width:69pt;height:16.2pt" o:ole="">
            <v:imagedata r:id="rId230" o:title=""/>
          </v:shape>
          <o:OLEObject Type="Embed" ProgID="Equation.DSMT4" ShapeID="_x0000_i1126" DrawAspect="Content" ObjectID="_1652368973" r:id="rId231"/>
        </w:object>
      </w:r>
      <w:r w:rsidR="00015525">
        <w:rPr>
          <w:rFonts w:hint="eastAsia"/>
          <w:iCs/>
          <w:sz w:val="24"/>
        </w:rPr>
        <w:t>而</w:t>
      </w:r>
      <w:r w:rsidR="00C91FA3">
        <w:rPr>
          <w:rFonts w:hint="eastAsia"/>
          <w:iCs/>
          <w:sz w:val="24"/>
        </w:rPr>
        <w:t>则表示分裂得到的子节点数据量的信息增益</w:t>
      </w:r>
      <w:r w:rsidR="00AD11D2">
        <w:rPr>
          <w:rFonts w:hint="eastAsia"/>
          <w:iCs/>
          <w:sz w:val="24"/>
        </w:rPr>
        <w:t>，其计算公式</w:t>
      </w:r>
      <w:r w:rsidR="00852AD2">
        <w:rPr>
          <w:rFonts w:hint="eastAsia"/>
          <w:iCs/>
          <w:sz w:val="24"/>
        </w:rPr>
        <w:t>为</w:t>
      </w:r>
      <w:r w:rsidR="00852AD2">
        <w:rPr>
          <w:rFonts w:hint="eastAsia"/>
          <w:iCs/>
          <w:sz w:val="24"/>
        </w:rPr>
        <w:t>:</w:t>
      </w:r>
    </w:p>
    <w:p w14:paraId="7A1689CB" w14:textId="30B71E83" w:rsidR="00DF16EE" w:rsidRDefault="00DF16EE" w:rsidP="00DF16EE">
      <w:pPr>
        <w:pStyle w:val="MTDisplayEquation"/>
      </w:pPr>
      <w:r>
        <w:tab/>
      </w:r>
      <w:r w:rsidRPr="00DF16EE">
        <w:rPr>
          <w:position w:val="-28"/>
        </w:rPr>
        <w:object w:dxaOrig="3220" w:dyaOrig="680" w14:anchorId="607CF4BB">
          <v:shape id="_x0000_i1127" type="#_x0000_t75" style="width:160.8pt;height:34.2pt" o:ole="">
            <v:imagedata r:id="rId232" o:title=""/>
          </v:shape>
          <o:OLEObject Type="Embed" ProgID="Equation.DSMT4" ShapeID="_x0000_i1127" DrawAspect="Content" ObjectID="_1652368974" r:id="rId233"/>
        </w:object>
      </w:r>
      <w:r>
        <w:tab/>
      </w:r>
      <w:r w:rsidRPr="00DF16EE">
        <w:rPr>
          <w:color w:val="000000" w:themeColor="text1"/>
          <w:sz w:val="21"/>
          <w:szCs w:val="21"/>
        </w:rPr>
        <w:fldChar w:fldCharType="begin"/>
      </w:r>
      <w:r w:rsidRPr="00DF16EE">
        <w:rPr>
          <w:color w:val="000000" w:themeColor="text1"/>
          <w:sz w:val="21"/>
          <w:szCs w:val="21"/>
        </w:rPr>
        <w:instrText xml:space="preserve"> MACROBUTTON MTPlaceRef \* MERGEFORMAT </w:instrText>
      </w:r>
      <w:r w:rsidRPr="00DF16EE">
        <w:rPr>
          <w:color w:val="000000" w:themeColor="text1"/>
          <w:sz w:val="21"/>
          <w:szCs w:val="21"/>
        </w:rPr>
        <w:fldChar w:fldCharType="begin"/>
      </w:r>
      <w:r w:rsidRPr="00DF16EE">
        <w:rPr>
          <w:color w:val="000000" w:themeColor="text1"/>
          <w:sz w:val="21"/>
          <w:szCs w:val="21"/>
        </w:rPr>
        <w:instrText xml:space="preserve"> SEQ MTEqn \h \* MERGEFORMAT </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begin"/>
      </w:r>
      <w:r w:rsidRPr="00DF16EE">
        <w:rPr>
          <w:color w:val="000000" w:themeColor="text1"/>
          <w:sz w:val="21"/>
          <w:szCs w:val="21"/>
        </w:rPr>
        <w:instrText xml:space="preserve"> SEQ MTChap \c \* Arabic \* MERGEFORMAT </w:instrText>
      </w:r>
      <w:r w:rsidRPr="00DF16EE">
        <w:rPr>
          <w:color w:val="000000" w:themeColor="text1"/>
          <w:sz w:val="21"/>
          <w:szCs w:val="21"/>
        </w:rPr>
        <w:fldChar w:fldCharType="separate"/>
      </w:r>
      <w:r w:rsidR="00366273">
        <w:rPr>
          <w:noProof/>
          <w:color w:val="000000" w:themeColor="text1"/>
          <w:sz w:val="21"/>
          <w:szCs w:val="21"/>
        </w:rPr>
        <w:instrText>4</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begin"/>
      </w:r>
      <w:r w:rsidRPr="00DF16EE">
        <w:rPr>
          <w:color w:val="000000" w:themeColor="text1"/>
          <w:sz w:val="21"/>
          <w:szCs w:val="21"/>
        </w:rPr>
        <w:instrText xml:space="preserve"> SEQ MTEqn \c \* Arabic \* MERGEFORMAT </w:instrText>
      </w:r>
      <w:r w:rsidRPr="00DF16EE">
        <w:rPr>
          <w:color w:val="000000" w:themeColor="text1"/>
          <w:sz w:val="21"/>
          <w:szCs w:val="21"/>
        </w:rPr>
        <w:fldChar w:fldCharType="separate"/>
      </w:r>
      <w:r w:rsidR="00366273">
        <w:rPr>
          <w:noProof/>
          <w:color w:val="000000" w:themeColor="text1"/>
          <w:sz w:val="21"/>
          <w:szCs w:val="21"/>
        </w:rPr>
        <w:instrText>17</w:instrText>
      </w:r>
      <w:r w:rsidRPr="00DF16EE">
        <w:rPr>
          <w:color w:val="000000" w:themeColor="text1"/>
          <w:sz w:val="21"/>
          <w:szCs w:val="21"/>
        </w:rPr>
        <w:fldChar w:fldCharType="end"/>
      </w:r>
      <w:r w:rsidRPr="00DF16EE">
        <w:rPr>
          <w:color w:val="000000" w:themeColor="text1"/>
          <w:sz w:val="21"/>
          <w:szCs w:val="21"/>
        </w:rPr>
        <w:instrText>)</w:instrText>
      </w:r>
      <w:r w:rsidRPr="00DF16EE">
        <w:rPr>
          <w:color w:val="000000" w:themeColor="text1"/>
          <w:sz w:val="21"/>
          <w:szCs w:val="21"/>
        </w:rPr>
        <w:fldChar w:fldCharType="end"/>
      </w:r>
    </w:p>
    <w:p w14:paraId="57F75D1C" w14:textId="04829BEA" w:rsidR="009C27C3" w:rsidRPr="00F95F40" w:rsidRDefault="0065468A" w:rsidP="00246013">
      <w:pPr>
        <w:rPr>
          <w:sz w:val="24"/>
        </w:rPr>
      </w:pPr>
      <w:r>
        <w:tab/>
      </w:r>
      <w:r w:rsidR="00F95F40" w:rsidRPr="00F95F40">
        <w:rPr>
          <w:rFonts w:hint="eastAsia"/>
          <w:sz w:val="24"/>
        </w:rPr>
        <w:t>其中</w:t>
      </w:r>
      <w:r w:rsidR="003D351C">
        <w:rPr>
          <w:rFonts w:hint="eastAsia"/>
          <w:sz w:val="24"/>
        </w:rPr>
        <w:t>m</w:t>
      </w:r>
      <w:r w:rsidR="003D351C">
        <w:rPr>
          <w:rFonts w:hint="eastAsia"/>
          <w:sz w:val="24"/>
        </w:rPr>
        <w:t>代表子节点</w:t>
      </w:r>
      <w:r w:rsidR="0022528C">
        <w:rPr>
          <w:rFonts w:hint="eastAsia"/>
          <w:sz w:val="24"/>
        </w:rPr>
        <w:t>的数量</w:t>
      </w:r>
      <w:r w:rsidR="00AC50CB">
        <w:rPr>
          <w:rFonts w:hint="eastAsia"/>
          <w:sz w:val="24"/>
        </w:rPr>
        <w:t>，</w:t>
      </w:r>
      <w:r w:rsidR="00063CD8" w:rsidRPr="004373B2">
        <w:rPr>
          <w:position w:val="-12"/>
          <w:sz w:val="24"/>
        </w:rPr>
        <w:object w:dxaOrig="240" w:dyaOrig="360" w14:anchorId="31E56F94">
          <v:shape id="_x0000_i1128" type="#_x0000_t75" style="width:12pt;height:18pt" o:ole="">
            <v:imagedata r:id="rId234" o:title=""/>
          </v:shape>
          <o:OLEObject Type="Embed" ProgID="Equation.DSMT4" ShapeID="_x0000_i1128" DrawAspect="Content" ObjectID="_1652368975" r:id="rId235"/>
        </w:object>
      </w:r>
      <w:r w:rsidR="004373B2" w:rsidRPr="004373B2">
        <w:rPr>
          <w:rFonts w:hint="eastAsia"/>
          <w:sz w:val="24"/>
        </w:rPr>
        <w:t>代表第</w:t>
      </w:r>
      <w:r w:rsidR="004373B2" w:rsidRPr="004373B2">
        <w:rPr>
          <w:rFonts w:hint="eastAsia"/>
          <w:sz w:val="24"/>
        </w:rPr>
        <w:t>i</w:t>
      </w:r>
      <w:proofErr w:type="gramStart"/>
      <w:r w:rsidR="004373B2" w:rsidRPr="004373B2">
        <w:rPr>
          <w:rFonts w:hint="eastAsia"/>
          <w:sz w:val="24"/>
        </w:rPr>
        <w:t>个</w:t>
      </w:r>
      <w:proofErr w:type="gramEnd"/>
      <w:r w:rsidR="004373B2" w:rsidRPr="004373B2">
        <w:rPr>
          <w:rFonts w:hint="eastAsia"/>
          <w:sz w:val="24"/>
        </w:rPr>
        <w:t>节点的</w:t>
      </w:r>
      <w:r w:rsidR="0075473F">
        <w:rPr>
          <w:rFonts w:hint="eastAsia"/>
          <w:sz w:val="24"/>
        </w:rPr>
        <w:t>量</w:t>
      </w:r>
      <w:r w:rsidR="002F29E1">
        <w:rPr>
          <w:rFonts w:hint="eastAsia"/>
          <w:sz w:val="24"/>
        </w:rPr>
        <w:t>，</w:t>
      </w:r>
      <w:r w:rsidR="008B6831">
        <w:rPr>
          <w:rFonts w:hint="eastAsia"/>
          <w:sz w:val="24"/>
        </w:rPr>
        <w:t>N</w:t>
      </w:r>
      <w:r w:rsidR="008B6831">
        <w:rPr>
          <w:rFonts w:hint="eastAsia"/>
          <w:sz w:val="24"/>
        </w:rPr>
        <w:t>代表父节点的数据量</w:t>
      </w:r>
      <w:r w:rsidR="007B60F7">
        <w:rPr>
          <w:rFonts w:hint="eastAsia"/>
          <w:sz w:val="24"/>
        </w:rPr>
        <w:t>。</w:t>
      </w:r>
      <w:r w:rsidR="006C14EA">
        <w:rPr>
          <w:rFonts w:hint="eastAsia"/>
          <w:sz w:val="24"/>
        </w:rPr>
        <w:t>其中信息</w:t>
      </w:r>
      <w:r w:rsidR="000F5488">
        <w:rPr>
          <w:rFonts w:hint="eastAsia"/>
          <w:sz w:val="24"/>
        </w:rPr>
        <w:t>增益率越高，分类效果越好</w:t>
      </w:r>
      <w:r w:rsidR="0042037A">
        <w:rPr>
          <w:rFonts w:hint="eastAsia"/>
          <w:sz w:val="24"/>
        </w:rPr>
        <w:t>。</w:t>
      </w:r>
    </w:p>
    <w:p w14:paraId="78AA6935" w14:textId="4C7190CB" w:rsidR="009C27C3" w:rsidRPr="00DF5D8A" w:rsidRDefault="0086472C" w:rsidP="00246013">
      <w:pPr>
        <w:rPr>
          <w:sz w:val="24"/>
        </w:rPr>
      </w:pPr>
      <w:r>
        <w:tab/>
      </w:r>
      <w:r w:rsidRPr="00DF5D8A">
        <w:rPr>
          <w:rFonts w:hint="eastAsia"/>
          <w:sz w:val="24"/>
        </w:rPr>
        <w:t>基尼指数的计算公式如下</w:t>
      </w:r>
      <w:r w:rsidRPr="00DF5D8A">
        <w:rPr>
          <w:rFonts w:hint="eastAsia"/>
          <w:sz w:val="24"/>
        </w:rPr>
        <w:t>:</w:t>
      </w:r>
    </w:p>
    <w:p w14:paraId="3BCC91EA" w14:textId="72B8A615" w:rsidR="00E95D9B" w:rsidRPr="0086472C" w:rsidRDefault="00E95D9B" w:rsidP="00E95D9B">
      <w:pPr>
        <w:pStyle w:val="MTDisplayEquation"/>
      </w:pPr>
      <w:r>
        <w:tab/>
      </w:r>
      <w:r w:rsidRPr="00E95D9B">
        <w:rPr>
          <w:position w:val="-28"/>
        </w:rPr>
        <w:object w:dxaOrig="1600" w:dyaOrig="680" w14:anchorId="0E0C67F4">
          <v:shape id="_x0000_i1129" type="#_x0000_t75" style="width:79.8pt;height:34.2pt" o:ole="">
            <v:imagedata r:id="rId236" o:title=""/>
          </v:shape>
          <o:OLEObject Type="Embed" ProgID="Equation.DSMT4" ShapeID="_x0000_i1129" DrawAspect="Content" ObjectID="_1652368976" r:id="rId237"/>
        </w:object>
      </w:r>
      <w:r>
        <w:tab/>
      </w:r>
      <w:r w:rsidRPr="000073FC">
        <w:rPr>
          <w:color w:val="000000" w:themeColor="text1"/>
          <w:sz w:val="21"/>
          <w:szCs w:val="21"/>
        </w:rPr>
        <w:fldChar w:fldCharType="begin"/>
      </w:r>
      <w:r w:rsidRPr="000073FC">
        <w:rPr>
          <w:color w:val="000000" w:themeColor="text1"/>
          <w:sz w:val="21"/>
          <w:szCs w:val="21"/>
        </w:rPr>
        <w:instrText xml:space="preserve"> MACROBUTTON MTPlaceRef \* MERGEFORMAT </w:instrText>
      </w:r>
      <w:r w:rsidRPr="000073FC">
        <w:rPr>
          <w:color w:val="000000" w:themeColor="text1"/>
          <w:sz w:val="21"/>
          <w:szCs w:val="21"/>
        </w:rPr>
        <w:fldChar w:fldCharType="begin"/>
      </w:r>
      <w:r w:rsidRPr="000073FC">
        <w:rPr>
          <w:color w:val="000000" w:themeColor="text1"/>
          <w:sz w:val="21"/>
          <w:szCs w:val="21"/>
        </w:rPr>
        <w:instrText xml:space="preserve"> SEQ MTEqn \h \* MERGEFORMAT </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begin"/>
      </w:r>
      <w:r w:rsidRPr="000073FC">
        <w:rPr>
          <w:color w:val="000000" w:themeColor="text1"/>
          <w:sz w:val="21"/>
          <w:szCs w:val="21"/>
        </w:rPr>
        <w:instrText xml:space="preserve"> SEQ MTChap \c \* Arabic \* MERGEFORMAT </w:instrText>
      </w:r>
      <w:r w:rsidRPr="000073FC">
        <w:rPr>
          <w:color w:val="000000" w:themeColor="text1"/>
          <w:sz w:val="21"/>
          <w:szCs w:val="21"/>
        </w:rPr>
        <w:fldChar w:fldCharType="separate"/>
      </w:r>
      <w:r w:rsidR="00366273">
        <w:rPr>
          <w:noProof/>
          <w:color w:val="000000" w:themeColor="text1"/>
          <w:sz w:val="21"/>
          <w:szCs w:val="21"/>
        </w:rPr>
        <w:instrText>4</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begin"/>
      </w:r>
      <w:r w:rsidRPr="000073FC">
        <w:rPr>
          <w:color w:val="000000" w:themeColor="text1"/>
          <w:sz w:val="21"/>
          <w:szCs w:val="21"/>
        </w:rPr>
        <w:instrText xml:space="preserve"> SEQ MTEqn \c \* Arabic \* MERGEFORMAT </w:instrText>
      </w:r>
      <w:r w:rsidRPr="000073FC">
        <w:rPr>
          <w:color w:val="000000" w:themeColor="text1"/>
          <w:sz w:val="21"/>
          <w:szCs w:val="21"/>
        </w:rPr>
        <w:fldChar w:fldCharType="separate"/>
      </w:r>
      <w:r w:rsidR="00366273">
        <w:rPr>
          <w:noProof/>
          <w:color w:val="000000" w:themeColor="text1"/>
          <w:sz w:val="21"/>
          <w:szCs w:val="21"/>
        </w:rPr>
        <w:instrText>18</w:instrText>
      </w:r>
      <w:r w:rsidRPr="000073FC">
        <w:rPr>
          <w:color w:val="000000" w:themeColor="text1"/>
          <w:sz w:val="21"/>
          <w:szCs w:val="21"/>
        </w:rPr>
        <w:fldChar w:fldCharType="end"/>
      </w:r>
      <w:r w:rsidRPr="000073FC">
        <w:rPr>
          <w:color w:val="000000" w:themeColor="text1"/>
          <w:sz w:val="21"/>
          <w:szCs w:val="21"/>
        </w:rPr>
        <w:instrText>)</w:instrText>
      </w:r>
      <w:r w:rsidRPr="000073FC">
        <w:rPr>
          <w:color w:val="000000" w:themeColor="text1"/>
          <w:sz w:val="21"/>
          <w:szCs w:val="21"/>
        </w:rPr>
        <w:fldChar w:fldCharType="end"/>
      </w:r>
    </w:p>
    <w:p w14:paraId="251CD234" w14:textId="039EEF96" w:rsidR="009C27C3" w:rsidRDefault="00047FD7" w:rsidP="00246013">
      <w:pPr>
        <w:rPr>
          <w:sz w:val="24"/>
        </w:rPr>
      </w:pPr>
      <w:r>
        <w:tab/>
      </w:r>
      <w:r w:rsidR="002B622A" w:rsidRPr="00AF3A36">
        <w:rPr>
          <w:rFonts w:hint="eastAsia"/>
          <w:sz w:val="24"/>
        </w:rPr>
        <w:t>其中</w:t>
      </w:r>
      <w:r w:rsidR="002B622A" w:rsidRPr="00C9398D">
        <w:rPr>
          <w:position w:val="-12"/>
        </w:rPr>
        <w:object w:dxaOrig="260" w:dyaOrig="360" w14:anchorId="6B5CF812">
          <v:shape id="_x0000_i1130" type="#_x0000_t75" style="width:13.2pt;height:18pt" o:ole="">
            <v:imagedata r:id="rId222" o:title=""/>
          </v:shape>
          <o:OLEObject Type="Embed" ProgID="Equation.DSMT4" ShapeID="_x0000_i1130" DrawAspect="Content" ObjectID="_1652368977" r:id="rId238"/>
        </w:object>
      </w:r>
      <w:r w:rsidR="00044760">
        <w:rPr>
          <w:rFonts w:hint="eastAsia"/>
          <w:sz w:val="24"/>
        </w:rPr>
        <w:t>代</w:t>
      </w:r>
      <w:r w:rsidR="002B622A" w:rsidRPr="00AF3A36">
        <w:rPr>
          <w:rFonts w:hint="eastAsia"/>
          <w:sz w:val="24"/>
        </w:rPr>
        <w:t>表</w:t>
      </w:r>
      <w:r w:rsidR="00A81BED">
        <w:rPr>
          <w:rFonts w:hint="eastAsia"/>
          <w:sz w:val="24"/>
        </w:rPr>
        <w:t>分裂得到的子节点中</w:t>
      </w:r>
      <w:r w:rsidR="002B622A" w:rsidRPr="00AF3A36">
        <w:rPr>
          <w:rFonts w:hint="eastAsia"/>
          <w:sz w:val="24"/>
        </w:rPr>
        <w:t>种类</w:t>
      </w:r>
      <w:r w:rsidR="002B622A" w:rsidRPr="00AF3A36">
        <w:rPr>
          <w:rFonts w:hint="eastAsia"/>
          <w:sz w:val="24"/>
        </w:rPr>
        <w:t>i</w:t>
      </w:r>
      <w:r w:rsidR="002B622A" w:rsidRPr="00AF3A36">
        <w:rPr>
          <w:rFonts w:hint="eastAsia"/>
          <w:sz w:val="24"/>
        </w:rPr>
        <w:t>在样本中占的百分比</w:t>
      </w:r>
      <w:r w:rsidR="00E97FFB">
        <w:rPr>
          <w:rFonts w:hint="eastAsia"/>
          <w:sz w:val="24"/>
        </w:rPr>
        <w:t>。</w:t>
      </w:r>
      <w:r w:rsidR="004B1875">
        <w:rPr>
          <w:rFonts w:hint="eastAsia"/>
          <w:sz w:val="24"/>
        </w:rPr>
        <w:t>基尼值越大，代表数据越不</w:t>
      </w:r>
      <w:r w:rsidR="00BD1E6F">
        <w:rPr>
          <w:rFonts w:hint="eastAsia"/>
          <w:sz w:val="24"/>
        </w:rPr>
        <w:t>纯</w:t>
      </w:r>
      <w:r w:rsidR="003476E1">
        <w:rPr>
          <w:rFonts w:hint="eastAsia"/>
          <w:sz w:val="24"/>
        </w:rPr>
        <w:t>，分类效果越差</w:t>
      </w:r>
      <w:r w:rsidR="000364D4">
        <w:rPr>
          <w:rFonts w:hint="eastAsia"/>
          <w:sz w:val="24"/>
        </w:rPr>
        <w:t>。</w:t>
      </w:r>
    </w:p>
    <w:p w14:paraId="035A0A7D" w14:textId="52B0E954" w:rsidR="00B2513B" w:rsidRDefault="00B2513B" w:rsidP="00246013">
      <w:pPr>
        <w:rPr>
          <w:sz w:val="24"/>
        </w:rPr>
      </w:pPr>
      <w:r>
        <w:rPr>
          <w:sz w:val="24"/>
        </w:rPr>
        <w:tab/>
      </w:r>
      <w:r w:rsidR="002721AD">
        <w:rPr>
          <w:rFonts w:hint="eastAsia"/>
          <w:sz w:val="24"/>
        </w:rPr>
        <w:t>对于步骤</w:t>
      </w:r>
      <w:r w:rsidR="002721AD">
        <w:rPr>
          <w:rFonts w:hint="eastAsia"/>
          <w:sz w:val="24"/>
        </w:rPr>
        <w:t>2</w:t>
      </w:r>
      <w:r w:rsidR="008C5D4C">
        <w:rPr>
          <w:rFonts w:hint="eastAsia"/>
          <w:sz w:val="24"/>
        </w:rPr>
        <w:t>，</w:t>
      </w:r>
      <w:r w:rsidR="001D30E5">
        <w:rPr>
          <w:rFonts w:hint="eastAsia"/>
          <w:sz w:val="24"/>
        </w:rPr>
        <w:t>在</w:t>
      </w:r>
      <w:r w:rsidR="00795257">
        <w:rPr>
          <w:rFonts w:hint="eastAsia"/>
          <w:sz w:val="24"/>
        </w:rPr>
        <w:t>对步骤</w:t>
      </w:r>
      <w:r w:rsidR="00795257">
        <w:rPr>
          <w:rFonts w:hint="eastAsia"/>
          <w:sz w:val="24"/>
        </w:rPr>
        <w:t>1</w:t>
      </w:r>
      <w:r w:rsidR="00795257">
        <w:rPr>
          <w:rFonts w:hint="eastAsia"/>
          <w:sz w:val="24"/>
        </w:rPr>
        <w:t>中提及的三种</w:t>
      </w:r>
      <w:r w:rsidR="00D07C75">
        <w:rPr>
          <w:rFonts w:hint="eastAsia"/>
          <w:sz w:val="24"/>
        </w:rPr>
        <w:t>具有分类能力的</w:t>
      </w:r>
      <w:r w:rsidR="00795257">
        <w:rPr>
          <w:rFonts w:hint="eastAsia"/>
          <w:sz w:val="24"/>
        </w:rPr>
        <w:t>特征进行选择之后，</w:t>
      </w:r>
      <w:r w:rsidR="0089410E">
        <w:rPr>
          <w:rFonts w:hint="eastAsia"/>
          <w:sz w:val="24"/>
        </w:rPr>
        <w:t>需要按照</w:t>
      </w:r>
      <w:r w:rsidR="00611252">
        <w:rPr>
          <w:rFonts w:hint="eastAsia"/>
          <w:sz w:val="24"/>
        </w:rPr>
        <w:t>训练数据中不同的属性</w:t>
      </w:r>
      <w:r w:rsidR="009E2104">
        <w:rPr>
          <w:rFonts w:hint="eastAsia"/>
          <w:sz w:val="24"/>
        </w:rPr>
        <w:t>分别进行分裂，</w:t>
      </w:r>
      <w:r w:rsidR="00225754">
        <w:rPr>
          <w:rFonts w:hint="eastAsia"/>
          <w:sz w:val="24"/>
        </w:rPr>
        <w:t>然后</w:t>
      </w:r>
      <w:r w:rsidR="00696741">
        <w:rPr>
          <w:rFonts w:hint="eastAsia"/>
          <w:sz w:val="24"/>
        </w:rPr>
        <w:t>能令</w:t>
      </w:r>
      <w:r w:rsidR="00D363B7">
        <w:rPr>
          <w:rFonts w:hint="eastAsia"/>
          <w:sz w:val="24"/>
        </w:rPr>
        <w:t>选定的分类特征</w:t>
      </w:r>
      <w:r w:rsidR="003D1DDE">
        <w:rPr>
          <w:rFonts w:hint="eastAsia"/>
          <w:sz w:val="24"/>
        </w:rPr>
        <w:t>的</w:t>
      </w:r>
      <w:r w:rsidR="00D363B7">
        <w:rPr>
          <w:rFonts w:hint="eastAsia"/>
          <w:sz w:val="24"/>
        </w:rPr>
        <w:t>值更优的</w:t>
      </w:r>
      <w:r w:rsidR="003A385A">
        <w:rPr>
          <w:rFonts w:hint="eastAsia"/>
          <w:sz w:val="24"/>
        </w:rPr>
        <w:t>属性来进行分类，构建决策树</w:t>
      </w:r>
      <w:r w:rsidR="00F87A48">
        <w:rPr>
          <w:rFonts w:hint="eastAsia"/>
          <w:sz w:val="24"/>
        </w:rPr>
        <w:t>。</w:t>
      </w:r>
    </w:p>
    <w:p w14:paraId="03FE6128" w14:textId="3E6885BC" w:rsidR="004B1875" w:rsidRPr="004F17E1" w:rsidRDefault="00545C62" w:rsidP="004F17E1">
      <w:pPr>
        <w:ind w:firstLine="420"/>
        <w:rPr>
          <w:sz w:val="24"/>
        </w:rPr>
      </w:pPr>
      <w:r>
        <w:rPr>
          <w:rFonts w:hint="eastAsia"/>
          <w:sz w:val="24"/>
        </w:rPr>
        <w:t>对于步骤</w:t>
      </w:r>
      <w:r>
        <w:rPr>
          <w:rFonts w:hint="eastAsia"/>
          <w:sz w:val="24"/>
        </w:rPr>
        <w:t>3</w:t>
      </w:r>
      <w:r>
        <w:rPr>
          <w:rFonts w:hint="eastAsia"/>
          <w:sz w:val="24"/>
        </w:rPr>
        <w:t>，</w:t>
      </w:r>
      <w:r w:rsidR="003A3166">
        <w:rPr>
          <w:rFonts w:hint="eastAsia"/>
          <w:sz w:val="24"/>
        </w:rPr>
        <w:t>为了让模型的泛化能力更强，需要对步骤</w:t>
      </w:r>
      <w:r w:rsidR="003A3166">
        <w:rPr>
          <w:rFonts w:hint="eastAsia"/>
          <w:sz w:val="24"/>
        </w:rPr>
        <w:t>2</w:t>
      </w:r>
      <w:r w:rsidR="003A3166">
        <w:rPr>
          <w:rFonts w:hint="eastAsia"/>
          <w:sz w:val="24"/>
        </w:rPr>
        <w:t>中生成的决策树进行简直，</w:t>
      </w:r>
      <w:r w:rsidR="00A96EAA">
        <w:rPr>
          <w:rFonts w:hint="eastAsia"/>
          <w:sz w:val="24"/>
        </w:rPr>
        <w:t>剪枝的方法分为预剪枝和后剪枝</w:t>
      </w:r>
      <w:r w:rsidR="00E02312">
        <w:rPr>
          <w:rFonts w:hint="eastAsia"/>
          <w:sz w:val="24"/>
        </w:rPr>
        <w:t>。预剪枝</w:t>
      </w:r>
      <w:r w:rsidR="00E663BD">
        <w:rPr>
          <w:rFonts w:hint="eastAsia"/>
          <w:sz w:val="24"/>
        </w:rPr>
        <w:t>是预先对决策树</w:t>
      </w:r>
      <w:r w:rsidR="003113C0">
        <w:rPr>
          <w:rFonts w:hint="eastAsia"/>
          <w:sz w:val="24"/>
        </w:rPr>
        <w:t>的</w:t>
      </w:r>
      <w:r w:rsidR="00FB5E84">
        <w:rPr>
          <w:rFonts w:hint="eastAsia"/>
          <w:sz w:val="24"/>
        </w:rPr>
        <w:t>的高度或者阈值</w:t>
      </w:r>
      <w:r w:rsidR="00FB5E84">
        <w:rPr>
          <w:rFonts w:hint="eastAsia"/>
          <w:sz w:val="24"/>
        </w:rPr>
        <w:t>(</w:t>
      </w:r>
      <w:r w:rsidR="00FB5E84">
        <w:rPr>
          <w:rFonts w:hint="eastAsia"/>
          <w:sz w:val="24"/>
        </w:rPr>
        <w:t>实例个数等</w:t>
      </w:r>
      <w:r w:rsidR="00FB5E84">
        <w:rPr>
          <w:sz w:val="24"/>
        </w:rPr>
        <w:t>)</w:t>
      </w:r>
      <w:r w:rsidR="00FB5E84">
        <w:rPr>
          <w:rFonts w:hint="eastAsia"/>
          <w:sz w:val="24"/>
        </w:rPr>
        <w:t>进行定义</w:t>
      </w:r>
      <w:r w:rsidR="00643A59">
        <w:rPr>
          <w:rFonts w:hint="eastAsia"/>
          <w:sz w:val="24"/>
        </w:rPr>
        <w:t>，当达到时候，便停止决策树</w:t>
      </w:r>
      <w:r w:rsidR="00163CC4">
        <w:rPr>
          <w:rFonts w:hint="eastAsia"/>
          <w:sz w:val="24"/>
        </w:rPr>
        <w:t>的生长</w:t>
      </w:r>
      <w:r w:rsidR="00597147">
        <w:rPr>
          <w:rFonts w:hint="eastAsia"/>
          <w:sz w:val="24"/>
        </w:rPr>
        <w:t>；后剪枝</w:t>
      </w:r>
      <w:r w:rsidR="00AE69AE">
        <w:rPr>
          <w:rFonts w:hint="eastAsia"/>
          <w:sz w:val="24"/>
        </w:rPr>
        <w:t>则是先构造出完整的决策树，</w:t>
      </w:r>
      <w:r w:rsidR="00A72B1B">
        <w:rPr>
          <w:rFonts w:hint="eastAsia"/>
          <w:sz w:val="24"/>
        </w:rPr>
        <w:t>然后对</w:t>
      </w:r>
      <w:r w:rsidR="00944908">
        <w:rPr>
          <w:rFonts w:hint="eastAsia"/>
          <w:sz w:val="24"/>
        </w:rPr>
        <w:t>置信度不够的子节点用叶节点来代替</w:t>
      </w:r>
      <w:r w:rsidR="003D1C13">
        <w:rPr>
          <w:rFonts w:hint="eastAsia"/>
          <w:sz w:val="24"/>
        </w:rPr>
        <w:t>。</w:t>
      </w:r>
    </w:p>
    <w:p w14:paraId="0AB4B87D" w14:textId="4C7653C1" w:rsidR="00671310" w:rsidRDefault="00671310" w:rsidP="00671310">
      <w:pPr>
        <w:pStyle w:val="22"/>
      </w:pPr>
      <w:bookmarkStart w:id="92" w:name="_Toc41035770"/>
      <w:r w:rsidRPr="00867AAE">
        <w:t>第</w:t>
      </w:r>
      <w:r w:rsidRPr="00867AAE">
        <w:rPr>
          <w:rFonts w:ascii="Times New Roman" w:hAnsi="Times New Roman" w:cs="Times New Roman"/>
        </w:rPr>
        <w:t>4.</w:t>
      </w:r>
      <w:r>
        <w:rPr>
          <w:rFonts w:ascii="Times New Roman" w:hAnsi="Times New Roman" w:cs="Times New Roman" w:hint="eastAsia"/>
        </w:rPr>
        <w:t>4</w:t>
      </w:r>
      <w:r w:rsidRPr="00867AAE">
        <w:t>节</w:t>
      </w:r>
      <w:r w:rsidRPr="00867AAE">
        <w:t xml:space="preserve">  </w:t>
      </w:r>
      <w:r w:rsidR="00A24400">
        <w:rPr>
          <w:rFonts w:hint="eastAsia"/>
        </w:rPr>
        <w:t>癫痫脑电信号的分类</w:t>
      </w:r>
      <w:bookmarkEnd w:id="92"/>
    </w:p>
    <w:p w14:paraId="23A8799C" w14:textId="3E409FDB" w:rsidR="00737C3A" w:rsidRPr="00567134" w:rsidRDefault="00FE6EE7" w:rsidP="00567134">
      <w:pPr>
        <w:pStyle w:val="32"/>
        <w:spacing w:beforeLines="100" w:before="312" w:afterLines="50" w:after="156"/>
        <w:rPr>
          <w:rFonts w:ascii="Times New Roman" w:hAnsi="Times New Roman" w:cs="Times New Roman"/>
        </w:rPr>
      </w:pPr>
      <w:bookmarkStart w:id="93" w:name="_Toc41035771"/>
      <w:r w:rsidRPr="002B5390">
        <w:rPr>
          <w:rFonts w:ascii="Times New Roman" w:hAnsi="Times New Roman" w:cs="Times New Roman"/>
        </w:rPr>
        <w:lastRenderedPageBreak/>
        <w:t>4.4.1</w:t>
      </w:r>
      <w:r w:rsidRPr="002B5390">
        <w:rPr>
          <w:rFonts w:ascii="Times New Roman" w:hAnsi="Times New Roman" w:cs="Times New Roman"/>
        </w:rPr>
        <w:t>、</w:t>
      </w:r>
      <w:r w:rsidR="008A0615" w:rsidRPr="00567134">
        <w:rPr>
          <w:rFonts w:ascii="Times New Roman" w:hAnsi="Times New Roman" w:cs="Times New Roman" w:hint="eastAsia"/>
        </w:rPr>
        <w:t>评价指标的选取</w:t>
      </w:r>
      <w:bookmarkEnd w:id="93"/>
    </w:p>
    <w:p w14:paraId="7A4042C8" w14:textId="13B68581" w:rsidR="00737C3A" w:rsidRPr="00E14B6B" w:rsidRDefault="007A7787" w:rsidP="00246013">
      <w:pPr>
        <w:rPr>
          <w:sz w:val="24"/>
        </w:rPr>
      </w:pPr>
      <w:r w:rsidRPr="00E14B6B">
        <w:rPr>
          <w:sz w:val="24"/>
        </w:rPr>
        <w:tab/>
      </w:r>
      <w:r w:rsidR="00845517" w:rsidRPr="00E14B6B">
        <w:rPr>
          <w:rFonts w:hint="eastAsia"/>
          <w:sz w:val="24"/>
        </w:rPr>
        <w:t>在医院临床上</w:t>
      </w:r>
      <w:r w:rsidR="003B23C5" w:rsidRPr="00E14B6B">
        <w:rPr>
          <w:rFonts w:hint="eastAsia"/>
          <w:sz w:val="24"/>
        </w:rPr>
        <w:t>经常要对病人进行及疾病的诊断</w:t>
      </w:r>
      <w:r w:rsidR="00F57F0E" w:rsidRPr="00E14B6B">
        <w:rPr>
          <w:rFonts w:hint="eastAsia"/>
          <w:sz w:val="24"/>
        </w:rPr>
        <w:t>，对于一项诊断结果，通常需要</w:t>
      </w:r>
      <w:r w:rsidR="00066EE1" w:rsidRPr="00E14B6B">
        <w:rPr>
          <w:rFonts w:hint="eastAsia"/>
          <w:sz w:val="24"/>
        </w:rPr>
        <w:t>对其真实性、可靠性和实用性等方面进行考虑</w:t>
      </w:r>
      <w:r w:rsidR="000E049E" w:rsidRPr="00E14B6B">
        <w:rPr>
          <w:rFonts w:hint="eastAsia"/>
          <w:sz w:val="24"/>
        </w:rPr>
        <w:t>，进而方便医护人员进行下一步的治疗</w:t>
      </w:r>
      <w:r w:rsidR="00296DC6" w:rsidRPr="00E14B6B">
        <w:rPr>
          <w:rFonts w:hint="eastAsia"/>
          <w:sz w:val="24"/>
        </w:rPr>
        <w:t>。</w:t>
      </w:r>
    </w:p>
    <w:p w14:paraId="5C2C56A4" w14:textId="3F795787" w:rsidR="00882510" w:rsidRDefault="00882510" w:rsidP="00246013">
      <w:pPr>
        <w:rPr>
          <w:sz w:val="24"/>
        </w:rPr>
      </w:pPr>
      <w:r w:rsidRPr="00E14B6B">
        <w:rPr>
          <w:sz w:val="24"/>
        </w:rPr>
        <w:tab/>
      </w:r>
      <w:r w:rsidR="006A55F4" w:rsidRPr="00E14B6B">
        <w:rPr>
          <w:rFonts w:hint="eastAsia"/>
          <w:sz w:val="24"/>
        </w:rPr>
        <w:t>本研究便选取了三个在</w:t>
      </w:r>
      <w:r w:rsidR="003A61C2" w:rsidRPr="00E14B6B">
        <w:rPr>
          <w:rFonts w:hint="eastAsia"/>
          <w:sz w:val="24"/>
        </w:rPr>
        <w:t>机器学习和医学等领域</w:t>
      </w:r>
      <w:r w:rsidR="006A55F4" w:rsidRPr="00E14B6B">
        <w:rPr>
          <w:rFonts w:hint="eastAsia"/>
          <w:sz w:val="24"/>
        </w:rPr>
        <w:t>上常用的</w:t>
      </w:r>
      <w:r w:rsidR="00472416" w:rsidRPr="00E14B6B">
        <w:rPr>
          <w:rFonts w:hint="eastAsia"/>
          <w:sz w:val="24"/>
        </w:rPr>
        <w:t>评价指标来对本研究中癫痫脑电信号的分类效果进行评价</w:t>
      </w:r>
      <w:r w:rsidR="00FD226D" w:rsidRPr="00E14B6B">
        <w:rPr>
          <w:rFonts w:hint="eastAsia"/>
          <w:sz w:val="24"/>
        </w:rPr>
        <w:t>。这三个评价指标分别</w:t>
      </w:r>
      <w:r w:rsidR="00A5168A" w:rsidRPr="00E14B6B">
        <w:rPr>
          <w:rFonts w:hint="eastAsia"/>
          <w:sz w:val="24"/>
        </w:rPr>
        <w:t>为准确度</w:t>
      </w:r>
      <w:r w:rsidR="00A5168A" w:rsidRPr="00E14B6B">
        <w:rPr>
          <w:rFonts w:hint="eastAsia"/>
          <w:sz w:val="24"/>
        </w:rPr>
        <w:t>(</w:t>
      </w:r>
      <w:r w:rsidR="00A5168A" w:rsidRPr="00E14B6B">
        <w:rPr>
          <w:sz w:val="24"/>
        </w:rPr>
        <w:t>Accuracy</w:t>
      </w:r>
      <w:r w:rsidR="00B210B6">
        <w:rPr>
          <w:rFonts w:hint="eastAsia"/>
          <w:sz w:val="24"/>
        </w:rPr>
        <w:t>，</w:t>
      </w:r>
      <w:r w:rsidR="00B210B6">
        <w:rPr>
          <w:rFonts w:hint="eastAsia"/>
          <w:sz w:val="24"/>
        </w:rPr>
        <w:t>acc</w:t>
      </w:r>
      <w:r w:rsidR="00A5168A" w:rsidRPr="00E14B6B">
        <w:rPr>
          <w:sz w:val="24"/>
        </w:rPr>
        <w:t>)</w:t>
      </w:r>
      <w:r w:rsidR="003C30A6">
        <w:rPr>
          <w:rFonts w:hint="eastAsia"/>
          <w:sz w:val="24"/>
        </w:rPr>
        <w:t>、</w:t>
      </w:r>
      <w:r w:rsidR="00814742">
        <w:rPr>
          <w:rFonts w:hint="eastAsia"/>
          <w:sz w:val="24"/>
        </w:rPr>
        <w:t>灵敏度</w:t>
      </w:r>
      <w:r w:rsidR="00814742">
        <w:rPr>
          <w:rFonts w:hint="eastAsia"/>
          <w:sz w:val="24"/>
        </w:rPr>
        <w:t>(</w:t>
      </w:r>
      <w:r w:rsidR="00814742">
        <w:rPr>
          <w:sz w:val="24"/>
        </w:rPr>
        <w:t>Sensitiv</w:t>
      </w:r>
      <w:r w:rsidR="00252644">
        <w:rPr>
          <w:sz w:val="24"/>
        </w:rPr>
        <w:t>i</w:t>
      </w:r>
      <w:r w:rsidR="00814742">
        <w:rPr>
          <w:sz w:val="24"/>
        </w:rPr>
        <w:t>ty</w:t>
      </w:r>
      <w:r w:rsidR="00B210B6">
        <w:rPr>
          <w:rFonts w:hint="eastAsia"/>
          <w:sz w:val="24"/>
        </w:rPr>
        <w:t>，</w:t>
      </w:r>
      <w:r w:rsidR="00B210B6">
        <w:rPr>
          <w:rFonts w:hint="eastAsia"/>
          <w:sz w:val="24"/>
        </w:rPr>
        <w:t>s</w:t>
      </w:r>
      <w:r w:rsidR="0059433E">
        <w:rPr>
          <w:sz w:val="24"/>
        </w:rPr>
        <w:t>en</w:t>
      </w:r>
      <w:r w:rsidR="00814742">
        <w:rPr>
          <w:sz w:val="24"/>
        </w:rPr>
        <w:t>)</w:t>
      </w:r>
      <w:r w:rsidR="00177964">
        <w:rPr>
          <w:rFonts w:hint="eastAsia"/>
          <w:sz w:val="24"/>
        </w:rPr>
        <w:t>和</w:t>
      </w:r>
      <w:r w:rsidR="00297318">
        <w:rPr>
          <w:rFonts w:hint="eastAsia"/>
          <w:sz w:val="24"/>
        </w:rPr>
        <w:t>特异度</w:t>
      </w:r>
      <w:r w:rsidR="00297318">
        <w:rPr>
          <w:rFonts w:hint="eastAsia"/>
          <w:sz w:val="24"/>
        </w:rPr>
        <w:t>(Specificity</w:t>
      </w:r>
      <w:r w:rsidR="00B210B6">
        <w:rPr>
          <w:rFonts w:hint="eastAsia"/>
          <w:sz w:val="24"/>
        </w:rPr>
        <w:t>，</w:t>
      </w:r>
      <w:r w:rsidR="00B210B6">
        <w:rPr>
          <w:rFonts w:hint="eastAsia"/>
          <w:sz w:val="24"/>
        </w:rPr>
        <w:t>spe</w:t>
      </w:r>
      <w:r w:rsidR="00297318">
        <w:rPr>
          <w:sz w:val="24"/>
        </w:rPr>
        <w:t>)</w:t>
      </w:r>
      <w:r w:rsidR="00BD525C">
        <w:rPr>
          <w:rFonts w:hint="eastAsia"/>
          <w:sz w:val="24"/>
        </w:rPr>
        <w:t>。</w:t>
      </w:r>
    </w:p>
    <w:p w14:paraId="2D1FA3BF" w14:textId="07F096F6" w:rsidR="00F24455" w:rsidRDefault="00F24455" w:rsidP="00246013">
      <w:pPr>
        <w:rPr>
          <w:sz w:val="24"/>
        </w:rPr>
      </w:pPr>
      <w:r>
        <w:rPr>
          <w:sz w:val="24"/>
        </w:rPr>
        <w:tab/>
      </w:r>
      <w:r w:rsidR="00CD6320">
        <w:rPr>
          <w:rFonts w:hint="eastAsia"/>
          <w:sz w:val="24"/>
        </w:rPr>
        <w:t>为了便于理解，</w:t>
      </w:r>
      <w:r w:rsidR="00E020C2">
        <w:rPr>
          <w:rFonts w:hint="eastAsia"/>
          <w:sz w:val="24"/>
        </w:rPr>
        <w:t>此处引入混淆矩阵，</w:t>
      </w:r>
      <w:r w:rsidR="0076693E">
        <w:rPr>
          <w:rFonts w:hint="eastAsia"/>
          <w:sz w:val="24"/>
        </w:rPr>
        <w:t>对其的详细介绍</w:t>
      </w:r>
      <w:r w:rsidR="00C02A6F">
        <w:rPr>
          <w:rFonts w:hint="eastAsia"/>
          <w:sz w:val="24"/>
        </w:rPr>
        <w:t>如</w:t>
      </w:r>
      <w:r w:rsidR="00025D85" w:rsidRPr="00025D85">
        <w:rPr>
          <w:sz w:val="24"/>
        </w:rPr>
        <w:fldChar w:fldCharType="begin"/>
      </w:r>
      <w:r w:rsidR="00025D85" w:rsidRPr="00025D85">
        <w:rPr>
          <w:sz w:val="24"/>
        </w:rPr>
        <w:instrText xml:space="preserve"> </w:instrText>
      </w:r>
      <w:r w:rsidR="00025D85" w:rsidRPr="00025D85">
        <w:rPr>
          <w:rFonts w:hint="eastAsia"/>
          <w:sz w:val="24"/>
        </w:rPr>
        <w:instrText>REF _Ref40336645 \h</w:instrText>
      </w:r>
      <w:r w:rsidR="00025D85" w:rsidRPr="00025D85">
        <w:rPr>
          <w:sz w:val="24"/>
        </w:rPr>
        <w:instrText xml:space="preserve"> </w:instrText>
      </w:r>
      <w:r w:rsidR="00025D85">
        <w:rPr>
          <w:sz w:val="24"/>
        </w:rPr>
        <w:instrText xml:space="preserve"> \* MERGEFORMAT </w:instrText>
      </w:r>
      <w:r w:rsidR="00025D85" w:rsidRPr="00025D85">
        <w:rPr>
          <w:sz w:val="24"/>
        </w:rPr>
      </w:r>
      <w:r w:rsidR="00025D85" w:rsidRPr="00025D85">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F11419">
        <w:rPr>
          <w:sz w:val="24"/>
        </w:rPr>
        <w:t>·</w:t>
      </w:r>
      <w:r w:rsidR="00366273" w:rsidRPr="00366273">
        <w:rPr>
          <w:rFonts w:ascii="宋体" w:hAnsi="宋体"/>
          <w:sz w:val="24"/>
        </w:rPr>
        <w:t>2</w:t>
      </w:r>
      <w:r w:rsidR="00025D85" w:rsidRPr="00025D85">
        <w:rPr>
          <w:sz w:val="24"/>
        </w:rPr>
        <w:fldChar w:fldCharType="end"/>
      </w:r>
      <w:r w:rsidR="00C02A6F">
        <w:rPr>
          <w:rFonts w:hint="eastAsia"/>
          <w:sz w:val="24"/>
        </w:rPr>
        <w:t>所示</w:t>
      </w:r>
      <w:r w:rsidR="000C24B0">
        <w:rPr>
          <w:rFonts w:hint="eastAsia"/>
          <w:sz w:val="24"/>
        </w:rPr>
        <w:t>。</w:t>
      </w:r>
      <w:r w:rsidR="007279D9">
        <w:rPr>
          <w:rFonts w:hint="eastAsia"/>
          <w:sz w:val="24"/>
        </w:rPr>
        <w:t>在这张表中，</w:t>
      </w:r>
      <w:r w:rsidR="007279D9">
        <w:rPr>
          <w:rFonts w:hint="eastAsia"/>
          <w:sz w:val="24"/>
        </w:rPr>
        <w:t>True</w:t>
      </w:r>
      <w:r w:rsidR="007279D9">
        <w:rPr>
          <w:sz w:val="24"/>
        </w:rPr>
        <w:t xml:space="preserve"> </w:t>
      </w:r>
      <w:r w:rsidR="007279D9">
        <w:rPr>
          <w:rFonts w:hint="eastAsia"/>
          <w:sz w:val="24"/>
        </w:rPr>
        <w:t>Positive</w:t>
      </w:r>
      <w:r w:rsidR="007279D9">
        <w:rPr>
          <w:rFonts w:hint="eastAsia"/>
          <w:sz w:val="24"/>
        </w:rPr>
        <w:t>表示将实际患病的病人</w:t>
      </w:r>
      <w:r w:rsidR="000B4F30">
        <w:rPr>
          <w:rFonts w:hint="eastAsia"/>
          <w:sz w:val="24"/>
        </w:rPr>
        <w:t>成功预测为患病的状态，</w:t>
      </w:r>
      <w:r w:rsidR="00F445B9">
        <w:rPr>
          <w:rFonts w:hint="eastAsia"/>
          <w:sz w:val="24"/>
        </w:rPr>
        <w:t>而</w:t>
      </w:r>
      <w:r w:rsidR="00F445B9">
        <w:rPr>
          <w:rFonts w:hint="eastAsia"/>
          <w:sz w:val="24"/>
        </w:rPr>
        <w:t>False</w:t>
      </w:r>
      <w:r w:rsidR="00F445B9">
        <w:rPr>
          <w:sz w:val="24"/>
        </w:rPr>
        <w:t xml:space="preserve"> Negative</w:t>
      </w:r>
      <w:r w:rsidR="00F445B9">
        <w:rPr>
          <w:rFonts w:hint="eastAsia"/>
          <w:sz w:val="24"/>
        </w:rPr>
        <w:t>表示将实际患病的病人错误地预测为健康的状态</w:t>
      </w:r>
      <w:r w:rsidR="00611C72">
        <w:rPr>
          <w:rFonts w:hint="eastAsia"/>
          <w:sz w:val="24"/>
        </w:rPr>
        <w:t>，剩下的</w:t>
      </w:r>
      <w:r w:rsidR="00611C72">
        <w:rPr>
          <w:rFonts w:hint="eastAsia"/>
          <w:sz w:val="24"/>
        </w:rPr>
        <w:t>False</w:t>
      </w:r>
      <w:r w:rsidR="00611C72">
        <w:rPr>
          <w:sz w:val="24"/>
        </w:rPr>
        <w:t xml:space="preserve"> </w:t>
      </w:r>
      <w:r w:rsidR="00611C72">
        <w:rPr>
          <w:rFonts w:hint="eastAsia"/>
          <w:sz w:val="24"/>
        </w:rPr>
        <w:t>Positive</w:t>
      </w:r>
      <w:r w:rsidR="00611C72">
        <w:rPr>
          <w:rFonts w:hint="eastAsia"/>
          <w:sz w:val="24"/>
        </w:rPr>
        <w:t>和</w:t>
      </w:r>
      <w:r w:rsidR="00611C72">
        <w:rPr>
          <w:rFonts w:hint="eastAsia"/>
          <w:sz w:val="24"/>
        </w:rPr>
        <w:t>True</w:t>
      </w:r>
      <w:r w:rsidR="00611C72">
        <w:rPr>
          <w:sz w:val="24"/>
        </w:rPr>
        <w:t xml:space="preserve"> </w:t>
      </w:r>
      <w:r w:rsidR="00611C72">
        <w:rPr>
          <w:rFonts w:hint="eastAsia"/>
          <w:sz w:val="24"/>
        </w:rPr>
        <w:t>Negative</w:t>
      </w:r>
      <w:r w:rsidR="00C73F53">
        <w:rPr>
          <w:rFonts w:hint="eastAsia"/>
          <w:sz w:val="24"/>
        </w:rPr>
        <w:t>也与之相似</w:t>
      </w:r>
      <w:r w:rsidR="005B3C04">
        <w:rPr>
          <w:rFonts w:hint="eastAsia"/>
          <w:sz w:val="24"/>
        </w:rPr>
        <w:t>。</w:t>
      </w:r>
    </w:p>
    <w:p w14:paraId="043830C0" w14:textId="098CCD60" w:rsidR="006053C3" w:rsidRPr="00290AA1" w:rsidRDefault="006053C3" w:rsidP="008C56D5">
      <w:pPr>
        <w:pStyle w:val="afa"/>
        <w:spacing w:beforeLines="50" w:before="156" w:afterLines="50" w:after="156" w:line="440" w:lineRule="atLeast"/>
        <w:ind w:firstLine="420"/>
        <w:rPr>
          <w:rFonts w:ascii="宋体" w:eastAsia="宋体" w:hAnsi="宋体"/>
          <w:sz w:val="21"/>
          <w:szCs w:val="21"/>
        </w:rPr>
      </w:pPr>
      <w:bookmarkStart w:id="94" w:name="_Ref40336645"/>
      <w:r w:rsidRPr="00290AA1">
        <w:rPr>
          <w:rFonts w:ascii="宋体" w:eastAsia="宋体" w:hAnsi="宋体" w:hint="eastAsia"/>
          <w:sz w:val="21"/>
          <w:szCs w:val="21"/>
        </w:rPr>
        <w:t>表</w:t>
      </w:r>
      <w:r w:rsidRPr="00290AA1">
        <w:rPr>
          <w:rFonts w:ascii="Times New Roman" w:eastAsia="宋体" w:hAnsi="Times New Roman" w:cs="Times New Roman"/>
          <w:sz w:val="21"/>
          <w:szCs w:val="21"/>
        </w:rPr>
        <w:t>4·</w:t>
      </w:r>
      <w:r w:rsidRPr="00290AA1">
        <w:rPr>
          <w:rFonts w:ascii="Times New Roman" w:eastAsia="宋体" w:hAnsi="Times New Roman" w:cs="Times New Roman"/>
          <w:sz w:val="21"/>
          <w:szCs w:val="21"/>
        </w:rPr>
        <w:fldChar w:fldCharType="begin"/>
      </w:r>
      <w:r w:rsidRPr="00290AA1">
        <w:rPr>
          <w:rFonts w:ascii="Times New Roman" w:eastAsia="宋体" w:hAnsi="Times New Roman" w:cs="Times New Roman"/>
          <w:sz w:val="21"/>
          <w:szCs w:val="21"/>
        </w:rPr>
        <w:instrText xml:space="preserve"> SEQ </w:instrText>
      </w:r>
      <w:r w:rsidRPr="00290AA1">
        <w:rPr>
          <w:rFonts w:ascii="Times New Roman" w:eastAsia="宋体" w:hAnsi="Times New Roman" w:cs="Times New Roman"/>
          <w:sz w:val="21"/>
          <w:szCs w:val="21"/>
        </w:rPr>
        <w:instrText>表</w:instrText>
      </w:r>
      <w:r w:rsidRPr="00290AA1">
        <w:rPr>
          <w:rFonts w:ascii="Times New Roman" w:eastAsia="宋体" w:hAnsi="Times New Roman" w:cs="Times New Roman"/>
          <w:sz w:val="21"/>
          <w:szCs w:val="21"/>
        </w:rPr>
        <w:instrText xml:space="preserve">4· \* ARABIC </w:instrText>
      </w:r>
      <w:r w:rsidRPr="00290AA1">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2</w:t>
      </w:r>
      <w:r w:rsidRPr="00290AA1">
        <w:rPr>
          <w:rFonts w:ascii="Times New Roman" w:eastAsia="宋体" w:hAnsi="Times New Roman" w:cs="Times New Roman"/>
          <w:sz w:val="21"/>
          <w:szCs w:val="21"/>
        </w:rPr>
        <w:fldChar w:fldCharType="end"/>
      </w:r>
      <w:bookmarkEnd w:id="94"/>
      <w:r w:rsidRPr="00290AA1">
        <w:rPr>
          <w:rFonts w:ascii="宋体" w:eastAsia="宋体" w:hAnsi="宋体"/>
          <w:sz w:val="21"/>
          <w:szCs w:val="21"/>
        </w:rPr>
        <w:t xml:space="preserve"> </w:t>
      </w:r>
      <w:r w:rsidRPr="00290AA1">
        <w:rPr>
          <w:rFonts w:ascii="宋体" w:eastAsia="宋体" w:hAnsi="宋体" w:hint="eastAsia"/>
          <w:sz w:val="21"/>
          <w:szCs w:val="21"/>
        </w:rPr>
        <w:t>混淆矩阵</w:t>
      </w:r>
      <w:r w:rsidR="00D87D48" w:rsidRPr="00290AA1">
        <w:rPr>
          <w:rFonts w:ascii="宋体" w:eastAsia="宋体" w:hAnsi="宋体" w:hint="eastAsia"/>
          <w:sz w:val="21"/>
          <w:szCs w:val="21"/>
        </w:rPr>
        <w:t>详细介绍</w:t>
      </w:r>
    </w:p>
    <w:tbl>
      <w:tblPr>
        <w:tblStyle w:val="a8"/>
        <w:tblW w:w="0" w:type="auto"/>
        <w:tblLook w:val="04A0" w:firstRow="1" w:lastRow="0" w:firstColumn="1" w:lastColumn="0" w:noHBand="0" w:noVBand="1"/>
      </w:tblPr>
      <w:tblGrid>
        <w:gridCol w:w="2944"/>
        <w:gridCol w:w="2945"/>
        <w:gridCol w:w="2945"/>
      </w:tblGrid>
      <w:tr w:rsidR="006053C3" w14:paraId="6E5C1AEA" w14:textId="77777777" w:rsidTr="006053C3">
        <w:tc>
          <w:tcPr>
            <w:tcW w:w="2944" w:type="dxa"/>
          </w:tcPr>
          <w:p w14:paraId="34056345" w14:textId="77777777" w:rsidR="006053C3" w:rsidRDefault="006053C3" w:rsidP="00246013">
            <w:pPr>
              <w:rPr>
                <w:sz w:val="24"/>
              </w:rPr>
            </w:pPr>
          </w:p>
        </w:tc>
        <w:tc>
          <w:tcPr>
            <w:tcW w:w="2945" w:type="dxa"/>
          </w:tcPr>
          <w:p w14:paraId="4DBE232F" w14:textId="1D32B5C4" w:rsidR="006053C3" w:rsidRDefault="003E169D" w:rsidP="003F5DF3">
            <w:pPr>
              <w:jc w:val="center"/>
              <w:rPr>
                <w:sz w:val="24"/>
              </w:rPr>
            </w:pPr>
            <w:r>
              <w:rPr>
                <w:rFonts w:hint="eastAsia"/>
                <w:szCs w:val="21"/>
              </w:rPr>
              <w:t>患病</w:t>
            </w:r>
            <w:r w:rsidR="008636CD">
              <w:rPr>
                <w:rFonts w:hint="eastAsia"/>
                <w:szCs w:val="21"/>
              </w:rPr>
              <w:t>(</w:t>
            </w:r>
            <w:r w:rsidR="00725741" w:rsidRPr="003F5DF3">
              <w:rPr>
                <w:rFonts w:hint="eastAsia"/>
                <w:szCs w:val="21"/>
              </w:rPr>
              <w:t>预测状态</w:t>
            </w:r>
            <w:r w:rsidR="002C6AF6" w:rsidRPr="003F5DF3">
              <w:rPr>
                <w:szCs w:val="21"/>
              </w:rPr>
              <w:t>)</w:t>
            </w:r>
          </w:p>
        </w:tc>
        <w:tc>
          <w:tcPr>
            <w:tcW w:w="2945" w:type="dxa"/>
          </w:tcPr>
          <w:p w14:paraId="1258A91B" w14:textId="21EE0F48" w:rsidR="006053C3" w:rsidRDefault="004F51BB" w:rsidP="003F5DF3">
            <w:pPr>
              <w:jc w:val="center"/>
              <w:rPr>
                <w:sz w:val="24"/>
              </w:rPr>
            </w:pPr>
            <w:r>
              <w:rPr>
                <w:rFonts w:hint="eastAsia"/>
                <w:szCs w:val="21"/>
              </w:rPr>
              <w:t>健康</w:t>
            </w:r>
            <w:r w:rsidR="002C6AF6" w:rsidRPr="003F5DF3">
              <w:rPr>
                <w:rFonts w:hint="eastAsia"/>
                <w:szCs w:val="21"/>
              </w:rPr>
              <w:t>(</w:t>
            </w:r>
            <w:r w:rsidR="002C6AF6" w:rsidRPr="003F5DF3">
              <w:rPr>
                <w:rFonts w:hint="eastAsia"/>
                <w:szCs w:val="21"/>
              </w:rPr>
              <w:t>预测状态</w:t>
            </w:r>
            <w:r w:rsidR="002C6AF6" w:rsidRPr="003F5DF3">
              <w:rPr>
                <w:szCs w:val="21"/>
              </w:rPr>
              <w:t>)</w:t>
            </w:r>
          </w:p>
        </w:tc>
      </w:tr>
      <w:tr w:rsidR="006053C3" w14:paraId="03848E11" w14:textId="77777777" w:rsidTr="006053C3">
        <w:tc>
          <w:tcPr>
            <w:tcW w:w="2944" w:type="dxa"/>
          </w:tcPr>
          <w:p w14:paraId="5E81865B" w14:textId="6A53E10C" w:rsidR="006053C3" w:rsidRPr="00317082" w:rsidRDefault="00855261" w:rsidP="003F5DF3">
            <w:pPr>
              <w:jc w:val="center"/>
              <w:rPr>
                <w:szCs w:val="21"/>
              </w:rPr>
            </w:pPr>
            <w:r>
              <w:rPr>
                <w:rFonts w:hint="eastAsia"/>
                <w:szCs w:val="21"/>
              </w:rPr>
              <w:t>患病</w:t>
            </w:r>
            <w:r w:rsidR="00B56A85" w:rsidRPr="00317082">
              <w:rPr>
                <w:rFonts w:hint="eastAsia"/>
                <w:szCs w:val="21"/>
              </w:rPr>
              <w:t>(</w:t>
            </w:r>
            <w:r w:rsidR="00B56A85" w:rsidRPr="00317082">
              <w:rPr>
                <w:rFonts w:hint="eastAsia"/>
                <w:szCs w:val="21"/>
              </w:rPr>
              <w:t>实际状态</w:t>
            </w:r>
            <w:r w:rsidR="00B56A85" w:rsidRPr="00317082">
              <w:rPr>
                <w:szCs w:val="21"/>
              </w:rPr>
              <w:t>)</w:t>
            </w:r>
          </w:p>
        </w:tc>
        <w:tc>
          <w:tcPr>
            <w:tcW w:w="2945" w:type="dxa"/>
          </w:tcPr>
          <w:p w14:paraId="2A0C3AEF" w14:textId="75A4EA34" w:rsidR="006053C3" w:rsidRPr="001F0083" w:rsidRDefault="00897B24" w:rsidP="001F0083">
            <w:pPr>
              <w:jc w:val="center"/>
              <w:rPr>
                <w:szCs w:val="21"/>
              </w:rPr>
            </w:pPr>
            <w:r w:rsidRPr="001F0083">
              <w:rPr>
                <w:rFonts w:hint="eastAsia"/>
                <w:szCs w:val="21"/>
              </w:rPr>
              <w:t>True</w:t>
            </w:r>
            <w:r w:rsidRPr="001F0083">
              <w:rPr>
                <w:szCs w:val="21"/>
              </w:rPr>
              <w:t xml:space="preserve"> </w:t>
            </w:r>
            <w:r w:rsidRPr="001F0083">
              <w:rPr>
                <w:rFonts w:hint="eastAsia"/>
                <w:szCs w:val="21"/>
              </w:rPr>
              <w:t>Positive</w:t>
            </w:r>
          </w:p>
        </w:tc>
        <w:tc>
          <w:tcPr>
            <w:tcW w:w="2945" w:type="dxa"/>
          </w:tcPr>
          <w:p w14:paraId="323DAF8D" w14:textId="79691F32" w:rsidR="006053C3" w:rsidRDefault="00897B24" w:rsidP="001F0083">
            <w:pPr>
              <w:jc w:val="center"/>
              <w:rPr>
                <w:sz w:val="24"/>
              </w:rPr>
            </w:pPr>
            <w:r w:rsidRPr="001F0083">
              <w:rPr>
                <w:rFonts w:hint="eastAsia"/>
                <w:szCs w:val="21"/>
              </w:rPr>
              <w:t>False</w:t>
            </w:r>
            <w:r w:rsidRPr="001F0083">
              <w:rPr>
                <w:szCs w:val="21"/>
              </w:rPr>
              <w:t xml:space="preserve"> </w:t>
            </w:r>
            <w:r w:rsidR="00D541B9" w:rsidRPr="001F0083">
              <w:rPr>
                <w:rFonts w:hint="eastAsia"/>
                <w:szCs w:val="21"/>
              </w:rPr>
              <w:t>Negative</w:t>
            </w:r>
          </w:p>
        </w:tc>
      </w:tr>
      <w:tr w:rsidR="006053C3" w14:paraId="1EB4B9C3" w14:textId="77777777" w:rsidTr="006053C3">
        <w:tc>
          <w:tcPr>
            <w:tcW w:w="2944" w:type="dxa"/>
          </w:tcPr>
          <w:p w14:paraId="0F4ACD7D" w14:textId="5BEB231B" w:rsidR="006053C3" w:rsidRPr="003F5DF3" w:rsidRDefault="00FD4729" w:rsidP="003F5DF3">
            <w:pPr>
              <w:jc w:val="center"/>
              <w:rPr>
                <w:szCs w:val="21"/>
              </w:rPr>
            </w:pPr>
            <w:r>
              <w:rPr>
                <w:rFonts w:hint="eastAsia"/>
                <w:szCs w:val="21"/>
              </w:rPr>
              <w:t>健康</w:t>
            </w:r>
            <w:r w:rsidR="002C6AF6" w:rsidRPr="003F5DF3">
              <w:rPr>
                <w:rFonts w:hint="eastAsia"/>
                <w:szCs w:val="21"/>
              </w:rPr>
              <w:t>(</w:t>
            </w:r>
            <w:r w:rsidR="002C6AF6" w:rsidRPr="003F5DF3">
              <w:rPr>
                <w:rFonts w:hint="eastAsia"/>
                <w:szCs w:val="21"/>
              </w:rPr>
              <w:t>实际状态</w:t>
            </w:r>
            <w:r w:rsidR="002C6AF6" w:rsidRPr="003F5DF3">
              <w:rPr>
                <w:szCs w:val="21"/>
              </w:rPr>
              <w:t>)</w:t>
            </w:r>
          </w:p>
        </w:tc>
        <w:tc>
          <w:tcPr>
            <w:tcW w:w="2945" w:type="dxa"/>
          </w:tcPr>
          <w:p w14:paraId="43B9E770" w14:textId="2D60B1DF" w:rsidR="006053C3" w:rsidRDefault="00200BFD" w:rsidP="001F0083">
            <w:pPr>
              <w:jc w:val="center"/>
              <w:rPr>
                <w:sz w:val="24"/>
              </w:rPr>
            </w:pPr>
            <w:r w:rsidRPr="001F0083">
              <w:rPr>
                <w:rFonts w:hint="eastAsia"/>
                <w:szCs w:val="21"/>
              </w:rPr>
              <w:t>False</w:t>
            </w:r>
            <w:r w:rsidRPr="001F0083">
              <w:rPr>
                <w:szCs w:val="21"/>
              </w:rPr>
              <w:t xml:space="preserve"> </w:t>
            </w:r>
            <w:r w:rsidRPr="001F0083">
              <w:rPr>
                <w:rFonts w:hint="eastAsia"/>
                <w:szCs w:val="21"/>
              </w:rPr>
              <w:t>Positive</w:t>
            </w:r>
          </w:p>
        </w:tc>
        <w:tc>
          <w:tcPr>
            <w:tcW w:w="2945" w:type="dxa"/>
          </w:tcPr>
          <w:p w14:paraId="4DF081EA" w14:textId="2879A0F0" w:rsidR="006053C3" w:rsidRDefault="00DA1067" w:rsidP="001F0083">
            <w:pPr>
              <w:jc w:val="center"/>
              <w:rPr>
                <w:sz w:val="24"/>
              </w:rPr>
            </w:pPr>
            <w:r w:rsidRPr="001F0083">
              <w:rPr>
                <w:rFonts w:hint="eastAsia"/>
                <w:szCs w:val="21"/>
              </w:rPr>
              <w:t>True</w:t>
            </w:r>
            <w:r w:rsidRPr="001F0083">
              <w:rPr>
                <w:szCs w:val="21"/>
              </w:rPr>
              <w:t xml:space="preserve"> </w:t>
            </w:r>
            <w:r w:rsidRPr="001F0083">
              <w:rPr>
                <w:rFonts w:hint="eastAsia"/>
                <w:szCs w:val="21"/>
              </w:rPr>
              <w:t>Negative</w:t>
            </w:r>
          </w:p>
        </w:tc>
      </w:tr>
    </w:tbl>
    <w:p w14:paraId="0F11DDAF" w14:textId="77777777" w:rsidR="007D06C7" w:rsidRDefault="007D06C7" w:rsidP="001C09CE">
      <w:pPr>
        <w:ind w:firstLine="420"/>
        <w:rPr>
          <w:sz w:val="24"/>
        </w:rPr>
      </w:pPr>
    </w:p>
    <w:p w14:paraId="28EB43D2" w14:textId="766D9704" w:rsidR="00A8689A" w:rsidRDefault="00061F69" w:rsidP="00F65662">
      <w:pPr>
        <w:ind w:firstLine="420"/>
        <w:rPr>
          <w:sz w:val="24"/>
        </w:rPr>
      </w:pPr>
      <w:r>
        <w:rPr>
          <w:rFonts w:hint="eastAsia"/>
          <w:sz w:val="24"/>
        </w:rPr>
        <w:t>其中</w:t>
      </w:r>
      <w:r w:rsidR="00261636">
        <w:rPr>
          <w:rFonts w:hint="eastAsia"/>
          <w:sz w:val="24"/>
        </w:rPr>
        <w:t>灵敏度</w:t>
      </w:r>
      <w:r w:rsidR="005A7F48">
        <w:rPr>
          <w:rFonts w:hint="eastAsia"/>
          <w:sz w:val="24"/>
        </w:rPr>
        <w:t>(</w:t>
      </w:r>
      <w:r w:rsidR="005A7F48">
        <w:rPr>
          <w:rFonts w:hint="eastAsia"/>
          <w:sz w:val="24"/>
        </w:rPr>
        <w:t>真阳性率</w:t>
      </w:r>
      <w:r w:rsidR="005A7F48">
        <w:rPr>
          <w:sz w:val="24"/>
        </w:rPr>
        <w:t>)</w:t>
      </w:r>
      <w:r w:rsidR="00261636">
        <w:rPr>
          <w:rFonts w:hint="eastAsia"/>
          <w:sz w:val="24"/>
        </w:rPr>
        <w:t>表明了</w:t>
      </w:r>
      <w:r w:rsidR="00E25DBA">
        <w:rPr>
          <w:rFonts w:hint="eastAsia"/>
          <w:sz w:val="24"/>
        </w:rPr>
        <w:t>分类</w:t>
      </w:r>
      <w:r w:rsidR="00795F4D">
        <w:rPr>
          <w:rFonts w:hint="eastAsia"/>
          <w:sz w:val="24"/>
        </w:rPr>
        <w:t>算法对于实际患病的病例正确判断的能力大小</w:t>
      </w:r>
      <w:r w:rsidR="00F334F6">
        <w:rPr>
          <w:rFonts w:hint="eastAsia"/>
          <w:sz w:val="24"/>
        </w:rPr>
        <w:t>，该值越大，将实际患病的患者</w:t>
      </w:r>
      <w:r w:rsidR="0087235D">
        <w:rPr>
          <w:rFonts w:hint="eastAsia"/>
          <w:sz w:val="24"/>
        </w:rPr>
        <w:t>进行正确判断的能力也就越强</w:t>
      </w:r>
      <w:r w:rsidR="00A8689A">
        <w:rPr>
          <w:rFonts w:hint="eastAsia"/>
          <w:sz w:val="24"/>
        </w:rPr>
        <w:t>，其公式为：</w:t>
      </w:r>
    </w:p>
    <w:p w14:paraId="4C3D2EE4" w14:textId="5114D426" w:rsidR="00F942D3" w:rsidRPr="00B420F2" w:rsidRDefault="00F942D3" w:rsidP="00F942D3">
      <w:pPr>
        <w:pStyle w:val="MTDisplayEquation"/>
      </w:pPr>
      <w:r>
        <w:tab/>
      </w:r>
      <w:r w:rsidR="00395249" w:rsidRPr="00395249">
        <w:rPr>
          <w:position w:val="-24"/>
        </w:rPr>
        <w:object w:dxaOrig="1500" w:dyaOrig="620" w14:anchorId="5572320A">
          <v:shape id="_x0000_i1131" type="#_x0000_t75" style="width:75pt;height:31.2pt" o:ole="">
            <v:imagedata r:id="rId239" o:title=""/>
          </v:shape>
          <o:OLEObject Type="Embed" ProgID="Equation.DSMT4" ShapeID="_x0000_i1131" DrawAspect="Content" ObjectID="_1652368978" r:id="rId240"/>
        </w:object>
      </w:r>
      <w:r>
        <w:tab/>
      </w:r>
      <w:r w:rsidRPr="00AF0442">
        <w:rPr>
          <w:color w:val="000000" w:themeColor="text1"/>
          <w:sz w:val="21"/>
          <w:szCs w:val="21"/>
        </w:rPr>
        <w:fldChar w:fldCharType="begin"/>
      </w:r>
      <w:r w:rsidRPr="00AF0442">
        <w:rPr>
          <w:color w:val="000000" w:themeColor="text1"/>
          <w:sz w:val="21"/>
          <w:szCs w:val="21"/>
        </w:rPr>
        <w:instrText xml:space="preserve"> MACROBUTTON MTPlaceRef \* MERGEFORMAT </w:instrText>
      </w:r>
      <w:r w:rsidRPr="00AF0442">
        <w:rPr>
          <w:color w:val="000000" w:themeColor="text1"/>
          <w:sz w:val="21"/>
          <w:szCs w:val="21"/>
        </w:rPr>
        <w:fldChar w:fldCharType="begin"/>
      </w:r>
      <w:r w:rsidRPr="00AF0442">
        <w:rPr>
          <w:color w:val="000000" w:themeColor="text1"/>
          <w:sz w:val="21"/>
          <w:szCs w:val="21"/>
        </w:rPr>
        <w:instrText xml:space="preserve"> SEQ MTEqn \h \* MERGEFORMAT </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MTChap \c \* Arabic \* MERGEFORMAT </w:instrText>
      </w:r>
      <w:r w:rsidRPr="00AF0442">
        <w:rPr>
          <w:color w:val="000000" w:themeColor="text1"/>
          <w:sz w:val="21"/>
          <w:szCs w:val="21"/>
        </w:rPr>
        <w:fldChar w:fldCharType="separate"/>
      </w:r>
      <w:r w:rsidR="00366273">
        <w:rPr>
          <w:noProof/>
          <w:color w:val="000000" w:themeColor="text1"/>
          <w:sz w:val="21"/>
          <w:szCs w:val="21"/>
        </w:rPr>
        <w:instrText>4</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begin"/>
      </w:r>
      <w:r w:rsidRPr="00AF0442">
        <w:rPr>
          <w:color w:val="000000" w:themeColor="text1"/>
          <w:sz w:val="21"/>
          <w:szCs w:val="21"/>
        </w:rPr>
        <w:instrText xml:space="preserve"> SEQ MTEqn \c \* Arabic \* MERGEFORMAT </w:instrText>
      </w:r>
      <w:r w:rsidRPr="00AF0442">
        <w:rPr>
          <w:color w:val="000000" w:themeColor="text1"/>
          <w:sz w:val="21"/>
          <w:szCs w:val="21"/>
        </w:rPr>
        <w:fldChar w:fldCharType="separate"/>
      </w:r>
      <w:r w:rsidR="00366273">
        <w:rPr>
          <w:noProof/>
          <w:color w:val="000000" w:themeColor="text1"/>
          <w:sz w:val="21"/>
          <w:szCs w:val="21"/>
        </w:rPr>
        <w:instrText>19</w:instrText>
      </w:r>
      <w:r w:rsidRPr="00AF0442">
        <w:rPr>
          <w:color w:val="000000" w:themeColor="text1"/>
          <w:sz w:val="21"/>
          <w:szCs w:val="21"/>
        </w:rPr>
        <w:fldChar w:fldCharType="end"/>
      </w:r>
      <w:r w:rsidRPr="00AF0442">
        <w:rPr>
          <w:color w:val="000000" w:themeColor="text1"/>
          <w:sz w:val="21"/>
          <w:szCs w:val="21"/>
        </w:rPr>
        <w:instrText>)</w:instrText>
      </w:r>
      <w:r w:rsidRPr="00AF0442">
        <w:rPr>
          <w:color w:val="000000" w:themeColor="text1"/>
          <w:sz w:val="21"/>
          <w:szCs w:val="21"/>
        </w:rPr>
        <w:fldChar w:fldCharType="end"/>
      </w:r>
    </w:p>
    <w:p w14:paraId="033E8706" w14:textId="562FEF9A" w:rsidR="00E25DBA" w:rsidRDefault="00EC08B7" w:rsidP="00893B62">
      <w:pPr>
        <w:ind w:firstLine="420"/>
        <w:rPr>
          <w:sz w:val="24"/>
        </w:rPr>
      </w:pPr>
      <w:r>
        <w:rPr>
          <w:rFonts w:hint="eastAsia"/>
          <w:sz w:val="24"/>
        </w:rPr>
        <w:t>而</w:t>
      </w:r>
      <w:r w:rsidR="00E25DBA">
        <w:rPr>
          <w:rFonts w:hint="eastAsia"/>
          <w:sz w:val="24"/>
        </w:rPr>
        <w:t>特异</w:t>
      </w:r>
      <w:r w:rsidR="00EA0E76">
        <w:rPr>
          <w:rFonts w:hint="eastAsia"/>
          <w:sz w:val="24"/>
        </w:rPr>
        <w:t>度</w:t>
      </w:r>
      <w:r w:rsidR="00E34ABD">
        <w:rPr>
          <w:rFonts w:hint="eastAsia"/>
          <w:sz w:val="24"/>
        </w:rPr>
        <w:t>(</w:t>
      </w:r>
      <w:r w:rsidR="00C95375">
        <w:rPr>
          <w:rFonts w:hint="eastAsia"/>
          <w:sz w:val="24"/>
        </w:rPr>
        <w:t>真阴性率</w:t>
      </w:r>
      <w:r w:rsidR="00E34ABD">
        <w:rPr>
          <w:rFonts w:hint="eastAsia"/>
          <w:sz w:val="24"/>
        </w:rPr>
        <w:t>)</w:t>
      </w:r>
      <w:r w:rsidR="002238DF">
        <w:rPr>
          <w:rFonts w:hint="eastAsia"/>
          <w:sz w:val="24"/>
        </w:rPr>
        <w:t>则表明了</w:t>
      </w:r>
      <w:r w:rsidR="00226B08">
        <w:rPr>
          <w:rFonts w:hint="eastAsia"/>
          <w:sz w:val="24"/>
        </w:rPr>
        <w:t>对实际状态为健康的人正确判断出其未患病的能力</w:t>
      </w:r>
      <w:r w:rsidR="00D40911">
        <w:rPr>
          <w:rFonts w:hint="eastAsia"/>
          <w:sz w:val="24"/>
        </w:rPr>
        <w:t>，</w:t>
      </w:r>
      <w:r w:rsidR="006672E9">
        <w:rPr>
          <w:rFonts w:hint="eastAsia"/>
          <w:sz w:val="24"/>
        </w:rPr>
        <w:t>该指标通灵敏度一样，也是越大越好</w:t>
      </w:r>
      <w:r w:rsidR="00763FB1">
        <w:rPr>
          <w:rFonts w:hint="eastAsia"/>
          <w:sz w:val="24"/>
        </w:rPr>
        <w:t>，其公式为：</w:t>
      </w:r>
    </w:p>
    <w:p w14:paraId="1C6596EC" w14:textId="429E3503" w:rsidR="00484A96" w:rsidRDefault="00484A96" w:rsidP="00246013">
      <w:pPr>
        <w:rPr>
          <w:sz w:val="24"/>
        </w:rPr>
      </w:pPr>
      <w:r>
        <w:rPr>
          <w:sz w:val="24"/>
        </w:rPr>
        <w:tab/>
      </w:r>
    </w:p>
    <w:p w14:paraId="4A648A08" w14:textId="66C42257" w:rsidR="008870A9" w:rsidRPr="00E14B6B" w:rsidRDefault="008870A9" w:rsidP="008870A9">
      <w:pPr>
        <w:pStyle w:val="MTDisplayEquation"/>
      </w:pPr>
      <w:r>
        <w:tab/>
      </w:r>
      <w:r w:rsidRPr="008870A9">
        <w:rPr>
          <w:position w:val="-24"/>
        </w:rPr>
        <w:object w:dxaOrig="1500" w:dyaOrig="620" w14:anchorId="50BE05DF">
          <v:shape id="_x0000_i1132" type="#_x0000_t75" style="width:75pt;height:31.2pt" o:ole="">
            <v:imagedata r:id="rId241" o:title=""/>
          </v:shape>
          <o:OLEObject Type="Embed" ProgID="Equation.DSMT4" ShapeID="_x0000_i1132" DrawAspect="Content" ObjectID="_1652368979" r:id="rId242"/>
        </w:object>
      </w:r>
      <w:r>
        <w:tab/>
        <w:t xml:space="preserve"> </w:t>
      </w:r>
      <w:r w:rsidRPr="005E5EC1">
        <w:rPr>
          <w:color w:val="000000" w:themeColor="text1"/>
          <w:sz w:val="21"/>
          <w:szCs w:val="21"/>
        </w:rPr>
        <w:fldChar w:fldCharType="begin"/>
      </w:r>
      <w:r w:rsidRPr="005E5EC1">
        <w:rPr>
          <w:color w:val="000000" w:themeColor="text1"/>
          <w:sz w:val="21"/>
          <w:szCs w:val="21"/>
        </w:rPr>
        <w:instrText xml:space="preserve"> MACROBUTTON MTPlaceRef \* MERGEFORMAT </w:instrText>
      </w:r>
      <w:r w:rsidRPr="005E5EC1">
        <w:rPr>
          <w:color w:val="000000" w:themeColor="text1"/>
          <w:sz w:val="21"/>
          <w:szCs w:val="21"/>
        </w:rPr>
        <w:fldChar w:fldCharType="begin"/>
      </w:r>
      <w:r w:rsidRPr="005E5EC1">
        <w:rPr>
          <w:color w:val="000000" w:themeColor="text1"/>
          <w:sz w:val="21"/>
          <w:szCs w:val="21"/>
        </w:rPr>
        <w:instrText xml:space="preserve"> SEQ MTEqn \h \* MERGEFORMAT </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MTChap \c \* Arabic \* MERGEFORMAT </w:instrText>
      </w:r>
      <w:r w:rsidRPr="005E5EC1">
        <w:rPr>
          <w:color w:val="000000" w:themeColor="text1"/>
          <w:sz w:val="21"/>
          <w:szCs w:val="21"/>
        </w:rPr>
        <w:fldChar w:fldCharType="separate"/>
      </w:r>
      <w:r w:rsidR="00366273">
        <w:rPr>
          <w:noProof/>
          <w:color w:val="000000" w:themeColor="text1"/>
          <w:sz w:val="21"/>
          <w:szCs w:val="21"/>
        </w:rPr>
        <w:instrText>4</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begin"/>
      </w:r>
      <w:r w:rsidRPr="005E5EC1">
        <w:rPr>
          <w:color w:val="000000" w:themeColor="text1"/>
          <w:sz w:val="21"/>
          <w:szCs w:val="21"/>
        </w:rPr>
        <w:instrText xml:space="preserve"> SEQ MTEqn \c \* Arabic \* MERGEFORMAT </w:instrText>
      </w:r>
      <w:r w:rsidRPr="005E5EC1">
        <w:rPr>
          <w:color w:val="000000" w:themeColor="text1"/>
          <w:sz w:val="21"/>
          <w:szCs w:val="21"/>
        </w:rPr>
        <w:fldChar w:fldCharType="separate"/>
      </w:r>
      <w:r w:rsidR="00366273">
        <w:rPr>
          <w:noProof/>
          <w:color w:val="000000" w:themeColor="text1"/>
          <w:sz w:val="21"/>
          <w:szCs w:val="21"/>
        </w:rPr>
        <w:instrText>20</w:instrText>
      </w:r>
      <w:r w:rsidRPr="005E5EC1">
        <w:rPr>
          <w:color w:val="000000" w:themeColor="text1"/>
          <w:sz w:val="21"/>
          <w:szCs w:val="21"/>
        </w:rPr>
        <w:fldChar w:fldCharType="end"/>
      </w:r>
      <w:r w:rsidRPr="005E5EC1">
        <w:rPr>
          <w:color w:val="000000" w:themeColor="text1"/>
          <w:sz w:val="21"/>
          <w:szCs w:val="21"/>
        </w:rPr>
        <w:instrText>)</w:instrText>
      </w:r>
      <w:r w:rsidRPr="005E5EC1">
        <w:rPr>
          <w:color w:val="000000" w:themeColor="text1"/>
          <w:sz w:val="21"/>
          <w:szCs w:val="21"/>
        </w:rPr>
        <w:fldChar w:fldCharType="end"/>
      </w:r>
    </w:p>
    <w:p w14:paraId="0748E258" w14:textId="1AF4E03C" w:rsidR="00737C3A" w:rsidRDefault="001B2CEF" w:rsidP="00246013">
      <w:pPr>
        <w:rPr>
          <w:sz w:val="24"/>
        </w:rPr>
      </w:pPr>
      <w:r>
        <w:rPr>
          <w:sz w:val="24"/>
        </w:rPr>
        <w:tab/>
      </w:r>
      <w:r>
        <w:rPr>
          <w:rFonts w:hint="eastAsia"/>
          <w:sz w:val="24"/>
        </w:rPr>
        <w:t>在综合了</w:t>
      </w:r>
      <w:r w:rsidR="000246B4">
        <w:rPr>
          <w:rFonts w:hint="eastAsia"/>
          <w:sz w:val="24"/>
        </w:rPr>
        <w:t>灵敏度</w:t>
      </w:r>
      <w:r w:rsidR="000246B4">
        <w:rPr>
          <w:rFonts w:hint="eastAsia"/>
          <w:sz w:val="24"/>
        </w:rPr>
        <w:t>(</w:t>
      </w:r>
      <w:r w:rsidR="000246B4">
        <w:rPr>
          <w:sz w:val="24"/>
        </w:rPr>
        <w:t>sen)</w:t>
      </w:r>
      <w:r w:rsidR="000246B4">
        <w:rPr>
          <w:rFonts w:hint="eastAsia"/>
          <w:sz w:val="24"/>
        </w:rPr>
        <w:t>和特异度</w:t>
      </w:r>
      <w:r w:rsidR="00804C0F">
        <w:rPr>
          <w:rFonts w:hint="eastAsia"/>
          <w:sz w:val="24"/>
        </w:rPr>
        <w:t>(</w:t>
      </w:r>
      <w:r w:rsidR="00804C0F">
        <w:rPr>
          <w:sz w:val="24"/>
        </w:rPr>
        <w:t>spe)</w:t>
      </w:r>
      <w:r w:rsidR="00530A77">
        <w:rPr>
          <w:rFonts w:hint="eastAsia"/>
          <w:sz w:val="24"/>
        </w:rPr>
        <w:t>这两个评价指标之后</w:t>
      </w:r>
      <w:r w:rsidR="005C356E">
        <w:rPr>
          <w:rFonts w:hint="eastAsia"/>
          <w:sz w:val="24"/>
        </w:rPr>
        <w:t>，</w:t>
      </w:r>
      <w:r w:rsidR="00D32692">
        <w:rPr>
          <w:rFonts w:hint="eastAsia"/>
          <w:sz w:val="24"/>
        </w:rPr>
        <w:t>便可以得到准确</w:t>
      </w:r>
      <w:r w:rsidR="004403AA">
        <w:rPr>
          <w:rFonts w:hint="eastAsia"/>
          <w:sz w:val="24"/>
        </w:rPr>
        <w:t>度</w:t>
      </w:r>
      <w:r w:rsidR="004403AA" w:rsidRPr="00785C01">
        <w:rPr>
          <w:sz w:val="24"/>
        </w:rPr>
        <w:t>(acc)</w:t>
      </w:r>
      <w:r w:rsidR="006C1144">
        <w:rPr>
          <w:rFonts w:hint="eastAsia"/>
          <w:sz w:val="24"/>
        </w:rPr>
        <w:t>这一评价指标</w:t>
      </w:r>
      <w:r w:rsidR="004C3E8D">
        <w:rPr>
          <w:rFonts w:hint="eastAsia"/>
          <w:sz w:val="24"/>
        </w:rPr>
        <w:t>，它表示对实际状态分别为患病和健康的人进行正确判断的能力，</w:t>
      </w:r>
      <w:r w:rsidR="00863B38">
        <w:rPr>
          <w:rFonts w:hint="eastAsia"/>
          <w:sz w:val="24"/>
        </w:rPr>
        <w:t>同样，该评价指标也是越大越好，其计算公式为：</w:t>
      </w:r>
    </w:p>
    <w:p w14:paraId="761E22CB" w14:textId="12921AAD" w:rsidR="00094F1E" w:rsidRDefault="00B17B65" w:rsidP="00852C95">
      <w:pPr>
        <w:pStyle w:val="MTDisplayEquation"/>
      </w:pPr>
      <w:r>
        <w:tab/>
      </w:r>
      <w:r w:rsidRPr="00B17B65">
        <w:rPr>
          <w:position w:val="-24"/>
        </w:rPr>
        <w:object w:dxaOrig="2560" w:dyaOrig="620" w14:anchorId="45D0D29D">
          <v:shape id="_x0000_i1133" type="#_x0000_t75" style="width:127.2pt;height:31.2pt" o:ole="">
            <v:imagedata r:id="rId243" o:title=""/>
          </v:shape>
          <o:OLEObject Type="Embed" ProgID="Equation.DSMT4" ShapeID="_x0000_i1133" DrawAspect="Content" ObjectID="_1652368980" r:id="rId244"/>
        </w:object>
      </w:r>
      <w:r>
        <w:tab/>
      </w:r>
      <w:r w:rsidRPr="00B17B65">
        <w:rPr>
          <w:color w:val="000000" w:themeColor="text1"/>
          <w:sz w:val="21"/>
          <w:szCs w:val="21"/>
        </w:rPr>
        <w:fldChar w:fldCharType="begin"/>
      </w:r>
      <w:r w:rsidRPr="00B17B65">
        <w:rPr>
          <w:color w:val="000000" w:themeColor="text1"/>
          <w:sz w:val="21"/>
          <w:szCs w:val="21"/>
        </w:rPr>
        <w:instrText xml:space="preserve"> MACROBUTTON MTPlaceRef \* MERGEFORMAT </w:instrText>
      </w:r>
      <w:r w:rsidRPr="00B17B65">
        <w:rPr>
          <w:color w:val="000000" w:themeColor="text1"/>
          <w:sz w:val="21"/>
          <w:szCs w:val="21"/>
        </w:rPr>
        <w:fldChar w:fldCharType="begin"/>
      </w:r>
      <w:r w:rsidRPr="00B17B65">
        <w:rPr>
          <w:color w:val="000000" w:themeColor="text1"/>
          <w:sz w:val="21"/>
          <w:szCs w:val="21"/>
        </w:rPr>
        <w:instrText xml:space="preserve"> SEQ MTEqn \h \* MERGEFORMAT </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MTChap \c \* Arabic \* MERGEFORMAT </w:instrText>
      </w:r>
      <w:r w:rsidRPr="00B17B65">
        <w:rPr>
          <w:color w:val="000000" w:themeColor="text1"/>
          <w:sz w:val="21"/>
          <w:szCs w:val="21"/>
        </w:rPr>
        <w:fldChar w:fldCharType="separate"/>
      </w:r>
      <w:r w:rsidR="00366273">
        <w:rPr>
          <w:noProof/>
          <w:color w:val="000000" w:themeColor="text1"/>
          <w:sz w:val="21"/>
          <w:szCs w:val="21"/>
        </w:rPr>
        <w:instrText>4</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begin"/>
      </w:r>
      <w:r w:rsidRPr="00B17B65">
        <w:rPr>
          <w:color w:val="000000" w:themeColor="text1"/>
          <w:sz w:val="21"/>
          <w:szCs w:val="21"/>
        </w:rPr>
        <w:instrText xml:space="preserve"> SEQ MTEqn \c \* Arabic \* MERGEFORMAT </w:instrText>
      </w:r>
      <w:r w:rsidRPr="00B17B65">
        <w:rPr>
          <w:color w:val="000000" w:themeColor="text1"/>
          <w:sz w:val="21"/>
          <w:szCs w:val="21"/>
        </w:rPr>
        <w:fldChar w:fldCharType="separate"/>
      </w:r>
      <w:r w:rsidR="00366273">
        <w:rPr>
          <w:noProof/>
          <w:color w:val="000000" w:themeColor="text1"/>
          <w:sz w:val="21"/>
          <w:szCs w:val="21"/>
        </w:rPr>
        <w:instrText>21</w:instrText>
      </w:r>
      <w:r w:rsidRPr="00B17B65">
        <w:rPr>
          <w:color w:val="000000" w:themeColor="text1"/>
          <w:sz w:val="21"/>
          <w:szCs w:val="21"/>
        </w:rPr>
        <w:fldChar w:fldCharType="end"/>
      </w:r>
      <w:r w:rsidRPr="00B17B65">
        <w:rPr>
          <w:color w:val="000000" w:themeColor="text1"/>
          <w:sz w:val="21"/>
          <w:szCs w:val="21"/>
        </w:rPr>
        <w:instrText>)</w:instrText>
      </w:r>
      <w:r w:rsidRPr="00B17B65">
        <w:rPr>
          <w:color w:val="000000" w:themeColor="text1"/>
          <w:sz w:val="21"/>
          <w:szCs w:val="21"/>
        </w:rPr>
        <w:fldChar w:fldCharType="end"/>
      </w:r>
    </w:p>
    <w:p w14:paraId="6F003EF5" w14:textId="50AAFB5B" w:rsidR="00737C3A" w:rsidRPr="00567134" w:rsidRDefault="00E138F6" w:rsidP="00567134">
      <w:pPr>
        <w:pStyle w:val="32"/>
        <w:spacing w:beforeLines="100" w:before="312" w:afterLines="50" w:after="156"/>
        <w:rPr>
          <w:rFonts w:ascii="Times New Roman" w:hAnsi="Times New Roman" w:cs="Times New Roman"/>
        </w:rPr>
      </w:pPr>
      <w:bookmarkStart w:id="95" w:name="_Toc41035772"/>
      <w:r w:rsidRPr="001E0116">
        <w:rPr>
          <w:rFonts w:ascii="Times New Roman" w:hAnsi="Times New Roman" w:cs="Times New Roman"/>
        </w:rPr>
        <w:t>4.4.2</w:t>
      </w:r>
      <w:r w:rsidRPr="00567134">
        <w:rPr>
          <w:rFonts w:ascii="Times New Roman" w:hAnsi="Times New Roman" w:cs="Times New Roman" w:hint="eastAsia"/>
        </w:rPr>
        <w:t>、</w:t>
      </w:r>
      <w:r w:rsidR="000B3220" w:rsidRPr="00567134">
        <w:rPr>
          <w:rFonts w:ascii="Times New Roman" w:hAnsi="Times New Roman" w:cs="Times New Roman" w:hint="eastAsia"/>
        </w:rPr>
        <w:t>癫痫脑电信号分类安排</w:t>
      </w:r>
      <w:bookmarkEnd w:id="95"/>
    </w:p>
    <w:p w14:paraId="45AC06CF" w14:textId="3DE6D972" w:rsidR="00D6519A" w:rsidRDefault="00A04EBE" w:rsidP="00246013">
      <w:pPr>
        <w:rPr>
          <w:sz w:val="24"/>
        </w:rPr>
      </w:pPr>
      <w:r>
        <w:tab/>
      </w:r>
      <w:r w:rsidR="00DD1234" w:rsidRPr="00DD1234">
        <w:rPr>
          <w:rFonts w:hint="eastAsia"/>
          <w:sz w:val="24"/>
        </w:rPr>
        <w:t>上文已经对</w:t>
      </w:r>
      <w:r w:rsidR="00EC0351">
        <w:rPr>
          <w:rFonts w:hint="eastAsia"/>
          <w:sz w:val="24"/>
        </w:rPr>
        <w:t>所要用到的两个数据集</w:t>
      </w:r>
      <w:r w:rsidR="00A75B8D">
        <w:rPr>
          <w:rFonts w:hint="eastAsia"/>
          <w:sz w:val="24"/>
        </w:rPr>
        <w:t>分别选定了分类要使用到的特征并对要使用的三种分类算法进行了理论上的介绍，</w:t>
      </w:r>
      <w:r w:rsidR="0042408B">
        <w:rPr>
          <w:rFonts w:hint="eastAsia"/>
          <w:sz w:val="24"/>
        </w:rPr>
        <w:t>接下来便进行癫痫脑电信号的</w:t>
      </w:r>
      <w:r w:rsidR="00471A2B">
        <w:rPr>
          <w:rFonts w:hint="eastAsia"/>
          <w:sz w:val="24"/>
        </w:rPr>
        <w:t>分类</w:t>
      </w:r>
      <w:r w:rsidR="002F6E29">
        <w:rPr>
          <w:rFonts w:hint="eastAsia"/>
          <w:sz w:val="24"/>
        </w:rPr>
        <w:t>。</w:t>
      </w:r>
    </w:p>
    <w:p w14:paraId="30BC510C" w14:textId="4F2A0ADB" w:rsidR="005239F8" w:rsidRDefault="005239F8" w:rsidP="00246013">
      <w:pPr>
        <w:rPr>
          <w:sz w:val="24"/>
        </w:rPr>
      </w:pPr>
      <w:r>
        <w:rPr>
          <w:sz w:val="24"/>
        </w:rPr>
        <w:tab/>
      </w:r>
      <w:r w:rsidR="00F14B1D">
        <w:rPr>
          <w:rFonts w:hint="eastAsia"/>
          <w:sz w:val="24"/>
        </w:rPr>
        <w:t>对于</w:t>
      </w:r>
      <w:r w:rsidR="000803B5">
        <w:rPr>
          <w:rFonts w:hint="eastAsia"/>
          <w:sz w:val="24"/>
        </w:rPr>
        <w:t>波恩大学癫痫脑电数据</w:t>
      </w:r>
      <w:r w:rsidR="000803B5" w:rsidRPr="00860900">
        <w:rPr>
          <w:rFonts w:hint="eastAsia"/>
          <w:sz w:val="24"/>
        </w:rPr>
        <w:t>集</w:t>
      </w:r>
      <w:r w:rsidR="00904E12">
        <w:rPr>
          <w:rFonts w:hint="eastAsia"/>
          <w:sz w:val="24"/>
        </w:rPr>
        <w:t>，</w:t>
      </w:r>
      <w:r w:rsidR="00627C7B">
        <w:rPr>
          <w:rFonts w:hint="eastAsia"/>
          <w:sz w:val="24"/>
        </w:rPr>
        <w:t>本研究将进行如</w:t>
      </w:r>
      <w:r w:rsidR="000803B5" w:rsidRPr="00860900">
        <w:rPr>
          <w:sz w:val="24"/>
        </w:rPr>
        <w:fldChar w:fldCharType="begin"/>
      </w:r>
      <w:r w:rsidR="000803B5" w:rsidRPr="00860900">
        <w:rPr>
          <w:sz w:val="24"/>
        </w:rPr>
        <w:instrText xml:space="preserve"> </w:instrText>
      </w:r>
      <w:r w:rsidR="000803B5" w:rsidRPr="00860900">
        <w:rPr>
          <w:rFonts w:hint="eastAsia"/>
          <w:sz w:val="24"/>
        </w:rPr>
        <w:instrText>REF _Ref40110939 \h</w:instrText>
      </w:r>
      <w:r w:rsidR="000803B5" w:rsidRPr="00860900">
        <w:rPr>
          <w:sz w:val="24"/>
        </w:rPr>
        <w:instrText xml:space="preserve"> </w:instrText>
      </w:r>
      <w:r w:rsidR="00860900">
        <w:rPr>
          <w:sz w:val="24"/>
        </w:rPr>
        <w:instrText xml:space="preserve"> \* MERGEFORMAT </w:instrText>
      </w:r>
      <w:r w:rsidR="000803B5" w:rsidRPr="00860900">
        <w:rPr>
          <w:sz w:val="24"/>
        </w:rPr>
      </w:r>
      <w:r w:rsidR="000803B5" w:rsidRPr="00860900">
        <w:rPr>
          <w:sz w:val="24"/>
        </w:rPr>
        <w:fldChar w:fldCharType="separate"/>
      </w:r>
      <w:r w:rsidR="00366273" w:rsidRPr="00366273">
        <w:rPr>
          <w:rFonts w:ascii="宋体" w:hAnsi="宋体"/>
          <w:sz w:val="24"/>
        </w:rPr>
        <w:t>表3</w:t>
      </w:r>
      <w:r w:rsidR="00366273" w:rsidRPr="00C62F6D">
        <w:rPr>
          <w:sz w:val="24"/>
        </w:rPr>
        <w:t>·</w:t>
      </w:r>
      <w:r w:rsidR="00366273" w:rsidRPr="00366273">
        <w:rPr>
          <w:rFonts w:ascii="宋体" w:hAnsi="宋体"/>
          <w:sz w:val="24"/>
        </w:rPr>
        <w:t>2</w:t>
      </w:r>
      <w:r w:rsidR="000803B5" w:rsidRPr="00860900">
        <w:rPr>
          <w:sz w:val="24"/>
        </w:rPr>
        <w:fldChar w:fldCharType="end"/>
      </w:r>
      <w:r w:rsidR="00DE3D52">
        <w:rPr>
          <w:rFonts w:hint="eastAsia"/>
          <w:sz w:val="24"/>
        </w:rPr>
        <w:t>所示的四种情况二分类</w:t>
      </w:r>
      <w:r w:rsidR="00F228E8">
        <w:rPr>
          <w:rFonts w:hint="eastAsia"/>
          <w:sz w:val="24"/>
        </w:rPr>
        <w:t>；</w:t>
      </w:r>
    </w:p>
    <w:p w14:paraId="52B4EE24" w14:textId="1001DC2F" w:rsidR="003236AD" w:rsidRDefault="00F228E8" w:rsidP="00246013">
      <w:pPr>
        <w:rPr>
          <w:sz w:val="24"/>
        </w:rPr>
      </w:pPr>
      <w:r>
        <w:rPr>
          <w:rFonts w:hint="eastAsia"/>
          <w:sz w:val="24"/>
        </w:rPr>
        <w:t>对于</w:t>
      </w:r>
      <w:r w:rsidR="003729A0">
        <w:rPr>
          <w:rFonts w:hint="eastAsia"/>
          <w:sz w:val="24"/>
        </w:rPr>
        <w:t>CHB-MIT</w:t>
      </w:r>
      <w:r w:rsidR="003729A0">
        <w:rPr>
          <w:rFonts w:hint="eastAsia"/>
          <w:sz w:val="24"/>
        </w:rPr>
        <w:t>头皮脑电图数据库的</w:t>
      </w:r>
      <w:r w:rsidR="003729A0">
        <w:rPr>
          <w:rFonts w:hint="eastAsia"/>
          <w:sz w:val="24"/>
        </w:rPr>
        <w:t>EEG</w:t>
      </w:r>
      <w:r w:rsidR="003729A0">
        <w:rPr>
          <w:rFonts w:hint="eastAsia"/>
          <w:sz w:val="24"/>
        </w:rPr>
        <w:t>脑电数据集</w:t>
      </w:r>
      <w:r w:rsidR="00617F69">
        <w:rPr>
          <w:rFonts w:hint="eastAsia"/>
          <w:sz w:val="24"/>
        </w:rPr>
        <w:t>，本研究将针对病例</w:t>
      </w:r>
      <w:r w:rsidR="00617F69">
        <w:rPr>
          <w:rFonts w:hint="eastAsia"/>
          <w:sz w:val="24"/>
        </w:rPr>
        <w:t>ch</w:t>
      </w:r>
      <w:r w:rsidR="00617F69">
        <w:rPr>
          <w:sz w:val="24"/>
        </w:rPr>
        <w:t>b01</w:t>
      </w:r>
      <w:r w:rsidR="00617F69">
        <w:rPr>
          <w:rFonts w:hint="eastAsia"/>
          <w:sz w:val="24"/>
        </w:rPr>
        <w:t>和病例</w:t>
      </w:r>
      <w:r w:rsidR="00617F69">
        <w:rPr>
          <w:rFonts w:hint="eastAsia"/>
          <w:sz w:val="24"/>
        </w:rPr>
        <w:t>c</w:t>
      </w:r>
      <w:r w:rsidR="00617F69">
        <w:rPr>
          <w:sz w:val="24"/>
        </w:rPr>
        <w:t>hb03</w:t>
      </w:r>
      <w:r w:rsidR="00617F69">
        <w:rPr>
          <w:rFonts w:hint="eastAsia"/>
          <w:sz w:val="24"/>
        </w:rPr>
        <w:t>分别进行发作间期和发作期的</w:t>
      </w:r>
      <w:r w:rsidR="00BC7401">
        <w:rPr>
          <w:rFonts w:hint="eastAsia"/>
          <w:sz w:val="24"/>
        </w:rPr>
        <w:t>脑电信号的二分类。</w:t>
      </w:r>
    </w:p>
    <w:p w14:paraId="515B64C4" w14:textId="0BB670AC" w:rsidR="00623C9E" w:rsidRDefault="00BC7401" w:rsidP="00246013">
      <w:pPr>
        <w:rPr>
          <w:sz w:val="24"/>
        </w:rPr>
      </w:pPr>
      <w:r>
        <w:rPr>
          <w:sz w:val="24"/>
        </w:rPr>
        <w:tab/>
      </w:r>
      <w:r>
        <w:rPr>
          <w:rFonts w:hint="eastAsia"/>
          <w:sz w:val="24"/>
        </w:rPr>
        <w:t>对分类时所需要的特征，本研究将其</w:t>
      </w:r>
      <w:r w:rsidR="000A16E1">
        <w:rPr>
          <w:rFonts w:hint="eastAsia"/>
          <w:sz w:val="24"/>
        </w:rPr>
        <w:t>分为了三类</w:t>
      </w:r>
      <w:r w:rsidR="000772C7">
        <w:rPr>
          <w:rFonts w:hint="eastAsia"/>
          <w:sz w:val="24"/>
        </w:rPr>
        <w:t>，</w:t>
      </w:r>
      <w:r w:rsidR="000F570A">
        <w:rPr>
          <w:rFonts w:hint="eastAsia"/>
          <w:sz w:val="24"/>
        </w:rPr>
        <w:t>分别是标准差特征、样本</w:t>
      </w:r>
      <w:proofErr w:type="gramStart"/>
      <w:r w:rsidR="000F570A">
        <w:rPr>
          <w:rFonts w:hint="eastAsia"/>
          <w:sz w:val="24"/>
        </w:rPr>
        <w:t>熵</w:t>
      </w:r>
      <w:proofErr w:type="gramEnd"/>
      <w:r w:rsidR="000F570A">
        <w:rPr>
          <w:rFonts w:hint="eastAsia"/>
          <w:sz w:val="24"/>
        </w:rPr>
        <w:t>特征以及融合特征</w:t>
      </w:r>
      <w:r w:rsidR="008D00DB">
        <w:rPr>
          <w:rFonts w:hint="eastAsia"/>
          <w:sz w:val="24"/>
        </w:rPr>
        <w:t>，对于这些特征的对应的变量定义及其含</w:t>
      </w:r>
      <w:r w:rsidR="008D00DB" w:rsidRPr="00B574D6">
        <w:rPr>
          <w:rFonts w:hint="eastAsia"/>
          <w:sz w:val="24"/>
        </w:rPr>
        <w:t>义如</w:t>
      </w:r>
      <w:r w:rsidR="00ED48CF" w:rsidRPr="00B574D6">
        <w:rPr>
          <w:sz w:val="24"/>
        </w:rPr>
        <w:fldChar w:fldCharType="begin"/>
      </w:r>
      <w:r w:rsidR="00ED48CF" w:rsidRPr="00B574D6">
        <w:rPr>
          <w:sz w:val="24"/>
        </w:rPr>
        <w:instrText xml:space="preserve"> </w:instrText>
      </w:r>
      <w:r w:rsidR="00ED48CF" w:rsidRPr="00B574D6">
        <w:rPr>
          <w:rFonts w:hint="eastAsia"/>
          <w:sz w:val="24"/>
        </w:rPr>
        <w:instrText>REF _Ref40627564 \h</w:instrText>
      </w:r>
      <w:r w:rsidR="00ED48CF" w:rsidRPr="00B574D6">
        <w:rPr>
          <w:sz w:val="24"/>
        </w:rPr>
        <w:instrText xml:space="preserve"> </w:instrText>
      </w:r>
      <w:r w:rsidR="00B574D6">
        <w:rPr>
          <w:sz w:val="24"/>
        </w:rPr>
        <w:instrText xml:space="preserve"> \* MERGEFORMAT </w:instrText>
      </w:r>
      <w:r w:rsidR="00ED48CF" w:rsidRPr="00B574D6">
        <w:rPr>
          <w:sz w:val="24"/>
        </w:rPr>
      </w:r>
      <w:r w:rsidR="00ED48CF" w:rsidRPr="00B574D6">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3</w:t>
      </w:r>
      <w:r w:rsidR="00ED48CF" w:rsidRPr="00B574D6">
        <w:rPr>
          <w:sz w:val="24"/>
        </w:rPr>
        <w:fldChar w:fldCharType="end"/>
      </w:r>
      <w:r w:rsidR="00B574D6">
        <w:rPr>
          <w:rFonts w:hint="eastAsia"/>
          <w:sz w:val="24"/>
        </w:rPr>
        <w:t>所示</w:t>
      </w:r>
      <w:r w:rsidR="003043E2">
        <w:rPr>
          <w:rFonts w:hint="eastAsia"/>
          <w:sz w:val="24"/>
        </w:rPr>
        <w:t>。</w:t>
      </w:r>
    </w:p>
    <w:p w14:paraId="06DFB180" w14:textId="6A43848D" w:rsidR="00047603" w:rsidRPr="000E70D2" w:rsidRDefault="00047603" w:rsidP="00047603">
      <w:pPr>
        <w:ind w:firstLine="420"/>
        <w:rPr>
          <w:sz w:val="24"/>
        </w:rPr>
      </w:pPr>
      <w:r w:rsidRPr="00841797">
        <w:rPr>
          <w:rFonts w:hint="eastAsia"/>
          <w:sz w:val="24"/>
        </w:rPr>
        <w:t>对于</w:t>
      </w:r>
      <w:r>
        <w:rPr>
          <w:rFonts w:hint="eastAsia"/>
          <w:sz w:val="24"/>
        </w:rPr>
        <w:t>标准差特征，本文将以</w:t>
      </w:r>
      <w:r w:rsidR="00CB7A55">
        <w:rPr>
          <w:rFonts w:hint="eastAsia"/>
          <w:sz w:val="24"/>
        </w:rPr>
        <w:t>ori</w:t>
      </w:r>
      <w:r w:rsidR="00CB7A55">
        <w:rPr>
          <w:sz w:val="24"/>
        </w:rPr>
        <w:t>_std</w:t>
      </w:r>
      <w:r w:rsidR="00CB7A55">
        <w:rPr>
          <w:rFonts w:hint="eastAsia"/>
          <w:sz w:val="24"/>
        </w:rPr>
        <w:t>、</w:t>
      </w:r>
      <w:r w:rsidR="00CB7A55">
        <w:rPr>
          <w:rFonts w:hint="eastAsia"/>
          <w:sz w:val="24"/>
        </w:rPr>
        <w:t>cd</w:t>
      </w:r>
      <w:r w:rsidR="00CB7A55">
        <w:rPr>
          <w:sz w:val="24"/>
        </w:rPr>
        <w:t>1_std~cd5_std</w:t>
      </w:r>
      <w:r>
        <w:rPr>
          <w:rFonts w:hint="eastAsia"/>
          <w:sz w:val="24"/>
        </w:rPr>
        <w:t>共计六组的标准差值，每一</w:t>
      </w:r>
      <w:r>
        <w:rPr>
          <w:rFonts w:hint="eastAsia"/>
          <w:sz w:val="24"/>
        </w:rPr>
        <w:lastRenderedPageBreak/>
        <w:t>组均单独作为特征，进行上述的分类。</w:t>
      </w:r>
    </w:p>
    <w:p w14:paraId="4EA93100" w14:textId="77777777" w:rsidR="00047603" w:rsidRDefault="00047603" w:rsidP="00047603">
      <w:pPr>
        <w:rPr>
          <w:sz w:val="24"/>
        </w:rPr>
      </w:pPr>
      <w:r>
        <w:tab/>
      </w:r>
      <w:r w:rsidRPr="007B632D">
        <w:rPr>
          <w:rFonts w:hint="eastAsia"/>
          <w:sz w:val="24"/>
        </w:rPr>
        <w:t>对于样本熵特征，</w:t>
      </w:r>
      <w:r>
        <w:rPr>
          <w:rFonts w:hint="eastAsia"/>
          <w:sz w:val="24"/>
        </w:rPr>
        <w:t>虽然本研究针波恩大学癫痫脑电数据集、病例</w:t>
      </w:r>
      <w:r>
        <w:rPr>
          <w:rFonts w:hint="eastAsia"/>
          <w:sz w:val="24"/>
        </w:rPr>
        <w:t>chb</w:t>
      </w:r>
      <w:r>
        <w:rPr>
          <w:sz w:val="24"/>
        </w:rPr>
        <w:t>01</w:t>
      </w:r>
      <w:r>
        <w:rPr>
          <w:rFonts w:hint="eastAsia"/>
          <w:sz w:val="24"/>
        </w:rPr>
        <w:t>和病例</w:t>
      </w:r>
      <w:r>
        <w:rPr>
          <w:rFonts w:hint="eastAsia"/>
          <w:sz w:val="24"/>
        </w:rPr>
        <w:t>chb</w:t>
      </w:r>
      <w:r>
        <w:rPr>
          <w:sz w:val="24"/>
        </w:rPr>
        <w:t>03</w:t>
      </w:r>
      <w:r>
        <w:rPr>
          <w:rFonts w:hint="eastAsia"/>
          <w:sz w:val="24"/>
        </w:rPr>
        <w:t>所选取的样本熵特征各不相同，但类似于上文中的标准差特征，本文将以每一组脑电数据的样本熵特征分别作为分类器的特征向量来进行分类。</w:t>
      </w:r>
    </w:p>
    <w:p w14:paraId="65E46ABD" w14:textId="33F89F27" w:rsidR="00047603" w:rsidRPr="00D1475F" w:rsidRDefault="00047603" w:rsidP="00246013">
      <w:pPr>
        <w:rPr>
          <w:sz w:val="24"/>
        </w:rPr>
      </w:pPr>
      <w:r>
        <w:rPr>
          <w:sz w:val="24"/>
        </w:rPr>
        <w:tab/>
      </w:r>
      <w:r>
        <w:rPr>
          <w:rFonts w:hint="eastAsia"/>
          <w:sz w:val="24"/>
        </w:rPr>
        <w:t>对于融合特征，本研究将分别线性组合标准差特征和样本熵特征，将其重新构成多维的特征矩阵，并作为分类器的输入进行分类。在分类结果中，本文将融合后的标准差特征和样本熵特征分别与融合前的标准差特征和样本熵特征放在了一起进行对比。</w:t>
      </w:r>
    </w:p>
    <w:p w14:paraId="7CE98ED8" w14:textId="5B1EB5E4" w:rsidR="002C5435" w:rsidRPr="00CC3F7B" w:rsidRDefault="005566A4" w:rsidP="00CF54A7">
      <w:pPr>
        <w:pStyle w:val="afa"/>
        <w:spacing w:beforeLines="50" w:before="156" w:afterLines="50" w:after="156" w:line="440" w:lineRule="atLeast"/>
        <w:ind w:firstLine="420"/>
        <w:rPr>
          <w:rFonts w:ascii="宋体" w:eastAsia="宋体" w:hAnsi="宋体"/>
          <w:sz w:val="21"/>
          <w:szCs w:val="21"/>
        </w:rPr>
      </w:pPr>
      <w:bookmarkStart w:id="96" w:name="_Ref40627564"/>
      <w:r w:rsidRPr="00CC3F7B">
        <w:rPr>
          <w:rFonts w:ascii="宋体" w:eastAsia="宋体" w:hAnsi="宋体" w:hint="eastAsia"/>
          <w:sz w:val="21"/>
          <w:szCs w:val="21"/>
        </w:rPr>
        <w:t>表</w:t>
      </w:r>
      <w:r w:rsidRPr="008822B7">
        <w:rPr>
          <w:rFonts w:ascii="Times New Roman" w:eastAsia="宋体" w:hAnsi="Times New Roman" w:cs="Times New Roman"/>
          <w:sz w:val="21"/>
          <w:szCs w:val="21"/>
        </w:rPr>
        <w:t>4·</w:t>
      </w:r>
      <w:r w:rsidRPr="008822B7">
        <w:rPr>
          <w:rFonts w:ascii="Times New Roman" w:eastAsia="宋体" w:hAnsi="Times New Roman" w:cs="Times New Roman"/>
          <w:sz w:val="21"/>
          <w:szCs w:val="21"/>
        </w:rPr>
        <w:fldChar w:fldCharType="begin"/>
      </w:r>
      <w:r w:rsidRPr="008822B7">
        <w:rPr>
          <w:rFonts w:ascii="Times New Roman" w:eastAsia="宋体" w:hAnsi="Times New Roman" w:cs="Times New Roman"/>
          <w:sz w:val="21"/>
          <w:szCs w:val="21"/>
        </w:rPr>
        <w:instrText xml:space="preserve"> SEQ </w:instrText>
      </w:r>
      <w:r w:rsidRPr="008822B7">
        <w:rPr>
          <w:rFonts w:ascii="Times New Roman" w:eastAsia="宋体" w:hAnsi="Times New Roman" w:cs="Times New Roman"/>
          <w:sz w:val="21"/>
          <w:szCs w:val="21"/>
        </w:rPr>
        <w:instrText>表</w:instrText>
      </w:r>
      <w:r w:rsidRPr="008822B7">
        <w:rPr>
          <w:rFonts w:ascii="Times New Roman" w:eastAsia="宋体" w:hAnsi="Times New Roman" w:cs="Times New Roman"/>
          <w:sz w:val="21"/>
          <w:szCs w:val="21"/>
        </w:rPr>
        <w:instrText xml:space="preserve">4· \* ARABIC </w:instrText>
      </w:r>
      <w:r w:rsidRPr="008822B7">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3</w:t>
      </w:r>
      <w:r w:rsidRPr="008822B7">
        <w:rPr>
          <w:rFonts w:ascii="Times New Roman" w:eastAsia="宋体" w:hAnsi="Times New Roman" w:cs="Times New Roman"/>
          <w:sz w:val="21"/>
          <w:szCs w:val="21"/>
        </w:rPr>
        <w:fldChar w:fldCharType="end"/>
      </w:r>
      <w:bookmarkEnd w:id="96"/>
      <w:r w:rsidRPr="00CC3F7B">
        <w:rPr>
          <w:rFonts w:ascii="宋体" w:eastAsia="宋体" w:hAnsi="宋体"/>
          <w:sz w:val="21"/>
          <w:szCs w:val="21"/>
        </w:rPr>
        <w:t xml:space="preserve"> </w:t>
      </w:r>
      <w:r w:rsidR="006D29E6" w:rsidRPr="00CC3F7B">
        <w:rPr>
          <w:rFonts w:ascii="宋体" w:eastAsia="宋体" w:hAnsi="宋体" w:hint="eastAsia"/>
          <w:sz w:val="21"/>
          <w:szCs w:val="21"/>
        </w:rPr>
        <w:t>变量定义及其含义</w:t>
      </w:r>
    </w:p>
    <w:tbl>
      <w:tblPr>
        <w:tblStyle w:val="a8"/>
        <w:tblW w:w="0" w:type="auto"/>
        <w:jc w:val="center"/>
        <w:tblLook w:val="04A0" w:firstRow="1" w:lastRow="0" w:firstColumn="1" w:lastColumn="0" w:noHBand="0" w:noVBand="1"/>
      </w:tblPr>
      <w:tblGrid>
        <w:gridCol w:w="1472"/>
        <w:gridCol w:w="2209"/>
        <w:gridCol w:w="1417"/>
        <w:gridCol w:w="2127"/>
      </w:tblGrid>
      <w:tr w:rsidR="00CB50CB" w14:paraId="50414995" w14:textId="77777777" w:rsidTr="00670D56">
        <w:trPr>
          <w:jc w:val="center"/>
        </w:trPr>
        <w:tc>
          <w:tcPr>
            <w:tcW w:w="1472" w:type="dxa"/>
          </w:tcPr>
          <w:p w14:paraId="42B7D112" w14:textId="6429ECA6" w:rsidR="00CB50CB" w:rsidRPr="006A5026" w:rsidRDefault="00CB50CB" w:rsidP="006A5026">
            <w:pPr>
              <w:jc w:val="center"/>
              <w:rPr>
                <w:szCs w:val="21"/>
              </w:rPr>
            </w:pPr>
            <w:r w:rsidRPr="006A5026">
              <w:rPr>
                <w:szCs w:val="21"/>
              </w:rPr>
              <w:t>特征</w:t>
            </w:r>
            <w:r>
              <w:rPr>
                <w:rFonts w:hint="eastAsia"/>
                <w:szCs w:val="21"/>
              </w:rPr>
              <w:t>名</w:t>
            </w:r>
          </w:p>
        </w:tc>
        <w:tc>
          <w:tcPr>
            <w:tcW w:w="2209" w:type="dxa"/>
          </w:tcPr>
          <w:p w14:paraId="20DC84C5" w14:textId="6891ED53" w:rsidR="00CB50CB" w:rsidRPr="001F039A" w:rsidRDefault="00CB50CB" w:rsidP="001F039A">
            <w:pPr>
              <w:jc w:val="center"/>
              <w:rPr>
                <w:szCs w:val="21"/>
              </w:rPr>
            </w:pPr>
            <w:r>
              <w:rPr>
                <w:rFonts w:hint="eastAsia"/>
                <w:szCs w:val="21"/>
              </w:rPr>
              <w:t>含义</w:t>
            </w:r>
          </w:p>
        </w:tc>
        <w:tc>
          <w:tcPr>
            <w:tcW w:w="1417" w:type="dxa"/>
          </w:tcPr>
          <w:p w14:paraId="46DE3C41" w14:textId="4EE1B41D" w:rsidR="00CB50CB" w:rsidRDefault="00812E6A" w:rsidP="001F039A">
            <w:pPr>
              <w:jc w:val="center"/>
              <w:rPr>
                <w:sz w:val="24"/>
              </w:rPr>
            </w:pPr>
            <w:r>
              <w:rPr>
                <w:rFonts w:hint="eastAsia"/>
              </w:rPr>
              <w:t>特征</w:t>
            </w:r>
            <w:r w:rsidR="00AC1A73">
              <w:rPr>
                <w:rFonts w:hint="eastAsia"/>
              </w:rPr>
              <w:t>名</w:t>
            </w:r>
          </w:p>
        </w:tc>
        <w:tc>
          <w:tcPr>
            <w:tcW w:w="2127" w:type="dxa"/>
          </w:tcPr>
          <w:p w14:paraId="56BA566A" w14:textId="250F67AD" w:rsidR="00CB50CB" w:rsidRDefault="00F826F5" w:rsidP="001F039A">
            <w:pPr>
              <w:jc w:val="center"/>
              <w:rPr>
                <w:sz w:val="24"/>
              </w:rPr>
            </w:pPr>
            <w:r>
              <w:rPr>
                <w:rFonts w:hint="eastAsia"/>
              </w:rPr>
              <w:t>含义</w:t>
            </w:r>
          </w:p>
        </w:tc>
      </w:tr>
      <w:tr w:rsidR="00670D56" w14:paraId="2F76B259" w14:textId="77777777" w:rsidTr="00670D56">
        <w:trPr>
          <w:jc w:val="center"/>
        </w:trPr>
        <w:tc>
          <w:tcPr>
            <w:tcW w:w="1472" w:type="dxa"/>
          </w:tcPr>
          <w:p w14:paraId="73B0CA31" w14:textId="007D820E" w:rsidR="00670D56" w:rsidRPr="000A6CA0" w:rsidRDefault="00670D56" w:rsidP="00670D56">
            <w:pPr>
              <w:jc w:val="center"/>
              <w:rPr>
                <w:szCs w:val="21"/>
              </w:rPr>
            </w:pPr>
            <w:r w:rsidRPr="000A6CA0">
              <w:rPr>
                <w:szCs w:val="21"/>
              </w:rPr>
              <w:t>o</w:t>
            </w:r>
            <w:r w:rsidRPr="000A6CA0">
              <w:rPr>
                <w:rFonts w:hint="eastAsia"/>
                <w:szCs w:val="21"/>
              </w:rPr>
              <w:t>ri</w:t>
            </w:r>
            <w:r w:rsidRPr="000A6CA0">
              <w:rPr>
                <w:szCs w:val="21"/>
              </w:rPr>
              <w:t>_std</w:t>
            </w:r>
          </w:p>
        </w:tc>
        <w:tc>
          <w:tcPr>
            <w:tcW w:w="2209" w:type="dxa"/>
          </w:tcPr>
          <w:p w14:paraId="6049BDAC" w14:textId="29BAB7C4" w:rsidR="00670D56" w:rsidRPr="005E710B" w:rsidRDefault="00670D56" w:rsidP="00670D56">
            <w:pPr>
              <w:jc w:val="center"/>
              <w:rPr>
                <w:szCs w:val="21"/>
              </w:rPr>
            </w:pPr>
            <w:r w:rsidRPr="005E710B">
              <w:rPr>
                <w:rFonts w:hint="eastAsia"/>
                <w:szCs w:val="21"/>
              </w:rPr>
              <w:t>原始脑电信号标准差</w:t>
            </w:r>
          </w:p>
        </w:tc>
        <w:tc>
          <w:tcPr>
            <w:tcW w:w="1417" w:type="dxa"/>
          </w:tcPr>
          <w:p w14:paraId="07FE63B4" w14:textId="3ADFCAA3" w:rsidR="00670D56" w:rsidRDefault="00670D56" w:rsidP="00670D56">
            <w:pPr>
              <w:jc w:val="center"/>
              <w:rPr>
                <w:sz w:val="24"/>
              </w:rPr>
            </w:pPr>
            <w:r w:rsidRPr="000A6CA0">
              <w:rPr>
                <w:szCs w:val="21"/>
              </w:rPr>
              <w:t>o</w:t>
            </w:r>
            <w:r w:rsidRPr="000A6CA0">
              <w:rPr>
                <w:rFonts w:hint="eastAsia"/>
                <w:szCs w:val="21"/>
              </w:rPr>
              <w:t>ri</w:t>
            </w:r>
            <w:r w:rsidRPr="000A6CA0">
              <w:rPr>
                <w:szCs w:val="21"/>
              </w:rPr>
              <w:t>_s</w:t>
            </w:r>
            <w:r>
              <w:rPr>
                <w:rFonts w:hint="eastAsia"/>
                <w:szCs w:val="21"/>
              </w:rPr>
              <w:t>ampen</w:t>
            </w:r>
          </w:p>
        </w:tc>
        <w:tc>
          <w:tcPr>
            <w:tcW w:w="2127" w:type="dxa"/>
          </w:tcPr>
          <w:p w14:paraId="4543994D" w14:textId="6A72EC54" w:rsidR="00670D56" w:rsidRDefault="00670D56" w:rsidP="00670D56">
            <w:pPr>
              <w:jc w:val="center"/>
              <w:rPr>
                <w:sz w:val="24"/>
              </w:rPr>
            </w:pPr>
            <w:r w:rsidRPr="005E710B">
              <w:rPr>
                <w:rFonts w:hint="eastAsia"/>
                <w:szCs w:val="21"/>
              </w:rPr>
              <w:t>原始脑电信号</w:t>
            </w:r>
            <w:r w:rsidR="00934534">
              <w:rPr>
                <w:rFonts w:hint="eastAsia"/>
                <w:szCs w:val="21"/>
              </w:rPr>
              <w:t>样本熵</w:t>
            </w:r>
          </w:p>
        </w:tc>
      </w:tr>
      <w:tr w:rsidR="00670D56" w14:paraId="67160C8B" w14:textId="77777777" w:rsidTr="00670D56">
        <w:trPr>
          <w:jc w:val="center"/>
        </w:trPr>
        <w:tc>
          <w:tcPr>
            <w:tcW w:w="1472" w:type="dxa"/>
          </w:tcPr>
          <w:p w14:paraId="77A4C9E9" w14:textId="2465C551" w:rsidR="00670D56" w:rsidRDefault="00670D56" w:rsidP="00670D56">
            <w:pPr>
              <w:jc w:val="center"/>
              <w:rPr>
                <w:sz w:val="24"/>
              </w:rPr>
            </w:pPr>
            <w:r w:rsidRPr="000A6CA0">
              <w:rPr>
                <w:szCs w:val="21"/>
              </w:rPr>
              <w:t>cd1_std</w:t>
            </w:r>
          </w:p>
        </w:tc>
        <w:tc>
          <w:tcPr>
            <w:tcW w:w="2209" w:type="dxa"/>
          </w:tcPr>
          <w:p w14:paraId="07E2D7B9" w14:textId="3A7E4BF6" w:rsidR="00670D56" w:rsidRPr="005E710B" w:rsidRDefault="00670D56" w:rsidP="00670D56">
            <w:pPr>
              <w:jc w:val="center"/>
              <w:rPr>
                <w:szCs w:val="21"/>
              </w:rPr>
            </w:pPr>
            <w:r w:rsidRPr="005E710B">
              <w:rPr>
                <w:rFonts w:hint="eastAsia"/>
                <w:szCs w:val="21"/>
              </w:rPr>
              <w:t>小波系数</w:t>
            </w:r>
            <w:r w:rsidRPr="005E710B">
              <w:rPr>
                <w:rFonts w:hint="eastAsia"/>
                <w:szCs w:val="21"/>
              </w:rPr>
              <w:t>cd</w:t>
            </w:r>
            <w:r w:rsidRPr="005E710B">
              <w:rPr>
                <w:szCs w:val="21"/>
              </w:rPr>
              <w:t>1</w:t>
            </w:r>
            <w:r w:rsidRPr="005E710B">
              <w:rPr>
                <w:rFonts w:hint="eastAsia"/>
                <w:szCs w:val="21"/>
              </w:rPr>
              <w:t>标准差</w:t>
            </w:r>
          </w:p>
        </w:tc>
        <w:tc>
          <w:tcPr>
            <w:tcW w:w="1417" w:type="dxa"/>
          </w:tcPr>
          <w:p w14:paraId="247A9339" w14:textId="1A799EF6" w:rsidR="00670D56" w:rsidRDefault="00670D56" w:rsidP="00670D56">
            <w:pPr>
              <w:jc w:val="center"/>
              <w:rPr>
                <w:sz w:val="24"/>
              </w:rPr>
            </w:pPr>
            <w:r w:rsidRPr="000A6CA0">
              <w:rPr>
                <w:szCs w:val="21"/>
              </w:rPr>
              <w:t>cd1_s</w:t>
            </w:r>
            <w:r>
              <w:rPr>
                <w:szCs w:val="21"/>
              </w:rPr>
              <w:t>ampen</w:t>
            </w:r>
          </w:p>
        </w:tc>
        <w:tc>
          <w:tcPr>
            <w:tcW w:w="2127" w:type="dxa"/>
          </w:tcPr>
          <w:p w14:paraId="0D6EC255" w14:textId="7BEB60B0" w:rsidR="00670D56" w:rsidRDefault="00670D56" w:rsidP="00670D56">
            <w:pPr>
              <w:jc w:val="center"/>
              <w:rPr>
                <w:sz w:val="24"/>
              </w:rPr>
            </w:pPr>
            <w:r w:rsidRPr="005E710B">
              <w:rPr>
                <w:rFonts w:hint="eastAsia"/>
                <w:szCs w:val="21"/>
              </w:rPr>
              <w:t>小波系数</w:t>
            </w:r>
            <w:r w:rsidRPr="005E710B">
              <w:rPr>
                <w:rFonts w:hint="eastAsia"/>
                <w:szCs w:val="21"/>
              </w:rPr>
              <w:t>cd</w:t>
            </w:r>
            <w:r w:rsidRPr="005E710B">
              <w:rPr>
                <w:szCs w:val="21"/>
              </w:rPr>
              <w:t>1</w:t>
            </w:r>
            <w:r w:rsidR="00203F29">
              <w:rPr>
                <w:rFonts w:hint="eastAsia"/>
                <w:szCs w:val="21"/>
              </w:rPr>
              <w:t>样本熵</w:t>
            </w:r>
          </w:p>
        </w:tc>
      </w:tr>
      <w:tr w:rsidR="00670D56" w14:paraId="39DE416D" w14:textId="77777777" w:rsidTr="00670D56">
        <w:trPr>
          <w:jc w:val="center"/>
        </w:trPr>
        <w:tc>
          <w:tcPr>
            <w:tcW w:w="1472" w:type="dxa"/>
          </w:tcPr>
          <w:p w14:paraId="53EC1559" w14:textId="43EF3896" w:rsidR="00670D56" w:rsidRDefault="00670D56" w:rsidP="00670D56">
            <w:pPr>
              <w:jc w:val="center"/>
              <w:rPr>
                <w:sz w:val="24"/>
              </w:rPr>
            </w:pPr>
            <w:r>
              <w:rPr>
                <w:rFonts w:hint="eastAsia"/>
                <w:szCs w:val="21"/>
              </w:rPr>
              <w:t>c</w:t>
            </w:r>
            <w:r w:rsidRPr="000A6CA0">
              <w:rPr>
                <w:szCs w:val="21"/>
              </w:rPr>
              <w:t>d</w:t>
            </w:r>
            <w:r>
              <w:rPr>
                <w:szCs w:val="21"/>
              </w:rPr>
              <w:t>2</w:t>
            </w:r>
            <w:r w:rsidRPr="000A6CA0">
              <w:rPr>
                <w:szCs w:val="21"/>
              </w:rPr>
              <w:t>_std</w:t>
            </w:r>
          </w:p>
        </w:tc>
        <w:tc>
          <w:tcPr>
            <w:tcW w:w="2209" w:type="dxa"/>
          </w:tcPr>
          <w:p w14:paraId="22FBE3E8" w14:textId="326BF835"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2</w:t>
            </w:r>
            <w:r w:rsidRPr="005E710B">
              <w:rPr>
                <w:rFonts w:hint="eastAsia"/>
                <w:szCs w:val="21"/>
              </w:rPr>
              <w:t>标准差</w:t>
            </w:r>
          </w:p>
        </w:tc>
        <w:tc>
          <w:tcPr>
            <w:tcW w:w="1417" w:type="dxa"/>
          </w:tcPr>
          <w:p w14:paraId="3462F653" w14:textId="17D28266" w:rsidR="00670D56" w:rsidRDefault="00670D56" w:rsidP="00670D56">
            <w:pPr>
              <w:jc w:val="center"/>
              <w:rPr>
                <w:sz w:val="24"/>
              </w:rPr>
            </w:pPr>
            <w:r>
              <w:rPr>
                <w:rFonts w:hint="eastAsia"/>
                <w:szCs w:val="21"/>
              </w:rPr>
              <w:t>c</w:t>
            </w:r>
            <w:r w:rsidRPr="000A6CA0">
              <w:rPr>
                <w:szCs w:val="21"/>
              </w:rPr>
              <w:t>d</w:t>
            </w:r>
            <w:r>
              <w:rPr>
                <w:szCs w:val="21"/>
              </w:rPr>
              <w:t>2</w:t>
            </w:r>
            <w:r w:rsidRPr="000A6CA0">
              <w:rPr>
                <w:szCs w:val="21"/>
              </w:rPr>
              <w:t>_</w:t>
            </w:r>
            <w:r>
              <w:rPr>
                <w:szCs w:val="21"/>
              </w:rPr>
              <w:t>sampen</w:t>
            </w:r>
          </w:p>
        </w:tc>
        <w:tc>
          <w:tcPr>
            <w:tcW w:w="2127" w:type="dxa"/>
          </w:tcPr>
          <w:p w14:paraId="5390AD16" w14:textId="034E4B3E"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2</w:t>
            </w:r>
            <w:r w:rsidR="00203F29">
              <w:rPr>
                <w:rFonts w:hint="eastAsia"/>
                <w:szCs w:val="21"/>
              </w:rPr>
              <w:t>样本熵</w:t>
            </w:r>
          </w:p>
        </w:tc>
      </w:tr>
      <w:tr w:rsidR="00670D56" w14:paraId="77F19D6E" w14:textId="77777777" w:rsidTr="00670D56">
        <w:trPr>
          <w:jc w:val="center"/>
        </w:trPr>
        <w:tc>
          <w:tcPr>
            <w:tcW w:w="1472" w:type="dxa"/>
          </w:tcPr>
          <w:p w14:paraId="1E80BC08" w14:textId="7133034E" w:rsidR="00670D56" w:rsidRDefault="00670D56" w:rsidP="00670D56">
            <w:pPr>
              <w:jc w:val="center"/>
              <w:rPr>
                <w:sz w:val="24"/>
              </w:rPr>
            </w:pPr>
            <w:r>
              <w:rPr>
                <w:szCs w:val="21"/>
              </w:rPr>
              <w:t>c</w:t>
            </w:r>
            <w:r w:rsidRPr="000A6CA0">
              <w:rPr>
                <w:szCs w:val="21"/>
              </w:rPr>
              <w:t>d</w:t>
            </w:r>
            <w:r>
              <w:rPr>
                <w:szCs w:val="21"/>
              </w:rPr>
              <w:t>3</w:t>
            </w:r>
            <w:r w:rsidRPr="000A6CA0">
              <w:rPr>
                <w:szCs w:val="21"/>
              </w:rPr>
              <w:t>_std</w:t>
            </w:r>
          </w:p>
        </w:tc>
        <w:tc>
          <w:tcPr>
            <w:tcW w:w="2209" w:type="dxa"/>
          </w:tcPr>
          <w:p w14:paraId="4BBA32AE" w14:textId="5839F3F5"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3</w:t>
            </w:r>
            <w:r w:rsidRPr="005E710B">
              <w:rPr>
                <w:rFonts w:hint="eastAsia"/>
                <w:szCs w:val="21"/>
              </w:rPr>
              <w:t>标准差</w:t>
            </w:r>
          </w:p>
        </w:tc>
        <w:tc>
          <w:tcPr>
            <w:tcW w:w="1417" w:type="dxa"/>
          </w:tcPr>
          <w:p w14:paraId="41372AC2" w14:textId="3A018605" w:rsidR="00670D56" w:rsidRDefault="00670D56" w:rsidP="00670D56">
            <w:pPr>
              <w:jc w:val="center"/>
              <w:rPr>
                <w:sz w:val="24"/>
              </w:rPr>
            </w:pPr>
            <w:r>
              <w:rPr>
                <w:szCs w:val="21"/>
              </w:rPr>
              <w:t>c</w:t>
            </w:r>
            <w:r w:rsidRPr="000A6CA0">
              <w:rPr>
                <w:szCs w:val="21"/>
              </w:rPr>
              <w:t>d</w:t>
            </w:r>
            <w:r>
              <w:rPr>
                <w:szCs w:val="21"/>
              </w:rPr>
              <w:t>3</w:t>
            </w:r>
            <w:r w:rsidRPr="000A6CA0">
              <w:rPr>
                <w:szCs w:val="21"/>
              </w:rPr>
              <w:t>_</w:t>
            </w:r>
            <w:r>
              <w:rPr>
                <w:szCs w:val="21"/>
              </w:rPr>
              <w:t xml:space="preserve"> sampen</w:t>
            </w:r>
          </w:p>
        </w:tc>
        <w:tc>
          <w:tcPr>
            <w:tcW w:w="2127" w:type="dxa"/>
          </w:tcPr>
          <w:p w14:paraId="7C701D61" w14:textId="130B7E5B"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3</w:t>
            </w:r>
            <w:r w:rsidR="00203F29">
              <w:rPr>
                <w:rFonts w:hint="eastAsia"/>
                <w:szCs w:val="21"/>
              </w:rPr>
              <w:t>样本熵</w:t>
            </w:r>
          </w:p>
        </w:tc>
      </w:tr>
      <w:tr w:rsidR="00670D56" w14:paraId="48B0A8B6" w14:textId="77777777" w:rsidTr="00670D56">
        <w:trPr>
          <w:jc w:val="center"/>
        </w:trPr>
        <w:tc>
          <w:tcPr>
            <w:tcW w:w="1472" w:type="dxa"/>
          </w:tcPr>
          <w:p w14:paraId="0B31744F" w14:textId="64558CB0" w:rsidR="00670D56" w:rsidRDefault="00670D56" w:rsidP="00670D56">
            <w:pPr>
              <w:jc w:val="center"/>
              <w:rPr>
                <w:sz w:val="24"/>
              </w:rPr>
            </w:pPr>
            <w:r>
              <w:rPr>
                <w:szCs w:val="21"/>
              </w:rPr>
              <w:t>cd4</w:t>
            </w:r>
            <w:r w:rsidRPr="000A6CA0">
              <w:rPr>
                <w:szCs w:val="21"/>
              </w:rPr>
              <w:t>_std</w:t>
            </w:r>
          </w:p>
        </w:tc>
        <w:tc>
          <w:tcPr>
            <w:tcW w:w="2209" w:type="dxa"/>
          </w:tcPr>
          <w:p w14:paraId="0347AB2F" w14:textId="3269CBA9"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4</w:t>
            </w:r>
            <w:r w:rsidRPr="005E710B">
              <w:rPr>
                <w:rFonts w:hint="eastAsia"/>
                <w:szCs w:val="21"/>
              </w:rPr>
              <w:t>标准差</w:t>
            </w:r>
          </w:p>
        </w:tc>
        <w:tc>
          <w:tcPr>
            <w:tcW w:w="1417" w:type="dxa"/>
          </w:tcPr>
          <w:p w14:paraId="6F7ECB31" w14:textId="5CB06B8C" w:rsidR="00670D56" w:rsidRDefault="00670D56" w:rsidP="00670D56">
            <w:pPr>
              <w:jc w:val="center"/>
              <w:rPr>
                <w:sz w:val="24"/>
              </w:rPr>
            </w:pPr>
            <w:r>
              <w:rPr>
                <w:szCs w:val="21"/>
              </w:rPr>
              <w:t>cd4</w:t>
            </w:r>
            <w:r w:rsidRPr="000A6CA0">
              <w:rPr>
                <w:szCs w:val="21"/>
              </w:rPr>
              <w:t>_</w:t>
            </w:r>
            <w:r>
              <w:rPr>
                <w:szCs w:val="21"/>
              </w:rPr>
              <w:t xml:space="preserve"> sampen</w:t>
            </w:r>
          </w:p>
        </w:tc>
        <w:tc>
          <w:tcPr>
            <w:tcW w:w="2127" w:type="dxa"/>
          </w:tcPr>
          <w:p w14:paraId="6E45FB94" w14:textId="4EDE814D"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4</w:t>
            </w:r>
            <w:r w:rsidR="00203F29">
              <w:rPr>
                <w:rFonts w:hint="eastAsia"/>
                <w:szCs w:val="21"/>
              </w:rPr>
              <w:t>样本熵</w:t>
            </w:r>
          </w:p>
        </w:tc>
      </w:tr>
      <w:tr w:rsidR="00670D56" w14:paraId="0C5A88C0" w14:textId="77777777" w:rsidTr="00670D56">
        <w:trPr>
          <w:jc w:val="center"/>
        </w:trPr>
        <w:tc>
          <w:tcPr>
            <w:tcW w:w="1472" w:type="dxa"/>
          </w:tcPr>
          <w:p w14:paraId="3C452C9A" w14:textId="3246F859" w:rsidR="00670D56" w:rsidRDefault="00670D56" w:rsidP="00670D56">
            <w:pPr>
              <w:jc w:val="center"/>
              <w:rPr>
                <w:sz w:val="24"/>
              </w:rPr>
            </w:pPr>
            <w:r>
              <w:rPr>
                <w:szCs w:val="21"/>
              </w:rPr>
              <w:t>c</w:t>
            </w:r>
            <w:r w:rsidRPr="000A6CA0">
              <w:rPr>
                <w:szCs w:val="21"/>
              </w:rPr>
              <w:t>d</w:t>
            </w:r>
            <w:r>
              <w:rPr>
                <w:szCs w:val="21"/>
              </w:rPr>
              <w:t>5</w:t>
            </w:r>
            <w:r w:rsidRPr="000A6CA0">
              <w:rPr>
                <w:szCs w:val="21"/>
              </w:rPr>
              <w:t>_std</w:t>
            </w:r>
          </w:p>
        </w:tc>
        <w:tc>
          <w:tcPr>
            <w:tcW w:w="2209" w:type="dxa"/>
          </w:tcPr>
          <w:p w14:paraId="44CCEBA8" w14:textId="0BED5C5A"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5</w:t>
            </w:r>
            <w:r w:rsidRPr="005E710B">
              <w:rPr>
                <w:rFonts w:hint="eastAsia"/>
                <w:szCs w:val="21"/>
              </w:rPr>
              <w:t>标准差</w:t>
            </w:r>
          </w:p>
        </w:tc>
        <w:tc>
          <w:tcPr>
            <w:tcW w:w="1417" w:type="dxa"/>
          </w:tcPr>
          <w:p w14:paraId="04797276" w14:textId="21C59135" w:rsidR="00670D56" w:rsidRDefault="00670D56" w:rsidP="00670D56">
            <w:pPr>
              <w:jc w:val="center"/>
              <w:rPr>
                <w:sz w:val="24"/>
              </w:rPr>
            </w:pPr>
            <w:r>
              <w:rPr>
                <w:szCs w:val="21"/>
              </w:rPr>
              <w:t>c</w:t>
            </w:r>
            <w:r w:rsidRPr="000A6CA0">
              <w:rPr>
                <w:szCs w:val="21"/>
              </w:rPr>
              <w:t>d</w:t>
            </w:r>
            <w:r>
              <w:rPr>
                <w:szCs w:val="21"/>
              </w:rPr>
              <w:t>5</w:t>
            </w:r>
            <w:r w:rsidRPr="000A6CA0">
              <w:rPr>
                <w:szCs w:val="21"/>
              </w:rPr>
              <w:t>_</w:t>
            </w:r>
            <w:r>
              <w:rPr>
                <w:szCs w:val="21"/>
              </w:rPr>
              <w:t xml:space="preserve"> sampen</w:t>
            </w:r>
          </w:p>
        </w:tc>
        <w:tc>
          <w:tcPr>
            <w:tcW w:w="2127" w:type="dxa"/>
          </w:tcPr>
          <w:p w14:paraId="4228D7F5" w14:textId="05D4D8C5" w:rsidR="00670D56" w:rsidRDefault="00670D56" w:rsidP="00670D56">
            <w:pPr>
              <w:jc w:val="center"/>
              <w:rPr>
                <w:sz w:val="24"/>
              </w:rPr>
            </w:pPr>
            <w:r w:rsidRPr="005E710B">
              <w:rPr>
                <w:rFonts w:hint="eastAsia"/>
                <w:szCs w:val="21"/>
              </w:rPr>
              <w:t>小波系数</w:t>
            </w:r>
            <w:r w:rsidRPr="005E710B">
              <w:rPr>
                <w:rFonts w:hint="eastAsia"/>
                <w:szCs w:val="21"/>
              </w:rPr>
              <w:t>cd</w:t>
            </w:r>
            <w:r>
              <w:rPr>
                <w:rFonts w:hint="eastAsia"/>
                <w:szCs w:val="21"/>
              </w:rPr>
              <w:t>5</w:t>
            </w:r>
            <w:r w:rsidR="00203F29">
              <w:rPr>
                <w:rFonts w:hint="eastAsia"/>
                <w:szCs w:val="21"/>
              </w:rPr>
              <w:t>样本熵</w:t>
            </w:r>
          </w:p>
        </w:tc>
      </w:tr>
      <w:tr w:rsidR="001D72D3" w14:paraId="345257CA" w14:textId="77777777" w:rsidTr="00670D56">
        <w:trPr>
          <w:jc w:val="center"/>
        </w:trPr>
        <w:tc>
          <w:tcPr>
            <w:tcW w:w="1472" w:type="dxa"/>
          </w:tcPr>
          <w:p w14:paraId="66056CB2" w14:textId="6AD2A326" w:rsidR="001D72D3" w:rsidRDefault="001D72D3" w:rsidP="00670D56">
            <w:pPr>
              <w:jc w:val="center"/>
              <w:rPr>
                <w:szCs w:val="21"/>
              </w:rPr>
            </w:pPr>
            <w:r>
              <w:rPr>
                <w:rFonts w:hint="eastAsia"/>
                <w:szCs w:val="21"/>
              </w:rPr>
              <w:t>multi_</w:t>
            </w:r>
            <w:r>
              <w:rPr>
                <w:szCs w:val="21"/>
              </w:rPr>
              <w:t>std</w:t>
            </w:r>
          </w:p>
        </w:tc>
        <w:tc>
          <w:tcPr>
            <w:tcW w:w="2209" w:type="dxa"/>
          </w:tcPr>
          <w:p w14:paraId="7927E2F2" w14:textId="43E67170" w:rsidR="001D72D3" w:rsidRPr="005E710B" w:rsidRDefault="00DC0393" w:rsidP="00670D56">
            <w:pPr>
              <w:jc w:val="center"/>
              <w:rPr>
                <w:szCs w:val="21"/>
              </w:rPr>
            </w:pPr>
            <w:r>
              <w:rPr>
                <w:rFonts w:hint="eastAsia"/>
                <w:szCs w:val="21"/>
              </w:rPr>
              <w:t>融合后的标准差特征</w:t>
            </w:r>
          </w:p>
        </w:tc>
        <w:tc>
          <w:tcPr>
            <w:tcW w:w="1417" w:type="dxa"/>
          </w:tcPr>
          <w:p w14:paraId="0A3A488A" w14:textId="6CE6DA07" w:rsidR="001D72D3" w:rsidRDefault="00E9222C" w:rsidP="00670D56">
            <w:pPr>
              <w:jc w:val="center"/>
              <w:rPr>
                <w:szCs w:val="21"/>
              </w:rPr>
            </w:pPr>
            <w:r>
              <w:rPr>
                <w:szCs w:val="21"/>
              </w:rPr>
              <w:t>m</w:t>
            </w:r>
            <w:r w:rsidR="003B45B1">
              <w:rPr>
                <w:szCs w:val="21"/>
              </w:rPr>
              <w:t>ulti_sampen</w:t>
            </w:r>
          </w:p>
        </w:tc>
        <w:tc>
          <w:tcPr>
            <w:tcW w:w="2127" w:type="dxa"/>
          </w:tcPr>
          <w:p w14:paraId="78FD9BE3" w14:textId="32C9A426" w:rsidR="001D72D3" w:rsidRPr="005E710B" w:rsidRDefault="00A45F54" w:rsidP="00670D56">
            <w:pPr>
              <w:jc w:val="center"/>
              <w:rPr>
                <w:szCs w:val="21"/>
              </w:rPr>
            </w:pPr>
            <w:r>
              <w:rPr>
                <w:rFonts w:hint="eastAsia"/>
                <w:szCs w:val="21"/>
              </w:rPr>
              <w:t>融合后的样本熵特征</w:t>
            </w:r>
          </w:p>
        </w:tc>
      </w:tr>
    </w:tbl>
    <w:p w14:paraId="4213C734" w14:textId="77777777" w:rsidR="0075775A" w:rsidRDefault="0075775A" w:rsidP="00E00984">
      <w:pPr>
        <w:rPr>
          <w:sz w:val="24"/>
        </w:rPr>
      </w:pPr>
    </w:p>
    <w:p w14:paraId="391A636F" w14:textId="71D3265E" w:rsidR="00840733" w:rsidRDefault="008F5B06" w:rsidP="003E5C2B">
      <w:pPr>
        <w:ind w:firstLine="420"/>
        <w:rPr>
          <w:sz w:val="24"/>
        </w:rPr>
      </w:pPr>
      <w:r>
        <w:rPr>
          <w:rFonts w:hint="eastAsia"/>
          <w:sz w:val="24"/>
        </w:rPr>
        <w:t>在使用支持向量机训练与分类时，本文</w:t>
      </w:r>
      <w:r w:rsidR="007F7AE6">
        <w:rPr>
          <w:rFonts w:hint="eastAsia"/>
          <w:sz w:val="24"/>
        </w:rPr>
        <w:t>在</w:t>
      </w:r>
      <w:r w:rsidR="007F7AE6">
        <w:rPr>
          <w:rFonts w:hint="eastAsia"/>
          <w:sz w:val="24"/>
        </w:rPr>
        <w:t>matlab</w:t>
      </w:r>
      <w:r w:rsidR="007F7AE6">
        <w:rPr>
          <w:rFonts w:hint="eastAsia"/>
          <w:sz w:val="24"/>
        </w:rPr>
        <w:t>环境下</w:t>
      </w:r>
      <w:r>
        <w:rPr>
          <w:rFonts w:hint="eastAsia"/>
          <w:sz w:val="24"/>
        </w:rPr>
        <w:t>使用了林智仁教授开发的</w:t>
      </w:r>
      <w:r>
        <w:rPr>
          <w:rFonts w:hint="eastAsia"/>
          <w:sz w:val="24"/>
        </w:rPr>
        <w:t>libsvm</w:t>
      </w:r>
      <w:r>
        <w:rPr>
          <w:rFonts w:hint="eastAsia"/>
          <w:sz w:val="24"/>
        </w:rPr>
        <w:t>工具箱</w:t>
      </w:r>
      <w:r w:rsidR="00DE11F5">
        <w:rPr>
          <w:rFonts w:hint="eastAsia"/>
          <w:sz w:val="24"/>
        </w:rPr>
        <w:t>。</w:t>
      </w:r>
      <w:r w:rsidR="00766073">
        <w:rPr>
          <w:rFonts w:hint="eastAsia"/>
          <w:sz w:val="24"/>
        </w:rPr>
        <w:t>对于</w:t>
      </w:r>
      <w:r w:rsidR="00DB53DC">
        <w:rPr>
          <w:rFonts w:hint="eastAsia"/>
          <w:sz w:val="24"/>
        </w:rPr>
        <w:t>标准差特征或样本熵</w:t>
      </w:r>
      <w:r w:rsidR="00934407">
        <w:rPr>
          <w:rFonts w:hint="eastAsia"/>
          <w:sz w:val="24"/>
        </w:rPr>
        <w:t>特征，</w:t>
      </w:r>
      <w:r w:rsidR="0033740D">
        <w:rPr>
          <w:rFonts w:hint="eastAsia"/>
          <w:sz w:val="24"/>
        </w:rPr>
        <w:t>本研究</w:t>
      </w:r>
      <w:r w:rsidR="00934407">
        <w:rPr>
          <w:rFonts w:hint="eastAsia"/>
          <w:sz w:val="24"/>
        </w:rPr>
        <w:t>采用</w:t>
      </w:r>
      <w:r w:rsidR="00196F9C">
        <w:rPr>
          <w:rFonts w:hint="eastAsia"/>
          <w:sz w:val="24"/>
        </w:rPr>
        <w:t>线性核函数</w:t>
      </w:r>
      <w:r w:rsidR="00771836">
        <w:rPr>
          <w:rFonts w:hint="eastAsia"/>
          <w:sz w:val="24"/>
        </w:rPr>
        <w:t>；对于融合特征后得到的特征矩阵</w:t>
      </w:r>
      <w:r w:rsidR="00645CB5">
        <w:rPr>
          <w:rFonts w:hint="eastAsia"/>
          <w:sz w:val="24"/>
        </w:rPr>
        <w:t>，</w:t>
      </w:r>
      <w:r w:rsidR="00F553A6">
        <w:rPr>
          <w:rFonts w:hint="eastAsia"/>
          <w:sz w:val="24"/>
        </w:rPr>
        <w:t>则</w:t>
      </w:r>
      <w:r w:rsidR="00645CB5">
        <w:rPr>
          <w:rFonts w:hint="eastAsia"/>
          <w:sz w:val="24"/>
        </w:rPr>
        <w:t>采用</w:t>
      </w:r>
      <w:r w:rsidR="00001A00">
        <w:rPr>
          <w:rFonts w:hint="eastAsia"/>
          <w:sz w:val="24"/>
        </w:rPr>
        <w:t>RBF</w:t>
      </w:r>
      <w:r w:rsidR="00001A00">
        <w:rPr>
          <w:rFonts w:hint="eastAsia"/>
          <w:sz w:val="24"/>
        </w:rPr>
        <w:t>径向基核函数</w:t>
      </w:r>
      <w:r w:rsidR="00F0499B">
        <w:rPr>
          <w:rFonts w:hint="eastAsia"/>
          <w:sz w:val="24"/>
        </w:rPr>
        <w:t>，对于</w:t>
      </w:r>
      <w:r w:rsidR="00DA3878">
        <w:rPr>
          <w:rFonts w:hint="eastAsia"/>
          <w:sz w:val="24"/>
        </w:rPr>
        <w:t>其</w:t>
      </w:r>
      <w:r w:rsidR="00E344CA">
        <w:rPr>
          <w:rFonts w:hint="eastAsia"/>
          <w:sz w:val="24"/>
        </w:rPr>
        <w:t>参数的选择则是</w:t>
      </w:r>
      <w:r w:rsidR="00A94819">
        <w:rPr>
          <w:rFonts w:hint="eastAsia"/>
          <w:sz w:val="24"/>
        </w:rPr>
        <w:t>在对</w:t>
      </w:r>
      <w:r w:rsidR="00497C33">
        <w:rPr>
          <w:rFonts w:hint="eastAsia"/>
          <w:sz w:val="24"/>
        </w:rPr>
        <w:t>特征矩</w:t>
      </w:r>
      <w:r w:rsidR="00A94819">
        <w:rPr>
          <w:rFonts w:hint="eastAsia"/>
          <w:sz w:val="24"/>
        </w:rPr>
        <w:t>进行归一化后，</w:t>
      </w:r>
      <w:r w:rsidR="005C365D">
        <w:rPr>
          <w:rFonts w:hint="eastAsia"/>
          <w:sz w:val="24"/>
        </w:rPr>
        <w:t>使用网格搜索算法</w:t>
      </w:r>
      <w:r w:rsidR="000139FB">
        <w:rPr>
          <w:rFonts w:hint="eastAsia"/>
          <w:sz w:val="24"/>
        </w:rPr>
        <w:t>得出最优的</w:t>
      </w:r>
      <w:r w:rsidR="005E4AAC">
        <w:rPr>
          <w:rFonts w:hint="eastAsia"/>
          <w:sz w:val="24"/>
        </w:rPr>
        <w:t>cost</w:t>
      </w:r>
      <w:r w:rsidR="005E4AAC">
        <w:rPr>
          <w:rFonts w:hint="eastAsia"/>
          <w:sz w:val="24"/>
        </w:rPr>
        <w:t>和</w:t>
      </w:r>
      <w:r w:rsidR="005E4AAC">
        <w:rPr>
          <w:rFonts w:hint="eastAsia"/>
          <w:sz w:val="24"/>
        </w:rPr>
        <w:t>gamma</w:t>
      </w:r>
      <w:r w:rsidR="005E4AAC">
        <w:rPr>
          <w:rFonts w:hint="eastAsia"/>
          <w:sz w:val="24"/>
        </w:rPr>
        <w:t>参数</w:t>
      </w:r>
      <w:r w:rsidR="000C5F18">
        <w:rPr>
          <w:rFonts w:hint="eastAsia"/>
          <w:sz w:val="24"/>
        </w:rPr>
        <w:t>。</w:t>
      </w:r>
    </w:p>
    <w:p w14:paraId="643C66CF" w14:textId="08844BCC" w:rsidR="00F250E4" w:rsidRDefault="00C03227" w:rsidP="003E5C2B">
      <w:pPr>
        <w:ind w:firstLine="420"/>
        <w:rPr>
          <w:sz w:val="24"/>
        </w:rPr>
      </w:pPr>
      <w:r>
        <w:rPr>
          <w:rFonts w:hint="eastAsia"/>
          <w:sz w:val="24"/>
        </w:rPr>
        <w:t>在使用</w:t>
      </w:r>
      <w:r w:rsidR="00F97807">
        <w:rPr>
          <w:rFonts w:hint="eastAsia"/>
          <w:sz w:val="24"/>
        </w:rPr>
        <w:t>KNN</w:t>
      </w:r>
      <w:r w:rsidR="005E0922">
        <w:rPr>
          <w:rFonts w:hint="eastAsia"/>
          <w:sz w:val="24"/>
        </w:rPr>
        <w:t>训练与分类时</w:t>
      </w:r>
      <w:r w:rsidR="00072AFF">
        <w:rPr>
          <w:rFonts w:hint="eastAsia"/>
          <w:sz w:val="24"/>
        </w:rPr>
        <w:t>，</w:t>
      </w:r>
      <w:r w:rsidR="00D85995">
        <w:rPr>
          <w:rFonts w:hint="eastAsia"/>
          <w:sz w:val="24"/>
        </w:rPr>
        <w:t>本文在</w:t>
      </w:r>
      <w:r w:rsidR="00D85995">
        <w:rPr>
          <w:rFonts w:hint="eastAsia"/>
          <w:sz w:val="24"/>
        </w:rPr>
        <w:t>matlab</w:t>
      </w:r>
      <w:r w:rsidR="00D85995">
        <w:rPr>
          <w:rFonts w:hint="eastAsia"/>
          <w:sz w:val="24"/>
        </w:rPr>
        <w:t>环境下</w:t>
      </w:r>
      <w:r w:rsidR="006A229D">
        <w:rPr>
          <w:rFonts w:hint="eastAsia"/>
          <w:sz w:val="24"/>
        </w:rPr>
        <w:t>使用</w:t>
      </w:r>
      <w:r w:rsidR="006A229D">
        <w:rPr>
          <w:rFonts w:hint="eastAsia"/>
          <w:sz w:val="24"/>
        </w:rPr>
        <w:t>fitckn</w:t>
      </w:r>
      <w:r w:rsidR="00E45D25">
        <w:rPr>
          <w:rFonts w:hint="eastAsia"/>
          <w:sz w:val="24"/>
        </w:rPr>
        <w:t>n</w:t>
      </w:r>
      <w:r w:rsidR="00E45D25">
        <w:rPr>
          <w:rFonts w:hint="eastAsia"/>
          <w:sz w:val="24"/>
        </w:rPr>
        <w:t>等函数进行了实现</w:t>
      </w:r>
      <w:r w:rsidR="00A22E17">
        <w:rPr>
          <w:rFonts w:hint="eastAsia"/>
          <w:sz w:val="24"/>
        </w:rPr>
        <w:t>。</w:t>
      </w:r>
      <w:r w:rsidR="00F5363A">
        <w:rPr>
          <w:rFonts w:hint="eastAsia"/>
          <w:sz w:val="24"/>
        </w:rPr>
        <w:t>其中最近邻参数</w:t>
      </w:r>
      <w:r w:rsidR="00F5363A">
        <w:rPr>
          <w:rFonts w:hint="eastAsia"/>
          <w:sz w:val="24"/>
        </w:rPr>
        <w:t>k</w:t>
      </w:r>
      <w:r w:rsidR="00F5363A">
        <w:rPr>
          <w:rFonts w:hint="eastAsia"/>
          <w:sz w:val="24"/>
        </w:rPr>
        <w:t>经过</w:t>
      </w:r>
      <w:r w:rsidR="00F96DC9">
        <w:rPr>
          <w:rFonts w:hint="eastAsia"/>
          <w:sz w:val="24"/>
        </w:rPr>
        <w:t>比较选为</w:t>
      </w:r>
      <w:r w:rsidR="00F96DC9">
        <w:rPr>
          <w:rFonts w:hint="eastAsia"/>
          <w:sz w:val="24"/>
        </w:rPr>
        <w:t>9</w:t>
      </w:r>
      <w:r w:rsidR="00F96DC9">
        <w:rPr>
          <w:rFonts w:hint="eastAsia"/>
          <w:sz w:val="24"/>
        </w:rPr>
        <w:t>，距离的度量方式选择了欧几里得距离</w:t>
      </w:r>
      <w:r w:rsidR="00E61C9A">
        <w:rPr>
          <w:rFonts w:hint="eastAsia"/>
          <w:sz w:val="24"/>
        </w:rPr>
        <w:t>。</w:t>
      </w:r>
    </w:p>
    <w:p w14:paraId="1BAB2110" w14:textId="57390555" w:rsidR="00444267" w:rsidRDefault="00E61C9A" w:rsidP="00444267">
      <w:pPr>
        <w:ind w:firstLine="420"/>
        <w:rPr>
          <w:sz w:val="24"/>
        </w:rPr>
      </w:pPr>
      <w:r>
        <w:rPr>
          <w:rFonts w:hint="eastAsia"/>
          <w:sz w:val="24"/>
        </w:rPr>
        <w:t>在使用</w:t>
      </w:r>
      <w:r w:rsidR="007621D2">
        <w:rPr>
          <w:rFonts w:hint="eastAsia"/>
          <w:sz w:val="24"/>
        </w:rPr>
        <w:t>决策树</w:t>
      </w:r>
      <w:r w:rsidR="00407C47">
        <w:rPr>
          <w:rFonts w:hint="eastAsia"/>
          <w:sz w:val="24"/>
        </w:rPr>
        <w:t>训练与分类时</w:t>
      </w:r>
      <w:r w:rsidR="001E7CDB">
        <w:rPr>
          <w:rFonts w:hint="eastAsia"/>
          <w:sz w:val="24"/>
        </w:rPr>
        <w:t>，同样在</w:t>
      </w:r>
      <w:r w:rsidR="001E7CDB">
        <w:rPr>
          <w:rFonts w:hint="eastAsia"/>
          <w:sz w:val="24"/>
        </w:rPr>
        <w:t>matlab</w:t>
      </w:r>
      <w:r w:rsidR="001E7CDB">
        <w:rPr>
          <w:rFonts w:hint="eastAsia"/>
          <w:sz w:val="24"/>
        </w:rPr>
        <w:t>软件中使用</w:t>
      </w:r>
      <w:r w:rsidR="0023788F">
        <w:rPr>
          <w:rFonts w:hint="eastAsia"/>
          <w:sz w:val="24"/>
        </w:rPr>
        <w:t>统计工具箱进行了实现，其中</w:t>
      </w:r>
      <w:r w:rsidR="00EA58AE">
        <w:rPr>
          <w:rFonts w:hint="eastAsia"/>
          <w:sz w:val="24"/>
        </w:rPr>
        <w:t>使用</w:t>
      </w:r>
      <w:r w:rsidR="00EA58AE">
        <w:rPr>
          <w:rFonts w:hint="eastAsia"/>
          <w:sz w:val="24"/>
        </w:rPr>
        <w:t>fitctree</w:t>
      </w:r>
      <w:r w:rsidR="00EA58AE">
        <w:rPr>
          <w:rFonts w:hint="eastAsia"/>
          <w:sz w:val="24"/>
        </w:rPr>
        <w:t>函数</w:t>
      </w:r>
      <w:r w:rsidR="00436F84">
        <w:rPr>
          <w:rFonts w:hint="eastAsia"/>
          <w:sz w:val="24"/>
        </w:rPr>
        <w:t>实现了决策树的</w:t>
      </w:r>
      <w:r w:rsidR="00DD254D">
        <w:rPr>
          <w:rFonts w:hint="eastAsia"/>
          <w:sz w:val="24"/>
        </w:rPr>
        <w:t>创建，并打开了决策树的自动剪枝</w:t>
      </w:r>
      <w:r w:rsidR="0033600B">
        <w:rPr>
          <w:rFonts w:hint="eastAsia"/>
          <w:sz w:val="24"/>
        </w:rPr>
        <w:t>，然后使用</w:t>
      </w:r>
      <w:r w:rsidR="0033600B">
        <w:rPr>
          <w:rFonts w:hint="eastAsia"/>
          <w:sz w:val="24"/>
        </w:rPr>
        <w:t>predict</w:t>
      </w:r>
      <w:r w:rsidR="0033600B">
        <w:rPr>
          <w:rFonts w:hint="eastAsia"/>
          <w:sz w:val="24"/>
        </w:rPr>
        <w:t>函数实现了对数据的分类</w:t>
      </w:r>
      <w:r w:rsidR="004B3F81">
        <w:rPr>
          <w:rFonts w:hint="eastAsia"/>
          <w:sz w:val="24"/>
        </w:rPr>
        <w:t>。</w:t>
      </w:r>
    </w:p>
    <w:p w14:paraId="418E853D" w14:textId="25E40A34" w:rsidR="00444267" w:rsidRPr="00E61C9A" w:rsidRDefault="006A677B" w:rsidP="00444267">
      <w:pPr>
        <w:ind w:firstLine="420"/>
        <w:rPr>
          <w:sz w:val="24"/>
        </w:rPr>
      </w:pPr>
      <w:r>
        <w:rPr>
          <w:rFonts w:hint="eastAsia"/>
          <w:sz w:val="24"/>
        </w:rPr>
        <w:t>在使用上述三种方法进行癫痫脑电信号的分类时</w:t>
      </w:r>
      <w:r w:rsidR="006D70C9">
        <w:rPr>
          <w:rFonts w:hint="eastAsia"/>
          <w:sz w:val="24"/>
        </w:rPr>
        <w:t>，</w:t>
      </w:r>
      <w:r w:rsidR="00AE7792">
        <w:rPr>
          <w:rFonts w:hint="eastAsia"/>
          <w:sz w:val="24"/>
        </w:rPr>
        <w:t>每次分类均进行了五折交叉验证，每次分类均进行了三次，在对得到的</w:t>
      </w:r>
      <w:r w:rsidR="008659F5">
        <w:rPr>
          <w:rFonts w:hint="eastAsia"/>
          <w:sz w:val="24"/>
        </w:rPr>
        <w:t>三个评价指标</w:t>
      </w:r>
      <w:r w:rsidR="00AE7792">
        <w:rPr>
          <w:rFonts w:hint="eastAsia"/>
          <w:sz w:val="24"/>
        </w:rPr>
        <w:t>取平均值之后作为最终的结果</w:t>
      </w:r>
      <w:r w:rsidR="00000A16">
        <w:rPr>
          <w:rFonts w:hint="eastAsia"/>
          <w:sz w:val="24"/>
        </w:rPr>
        <w:t>，</w:t>
      </w:r>
    </w:p>
    <w:p w14:paraId="5EBDCEE5" w14:textId="38920587" w:rsidR="00816F32" w:rsidRPr="00567134" w:rsidRDefault="00212964" w:rsidP="00567134">
      <w:pPr>
        <w:pStyle w:val="32"/>
        <w:spacing w:beforeLines="100" w:before="312" w:afterLines="50" w:after="156"/>
        <w:rPr>
          <w:rFonts w:ascii="Times New Roman" w:hAnsi="Times New Roman" w:cs="Times New Roman"/>
        </w:rPr>
      </w:pPr>
      <w:bookmarkStart w:id="97" w:name="_Toc41035773"/>
      <w:r w:rsidRPr="00EA0CC1">
        <w:rPr>
          <w:rFonts w:ascii="Times New Roman" w:hAnsi="Times New Roman" w:cs="Times New Roman"/>
        </w:rPr>
        <w:t>4.4.3</w:t>
      </w:r>
      <w:r w:rsidRPr="00567134">
        <w:rPr>
          <w:rFonts w:ascii="Times New Roman" w:hAnsi="Times New Roman" w:cs="Times New Roman" w:hint="eastAsia"/>
        </w:rPr>
        <w:t>、</w:t>
      </w:r>
      <w:r w:rsidR="00816F32" w:rsidRPr="00567134">
        <w:rPr>
          <w:rFonts w:ascii="Times New Roman" w:hAnsi="Times New Roman" w:cs="Times New Roman" w:hint="eastAsia"/>
        </w:rPr>
        <w:t>分类结果与</w:t>
      </w:r>
      <w:r w:rsidR="00AC5C78" w:rsidRPr="00567134">
        <w:rPr>
          <w:rFonts w:ascii="Times New Roman" w:hAnsi="Times New Roman" w:cs="Times New Roman" w:hint="eastAsia"/>
        </w:rPr>
        <w:t>分析</w:t>
      </w:r>
      <w:bookmarkEnd w:id="97"/>
    </w:p>
    <w:p w14:paraId="6A48886B" w14:textId="152092EF" w:rsidR="004F5D52" w:rsidRDefault="00394470" w:rsidP="00246013">
      <w:pPr>
        <w:rPr>
          <w:sz w:val="24"/>
        </w:rPr>
      </w:pPr>
      <w:r>
        <w:rPr>
          <w:sz w:val="24"/>
        </w:rPr>
        <w:tab/>
      </w:r>
      <w:r w:rsidR="007E0F1C">
        <w:rPr>
          <w:rFonts w:hint="eastAsia"/>
          <w:sz w:val="24"/>
        </w:rPr>
        <w:t>其中对波恩大学癫痫脑电数据集四种情况最终的分类结果</w:t>
      </w:r>
      <w:r w:rsidR="00964778">
        <w:rPr>
          <w:rFonts w:hint="eastAsia"/>
          <w:sz w:val="24"/>
        </w:rPr>
        <w:t>如</w:t>
      </w:r>
      <w:r w:rsidR="00474471" w:rsidRPr="006A5673">
        <w:rPr>
          <w:sz w:val="24"/>
        </w:rPr>
        <w:fldChar w:fldCharType="begin"/>
      </w:r>
      <w:r w:rsidR="00474471" w:rsidRPr="006A5673">
        <w:rPr>
          <w:sz w:val="24"/>
        </w:rPr>
        <w:instrText xml:space="preserve"> </w:instrText>
      </w:r>
      <w:r w:rsidR="00474471" w:rsidRPr="006A5673">
        <w:rPr>
          <w:rFonts w:hint="eastAsia"/>
          <w:sz w:val="24"/>
        </w:rPr>
        <w:instrText>REF _Ref40631106 \h</w:instrText>
      </w:r>
      <w:r w:rsidR="00474471" w:rsidRPr="006A5673">
        <w:rPr>
          <w:sz w:val="24"/>
        </w:rPr>
        <w:instrText xml:space="preserve"> </w:instrText>
      </w:r>
      <w:r w:rsidR="006A5673">
        <w:rPr>
          <w:sz w:val="24"/>
        </w:rPr>
        <w:instrText xml:space="preserve"> \* MERGEFORMAT </w:instrText>
      </w:r>
      <w:r w:rsidR="00474471" w:rsidRPr="006A5673">
        <w:rPr>
          <w:sz w:val="24"/>
        </w:rPr>
      </w:r>
      <w:r w:rsidR="00474471" w:rsidRPr="006A567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4</w:t>
      </w:r>
      <w:r w:rsidR="00474471" w:rsidRPr="006A5673">
        <w:rPr>
          <w:sz w:val="24"/>
        </w:rPr>
        <w:fldChar w:fldCharType="end"/>
      </w:r>
      <w:r w:rsidR="00C87321">
        <w:rPr>
          <w:rFonts w:hint="eastAsia"/>
          <w:sz w:val="24"/>
        </w:rPr>
        <w:t>~</w:t>
      </w:r>
      <w:r w:rsidR="001D5F1B" w:rsidRPr="008F2939">
        <w:rPr>
          <w:sz w:val="24"/>
        </w:rPr>
        <w:fldChar w:fldCharType="begin"/>
      </w:r>
      <w:r w:rsidR="001D5F1B" w:rsidRPr="008F2939">
        <w:rPr>
          <w:sz w:val="24"/>
        </w:rPr>
        <w:instrText xml:space="preserve"> </w:instrText>
      </w:r>
      <w:r w:rsidR="001D5F1B" w:rsidRPr="008F2939">
        <w:rPr>
          <w:rFonts w:hint="eastAsia"/>
          <w:sz w:val="24"/>
        </w:rPr>
        <w:instrText>REF _Ref40631227 \h</w:instrText>
      </w:r>
      <w:r w:rsidR="001D5F1B" w:rsidRPr="008F2939">
        <w:rPr>
          <w:sz w:val="24"/>
        </w:rPr>
        <w:instrText xml:space="preserve"> </w:instrText>
      </w:r>
      <w:r w:rsidR="008F2939">
        <w:rPr>
          <w:sz w:val="24"/>
        </w:rPr>
        <w:instrText xml:space="preserve"> \* MERGEFORMAT </w:instrText>
      </w:r>
      <w:r w:rsidR="001D5F1B" w:rsidRPr="008F2939">
        <w:rPr>
          <w:sz w:val="24"/>
        </w:rPr>
      </w:r>
      <w:r w:rsidR="001D5F1B" w:rsidRPr="008F2939">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11</w:t>
      </w:r>
      <w:r w:rsidR="001D5F1B" w:rsidRPr="008F2939">
        <w:rPr>
          <w:sz w:val="24"/>
        </w:rPr>
        <w:fldChar w:fldCharType="end"/>
      </w:r>
      <w:r w:rsidR="00512174">
        <w:rPr>
          <w:rFonts w:hint="eastAsia"/>
          <w:sz w:val="24"/>
        </w:rPr>
        <w:t>所示</w:t>
      </w:r>
      <w:r w:rsidR="00187AFD">
        <w:rPr>
          <w:rFonts w:hint="eastAsia"/>
          <w:sz w:val="24"/>
        </w:rPr>
        <w:t>，其中</w:t>
      </w:r>
      <w:r w:rsidR="00F77E6A" w:rsidRPr="006A5673">
        <w:rPr>
          <w:sz w:val="24"/>
        </w:rPr>
        <w:fldChar w:fldCharType="begin"/>
      </w:r>
      <w:r w:rsidR="00F77E6A" w:rsidRPr="006A5673">
        <w:rPr>
          <w:sz w:val="24"/>
        </w:rPr>
        <w:instrText xml:space="preserve"> </w:instrText>
      </w:r>
      <w:r w:rsidR="00F77E6A" w:rsidRPr="006A5673">
        <w:rPr>
          <w:rFonts w:hint="eastAsia"/>
          <w:sz w:val="24"/>
        </w:rPr>
        <w:instrText>REF _Ref40631106 \h</w:instrText>
      </w:r>
      <w:r w:rsidR="00F77E6A" w:rsidRPr="006A5673">
        <w:rPr>
          <w:sz w:val="24"/>
        </w:rPr>
        <w:instrText xml:space="preserve"> </w:instrText>
      </w:r>
      <w:r w:rsidR="00F77E6A">
        <w:rPr>
          <w:sz w:val="24"/>
        </w:rPr>
        <w:instrText xml:space="preserve"> \* MERGEFORMAT </w:instrText>
      </w:r>
      <w:r w:rsidR="00F77E6A" w:rsidRPr="006A5673">
        <w:rPr>
          <w:sz w:val="24"/>
        </w:rPr>
      </w:r>
      <w:r w:rsidR="00F77E6A" w:rsidRPr="006A567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4</w:t>
      </w:r>
      <w:r w:rsidR="00F77E6A" w:rsidRPr="006A5673">
        <w:rPr>
          <w:sz w:val="24"/>
        </w:rPr>
        <w:fldChar w:fldCharType="end"/>
      </w:r>
      <w:r w:rsidR="00F77E6A">
        <w:rPr>
          <w:rFonts w:hint="eastAsia"/>
          <w:sz w:val="24"/>
        </w:rPr>
        <w:t>~</w:t>
      </w:r>
      <w:r w:rsidR="008F0D10" w:rsidRPr="008F0D10">
        <w:rPr>
          <w:sz w:val="24"/>
        </w:rPr>
        <w:fldChar w:fldCharType="begin"/>
      </w:r>
      <w:r w:rsidR="008F0D10" w:rsidRPr="008F0D10">
        <w:rPr>
          <w:sz w:val="24"/>
        </w:rPr>
        <w:instrText xml:space="preserve"> </w:instrText>
      </w:r>
      <w:r w:rsidR="008F0D10" w:rsidRPr="008F0D10">
        <w:rPr>
          <w:rFonts w:hint="eastAsia"/>
          <w:sz w:val="24"/>
        </w:rPr>
        <w:instrText>REF _Ref40631281 \h</w:instrText>
      </w:r>
      <w:r w:rsidR="008F0D10" w:rsidRPr="008F0D10">
        <w:rPr>
          <w:sz w:val="24"/>
        </w:rPr>
        <w:instrText xml:space="preserve"> </w:instrText>
      </w:r>
      <w:r w:rsidR="008F0D10">
        <w:rPr>
          <w:sz w:val="24"/>
        </w:rPr>
        <w:instrText xml:space="preserve"> \* MERGEFORMAT </w:instrText>
      </w:r>
      <w:r w:rsidR="008F0D10" w:rsidRPr="008F0D10">
        <w:rPr>
          <w:sz w:val="24"/>
        </w:rPr>
      </w:r>
      <w:r w:rsidR="008F0D10" w:rsidRPr="008F0D10">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7</w:t>
      </w:r>
      <w:r w:rsidR="008F0D10" w:rsidRPr="008F0D10">
        <w:rPr>
          <w:sz w:val="24"/>
        </w:rPr>
        <w:fldChar w:fldCharType="end"/>
      </w:r>
      <w:r w:rsidR="00555AF9">
        <w:rPr>
          <w:rFonts w:hint="eastAsia"/>
          <w:sz w:val="24"/>
        </w:rPr>
        <w:t>是根据标准差特征进行分类得到的结果</w:t>
      </w:r>
      <w:r w:rsidR="00946C3A">
        <w:rPr>
          <w:rFonts w:hint="eastAsia"/>
          <w:sz w:val="24"/>
        </w:rPr>
        <w:t>，</w:t>
      </w:r>
      <w:r w:rsidR="00946C3A" w:rsidRPr="00294C28">
        <w:rPr>
          <w:rFonts w:hint="eastAsia"/>
          <w:sz w:val="24"/>
        </w:rPr>
        <w:t>而</w:t>
      </w:r>
      <w:r w:rsidR="00946C3A" w:rsidRPr="00294C28">
        <w:rPr>
          <w:sz w:val="24"/>
        </w:rPr>
        <w:fldChar w:fldCharType="begin"/>
      </w:r>
      <w:r w:rsidR="00946C3A" w:rsidRPr="00294C28">
        <w:rPr>
          <w:sz w:val="24"/>
        </w:rPr>
        <w:instrText xml:space="preserve"> </w:instrText>
      </w:r>
      <w:r w:rsidR="00946C3A" w:rsidRPr="00294C28">
        <w:rPr>
          <w:rFonts w:hint="eastAsia"/>
          <w:sz w:val="24"/>
        </w:rPr>
        <w:instrText>REF _Ref40631643 \h</w:instrText>
      </w:r>
      <w:r w:rsidR="00946C3A" w:rsidRPr="00294C28">
        <w:rPr>
          <w:sz w:val="24"/>
        </w:rPr>
        <w:instrText xml:space="preserve"> </w:instrText>
      </w:r>
      <w:r w:rsidR="00294C28">
        <w:rPr>
          <w:sz w:val="24"/>
        </w:rPr>
        <w:instrText xml:space="preserve"> \* MERGEFORMAT </w:instrText>
      </w:r>
      <w:r w:rsidR="00946C3A" w:rsidRPr="00294C28">
        <w:rPr>
          <w:sz w:val="24"/>
        </w:rPr>
      </w:r>
      <w:r w:rsidR="00946C3A" w:rsidRPr="00294C28">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8</w:t>
      </w:r>
      <w:r w:rsidR="00946C3A" w:rsidRPr="00294C28">
        <w:rPr>
          <w:sz w:val="24"/>
        </w:rPr>
        <w:fldChar w:fldCharType="end"/>
      </w:r>
      <w:r w:rsidR="00294C28" w:rsidRPr="002E5193">
        <w:rPr>
          <w:rFonts w:hint="eastAsia"/>
          <w:sz w:val="24"/>
        </w:rPr>
        <w:t>~</w:t>
      </w:r>
      <w:r w:rsidR="00D07546" w:rsidRPr="002E5193">
        <w:rPr>
          <w:sz w:val="24"/>
        </w:rPr>
        <w:fldChar w:fldCharType="begin"/>
      </w:r>
      <w:r w:rsidR="00D07546" w:rsidRPr="002E5193">
        <w:rPr>
          <w:sz w:val="24"/>
        </w:rPr>
        <w:instrText xml:space="preserve"> </w:instrText>
      </w:r>
      <w:r w:rsidR="00D07546" w:rsidRPr="002E5193">
        <w:rPr>
          <w:rFonts w:hint="eastAsia"/>
          <w:sz w:val="24"/>
        </w:rPr>
        <w:instrText>REF _Ref40631227 \h</w:instrText>
      </w:r>
      <w:r w:rsidR="00D07546" w:rsidRPr="002E5193">
        <w:rPr>
          <w:sz w:val="24"/>
        </w:rPr>
        <w:instrText xml:space="preserve"> </w:instrText>
      </w:r>
      <w:r w:rsidR="002E5193">
        <w:rPr>
          <w:sz w:val="24"/>
        </w:rPr>
        <w:instrText xml:space="preserve"> \* MERGEFORMAT </w:instrText>
      </w:r>
      <w:r w:rsidR="00D07546" w:rsidRPr="002E5193">
        <w:rPr>
          <w:sz w:val="24"/>
        </w:rPr>
      </w:r>
      <w:r w:rsidR="00D07546" w:rsidRPr="002E519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11</w:t>
      </w:r>
      <w:r w:rsidR="00D07546" w:rsidRPr="002E5193">
        <w:rPr>
          <w:sz w:val="24"/>
        </w:rPr>
        <w:fldChar w:fldCharType="end"/>
      </w:r>
      <w:r w:rsidR="002E5193">
        <w:rPr>
          <w:rFonts w:hint="eastAsia"/>
          <w:sz w:val="24"/>
        </w:rPr>
        <w:t>是根据样本</w:t>
      </w:r>
      <w:proofErr w:type="gramStart"/>
      <w:r w:rsidR="002E5193">
        <w:rPr>
          <w:rFonts w:hint="eastAsia"/>
          <w:sz w:val="24"/>
        </w:rPr>
        <w:t>熵</w:t>
      </w:r>
      <w:proofErr w:type="gramEnd"/>
      <w:r w:rsidR="002E5193">
        <w:rPr>
          <w:rFonts w:hint="eastAsia"/>
          <w:sz w:val="24"/>
        </w:rPr>
        <w:t>特征进行分类得到的结果</w:t>
      </w:r>
      <w:r w:rsidR="008424B7">
        <w:rPr>
          <w:rFonts w:hint="eastAsia"/>
          <w:sz w:val="24"/>
        </w:rPr>
        <w:t>。</w:t>
      </w:r>
      <w:r w:rsidR="008760B8">
        <w:rPr>
          <w:rFonts w:hint="eastAsia"/>
          <w:sz w:val="24"/>
        </w:rPr>
        <w:t>对</w:t>
      </w:r>
      <w:r w:rsidR="008760B8">
        <w:rPr>
          <w:sz w:val="24"/>
        </w:rPr>
        <w:t>CHB-MIT</w:t>
      </w:r>
      <w:r w:rsidR="008760B8">
        <w:rPr>
          <w:rFonts w:hint="eastAsia"/>
          <w:sz w:val="24"/>
        </w:rPr>
        <w:t>脑电数据集</w:t>
      </w:r>
      <w:r w:rsidR="002F4BD9">
        <w:rPr>
          <w:rFonts w:hint="eastAsia"/>
          <w:sz w:val="24"/>
        </w:rPr>
        <w:t>病例</w:t>
      </w:r>
      <w:r w:rsidR="002F4BD9">
        <w:rPr>
          <w:rFonts w:hint="eastAsia"/>
          <w:sz w:val="24"/>
        </w:rPr>
        <w:t>ch</w:t>
      </w:r>
      <w:r w:rsidR="002F4BD9">
        <w:rPr>
          <w:sz w:val="24"/>
        </w:rPr>
        <w:t>b</w:t>
      </w:r>
      <w:r w:rsidR="002F4BD9">
        <w:rPr>
          <w:rFonts w:hint="eastAsia"/>
          <w:sz w:val="24"/>
        </w:rPr>
        <w:t>01</w:t>
      </w:r>
      <w:r w:rsidR="002F4BD9">
        <w:rPr>
          <w:rFonts w:hint="eastAsia"/>
          <w:sz w:val="24"/>
        </w:rPr>
        <w:t>和</w:t>
      </w:r>
      <w:r w:rsidR="002F4BD9">
        <w:rPr>
          <w:rFonts w:hint="eastAsia"/>
          <w:sz w:val="24"/>
        </w:rPr>
        <w:t>chb</w:t>
      </w:r>
      <w:r w:rsidR="002F4BD9">
        <w:rPr>
          <w:sz w:val="24"/>
        </w:rPr>
        <w:t>03</w:t>
      </w:r>
      <w:r w:rsidR="002F4BD9">
        <w:rPr>
          <w:rFonts w:hint="eastAsia"/>
          <w:sz w:val="24"/>
        </w:rPr>
        <w:t>的分类结果</w:t>
      </w:r>
      <w:r w:rsidR="00C17C7A" w:rsidRPr="00FF1CE2">
        <w:rPr>
          <w:rFonts w:hint="eastAsia"/>
          <w:sz w:val="24"/>
        </w:rPr>
        <w:t>如</w:t>
      </w:r>
      <w:r w:rsidR="00011ABB" w:rsidRPr="0028124C">
        <w:rPr>
          <w:sz w:val="24"/>
        </w:rPr>
        <w:fldChar w:fldCharType="begin"/>
      </w:r>
      <w:r w:rsidR="00011ABB" w:rsidRPr="0028124C">
        <w:rPr>
          <w:sz w:val="24"/>
        </w:rPr>
        <w:instrText xml:space="preserve"> </w:instrText>
      </w:r>
      <w:r w:rsidR="00011ABB" w:rsidRPr="0028124C">
        <w:rPr>
          <w:rFonts w:hint="eastAsia"/>
          <w:sz w:val="24"/>
        </w:rPr>
        <w:instrText>REF _Ref40647645 \h</w:instrText>
      </w:r>
      <w:r w:rsidR="00011ABB" w:rsidRPr="0028124C">
        <w:rPr>
          <w:sz w:val="24"/>
        </w:rPr>
        <w:instrText xml:space="preserve"> </w:instrText>
      </w:r>
      <w:r w:rsidR="0028124C">
        <w:rPr>
          <w:sz w:val="24"/>
        </w:rPr>
        <w:instrText xml:space="preserve"> \* MERGEFORMAT </w:instrText>
      </w:r>
      <w:r w:rsidR="00011ABB" w:rsidRPr="0028124C">
        <w:rPr>
          <w:sz w:val="24"/>
        </w:rPr>
      </w:r>
      <w:r w:rsidR="00011ABB"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13</w:t>
      </w:r>
      <w:r w:rsidR="00011ABB" w:rsidRPr="0028124C">
        <w:rPr>
          <w:sz w:val="24"/>
        </w:rPr>
        <w:fldChar w:fldCharType="end"/>
      </w:r>
      <w:r w:rsidR="0037271B" w:rsidRPr="0028124C">
        <w:rPr>
          <w:rFonts w:hint="eastAsia"/>
          <w:sz w:val="24"/>
        </w:rPr>
        <w:t>~</w:t>
      </w:r>
      <w:r w:rsidR="00011ABB" w:rsidRPr="0028124C">
        <w:rPr>
          <w:sz w:val="24"/>
        </w:rPr>
        <w:fldChar w:fldCharType="begin"/>
      </w:r>
      <w:r w:rsidR="00011ABB" w:rsidRPr="0028124C">
        <w:rPr>
          <w:sz w:val="24"/>
        </w:rPr>
        <w:instrText xml:space="preserve"> </w:instrText>
      </w:r>
      <w:r w:rsidR="00011ABB" w:rsidRPr="0028124C">
        <w:rPr>
          <w:rFonts w:hint="eastAsia"/>
          <w:sz w:val="24"/>
        </w:rPr>
        <w:instrText>REF _Ref40631805 \h</w:instrText>
      </w:r>
      <w:r w:rsidR="00011ABB" w:rsidRPr="0028124C">
        <w:rPr>
          <w:sz w:val="24"/>
        </w:rPr>
        <w:instrText xml:space="preserve"> </w:instrText>
      </w:r>
      <w:r w:rsidR="0028124C">
        <w:rPr>
          <w:sz w:val="24"/>
        </w:rPr>
        <w:instrText xml:space="preserve"> \* MERGEFORMAT </w:instrText>
      </w:r>
      <w:r w:rsidR="00011ABB" w:rsidRPr="0028124C">
        <w:rPr>
          <w:sz w:val="24"/>
        </w:rPr>
      </w:r>
      <w:r w:rsidR="00011ABB"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16</w:t>
      </w:r>
      <w:r w:rsidR="00011ABB" w:rsidRPr="0028124C">
        <w:rPr>
          <w:sz w:val="24"/>
        </w:rPr>
        <w:fldChar w:fldCharType="end"/>
      </w:r>
      <w:r w:rsidR="00FF1CE2">
        <w:rPr>
          <w:rFonts w:hint="eastAsia"/>
          <w:sz w:val="24"/>
        </w:rPr>
        <w:t>所示，这</w:t>
      </w:r>
      <w:r w:rsidR="00956A19">
        <w:rPr>
          <w:rFonts w:hint="eastAsia"/>
          <w:sz w:val="24"/>
        </w:rPr>
        <w:t>四个表格中的结果对本研究中提出的癫痫脑电信号的特征提取与分类方法进行了验证，</w:t>
      </w:r>
      <w:r w:rsidR="00C22BBA">
        <w:rPr>
          <w:rFonts w:hint="eastAsia"/>
          <w:sz w:val="24"/>
        </w:rPr>
        <w:t>其</w:t>
      </w:r>
      <w:r w:rsidR="00C22BBA" w:rsidRPr="00B41A83">
        <w:rPr>
          <w:rFonts w:hint="eastAsia"/>
          <w:sz w:val="24"/>
        </w:rPr>
        <w:t>中</w:t>
      </w:r>
      <w:r w:rsidR="009C1497" w:rsidRPr="00B41A83">
        <w:rPr>
          <w:sz w:val="24"/>
        </w:rPr>
        <w:fldChar w:fldCharType="begin"/>
      </w:r>
      <w:r w:rsidR="009C1497" w:rsidRPr="00B41A83">
        <w:rPr>
          <w:sz w:val="24"/>
        </w:rPr>
        <w:instrText xml:space="preserve"> </w:instrText>
      </w:r>
      <w:r w:rsidR="009C1497" w:rsidRPr="00B41A83">
        <w:rPr>
          <w:rFonts w:hint="eastAsia"/>
          <w:sz w:val="24"/>
        </w:rPr>
        <w:instrText>REF _Ref40631918 \h</w:instrText>
      </w:r>
      <w:r w:rsidR="009C1497" w:rsidRPr="00B41A83">
        <w:rPr>
          <w:sz w:val="24"/>
        </w:rPr>
        <w:instrText xml:space="preserve"> </w:instrText>
      </w:r>
      <w:r w:rsidR="009C1497">
        <w:rPr>
          <w:sz w:val="24"/>
        </w:rPr>
        <w:instrText xml:space="preserve"> \* MERGEFORMAT </w:instrText>
      </w:r>
      <w:r w:rsidR="009C1497" w:rsidRPr="00B41A83">
        <w:rPr>
          <w:sz w:val="24"/>
        </w:rPr>
      </w:r>
      <w:r w:rsidR="009C1497" w:rsidRPr="00B41A8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14</w:t>
      </w:r>
      <w:r w:rsidR="009C1497" w:rsidRPr="00B41A83">
        <w:rPr>
          <w:sz w:val="24"/>
        </w:rPr>
        <w:fldChar w:fldCharType="end"/>
      </w:r>
      <w:r w:rsidR="00C05D4F" w:rsidRPr="00B41A83">
        <w:rPr>
          <w:rFonts w:hint="eastAsia"/>
          <w:sz w:val="24"/>
        </w:rPr>
        <w:t>和</w:t>
      </w:r>
      <w:r w:rsidR="001B2460" w:rsidRPr="005E1BB2">
        <w:rPr>
          <w:sz w:val="24"/>
        </w:rPr>
        <w:fldChar w:fldCharType="begin"/>
      </w:r>
      <w:r w:rsidR="001B2460" w:rsidRPr="005E1BB2">
        <w:rPr>
          <w:sz w:val="24"/>
        </w:rPr>
        <w:instrText xml:space="preserve"> </w:instrText>
      </w:r>
      <w:r w:rsidR="001B2460" w:rsidRPr="005E1BB2">
        <w:rPr>
          <w:rFonts w:hint="eastAsia"/>
          <w:sz w:val="24"/>
        </w:rPr>
        <w:instrText>REF _Ref40631918 \h</w:instrText>
      </w:r>
      <w:r w:rsidR="001B2460" w:rsidRPr="005E1BB2">
        <w:rPr>
          <w:sz w:val="24"/>
        </w:rPr>
        <w:instrText xml:space="preserve"> </w:instrText>
      </w:r>
      <w:r w:rsidR="005E1BB2">
        <w:rPr>
          <w:sz w:val="24"/>
        </w:rPr>
        <w:instrText xml:space="preserve"> \* MERGEFORMAT </w:instrText>
      </w:r>
      <w:r w:rsidR="001B2460" w:rsidRPr="005E1BB2">
        <w:rPr>
          <w:sz w:val="24"/>
        </w:rPr>
      </w:r>
      <w:r w:rsidR="001B2460" w:rsidRPr="005E1BB2">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14</w:t>
      </w:r>
      <w:r w:rsidR="001B2460" w:rsidRPr="005E1BB2">
        <w:rPr>
          <w:sz w:val="24"/>
        </w:rPr>
        <w:fldChar w:fldCharType="end"/>
      </w:r>
      <w:r w:rsidR="00B41A83" w:rsidRPr="005E1BB2">
        <w:rPr>
          <w:rFonts w:hint="eastAsia"/>
          <w:sz w:val="24"/>
        </w:rPr>
        <w:t>是</w:t>
      </w:r>
      <w:r w:rsidR="004A7539">
        <w:rPr>
          <w:rFonts w:hint="eastAsia"/>
          <w:sz w:val="24"/>
        </w:rPr>
        <w:t>根据标准差特征进行分类得到的结果</w:t>
      </w:r>
      <w:r w:rsidR="005E1BB2">
        <w:rPr>
          <w:rFonts w:hint="eastAsia"/>
          <w:sz w:val="24"/>
        </w:rPr>
        <w:t>，</w:t>
      </w:r>
      <w:r w:rsidR="00C05D4F" w:rsidRPr="00B41A83">
        <w:rPr>
          <w:sz w:val="24"/>
        </w:rPr>
        <w:fldChar w:fldCharType="begin"/>
      </w:r>
      <w:r w:rsidR="00C05D4F" w:rsidRPr="00B41A83">
        <w:rPr>
          <w:sz w:val="24"/>
        </w:rPr>
        <w:instrText xml:space="preserve"> REF _Ref40631805 \h </w:instrText>
      </w:r>
      <w:r w:rsidR="00B41A83">
        <w:rPr>
          <w:sz w:val="24"/>
        </w:rPr>
        <w:instrText xml:space="preserve"> \* MERGEFORMAT </w:instrText>
      </w:r>
      <w:r w:rsidR="00C05D4F" w:rsidRPr="00B41A83">
        <w:rPr>
          <w:sz w:val="24"/>
        </w:rPr>
      </w:r>
      <w:r w:rsidR="00C05D4F" w:rsidRPr="00B41A8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16</w:t>
      </w:r>
      <w:r w:rsidR="00C05D4F" w:rsidRPr="00B41A83">
        <w:rPr>
          <w:sz w:val="24"/>
        </w:rPr>
        <w:fldChar w:fldCharType="end"/>
      </w:r>
      <w:r w:rsidR="00FC55AB">
        <w:rPr>
          <w:rFonts w:hint="eastAsia"/>
          <w:sz w:val="24"/>
        </w:rPr>
        <w:t>和</w:t>
      </w:r>
      <w:r w:rsidR="005F5C08" w:rsidRPr="0028124C">
        <w:rPr>
          <w:sz w:val="24"/>
        </w:rPr>
        <w:fldChar w:fldCharType="begin"/>
      </w:r>
      <w:r w:rsidR="005F5C08" w:rsidRPr="0028124C">
        <w:rPr>
          <w:sz w:val="24"/>
        </w:rPr>
        <w:instrText xml:space="preserve"> </w:instrText>
      </w:r>
      <w:r w:rsidR="005F5C08" w:rsidRPr="0028124C">
        <w:rPr>
          <w:rFonts w:hint="eastAsia"/>
          <w:sz w:val="24"/>
        </w:rPr>
        <w:instrText>REF _Ref40631805 \h</w:instrText>
      </w:r>
      <w:r w:rsidR="005F5C08" w:rsidRPr="0028124C">
        <w:rPr>
          <w:sz w:val="24"/>
        </w:rPr>
        <w:instrText xml:space="preserve"> </w:instrText>
      </w:r>
      <w:r w:rsidR="005F5C08">
        <w:rPr>
          <w:sz w:val="24"/>
        </w:rPr>
        <w:instrText xml:space="preserve"> \* MERGEFORMAT </w:instrText>
      </w:r>
      <w:r w:rsidR="005F5C08" w:rsidRPr="0028124C">
        <w:rPr>
          <w:sz w:val="24"/>
        </w:rPr>
      </w:r>
      <w:r w:rsidR="005F5C08"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16</w:t>
      </w:r>
      <w:r w:rsidR="005F5C08" w:rsidRPr="0028124C">
        <w:rPr>
          <w:sz w:val="24"/>
        </w:rPr>
        <w:fldChar w:fldCharType="end"/>
      </w:r>
      <w:r w:rsidR="006C0F08">
        <w:rPr>
          <w:rFonts w:hint="eastAsia"/>
          <w:sz w:val="24"/>
        </w:rPr>
        <w:t>是根据样本</w:t>
      </w:r>
      <w:proofErr w:type="gramStart"/>
      <w:r w:rsidR="006C0F08">
        <w:rPr>
          <w:rFonts w:hint="eastAsia"/>
          <w:sz w:val="24"/>
        </w:rPr>
        <w:t>熵</w:t>
      </w:r>
      <w:proofErr w:type="gramEnd"/>
      <w:r w:rsidR="006C0F08">
        <w:rPr>
          <w:rFonts w:hint="eastAsia"/>
          <w:sz w:val="24"/>
        </w:rPr>
        <w:t>特征进行分类得到的结果</w:t>
      </w:r>
      <w:r w:rsidR="00131B1B">
        <w:rPr>
          <w:rFonts w:hint="eastAsia"/>
          <w:sz w:val="24"/>
        </w:rPr>
        <w:t>。</w:t>
      </w:r>
    </w:p>
    <w:p w14:paraId="01A9EBF4" w14:textId="4760D0B7" w:rsidR="0006246C" w:rsidRDefault="00AF2009" w:rsidP="00246013">
      <w:pPr>
        <w:rPr>
          <w:sz w:val="24"/>
        </w:rPr>
      </w:pPr>
      <w:r>
        <w:rPr>
          <w:sz w:val="24"/>
        </w:rPr>
        <w:tab/>
      </w:r>
      <w:r w:rsidR="00176F8F">
        <w:rPr>
          <w:rFonts w:hint="eastAsia"/>
          <w:sz w:val="24"/>
        </w:rPr>
        <w:t>经过分析</w:t>
      </w:r>
      <w:r w:rsidR="00E8404E" w:rsidRPr="006A5673">
        <w:rPr>
          <w:sz w:val="24"/>
        </w:rPr>
        <w:fldChar w:fldCharType="begin"/>
      </w:r>
      <w:r w:rsidR="00E8404E" w:rsidRPr="006A5673">
        <w:rPr>
          <w:sz w:val="24"/>
        </w:rPr>
        <w:instrText xml:space="preserve"> </w:instrText>
      </w:r>
      <w:r w:rsidR="00E8404E" w:rsidRPr="006A5673">
        <w:rPr>
          <w:rFonts w:hint="eastAsia"/>
          <w:sz w:val="24"/>
        </w:rPr>
        <w:instrText>REF _Ref40631106 \h</w:instrText>
      </w:r>
      <w:r w:rsidR="00E8404E" w:rsidRPr="006A5673">
        <w:rPr>
          <w:sz w:val="24"/>
        </w:rPr>
        <w:instrText xml:space="preserve"> </w:instrText>
      </w:r>
      <w:r w:rsidR="00E8404E">
        <w:rPr>
          <w:sz w:val="24"/>
        </w:rPr>
        <w:instrText xml:space="preserve"> \* MERGEFORMAT </w:instrText>
      </w:r>
      <w:r w:rsidR="00E8404E" w:rsidRPr="006A5673">
        <w:rPr>
          <w:sz w:val="24"/>
        </w:rPr>
      </w:r>
      <w:r w:rsidR="00E8404E" w:rsidRPr="006A5673">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4</w:t>
      </w:r>
      <w:r w:rsidR="00E8404E" w:rsidRPr="006A5673">
        <w:rPr>
          <w:sz w:val="24"/>
        </w:rPr>
        <w:fldChar w:fldCharType="end"/>
      </w:r>
      <w:r w:rsidR="00E8404E">
        <w:rPr>
          <w:rFonts w:hint="eastAsia"/>
          <w:sz w:val="24"/>
        </w:rPr>
        <w:t>~</w:t>
      </w:r>
      <w:r w:rsidR="00E8404E" w:rsidRPr="008F2939">
        <w:rPr>
          <w:sz w:val="24"/>
        </w:rPr>
        <w:fldChar w:fldCharType="begin"/>
      </w:r>
      <w:r w:rsidR="00E8404E" w:rsidRPr="008F2939">
        <w:rPr>
          <w:sz w:val="24"/>
        </w:rPr>
        <w:instrText xml:space="preserve"> </w:instrText>
      </w:r>
      <w:r w:rsidR="00E8404E" w:rsidRPr="008F2939">
        <w:rPr>
          <w:rFonts w:hint="eastAsia"/>
          <w:sz w:val="24"/>
        </w:rPr>
        <w:instrText>REF _Ref40631227 \h</w:instrText>
      </w:r>
      <w:r w:rsidR="00E8404E" w:rsidRPr="008F2939">
        <w:rPr>
          <w:sz w:val="24"/>
        </w:rPr>
        <w:instrText xml:space="preserve"> </w:instrText>
      </w:r>
      <w:r w:rsidR="00E8404E">
        <w:rPr>
          <w:sz w:val="24"/>
        </w:rPr>
        <w:instrText xml:space="preserve"> \* MERGEFORMAT </w:instrText>
      </w:r>
      <w:r w:rsidR="00E8404E" w:rsidRPr="008F2939">
        <w:rPr>
          <w:sz w:val="24"/>
        </w:rPr>
      </w:r>
      <w:r w:rsidR="00E8404E" w:rsidRPr="008F2939">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C62F6D">
        <w:rPr>
          <w:sz w:val="24"/>
        </w:rPr>
        <w:t>·</w:t>
      </w:r>
      <w:r w:rsidR="00366273" w:rsidRPr="00366273">
        <w:rPr>
          <w:rFonts w:ascii="宋体" w:hAnsi="宋体"/>
          <w:sz w:val="24"/>
        </w:rPr>
        <w:t>11</w:t>
      </w:r>
      <w:r w:rsidR="00E8404E" w:rsidRPr="008F2939">
        <w:rPr>
          <w:sz w:val="24"/>
        </w:rPr>
        <w:fldChar w:fldCharType="end"/>
      </w:r>
      <w:r w:rsidR="00176F8F">
        <w:rPr>
          <w:rFonts w:hint="eastAsia"/>
          <w:sz w:val="24"/>
        </w:rPr>
        <w:t>，本文可以得出如下结论：</w:t>
      </w:r>
    </w:p>
    <w:p w14:paraId="00E13800" w14:textId="71CAC09B" w:rsidR="00824519" w:rsidRDefault="0006246C" w:rsidP="00824519">
      <w:pPr>
        <w:ind w:firstLine="420"/>
        <w:rPr>
          <w:sz w:val="24"/>
        </w:rPr>
      </w:pPr>
      <w:r>
        <w:rPr>
          <w:rFonts w:hint="eastAsia"/>
          <w:sz w:val="24"/>
        </w:rPr>
        <w:t>1.</w:t>
      </w:r>
      <w:r w:rsidR="003126D5">
        <w:rPr>
          <w:rFonts w:hint="eastAsia"/>
          <w:sz w:val="24"/>
        </w:rPr>
        <w:t>这八张表格</w:t>
      </w:r>
      <w:r w:rsidR="00DD33B4">
        <w:rPr>
          <w:rFonts w:hint="eastAsia"/>
          <w:sz w:val="24"/>
        </w:rPr>
        <w:t>中</w:t>
      </w:r>
      <w:r w:rsidR="009355ED">
        <w:rPr>
          <w:rFonts w:hint="eastAsia"/>
          <w:sz w:val="24"/>
        </w:rPr>
        <w:t>的结果表明</w:t>
      </w:r>
      <w:r w:rsidR="00955062">
        <w:rPr>
          <w:rFonts w:hint="eastAsia"/>
          <w:sz w:val="24"/>
        </w:rPr>
        <w:t>使用</w:t>
      </w:r>
      <w:r w:rsidR="004D283D">
        <w:rPr>
          <w:rFonts w:hint="eastAsia"/>
          <w:sz w:val="24"/>
        </w:rPr>
        <w:t>SVM</w:t>
      </w:r>
      <w:r w:rsidR="004D283D">
        <w:rPr>
          <w:rFonts w:hint="eastAsia"/>
          <w:sz w:val="24"/>
        </w:rPr>
        <w:t>、</w:t>
      </w:r>
      <w:r w:rsidR="004D283D">
        <w:rPr>
          <w:rFonts w:hint="eastAsia"/>
          <w:sz w:val="24"/>
        </w:rPr>
        <w:t>KNN</w:t>
      </w:r>
      <w:r w:rsidR="004D283D">
        <w:rPr>
          <w:rFonts w:hint="eastAsia"/>
          <w:sz w:val="24"/>
        </w:rPr>
        <w:t>和</w:t>
      </w:r>
      <w:r w:rsidR="004D283D">
        <w:rPr>
          <w:rFonts w:hint="eastAsia"/>
          <w:sz w:val="24"/>
        </w:rPr>
        <w:t>DT</w:t>
      </w:r>
      <w:r w:rsidR="004D283D">
        <w:rPr>
          <w:rFonts w:hint="eastAsia"/>
          <w:sz w:val="24"/>
        </w:rPr>
        <w:t>这</w:t>
      </w:r>
      <w:r w:rsidR="002C6D41">
        <w:rPr>
          <w:rFonts w:hint="eastAsia"/>
          <w:sz w:val="24"/>
        </w:rPr>
        <w:t>三种方法进行</w:t>
      </w:r>
      <w:r w:rsidR="00F72A54">
        <w:rPr>
          <w:rFonts w:hint="eastAsia"/>
          <w:sz w:val="24"/>
        </w:rPr>
        <w:t>这四种情况的二分类时，</w:t>
      </w:r>
      <w:r w:rsidR="00C259A8">
        <w:rPr>
          <w:rFonts w:hint="eastAsia"/>
          <w:sz w:val="24"/>
        </w:rPr>
        <w:t>根据标准差特征</w:t>
      </w:r>
      <w:r w:rsidR="00AB1273">
        <w:rPr>
          <w:rFonts w:hint="eastAsia"/>
          <w:sz w:val="24"/>
        </w:rPr>
        <w:t>分类要比样本熵分类的效果</w:t>
      </w:r>
      <w:r w:rsidR="00E3319B">
        <w:rPr>
          <w:rFonts w:hint="eastAsia"/>
          <w:sz w:val="24"/>
        </w:rPr>
        <w:t>好</w:t>
      </w:r>
      <w:r w:rsidR="00555EB2">
        <w:rPr>
          <w:rFonts w:hint="eastAsia"/>
          <w:sz w:val="24"/>
        </w:rPr>
        <w:t>，其中</w:t>
      </w:r>
      <w:r w:rsidR="00BC6558">
        <w:rPr>
          <w:rFonts w:hint="eastAsia"/>
          <w:sz w:val="24"/>
        </w:rPr>
        <w:t>由</w:t>
      </w:r>
      <w:r w:rsidR="00BC6558">
        <w:rPr>
          <w:rFonts w:hint="eastAsia"/>
          <w:sz w:val="24"/>
        </w:rPr>
        <w:t>ori</w:t>
      </w:r>
      <w:r w:rsidR="00BC6558">
        <w:rPr>
          <w:sz w:val="24"/>
        </w:rPr>
        <w:t>_std</w:t>
      </w:r>
      <w:r w:rsidR="00BC6558">
        <w:rPr>
          <w:rFonts w:hint="eastAsia"/>
          <w:sz w:val="24"/>
        </w:rPr>
        <w:t>这一特征取</w:t>
      </w:r>
      <w:r w:rsidR="00BC6558">
        <w:rPr>
          <w:rFonts w:hint="eastAsia"/>
          <w:sz w:val="24"/>
        </w:rPr>
        <w:lastRenderedPageBreak/>
        <w:t>得的分类效果最优</w:t>
      </w:r>
      <w:r w:rsidR="00555EB2">
        <w:rPr>
          <w:rFonts w:hint="eastAsia"/>
          <w:sz w:val="24"/>
        </w:rPr>
        <w:t>，</w:t>
      </w:r>
      <w:r w:rsidR="00F821CE">
        <w:rPr>
          <w:rFonts w:hint="eastAsia"/>
          <w:sz w:val="24"/>
        </w:rPr>
        <w:t>而根据</w:t>
      </w:r>
      <w:r w:rsidR="00442FE1">
        <w:rPr>
          <w:rFonts w:hint="eastAsia"/>
          <w:sz w:val="24"/>
        </w:rPr>
        <w:t>cd</w:t>
      </w:r>
      <w:r w:rsidR="00442FE1">
        <w:rPr>
          <w:sz w:val="24"/>
        </w:rPr>
        <w:t>3_sampen</w:t>
      </w:r>
      <w:r w:rsidR="00EE077C">
        <w:rPr>
          <w:rFonts w:hint="eastAsia"/>
          <w:sz w:val="24"/>
        </w:rPr>
        <w:t>这一特征</w:t>
      </w:r>
      <w:r w:rsidR="00054BEC">
        <w:rPr>
          <w:rFonts w:hint="eastAsia"/>
          <w:sz w:val="24"/>
        </w:rPr>
        <w:t>取得的分类效果最差</w:t>
      </w:r>
      <w:r w:rsidR="0064788F">
        <w:rPr>
          <w:rFonts w:hint="eastAsia"/>
          <w:sz w:val="24"/>
        </w:rPr>
        <w:t>；</w:t>
      </w:r>
    </w:p>
    <w:p w14:paraId="7EFE3A26" w14:textId="01A167D6" w:rsidR="00AF2009" w:rsidRDefault="00824519" w:rsidP="00824519">
      <w:pPr>
        <w:ind w:firstLine="420"/>
        <w:rPr>
          <w:sz w:val="24"/>
        </w:rPr>
      </w:pPr>
      <w:r>
        <w:rPr>
          <w:rFonts w:hint="eastAsia"/>
          <w:sz w:val="24"/>
        </w:rPr>
        <w:t>2.</w:t>
      </w:r>
      <w:r w:rsidR="00135B54">
        <w:rPr>
          <w:rFonts w:hint="eastAsia"/>
          <w:sz w:val="24"/>
        </w:rPr>
        <w:t>无论是</w:t>
      </w:r>
      <w:r w:rsidR="00135B54">
        <w:rPr>
          <w:rFonts w:hint="eastAsia"/>
          <w:sz w:val="24"/>
        </w:rPr>
        <w:t>multi</w:t>
      </w:r>
      <w:r w:rsidR="00135B54">
        <w:rPr>
          <w:sz w:val="24"/>
        </w:rPr>
        <w:t>_std</w:t>
      </w:r>
      <w:r w:rsidR="00135B54">
        <w:rPr>
          <w:rFonts w:hint="eastAsia"/>
          <w:sz w:val="24"/>
        </w:rPr>
        <w:t>还是</w:t>
      </w:r>
      <w:r w:rsidR="00135B54">
        <w:rPr>
          <w:rFonts w:hint="eastAsia"/>
          <w:sz w:val="24"/>
        </w:rPr>
        <w:t>mult</w:t>
      </w:r>
      <w:r w:rsidR="00135B54">
        <w:rPr>
          <w:sz w:val="24"/>
        </w:rPr>
        <w:t>i_sampen</w:t>
      </w:r>
      <w:r w:rsidR="000E070C">
        <w:rPr>
          <w:rFonts w:hint="eastAsia"/>
          <w:sz w:val="24"/>
        </w:rPr>
        <w:t>，</w:t>
      </w:r>
      <w:r w:rsidR="000E62EF">
        <w:rPr>
          <w:rFonts w:hint="eastAsia"/>
          <w:sz w:val="24"/>
        </w:rPr>
        <w:t>由它们</w:t>
      </w:r>
      <w:r w:rsidR="0075105E">
        <w:rPr>
          <w:rFonts w:hint="eastAsia"/>
          <w:sz w:val="24"/>
        </w:rPr>
        <w:t>取得的分类效果</w:t>
      </w:r>
      <w:r w:rsidR="000E62EF">
        <w:rPr>
          <w:rFonts w:hint="eastAsia"/>
          <w:sz w:val="24"/>
        </w:rPr>
        <w:t>与单一特征</w:t>
      </w:r>
      <w:r w:rsidR="003443DF">
        <w:rPr>
          <w:rFonts w:hint="eastAsia"/>
          <w:sz w:val="24"/>
        </w:rPr>
        <w:t>相比，均有所提升，</w:t>
      </w:r>
      <w:r w:rsidR="00660CC5">
        <w:rPr>
          <w:rFonts w:hint="eastAsia"/>
          <w:sz w:val="24"/>
        </w:rPr>
        <w:t>其中由</w:t>
      </w:r>
      <w:r w:rsidR="00660CC5">
        <w:rPr>
          <w:rFonts w:hint="eastAsia"/>
          <w:sz w:val="24"/>
        </w:rPr>
        <w:t>multi</w:t>
      </w:r>
      <w:r w:rsidR="00660CC5">
        <w:rPr>
          <w:sz w:val="24"/>
        </w:rPr>
        <w:t>_sampen</w:t>
      </w:r>
      <w:r w:rsidR="00660CC5">
        <w:rPr>
          <w:rFonts w:hint="eastAsia"/>
          <w:sz w:val="24"/>
        </w:rPr>
        <w:t>这一特征取得的分类效果</w:t>
      </w:r>
      <w:r w:rsidR="00C944AA">
        <w:rPr>
          <w:rFonts w:hint="eastAsia"/>
          <w:sz w:val="24"/>
        </w:rPr>
        <w:t>提升</w:t>
      </w:r>
      <w:r w:rsidR="00660CC5">
        <w:rPr>
          <w:rFonts w:hint="eastAsia"/>
          <w:sz w:val="24"/>
        </w:rPr>
        <w:t>要比</w:t>
      </w:r>
      <w:r w:rsidR="00660CC5">
        <w:rPr>
          <w:rFonts w:hint="eastAsia"/>
          <w:sz w:val="24"/>
        </w:rPr>
        <w:t>multi</w:t>
      </w:r>
      <w:r w:rsidR="00660CC5">
        <w:rPr>
          <w:sz w:val="24"/>
        </w:rPr>
        <w:t>_std</w:t>
      </w:r>
      <w:r w:rsidR="00660CC5">
        <w:rPr>
          <w:rFonts w:hint="eastAsia"/>
          <w:sz w:val="24"/>
        </w:rPr>
        <w:t>大</w:t>
      </w:r>
      <w:r w:rsidR="008A3443">
        <w:rPr>
          <w:rFonts w:hint="eastAsia"/>
          <w:sz w:val="24"/>
        </w:rPr>
        <w:t>；</w:t>
      </w:r>
    </w:p>
    <w:p w14:paraId="28191CBD" w14:textId="0154E418" w:rsidR="00B95340" w:rsidRDefault="00B95340" w:rsidP="00824519">
      <w:pPr>
        <w:ind w:firstLine="420"/>
        <w:rPr>
          <w:sz w:val="24"/>
        </w:rPr>
      </w:pPr>
      <w:r>
        <w:rPr>
          <w:rFonts w:hint="eastAsia"/>
          <w:sz w:val="24"/>
        </w:rPr>
        <w:t>3</w:t>
      </w:r>
      <w:r w:rsidR="00E21295">
        <w:rPr>
          <w:rFonts w:hint="eastAsia"/>
          <w:sz w:val="24"/>
        </w:rPr>
        <w:t>.</w:t>
      </w:r>
      <w:r w:rsidR="001028AF">
        <w:rPr>
          <w:rFonts w:hint="eastAsia"/>
          <w:sz w:val="24"/>
        </w:rPr>
        <w:t>从整体分类效果来看，支持向量机的分类效果最好</w:t>
      </w:r>
      <w:r w:rsidR="0063430D">
        <w:rPr>
          <w:rFonts w:hint="eastAsia"/>
          <w:sz w:val="24"/>
        </w:rPr>
        <w:t>。</w:t>
      </w:r>
    </w:p>
    <w:p w14:paraId="30BF0B24" w14:textId="6195CBFA" w:rsidR="00FB7BA5" w:rsidRPr="00DF2AC7" w:rsidRDefault="00DF2AC7" w:rsidP="00824519">
      <w:pPr>
        <w:ind w:firstLine="420"/>
        <w:rPr>
          <w:sz w:val="24"/>
        </w:rPr>
      </w:pPr>
      <w:r>
        <w:rPr>
          <w:rFonts w:hint="eastAsia"/>
          <w:sz w:val="24"/>
        </w:rPr>
        <w:t>其中</w:t>
      </w:r>
      <w:r w:rsidR="00DF05C1" w:rsidRPr="00DF2AC7">
        <w:rPr>
          <w:sz w:val="24"/>
        </w:rPr>
        <w:fldChar w:fldCharType="begin"/>
      </w:r>
      <w:r w:rsidR="00DF05C1" w:rsidRPr="00DF2AC7">
        <w:rPr>
          <w:sz w:val="24"/>
        </w:rPr>
        <w:instrText xml:space="preserve"> </w:instrText>
      </w:r>
      <w:r w:rsidR="00DF05C1" w:rsidRPr="00DF2AC7">
        <w:rPr>
          <w:rFonts w:hint="eastAsia"/>
          <w:sz w:val="24"/>
        </w:rPr>
        <w:instrText>REF _Ref40647775 \h</w:instrText>
      </w:r>
      <w:r w:rsidR="00DF05C1" w:rsidRPr="00DF2AC7">
        <w:rPr>
          <w:sz w:val="24"/>
        </w:rPr>
        <w:instrText xml:space="preserve"> </w:instrText>
      </w:r>
      <w:r>
        <w:rPr>
          <w:sz w:val="24"/>
        </w:rPr>
        <w:instrText xml:space="preserve"> \* MERGEFORMAT </w:instrText>
      </w:r>
      <w:r w:rsidR="00DF05C1" w:rsidRPr="00DF2AC7">
        <w:rPr>
          <w:sz w:val="24"/>
        </w:rPr>
      </w:r>
      <w:r w:rsidR="00DF05C1" w:rsidRPr="00DF2AC7">
        <w:rPr>
          <w:sz w:val="24"/>
        </w:rPr>
        <w:fldChar w:fldCharType="separate"/>
      </w:r>
      <w:r w:rsidR="00366273" w:rsidRPr="00366273">
        <w:rPr>
          <w:rFonts w:ascii="宋体" w:hAnsi="宋体"/>
          <w:sz w:val="24"/>
        </w:rPr>
        <w:t>表4</w:t>
      </w:r>
      <w:r w:rsidR="00366273" w:rsidRPr="00EB551E">
        <w:rPr>
          <w:sz w:val="24"/>
        </w:rPr>
        <w:t>·</w:t>
      </w:r>
      <w:r w:rsidR="00366273" w:rsidRPr="00366273">
        <w:rPr>
          <w:rFonts w:ascii="宋体" w:hAnsi="宋体"/>
          <w:sz w:val="24"/>
        </w:rPr>
        <w:t>12</w:t>
      </w:r>
      <w:r w:rsidR="00DF05C1" w:rsidRPr="00DF2AC7">
        <w:rPr>
          <w:sz w:val="24"/>
        </w:rPr>
        <w:fldChar w:fldCharType="end"/>
      </w:r>
      <w:r w:rsidR="00E35EE3">
        <w:rPr>
          <w:rFonts w:hint="eastAsia"/>
          <w:sz w:val="24"/>
        </w:rPr>
        <w:t>是本文研究与前人研究</w:t>
      </w:r>
      <w:r w:rsidR="00D5019F">
        <w:rPr>
          <w:rFonts w:hint="eastAsia"/>
          <w:sz w:val="24"/>
        </w:rPr>
        <w:t>对</w:t>
      </w:r>
      <w:r w:rsidR="00030F64">
        <w:rPr>
          <w:rFonts w:hint="eastAsia"/>
          <w:sz w:val="24"/>
        </w:rPr>
        <w:t>分类准确率</w:t>
      </w:r>
      <w:r w:rsidR="00E35EE3">
        <w:rPr>
          <w:rFonts w:hint="eastAsia"/>
          <w:sz w:val="24"/>
        </w:rPr>
        <w:t>的对比，</w:t>
      </w:r>
      <w:r w:rsidR="00C068CF">
        <w:rPr>
          <w:rFonts w:hint="eastAsia"/>
          <w:sz w:val="24"/>
        </w:rPr>
        <w:t>不管是本文研究或是前人的研究，都</w:t>
      </w:r>
      <w:r w:rsidR="00B17FC6">
        <w:rPr>
          <w:rFonts w:hint="eastAsia"/>
          <w:sz w:val="24"/>
        </w:rPr>
        <w:t>选择了每种分类情况中最优的分类准确率进行了比较</w:t>
      </w:r>
      <w:r w:rsidR="00D352D8">
        <w:rPr>
          <w:rFonts w:hint="eastAsia"/>
          <w:sz w:val="24"/>
        </w:rPr>
        <w:t>。</w:t>
      </w:r>
      <w:r w:rsidR="003C623B">
        <w:rPr>
          <w:rFonts w:hint="eastAsia"/>
          <w:sz w:val="24"/>
        </w:rPr>
        <w:t>我们可以发现</w:t>
      </w:r>
      <w:r w:rsidR="00367AF3">
        <w:rPr>
          <w:rFonts w:hint="eastAsia"/>
          <w:sz w:val="24"/>
        </w:rPr>
        <w:t>采取本研究中的癫痫脑电信号分类方法</w:t>
      </w:r>
      <w:r w:rsidR="00FE0CC4">
        <w:rPr>
          <w:rFonts w:hint="eastAsia"/>
          <w:sz w:val="24"/>
        </w:rPr>
        <w:t>后，</w:t>
      </w:r>
      <w:r w:rsidR="00AE500D">
        <w:rPr>
          <w:rFonts w:hint="eastAsia"/>
          <w:sz w:val="24"/>
        </w:rPr>
        <w:t>分类准确率均达到了较高的水平</w:t>
      </w:r>
      <w:r w:rsidR="00D352D8">
        <w:rPr>
          <w:rFonts w:hint="eastAsia"/>
          <w:sz w:val="24"/>
        </w:rPr>
        <w:t>，</w:t>
      </w:r>
      <w:r w:rsidR="00EA7193">
        <w:rPr>
          <w:rFonts w:hint="eastAsia"/>
          <w:sz w:val="24"/>
        </w:rPr>
        <w:t>并且</w:t>
      </w:r>
      <w:r w:rsidR="003E76BA">
        <w:rPr>
          <w:rFonts w:hint="eastAsia"/>
          <w:sz w:val="24"/>
        </w:rPr>
        <w:t>与前人的研究相比，均得到了提升</w:t>
      </w:r>
      <w:r w:rsidR="003F5798">
        <w:rPr>
          <w:rFonts w:hint="eastAsia"/>
          <w:sz w:val="24"/>
        </w:rPr>
        <w:t>。这表明本研究提出的方法</w:t>
      </w:r>
      <w:r w:rsidR="00FA6692">
        <w:rPr>
          <w:rFonts w:hint="eastAsia"/>
          <w:sz w:val="24"/>
        </w:rPr>
        <w:t>可以较好地完成癫痫脑电信号的分类任务</w:t>
      </w:r>
      <w:r w:rsidR="00004782">
        <w:rPr>
          <w:rFonts w:hint="eastAsia"/>
          <w:sz w:val="24"/>
        </w:rPr>
        <w:t>。</w:t>
      </w:r>
    </w:p>
    <w:p w14:paraId="7ED3A874" w14:textId="0511ABD8" w:rsidR="00771BA3" w:rsidRDefault="00771BA3" w:rsidP="00824519">
      <w:pPr>
        <w:ind w:firstLine="420"/>
        <w:rPr>
          <w:sz w:val="24"/>
        </w:rPr>
      </w:pPr>
      <w:r>
        <w:rPr>
          <w:rFonts w:hint="eastAsia"/>
          <w:sz w:val="24"/>
        </w:rPr>
        <w:t>通过</w:t>
      </w:r>
      <w:r w:rsidR="006A6DA5">
        <w:rPr>
          <w:rFonts w:hint="eastAsia"/>
          <w:sz w:val="24"/>
        </w:rPr>
        <w:t>分析</w:t>
      </w:r>
      <w:r w:rsidR="003D0887" w:rsidRPr="0028124C">
        <w:rPr>
          <w:sz w:val="24"/>
        </w:rPr>
        <w:fldChar w:fldCharType="begin"/>
      </w:r>
      <w:r w:rsidR="003D0887" w:rsidRPr="0028124C">
        <w:rPr>
          <w:sz w:val="24"/>
        </w:rPr>
        <w:instrText xml:space="preserve"> </w:instrText>
      </w:r>
      <w:r w:rsidR="003D0887" w:rsidRPr="0028124C">
        <w:rPr>
          <w:rFonts w:hint="eastAsia"/>
          <w:sz w:val="24"/>
        </w:rPr>
        <w:instrText>REF _Ref40647645 \h</w:instrText>
      </w:r>
      <w:r w:rsidR="003D0887" w:rsidRPr="0028124C">
        <w:rPr>
          <w:sz w:val="24"/>
        </w:rPr>
        <w:instrText xml:space="preserve"> </w:instrText>
      </w:r>
      <w:r w:rsidR="003D0887">
        <w:rPr>
          <w:sz w:val="24"/>
        </w:rPr>
        <w:instrText xml:space="preserve"> \* MERGEFORMAT </w:instrText>
      </w:r>
      <w:r w:rsidR="003D0887" w:rsidRPr="0028124C">
        <w:rPr>
          <w:sz w:val="24"/>
        </w:rPr>
      </w:r>
      <w:r w:rsidR="003D0887"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EB551E">
        <w:rPr>
          <w:sz w:val="24"/>
        </w:rPr>
        <w:t>·</w:t>
      </w:r>
      <w:r w:rsidR="00366273" w:rsidRPr="00366273">
        <w:rPr>
          <w:rFonts w:ascii="宋体" w:hAnsi="宋体"/>
          <w:sz w:val="24"/>
        </w:rPr>
        <w:t>13</w:t>
      </w:r>
      <w:r w:rsidR="003D0887" w:rsidRPr="0028124C">
        <w:rPr>
          <w:sz w:val="24"/>
        </w:rPr>
        <w:fldChar w:fldCharType="end"/>
      </w:r>
      <w:r w:rsidR="003D0887" w:rsidRPr="0028124C">
        <w:rPr>
          <w:rFonts w:hint="eastAsia"/>
          <w:sz w:val="24"/>
        </w:rPr>
        <w:t>~</w:t>
      </w:r>
      <w:r w:rsidR="003D0887" w:rsidRPr="0028124C">
        <w:rPr>
          <w:sz w:val="24"/>
        </w:rPr>
        <w:fldChar w:fldCharType="begin"/>
      </w:r>
      <w:r w:rsidR="003D0887" w:rsidRPr="0028124C">
        <w:rPr>
          <w:sz w:val="24"/>
        </w:rPr>
        <w:instrText xml:space="preserve"> </w:instrText>
      </w:r>
      <w:r w:rsidR="003D0887" w:rsidRPr="0028124C">
        <w:rPr>
          <w:rFonts w:hint="eastAsia"/>
          <w:sz w:val="24"/>
        </w:rPr>
        <w:instrText>REF _Ref40631805 \h</w:instrText>
      </w:r>
      <w:r w:rsidR="003D0887" w:rsidRPr="0028124C">
        <w:rPr>
          <w:sz w:val="24"/>
        </w:rPr>
        <w:instrText xml:space="preserve"> </w:instrText>
      </w:r>
      <w:r w:rsidR="003D0887">
        <w:rPr>
          <w:sz w:val="24"/>
        </w:rPr>
        <w:instrText xml:space="preserve"> \* MERGEFORMAT </w:instrText>
      </w:r>
      <w:r w:rsidR="003D0887" w:rsidRPr="0028124C">
        <w:rPr>
          <w:sz w:val="24"/>
        </w:rPr>
      </w:r>
      <w:r w:rsidR="003D0887" w:rsidRPr="0028124C">
        <w:rPr>
          <w:sz w:val="24"/>
        </w:rPr>
        <w:fldChar w:fldCharType="separate"/>
      </w:r>
      <w:r w:rsidR="00366273" w:rsidRPr="00366273">
        <w:rPr>
          <w:rFonts w:ascii="宋体" w:hAnsi="宋体" w:hint="eastAsia"/>
          <w:sz w:val="24"/>
        </w:rPr>
        <w:t>表</w:t>
      </w:r>
      <w:r w:rsidR="00366273" w:rsidRPr="00366273">
        <w:rPr>
          <w:rFonts w:ascii="宋体" w:hAnsi="宋体"/>
          <w:sz w:val="24"/>
        </w:rPr>
        <w:t>4</w:t>
      </w:r>
      <w:r w:rsidR="00366273" w:rsidRPr="00EB551E">
        <w:rPr>
          <w:sz w:val="24"/>
        </w:rPr>
        <w:t>·</w:t>
      </w:r>
      <w:r w:rsidR="00366273" w:rsidRPr="00366273">
        <w:rPr>
          <w:rFonts w:ascii="宋体" w:hAnsi="宋体"/>
          <w:sz w:val="24"/>
        </w:rPr>
        <w:t>16</w:t>
      </w:r>
      <w:r w:rsidR="003D0887" w:rsidRPr="0028124C">
        <w:rPr>
          <w:sz w:val="24"/>
        </w:rPr>
        <w:fldChar w:fldCharType="end"/>
      </w:r>
      <w:r w:rsidR="00417393">
        <w:rPr>
          <w:rFonts w:hint="eastAsia"/>
          <w:sz w:val="24"/>
        </w:rPr>
        <w:t>中的结果</w:t>
      </w:r>
      <w:r w:rsidR="00CB518A">
        <w:rPr>
          <w:rFonts w:hint="eastAsia"/>
          <w:sz w:val="24"/>
        </w:rPr>
        <w:t>，可以发现</w:t>
      </w:r>
      <w:r w:rsidR="004B4393">
        <w:rPr>
          <w:rFonts w:hint="eastAsia"/>
          <w:sz w:val="24"/>
        </w:rPr>
        <w:t>与上述得到的结论相同，</w:t>
      </w:r>
      <w:r w:rsidR="004079A9">
        <w:rPr>
          <w:rFonts w:hint="eastAsia"/>
          <w:sz w:val="24"/>
        </w:rPr>
        <w:t>根据标准差特征</w:t>
      </w:r>
      <w:r w:rsidR="0092582B">
        <w:rPr>
          <w:rFonts w:hint="eastAsia"/>
          <w:sz w:val="24"/>
        </w:rPr>
        <w:t>对病例</w:t>
      </w:r>
      <w:r w:rsidR="0092582B">
        <w:rPr>
          <w:rFonts w:hint="eastAsia"/>
          <w:sz w:val="24"/>
        </w:rPr>
        <w:t>c</w:t>
      </w:r>
      <w:r w:rsidR="0092582B">
        <w:rPr>
          <w:sz w:val="24"/>
        </w:rPr>
        <w:t>hb</w:t>
      </w:r>
      <w:r w:rsidR="0092582B">
        <w:rPr>
          <w:rFonts w:hint="eastAsia"/>
          <w:sz w:val="24"/>
        </w:rPr>
        <w:t>01</w:t>
      </w:r>
      <w:r w:rsidR="00F335FF">
        <w:rPr>
          <w:rFonts w:hint="eastAsia"/>
          <w:sz w:val="24"/>
        </w:rPr>
        <w:t>发作间期和发作期的分类效果</w:t>
      </w:r>
      <w:r w:rsidR="0072087D">
        <w:rPr>
          <w:rFonts w:hint="eastAsia"/>
          <w:sz w:val="24"/>
        </w:rPr>
        <w:t>与</w:t>
      </w:r>
      <w:r w:rsidR="00497890">
        <w:rPr>
          <w:rFonts w:hint="eastAsia"/>
          <w:sz w:val="24"/>
        </w:rPr>
        <w:t>对</w:t>
      </w:r>
      <w:r w:rsidR="00E7708C">
        <w:rPr>
          <w:rFonts w:hint="eastAsia"/>
          <w:sz w:val="24"/>
        </w:rPr>
        <w:t>病例</w:t>
      </w:r>
      <w:r w:rsidR="0092582B">
        <w:rPr>
          <w:rFonts w:hint="eastAsia"/>
          <w:sz w:val="24"/>
        </w:rPr>
        <w:t>chb</w:t>
      </w:r>
      <w:r w:rsidR="0092582B">
        <w:rPr>
          <w:sz w:val="24"/>
        </w:rPr>
        <w:t>03</w:t>
      </w:r>
      <w:r w:rsidR="00F03A28">
        <w:rPr>
          <w:rFonts w:hint="eastAsia"/>
          <w:sz w:val="24"/>
        </w:rPr>
        <w:t>发作间期和发作期的</w:t>
      </w:r>
      <w:r w:rsidR="0092582B">
        <w:rPr>
          <w:rFonts w:hint="eastAsia"/>
          <w:sz w:val="24"/>
        </w:rPr>
        <w:t>分类效果</w:t>
      </w:r>
      <w:r w:rsidR="001541FB">
        <w:rPr>
          <w:rFonts w:hint="eastAsia"/>
          <w:sz w:val="24"/>
        </w:rPr>
        <w:t>要比样本</w:t>
      </w:r>
      <w:proofErr w:type="gramStart"/>
      <w:r w:rsidR="001541FB">
        <w:rPr>
          <w:rFonts w:hint="eastAsia"/>
          <w:sz w:val="24"/>
        </w:rPr>
        <w:t>熵</w:t>
      </w:r>
      <w:proofErr w:type="gramEnd"/>
      <w:r w:rsidR="001541FB">
        <w:rPr>
          <w:rFonts w:hint="eastAsia"/>
          <w:sz w:val="24"/>
        </w:rPr>
        <w:t>特征好</w:t>
      </w:r>
      <w:r w:rsidR="00AF73DD">
        <w:rPr>
          <w:rFonts w:hint="eastAsia"/>
          <w:sz w:val="24"/>
        </w:rPr>
        <w:t>，且根据融合后的特征</w:t>
      </w:r>
      <w:r w:rsidR="00317A11">
        <w:rPr>
          <w:rFonts w:hint="eastAsia"/>
          <w:sz w:val="24"/>
        </w:rPr>
        <w:t>进行分类时，分类效果均得到了提升</w:t>
      </w:r>
      <w:r w:rsidR="000D62EC">
        <w:rPr>
          <w:rFonts w:hint="eastAsia"/>
          <w:sz w:val="24"/>
        </w:rPr>
        <w:t>。</w:t>
      </w:r>
      <w:r w:rsidR="007C33A9">
        <w:rPr>
          <w:rFonts w:hint="eastAsia"/>
          <w:sz w:val="24"/>
        </w:rPr>
        <w:t>这充分印证了本研究中所提出的对癫痫脑电信号特征提取和分类方法的</w:t>
      </w:r>
      <w:r w:rsidR="00B83C67">
        <w:rPr>
          <w:rFonts w:hint="eastAsia"/>
          <w:sz w:val="24"/>
        </w:rPr>
        <w:t>泛化能力和</w:t>
      </w:r>
      <w:r w:rsidR="007C33A9">
        <w:rPr>
          <w:rFonts w:hint="eastAsia"/>
          <w:sz w:val="24"/>
        </w:rPr>
        <w:t>有效性，</w:t>
      </w:r>
      <w:r w:rsidR="00DB6AEE">
        <w:rPr>
          <w:rFonts w:hint="eastAsia"/>
          <w:sz w:val="24"/>
        </w:rPr>
        <w:t>对于</w:t>
      </w:r>
      <w:r w:rsidR="00291881">
        <w:rPr>
          <w:rFonts w:hint="eastAsia"/>
          <w:sz w:val="24"/>
        </w:rPr>
        <w:t>在临床上对癫痫的</w:t>
      </w:r>
      <w:r w:rsidR="00EE2BB6">
        <w:rPr>
          <w:rFonts w:hint="eastAsia"/>
          <w:sz w:val="24"/>
        </w:rPr>
        <w:t>诊断具有一定的实用意义和借鉴意义</w:t>
      </w:r>
      <w:r w:rsidR="003C60F7">
        <w:rPr>
          <w:rFonts w:hint="eastAsia"/>
          <w:sz w:val="24"/>
        </w:rPr>
        <w:t>。</w:t>
      </w:r>
    </w:p>
    <w:p w14:paraId="01223511" w14:textId="6539541F" w:rsidR="005C3F3A" w:rsidRPr="00214F53" w:rsidRDefault="00F674EF" w:rsidP="0097222B">
      <w:pPr>
        <w:pStyle w:val="afa"/>
        <w:spacing w:beforeLines="50" w:before="156" w:afterLines="50" w:after="156" w:line="440" w:lineRule="atLeast"/>
        <w:ind w:firstLine="420"/>
        <w:rPr>
          <w:rFonts w:ascii="宋体" w:eastAsia="宋体" w:hAnsi="宋体"/>
          <w:sz w:val="21"/>
          <w:szCs w:val="21"/>
        </w:rPr>
      </w:pPr>
      <w:bookmarkStart w:id="98" w:name="_Ref40631106"/>
      <w:r w:rsidRPr="00214F53">
        <w:rPr>
          <w:rFonts w:ascii="宋体" w:eastAsia="宋体" w:hAnsi="宋体" w:hint="eastAsia"/>
          <w:sz w:val="21"/>
          <w:szCs w:val="21"/>
        </w:rPr>
        <w:t>表</w:t>
      </w:r>
      <w:r w:rsidRPr="00214F53">
        <w:rPr>
          <w:rFonts w:ascii="Times New Roman" w:eastAsia="宋体" w:hAnsi="Times New Roman" w:cs="Times New Roman"/>
          <w:sz w:val="21"/>
          <w:szCs w:val="21"/>
        </w:rPr>
        <w:t>4·</w:t>
      </w:r>
      <w:r w:rsidRPr="00214F53">
        <w:rPr>
          <w:rFonts w:ascii="Times New Roman" w:eastAsia="宋体" w:hAnsi="Times New Roman" w:cs="Times New Roman"/>
          <w:sz w:val="21"/>
          <w:szCs w:val="21"/>
        </w:rPr>
        <w:fldChar w:fldCharType="begin"/>
      </w:r>
      <w:r w:rsidRPr="00214F53">
        <w:rPr>
          <w:rFonts w:ascii="Times New Roman" w:eastAsia="宋体" w:hAnsi="Times New Roman" w:cs="Times New Roman"/>
          <w:sz w:val="21"/>
          <w:szCs w:val="21"/>
        </w:rPr>
        <w:instrText xml:space="preserve"> SEQ </w:instrText>
      </w:r>
      <w:r w:rsidRPr="00214F53">
        <w:rPr>
          <w:rFonts w:ascii="Times New Roman" w:eastAsia="宋体" w:hAnsi="Times New Roman" w:cs="Times New Roman"/>
          <w:sz w:val="21"/>
          <w:szCs w:val="21"/>
        </w:rPr>
        <w:instrText>表</w:instrText>
      </w:r>
      <w:r w:rsidRPr="00214F53">
        <w:rPr>
          <w:rFonts w:ascii="Times New Roman" w:eastAsia="宋体" w:hAnsi="Times New Roman" w:cs="Times New Roman"/>
          <w:sz w:val="21"/>
          <w:szCs w:val="21"/>
        </w:rPr>
        <w:instrText xml:space="preserve">4· \* ARABIC </w:instrText>
      </w:r>
      <w:r w:rsidRPr="00214F53">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4</w:t>
      </w:r>
      <w:r w:rsidRPr="00214F53">
        <w:rPr>
          <w:rFonts w:ascii="Times New Roman" w:eastAsia="宋体" w:hAnsi="Times New Roman" w:cs="Times New Roman"/>
          <w:sz w:val="21"/>
          <w:szCs w:val="21"/>
        </w:rPr>
        <w:fldChar w:fldCharType="end"/>
      </w:r>
      <w:bookmarkEnd w:id="98"/>
      <w:r w:rsidR="00B11630" w:rsidRPr="00214F53">
        <w:rPr>
          <w:rFonts w:ascii="Times New Roman" w:eastAsia="宋体" w:hAnsi="Times New Roman" w:cs="Times New Roman"/>
          <w:sz w:val="21"/>
          <w:szCs w:val="21"/>
        </w:rPr>
        <w:t xml:space="preserve"> </w:t>
      </w:r>
      <w:r w:rsidR="00B96E0F" w:rsidRPr="00214F53">
        <w:rPr>
          <w:rFonts w:ascii="Times New Roman" w:eastAsia="宋体" w:hAnsi="Times New Roman" w:cs="Times New Roman"/>
          <w:sz w:val="21"/>
          <w:szCs w:val="21"/>
        </w:rPr>
        <w:t>AE</w:t>
      </w:r>
      <w:r w:rsidR="00B96E0F" w:rsidRPr="00214F53">
        <w:rPr>
          <w:rFonts w:ascii="宋体" w:eastAsia="宋体" w:hAnsi="宋体" w:hint="eastAsia"/>
          <w:sz w:val="21"/>
          <w:szCs w:val="21"/>
        </w:rPr>
        <w:t>两组分类</w:t>
      </w:r>
      <w:r w:rsidR="00614177" w:rsidRPr="00214F53">
        <w:rPr>
          <w:rFonts w:ascii="宋体" w:eastAsia="宋体" w:hAnsi="宋体" w:hint="eastAsia"/>
          <w:sz w:val="21"/>
          <w:szCs w:val="21"/>
        </w:rPr>
        <w:t>结果</w:t>
      </w:r>
      <w:r w:rsidR="00F44BEE">
        <w:rPr>
          <w:rFonts w:ascii="宋体" w:eastAsia="宋体" w:hAnsi="宋体" w:hint="eastAsia"/>
          <w:sz w:val="21"/>
          <w:szCs w:val="21"/>
        </w:rPr>
        <w:t>(标准差</w:t>
      </w:r>
      <w:r w:rsidR="00754B48">
        <w:rPr>
          <w:rFonts w:ascii="宋体" w:eastAsia="宋体" w:hAnsi="宋体" w:hint="eastAsia"/>
          <w:sz w:val="21"/>
          <w:szCs w:val="21"/>
        </w:rPr>
        <w:t>特征</w:t>
      </w:r>
      <w:r w:rsidR="00F44BEE">
        <w:rPr>
          <w:rFonts w:ascii="宋体" w:eastAsia="宋体" w:hAnsi="宋体"/>
          <w:sz w:val="21"/>
          <w:szCs w:val="21"/>
        </w:rPr>
        <w:t>)</w:t>
      </w:r>
    </w:p>
    <w:tbl>
      <w:tblPr>
        <w:tblStyle w:val="a8"/>
        <w:tblW w:w="8848" w:type="dxa"/>
        <w:jc w:val="center"/>
        <w:tblLook w:val="04A0" w:firstRow="1" w:lastRow="0" w:firstColumn="1" w:lastColumn="0" w:noHBand="0" w:noVBand="1"/>
      </w:tblPr>
      <w:tblGrid>
        <w:gridCol w:w="1249"/>
        <w:gridCol w:w="690"/>
        <w:gridCol w:w="875"/>
        <w:gridCol w:w="875"/>
        <w:gridCol w:w="875"/>
        <w:gridCol w:w="875"/>
        <w:gridCol w:w="794"/>
        <w:gridCol w:w="864"/>
        <w:gridCol w:w="875"/>
        <w:gridCol w:w="863"/>
        <w:gridCol w:w="13"/>
      </w:tblGrid>
      <w:tr w:rsidR="004523AD" w14:paraId="182662DF" w14:textId="77777777" w:rsidTr="00702610">
        <w:trPr>
          <w:gridAfter w:val="1"/>
          <w:wAfter w:w="13" w:type="dxa"/>
          <w:jc w:val="center"/>
        </w:trPr>
        <w:tc>
          <w:tcPr>
            <w:tcW w:w="1249" w:type="dxa"/>
            <w:vMerge w:val="restart"/>
          </w:tcPr>
          <w:p w14:paraId="387500F3" w14:textId="37C28CB9" w:rsidR="007967A0" w:rsidRDefault="007967A0" w:rsidP="001D72D3">
            <w:pPr>
              <w:jc w:val="center"/>
            </w:pPr>
            <w:r>
              <w:rPr>
                <w:rFonts w:hint="eastAsia"/>
              </w:rPr>
              <w:t>特征</w:t>
            </w:r>
          </w:p>
        </w:tc>
        <w:tc>
          <w:tcPr>
            <w:tcW w:w="2442" w:type="dxa"/>
            <w:gridSpan w:val="3"/>
          </w:tcPr>
          <w:p w14:paraId="30CA0F1C" w14:textId="2D60FEA3" w:rsidR="007967A0" w:rsidRDefault="00FF7837" w:rsidP="00DB3A5C">
            <w:pPr>
              <w:jc w:val="center"/>
            </w:pPr>
            <w:r>
              <w:t>ACC</w:t>
            </w:r>
            <w:r w:rsidR="007967A0">
              <w:t xml:space="preserve"> </w:t>
            </w:r>
            <w:r w:rsidR="00B7597C">
              <w:rPr>
                <w:rFonts w:hint="eastAsia"/>
              </w:rPr>
              <w:t>(</w:t>
            </w:r>
            <w:r w:rsidR="00B7597C">
              <w:t>%)</w:t>
            </w:r>
          </w:p>
        </w:tc>
        <w:tc>
          <w:tcPr>
            <w:tcW w:w="2541" w:type="dxa"/>
            <w:gridSpan w:val="3"/>
          </w:tcPr>
          <w:p w14:paraId="38A26CF3" w14:textId="33FD7887" w:rsidR="007967A0" w:rsidRDefault="00BC2583" w:rsidP="00DB3A5C">
            <w:pPr>
              <w:jc w:val="center"/>
            </w:pPr>
            <w:r>
              <w:rPr>
                <w:rFonts w:hint="eastAsia"/>
              </w:rPr>
              <w:t>S</w:t>
            </w:r>
            <w:r>
              <w:t>EN</w:t>
            </w:r>
            <w:r w:rsidR="00933778">
              <w:rPr>
                <w:rFonts w:hint="eastAsia"/>
              </w:rPr>
              <w:t>(</w:t>
            </w:r>
            <w:r w:rsidR="00933778">
              <w:t>%)</w:t>
            </w:r>
          </w:p>
        </w:tc>
        <w:tc>
          <w:tcPr>
            <w:tcW w:w="2603" w:type="dxa"/>
            <w:gridSpan w:val="3"/>
          </w:tcPr>
          <w:p w14:paraId="7B56DBF6" w14:textId="1E05B13B" w:rsidR="007967A0" w:rsidRDefault="00FC2A97" w:rsidP="00DB3A5C">
            <w:pPr>
              <w:jc w:val="center"/>
            </w:pPr>
            <w:r>
              <w:rPr>
                <w:rFonts w:hint="eastAsia"/>
              </w:rPr>
              <w:t>S</w:t>
            </w:r>
            <w:r>
              <w:t>P</w:t>
            </w:r>
            <w:r w:rsidR="00AE2B38">
              <w:t>E</w:t>
            </w:r>
            <w:r w:rsidR="00933778">
              <w:rPr>
                <w:rFonts w:hint="eastAsia"/>
              </w:rPr>
              <w:t>(</w:t>
            </w:r>
            <w:r w:rsidR="00933778">
              <w:t>%)</w:t>
            </w:r>
          </w:p>
        </w:tc>
      </w:tr>
      <w:tr w:rsidR="00843B7A" w14:paraId="14A9A7A8" w14:textId="77777777" w:rsidTr="00702610">
        <w:trPr>
          <w:jc w:val="center"/>
        </w:trPr>
        <w:tc>
          <w:tcPr>
            <w:tcW w:w="1249" w:type="dxa"/>
            <w:vMerge/>
          </w:tcPr>
          <w:p w14:paraId="13ABBA10" w14:textId="77777777" w:rsidR="00D63BAA" w:rsidRDefault="00D63BAA" w:rsidP="00D63BAA"/>
        </w:tc>
        <w:tc>
          <w:tcPr>
            <w:tcW w:w="690" w:type="dxa"/>
          </w:tcPr>
          <w:p w14:paraId="3E0DC25E" w14:textId="5554AE85" w:rsidR="00D63BAA" w:rsidRDefault="00D63BAA" w:rsidP="00D63BAA">
            <w:pPr>
              <w:jc w:val="center"/>
            </w:pPr>
            <w:r>
              <w:rPr>
                <w:rFonts w:hint="eastAsia"/>
              </w:rPr>
              <w:t>S</w:t>
            </w:r>
            <w:r>
              <w:t>VM</w:t>
            </w:r>
          </w:p>
        </w:tc>
        <w:tc>
          <w:tcPr>
            <w:tcW w:w="876" w:type="dxa"/>
          </w:tcPr>
          <w:p w14:paraId="30E65FB9" w14:textId="79EF2674" w:rsidR="00D63BAA" w:rsidRDefault="00D63BAA" w:rsidP="00D63BAA">
            <w:pPr>
              <w:jc w:val="center"/>
            </w:pPr>
            <w:r>
              <w:t>KNN</w:t>
            </w:r>
          </w:p>
        </w:tc>
        <w:tc>
          <w:tcPr>
            <w:tcW w:w="876" w:type="dxa"/>
          </w:tcPr>
          <w:p w14:paraId="10F3124E" w14:textId="1ECE58F2" w:rsidR="00D63BAA" w:rsidRDefault="00D63BAA" w:rsidP="00D63BAA">
            <w:pPr>
              <w:jc w:val="center"/>
            </w:pPr>
            <w:r>
              <w:rPr>
                <w:rFonts w:hint="eastAsia"/>
              </w:rPr>
              <w:t>D</w:t>
            </w:r>
            <w:r>
              <w:t>T</w:t>
            </w:r>
          </w:p>
        </w:tc>
        <w:tc>
          <w:tcPr>
            <w:tcW w:w="876" w:type="dxa"/>
          </w:tcPr>
          <w:p w14:paraId="5811E27F" w14:textId="50753F36" w:rsidR="00D63BAA" w:rsidRDefault="00D63BAA" w:rsidP="00D63BAA">
            <w:pPr>
              <w:jc w:val="center"/>
            </w:pPr>
            <w:r>
              <w:rPr>
                <w:rFonts w:hint="eastAsia"/>
              </w:rPr>
              <w:t>S</w:t>
            </w:r>
            <w:r>
              <w:t>VM</w:t>
            </w:r>
          </w:p>
        </w:tc>
        <w:tc>
          <w:tcPr>
            <w:tcW w:w="876" w:type="dxa"/>
          </w:tcPr>
          <w:p w14:paraId="412B09C3" w14:textId="3AB2AD01" w:rsidR="00D63BAA" w:rsidRDefault="00D63BAA" w:rsidP="00D63BAA">
            <w:pPr>
              <w:jc w:val="center"/>
            </w:pPr>
            <w:r>
              <w:rPr>
                <w:rFonts w:hint="eastAsia"/>
              </w:rPr>
              <w:t>K</w:t>
            </w:r>
            <w:r>
              <w:t>NN</w:t>
            </w:r>
          </w:p>
        </w:tc>
        <w:tc>
          <w:tcPr>
            <w:tcW w:w="789" w:type="dxa"/>
          </w:tcPr>
          <w:p w14:paraId="2B225FB3" w14:textId="5E34EE37" w:rsidR="00D63BAA" w:rsidRDefault="00D63BAA" w:rsidP="00D63BAA">
            <w:pPr>
              <w:jc w:val="center"/>
            </w:pPr>
            <w:r>
              <w:rPr>
                <w:rFonts w:hint="eastAsia"/>
              </w:rPr>
              <w:t>D</w:t>
            </w:r>
            <w:r>
              <w:t>T</w:t>
            </w:r>
          </w:p>
        </w:tc>
        <w:tc>
          <w:tcPr>
            <w:tcW w:w="864" w:type="dxa"/>
          </w:tcPr>
          <w:p w14:paraId="60BE120B" w14:textId="6C5659AB" w:rsidR="00D63BAA" w:rsidRDefault="00D63BAA" w:rsidP="00725E5E">
            <w:pPr>
              <w:jc w:val="center"/>
            </w:pPr>
            <w:r w:rsidRPr="006D0841">
              <w:t>SVM</w:t>
            </w:r>
          </w:p>
        </w:tc>
        <w:tc>
          <w:tcPr>
            <w:tcW w:w="876" w:type="dxa"/>
          </w:tcPr>
          <w:p w14:paraId="76C71CCA" w14:textId="665A5140" w:rsidR="00D63BAA" w:rsidRDefault="00D63BAA" w:rsidP="00725E5E">
            <w:pPr>
              <w:jc w:val="center"/>
            </w:pPr>
            <w:r w:rsidRPr="006D0841">
              <w:t>KNN</w:t>
            </w:r>
          </w:p>
        </w:tc>
        <w:tc>
          <w:tcPr>
            <w:tcW w:w="876" w:type="dxa"/>
            <w:gridSpan w:val="2"/>
          </w:tcPr>
          <w:p w14:paraId="4FA867B2" w14:textId="43E1656E" w:rsidR="00D63BAA" w:rsidRDefault="00D63BAA" w:rsidP="00725E5E">
            <w:pPr>
              <w:jc w:val="center"/>
            </w:pPr>
            <w:r w:rsidRPr="006D0841">
              <w:t>DT</w:t>
            </w:r>
          </w:p>
        </w:tc>
      </w:tr>
      <w:tr w:rsidR="00843B7A" w14:paraId="53F72D82" w14:textId="77777777" w:rsidTr="00702610">
        <w:trPr>
          <w:jc w:val="center"/>
        </w:trPr>
        <w:tc>
          <w:tcPr>
            <w:tcW w:w="1249" w:type="dxa"/>
          </w:tcPr>
          <w:p w14:paraId="4B919C97" w14:textId="447E467D" w:rsidR="00FB7581" w:rsidRDefault="00FB7581" w:rsidP="00FB7581">
            <w:pPr>
              <w:jc w:val="center"/>
            </w:pPr>
            <w:r>
              <w:t>o</w:t>
            </w:r>
            <w:r>
              <w:rPr>
                <w:rFonts w:hint="eastAsia"/>
              </w:rPr>
              <w:t>ri</w:t>
            </w:r>
            <w:r>
              <w:t>_std</w:t>
            </w:r>
          </w:p>
        </w:tc>
        <w:tc>
          <w:tcPr>
            <w:tcW w:w="690" w:type="dxa"/>
          </w:tcPr>
          <w:p w14:paraId="2C312E6A" w14:textId="68E1947E" w:rsidR="00FB7581" w:rsidRPr="00D92C92" w:rsidRDefault="00FB7581" w:rsidP="00FB7581">
            <w:pPr>
              <w:rPr>
                <w:szCs w:val="21"/>
              </w:rPr>
            </w:pPr>
            <w:r w:rsidRPr="00D92C92">
              <w:rPr>
                <w:rFonts w:eastAsia="等线"/>
                <w:color w:val="000000"/>
                <w:kern w:val="0"/>
                <w:szCs w:val="21"/>
              </w:rPr>
              <w:t>99.54</w:t>
            </w:r>
          </w:p>
        </w:tc>
        <w:tc>
          <w:tcPr>
            <w:tcW w:w="876" w:type="dxa"/>
          </w:tcPr>
          <w:p w14:paraId="75CE5F03" w14:textId="310A8E99" w:rsidR="00FB7581" w:rsidRPr="00D92C92" w:rsidRDefault="00FB7581" w:rsidP="00FB7581">
            <w:pPr>
              <w:rPr>
                <w:szCs w:val="21"/>
              </w:rPr>
            </w:pPr>
            <w:r w:rsidRPr="00D92C92">
              <w:rPr>
                <w:rFonts w:eastAsia="等线"/>
                <w:color w:val="000000"/>
                <w:kern w:val="0"/>
                <w:szCs w:val="21"/>
              </w:rPr>
              <w:t>100.00</w:t>
            </w:r>
          </w:p>
        </w:tc>
        <w:tc>
          <w:tcPr>
            <w:tcW w:w="876" w:type="dxa"/>
          </w:tcPr>
          <w:p w14:paraId="091FF360" w14:textId="7D0D61D7" w:rsidR="00FB7581" w:rsidRPr="00D92C92" w:rsidRDefault="00FB7581" w:rsidP="00FB7581">
            <w:pPr>
              <w:rPr>
                <w:szCs w:val="21"/>
              </w:rPr>
            </w:pPr>
            <w:r w:rsidRPr="00D92C92">
              <w:rPr>
                <w:rFonts w:eastAsia="等线"/>
                <w:color w:val="000000"/>
                <w:kern w:val="0"/>
                <w:szCs w:val="21"/>
              </w:rPr>
              <w:t>100.00</w:t>
            </w:r>
          </w:p>
        </w:tc>
        <w:tc>
          <w:tcPr>
            <w:tcW w:w="876" w:type="dxa"/>
          </w:tcPr>
          <w:p w14:paraId="29C851F7" w14:textId="056F6248" w:rsidR="00FB7581" w:rsidRPr="001A7544" w:rsidRDefault="00FB7581" w:rsidP="00FB7581">
            <w:pPr>
              <w:rPr>
                <w:szCs w:val="21"/>
              </w:rPr>
            </w:pPr>
            <w:r w:rsidRPr="001A7544">
              <w:rPr>
                <w:rFonts w:hint="eastAsia"/>
                <w:szCs w:val="21"/>
              </w:rPr>
              <w:t>100.00</w:t>
            </w:r>
          </w:p>
        </w:tc>
        <w:tc>
          <w:tcPr>
            <w:tcW w:w="876" w:type="dxa"/>
          </w:tcPr>
          <w:p w14:paraId="04FD2B07" w14:textId="1D1A0A4C" w:rsidR="00FB7581" w:rsidRPr="001A7544" w:rsidRDefault="00FB7581" w:rsidP="00FB7581">
            <w:pPr>
              <w:rPr>
                <w:szCs w:val="21"/>
              </w:rPr>
            </w:pPr>
            <w:r w:rsidRPr="001A7544">
              <w:rPr>
                <w:rFonts w:hint="eastAsia"/>
                <w:szCs w:val="21"/>
              </w:rPr>
              <w:t>100.00</w:t>
            </w:r>
          </w:p>
        </w:tc>
        <w:tc>
          <w:tcPr>
            <w:tcW w:w="789" w:type="dxa"/>
          </w:tcPr>
          <w:p w14:paraId="7F686B27" w14:textId="0B09CA8C" w:rsidR="00FB7581" w:rsidRPr="001A7544" w:rsidRDefault="00FB7581" w:rsidP="00FB7581">
            <w:pPr>
              <w:rPr>
                <w:szCs w:val="21"/>
              </w:rPr>
            </w:pPr>
            <w:r w:rsidRPr="001A7544">
              <w:rPr>
                <w:rFonts w:hint="eastAsia"/>
                <w:szCs w:val="21"/>
              </w:rPr>
              <w:t>100.00</w:t>
            </w:r>
          </w:p>
        </w:tc>
        <w:tc>
          <w:tcPr>
            <w:tcW w:w="864" w:type="dxa"/>
          </w:tcPr>
          <w:p w14:paraId="63E3BF89" w14:textId="11AC1489" w:rsidR="00FB7581" w:rsidRPr="00FB7581" w:rsidRDefault="00FB7581" w:rsidP="00FB7581">
            <w:pPr>
              <w:rPr>
                <w:szCs w:val="21"/>
              </w:rPr>
            </w:pPr>
            <w:r w:rsidRPr="00FB7581">
              <w:rPr>
                <w:rFonts w:eastAsia="等线"/>
                <w:color w:val="000000"/>
                <w:kern w:val="0"/>
                <w:szCs w:val="21"/>
              </w:rPr>
              <w:t>99.10</w:t>
            </w:r>
          </w:p>
        </w:tc>
        <w:tc>
          <w:tcPr>
            <w:tcW w:w="876" w:type="dxa"/>
          </w:tcPr>
          <w:p w14:paraId="3337DB17" w14:textId="3B8E0846" w:rsidR="00FB7581" w:rsidRPr="00FB7581" w:rsidRDefault="00FB7581" w:rsidP="00FB7581">
            <w:pPr>
              <w:rPr>
                <w:szCs w:val="21"/>
              </w:rPr>
            </w:pPr>
            <w:r w:rsidRPr="00FB7581">
              <w:rPr>
                <w:rFonts w:eastAsia="等线"/>
                <w:color w:val="000000"/>
                <w:kern w:val="0"/>
                <w:szCs w:val="21"/>
              </w:rPr>
              <w:t>100.0</w:t>
            </w:r>
          </w:p>
        </w:tc>
        <w:tc>
          <w:tcPr>
            <w:tcW w:w="876" w:type="dxa"/>
            <w:gridSpan w:val="2"/>
          </w:tcPr>
          <w:p w14:paraId="00DCBF8D" w14:textId="52E048A2" w:rsidR="00FB7581" w:rsidRPr="00FB7581" w:rsidRDefault="00FB7581" w:rsidP="00FB7581">
            <w:pPr>
              <w:rPr>
                <w:szCs w:val="21"/>
              </w:rPr>
            </w:pPr>
            <w:r w:rsidRPr="00FB7581">
              <w:rPr>
                <w:rFonts w:eastAsia="等线"/>
                <w:color w:val="000000"/>
                <w:kern w:val="0"/>
                <w:szCs w:val="21"/>
              </w:rPr>
              <w:t>100.00</w:t>
            </w:r>
          </w:p>
        </w:tc>
      </w:tr>
      <w:tr w:rsidR="00843B7A" w14:paraId="31D8B8C9" w14:textId="77777777" w:rsidTr="00702610">
        <w:trPr>
          <w:jc w:val="center"/>
        </w:trPr>
        <w:tc>
          <w:tcPr>
            <w:tcW w:w="1249" w:type="dxa"/>
          </w:tcPr>
          <w:p w14:paraId="4C99A809" w14:textId="4EE1F40A" w:rsidR="00FB7581" w:rsidRDefault="00FB7581" w:rsidP="00C41709">
            <w:pPr>
              <w:jc w:val="center"/>
            </w:pPr>
            <w:r>
              <w:t>cd1_std</w:t>
            </w:r>
          </w:p>
        </w:tc>
        <w:tc>
          <w:tcPr>
            <w:tcW w:w="690" w:type="dxa"/>
          </w:tcPr>
          <w:p w14:paraId="3DD02E4C" w14:textId="26F9AB67" w:rsidR="00FB7581" w:rsidRPr="00D92C92" w:rsidRDefault="00FB7581" w:rsidP="00FB7581">
            <w:pPr>
              <w:rPr>
                <w:szCs w:val="21"/>
              </w:rPr>
            </w:pPr>
            <w:r w:rsidRPr="00D92C92">
              <w:rPr>
                <w:rFonts w:eastAsia="等线"/>
                <w:color w:val="000000"/>
                <w:kern w:val="0"/>
                <w:szCs w:val="21"/>
              </w:rPr>
              <w:t>86.33</w:t>
            </w:r>
          </w:p>
        </w:tc>
        <w:tc>
          <w:tcPr>
            <w:tcW w:w="876" w:type="dxa"/>
          </w:tcPr>
          <w:p w14:paraId="768CE8F5" w14:textId="53316290" w:rsidR="00FB7581" w:rsidRPr="00D92C92" w:rsidRDefault="00FB7581" w:rsidP="00FB7581">
            <w:pPr>
              <w:rPr>
                <w:szCs w:val="21"/>
              </w:rPr>
            </w:pPr>
            <w:r w:rsidRPr="00D92C92">
              <w:rPr>
                <w:rFonts w:eastAsia="等线"/>
                <w:color w:val="000000"/>
                <w:kern w:val="0"/>
                <w:szCs w:val="21"/>
              </w:rPr>
              <w:t>84.75</w:t>
            </w:r>
          </w:p>
        </w:tc>
        <w:tc>
          <w:tcPr>
            <w:tcW w:w="876" w:type="dxa"/>
          </w:tcPr>
          <w:p w14:paraId="16D1E68F" w14:textId="289F077B" w:rsidR="00FB7581" w:rsidRPr="00D92C92" w:rsidRDefault="00FB7581" w:rsidP="00FB7581">
            <w:pPr>
              <w:rPr>
                <w:szCs w:val="21"/>
              </w:rPr>
            </w:pPr>
            <w:r w:rsidRPr="00D92C92">
              <w:rPr>
                <w:rFonts w:eastAsia="等线"/>
                <w:color w:val="000000"/>
                <w:kern w:val="0"/>
                <w:szCs w:val="21"/>
              </w:rPr>
              <w:t>82.63</w:t>
            </w:r>
          </w:p>
        </w:tc>
        <w:tc>
          <w:tcPr>
            <w:tcW w:w="876" w:type="dxa"/>
          </w:tcPr>
          <w:p w14:paraId="0D86B0A1" w14:textId="287CCAF4" w:rsidR="00FB7581" w:rsidRPr="001A7544" w:rsidRDefault="00FB7581" w:rsidP="00FB7581">
            <w:pPr>
              <w:rPr>
                <w:szCs w:val="21"/>
              </w:rPr>
            </w:pPr>
            <w:r w:rsidRPr="001A7544">
              <w:rPr>
                <w:rFonts w:hint="eastAsia"/>
                <w:szCs w:val="21"/>
              </w:rPr>
              <w:t>86.49</w:t>
            </w:r>
          </w:p>
        </w:tc>
        <w:tc>
          <w:tcPr>
            <w:tcW w:w="876" w:type="dxa"/>
          </w:tcPr>
          <w:p w14:paraId="0332B834" w14:textId="5682C2AA" w:rsidR="00FB7581" w:rsidRPr="001A7544" w:rsidRDefault="00FB7581" w:rsidP="00FB7581">
            <w:pPr>
              <w:rPr>
                <w:szCs w:val="21"/>
              </w:rPr>
            </w:pPr>
            <w:r w:rsidRPr="001A7544">
              <w:rPr>
                <w:rFonts w:hint="eastAsia"/>
                <w:szCs w:val="21"/>
              </w:rPr>
              <w:t>84.69</w:t>
            </w:r>
          </w:p>
        </w:tc>
        <w:tc>
          <w:tcPr>
            <w:tcW w:w="789" w:type="dxa"/>
          </w:tcPr>
          <w:p w14:paraId="4BD160B5" w14:textId="7172CD4B" w:rsidR="00FB7581" w:rsidRPr="001A7544" w:rsidRDefault="00FB7581" w:rsidP="00FB7581">
            <w:pPr>
              <w:rPr>
                <w:szCs w:val="21"/>
              </w:rPr>
            </w:pPr>
            <w:r w:rsidRPr="001A7544">
              <w:rPr>
                <w:rFonts w:hint="eastAsia"/>
                <w:szCs w:val="21"/>
              </w:rPr>
              <w:t>83.12</w:t>
            </w:r>
          </w:p>
        </w:tc>
        <w:tc>
          <w:tcPr>
            <w:tcW w:w="864" w:type="dxa"/>
          </w:tcPr>
          <w:p w14:paraId="3A77D3FA" w14:textId="5C3AB8C5" w:rsidR="00FB7581" w:rsidRPr="00FB7581" w:rsidRDefault="00FB7581" w:rsidP="00FB7581">
            <w:pPr>
              <w:rPr>
                <w:szCs w:val="21"/>
              </w:rPr>
            </w:pPr>
            <w:r w:rsidRPr="00FB7581">
              <w:rPr>
                <w:rFonts w:eastAsia="等线"/>
                <w:color w:val="000000"/>
                <w:kern w:val="0"/>
                <w:szCs w:val="21"/>
              </w:rPr>
              <w:t>86.23</w:t>
            </w:r>
          </w:p>
        </w:tc>
        <w:tc>
          <w:tcPr>
            <w:tcW w:w="876" w:type="dxa"/>
          </w:tcPr>
          <w:p w14:paraId="220BEE98" w14:textId="4285ED9E" w:rsidR="00FB7581" w:rsidRPr="00FB7581" w:rsidRDefault="00FB7581" w:rsidP="00FB7581">
            <w:pPr>
              <w:rPr>
                <w:szCs w:val="21"/>
              </w:rPr>
            </w:pPr>
            <w:r w:rsidRPr="00FB7581">
              <w:rPr>
                <w:rFonts w:eastAsia="等线"/>
                <w:color w:val="000000"/>
                <w:kern w:val="0"/>
                <w:szCs w:val="21"/>
              </w:rPr>
              <w:t>84.79</w:t>
            </w:r>
          </w:p>
        </w:tc>
        <w:tc>
          <w:tcPr>
            <w:tcW w:w="876" w:type="dxa"/>
            <w:gridSpan w:val="2"/>
          </w:tcPr>
          <w:p w14:paraId="3ECD0FB7" w14:textId="014F5B94" w:rsidR="00FB7581" w:rsidRPr="00FB7581" w:rsidRDefault="00FB7581" w:rsidP="00FB7581">
            <w:pPr>
              <w:rPr>
                <w:szCs w:val="21"/>
              </w:rPr>
            </w:pPr>
            <w:r w:rsidRPr="00FB7581">
              <w:rPr>
                <w:rFonts w:eastAsia="等线"/>
                <w:color w:val="000000"/>
                <w:kern w:val="0"/>
                <w:szCs w:val="21"/>
              </w:rPr>
              <w:t>82.32</w:t>
            </w:r>
          </w:p>
        </w:tc>
      </w:tr>
      <w:tr w:rsidR="00843B7A" w14:paraId="253D8BC2" w14:textId="77777777" w:rsidTr="00702610">
        <w:trPr>
          <w:jc w:val="center"/>
        </w:trPr>
        <w:tc>
          <w:tcPr>
            <w:tcW w:w="1249" w:type="dxa"/>
          </w:tcPr>
          <w:p w14:paraId="6235B50F" w14:textId="682DAF41" w:rsidR="00FB7581" w:rsidRDefault="00FB7581" w:rsidP="00C41709">
            <w:pPr>
              <w:jc w:val="center"/>
            </w:pPr>
            <w:r>
              <w:t>cd2_std</w:t>
            </w:r>
          </w:p>
        </w:tc>
        <w:tc>
          <w:tcPr>
            <w:tcW w:w="690" w:type="dxa"/>
          </w:tcPr>
          <w:p w14:paraId="416FE993" w14:textId="53CF4797" w:rsidR="00FB7581" w:rsidRPr="00D92C92" w:rsidRDefault="00FB7581" w:rsidP="00FB7581">
            <w:pPr>
              <w:rPr>
                <w:szCs w:val="21"/>
              </w:rPr>
            </w:pPr>
            <w:r w:rsidRPr="00D92C92">
              <w:rPr>
                <w:rFonts w:eastAsia="等线"/>
                <w:color w:val="000000"/>
                <w:kern w:val="0"/>
                <w:szCs w:val="21"/>
              </w:rPr>
              <w:t>94.50</w:t>
            </w:r>
          </w:p>
        </w:tc>
        <w:tc>
          <w:tcPr>
            <w:tcW w:w="876" w:type="dxa"/>
          </w:tcPr>
          <w:p w14:paraId="7D60802B" w14:textId="51FA4685" w:rsidR="00FB7581" w:rsidRPr="00D92C92" w:rsidRDefault="00FB7581" w:rsidP="00FB7581">
            <w:pPr>
              <w:rPr>
                <w:szCs w:val="21"/>
              </w:rPr>
            </w:pPr>
            <w:r w:rsidRPr="00D92C92">
              <w:rPr>
                <w:rFonts w:eastAsia="等线"/>
                <w:color w:val="000000"/>
                <w:kern w:val="0"/>
                <w:szCs w:val="21"/>
              </w:rPr>
              <w:t>93.92</w:t>
            </w:r>
          </w:p>
        </w:tc>
        <w:tc>
          <w:tcPr>
            <w:tcW w:w="876" w:type="dxa"/>
          </w:tcPr>
          <w:p w14:paraId="7A21F4AB" w14:textId="09702DEB" w:rsidR="00FB7581" w:rsidRPr="00D92C92" w:rsidRDefault="00FB7581" w:rsidP="00FB7581">
            <w:pPr>
              <w:rPr>
                <w:szCs w:val="21"/>
              </w:rPr>
            </w:pPr>
            <w:r w:rsidRPr="00D92C92">
              <w:rPr>
                <w:rFonts w:eastAsia="等线"/>
                <w:color w:val="000000"/>
                <w:kern w:val="0"/>
                <w:szCs w:val="21"/>
              </w:rPr>
              <w:t>91.92</w:t>
            </w:r>
          </w:p>
        </w:tc>
        <w:tc>
          <w:tcPr>
            <w:tcW w:w="876" w:type="dxa"/>
          </w:tcPr>
          <w:p w14:paraId="03B4387D" w14:textId="2F9E3C6E" w:rsidR="00FB7581" w:rsidRPr="001A7544" w:rsidRDefault="00FB7581" w:rsidP="00FB7581">
            <w:pPr>
              <w:rPr>
                <w:szCs w:val="21"/>
              </w:rPr>
            </w:pPr>
            <w:r w:rsidRPr="001A7544">
              <w:rPr>
                <w:rFonts w:hint="eastAsia"/>
                <w:szCs w:val="21"/>
              </w:rPr>
              <w:t>94.50</w:t>
            </w:r>
          </w:p>
        </w:tc>
        <w:tc>
          <w:tcPr>
            <w:tcW w:w="876" w:type="dxa"/>
          </w:tcPr>
          <w:p w14:paraId="33E7CA55" w14:textId="64811A4E" w:rsidR="00FB7581" w:rsidRPr="001A7544" w:rsidRDefault="00FB7581" w:rsidP="00FB7581">
            <w:pPr>
              <w:rPr>
                <w:szCs w:val="21"/>
              </w:rPr>
            </w:pPr>
            <w:r w:rsidRPr="001A7544">
              <w:rPr>
                <w:rFonts w:hint="eastAsia"/>
                <w:szCs w:val="21"/>
              </w:rPr>
              <w:t>92.48</w:t>
            </w:r>
          </w:p>
        </w:tc>
        <w:tc>
          <w:tcPr>
            <w:tcW w:w="789" w:type="dxa"/>
          </w:tcPr>
          <w:p w14:paraId="5E49FE30" w14:textId="47DB1414" w:rsidR="00FB7581" w:rsidRPr="001A7544" w:rsidRDefault="00FB7581" w:rsidP="00FB7581">
            <w:pPr>
              <w:rPr>
                <w:szCs w:val="21"/>
              </w:rPr>
            </w:pPr>
            <w:r w:rsidRPr="001A7544">
              <w:rPr>
                <w:rFonts w:hint="eastAsia"/>
                <w:szCs w:val="21"/>
              </w:rPr>
              <w:t>91.56</w:t>
            </w:r>
          </w:p>
        </w:tc>
        <w:tc>
          <w:tcPr>
            <w:tcW w:w="864" w:type="dxa"/>
          </w:tcPr>
          <w:p w14:paraId="57A95313" w14:textId="3A9E12C4" w:rsidR="00FB7581" w:rsidRPr="00FB7581" w:rsidRDefault="00FB7581" w:rsidP="00FB7581">
            <w:pPr>
              <w:rPr>
                <w:szCs w:val="21"/>
              </w:rPr>
            </w:pPr>
            <w:r w:rsidRPr="00FB7581">
              <w:rPr>
                <w:rFonts w:eastAsia="等线"/>
                <w:color w:val="000000"/>
                <w:kern w:val="0"/>
                <w:szCs w:val="21"/>
              </w:rPr>
              <w:t>94.56</w:t>
            </w:r>
          </w:p>
        </w:tc>
        <w:tc>
          <w:tcPr>
            <w:tcW w:w="876" w:type="dxa"/>
          </w:tcPr>
          <w:p w14:paraId="15E4DF5D" w14:textId="5D42B853" w:rsidR="00FB7581" w:rsidRPr="00FB7581" w:rsidRDefault="00FB7581" w:rsidP="00FB7581">
            <w:pPr>
              <w:rPr>
                <w:szCs w:val="21"/>
              </w:rPr>
            </w:pPr>
            <w:r w:rsidRPr="00FB7581">
              <w:rPr>
                <w:rFonts w:eastAsia="等线"/>
                <w:color w:val="000000"/>
                <w:kern w:val="0"/>
                <w:szCs w:val="21"/>
              </w:rPr>
              <w:t>95.27</w:t>
            </w:r>
          </w:p>
        </w:tc>
        <w:tc>
          <w:tcPr>
            <w:tcW w:w="876" w:type="dxa"/>
            <w:gridSpan w:val="2"/>
          </w:tcPr>
          <w:p w14:paraId="0859B600" w14:textId="7C1EA924" w:rsidR="00FB7581" w:rsidRPr="00FB7581" w:rsidRDefault="00FB7581" w:rsidP="00843B7A">
            <w:pPr>
              <w:jc w:val="center"/>
              <w:rPr>
                <w:szCs w:val="21"/>
              </w:rPr>
            </w:pPr>
            <w:r w:rsidRPr="00FB7581">
              <w:rPr>
                <w:rFonts w:eastAsia="等线"/>
                <w:color w:val="000000"/>
                <w:kern w:val="0"/>
                <w:szCs w:val="21"/>
              </w:rPr>
              <w:t>92.3</w:t>
            </w:r>
            <w:r w:rsidR="00B1451F">
              <w:rPr>
                <w:rFonts w:eastAsia="等线"/>
                <w:color w:val="000000"/>
                <w:kern w:val="0"/>
                <w:szCs w:val="21"/>
              </w:rPr>
              <w:t>8</w:t>
            </w:r>
          </w:p>
        </w:tc>
      </w:tr>
      <w:tr w:rsidR="00843B7A" w14:paraId="620E3857" w14:textId="77777777" w:rsidTr="00702610">
        <w:trPr>
          <w:jc w:val="center"/>
        </w:trPr>
        <w:tc>
          <w:tcPr>
            <w:tcW w:w="1249" w:type="dxa"/>
          </w:tcPr>
          <w:p w14:paraId="4527616D" w14:textId="694376F5" w:rsidR="00FB7581" w:rsidRDefault="00FB7581" w:rsidP="00C41709">
            <w:pPr>
              <w:jc w:val="center"/>
            </w:pPr>
            <w:r>
              <w:t>cd3_std</w:t>
            </w:r>
          </w:p>
        </w:tc>
        <w:tc>
          <w:tcPr>
            <w:tcW w:w="690" w:type="dxa"/>
          </w:tcPr>
          <w:p w14:paraId="12D1652C" w14:textId="669F479D" w:rsidR="00FB7581" w:rsidRPr="00D92C92" w:rsidRDefault="00FB7581" w:rsidP="00FB7581">
            <w:pPr>
              <w:rPr>
                <w:szCs w:val="21"/>
              </w:rPr>
            </w:pPr>
            <w:r w:rsidRPr="00D92C92">
              <w:rPr>
                <w:rFonts w:eastAsia="等线"/>
                <w:color w:val="000000"/>
                <w:kern w:val="0"/>
                <w:szCs w:val="21"/>
              </w:rPr>
              <w:t>98.50</w:t>
            </w:r>
          </w:p>
        </w:tc>
        <w:tc>
          <w:tcPr>
            <w:tcW w:w="876" w:type="dxa"/>
          </w:tcPr>
          <w:p w14:paraId="062302E8" w14:textId="5E347A75" w:rsidR="00FB7581" w:rsidRPr="00D92C92" w:rsidRDefault="00FB7581" w:rsidP="00FB7581">
            <w:pPr>
              <w:rPr>
                <w:szCs w:val="21"/>
              </w:rPr>
            </w:pPr>
            <w:r w:rsidRPr="00D92C92">
              <w:rPr>
                <w:rFonts w:eastAsia="等线"/>
                <w:color w:val="000000"/>
                <w:kern w:val="0"/>
                <w:szCs w:val="21"/>
              </w:rPr>
              <w:t>99.21</w:t>
            </w:r>
          </w:p>
        </w:tc>
        <w:tc>
          <w:tcPr>
            <w:tcW w:w="876" w:type="dxa"/>
          </w:tcPr>
          <w:p w14:paraId="0833416C" w14:textId="7CC1BE73" w:rsidR="00FB7581" w:rsidRPr="00D92C92" w:rsidRDefault="00FB7581" w:rsidP="00FB7581">
            <w:pPr>
              <w:rPr>
                <w:szCs w:val="21"/>
              </w:rPr>
            </w:pPr>
            <w:r w:rsidRPr="00D92C92">
              <w:rPr>
                <w:rFonts w:eastAsia="等线"/>
                <w:color w:val="000000"/>
                <w:kern w:val="0"/>
                <w:szCs w:val="21"/>
              </w:rPr>
              <w:t>98.50</w:t>
            </w:r>
          </w:p>
        </w:tc>
        <w:tc>
          <w:tcPr>
            <w:tcW w:w="876" w:type="dxa"/>
          </w:tcPr>
          <w:p w14:paraId="3161761F" w14:textId="60AF986C" w:rsidR="00FB7581" w:rsidRPr="001A7544" w:rsidRDefault="00FB7581" w:rsidP="00FB7581">
            <w:pPr>
              <w:rPr>
                <w:szCs w:val="21"/>
              </w:rPr>
            </w:pPr>
            <w:r w:rsidRPr="001A7544">
              <w:rPr>
                <w:rFonts w:hint="eastAsia"/>
                <w:szCs w:val="21"/>
              </w:rPr>
              <w:t>98.59</w:t>
            </w:r>
          </w:p>
        </w:tc>
        <w:tc>
          <w:tcPr>
            <w:tcW w:w="876" w:type="dxa"/>
          </w:tcPr>
          <w:p w14:paraId="02FD4B59" w14:textId="4B77620B" w:rsidR="00FB7581" w:rsidRPr="001A7544" w:rsidRDefault="00FB7581" w:rsidP="00FB7581">
            <w:pPr>
              <w:rPr>
                <w:szCs w:val="21"/>
              </w:rPr>
            </w:pPr>
            <w:r w:rsidRPr="001A7544">
              <w:rPr>
                <w:rFonts w:hint="eastAsia"/>
                <w:szCs w:val="21"/>
              </w:rPr>
              <w:t>98.41</w:t>
            </w:r>
          </w:p>
        </w:tc>
        <w:tc>
          <w:tcPr>
            <w:tcW w:w="789" w:type="dxa"/>
          </w:tcPr>
          <w:p w14:paraId="4A403EC4" w14:textId="4CD4D435" w:rsidR="00FB7581" w:rsidRPr="001A7544" w:rsidRDefault="00FB7581" w:rsidP="00FB7581">
            <w:pPr>
              <w:rPr>
                <w:szCs w:val="21"/>
              </w:rPr>
            </w:pPr>
            <w:r w:rsidRPr="001A7544">
              <w:rPr>
                <w:rFonts w:hint="eastAsia"/>
                <w:szCs w:val="21"/>
              </w:rPr>
              <w:t>98.47</w:t>
            </w:r>
          </w:p>
        </w:tc>
        <w:tc>
          <w:tcPr>
            <w:tcW w:w="864" w:type="dxa"/>
          </w:tcPr>
          <w:p w14:paraId="1DB4D035" w14:textId="1BDDDF34" w:rsidR="00FB7581" w:rsidRPr="00FB7581" w:rsidRDefault="00FB7581" w:rsidP="00FB7581">
            <w:pPr>
              <w:rPr>
                <w:szCs w:val="21"/>
              </w:rPr>
            </w:pPr>
            <w:r w:rsidRPr="00FB7581">
              <w:rPr>
                <w:rFonts w:eastAsia="等线"/>
                <w:color w:val="000000"/>
                <w:kern w:val="0"/>
                <w:szCs w:val="21"/>
              </w:rPr>
              <w:t>98.41</w:t>
            </w:r>
          </w:p>
        </w:tc>
        <w:tc>
          <w:tcPr>
            <w:tcW w:w="876" w:type="dxa"/>
          </w:tcPr>
          <w:p w14:paraId="3CA4340E" w14:textId="35FC7F1C"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026DDCC6" w14:textId="63A64129" w:rsidR="00FB7581" w:rsidRPr="00FB7581" w:rsidRDefault="00FB7581" w:rsidP="00FB7581">
            <w:pPr>
              <w:rPr>
                <w:szCs w:val="21"/>
              </w:rPr>
            </w:pPr>
            <w:r w:rsidRPr="00FB7581">
              <w:rPr>
                <w:rFonts w:eastAsia="等线"/>
                <w:color w:val="000000"/>
                <w:kern w:val="0"/>
                <w:szCs w:val="21"/>
              </w:rPr>
              <w:t>98.52</w:t>
            </w:r>
          </w:p>
        </w:tc>
      </w:tr>
      <w:tr w:rsidR="00843B7A" w14:paraId="3EA4C2A7" w14:textId="77777777" w:rsidTr="00702610">
        <w:trPr>
          <w:jc w:val="center"/>
        </w:trPr>
        <w:tc>
          <w:tcPr>
            <w:tcW w:w="1249" w:type="dxa"/>
          </w:tcPr>
          <w:p w14:paraId="5694397F" w14:textId="5A21F269" w:rsidR="00FB7581" w:rsidRDefault="00FB7581" w:rsidP="00C41709">
            <w:pPr>
              <w:jc w:val="center"/>
            </w:pPr>
            <w:r>
              <w:t>cd4_std</w:t>
            </w:r>
          </w:p>
        </w:tc>
        <w:tc>
          <w:tcPr>
            <w:tcW w:w="690" w:type="dxa"/>
          </w:tcPr>
          <w:p w14:paraId="0F6E9974" w14:textId="078B3BD6" w:rsidR="00FB7581" w:rsidRPr="00D92C92" w:rsidRDefault="00FB7581" w:rsidP="00FB7581">
            <w:pPr>
              <w:rPr>
                <w:szCs w:val="21"/>
              </w:rPr>
            </w:pPr>
            <w:r w:rsidRPr="00D92C92">
              <w:rPr>
                <w:rFonts w:eastAsia="等线"/>
                <w:color w:val="000000"/>
                <w:kern w:val="0"/>
                <w:szCs w:val="21"/>
              </w:rPr>
              <w:t>99.25</w:t>
            </w:r>
          </w:p>
        </w:tc>
        <w:tc>
          <w:tcPr>
            <w:tcW w:w="876" w:type="dxa"/>
          </w:tcPr>
          <w:p w14:paraId="2101A23A" w14:textId="1E4AD22B" w:rsidR="00FB7581" w:rsidRPr="00D92C92" w:rsidRDefault="00FB7581" w:rsidP="00FB7581">
            <w:pPr>
              <w:rPr>
                <w:szCs w:val="21"/>
              </w:rPr>
            </w:pPr>
            <w:r w:rsidRPr="00D92C92">
              <w:rPr>
                <w:rFonts w:eastAsia="等线"/>
                <w:color w:val="000000"/>
                <w:kern w:val="0"/>
                <w:szCs w:val="21"/>
              </w:rPr>
              <w:t>99.38</w:t>
            </w:r>
          </w:p>
        </w:tc>
        <w:tc>
          <w:tcPr>
            <w:tcW w:w="876" w:type="dxa"/>
          </w:tcPr>
          <w:p w14:paraId="56B94F8E" w14:textId="2FB43205" w:rsidR="00FB7581" w:rsidRPr="00D92C92" w:rsidRDefault="00FB7581" w:rsidP="00FB7581">
            <w:pPr>
              <w:rPr>
                <w:szCs w:val="21"/>
              </w:rPr>
            </w:pPr>
            <w:r w:rsidRPr="00D92C92">
              <w:rPr>
                <w:rFonts w:eastAsia="等线"/>
                <w:color w:val="000000"/>
                <w:kern w:val="0"/>
                <w:szCs w:val="21"/>
              </w:rPr>
              <w:t>99.17</w:t>
            </w:r>
          </w:p>
        </w:tc>
        <w:tc>
          <w:tcPr>
            <w:tcW w:w="876" w:type="dxa"/>
          </w:tcPr>
          <w:p w14:paraId="1E2DD52D" w14:textId="5C2DB618" w:rsidR="00FB7581" w:rsidRPr="001A7544" w:rsidRDefault="00FB7581" w:rsidP="00FB7581">
            <w:pPr>
              <w:rPr>
                <w:szCs w:val="21"/>
              </w:rPr>
            </w:pPr>
            <w:r w:rsidRPr="001A7544">
              <w:rPr>
                <w:rFonts w:hint="eastAsia"/>
                <w:szCs w:val="21"/>
              </w:rPr>
              <w:t>99.25</w:t>
            </w:r>
          </w:p>
        </w:tc>
        <w:tc>
          <w:tcPr>
            <w:tcW w:w="876" w:type="dxa"/>
          </w:tcPr>
          <w:p w14:paraId="5F57E9FA" w14:textId="3DF90EAC" w:rsidR="00FB7581" w:rsidRPr="001A7544" w:rsidRDefault="00FB7581" w:rsidP="00FB7581">
            <w:pPr>
              <w:rPr>
                <w:szCs w:val="21"/>
              </w:rPr>
            </w:pPr>
            <w:r w:rsidRPr="001A7544">
              <w:rPr>
                <w:rFonts w:hint="eastAsia"/>
                <w:szCs w:val="21"/>
              </w:rPr>
              <w:t>98.72</w:t>
            </w:r>
          </w:p>
        </w:tc>
        <w:tc>
          <w:tcPr>
            <w:tcW w:w="789" w:type="dxa"/>
          </w:tcPr>
          <w:p w14:paraId="4AB7F25D" w14:textId="4F38B06B" w:rsidR="00FB7581" w:rsidRPr="001A7544" w:rsidRDefault="00FB7581" w:rsidP="00FB7581">
            <w:pPr>
              <w:rPr>
                <w:szCs w:val="21"/>
              </w:rPr>
            </w:pPr>
            <w:r w:rsidRPr="001A7544">
              <w:rPr>
                <w:rFonts w:hint="eastAsia"/>
                <w:szCs w:val="21"/>
              </w:rPr>
              <w:t>98.71</w:t>
            </w:r>
          </w:p>
        </w:tc>
        <w:tc>
          <w:tcPr>
            <w:tcW w:w="864" w:type="dxa"/>
          </w:tcPr>
          <w:p w14:paraId="0DD9ABC3" w14:textId="29C8A196" w:rsidR="00FB7581" w:rsidRPr="00FB7581" w:rsidRDefault="00FB7581" w:rsidP="00FB7581">
            <w:pPr>
              <w:rPr>
                <w:szCs w:val="21"/>
              </w:rPr>
            </w:pPr>
            <w:r w:rsidRPr="00FB7581">
              <w:rPr>
                <w:rFonts w:eastAsia="等线"/>
                <w:color w:val="000000"/>
                <w:kern w:val="0"/>
                <w:szCs w:val="21"/>
              </w:rPr>
              <w:t>99.27</w:t>
            </w:r>
          </w:p>
        </w:tc>
        <w:tc>
          <w:tcPr>
            <w:tcW w:w="876" w:type="dxa"/>
          </w:tcPr>
          <w:p w14:paraId="729F0060" w14:textId="5ED1E9A0"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58DE46FA" w14:textId="32A522CC" w:rsidR="00FB7581" w:rsidRPr="00FB7581" w:rsidRDefault="00FB7581" w:rsidP="00FB7581">
            <w:pPr>
              <w:rPr>
                <w:szCs w:val="21"/>
              </w:rPr>
            </w:pPr>
            <w:r w:rsidRPr="00FB7581">
              <w:rPr>
                <w:rFonts w:eastAsia="等线"/>
                <w:color w:val="000000"/>
                <w:kern w:val="0"/>
                <w:szCs w:val="21"/>
              </w:rPr>
              <w:t>99.56</w:t>
            </w:r>
          </w:p>
        </w:tc>
      </w:tr>
      <w:tr w:rsidR="00843B7A" w14:paraId="785A7F97" w14:textId="77777777" w:rsidTr="00702610">
        <w:trPr>
          <w:jc w:val="center"/>
        </w:trPr>
        <w:tc>
          <w:tcPr>
            <w:tcW w:w="1249" w:type="dxa"/>
          </w:tcPr>
          <w:p w14:paraId="51CC5C9B" w14:textId="152076EE" w:rsidR="00FB7581" w:rsidRDefault="00FB7581" w:rsidP="00C41709">
            <w:pPr>
              <w:jc w:val="center"/>
            </w:pPr>
            <w:r>
              <w:t>cd5_std</w:t>
            </w:r>
          </w:p>
        </w:tc>
        <w:tc>
          <w:tcPr>
            <w:tcW w:w="690" w:type="dxa"/>
          </w:tcPr>
          <w:p w14:paraId="28097B47" w14:textId="03834681" w:rsidR="00FB7581" w:rsidRPr="00D92C92" w:rsidRDefault="00FB7581" w:rsidP="00FB7581">
            <w:pPr>
              <w:rPr>
                <w:szCs w:val="21"/>
              </w:rPr>
            </w:pPr>
            <w:r w:rsidRPr="00D92C92">
              <w:rPr>
                <w:rFonts w:eastAsia="等线"/>
                <w:color w:val="000000"/>
                <w:kern w:val="0"/>
                <w:szCs w:val="21"/>
              </w:rPr>
              <w:t>98.50</w:t>
            </w:r>
          </w:p>
        </w:tc>
        <w:tc>
          <w:tcPr>
            <w:tcW w:w="876" w:type="dxa"/>
          </w:tcPr>
          <w:p w14:paraId="0ECB2BE3" w14:textId="376D722B" w:rsidR="00FB7581" w:rsidRPr="00D92C92" w:rsidRDefault="00FB7581" w:rsidP="00FB7581">
            <w:pPr>
              <w:rPr>
                <w:szCs w:val="21"/>
              </w:rPr>
            </w:pPr>
            <w:r w:rsidRPr="00D92C92">
              <w:rPr>
                <w:rFonts w:eastAsia="等线"/>
                <w:color w:val="000000"/>
                <w:kern w:val="0"/>
                <w:szCs w:val="21"/>
              </w:rPr>
              <w:t>100.00</w:t>
            </w:r>
          </w:p>
        </w:tc>
        <w:tc>
          <w:tcPr>
            <w:tcW w:w="876" w:type="dxa"/>
          </w:tcPr>
          <w:p w14:paraId="235F55D2" w14:textId="2EEFC78E" w:rsidR="00FB7581" w:rsidRPr="00D92C92" w:rsidRDefault="00FB7581" w:rsidP="00FB7581">
            <w:pPr>
              <w:rPr>
                <w:szCs w:val="21"/>
              </w:rPr>
            </w:pPr>
            <w:r w:rsidRPr="00D92C92">
              <w:rPr>
                <w:rFonts w:eastAsia="等线"/>
                <w:color w:val="000000"/>
                <w:kern w:val="0"/>
                <w:szCs w:val="21"/>
              </w:rPr>
              <w:t>100.00</w:t>
            </w:r>
          </w:p>
        </w:tc>
        <w:tc>
          <w:tcPr>
            <w:tcW w:w="876" w:type="dxa"/>
          </w:tcPr>
          <w:p w14:paraId="1B6C0F2A" w14:textId="3FC74EFA" w:rsidR="00FB7581" w:rsidRPr="001A7544" w:rsidRDefault="00FB7581" w:rsidP="00FB7581">
            <w:pPr>
              <w:rPr>
                <w:szCs w:val="21"/>
              </w:rPr>
            </w:pPr>
            <w:r w:rsidRPr="001A7544">
              <w:rPr>
                <w:rFonts w:hint="eastAsia"/>
                <w:szCs w:val="21"/>
              </w:rPr>
              <w:t>100.00</w:t>
            </w:r>
          </w:p>
        </w:tc>
        <w:tc>
          <w:tcPr>
            <w:tcW w:w="876" w:type="dxa"/>
          </w:tcPr>
          <w:p w14:paraId="1B8E88BD" w14:textId="6DE1170F" w:rsidR="00FB7581" w:rsidRPr="001A7544" w:rsidRDefault="00FB7581" w:rsidP="00FB7581">
            <w:pPr>
              <w:rPr>
                <w:szCs w:val="21"/>
              </w:rPr>
            </w:pPr>
            <w:r w:rsidRPr="001A7544">
              <w:rPr>
                <w:rFonts w:hint="eastAsia"/>
                <w:szCs w:val="21"/>
              </w:rPr>
              <w:t>100.00</w:t>
            </w:r>
          </w:p>
        </w:tc>
        <w:tc>
          <w:tcPr>
            <w:tcW w:w="789" w:type="dxa"/>
          </w:tcPr>
          <w:p w14:paraId="46208344" w14:textId="6F3E9721" w:rsidR="00FB7581" w:rsidRPr="001A7544" w:rsidRDefault="00FB7581" w:rsidP="00FB7581">
            <w:pPr>
              <w:rPr>
                <w:szCs w:val="21"/>
              </w:rPr>
            </w:pPr>
            <w:r w:rsidRPr="001A7544">
              <w:rPr>
                <w:rFonts w:hint="eastAsia"/>
                <w:szCs w:val="21"/>
              </w:rPr>
              <w:t>100.00</w:t>
            </w:r>
          </w:p>
        </w:tc>
        <w:tc>
          <w:tcPr>
            <w:tcW w:w="864" w:type="dxa"/>
          </w:tcPr>
          <w:p w14:paraId="6858A1EA" w14:textId="10EBCD37" w:rsidR="00FB7581" w:rsidRPr="00FB7581" w:rsidRDefault="00FB7581" w:rsidP="00FB7581">
            <w:pPr>
              <w:rPr>
                <w:szCs w:val="21"/>
              </w:rPr>
            </w:pPr>
            <w:r w:rsidRPr="00FB7581">
              <w:rPr>
                <w:rFonts w:eastAsia="等线"/>
                <w:color w:val="000000"/>
                <w:kern w:val="0"/>
                <w:szCs w:val="21"/>
              </w:rPr>
              <w:t>97.03</w:t>
            </w:r>
          </w:p>
        </w:tc>
        <w:tc>
          <w:tcPr>
            <w:tcW w:w="876" w:type="dxa"/>
          </w:tcPr>
          <w:p w14:paraId="2B488286" w14:textId="412C62AA" w:rsidR="00FB7581" w:rsidRPr="00FB7581" w:rsidRDefault="00FB7581" w:rsidP="00FB7581">
            <w:pPr>
              <w:rPr>
                <w:szCs w:val="21"/>
              </w:rPr>
            </w:pPr>
            <w:r w:rsidRPr="00FB7581">
              <w:rPr>
                <w:rFonts w:eastAsia="等线"/>
                <w:color w:val="000000"/>
                <w:kern w:val="0"/>
                <w:szCs w:val="21"/>
              </w:rPr>
              <w:t>100.00</w:t>
            </w:r>
          </w:p>
        </w:tc>
        <w:tc>
          <w:tcPr>
            <w:tcW w:w="876" w:type="dxa"/>
            <w:gridSpan w:val="2"/>
          </w:tcPr>
          <w:p w14:paraId="17C41377" w14:textId="0434CCD9" w:rsidR="00FB7581" w:rsidRPr="00FB7581" w:rsidRDefault="00FB7581" w:rsidP="00FB7581">
            <w:pPr>
              <w:rPr>
                <w:szCs w:val="21"/>
              </w:rPr>
            </w:pPr>
            <w:r w:rsidRPr="00FB7581">
              <w:rPr>
                <w:rFonts w:eastAsia="等线"/>
                <w:color w:val="000000"/>
                <w:kern w:val="0"/>
                <w:szCs w:val="21"/>
              </w:rPr>
              <w:t>100.00</w:t>
            </w:r>
          </w:p>
        </w:tc>
      </w:tr>
      <w:tr w:rsidR="00843B7A" w14:paraId="2642CEE9" w14:textId="77777777" w:rsidTr="00702610">
        <w:trPr>
          <w:jc w:val="center"/>
        </w:trPr>
        <w:tc>
          <w:tcPr>
            <w:tcW w:w="1249" w:type="dxa"/>
          </w:tcPr>
          <w:p w14:paraId="42DDB36D" w14:textId="6C9D8B7F" w:rsidR="00FB7581" w:rsidRDefault="00A34089" w:rsidP="00C60A53">
            <w:pPr>
              <w:jc w:val="center"/>
            </w:pPr>
            <w:r>
              <w:t>m</w:t>
            </w:r>
            <w:r w:rsidR="00C60A53">
              <w:rPr>
                <w:rFonts w:hint="eastAsia"/>
              </w:rPr>
              <w:t>ulti_</w:t>
            </w:r>
            <w:r w:rsidR="00C60A53">
              <w:t>std</w:t>
            </w:r>
          </w:p>
        </w:tc>
        <w:tc>
          <w:tcPr>
            <w:tcW w:w="690" w:type="dxa"/>
          </w:tcPr>
          <w:p w14:paraId="4E3921E8" w14:textId="4E7FDB1C" w:rsidR="00FB7581" w:rsidRDefault="009C0BB2" w:rsidP="00F64809">
            <w:pPr>
              <w:jc w:val="center"/>
            </w:pPr>
            <w:r>
              <w:rPr>
                <w:rFonts w:hint="eastAsia"/>
              </w:rPr>
              <w:t>9</w:t>
            </w:r>
            <w:r>
              <w:t>9.67</w:t>
            </w:r>
          </w:p>
        </w:tc>
        <w:tc>
          <w:tcPr>
            <w:tcW w:w="876" w:type="dxa"/>
          </w:tcPr>
          <w:p w14:paraId="00D69BCC" w14:textId="2E8A9763" w:rsidR="00FB7581" w:rsidRDefault="006F5DA1" w:rsidP="00F64809">
            <w:pPr>
              <w:jc w:val="center"/>
            </w:pPr>
            <w:r>
              <w:rPr>
                <w:rFonts w:hint="eastAsia"/>
              </w:rPr>
              <w:t>9</w:t>
            </w:r>
            <w:r>
              <w:t>9.88</w:t>
            </w:r>
          </w:p>
        </w:tc>
        <w:tc>
          <w:tcPr>
            <w:tcW w:w="876" w:type="dxa"/>
          </w:tcPr>
          <w:p w14:paraId="4423A4C5" w14:textId="66447AFD" w:rsidR="00FB7581" w:rsidRDefault="00992741" w:rsidP="00F64809">
            <w:pPr>
              <w:jc w:val="center"/>
            </w:pPr>
            <w:r>
              <w:rPr>
                <w:rFonts w:hint="eastAsia"/>
              </w:rPr>
              <w:t>1</w:t>
            </w:r>
            <w:r>
              <w:t>00</w:t>
            </w:r>
            <w:r w:rsidR="008B75C6">
              <w:t>.00</w:t>
            </w:r>
          </w:p>
        </w:tc>
        <w:tc>
          <w:tcPr>
            <w:tcW w:w="876" w:type="dxa"/>
          </w:tcPr>
          <w:p w14:paraId="2674F43C" w14:textId="7E21DB24" w:rsidR="00FB7581" w:rsidRDefault="003C1A55" w:rsidP="00F64809">
            <w:pPr>
              <w:jc w:val="center"/>
            </w:pPr>
            <w:r>
              <w:rPr>
                <w:rFonts w:hint="eastAsia"/>
              </w:rPr>
              <w:t>9</w:t>
            </w:r>
            <w:r>
              <w:t>9.36</w:t>
            </w:r>
          </w:p>
        </w:tc>
        <w:tc>
          <w:tcPr>
            <w:tcW w:w="876" w:type="dxa"/>
          </w:tcPr>
          <w:p w14:paraId="6FCA587E" w14:textId="689C08A5" w:rsidR="00FB7581" w:rsidRDefault="00FC12E8" w:rsidP="00F64809">
            <w:pPr>
              <w:jc w:val="center"/>
            </w:pPr>
            <w:r>
              <w:rPr>
                <w:rFonts w:hint="eastAsia"/>
              </w:rPr>
              <w:t>9</w:t>
            </w:r>
            <w:r>
              <w:t>9.75</w:t>
            </w:r>
          </w:p>
        </w:tc>
        <w:tc>
          <w:tcPr>
            <w:tcW w:w="789" w:type="dxa"/>
          </w:tcPr>
          <w:p w14:paraId="40B1CA8A" w14:textId="01C15112" w:rsidR="00FB7581" w:rsidRDefault="00CC2067" w:rsidP="00F64809">
            <w:pPr>
              <w:jc w:val="center"/>
            </w:pPr>
            <w:r>
              <w:rPr>
                <w:rFonts w:hint="eastAsia"/>
              </w:rPr>
              <w:t>1</w:t>
            </w:r>
            <w:r>
              <w:t>00</w:t>
            </w:r>
            <w:r w:rsidR="00901453">
              <w:t>.00</w:t>
            </w:r>
          </w:p>
        </w:tc>
        <w:tc>
          <w:tcPr>
            <w:tcW w:w="864" w:type="dxa"/>
          </w:tcPr>
          <w:p w14:paraId="7FB3F834" w14:textId="56BEAB45" w:rsidR="00FB7581" w:rsidRDefault="00955520" w:rsidP="00F64809">
            <w:pPr>
              <w:jc w:val="center"/>
            </w:pPr>
            <w:r>
              <w:rPr>
                <w:rFonts w:hint="eastAsia"/>
              </w:rPr>
              <w:t>1</w:t>
            </w:r>
            <w:r>
              <w:t>00</w:t>
            </w:r>
            <w:r w:rsidR="002661C3">
              <w:t>.00</w:t>
            </w:r>
          </w:p>
        </w:tc>
        <w:tc>
          <w:tcPr>
            <w:tcW w:w="876" w:type="dxa"/>
          </w:tcPr>
          <w:p w14:paraId="3645EE8F" w14:textId="55A7AE1D" w:rsidR="00FB7581" w:rsidRDefault="00AB2153" w:rsidP="00F64809">
            <w:pPr>
              <w:jc w:val="center"/>
            </w:pPr>
            <w:r>
              <w:rPr>
                <w:rFonts w:hint="eastAsia"/>
              </w:rPr>
              <w:t>1</w:t>
            </w:r>
            <w:r>
              <w:t>00</w:t>
            </w:r>
            <w:r w:rsidR="002661C3">
              <w:t>.00</w:t>
            </w:r>
          </w:p>
        </w:tc>
        <w:tc>
          <w:tcPr>
            <w:tcW w:w="876" w:type="dxa"/>
            <w:gridSpan w:val="2"/>
          </w:tcPr>
          <w:p w14:paraId="33DDAD9B" w14:textId="32348690" w:rsidR="00FB7581" w:rsidRDefault="008F3FE4" w:rsidP="00F64809">
            <w:pPr>
              <w:jc w:val="center"/>
            </w:pPr>
            <w:r>
              <w:rPr>
                <w:rFonts w:hint="eastAsia"/>
              </w:rPr>
              <w:t>1</w:t>
            </w:r>
            <w:r>
              <w:t>00</w:t>
            </w:r>
            <w:r w:rsidR="002661C3">
              <w:t>.00</w:t>
            </w:r>
          </w:p>
        </w:tc>
      </w:tr>
    </w:tbl>
    <w:p w14:paraId="285C2E08" w14:textId="321C0601" w:rsidR="00FA4223" w:rsidRDefault="00F674EF" w:rsidP="00AF01C9">
      <w:pPr>
        <w:pStyle w:val="afa"/>
        <w:spacing w:beforeLines="50" w:before="156" w:afterLines="50" w:after="156" w:line="440" w:lineRule="atLeast"/>
        <w:ind w:firstLine="420"/>
        <w:rPr>
          <w:sz w:val="24"/>
        </w:rPr>
      </w:pPr>
      <w:r w:rsidRPr="0091625E">
        <w:rPr>
          <w:rFonts w:ascii="宋体" w:eastAsia="宋体" w:hAnsi="宋体" w:hint="eastAsia"/>
          <w:sz w:val="21"/>
          <w:szCs w:val="21"/>
        </w:rPr>
        <w:t>表</w:t>
      </w:r>
      <w:r w:rsidRPr="0091625E">
        <w:rPr>
          <w:rFonts w:ascii="Times New Roman" w:eastAsia="宋体" w:hAnsi="Times New Roman" w:cs="Times New Roman"/>
          <w:sz w:val="21"/>
          <w:szCs w:val="21"/>
        </w:rPr>
        <w:t>4·</w:t>
      </w:r>
      <w:r w:rsidRPr="0091625E">
        <w:rPr>
          <w:rFonts w:ascii="Times New Roman" w:eastAsia="宋体" w:hAnsi="Times New Roman" w:cs="Times New Roman"/>
          <w:sz w:val="21"/>
          <w:szCs w:val="21"/>
        </w:rPr>
        <w:fldChar w:fldCharType="begin"/>
      </w:r>
      <w:r w:rsidRPr="0091625E">
        <w:rPr>
          <w:rFonts w:ascii="Times New Roman" w:eastAsia="宋体" w:hAnsi="Times New Roman" w:cs="Times New Roman"/>
          <w:sz w:val="21"/>
          <w:szCs w:val="21"/>
        </w:rPr>
        <w:instrText xml:space="preserve"> SEQ </w:instrText>
      </w:r>
      <w:r w:rsidRPr="0091625E">
        <w:rPr>
          <w:rFonts w:ascii="Times New Roman" w:eastAsia="宋体" w:hAnsi="Times New Roman" w:cs="Times New Roman"/>
          <w:sz w:val="21"/>
          <w:szCs w:val="21"/>
        </w:rPr>
        <w:instrText>表</w:instrText>
      </w:r>
      <w:r w:rsidRPr="0091625E">
        <w:rPr>
          <w:rFonts w:ascii="Times New Roman" w:eastAsia="宋体" w:hAnsi="Times New Roman" w:cs="Times New Roman"/>
          <w:sz w:val="21"/>
          <w:szCs w:val="21"/>
        </w:rPr>
        <w:instrText xml:space="preserve">4· \* ARABIC </w:instrText>
      </w:r>
      <w:r w:rsidRPr="0091625E">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5</w:t>
      </w:r>
      <w:r w:rsidRPr="0091625E">
        <w:rPr>
          <w:rFonts w:ascii="Times New Roman" w:eastAsia="宋体" w:hAnsi="Times New Roman" w:cs="Times New Roman"/>
          <w:sz w:val="21"/>
          <w:szCs w:val="21"/>
        </w:rPr>
        <w:fldChar w:fldCharType="end"/>
      </w:r>
      <w:r w:rsidR="00223565">
        <w:rPr>
          <w:rFonts w:ascii="Times New Roman" w:eastAsia="宋体" w:hAnsi="Times New Roman" w:cs="Times New Roman"/>
          <w:sz w:val="21"/>
          <w:szCs w:val="21"/>
        </w:rPr>
        <w:t xml:space="preserve"> </w:t>
      </w:r>
      <w:r w:rsidR="001C5F71">
        <w:rPr>
          <w:rFonts w:ascii="Times New Roman" w:eastAsia="宋体" w:hAnsi="Times New Roman" w:cs="Times New Roman" w:hint="eastAsia"/>
          <w:sz w:val="21"/>
          <w:szCs w:val="21"/>
        </w:rPr>
        <w:t>B</w:t>
      </w:r>
      <w:r w:rsidR="001C5F71" w:rsidRPr="00214F53">
        <w:rPr>
          <w:rFonts w:ascii="Times New Roman" w:eastAsia="宋体" w:hAnsi="Times New Roman" w:cs="Times New Roman"/>
          <w:sz w:val="21"/>
          <w:szCs w:val="21"/>
        </w:rPr>
        <w:t>E</w:t>
      </w:r>
      <w:r w:rsidR="001C5F71" w:rsidRPr="00214F53">
        <w:rPr>
          <w:rFonts w:ascii="宋体" w:eastAsia="宋体" w:hAnsi="宋体" w:hint="eastAsia"/>
          <w:sz w:val="21"/>
          <w:szCs w:val="21"/>
        </w:rPr>
        <w:t>两组分类结果</w:t>
      </w:r>
      <w:r w:rsidR="003657B4">
        <w:rPr>
          <w:rFonts w:ascii="宋体" w:eastAsia="宋体" w:hAnsi="宋体" w:hint="eastAsia"/>
          <w:sz w:val="21"/>
          <w:szCs w:val="21"/>
        </w:rPr>
        <w:t>(标准差特征</w:t>
      </w:r>
      <w:r w:rsidR="003657B4">
        <w:rPr>
          <w:rFonts w:ascii="宋体" w:eastAsia="宋体" w:hAnsi="宋体"/>
          <w:sz w:val="21"/>
          <w:szCs w:val="21"/>
        </w:rPr>
        <w:t>)</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24"/>
        <w:gridCol w:w="14"/>
        <w:gridCol w:w="838"/>
        <w:gridCol w:w="838"/>
        <w:gridCol w:w="824"/>
        <w:gridCol w:w="14"/>
      </w:tblGrid>
      <w:tr w:rsidR="000919A3" w14:paraId="042009EA" w14:textId="77777777" w:rsidTr="00702610">
        <w:trPr>
          <w:gridAfter w:val="1"/>
          <w:wAfter w:w="14" w:type="dxa"/>
          <w:jc w:val="center"/>
        </w:trPr>
        <w:tc>
          <w:tcPr>
            <w:tcW w:w="1333" w:type="dxa"/>
            <w:vMerge w:val="restart"/>
          </w:tcPr>
          <w:p w14:paraId="56AD3A13" w14:textId="77777777" w:rsidR="009968BF" w:rsidRDefault="009968BF" w:rsidP="00984032">
            <w:r>
              <w:rPr>
                <w:rFonts w:hint="eastAsia"/>
              </w:rPr>
              <w:t>特征</w:t>
            </w:r>
          </w:p>
        </w:tc>
        <w:tc>
          <w:tcPr>
            <w:tcW w:w="2490" w:type="dxa"/>
            <w:gridSpan w:val="3"/>
          </w:tcPr>
          <w:p w14:paraId="4E99D2FA" w14:textId="5B6CE445" w:rsidR="009968BF" w:rsidRDefault="009968BF" w:rsidP="00984032">
            <w:pPr>
              <w:jc w:val="center"/>
            </w:pPr>
            <w:r>
              <w:t xml:space="preserve">ACC </w:t>
            </w:r>
            <w:r w:rsidR="00933778">
              <w:rPr>
                <w:rFonts w:hint="eastAsia"/>
              </w:rPr>
              <w:t>(</w:t>
            </w:r>
            <w:r w:rsidR="00933778">
              <w:t>%)</w:t>
            </w:r>
          </w:p>
        </w:tc>
        <w:tc>
          <w:tcPr>
            <w:tcW w:w="2562" w:type="dxa"/>
            <w:gridSpan w:val="3"/>
          </w:tcPr>
          <w:p w14:paraId="7E3FA61F" w14:textId="7B7E21F9" w:rsidR="009968BF" w:rsidRDefault="009968BF" w:rsidP="00984032">
            <w:pPr>
              <w:jc w:val="center"/>
            </w:pPr>
            <w:r>
              <w:rPr>
                <w:rFonts w:hint="eastAsia"/>
              </w:rPr>
              <w:t>S</w:t>
            </w:r>
            <w:r>
              <w:t>EN</w:t>
            </w:r>
            <w:r w:rsidR="00933778">
              <w:rPr>
                <w:rFonts w:hint="eastAsia"/>
              </w:rPr>
              <w:t>(</w:t>
            </w:r>
            <w:r w:rsidR="00933778">
              <w:t>%)</w:t>
            </w:r>
          </w:p>
        </w:tc>
        <w:tc>
          <w:tcPr>
            <w:tcW w:w="2514" w:type="dxa"/>
            <w:gridSpan w:val="4"/>
          </w:tcPr>
          <w:p w14:paraId="6AD4E347" w14:textId="30EA57C7" w:rsidR="009968BF" w:rsidRDefault="009968BF" w:rsidP="00984032">
            <w:pPr>
              <w:jc w:val="center"/>
            </w:pPr>
            <w:r>
              <w:rPr>
                <w:rFonts w:hint="eastAsia"/>
              </w:rPr>
              <w:t>S</w:t>
            </w:r>
            <w:r>
              <w:t>PE</w:t>
            </w:r>
            <w:r w:rsidR="00933778">
              <w:rPr>
                <w:rFonts w:hint="eastAsia"/>
              </w:rPr>
              <w:t>(</w:t>
            </w:r>
            <w:r w:rsidR="00933778">
              <w:t>%)</w:t>
            </w:r>
          </w:p>
        </w:tc>
      </w:tr>
      <w:tr w:rsidR="007F1610" w14:paraId="499E83BF" w14:textId="77777777" w:rsidTr="00702610">
        <w:trPr>
          <w:jc w:val="center"/>
        </w:trPr>
        <w:tc>
          <w:tcPr>
            <w:tcW w:w="1333" w:type="dxa"/>
            <w:vMerge/>
          </w:tcPr>
          <w:p w14:paraId="5C2917DE" w14:textId="77777777" w:rsidR="009968BF" w:rsidRDefault="009968BF" w:rsidP="00984032"/>
        </w:tc>
        <w:tc>
          <w:tcPr>
            <w:tcW w:w="838" w:type="dxa"/>
          </w:tcPr>
          <w:p w14:paraId="2F8592E4" w14:textId="77777777" w:rsidR="009968BF" w:rsidRDefault="009968BF" w:rsidP="00984032">
            <w:pPr>
              <w:jc w:val="center"/>
            </w:pPr>
            <w:r>
              <w:rPr>
                <w:rFonts w:hint="eastAsia"/>
              </w:rPr>
              <w:t>S</w:t>
            </w:r>
            <w:r>
              <w:t>VM</w:t>
            </w:r>
          </w:p>
        </w:tc>
        <w:tc>
          <w:tcPr>
            <w:tcW w:w="876" w:type="dxa"/>
          </w:tcPr>
          <w:p w14:paraId="3260F63E" w14:textId="77777777" w:rsidR="009968BF" w:rsidRDefault="009968BF" w:rsidP="00984032">
            <w:pPr>
              <w:jc w:val="center"/>
            </w:pPr>
            <w:r>
              <w:t>KNN</w:t>
            </w:r>
          </w:p>
        </w:tc>
        <w:tc>
          <w:tcPr>
            <w:tcW w:w="776" w:type="dxa"/>
          </w:tcPr>
          <w:p w14:paraId="4CD371F4" w14:textId="77777777" w:rsidR="009968BF" w:rsidRDefault="009968BF" w:rsidP="00984032">
            <w:pPr>
              <w:jc w:val="center"/>
            </w:pPr>
            <w:r>
              <w:rPr>
                <w:rFonts w:hint="eastAsia"/>
              </w:rPr>
              <w:t>D</w:t>
            </w:r>
            <w:r>
              <w:t>T</w:t>
            </w:r>
          </w:p>
        </w:tc>
        <w:tc>
          <w:tcPr>
            <w:tcW w:w="900" w:type="dxa"/>
          </w:tcPr>
          <w:p w14:paraId="66C777C7" w14:textId="77777777" w:rsidR="009968BF" w:rsidRDefault="009968BF" w:rsidP="00984032">
            <w:pPr>
              <w:jc w:val="center"/>
            </w:pPr>
            <w:r>
              <w:rPr>
                <w:rFonts w:hint="eastAsia"/>
              </w:rPr>
              <w:t>S</w:t>
            </w:r>
            <w:r>
              <w:t>VM</w:t>
            </w:r>
          </w:p>
        </w:tc>
        <w:tc>
          <w:tcPr>
            <w:tcW w:w="838" w:type="dxa"/>
          </w:tcPr>
          <w:p w14:paraId="0D4AFAD7" w14:textId="77777777" w:rsidR="009968BF" w:rsidRDefault="009968BF" w:rsidP="00984032">
            <w:pPr>
              <w:jc w:val="center"/>
            </w:pPr>
            <w:r>
              <w:rPr>
                <w:rFonts w:hint="eastAsia"/>
              </w:rPr>
              <w:t>K</w:t>
            </w:r>
            <w:r>
              <w:t>NN</w:t>
            </w:r>
          </w:p>
        </w:tc>
        <w:tc>
          <w:tcPr>
            <w:tcW w:w="838" w:type="dxa"/>
            <w:gridSpan w:val="2"/>
          </w:tcPr>
          <w:p w14:paraId="1085D304" w14:textId="77777777" w:rsidR="009968BF" w:rsidRDefault="009968BF" w:rsidP="00984032">
            <w:pPr>
              <w:jc w:val="center"/>
            </w:pPr>
            <w:r>
              <w:rPr>
                <w:rFonts w:hint="eastAsia"/>
              </w:rPr>
              <w:t>D</w:t>
            </w:r>
            <w:r>
              <w:t>T</w:t>
            </w:r>
          </w:p>
        </w:tc>
        <w:tc>
          <w:tcPr>
            <w:tcW w:w="838" w:type="dxa"/>
          </w:tcPr>
          <w:p w14:paraId="78FCE9CF" w14:textId="77777777" w:rsidR="009968BF" w:rsidRDefault="009968BF" w:rsidP="00984032">
            <w:pPr>
              <w:jc w:val="center"/>
            </w:pPr>
            <w:r w:rsidRPr="006D0841">
              <w:t>SVM</w:t>
            </w:r>
          </w:p>
        </w:tc>
        <w:tc>
          <w:tcPr>
            <w:tcW w:w="838" w:type="dxa"/>
          </w:tcPr>
          <w:p w14:paraId="19A2B498" w14:textId="77777777" w:rsidR="009968BF" w:rsidRDefault="009968BF" w:rsidP="00984032">
            <w:pPr>
              <w:jc w:val="center"/>
            </w:pPr>
            <w:r w:rsidRPr="006D0841">
              <w:t>KNN</w:t>
            </w:r>
          </w:p>
        </w:tc>
        <w:tc>
          <w:tcPr>
            <w:tcW w:w="838" w:type="dxa"/>
            <w:gridSpan w:val="2"/>
          </w:tcPr>
          <w:p w14:paraId="11F6F194" w14:textId="77777777" w:rsidR="009968BF" w:rsidRDefault="009968BF" w:rsidP="00984032">
            <w:pPr>
              <w:jc w:val="center"/>
            </w:pPr>
            <w:r w:rsidRPr="006D0841">
              <w:t>DT</w:t>
            </w:r>
          </w:p>
        </w:tc>
      </w:tr>
      <w:tr w:rsidR="00A00006" w14:paraId="52BA3A26" w14:textId="77777777" w:rsidTr="00702610">
        <w:trPr>
          <w:jc w:val="center"/>
        </w:trPr>
        <w:tc>
          <w:tcPr>
            <w:tcW w:w="1333" w:type="dxa"/>
          </w:tcPr>
          <w:p w14:paraId="61310D14" w14:textId="77777777" w:rsidR="00A00006" w:rsidRDefault="00A00006" w:rsidP="00A00006">
            <w:pPr>
              <w:jc w:val="center"/>
            </w:pPr>
            <w:r>
              <w:t>o</w:t>
            </w:r>
            <w:r>
              <w:rPr>
                <w:rFonts w:hint="eastAsia"/>
              </w:rPr>
              <w:t>ri</w:t>
            </w:r>
            <w:r>
              <w:t>_std</w:t>
            </w:r>
          </w:p>
        </w:tc>
        <w:tc>
          <w:tcPr>
            <w:tcW w:w="838" w:type="dxa"/>
          </w:tcPr>
          <w:p w14:paraId="31CF982D" w14:textId="28C57E3A" w:rsidR="00A00006" w:rsidRPr="002003CE" w:rsidRDefault="00A00006" w:rsidP="000A2430">
            <w:pPr>
              <w:jc w:val="center"/>
              <w:rPr>
                <w:szCs w:val="21"/>
              </w:rPr>
            </w:pPr>
            <w:r w:rsidRPr="007F1610">
              <w:rPr>
                <w:rFonts w:eastAsia="等线"/>
                <w:color w:val="000000"/>
                <w:kern w:val="0"/>
                <w:szCs w:val="21"/>
              </w:rPr>
              <w:t>94.46</w:t>
            </w:r>
          </w:p>
        </w:tc>
        <w:tc>
          <w:tcPr>
            <w:tcW w:w="876" w:type="dxa"/>
          </w:tcPr>
          <w:p w14:paraId="040DBD02" w14:textId="2553514E" w:rsidR="00A00006" w:rsidRPr="002003CE" w:rsidRDefault="00A00006" w:rsidP="000A2430">
            <w:pPr>
              <w:jc w:val="center"/>
              <w:rPr>
                <w:szCs w:val="21"/>
              </w:rPr>
            </w:pPr>
            <w:r w:rsidRPr="007F1610">
              <w:rPr>
                <w:rFonts w:eastAsia="等线"/>
                <w:color w:val="000000"/>
                <w:kern w:val="0"/>
                <w:szCs w:val="21"/>
              </w:rPr>
              <w:t>96.08</w:t>
            </w:r>
          </w:p>
        </w:tc>
        <w:tc>
          <w:tcPr>
            <w:tcW w:w="776" w:type="dxa"/>
          </w:tcPr>
          <w:p w14:paraId="1E18B438" w14:textId="03449694" w:rsidR="00A00006" w:rsidRPr="002003CE" w:rsidRDefault="00A00006" w:rsidP="000A2430">
            <w:pPr>
              <w:jc w:val="center"/>
              <w:rPr>
                <w:szCs w:val="21"/>
              </w:rPr>
            </w:pPr>
            <w:r w:rsidRPr="007F1610">
              <w:rPr>
                <w:rFonts w:eastAsia="等线"/>
                <w:color w:val="000000"/>
                <w:kern w:val="0"/>
                <w:szCs w:val="21"/>
              </w:rPr>
              <w:t>95.21</w:t>
            </w:r>
          </w:p>
        </w:tc>
        <w:tc>
          <w:tcPr>
            <w:tcW w:w="900" w:type="dxa"/>
          </w:tcPr>
          <w:p w14:paraId="34C68E8D" w14:textId="7374A523" w:rsidR="00A00006" w:rsidRPr="002003CE" w:rsidRDefault="00A00006" w:rsidP="000A2430">
            <w:pPr>
              <w:jc w:val="center"/>
              <w:rPr>
                <w:szCs w:val="21"/>
              </w:rPr>
            </w:pPr>
            <w:r w:rsidRPr="001850A2">
              <w:rPr>
                <w:rFonts w:eastAsia="等线"/>
                <w:color w:val="000000"/>
                <w:kern w:val="0"/>
                <w:szCs w:val="21"/>
              </w:rPr>
              <w:t>95.82</w:t>
            </w:r>
          </w:p>
        </w:tc>
        <w:tc>
          <w:tcPr>
            <w:tcW w:w="838" w:type="dxa"/>
          </w:tcPr>
          <w:p w14:paraId="405798A1" w14:textId="5CF025CD" w:rsidR="00A00006" w:rsidRPr="002003CE" w:rsidRDefault="00A00006" w:rsidP="000A2430">
            <w:pPr>
              <w:jc w:val="center"/>
              <w:rPr>
                <w:szCs w:val="21"/>
              </w:rPr>
            </w:pPr>
            <w:r w:rsidRPr="001850A2">
              <w:rPr>
                <w:rFonts w:eastAsia="等线"/>
                <w:color w:val="000000"/>
                <w:kern w:val="0"/>
                <w:szCs w:val="21"/>
              </w:rPr>
              <w:t>94.95</w:t>
            </w:r>
          </w:p>
        </w:tc>
        <w:tc>
          <w:tcPr>
            <w:tcW w:w="838" w:type="dxa"/>
            <w:gridSpan w:val="2"/>
          </w:tcPr>
          <w:p w14:paraId="7B87376B" w14:textId="2DC6012D" w:rsidR="00A00006" w:rsidRPr="002003CE" w:rsidRDefault="00A00006" w:rsidP="000A2430">
            <w:pPr>
              <w:jc w:val="center"/>
              <w:rPr>
                <w:szCs w:val="21"/>
              </w:rPr>
            </w:pPr>
            <w:r w:rsidRPr="001850A2">
              <w:rPr>
                <w:rFonts w:eastAsia="等线"/>
                <w:color w:val="000000"/>
                <w:kern w:val="0"/>
                <w:szCs w:val="21"/>
              </w:rPr>
              <w:t>94.55</w:t>
            </w:r>
          </w:p>
        </w:tc>
        <w:tc>
          <w:tcPr>
            <w:tcW w:w="838" w:type="dxa"/>
          </w:tcPr>
          <w:p w14:paraId="0D660966" w14:textId="2027E2E8" w:rsidR="00A00006" w:rsidRPr="002003CE" w:rsidRDefault="00A00006" w:rsidP="000A2430">
            <w:pPr>
              <w:jc w:val="center"/>
              <w:rPr>
                <w:szCs w:val="21"/>
              </w:rPr>
            </w:pPr>
            <w:r w:rsidRPr="00A00006">
              <w:rPr>
                <w:rFonts w:eastAsia="等线"/>
                <w:color w:val="000000"/>
                <w:kern w:val="0"/>
                <w:szCs w:val="21"/>
              </w:rPr>
              <w:t>93.09</w:t>
            </w:r>
          </w:p>
        </w:tc>
        <w:tc>
          <w:tcPr>
            <w:tcW w:w="838" w:type="dxa"/>
          </w:tcPr>
          <w:p w14:paraId="1E83358B" w14:textId="157CE100" w:rsidR="00A00006" w:rsidRPr="002003CE" w:rsidRDefault="00A00006" w:rsidP="000A2430">
            <w:pPr>
              <w:jc w:val="center"/>
              <w:rPr>
                <w:szCs w:val="21"/>
              </w:rPr>
            </w:pPr>
            <w:r w:rsidRPr="00A00006">
              <w:rPr>
                <w:rFonts w:eastAsia="等线"/>
                <w:color w:val="000000"/>
                <w:kern w:val="0"/>
                <w:szCs w:val="21"/>
              </w:rPr>
              <w:t>97.33</w:t>
            </w:r>
          </w:p>
        </w:tc>
        <w:tc>
          <w:tcPr>
            <w:tcW w:w="838" w:type="dxa"/>
            <w:gridSpan w:val="2"/>
          </w:tcPr>
          <w:p w14:paraId="2AA9E4C6" w14:textId="72D07C16" w:rsidR="00A00006" w:rsidRPr="002003CE" w:rsidRDefault="00A00006" w:rsidP="000A2430">
            <w:pPr>
              <w:jc w:val="center"/>
              <w:rPr>
                <w:szCs w:val="21"/>
              </w:rPr>
            </w:pPr>
            <w:r w:rsidRPr="00A00006">
              <w:rPr>
                <w:rFonts w:eastAsia="等线"/>
                <w:color w:val="000000"/>
                <w:kern w:val="0"/>
                <w:szCs w:val="21"/>
              </w:rPr>
              <w:t>95.87</w:t>
            </w:r>
          </w:p>
        </w:tc>
      </w:tr>
      <w:tr w:rsidR="00A00006" w14:paraId="7DD4674D" w14:textId="77777777" w:rsidTr="00702610">
        <w:trPr>
          <w:jc w:val="center"/>
        </w:trPr>
        <w:tc>
          <w:tcPr>
            <w:tcW w:w="1333" w:type="dxa"/>
          </w:tcPr>
          <w:p w14:paraId="4D55A2D0" w14:textId="77777777" w:rsidR="00A00006" w:rsidRDefault="00A00006" w:rsidP="00A00006">
            <w:pPr>
              <w:jc w:val="center"/>
            </w:pPr>
            <w:r>
              <w:t>cd1_std</w:t>
            </w:r>
          </w:p>
        </w:tc>
        <w:tc>
          <w:tcPr>
            <w:tcW w:w="838" w:type="dxa"/>
          </w:tcPr>
          <w:p w14:paraId="6953EBB0" w14:textId="3B884286" w:rsidR="00A00006" w:rsidRPr="002003CE" w:rsidRDefault="00A00006" w:rsidP="000A2430">
            <w:pPr>
              <w:jc w:val="center"/>
              <w:rPr>
                <w:szCs w:val="21"/>
              </w:rPr>
            </w:pPr>
            <w:r w:rsidRPr="007F1610">
              <w:rPr>
                <w:rFonts w:eastAsia="等线"/>
                <w:color w:val="000000"/>
                <w:kern w:val="0"/>
                <w:szCs w:val="21"/>
              </w:rPr>
              <w:t>81.83</w:t>
            </w:r>
          </w:p>
        </w:tc>
        <w:tc>
          <w:tcPr>
            <w:tcW w:w="876" w:type="dxa"/>
          </w:tcPr>
          <w:p w14:paraId="5385AEE1" w14:textId="181CD63B" w:rsidR="00A00006" w:rsidRPr="002003CE" w:rsidRDefault="00A00006" w:rsidP="000A2430">
            <w:pPr>
              <w:jc w:val="center"/>
              <w:rPr>
                <w:szCs w:val="21"/>
              </w:rPr>
            </w:pPr>
            <w:r w:rsidRPr="007F1610">
              <w:rPr>
                <w:rFonts w:eastAsia="等线"/>
                <w:color w:val="000000"/>
                <w:kern w:val="0"/>
                <w:szCs w:val="21"/>
              </w:rPr>
              <w:t>81.04</w:t>
            </w:r>
          </w:p>
        </w:tc>
        <w:tc>
          <w:tcPr>
            <w:tcW w:w="776" w:type="dxa"/>
          </w:tcPr>
          <w:p w14:paraId="4A92D5D0" w14:textId="79516FCC" w:rsidR="00A00006" w:rsidRPr="002003CE" w:rsidRDefault="00A00006" w:rsidP="000A2430">
            <w:pPr>
              <w:jc w:val="center"/>
              <w:rPr>
                <w:szCs w:val="21"/>
              </w:rPr>
            </w:pPr>
            <w:r w:rsidRPr="007F1610">
              <w:rPr>
                <w:rFonts w:eastAsia="等线"/>
                <w:color w:val="000000"/>
                <w:kern w:val="0"/>
                <w:szCs w:val="21"/>
              </w:rPr>
              <w:t>76.96</w:t>
            </w:r>
          </w:p>
        </w:tc>
        <w:tc>
          <w:tcPr>
            <w:tcW w:w="900" w:type="dxa"/>
          </w:tcPr>
          <w:p w14:paraId="7E2171DD" w14:textId="4941916B" w:rsidR="00A00006" w:rsidRPr="002003CE" w:rsidRDefault="00A00006" w:rsidP="000A2430">
            <w:pPr>
              <w:jc w:val="center"/>
              <w:rPr>
                <w:szCs w:val="21"/>
              </w:rPr>
            </w:pPr>
            <w:r w:rsidRPr="001850A2">
              <w:rPr>
                <w:rFonts w:eastAsia="等线"/>
                <w:color w:val="000000"/>
                <w:kern w:val="0"/>
                <w:szCs w:val="21"/>
              </w:rPr>
              <w:t>81.59</w:t>
            </w:r>
          </w:p>
        </w:tc>
        <w:tc>
          <w:tcPr>
            <w:tcW w:w="838" w:type="dxa"/>
          </w:tcPr>
          <w:p w14:paraId="641A1B4D" w14:textId="3156524A" w:rsidR="00A00006" w:rsidRPr="002003CE" w:rsidRDefault="00A00006" w:rsidP="000A2430">
            <w:pPr>
              <w:jc w:val="center"/>
              <w:rPr>
                <w:szCs w:val="21"/>
              </w:rPr>
            </w:pPr>
            <w:r w:rsidRPr="001850A2">
              <w:rPr>
                <w:rFonts w:eastAsia="等线"/>
                <w:color w:val="000000"/>
                <w:kern w:val="0"/>
                <w:szCs w:val="21"/>
              </w:rPr>
              <w:t>82.48</w:t>
            </w:r>
          </w:p>
        </w:tc>
        <w:tc>
          <w:tcPr>
            <w:tcW w:w="838" w:type="dxa"/>
            <w:gridSpan w:val="2"/>
          </w:tcPr>
          <w:p w14:paraId="58964817" w14:textId="2B9FD548" w:rsidR="00A00006" w:rsidRPr="002003CE" w:rsidRDefault="00A00006" w:rsidP="000A2430">
            <w:pPr>
              <w:jc w:val="center"/>
              <w:rPr>
                <w:szCs w:val="21"/>
              </w:rPr>
            </w:pPr>
            <w:r w:rsidRPr="001850A2">
              <w:rPr>
                <w:rFonts w:eastAsia="等线"/>
                <w:color w:val="000000"/>
                <w:kern w:val="0"/>
                <w:szCs w:val="21"/>
              </w:rPr>
              <w:t>76.45</w:t>
            </w:r>
          </w:p>
        </w:tc>
        <w:tc>
          <w:tcPr>
            <w:tcW w:w="838" w:type="dxa"/>
          </w:tcPr>
          <w:p w14:paraId="18588282" w14:textId="3538A3AA" w:rsidR="00A00006" w:rsidRPr="002003CE" w:rsidRDefault="00A00006" w:rsidP="000A2430">
            <w:pPr>
              <w:jc w:val="center"/>
              <w:rPr>
                <w:szCs w:val="21"/>
              </w:rPr>
            </w:pPr>
            <w:r w:rsidRPr="00A00006">
              <w:rPr>
                <w:rFonts w:eastAsia="等线"/>
                <w:color w:val="000000"/>
                <w:kern w:val="0"/>
                <w:szCs w:val="21"/>
              </w:rPr>
              <w:t>82.12</w:t>
            </w:r>
          </w:p>
        </w:tc>
        <w:tc>
          <w:tcPr>
            <w:tcW w:w="838" w:type="dxa"/>
          </w:tcPr>
          <w:p w14:paraId="16937B23" w14:textId="68CCD7BA" w:rsidR="00A00006" w:rsidRPr="002003CE" w:rsidRDefault="00A00006" w:rsidP="000A2430">
            <w:pPr>
              <w:jc w:val="center"/>
              <w:rPr>
                <w:szCs w:val="21"/>
              </w:rPr>
            </w:pPr>
            <w:r w:rsidRPr="00A00006">
              <w:rPr>
                <w:rFonts w:eastAsia="等线"/>
                <w:color w:val="000000"/>
                <w:kern w:val="0"/>
                <w:szCs w:val="21"/>
              </w:rPr>
              <w:t>79.65</w:t>
            </w:r>
          </w:p>
        </w:tc>
        <w:tc>
          <w:tcPr>
            <w:tcW w:w="838" w:type="dxa"/>
            <w:gridSpan w:val="2"/>
          </w:tcPr>
          <w:p w14:paraId="32E7B340" w14:textId="433555F2" w:rsidR="00A00006" w:rsidRPr="002003CE" w:rsidRDefault="00A00006" w:rsidP="000A2430">
            <w:pPr>
              <w:jc w:val="center"/>
              <w:rPr>
                <w:szCs w:val="21"/>
              </w:rPr>
            </w:pPr>
            <w:r w:rsidRPr="00A00006">
              <w:rPr>
                <w:rFonts w:eastAsia="等线"/>
                <w:color w:val="000000"/>
                <w:kern w:val="0"/>
                <w:szCs w:val="21"/>
              </w:rPr>
              <w:t>77.42</w:t>
            </w:r>
          </w:p>
        </w:tc>
      </w:tr>
      <w:tr w:rsidR="00A00006" w14:paraId="5783A5B6" w14:textId="77777777" w:rsidTr="00702610">
        <w:trPr>
          <w:jc w:val="center"/>
        </w:trPr>
        <w:tc>
          <w:tcPr>
            <w:tcW w:w="1333" w:type="dxa"/>
          </w:tcPr>
          <w:p w14:paraId="588BF8FF" w14:textId="77777777" w:rsidR="00A00006" w:rsidRDefault="00A00006" w:rsidP="00A00006">
            <w:pPr>
              <w:jc w:val="center"/>
            </w:pPr>
            <w:r>
              <w:t>cd2_std</w:t>
            </w:r>
          </w:p>
        </w:tc>
        <w:tc>
          <w:tcPr>
            <w:tcW w:w="838" w:type="dxa"/>
          </w:tcPr>
          <w:p w14:paraId="0CDC2A94" w14:textId="6D9FADCE" w:rsidR="00A00006" w:rsidRPr="002003CE" w:rsidRDefault="00A00006" w:rsidP="000A2430">
            <w:pPr>
              <w:jc w:val="center"/>
              <w:rPr>
                <w:szCs w:val="21"/>
              </w:rPr>
            </w:pPr>
            <w:r w:rsidRPr="007F1610">
              <w:rPr>
                <w:rFonts w:eastAsia="等线"/>
                <w:color w:val="000000"/>
                <w:kern w:val="0"/>
                <w:szCs w:val="21"/>
              </w:rPr>
              <w:t>90.63</w:t>
            </w:r>
          </w:p>
        </w:tc>
        <w:tc>
          <w:tcPr>
            <w:tcW w:w="876" w:type="dxa"/>
          </w:tcPr>
          <w:p w14:paraId="755A1E5E" w14:textId="4466000D" w:rsidR="00A00006" w:rsidRPr="002003CE" w:rsidRDefault="00A00006" w:rsidP="000A2430">
            <w:pPr>
              <w:jc w:val="center"/>
              <w:rPr>
                <w:szCs w:val="21"/>
              </w:rPr>
            </w:pPr>
            <w:r w:rsidRPr="007F1610">
              <w:rPr>
                <w:rFonts w:eastAsia="等线"/>
                <w:color w:val="000000"/>
                <w:kern w:val="0"/>
                <w:szCs w:val="21"/>
              </w:rPr>
              <w:t>90.33</w:t>
            </w:r>
          </w:p>
        </w:tc>
        <w:tc>
          <w:tcPr>
            <w:tcW w:w="776" w:type="dxa"/>
          </w:tcPr>
          <w:p w14:paraId="1D4BFB9B" w14:textId="443AE29E" w:rsidR="00A00006" w:rsidRPr="002003CE" w:rsidRDefault="00A00006" w:rsidP="000A2430">
            <w:pPr>
              <w:jc w:val="center"/>
              <w:rPr>
                <w:szCs w:val="21"/>
              </w:rPr>
            </w:pPr>
            <w:r w:rsidRPr="007F1610">
              <w:rPr>
                <w:rFonts w:eastAsia="等线"/>
                <w:color w:val="000000"/>
                <w:kern w:val="0"/>
                <w:szCs w:val="21"/>
              </w:rPr>
              <w:t>87.04</w:t>
            </w:r>
          </w:p>
        </w:tc>
        <w:tc>
          <w:tcPr>
            <w:tcW w:w="900" w:type="dxa"/>
          </w:tcPr>
          <w:p w14:paraId="07001BBD" w14:textId="51B93560" w:rsidR="00A00006" w:rsidRPr="002003CE" w:rsidRDefault="00A00006" w:rsidP="000A2430">
            <w:pPr>
              <w:jc w:val="center"/>
              <w:rPr>
                <w:szCs w:val="21"/>
              </w:rPr>
            </w:pPr>
            <w:r w:rsidRPr="001850A2">
              <w:rPr>
                <w:rFonts w:eastAsia="等线"/>
                <w:color w:val="000000"/>
                <w:kern w:val="0"/>
                <w:szCs w:val="21"/>
              </w:rPr>
              <w:t>84.29</w:t>
            </w:r>
          </w:p>
        </w:tc>
        <w:tc>
          <w:tcPr>
            <w:tcW w:w="838" w:type="dxa"/>
          </w:tcPr>
          <w:p w14:paraId="2A34DE81" w14:textId="579FC0A4" w:rsidR="00A00006" w:rsidRPr="002003CE" w:rsidRDefault="00A00006" w:rsidP="000A2430">
            <w:pPr>
              <w:jc w:val="center"/>
              <w:rPr>
                <w:szCs w:val="21"/>
              </w:rPr>
            </w:pPr>
            <w:r w:rsidRPr="001850A2">
              <w:rPr>
                <w:rFonts w:eastAsia="等线"/>
                <w:color w:val="000000"/>
                <w:kern w:val="0"/>
                <w:szCs w:val="21"/>
              </w:rPr>
              <w:t>84.27</w:t>
            </w:r>
          </w:p>
        </w:tc>
        <w:tc>
          <w:tcPr>
            <w:tcW w:w="838" w:type="dxa"/>
            <w:gridSpan w:val="2"/>
          </w:tcPr>
          <w:p w14:paraId="4948C139" w14:textId="588CC649" w:rsidR="00A00006" w:rsidRPr="002003CE" w:rsidRDefault="00A00006" w:rsidP="000A2430">
            <w:pPr>
              <w:jc w:val="center"/>
              <w:rPr>
                <w:szCs w:val="21"/>
              </w:rPr>
            </w:pPr>
            <w:r w:rsidRPr="001850A2">
              <w:rPr>
                <w:rFonts w:eastAsia="等线"/>
                <w:color w:val="000000"/>
                <w:kern w:val="0"/>
                <w:szCs w:val="21"/>
              </w:rPr>
              <w:t>84.70</w:t>
            </w:r>
          </w:p>
        </w:tc>
        <w:tc>
          <w:tcPr>
            <w:tcW w:w="838" w:type="dxa"/>
          </w:tcPr>
          <w:p w14:paraId="072970B1" w14:textId="58EB923D" w:rsidR="00A00006" w:rsidRPr="002003CE" w:rsidRDefault="00A00006" w:rsidP="000A2430">
            <w:pPr>
              <w:jc w:val="center"/>
              <w:rPr>
                <w:szCs w:val="21"/>
              </w:rPr>
            </w:pPr>
            <w:r w:rsidRPr="00A00006">
              <w:rPr>
                <w:rFonts w:eastAsia="等线"/>
                <w:color w:val="000000"/>
                <w:kern w:val="0"/>
                <w:szCs w:val="21"/>
              </w:rPr>
              <w:t>96.90</w:t>
            </w:r>
          </w:p>
        </w:tc>
        <w:tc>
          <w:tcPr>
            <w:tcW w:w="838" w:type="dxa"/>
          </w:tcPr>
          <w:p w14:paraId="5BD4E6A1" w14:textId="70CFA3D3" w:rsidR="00A00006" w:rsidRPr="002003CE" w:rsidRDefault="00A00006" w:rsidP="000A2430">
            <w:pPr>
              <w:jc w:val="center"/>
              <w:rPr>
                <w:szCs w:val="21"/>
              </w:rPr>
            </w:pPr>
            <w:r w:rsidRPr="00A00006">
              <w:rPr>
                <w:rFonts w:eastAsia="等线"/>
                <w:color w:val="000000"/>
                <w:kern w:val="0"/>
                <w:szCs w:val="21"/>
              </w:rPr>
              <w:t>96.42</w:t>
            </w:r>
          </w:p>
        </w:tc>
        <w:tc>
          <w:tcPr>
            <w:tcW w:w="838" w:type="dxa"/>
            <w:gridSpan w:val="2"/>
          </w:tcPr>
          <w:p w14:paraId="11A08E66" w14:textId="702F0BCA" w:rsidR="00A00006" w:rsidRPr="002003CE" w:rsidRDefault="00A00006" w:rsidP="000A2430">
            <w:pPr>
              <w:jc w:val="center"/>
              <w:rPr>
                <w:szCs w:val="21"/>
              </w:rPr>
            </w:pPr>
            <w:r w:rsidRPr="00A00006">
              <w:rPr>
                <w:rFonts w:eastAsia="等线"/>
                <w:color w:val="000000"/>
                <w:kern w:val="0"/>
                <w:szCs w:val="21"/>
              </w:rPr>
              <w:t>89.20</w:t>
            </w:r>
          </w:p>
        </w:tc>
      </w:tr>
      <w:tr w:rsidR="00A00006" w14:paraId="0A655452" w14:textId="77777777" w:rsidTr="00702610">
        <w:trPr>
          <w:jc w:val="center"/>
        </w:trPr>
        <w:tc>
          <w:tcPr>
            <w:tcW w:w="1333" w:type="dxa"/>
          </w:tcPr>
          <w:p w14:paraId="70791BF8" w14:textId="77777777" w:rsidR="00A00006" w:rsidRDefault="00A00006" w:rsidP="00A00006">
            <w:pPr>
              <w:jc w:val="center"/>
            </w:pPr>
            <w:r>
              <w:t>cd3_std</w:t>
            </w:r>
          </w:p>
        </w:tc>
        <w:tc>
          <w:tcPr>
            <w:tcW w:w="838" w:type="dxa"/>
          </w:tcPr>
          <w:p w14:paraId="7132E5AA" w14:textId="756CE525" w:rsidR="00A00006" w:rsidRPr="002003CE" w:rsidRDefault="00A00006" w:rsidP="000A2430">
            <w:pPr>
              <w:jc w:val="center"/>
              <w:rPr>
                <w:szCs w:val="21"/>
              </w:rPr>
            </w:pPr>
            <w:r w:rsidRPr="007F1610">
              <w:rPr>
                <w:rFonts w:eastAsia="等线"/>
                <w:color w:val="000000"/>
                <w:kern w:val="0"/>
                <w:szCs w:val="21"/>
              </w:rPr>
              <w:t>82.29</w:t>
            </w:r>
          </w:p>
        </w:tc>
        <w:tc>
          <w:tcPr>
            <w:tcW w:w="876" w:type="dxa"/>
          </w:tcPr>
          <w:p w14:paraId="48A18C3D" w14:textId="50C22DDB" w:rsidR="00A00006" w:rsidRPr="002003CE" w:rsidRDefault="00A00006" w:rsidP="000A2430">
            <w:pPr>
              <w:jc w:val="center"/>
              <w:rPr>
                <w:szCs w:val="21"/>
              </w:rPr>
            </w:pPr>
            <w:r w:rsidRPr="007F1610">
              <w:rPr>
                <w:rFonts w:eastAsia="等线"/>
                <w:color w:val="000000"/>
                <w:kern w:val="0"/>
                <w:szCs w:val="21"/>
              </w:rPr>
              <w:t>82.79</w:t>
            </w:r>
          </w:p>
        </w:tc>
        <w:tc>
          <w:tcPr>
            <w:tcW w:w="776" w:type="dxa"/>
          </w:tcPr>
          <w:p w14:paraId="788DE622" w14:textId="22149B65" w:rsidR="00A00006" w:rsidRPr="002003CE" w:rsidRDefault="00A00006" w:rsidP="000A2430">
            <w:pPr>
              <w:jc w:val="center"/>
              <w:rPr>
                <w:szCs w:val="21"/>
              </w:rPr>
            </w:pPr>
            <w:r w:rsidRPr="007F1610">
              <w:rPr>
                <w:rFonts w:eastAsia="等线"/>
                <w:color w:val="000000"/>
                <w:kern w:val="0"/>
                <w:szCs w:val="21"/>
              </w:rPr>
              <w:t>81.17</w:t>
            </w:r>
          </w:p>
        </w:tc>
        <w:tc>
          <w:tcPr>
            <w:tcW w:w="900" w:type="dxa"/>
          </w:tcPr>
          <w:p w14:paraId="76C2AEB8" w14:textId="1553FA62" w:rsidR="00A00006" w:rsidRPr="002003CE" w:rsidRDefault="00A00006" w:rsidP="000A2430">
            <w:pPr>
              <w:jc w:val="center"/>
              <w:rPr>
                <w:szCs w:val="21"/>
              </w:rPr>
            </w:pPr>
            <w:r w:rsidRPr="001850A2">
              <w:rPr>
                <w:rFonts w:eastAsia="等线"/>
                <w:color w:val="000000"/>
                <w:kern w:val="0"/>
                <w:szCs w:val="21"/>
              </w:rPr>
              <w:t>83.81</w:t>
            </w:r>
          </w:p>
        </w:tc>
        <w:tc>
          <w:tcPr>
            <w:tcW w:w="838" w:type="dxa"/>
          </w:tcPr>
          <w:p w14:paraId="25B5B92A" w14:textId="26AE32AA" w:rsidR="00A00006" w:rsidRPr="002003CE" w:rsidRDefault="00A00006" w:rsidP="000A2430">
            <w:pPr>
              <w:jc w:val="center"/>
              <w:rPr>
                <w:szCs w:val="21"/>
              </w:rPr>
            </w:pPr>
            <w:r w:rsidRPr="001850A2">
              <w:rPr>
                <w:rFonts w:eastAsia="等线"/>
                <w:color w:val="000000"/>
                <w:kern w:val="0"/>
                <w:szCs w:val="21"/>
              </w:rPr>
              <w:t>78.44</w:t>
            </w:r>
          </w:p>
        </w:tc>
        <w:tc>
          <w:tcPr>
            <w:tcW w:w="838" w:type="dxa"/>
            <w:gridSpan w:val="2"/>
          </w:tcPr>
          <w:p w14:paraId="478D3E86" w14:textId="6BACA041" w:rsidR="00A00006" w:rsidRPr="002003CE" w:rsidRDefault="00A00006" w:rsidP="000A2430">
            <w:pPr>
              <w:jc w:val="center"/>
              <w:rPr>
                <w:szCs w:val="21"/>
              </w:rPr>
            </w:pPr>
            <w:r w:rsidRPr="001850A2">
              <w:rPr>
                <w:rFonts w:eastAsia="等线"/>
                <w:color w:val="000000"/>
                <w:kern w:val="0"/>
                <w:szCs w:val="21"/>
              </w:rPr>
              <w:t>79.93</w:t>
            </w:r>
          </w:p>
        </w:tc>
        <w:tc>
          <w:tcPr>
            <w:tcW w:w="838" w:type="dxa"/>
          </w:tcPr>
          <w:p w14:paraId="10A47259" w14:textId="60561410" w:rsidR="00A00006" w:rsidRPr="002003CE" w:rsidRDefault="00A00006" w:rsidP="000A2430">
            <w:pPr>
              <w:jc w:val="center"/>
              <w:rPr>
                <w:szCs w:val="21"/>
              </w:rPr>
            </w:pPr>
            <w:r w:rsidRPr="00A00006">
              <w:rPr>
                <w:rFonts w:eastAsia="等线"/>
                <w:color w:val="000000"/>
                <w:kern w:val="0"/>
                <w:szCs w:val="21"/>
              </w:rPr>
              <w:t>81.11</w:t>
            </w:r>
          </w:p>
        </w:tc>
        <w:tc>
          <w:tcPr>
            <w:tcW w:w="838" w:type="dxa"/>
          </w:tcPr>
          <w:p w14:paraId="0FC387BE" w14:textId="321BD538" w:rsidR="00A00006" w:rsidRPr="002003CE" w:rsidRDefault="00A00006" w:rsidP="000A2430">
            <w:pPr>
              <w:jc w:val="center"/>
              <w:rPr>
                <w:szCs w:val="21"/>
              </w:rPr>
            </w:pPr>
            <w:r w:rsidRPr="00A00006">
              <w:rPr>
                <w:rFonts w:eastAsia="等线"/>
                <w:color w:val="000000"/>
                <w:kern w:val="0"/>
                <w:szCs w:val="21"/>
              </w:rPr>
              <w:t>87.03</w:t>
            </w:r>
          </w:p>
        </w:tc>
        <w:tc>
          <w:tcPr>
            <w:tcW w:w="838" w:type="dxa"/>
            <w:gridSpan w:val="2"/>
          </w:tcPr>
          <w:p w14:paraId="5B3B3B78" w14:textId="57E42D48" w:rsidR="00A00006" w:rsidRPr="002003CE" w:rsidRDefault="00A00006" w:rsidP="000A2430">
            <w:pPr>
              <w:jc w:val="center"/>
              <w:rPr>
                <w:szCs w:val="21"/>
              </w:rPr>
            </w:pPr>
            <w:r w:rsidRPr="00A00006">
              <w:rPr>
                <w:rFonts w:eastAsia="等线"/>
                <w:color w:val="000000"/>
                <w:kern w:val="0"/>
                <w:szCs w:val="21"/>
              </w:rPr>
              <w:t>82.27</w:t>
            </w:r>
          </w:p>
        </w:tc>
      </w:tr>
      <w:tr w:rsidR="00A00006" w14:paraId="0C33F032" w14:textId="77777777" w:rsidTr="00702610">
        <w:trPr>
          <w:jc w:val="center"/>
        </w:trPr>
        <w:tc>
          <w:tcPr>
            <w:tcW w:w="1333" w:type="dxa"/>
          </w:tcPr>
          <w:p w14:paraId="6C608C94" w14:textId="77777777" w:rsidR="00A00006" w:rsidRDefault="00A00006" w:rsidP="00A00006">
            <w:pPr>
              <w:jc w:val="center"/>
            </w:pPr>
            <w:r>
              <w:t>cd4_std</w:t>
            </w:r>
          </w:p>
        </w:tc>
        <w:tc>
          <w:tcPr>
            <w:tcW w:w="838" w:type="dxa"/>
          </w:tcPr>
          <w:p w14:paraId="4EFDEBD9" w14:textId="21DBB14C" w:rsidR="00A00006" w:rsidRPr="002003CE" w:rsidRDefault="00A00006" w:rsidP="000A2430">
            <w:pPr>
              <w:jc w:val="center"/>
              <w:rPr>
                <w:szCs w:val="21"/>
              </w:rPr>
            </w:pPr>
            <w:r w:rsidRPr="007F1610">
              <w:rPr>
                <w:rFonts w:eastAsia="等线"/>
                <w:color w:val="000000"/>
                <w:kern w:val="0"/>
                <w:szCs w:val="21"/>
              </w:rPr>
              <w:t>88.58</w:t>
            </w:r>
          </w:p>
        </w:tc>
        <w:tc>
          <w:tcPr>
            <w:tcW w:w="876" w:type="dxa"/>
          </w:tcPr>
          <w:p w14:paraId="7E4DB4D3" w14:textId="14EFDB71" w:rsidR="00A00006" w:rsidRPr="002003CE" w:rsidRDefault="00A00006" w:rsidP="000A2430">
            <w:pPr>
              <w:jc w:val="center"/>
              <w:rPr>
                <w:szCs w:val="21"/>
              </w:rPr>
            </w:pPr>
            <w:r w:rsidRPr="007F1610">
              <w:rPr>
                <w:rFonts w:eastAsia="等线"/>
                <w:color w:val="000000"/>
                <w:kern w:val="0"/>
                <w:szCs w:val="21"/>
              </w:rPr>
              <w:t>91.00</w:t>
            </w:r>
          </w:p>
        </w:tc>
        <w:tc>
          <w:tcPr>
            <w:tcW w:w="776" w:type="dxa"/>
          </w:tcPr>
          <w:p w14:paraId="061F106C" w14:textId="0B9A3CEC" w:rsidR="00A00006" w:rsidRPr="002003CE" w:rsidRDefault="00A00006" w:rsidP="000A2430">
            <w:pPr>
              <w:jc w:val="center"/>
              <w:rPr>
                <w:szCs w:val="21"/>
              </w:rPr>
            </w:pPr>
            <w:r w:rsidRPr="007F1610">
              <w:rPr>
                <w:rFonts w:eastAsia="等线"/>
                <w:color w:val="000000"/>
                <w:kern w:val="0"/>
                <w:szCs w:val="21"/>
              </w:rPr>
              <w:t>89.21</w:t>
            </w:r>
          </w:p>
        </w:tc>
        <w:tc>
          <w:tcPr>
            <w:tcW w:w="900" w:type="dxa"/>
          </w:tcPr>
          <w:p w14:paraId="70C5A5D2" w14:textId="49F69F8F" w:rsidR="00A00006" w:rsidRPr="002003CE" w:rsidRDefault="00A00006" w:rsidP="000A2430">
            <w:pPr>
              <w:jc w:val="center"/>
              <w:rPr>
                <w:szCs w:val="21"/>
              </w:rPr>
            </w:pPr>
            <w:r w:rsidRPr="001850A2">
              <w:rPr>
                <w:rFonts w:eastAsia="等线"/>
                <w:color w:val="000000"/>
                <w:kern w:val="0"/>
                <w:szCs w:val="21"/>
              </w:rPr>
              <w:t>91.95</w:t>
            </w:r>
          </w:p>
        </w:tc>
        <w:tc>
          <w:tcPr>
            <w:tcW w:w="838" w:type="dxa"/>
          </w:tcPr>
          <w:p w14:paraId="69775808" w14:textId="03DA6A7E" w:rsidR="00A00006" w:rsidRPr="002003CE" w:rsidRDefault="00A00006" w:rsidP="000A2430">
            <w:pPr>
              <w:jc w:val="center"/>
              <w:rPr>
                <w:szCs w:val="21"/>
              </w:rPr>
            </w:pPr>
            <w:r w:rsidRPr="001850A2">
              <w:rPr>
                <w:rFonts w:eastAsia="等线"/>
                <w:color w:val="000000"/>
                <w:kern w:val="0"/>
                <w:szCs w:val="21"/>
              </w:rPr>
              <w:t>89.40</w:t>
            </w:r>
          </w:p>
        </w:tc>
        <w:tc>
          <w:tcPr>
            <w:tcW w:w="838" w:type="dxa"/>
            <w:gridSpan w:val="2"/>
          </w:tcPr>
          <w:p w14:paraId="227916BB" w14:textId="03A85409" w:rsidR="00A00006" w:rsidRPr="002003CE" w:rsidRDefault="00A00006" w:rsidP="000A2430">
            <w:pPr>
              <w:jc w:val="center"/>
              <w:rPr>
                <w:szCs w:val="21"/>
              </w:rPr>
            </w:pPr>
            <w:r w:rsidRPr="001850A2">
              <w:rPr>
                <w:rFonts w:eastAsia="等线"/>
                <w:color w:val="000000"/>
                <w:kern w:val="0"/>
                <w:szCs w:val="21"/>
              </w:rPr>
              <w:t>88.54</w:t>
            </w:r>
          </w:p>
        </w:tc>
        <w:tc>
          <w:tcPr>
            <w:tcW w:w="838" w:type="dxa"/>
          </w:tcPr>
          <w:p w14:paraId="1A69C606" w14:textId="614C84D9" w:rsidR="00A00006" w:rsidRPr="002003CE" w:rsidRDefault="00A00006" w:rsidP="000A2430">
            <w:pPr>
              <w:jc w:val="center"/>
              <w:rPr>
                <w:szCs w:val="21"/>
              </w:rPr>
            </w:pPr>
            <w:r w:rsidRPr="00A00006">
              <w:rPr>
                <w:rFonts w:eastAsia="等线"/>
                <w:color w:val="000000"/>
                <w:kern w:val="0"/>
                <w:szCs w:val="21"/>
              </w:rPr>
              <w:t>85.08</w:t>
            </w:r>
          </w:p>
        </w:tc>
        <w:tc>
          <w:tcPr>
            <w:tcW w:w="838" w:type="dxa"/>
          </w:tcPr>
          <w:p w14:paraId="66DE8F99" w14:textId="355251E0" w:rsidR="00A00006" w:rsidRPr="002003CE" w:rsidRDefault="00A00006" w:rsidP="000A2430">
            <w:pPr>
              <w:jc w:val="center"/>
              <w:rPr>
                <w:szCs w:val="21"/>
              </w:rPr>
            </w:pPr>
            <w:r w:rsidRPr="00A00006">
              <w:rPr>
                <w:rFonts w:eastAsia="等线"/>
                <w:color w:val="000000"/>
                <w:kern w:val="0"/>
                <w:szCs w:val="21"/>
              </w:rPr>
              <w:t>92.66</w:t>
            </w:r>
          </w:p>
        </w:tc>
        <w:tc>
          <w:tcPr>
            <w:tcW w:w="838" w:type="dxa"/>
            <w:gridSpan w:val="2"/>
          </w:tcPr>
          <w:p w14:paraId="0337BC00" w14:textId="67AA0862" w:rsidR="00A00006" w:rsidRPr="002003CE" w:rsidRDefault="00A00006" w:rsidP="000A2430">
            <w:pPr>
              <w:jc w:val="center"/>
              <w:rPr>
                <w:szCs w:val="21"/>
              </w:rPr>
            </w:pPr>
            <w:r w:rsidRPr="00A00006">
              <w:rPr>
                <w:rFonts w:eastAsia="等线"/>
                <w:color w:val="000000"/>
                <w:kern w:val="0"/>
                <w:szCs w:val="21"/>
              </w:rPr>
              <w:t>90.06</w:t>
            </w:r>
          </w:p>
        </w:tc>
      </w:tr>
      <w:tr w:rsidR="00A00006" w14:paraId="0B4EB425" w14:textId="77777777" w:rsidTr="00702610">
        <w:trPr>
          <w:jc w:val="center"/>
        </w:trPr>
        <w:tc>
          <w:tcPr>
            <w:tcW w:w="1333" w:type="dxa"/>
          </w:tcPr>
          <w:p w14:paraId="3F925761" w14:textId="77777777" w:rsidR="00A00006" w:rsidRDefault="00A00006" w:rsidP="00A00006">
            <w:pPr>
              <w:jc w:val="center"/>
            </w:pPr>
            <w:r>
              <w:t>cd5_std</w:t>
            </w:r>
          </w:p>
        </w:tc>
        <w:tc>
          <w:tcPr>
            <w:tcW w:w="838" w:type="dxa"/>
          </w:tcPr>
          <w:p w14:paraId="6C2EEAF5" w14:textId="042D7506" w:rsidR="00A00006" w:rsidRPr="002003CE" w:rsidRDefault="00A00006" w:rsidP="000A2430">
            <w:pPr>
              <w:jc w:val="center"/>
              <w:rPr>
                <w:szCs w:val="21"/>
              </w:rPr>
            </w:pPr>
            <w:r w:rsidRPr="007F1610">
              <w:rPr>
                <w:rFonts w:eastAsia="等线"/>
                <w:color w:val="000000"/>
                <w:kern w:val="0"/>
                <w:szCs w:val="21"/>
              </w:rPr>
              <w:t>97.42</w:t>
            </w:r>
          </w:p>
        </w:tc>
        <w:tc>
          <w:tcPr>
            <w:tcW w:w="876" w:type="dxa"/>
          </w:tcPr>
          <w:p w14:paraId="5EF8BBE7" w14:textId="5EEF146F" w:rsidR="00A00006" w:rsidRPr="002003CE" w:rsidRDefault="00A00006" w:rsidP="000A2430">
            <w:pPr>
              <w:jc w:val="center"/>
              <w:rPr>
                <w:szCs w:val="21"/>
              </w:rPr>
            </w:pPr>
            <w:r w:rsidRPr="007F1610">
              <w:rPr>
                <w:rFonts w:eastAsia="等线"/>
                <w:color w:val="000000"/>
                <w:kern w:val="0"/>
                <w:szCs w:val="21"/>
              </w:rPr>
              <w:t>99.54</w:t>
            </w:r>
          </w:p>
        </w:tc>
        <w:tc>
          <w:tcPr>
            <w:tcW w:w="776" w:type="dxa"/>
          </w:tcPr>
          <w:p w14:paraId="074D7359" w14:textId="371FEB4C" w:rsidR="00A00006" w:rsidRPr="002003CE" w:rsidRDefault="00A00006" w:rsidP="000A2430">
            <w:pPr>
              <w:jc w:val="center"/>
              <w:rPr>
                <w:szCs w:val="21"/>
              </w:rPr>
            </w:pPr>
            <w:r w:rsidRPr="007F1610">
              <w:rPr>
                <w:rFonts w:eastAsia="等线"/>
                <w:color w:val="000000"/>
                <w:kern w:val="0"/>
                <w:szCs w:val="21"/>
              </w:rPr>
              <w:t>99.38</w:t>
            </w:r>
          </w:p>
        </w:tc>
        <w:tc>
          <w:tcPr>
            <w:tcW w:w="900" w:type="dxa"/>
          </w:tcPr>
          <w:p w14:paraId="414EDC6C" w14:textId="081C8A69" w:rsidR="00A00006" w:rsidRPr="002003CE" w:rsidRDefault="00A00006" w:rsidP="000A2430">
            <w:pPr>
              <w:jc w:val="center"/>
              <w:rPr>
                <w:szCs w:val="21"/>
              </w:rPr>
            </w:pPr>
            <w:r w:rsidRPr="001850A2">
              <w:rPr>
                <w:rFonts w:eastAsia="等线"/>
                <w:color w:val="000000"/>
                <w:kern w:val="0"/>
                <w:szCs w:val="21"/>
              </w:rPr>
              <w:t>99.85</w:t>
            </w:r>
          </w:p>
        </w:tc>
        <w:tc>
          <w:tcPr>
            <w:tcW w:w="838" w:type="dxa"/>
          </w:tcPr>
          <w:p w14:paraId="096AF2D4" w14:textId="6D34293B" w:rsidR="00A00006" w:rsidRPr="002003CE" w:rsidRDefault="00A00006" w:rsidP="000A2430">
            <w:pPr>
              <w:jc w:val="center"/>
              <w:rPr>
                <w:szCs w:val="21"/>
              </w:rPr>
            </w:pPr>
            <w:r w:rsidRPr="001850A2">
              <w:rPr>
                <w:rFonts w:eastAsia="等线"/>
                <w:color w:val="000000"/>
                <w:kern w:val="0"/>
                <w:szCs w:val="21"/>
              </w:rPr>
              <w:t>99.50</w:t>
            </w:r>
          </w:p>
        </w:tc>
        <w:tc>
          <w:tcPr>
            <w:tcW w:w="838" w:type="dxa"/>
            <w:gridSpan w:val="2"/>
          </w:tcPr>
          <w:p w14:paraId="66F26F74" w14:textId="051EA4E3" w:rsidR="00A00006" w:rsidRPr="002003CE" w:rsidRDefault="00A00006" w:rsidP="000A2430">
            <w:pPr>
              <w:jc w:val="center"/>
              <w:rPr>
                <w:szCs w:val="21"/>
              </w:rPr>
            </w:pPr>
            <w:r w:rsidRPr="001850A2">
              <w:rPr>
                <w:rFonts w:eastAsia="等线"/>
                <w:color w:val="000000"/>
                <w:kern w:val="0"/>
                <w:szCs w:val="21"/>
              </w:rPr>
              <w:t>99.32</w:t>
            </w:r>
          </w:p>
        </w:tc>
        <w:tc>
          <w:tcPr>
            <w:tcW w:w="838" w:type="dxa"/>
          </w:tcPr>
          <w:p w14:paraId="7DAA9712" w14:textId="4F916D45" w:rsidR="00A00006" w:rsidRPr="002003CE" w:rsidRDefault="00A00006" w:rsidP="000A2430">
            <w:pPr>
              <w:jc w:val="center"/>
              <w:rPr>
                <w:szCs w:val="21"/>
              </w:rPr>
            </w:pPr>
            <w:r w:rsidRPr="00A00006">
              <w:rPr>
                <w:rFonts w:eastAsia="等线"/>
                <w:color w:val="000000"/>
                <w:kern w:val="0"/>
                <w:szCs w:val="21"/>
              </w:rPr>
              <w:t>95.03</w:t>
            </w:r>
          </w:p>
        </w:tc>
        <w:tc>
          <w:tcPr>
            <w:tcW w:w="838" w:type="dxa"/>
          </w:tcPr>
          <w:p w14:paraId="147276E4" w14:textId="1919D440" w:rsidR="00A00006" w:rsidRPr="002003CE" w:rsidRDefault="00A00006" w:rsidP="000A2430">
            <w:pPr>
              <w:jc w:val="center"/>
              <w:rPr>
                <w:szCs w:val="21"/>
              </w:rPr>
            </w:pPr>
            <w:r w:rsidRPr="00A00006">
              <w:rPr>
                <w:rFonts w:eastAsia="等线"/>
                <w:color w:val="000000"/>
                <w:kern w:val="0"/>
                <w:szCs w:val="21"/>
              </w:rPr>
              <w:t>99.59</w:t>
            </w:r>
          </w:p>
        </w:tc>
        <w:tc>
          <w:tcPr>
            <w:tcW w:w="838" w:type="dxa"/>
            <w:gridSpan w:val="2"/>
          </w:tcPr>
          <w:p w14:paraId="0647CB4B" w14:textId="011080A8" w:rsidR="00A00006" w:rsidRPr="002003CE" w:rsidRDefault="00A00006" w:rsidP="000A2430">
            <w:pPr>
              <w:jc w:val="center"/>
              <w:rPr>
                <w:szCs w:val="21"/>
              </w:rPr>
            </w:pPr>
            <w:r w:rsidRPr="00A00006">
              <w:rPr>
                <w:rFonts w:eastAsia="等线"/>
                <w:color w:val="000000"/>
                <w:kern w:val="0"/>
                <w:szCs w:val="21"/>
              </w:rPr>
              <w:t>99.41</w:t>
            </w:r>
          </w:p>
        </w:tc>
      </w:tr>
      <w:tr w:rsidR="00A00006" w14:paraId="648F856E" w14:textId="77777777" w:rsidTr="00702610">
        <w:trPr>
          <w:jc w:val="center"/>
        </w:trPr>
        <w:tc>
          <w:tcPr>
            <w:tcW w:w="1333" w:type="dxa"/>
          </w:tcPr>
          <w:p w14:paraId="709981AD" w14:textId="39373B56" w:rsidR="00A00006" w:rsidRDefault="006948C1" w:rsidP="00A00006">
            <w:pPr>
              <w:jc w:val="center"/>
            </w:pPr>
            <w:r>
              <w:t>m</w:t>
            </w:r>
            <w:r>
              <w:rPr>
                <w:rFonts w:hint="eastAsia"/>
              </w:rPr>
              <w:t>ulti_</w:t>
            </w:r>
            <w:r>
              <w:t>std</w:t>
            </w:r>
          </w:p>
        </w:tc>
        <w:tc>
          <w:tcPr>
            <w:tcW w:w="838" w:type="dxa"/>
          </w:tcPr>
          <w:p w14:paraId="4C10AE2D" w14:textId="35427A0F" w:rsidR="00A00006" w:rsidRDefault="00FB09AB" w:rsidP="00626B3D">
            <w:pPr>
              <w:jc w:val="center"/>
            </w:pPr>
            <w:r>
              <w:rPr>
                <w:rFonts w:hint="eastAsia"/>
              </w:rPr>
              <w:t>9</w:t>
            </w:r>
            <w:r>
              <w:t>9.79</w:t>
            </w:r>
          </w:p>
        </w:tc>
        <w:tc>
          <w:tcPr>
            <w:tcW w:w="876" w:type="dxa"/>
          </w:tcPr>
          <w:p w14:paraId="36F6D694" w14:textId="6EE7D499" w:rsidR="00A00006" w:rsidRDefault="00346A81" w:rsidP="00626B3D">
            <w:pPr>
              <w:jc w:val="center"/>
            </w:pPr>
            <w:r>
              <w:rPr>
                <w:rFonts w:hint="eastAsia"/>
              </w:rPr>
              <w:t>9</w:t>
            </w:r>
            <w:r>
              <w:t>9.25</w:t>
            </w:r>
          </w:p>
        </w:tc>
        <w:tc>
          <w:tcPr>
            <w:tcW w:w="776" w:type="dxa"/>
          </w:tcPr>
          <w:p w14:paraId="3692CAA0" w14:textId="680F8138" w:rsidR="00A00006" w:rsidRDefault="00DA2E7C" w:rsidP="00626B3D">
            <w:pPr>
              <w:jc w:val="center"/>
            </w:pPr>
            <w:r>
              <w:rPr>
                <w:rFonts w:hint="eastAsia"/>
              </w:rPr>
              <w:t>9</w:t>
            </w:r>
            <w:r>
              <w:t>9.42</w:t>
            </w:r>
          </w:p>
        </w:tc>
        <w:tc>
          <w:tcPr>
            <w:tcW w:w="900" w:type="dxa"/>
          </w:tcPr>
          <w:p w14:paraId="38743451" w14:textId="59937BC4" w:rsidR="00A00006" w:rsidRDefault="0035517A" w:rsidP="00626B3D">
            <w:pPr>
              <w:jc w:val="center"/>
            </w:pPr>
            <w:r>
              <w:rPr>
                <w:rFonts w:hint="eastAsia"/>
              </w:rPr>
              <w:t>9</w:t>
            </w:r>
            <w:r>
              <w:t>9.58</w:t>
            </w:r>
          </w:p>
        </w:tc>
        <w:tc>
          <w:tcPr>
            <w:tcW w:w="838" w:type="dxa"/>
          </w:tcPr>
          <w:p w14:paraId="5D07D93F" w14:textId="7693E885" w:rsidR="00A00006" w:rsidRDefault="00A1712F" w:rsidP="00626B3D">
            <w:pPr>
              <w:jc w:val="center"/>
            </w:pPr>
            <w:r>
              <w:rPr>
                <w:rFonts w:hint="eastAsia"/>
              </w:rPr>
              <w:t>9</w:t>
            </w:r>
            <w:r>
              <w:t>8.49</w:t>
            </w:r>
          </w:p>
        </w:tc>
        <w:tc>
          <w:tcPr>
            <w:tcW w:w="838" w:type="dxa"/>
            <w:gridSpan w:val="2"/>
          </w:tcPr>
          <w:p w14:paraId="11262D37" w14:textId="40E8355D" w:rsidR="00A00006" w:rsidRDefault="00900E1B" w:rsidP="00626B3D">
            <w:pPr>
              <w:jc w:val="center"/>
            </w:pPr>
            <w:r>
              <w:rPr>
                <w:rFonts w:hint="eastAsia"/>
              </w:rPr>
              <w:t>9</w:t>
            </w:r>
            <w:r>
              <w:t>9.37</w:t>
            </w:r>
          </w:p>
        </w:tc>
        <w:tc>
          <w:tcPr>
            <w:tcW w:w="838" w:type="dxa"/>
          </w:tcPr>
          <w:p w14:paraId="00A15CF8" w14:textId="728819F8" w:rsidR="00A00006" w:rsidRDefault="004179BF" w:rsidP="00626B3D">
            <w:pPr>
              <w:jc w:val="center"/>
            </w:pPr>
            <w:r>
              <w:rPr>
                <w:rFonts w:hint="eastAsia"/>
              </w:rPr>
              <w:t>1</w:t>
            </w:r>
            <w:r>
              <w:t>00.00</w:t>
            </w:r>
          </w:p>
        </w:tc>
        <w:tc>
          <w:tcPr>
            <w:tcW w:w="838" w:type="dxa"/>
          </w:tcPr>
          <w:p w14:paraId="49783C3B" w14:textId="232F9D45" w:rsidR="00A00006" w:rsidRDefault="00E57A42" w:rsidP="00626B3D">
            <w:pPr>
              <w:jc w:val="center"/>
            </w:pPr>
            <w:r>
              <w:rPr>
                <w:rFonts w:hint="eastAsia"/>
              </w:rPr>
              <w:t>1</w:t>
            </w:r>
            <w:r>
              <w:t>00.00</w:t>
            </w:r>
          </w:p>
        </w:tc>
        <w:tc>
          <w:tcPr>
            <w:tcW w:w="838" w:type="dxa"/>
            <w:gridSpan w:val="2"/>
          </w:tcPr>
          <w:p w14:paraId="24AB8EBC" w14:textId="0C3160D2" w:rsidR="00A00006" w:rsidRDefault="004527A7" w:rsidP="00626B3D">
            <w:pPr>
              <w:jc w:val="center"/>
            </w:pPr>
            <w:r>
              <w:rPr>
                <w:rFonts w:hint="eastAsia"/>
              </w:rPr>
              <w:t>9</w:t>
            </w:r>
            <w:r>
              <w:t>9.50</w:t>
            </w:r>
          </w:p>
        </w:tc>
      </w:tr>
    </w:tbl>
    <w:p w14:paraId="4AE7E336" w14:textId="77777777" w:rsidR="00BC314F" w:rsidRDefault="00BC314F" w:rsidP="00246013">
      <w:pPr>
        <w:rPr>
          <w:sz w:val="24"/>
        </w:rPr>
      </w:pPr>
    </w:p>
    <w:p w14:paraId="6D0B6377" w14:textId="794D88D8" w:rsidR="00BC314F" w:rsidRDefault="00F674EF" w:rsidP="006752F5">
      <w:pPr>
        <w:pStyle w:val="afa"/>
        <w:spacing w:beforeLines="50" w:before="156" w:afterLines="50" w:after="156" w:line="440" w:lineRule="atLeast"/>
        <w:ind w:firstLine="420"/>
        <w:rPr>
          <w:sz w:val="24"/>
        </w:rPr>
      </w:pPr>
      <w:r w:rsidRPr="009B7718">
        <w:rPr>
          <w:rFonts w:ascii="宋体" w:eastAsia="宋体" w:hAnsi="宋体" w:hint="eastAsia"/>
          <w:sz w:val="21"/>
          <w:szCs w:val="21"/>
        </w:rPr>
        <w:t>表</w:t>
      </w:r>
      <w:r w:rsidRPr="006D5172">
        <w:rPr>
          <w:rFonts w:ascii="Times New Roman" w:eastAsia="宋体" w:hAnsi="Times New Roman" w:cs="Times New Roman"/>
          <w:sz w:val="21"/>
          <w:szCs w:val="21"/>
        </w:rPr>
        <w:t>4·</w:t>
      </w:r>
      <w:r w:rsidRPr="006D5172">
        <w:rPr>
          <w:rFonts w:ascii="Times New Roman" w:eastAsia="宋体" w:hAnsi="Times New Roman" w:cs="Times New Roman"/>
          <w:sz w:val="21"/>
          <w:szCs w:val="21"/>
        </w:rPr>
        <w:fldChar w:fldCharType="begin"/>
      </w:r>
      <w:r w:rsidRPr="006D5172">
        <w:rPr>
          <w:rFonts w:ascii="Times New Roman" w:eastAsia="宋体" w:hAnsi="Times New Roman" w:cs="Times New Roman"/>
          <w:sz w:val="21"/>
          <w:szCs w:val="21"/>
        </w:rPr>
        <w:instrText xml:space="preserve"> SEQ </w:instrText>
      </w:r>
      <w:r w:rsidRPr="006D5172">
        <w:rPr>
          <w:rFonts w:ascii="Times New Roman" w:eastAsia="宋体" w:hAnsi="Times New Roman" w:cs="Times New Roman"/>
          <w:sz w:val="21"/>
          <w:szCs w:val="21"/>
        </w:rPr>
        <w:instrText>表</w:instrText>
      </w:r>
      <w:r w:rsidRPr="006D5172">
        <w:rPr>
          <w:rFonts w:ascii="Times New Roman" w:eastAsia="宋体" w:hAnsi="Times New Roman" w:cs="Times New Roman"/>
          <w:sz w:val="21"/>
          <w:szCs w:val="21"/>
        </w:rPr>
        <w:instrText xml:space="preserve">4· \* ARABIC </w:instrText>
      </w:r>
      <w:r w:rsidRPr="006D517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6</w:t>
      </w:r>
      <w:r w:rsidRPr="006D5172">
        <w:rPr>
          <w:rFonts w:ascii="Times New Roman" w:eastAsia="宋体" w:hAnsi="Times New Roman" w:cs="Times New Roman"/>
          <w:sz w:val="21"/>
          <w:szCs w:val="21"/>
        </w:rPr>
        <w:fldChar w:fldCharType="end"/>
      </w:r>
      <w:r w:rsidR="006D5172">
        <w:rPr>
          <w:rFonts w:ascii="Times New Roman" w:eastAsia="宋体" w:hAnsi="Times New Roman" w:cs="Times New Roman"/>
          <w:sz w:val="21"/>
          <w:szCs w:val="21"/>
        </w:rPr>
        <w:t xml:space="preserve"> </w:t>
      </w:r>
      <w:r w:rsidR="00B70637">
        <w:rPr>
          <w:rFonts w:ascii="Times New Roman" w:eastAsia="宋体" w:hAnsi="Times New Roman" w:cs="Times New Roman" w:hint="eastAsia"/>
          <w:sz w:val="21"/>
          <w:szCs w:val="21"/>
        </w:rPr>
        <w:t>C</w:t>
      </w:r>
      <w:r w:rsidR="003801B1" w:rsidRPr="00214F53">
        <w:rPr>
          <w:rFonts w:ascii="Times New Roman" w:eastAsia="宋体" w:hAnsi="Times New Roman" w:cs="Times New Roman"/>
          <w:sz w:val="21"/>
          <w:szCs w:val="21"/>
        </w:rPr>
        <w:t>E</w:t>
      </w:r>
      <w:r w:rsidR="003801B1" w:rsidRPr="00214F53">
        <w:rPr>
          <w:rFonts w:ascii="宋体" w:eastAsia="宋体" w:hAnsi="宋体" w:hint="eastAsia"/>
          <w:sz w:val="21"/>
          <w:szCs w:val="21"/>
        </w:rPr>
        <w:t>两组分类结果</w:t>
      </w:r>
      <w:r w:rsidR="003657B4">
        <w:rPr>
          <w:rFonts w:ascii="宋体" w:eastAsia="宋体" w:hAnsi="宋体" w:hint="eastAsia"/>
          <w:sz w:val="21"/>
          <w:szCs w:val="21"/>
        </w:rPr>
        <w:t>(标准差特征</w:t>
      </w:r>
      <w:r w:rsidR="003657B4">
        <w:rPr>
          <w:rFonts w:ascii="宋体" w:eastAsia="宋体" w:hAnsi="宋体"/>
          <w:sz w:val="21"/>
          <w:szCs w:val="21"/>
        </w:rPr>
        <w:t>)</w:t>
      </w:r>
    </w:p>
    <w:tbl>
      <w:tblPr>
        <w:tblStyle w:val="a8"/>
        <w:tblW w:w="8913" w:type="dxa"/>
        <w:jc w:val="center"/>
        <w:tblLook w:val="04A0" w:firstRow="1" w:lastRow="0" w:firstColumn="1" w:lastColumn="0" w:noHBand="0" w:noVBand="1"/>
      </w:tblPr>
      <w:tblGrid>
        <w:gridCol w:w="1333"/>
        <w:gridCol w:w="838"/>
        <w:gridCol w:w="876"/>
        <w:gridCol w:w="776"/>
        <w:gridCol w:w="900"/>
        <w:gridCol w:w="838"/>
        <w:gridCol w:w="838"/>
        <w:gridCol w:w="838"/>
        <w:gridCol w:w="838"/>
        <w:gridCol w:w="824"/>
        <w:gridCol w:w="14"/>
      </w:tblGrid>
      <w:tr w:rsidR="00091EAA" w14:paraId="1B49B87C" w14:textId="77777777" w:rsidTr="00702610">
        <w:trPr>
          <w:gridAfter w:val="1"/>
          <w:wAfter w:w="14" w:type="dxa"/>
          <w:jc w:val="center"/>
        </w:trPr>
        <w:tc>
          <w:tcPr>
            <w:tcW w:w="1333" w:type="dxa"/>
            <w:vMerge w:val="restart"/>
          </w:tcPr>
          <w:p w14:paraId="70FEC392" w14:textId="77777777" w:rsidR="009968BF" w:rsidRDefault="009968BF" w:rsidP="00984032">
            <w:r>
              <w:rPr>
                <w:rFonts w:hint="eastAsia"/>
              </w:rPr>
              <w:t>特征</w:t>
            </w:r>
          </w:p>
        </w:tc>
        <w:tc>
          <w:tcPr>
            <w:tcW w:w="2490" w:type="dxa"/>
            <w:gridSpan w:val="3"/>
          </w:tcPr>
          <w:p w14:paraId="78A1A67B" w14:textId="4F58C86A" w:rsidR="009968BF" w:rsidRDefault="009968BF" w:rsidP="00984032">
            <w:pPr>
              <w:jc w:val="center"/>
            </w:pPr>
            <w:r>
              <w:t>ACC</w:t>
            </w:r>
            <w:r w:rsidR="00933778">
              <w:rPr>
                <w:rFonts w:hint="eastAsia"/>
              </w:rPr>
              <w:t>(</w:t>
            </w:r>
            <w:r w:rsidR="00933778">
              <w:t>%)</w:t>
            </w:r>
          </w:p>
        </w:tc>
        <w:tc>
          <w:tcPr>
            <w:tcW w:w="2576" w:type="dxa"/>
            <w:gridSpan w:val="3"/>
          </w:tcPr>
          <w:p w14:paraId="6C7CB2FE" w14:textId="1C0D6433" w:rsidR="009968BF" w:rsidRDefault="009968BF" w:rsidP="00984032">
            <w:pPr>
              <w:jc w:val="center"/>
            </w:pPr>
            <w:r>
              <w:rPr>
                <w:rFonts w:hint="eastAsia"/>
              </w:rPr>
              <w:t>S</w:t>
            </w:r>
            <w:r>
              <w:t>EN</w:t>
            </w:r>
            <w:r w:rsidR="00933778">
              <w:rPr>
                <w:rFonts w:hint="eastAsia"/>
              </w:rPr>
              <w:t>(</w:t>
            </w:r>
            <w:r w:rsidR="00933778">
              <w:t>%)</w:t>
            </w:r>
          </w:p>
        </w:tc>
        <w:tc>
          <w:tcPr>
            <w:tcW w:w="2500" w:type="dxa"/>
            <w:gridSpan w:val="3"/>
          </w:tcPr>
          <w:p w14:paraId="06EBB349" w14:textId="48C9BC43" w:rsidR="009968BF" w:rsidRDefault="009968BF" w:rsidP="00984032">
            <w:pPr>
              <w:jc w:val="center"/>
            </w:pPr>
            <w:r>
              <w:rPr>
                <w:rFonts w:hint="eastAsia"/>
              </w:rPr>
              <w:t>S</w:t>
            </w:r>
            <w:r>
              <w:t>PE</w:t>
            </w:r>
            <w:r w:rsidR="00933778">
              <w:rPr>
                <w:rFonts w:hint="eastAsia"/>
              </w:rPr>
              <w:t>(</w:t>
            </w:r>
            <w:r w:rsidR="00933778">
              <w:t>%)</w:t>
            </w:r>
          </w:p>
        </w:tc>
      </w:tr>
      <w:tr w:rsidR="003450A7" w14:paraId="684626C7" w14:textId="77777777" w:rsidTr="00702610">
        <w:trPr>
          <w:jc w:val="center"/>
        </w:trPr>
        <w:tc>
          <w:tcPr>
            <w:tcW w:w="1333" w:type="dxa"/>
            <w:vMerge/>
          </w:tcPr>
          <w:p w14:paraId="76373307" w14:textId="77777777" w:rsidR="009968BF" w:rsidRDefault="009968BF" w:rsidP="00984032"/>
        </w:tc>
        <w:tc>
          <w:tcPr>
            <w:tcW w:w="838" w:type="dxa"/>
          </w:tcPr>
          <w:p w14:paraId="3EAD8669" w14:textId="77777777" w:rsidR="009968BF" w:rsidRDefault="009968BF" w:rsidP="00984032">
            <w:pPr>
              <w:jc w:val="center"/>
            </w:pPr>
            <w:r>
              <w:rPr>
                <w:rFonts w:hint="eastAsia"/>
              </w:rPr>
              <w:t>S</w:t>
            </w:r>
            <w:r>
              <w:t>VM</w:t>
            </w:r>
          </w:p>
        </w:tc>
        <w:tc>
          <w:tcPr>
            <w:tcW w:w="876" w:type="dxa"/>
          </w:tcPr>
          <w:p w14:paraId="220A2F28" w14:textId="77777777" w:rsidR="009968BF" w:rsidRDefault="009968BF" w:rsidP="00984032">
            <w:pPr>
              <w:jc w:val="center"/>
            </w:pPr>
            <w:r>
              <w:t>KNN</w:t>
            </w:r>
          </w:p>
        </w:tc>
        <w:tc>
          <w:tcPr>
            <w:tcW w:w="776" w:type="dxa"/>
          </w:tcPr>
          <w:p w14:paraId="7BBFD02B" w14:textId="77777777" w:rsidR="009968BF" w:rsidRDefault="009968BF" w:rsidP="00984032">
            <w:pPr>
              <w:jc w:val="center"/>
            </w:pPr>
            <w:r>
              <w:rPr>
                <w:rFonts w:hint="eastAsia"/>
              </w:rPr>
              <w:t>D</w:t>
            </w:r>
            <w:r>
              <w:t>T</w:t>
            </w:r>
          </w:p>
        </w:tc>
        <w:tc>
          <w:tcPr>
            <w:tcW w:w="900" w:type="dxa"/>
          </w:tcPr>
          <w:p w14:paraId="08A1FC22" w14:textId="77777777" w:rsidR="009968BF" w:rsidRDefault="009968BF" w:rsidP="00984032">
            <w:pPr>
              <w:jc w:val="center"/>
            </w:pPr>
            <w:r>
              <w:rPr>
                <w:rFonts w:hint="eastAsia"/>
              </w:rPr>
              <w:t>S</w:t>
            </w:r>
            <w:r>
              <w:t>VM</w:t>
            </w:r>
          </w:p>
        </w:tc>
        <w:tc>
          <w:tcPr>
            <w:tcW w:w="838" w:type="dxa"/>
          </w:tcPr>
          <w:p w14:paraId="4952573A" w14:textId="77777777" w:rsidR="009968BF" w:rsidRDefault="009968BF" w:rsidP="00984032">
            <w:pPr>
              <w:jc w:val="center"/>
            </w:pPr>
            <w:r>
              <w:rPr>
                <w:rFonts w:hint="eastAsia"/>
              </w:rPr>
              <w:t>K</w:t>
            </w:r>
            <w:r>
              <w:t>NN</w:t>
            </w:r>
          </w:p>
        </w:tc>
        <w:tc>
          <w:tcPr>
            <w:tcW w:w="838" w:type="dxa"/>
          </w:tcPr>
          <w:p w14:paraId="76E932B8" w14:textId="77777777" w:rsidR="009968BF" w:rsidRDefault="009968BF" w:rsidP="00984032">
            <w:pPr>
              <w:jc w:val="center"/>
            </w:pPr>
            <w:r>
              <w:rPr>
                <w:rFonts w:hint="eastAsia"/>
              </w:rPr>
              <w:t>D</w:t>
            </w:r>
            <w:r>
              <w:t>T</w:t>
            </w:r>
          </w:p>
        </w:tc>
        <w:tc>
          <w:tcPr>
            <w:tcW w:w="838" w:type="dxa"/>
          </w:tcPr>
          <w:p w14:paraId="6B4BB733" w14:textId="77777777" w:rsidR="009968BF" w:rsidRDefault="009968BF" w:rsidP="00984032">
            <w:pPr>
              <w:jc w:val="center"/>
            </w:pPr>
            <w:r w:rsidRPr="006D0841">
              <w:t>SVM</w:t>
            </w:r>
          </w:p>
        </w:tc>
        <w:tc>
          <w:tcPr>
            <w:tcW w:w="838" w:type="dxa"/>
          </w:tcPr>
          <w:p w14:paraId="52C01131" w14:textId="77777777" w:rsidR="009968BF" w:rsidRDefault="009968BF" w:rsidP="00984032">
            <w:pPr>
              <w:jc w:val="center"/>
            </w:pPr>
            <w:r w:rsidRPr="006D0841">
              <w:t>KNN</w:t>
            </w:r>
          </w:p>
        </w:tc>
        <w:tc>
          <w:tcPr>
            <w:tcW w:w="838" w:type="dxa"/>
            <w:gridSpan w:val="2"/>
          </w:tcPr>
          <w:p w14:paraId="2D6073C5" w14:textId="77777777" w:rsidR="009968BF" w:rsidRDefault="009968BF" w:rsidP="00984032">
            <w:pPr>
              <w:jc w:val="center"/>
            </w:pPr>
            <w:r w:rsidRPr="006D0841">
              <w:t>DT</w:t>
            </w:r>
          </w:p>
        </w:tc>
      </w:tr>
      <w:tr w:rsidR="009F78EA" w14:paraId="58B56EF8" w14:textId="77777777" w:rsidTr="00702610">
        <w:trPr>
          <w:jc w:val="center"/>
        </w:trPr>
        <w:tc>
          <w:tcPr>
            <w:tcW w:w="1333" w:type="dxa"/>
          </w:tcPr>
          <w:p w14:paraId="664A94CE" w14:textId="77777777" w:rsidR="009F78EA" w:rsidRDefault="009F78EA" w:rsidP="009F78EA">
            <w:pPr>
              <w:jc w:val="center"/>
            </w:pPr>
            <w:r>
              <w:t>o</w:t>
            </w:r>
            <w:r>
              <w:rPr>
                <w:rFonts w:hint="eastAsia"/>
              </w:rPr>
              <w:t>ri</w:t>
            </w:r>
            <w:r>
              <w:t>_std</w:t>
            </w:r>
          </w:p>
        </w:tc>
        <w:tc>
          <w:tcPr>
            <w:tcW w:w="838" w:type="dxa"/>
          </w:tcPr>
          <w:p w14:paraId="563B8DFB" w14:textId="27C1C97C" w:rsidR="009F78EA" w:rsidRPr="00984032" w:rsidRDefault="009F78EA" w:rsidP="00CA20EF">
            <w:pPr>
              <w:jc w:val="center"/>
              <w:rPr>
                <w:szCs w:val="21"/>
              </w:rPr>
            </w:pPr>
            <w:r w:rsidRPr="003450A7">
              <w:rPr>
                <w:rFonts w:eastAsia="等线"/>
                <w:color w:val="000000"/>
                <w:kern w:val="0"/>
                <w:szCs w:val="21"/>
              </w:rPr>
              <w:t>97.79</w:t>
            </w:r>
          </w:p>
        </w:tc>
        <w:tc>
          <w:tcPr>
            <w:tcW w:w="876" w:type="dxa"/>
          </w:tcPr>
          <w:p w14:paraId="45C2CCA5" w14:textId="122078D1" w:rsidR="009F78EA" w:rsidRPr="00984032" w:rsidRDefault="009F78EA" w:rsidP="00CA20EF">
            <w:pPr>
              <w:jc w:val="center"/>
              <w:rPr>
                <w:szCs w:val="21"/>
              </w:rPr>
            </w:pPr>
            <w:r w:rsidRPr="003450A7">
              <w:rPr>
                <w:rFonts w:eastAsia="等线"/>
                <w:color w:val="000000"/>
                <w:kern w:val="0"/>
                <w:szCs w:val="21"/>
              </w:rPr>
              <w:t>98.25</w:t>
            </w:r>
          </w:p>
        </w:tc>
        <w:tc>
          <w:tcPr>
            <w:tcW w:w="776" w:type="dxa"/>
          </w:tcPr>
          <w:p w14:paraId="5D31B673" w14:textId="02C7946A" w:rsidR="009F78EA" w:rsidRPr="00984032" w:rsidRDefault="009F78EA" w:rsidP="00CA20EF">
            <w:pPr>
              <w:jc w:val="center"/>
              <w:rPr>
                <w:szCs w:val="21"/>
              </w:rPr>
            </w:pPr>
            <w:r w:rsidRPr="003450A7">
              <w:rPr>
                <w:rFonts w:eastAsia="等线"/>
                <w:color w:val="000000"/>
                <w:kern w:val="0"/>
                <w:szCs w:val="21"/>
              </w:rPr>
              <w:t>97.75</w:t>
            </w:r>
          </w:p>
        </w:tc>
        <w:tc>
          <w:tcPr>
            <w:tcW w:w="900" w:type="dxa"/>
          </w:tcPr>
          <w:p w14:paraId="573131D1" w14:textId="68563E19" w:rsidR="009F78EA" w:rsidRPr="00984032" w:rsidRDefault="009F78EA" w:rsidP="00CA20EF">
            <w:pPr>
              <w:jc w:val="center"/>
              <w:rPr>
                <w:szCs w:val="21"/>
              </w:rPr>
            </w:pPr>
            <w:r w:rsidRPr="005013A9">
              <w:rPr>
                <w:rFonts w:eastAsia="等线"/>
                <w:color w:val="000000"/>
                <w:kern w:val="0"/>
                <w:szCs w:val="21"/>
              </w:rPr>
              <w:t>98.89</w:t>
            </w:r>
          </w:p>
        </w:tc>
        <w:tc>
          <w:tcPr>
            <w:tcW w:w="838" w:type="dxa"/>
          </w:tcPr>
          <w:p w14:paraId="1551092D" w14:textId="4F992823" w:rsidR="009F78EA" w:rsidRPr="00984032" w:rsidRDefault="009F78EA" w:rsidP="00CA20EF">
            <w:pPr>
              <w:jc w:val="center"/>
              <w:rPr>
                <w:szCs w:val="21"/>
              </w:rPr>
            </w:pPr>
            <w:r w:rsidRPr="005013A9">
              <w:rPr>
                <w:rFonts w:eastAsia="等线"/>
                <w:color w:val="000000"/>
                <w:kern w:val="0"/>
                <w:szCs w:val="21"/>
              </w:rPr>
              <w:t>98.75</w:t>
            </w:r>
          </w:p>
        </w:tc>
        <w:tc>
          <w:tcPr>
            <w:tcW w:w="838" w:type="dxa"/>
          </w:tcPr>
          <w:p w14:paraId="60D9CC8D" w14:textId="4F12B544" w:rsidR="009F78EA" w:rsidRPr="00984032" w:rsidRDefault="009F78EA" w:rsidP="00CA20EF">
            <w:pPr>
              <w:jc w:val="center"/>
              <w:rPr>
                <w:szCs w:val="21"/>
              </w:rPr>
            </w:pPr>
            <w:r w:rsidRPr="005013A9">
              <w:rPr>
                <w:rFonts w:eastAsia="等线"/>
                <w:color w:val="000000"/>
                <w:kern w:val="0"/>
                <w:szCs w:val="21"/>
              </w:rPr>
              <w:t>97.76</w:t>
            </w:r>
          </w:p>
        </w:tc>
        <w:tc>
          <w:tcPr>
            <w:tcW w:w="838" w:type="dxa"/>
          </w:tcPr>
          <w:p w14:paraId="1E8928D2" w14:textId="1BC0C939" w:rsidR="009F78EA" w:rsidRPr="00984032" w:rsidRDefault="009F78EA" w:rsidP="00CA20EF">
            <w:pPr>
              <w:jc w:val="center"/>
              <w:rPr>
                <w:szCs w:val="21"/>
              </w:rPr>
            </w:pPr>
            <w:r w:rsidRPr="009863EB">
              <w:rPr>
                <w:rFonts w:eastAsia="等线"/>
                <w:color w:val="000000"/>
                <w:kern w:val="0"/>
                <w:szCs w:val="21"/>
              </w:rPr>
              <w:t>96.65</w:t>
            </w:r>
          </w:p>
        </w:tc>
        <w:tc>
          <w:tcPr>
            <w:tcW w:w="838" w:type="dxa"/>
          </w:tcPr>
          <w:p w14:paraId="0EEFD3D6" w14:textId="6E8C469A" w:rsidR="009F78EA" w:rsidRPr="00984032" w:rsidRDefault="009F78EA" w:rsidP="00CA20EF">
            <w:pPr>
              <w:jc w:val="center"/>
              <w:rPr>
                <w:szCs w:val="21"/>
              </w:rPr>
            </w:pPr>
            <w:r w:rsidRPr="009863EB">
              <w:rPr>
                <w:rFonts w:eastAsia="等线"/>
                <w:color w:val="000000"/>
                <w:kern w:val="0"/>
                <w:szCs w:val="21"/>
              </w:rPr>
              <w:t>97.79</w:t>
            </w:r>
          </w:p>
        </w:tc>
        <w:tc>
          <w:tcPr>
            <w:tcW w:w="838" w:type="dxa"/>
            <w:gridSpan w:val="2"/>
          </w:tcPr>
          <w:p w14:paraId="219E8087" w14:textId="167D7F87" w:rsidR="009F78EA" w:rsidRPr="00984032" w:rsidRDefault="009F78EA" w:rsidP="00CA20EF">
            <w:pPr>
              <w:jc w:val="center"/>
              <w:rPr>
                <w:szCs w:val="21"/>
              </w:rPr>
            </w:pPr>
            <w:r w:rsidRPr="009863EB">
              <w:rPr>
                <w:rFonts w:eastAsia="等线"/>
                <w:color w:val="000000"/>
                <w:kern w:val="0"/>
                <w:szCs w:val="21"/>
              </w:rPr>
              <w:t>97.77</w:t>
            </w:r>
          </w:p>
        </w:tc>
      </w:tr>
      <w:tr w:rsidR="009F78EA" w14:paraId="63F12D5E" w14:textId="77777777" w:rsidTr="00702610">
        <w:trPr>
          <w:jc w:val="center"/>
        </w:trPr>
        <w:tc>
          <w:tcPr>
            <w:tcW w:w="1333" w:type="dxa"/>
          </w:tcPr>
          <w:p w14:paraId="436EF536" w14:textId="77777777" w:rsidR="009F78EA" w:rsidRDefault="009F78EA" w:rsidP="009F78EA">
            <w:pPr>
              <w:jc w:val="center"/>
            </w:pPr>
            <w:r>
              <w:t>cd1_std</w:t>
            </w:r>
          </w:p>
        </w:tc>
        <w:tc>
          <w:tcPr>
            <w:tcW w:w="838" w:type="dxa"/>
          </w:tcPr>
          <w:p w14:paraId="12C1FFA6" w14:textId="505B7370" w:rsidR="009F78EA" w:rsidRPr="00984032" w:rsidRDefault="009F78EA" w:rsidP="00CA20EF">
            <w:pPr>
              <w:jc w:val="center"/>
              <w:rPr>
                <w:szCs w:val="21"/>
              </w:rPr>
            </w:pPr>
            <w:r w:rsidRPr="003450A7">
              <w:rPr>
                <w:rFonts w:eastAsia="等线"/>
                <w:color w:val="000000"/>
                <w:kern w:val="0"/>
                <w:szCs w:val="21"/>
              </w:rPr>
              <w:t>88.25</w:t>
            </w:r>
          </w:p>
        </w:tc>
        <w:tc>
          <w:tcPr>
            <w:tcW w:w="876" w:type="dxa"/>
          </w:tcPr>
          <w:p w14:paraId="37792D6A" w14:textId="570FBF08" w:rsidR="009F78EA" w:rsidRPr="00984032" w:rsidRDefault="009F78EA" w:rsidP="00CA20EF">
            <w:pPr>
              <w:jc w:val="center"/>
              <w:rPr>
                <w:szCs w:val="21"/>
              </w:rPr>
            </w:pPr>
            <w:r w:rsidRPr="003450A7">
              <w:rPr>
                <w:rFonts w:eastAsia="等线"/>
                <w:color w:val="000000"/>
                <w:kern w:val="0"/>
                <w:szCs w:val="21"/>
              </w:rPr>
              <w:t>86.92</w:t>
            </w:r>
          </w:p>
        </w:tc>
        <w:tc>
          <w:tcPr>
            <w:tcW w:w="776" w:type="dxa"/>
          </w:tcPr>
          <w:p w14:paraId="3ED0187F" w14:textId="3D95599C" w:rsidR="009F78EA" w:rsidRPr="00984032" w:rsidRDefault="009F78EA" w:rsidP="00CA20EF">
            <w:pPr>
              <w:jc w:val="center"/>
              <w:rPr>
                <w:szCs w:val="21"/>
              </w:rPr>
            </w:pPr>
            <w:r w:rsidRPr="003450A7">
              <w:rPr>
                <w:rFonts w:eastAsia="等线"/>
                <w:color w:val="000000"/>
                <w:kern w:val="0"/>
                <w:szCs w:val="21"/>
              </w:rPr>
              <w:t>84.38</w:t>
            </w:r>
          </w:p>
        </w:tc>
        <w:tc>
          <w:tcPr>
            <w:tcW w:w="900" w:type="dxa"/>
          </w:tcPr>
          <w:p w14:paraId="50488392" w14:textId="34CE45BD" w:rsidR="009F78EA" w:rsidRPr="00984032" w:rsidRDefault="009F78EA" w:rsidP="00CA20EF">
            <w:pPr>
              <w:jc w:val="center"/>
              <w:rPr>
                <w:szCs w:val="21"/>
              </w:rPr>
            </w:pPr>
            <w:r w:rsidRPr="005013A9">
              <w:rPr>
                <w:rFonts w:eastAsia="等线"/>
                <w:color w:val="000000"/>
                <w:kern w:val="0"/>
                <w:szCs w:val="21"/>
              </w:rPr>
              <w:t>93.70</w:t>
            </w:r>
          </w:p>
        </w:tc>
        <w:tc>
          <w:tcPr>
            <w:tcW w:w="838" w:type="dxa"/>
          </w:tcPr>
          <w:p w14:paraId="08EC642A" w14:textId="41A5A580" w:rsidR="009F78EA" w:rsidRPr="00984032" w:rsidRDefault="009F78EA" w:rsidP="00CA20EF">
            <w:pPr>
              <w:jc w:val="center"/>
              <w:rPr>
                <w:szCs w:val="21"/>
              </w:rPr>
            </w:pPr>
            <w:r w:rsidRPr="005013A9">
              <w:rPr>
                <w:rFonts w:eastAsia="等线"/>
                <w:color w:val="000000"/>
                <w:kern w:val="0"/>
                <w:szCs w:val="21"/>
              </w:rPr>
              <w:t>90.27</w:t>
            </w:r>
          </w:p>
        </w:tc>
        <w:tc>
          <w:tcPr>
            <w:tcW w:w="838" w:type="dxa"/>
          </w:tcPr>
          <w:p w14:paraId="6FCB56DA" w14:textId="409C8121" w:rsidR="009F78EA" w:rsidRPr="00984032" w:rsidRDefault="009F78EA" w:rsidP="00CA20EF">
            <w:pPr>
              <w:jc w:val="center"/>
              <w:rPr>
                <w:szCs w:val="21"/>
              </w:rPr>
            </w:pPr>
            <w:r w:rsidRPr="005013A9">
              <w:rPr>
                <w:rFonts w:eastAsia="等线"/>
                <w:color w:val="000000"/>
                <w:kern w:val="0"/>
                <w:szCs w:val="21"/>
              </w:rPr>
              <w:t>85.80</w:t>
            </w:r>
          </w:p>
        </w:tc>
        <w:tc>
          <w:tcPr>
            <w:tcW w:w="838" w:type="dxa"/>
          </w:tcPr>
          <w:p w14:paraId="66CFE0DB" w14:textId="4DF4492D" w:rsidR="009F78EA" w:rsidRPr="00984032" w:rsidRDefault="009F78EA" w:rsidP="00CA20EF">
            <w:pPr>
              <w:jc w:val="center"/>
              <w:rPr>
                <w:szCs w:val="21"/>
              </w:rPr>
            </w:pPr>
            <w:r w:rsidRPr="009863EB">
              <w:rPr>
                <w:rFonts w:eastAsia="等线"/>
                <w:color w:val="000000"/>
                <w:kern w:val="0"/>
                <w:szCs w:val="21"/>
              </w:rPr>
              <w:t>82.87</w:t>
            </w:r>
          </w:p>
        </w:tc>
        <w:tc>
          <w:tcPr>
            <w:tcW w:w="838" w:type="dxa"/>
          </w:tcPr>
          <w:p w14:paraId="4FF20E8B" w14:textId="383BF0A9" w:rsidR="009F78EA" w:rsidRPr="00984032" w:rsidRDefault="009F78EA" w:rsidP="00CA20EF">
            <w:pPr>
              <w:jc w:val="center"/>
              <w:rPr>
                <w:szCs w:val="21"/>
              </w:rPr>
            </w:pPr>
            <w:r w:rsidRPr="009863EB">
              <w:rPr>
                <w:rFonts w:eastAsia="等线"/>
                <w:color w:val="000000"/>
                <w:kern w:val="0"/>
                <w:szCs w:val="21"/>
              </w:rPr>
              <w:t>83.61</w:t>
            </w:r>
          </w:p>
        </w:tc>
        <w:tc>
          <w:tcPr>
            <w:tcW w:w="838" w:type="dxa"/>
            <w:gridSpan w:val="2"/>
          </w:tcPr>
          <w:p w14:paraId="1424D44C" w14:textId="67922200" w:rsidR="009F78EA" w:rsidRPr="00984032" w:rsidRDefault="009F78EA" w:rsidP="00CA20EF">
            <w:pPr>
              <w:jc w:val="center"/>
              <w:rPr>
                <w:szCs w:val="21"/>
              </w:rPr>
            </w:pPr>
            <w:r w:rsidRPr="009863EB">
              <w:rPr>
                <w:rFonts w:eastAsia="等线"/>
                <w:color w:val="000000"/>
                <w:kern w:val="0"/>
                <w:szCs w:val="21"/>
              </w:rPr>
              <w:t>83.17</w:t>
            </w:r>
          </w:p>
        </w:tc>
      </w:tr>
      <w:tr w:rsidR="009F78EA" w14:paraId="67C05850" w14:textId="77777777" w:rsidTr="00702610">
        <w:trPr>
          <w:jc w:val="center"/>
        </w:trPr>
        <w:tc>
          <w:tcPr>
            <w:tcW w:w="1333" w:type="dxa"/>
          </w:tcPr>
          <w:p w14:paraId="36664D1C" w14:textId="77777777" w:rsidR="009F78EA" w:rsidRDefault="009F78EA" w:rsidP="009F78EA">
            <w:pPr>
              <w:jc w:val="center"/>
            </w:pPr>
            <w:r>
              <w:t>cd2_std</w:t>
            </w:r>
          </w:p>
        </w:tc>
        <w:tc>
          <w:tcPr>
            <w:tcW w:w="838" w:type="dxa"/>
          </w:tcPr>
          <w:p w14:paraId="0DA8FC79" w14:textId="5F685DE9" w:rsidR="009F78EA" w:rsidRPr="00984032" w:rsidRDefault="009F78EA" w:rsidP="00CA20EF">
            <w:pPr>
              <w:jc w:val="center"/>
              <w:rPr>
                <w:szCs w:val="21"/>
              </w:rPr>
            </w:pPr>
            <w:r w:rsidRPr="003450A7">
              <w:rPr>
                <w:rFonts w:eastAsia="等线"/>
                <w:color w:val="000000"/>
                <w:kern w:val="0"/>
                <w:szCs w:val="21"/>
              </w:rPr>
              <w:t>96.92</w:t>
            </w:r>
          </w:p>
        </w:tc>
        <w:tc>
          <w:tcPr>
            <w:tcW w:w="876" w:type="dxa"/>
          </w:tcPr>
          <w:p w14:paraId="26EA6482" w14:textId="59601B9A" w:rsidR="009F78EA" w:rsidRPr="00984032" w:rsidRDefault="009F78EA" w:rsidP="00CA20EF">
            <w:pPr>
              <w:jc w:val="center"/>
              <w:rPr>
                <w:szCs w:val="21"/>
              </w:rPr>
            </w:pPr>
            <w:r w:rsidRPr="003450A7">
              <w:rPr>
                <w:rFonts w:eastAsia="等线"/>
                <w:color w:val="000000"/>
                <w:kern w:val="0"/>
                <w:szCs w:val="21"/>
              </w:rPr>
              <w:t>96.33</w:t>
            </w:r>
          </w:p>
        </w:tc>
        <w:tc>
          <w:tcPr>
            <w:tcW w:w="776" w:type="dxa"/>
          </w:tcPr>
          <w:p w14:paraId="091E8BB3" w14:textId="259B8ADF" w:rsidR="009F78EA" w:rsidRPr="00984032" w:rsidRDefault="009F78EA" w:rsidP="00CA20EF">
            <w:pPr>
              <w:jc w:val="center"/>
              <w:rPr>
                <w:szCs w:val="21"/>
              </w:rPr>
            </w:pPr>
            <w:r w:rsidRPr="003450A7">
              <w:rPr>
                <w:rFonts w:eastAsia="等线"/>
                <w:color w:val="000000"/>
                <w:kern w:val="0"/>
                <w:szCs w:val="21"/>
              </w:rPr>
              <w:t>95.04</w:t>
            </w:r>
          </w:p>
        </w:tc>
        <w:tc>
          <w:tcPr>
            <w:tcW w:w="900" w:type="dxa"/>
          </w:tcPr>
          <w:p w14:paraId="73E1F58A" w14:textId="1992EE57" w:rsidR="009F78EA" w:rsidRPr="00984032" w:rsidRDefault="009F78EA" w:rsidP="00CA20EF">
            <w:pPr>
              <w:jc w:val="center"/>
              <w:rPr>
                <w:szCs w:val="21"/>
              </w:rPr>
            </w:pPr>
            <w:r w:rsidRPr="005013A9">
              <w:rPr>
                <w:rFonts w:eastAsia="等线"/>
                <w:color w:val="000000"/>
                <w:kern w:val="0"/>
                <w:szCs w:val="21"/>
              </w:rPr>
              <w:t>97.09</w:t>
            </w:r>
          </w:p>
        </w:tc>
        <w:tc>
          <w:tcPr>
            <w:tcW w:w="838" w:type="dxa"/>
          </w:tcPr>
          <w:p w14:paraId="3E95B315" w14:textId="0ACAF0BA" w:rsidR="009F78EA" w:rsidRPr="00984032" w:rsidRDefault="009F78EA" w:rsidP="00CA20EF">
            <w:pPr>
              <w:jc w:val="center"/>
              <w:rPr>
                <w:szCs w:val="21"/>
              </w:rPr>
            </w:pPr>
            <w:r w:rsidRPr="005013A9">
              <w:rPr>
                <w:rFonts w:eastAsia="等线"/>
                <w:color w:val="000000"/>
                <w:kern w:val="0"/>
                <w:szCs w:val="21"/>
              </w:rPr>
              <w:t>95.70</w:t>
            </w:r>
          </w:p>
        </w:tc>
        <w:tc>
          <w:tcPr>
            <w:tcW w:w="838" w:type="dxa"/>
          </w:tcPr>
          <w:p w14:paraId="10040187" w14:textId="41FDCC89" w:rsidR="009F78EA" w:rsidRPr="00984032" w:rsidRDefault="009F78EA" w:rsidP="00CA20EF">
            <w:pPr>
              <w:jc w:val="center"/>
              <w:rPr>
                <w:szCs w:val="21"/>
              </w:rPr>
            </w:pPr>
            <w:r w:rsidRPr="005013A9">
              <w:rPr>
                <w:rFonts w:eastAsia="等线"/>
                <w:color w:val="000000"/>
                <w:kern w:val="0"/>
                <w:szCs w:val="21"/>
              </w:rPr>
              <w:t>94.76</w:t>
            </w:r>
          </w:p>
        </w:tc>
        <w:tc>
          <w:tcPr>
            <w:tcW w:w="838" w:type="dxa"/>
          </w:tcPr>
          <w:p w14:paraId="04BB43CE" w14:textId="2FA82967" w:rsidR="009F78EA" w:rsidRPr="00984032" w:rsidRDefault="009F78EA" w:rsidP="00CA20EF">
            <w:pPr>
              <w:jc w:val="center"/>
              <w:rPr>
                <w:szCs w:val="21"/>
              </w:rPr>
            </w:pPr>
            <w:r w:rsidRPr="009863EB">
              <w:rPr>
                <w:rFonts w:eastAsia="等线"/>
                <w:color w:val="000000"/>
                <w:kern w:val="0"/>
                <w:szCs w:val="21"/>
              </w:rPr>
              <w:t>96.71</w:t>
            </w:r>
          </w:p>
        </w:tc>
        <w:tc>
          <w:tcPr>
            <w:tcW w:w="838" w:type="dxa"/>
          </w:tcPr>
          <w:p w14:paraId="1F24EC50" w14:textId="36B77CCF" w:rsidR="009F78EA" w:rsidRPr="00984032" w:rsidRDefault="009F78EA" w:rsidP="00CA20EF">
            <w:pPr>
              <w:jc w:val="center"/>
              <w:rPr>
                <w:szCs w:val="21"/>
              </w:rPr>
            </w:pPr>
            <w:r w:rsidRPr="009863EB">
              <w:rPr>
                <w:rFonts w:eastAsia="等线"/>
                <w:color w:val="000000"/>
                <w:kern w:val="0"/>
                <w:szCs w:val="21"/>
              </w:rPr>
              <w:t>96.98</w:t>
            </w:r>
          </w:p>
        </w:tc>
        <w:tc>
          <w:tcPr>
            <w:tcW w:w="838" w:type="dxa"/>
            <w:gridSpan w:val="2"/>
          </w:tcPr>
          <w:p w14:paraId="668A6E8F" w14:textId="6C2F5089" w:rsidR="009F78EA" w:rsidRPr="00984032" w:rsidRDefault="009F78EA" w:rsidP="00CA20EF">
            <w:pPr>
              <w:jc w:val="center"/>
              <w:rPr>
                <w:szCs w:val="21"/>
              </w:rPr>
            </w:pPr>
            <w:r w:rsidRPr="009863EB">
              <w:rPr>
                <w:rFonts w:eastAsia="等线"/>
                <w:color w:val="000000"/>
                <w:kern w:val="0"/>
                <w:szCs w:val="21"/>
              </w:rPr>
              <w:t>95.41</w:t>
            </w:r>
          </w:p>
        </w:tc>
      </w:tr>
      <w:tr w:rsidR="009F78EA" w14:paraId="7BB7FCDF" w14:textId="77777777" w:rsidTr="00702610">
        <w:trPr>
          <w:jc w:val="center"/>
        </w:trPr>
        <w:tc>
          <w:tcPr>
            <w:tcW w:w="1333" w:type="dxa"/>
          </w:tcPr>
          <w:p w14:paraId="5908D246" w14:textId="77777777" w:rsidR="009F78EA" w:rsidRDefault="009F78EA" w:rsidP="009F78EA">
            <w:pPr>
              <w:jc w:val="center"/>
            </w:pPr>
            <w:r>
              <w:t>cd3_std</w:t>
            </w:r>
          </w:p>
        </w:tc>
        <w:tc>
          <w:tcPr>
            <w:tcW w:w="838" w:type="dxa"/>
          </w:tcPr>
          <w:p w14:paraId="42779FC5" w14:textId="41E7A5C3" w:rsidR="009F78EA" w:rsidRPr="00984032" w:rsidRDefault="009F78EA" w:rsidP="00CA20EF">
            <w:pPr>
              <w:jc w:val="center"/>
              <w:rPr>
                <w:szCs w:val="21"/>
              </w:rPr>
            </w:pPr>
            <w:r w:rsidRPr="003450A7">
              <w:rPr>
                <w:rFonts w:eastAsia="等线"/>
                <w:color w:val="000000"/>
                <w:kern w:val="0"/>
                <w:szCs w:val="21"/>
              </w:rPr>
              <w:t>97.40</w:t>
            </w:r>
          </w:p>
        </w:tc>
        <w:tc>
          <w:tcPr>
            <w:tcW w:w="876" w:type="dxa"/>
          </w:tcPr>
          <w:p w14:paraId="02392854" w14:textId="229C1862" w:rsidR="009F78EA" w:rsidRPr="00984032" w:rsidRDefault="009F78EA" w:rsidP="00CA20EF">
            <w:pPr>
              <w:jc w:val="center"/>
              <w:rPr>
                <w:szCs w:val="21"/>
              </w:rPr>
            </w:pPr>
            <w:r w:rsidRPr="003450A7">
              <w:rPr>
                <w:rFonts w:eastAsia="等线"/>
                <w:color w:val="000000"/>
                <w:kern w:val="0"/>
                <w:szCs w:val="21"/>
              </w:rPr>
              <w:t>98.29</w:t>
            </w:r>
          </w:p>
        </w:tc>
        <w:tc>
          <w:tcPr>
            <w:tcW w:w="776" w:type="dxa"/>
          </w:tcPr>
          <w:p w14:paraId="65CCD73C" w14:textId="5B2B4548" w:rsidR="009F78EA" w:rsidRPr="00984032" w:rsidRDefault="009F78EA" w:rsidP="00CA20EF">
            <w:pPr>
              <w:jc w:val="center"/>
              <w:rPr>
                <w:szCs w:val="21"/>
              </w:rPr>
            </w:pPr>
            <w:r w:rsidRPr="003450A7">
              <w:rPr>
                <w:rFonts w:eastAsia="等线"/>
                <w:color w:val="000000"/>
                <w:kern w:val="0"/>
                <w:szCs w:val="21"/>
              </w:rPr>
              <w:t>97.54</w:t>
            </w:r>
          </w:p>
        </w:tc>
        <w:tc>
          <w:tcPr>
            <w:tcW w:w="900" w:type="dxa"/>
          </w:tcPr>
          <w:p w14:paraId="7E6A05E4" w14:textId="33492EBE" w:rsidR="009F78EA" w:rsidRPr="00984032" w:rsidRDefault="009F78EA" w:rsidP="00CA20EF">
            <w:pPr>
              <w:jc w:val="center"/>
              <w:rPr>
                <w:szCs w:val="21"/>
              </w:rPr>
            </w:pPr>
            <w:r w:rsidRPr="005013A9">
              <w:rPr>
                <w:rFonts w:eastAsia="等线"/>
                <w:color w:val="000000"/>
                <w:kern w:val="0"/>
                <w:szCs w:val="21"/>
              </w:rPr>
              <w:t>98.50</w:t>
            </w:r>
          </w:p>
        </w:tc>
        <w:tc>
          <w:tcPr>
            <w:tcW w:w="838" w:type="dxa"/>
          </w:tcPr>
          <w:p w14:paraId="4470FEA7" w14:textId="2681BF27" w:rsidR="009F78EA" w:rsidRPr="00984032" w:rsidRDefault="009F78EA" w:rsidP="00CA20EF">
            <w:pPr>
              <w:jc w:val="center"/>
              <w:rPr>
                <w:szCs w:val="21"/>
              </w:rPr>
            </w:pPr>
            <w:r w:rsidRPr="005013A9">
              <w:rPr>
                <w:rFonts w:eastAsia="等线"/>
                <w:color w:val="000000"/>
                <w:kern w:val="0"/>
                <w:szCs w:val="21"/>
              </w:rPr>
              <w:t>98.49</w:t>
            </w:r>
          </w:p>
        </w:tc>
        <w:tc>
          <w:tcPr>
            <w:tcW w:w="838" w:type="dxa"/>
          </w:tcPr>
          <w:p w14:paraId="3DE62C34" w14:textId="381CBFFB" w:rsidR="009F78EA" w:rsidRPr="00984032" w:rsidRDefault="009F78EA" w:rsidP="00CA20EF">
            <w:pPr>
              <w:jc w:val="center"/>
              <w:rPr>
                <w:szCs w:val="21"/>
              </w:rPr>
            </w:pPr>
            <w:r w:rsidRPr="005013A9">
              <w:rPr>
                <w:rFonts w:eastAsia="等线"/>
                <w:color w:val="000000"/>
                <w:kern w:val="0"/>
                <w:szCs w:val="21"/>
              </w:rPr>
              <w:t>97.37</w:t>
            </w:r>
          </w:p>
        </w:tc>
        <w:tc>
          <w:tcPr>
            <w:tcW w:w="838" w:type="dxa"/>
          </w:tcPr>
          <w:p w14:paraId="423A9112" w14:textId="61491707" w:rsidR="009F78EA" w:rsidRPr="00984032" w:rsidRDefault="009F78EA" w:rsidP="00CA20EF">
            <w:pPr>
              <w:jc w:val="center"/>
              <w:rPr>
                <w:szCs w:val="21"/>
              </w:rPr>
            </w:pPr>
            <w:r w:rsidRPr="009863EB">
              <w:rPr>
                <w:rFonts w:eastAsia="等线"/>
                <w:color w:val="000000"/>
                <w:kern w:val="0"/>
                <w:szCs w:val="21"/>
              </w:rPr>
              <w:t>95.60</w:t>
            </w:r>
          </w:p>
        </w:tc>
        <w:tc>
          <w:tcPr>
            <w:tcW w:w="838" w:type="dxa"/>
          </w:tcPr>
          <w:p w14:paraId="5BDC32A2" w14:textId="331B3B1C" w:rsidR="009F78EA" w:rsidRPr="00984032" w:rsidRDefault="009F78EA" w:rsidP="00CA20EF">
            <w:pPr>
              <w:jc w:val="center"/>
              <w:rPr>
                <w:szCs w:val="21"/>
              </w:rPr>
            </w:pPr>
            <w:r w:rsidRPr="009863EB">
              <w:rPr>
                <w:rFonts w:eastAsia="等线"/>
                <w:color w:val="000000"/>
                <w:kern w:val="0"/>
                <w:szCs w:val="21"/>
              </w:rPr>
              <w:t>98.08</w:t>
            </w:r>
          </w:p>
        </w:tc>
        <w:tc>
          <w:tcPr>
            <w:tcW w:w="838" w:type="dxa"/>
            <w:gridSpan w:val="2"/>
          </w:tcPr>
          <w:p w14:paraId="298F5B8D" w14:textId="6E317F3E" w:rsidR="009F78EA" w:rsidRPr="00984032" w:rsidRDefault="009F78EA" w:rsidP="00CA20EF">
            <w:pPr>
              <w:jc w:val="center"/>
              <w:rPr>
                <w:szCs w:val="21"/>
              </w:rPr>
            </w:pPr>
            <w:r w:rsidRPr="009863EB">
              <w:rPr>
                <w:rFonts w:eastAsia="等线"/>
                <w:color w:val="000000"/>
                <w:kern w:val="0"/>
                <w:szCs w:val="21"/>
              </w:rPr>
              <w:t>97.73</w:t>
            </w:r>
          </w:p>
        </w:tc>
      </w:tr>
      <w:tr w:rsidR="009F78EA" w14:paraId="57B628C6" w14:textId="77777777" w:rsidTr="00702610">
        <w:trPr>
          <w:jc w:val="center"/>
        </w:trPr>
        <w:tc>
          <w:tcPr>
            <w:tcW w:w="1333" w:type="dxa"/>
          </w:tcPr>
          <w:p w14:paraId="5C6CF03F" w14:textId="77777777" w:rsidR="009F78EA" w:rsidRDefault="009F78EA" w:rsidP="009F78EA">
            <w:pPr>
              <w:jc w:val="center"/>
            </w:pPr>
            <w:r>
              <w:t>cd4_std</w:t>
            </w:r>
          </w:p>
        </w:tc>
        <w:tc>
          <w:tcPr>
            <w:tcW w:w="838" w:type="dxa"/>
          </w:tcPr>
          <w:p w14:paraId="5A4976D4" w14:textId="6ECEF5D1" w:rsidR="009F78EA" w:rsidRPr="00984032" w:rsidRDefault="009F78EA" w:rsidP="00CA20EF">
            <w:pPr>
              <w:jc w:val="center"/>
              <w:rPr>
                <w:szCs w:val="21"/>
              </w:rPr>
            </w:pPr>
            <w:r w:rsidRPr="003450A7">
              <w:rPr>
                <w:rFonts w:eastAsia="等线"/>
                <w:color w:val="000000"/>
                <w:kern w:val="0"/>
                <w:szCs w:val="21"/>
              </w:rPr>
              <w:t>96.63</w:t>
            </w:r>
          </w:p>
        </w:tc>
        <w:tc>
          <w:tcPr>
            <w:tcW w:w="876" w:type="dxa"/>
          </w:tcPr>
          <w:p w14:paraId="4F6089F7" w14:textId="095F285C" w:rsidR="009F78EA" w:rsidRPr="00984032" w:rsidRDefault="009F78EA" w:rsidP="00CA20EF">
            <w:pPr>
              <w:jc w:val="center"/>
              <w:rPr>
                <w:szCs w:val="21"/>
              </w:rPr>
            </w:pPr>
            <w:r w:rsidRPr="003450A7">
              <w:rPr>
                <w:rFonts w:eastAsia="等线"/>
                <w:color w:val="000000"/>
                <w:kern w:val="0"/>
                <w:szCs w:val="21"/>
              </w:rPr>
              <w:t>97.88</w:t>
            </w:r>
          </w:p>
        </w:tc>
        <w:tc>
          <w:tcPr>
            <w:tcW w:w="776" w:type="dxa"/>
          </w:tcPr>
          <w:p w14:paraId="4599B899" w14:textId="260DC4CF" w:rsidR="009F78EA" w:rsidRPr="00984032" w:rsidRDefault="009F78EA" w:rsidP="00CA20EF">
            <w:pPr>
              <w:jc w:val="center"/>
              <w:rPr>
                <w:szCs w:val="21"/>
              </w:rPr>
            </w:pPr>
            <w:r w:rsidRPr="003450A7">
              <w:rPr>
                <w:rFonts w:eastAsia="等线"/>
                <w:color w:val="000000"/>
                <w:kern w:val="0"/>
                <w:szCs w:val="21"/>
              </w:rPr>
              <w:t>96.63</w:t>
            </w:r>
          </w:p>
        </w:tc>
        <w:tc>
          <w:tcPr>
            <w:tcW w:w="900" w:type="dxa"/>
          </w:tcPr>
          <w:p w14:paraId="354BA6B1" w14:textId="23EC175E" w:rsidR="009F78EA" w:rsidRPr="00984032" w:rsidRDefault="009F78EA" w:rsidP="00CA20EF">
            <w:pPr>
              <w:jc w:val="center"/>
              <w:rPr>
                <w:szCs w:val="21"/>
              </w:rPr>
            </w:pPr>
            <w:r w:rsidRPr="005013A9">
              <w:rPr>
                <w:rFonts w:eastAsia="等线"/>
                <w:color w:val="000000"/>
                <w:kern w:val="0"/>
                <w:szCs w:val="21"/>
              </w:rPr>
              <w:t>97.77</w:t>
            </w:r>
          </w:p>
        </w:tc>
        <w:tc>
          <w:tcPr>
            <w:tcW w:w="838" w:type="dxa"/>
          </w:tcPr>
          <w:p w14:paraId="3246975D" w14:textId="5A8EFBC1" w:rsidR="009F78EA" w:rsidRPr="00984032" w:rsidRDefault="009F78EA" w:rsidP="00CA20EF">
            <w:pPr>
              <w:jc w:val="center"/>
              <w:rPr>
                <w:szCs w:val="21"/>
              </w:rPr>
            </w:pPr>
            <w:r w:rsidRPr="005013A9">
              <w:rPr>
                <w:rFonts w:eastAsia="等线"/>
                <w:color w:val="000000"/>
                <w:kern w:val="0"/>
                <w:szCs w:val="21"/>
              </w:rPr>
              <w:t>97.90</w:t>
            </w:r>
          </w:p>
        </w:tc>
        <w:tc>
          <w:tcPr>
            <w:tcW w:w="838" w:type="dxa"/>
          </w:tcPr>
          <w:p w14:paraId="59299410" w14:textId="7492A04E" w:rsidR="009F78EA" w:rsidRPr="00984032" w:rsidRDefault="009F78EA" w:rsidP="00CA20EF">
            <w:pPr>
              <w:jc w:val="center"/>
              <w:rPr>
                <w:szCs w:val="21"/>
              </w:rPr>
            </w:pPr>
            <w:r w:rsidRPr="005013A9">
              <w:rPr>
                <w:rFonts w:eastAsia="等线"/>
                <w:color w:val="000000"/>
                <w:kern w:val="0"/>
                <w:szCs w:val="21"/>
              </w:rPr>
              <w:t>96.93</w:t>
            </w:r>
          </w:p>
        </w:tc>
        <w:tc>
          <w:tcPr>
            <w:tcW w:w="838" w:type="dxa"/>
          </w:tcPr>
          <w:p w14:paraId="2B221C61" w14:textId="4C0553BD" w:rsidR="009F78EA" w:rsidRPr="00984032" w:rsidRDefault="009F78EA" w:rsidP="00CA20EF">
            <w:pPr>
              <w:jc w:val="center"/>
              <w:rPr>
                <w:szCs w:val="21"/>
              </w:rPr>
            </w:pPr>
            <w:r w:rsidRPr="009863EB">
              <w:rPr>
                <w:rFonts w:eastAsia="等线"/>
                <w:color w:val="000000"/>
                <w:kern w:val="0"/>
                <w:szCs w:val="21"/>
              </w:rPr>
              <w:t>95.58</w:t>
            </w:r>
          </w:p>
        </w:tc>
        <w:tc>
          <w:tcPr>
            <w:tcW w:w="838" w:type="dxa"/>
          </w:tcPr>
          <w:p w14:paraId="56A784A9" w14:textId="112AD432" w:rsidR="009F78EA" w:rsidRPr="00984032" w:rsidRDefault="009F78EA" w:rsidP="00CA20EF">
            <w:pPr>
              <w:jc w:val="center"/>
              <w:rPr>
                <w:szCs w:val="21"/>
              </w:rPr>
            </w:pPr>
            <w:r w:rsidRPr="009863EB">
              <w:rPr>
                <w:rFonts w:eastAsia="等线"/>
                <w:color w:val="000000"/>
                <w:kern w:val="0"/>
                <w:szCs w:val="21"/>
              </w:rPr>
              <w:t>97.81</w:t>
            </w:r>
          </w:p>
        </w:tc>
        <w:tc>
          <w:tcPr>
            <w:tcW w:w="838" w:type="dxa"/>
            <w:gridSpan w:val="2"/>
          </w:tcPr>
          <w:p w14:paraId="739935E9" w14:textId="7BEB67E1" w:rsidR="009F78EA" w:rsidRPr="00984032" w:rsidRDefault="009F78EA" w:rsidP="00CA20EF">
            <w:pPr>
              <w:jc w:val="center"/>
              <w:rPr>
                <w:szCs w:val="21"/>
              </w:rPr>
            </w:pPr>
            <w:r w:rsidRPr="009863EB">
              <w:rPr>
                <w:rFonts w:eastAsia="等线"/>
                <w:color w:val="000000"/>
                <w:kern w:val="0"/>
                <w:szCs w:val="21"/>
              </w:rPr>
              <w:t>96.36</w:t>
            </w:r>
          </w:p>
        </w:tc>
      </w:tr>
      <w:tr w:rsidR="009F78EA" w14:paraId="34F13FDA" w14:textId="77777777" w:rsidTr="00702610">
        <w:trPr>
          <w:jc w:val="center"/>
        </w:trPr>
        <w:tc>
          <w:tcPr>
            <w:tcW w:w="1333" w:type="dxa"/>
          </w:tcPr>
          <w:p w14:paraId="02471AF6" w14:textId="77777777" w:rsidR="009F78EA" w:rsidRDefault="009F78EA" w:rsidP="009F78EA">
            <w:pPr>
              <w:jc w:val="center"/>
            </w:pPr>
            <w:r>
              <w:t>cd5_std</w:t>
            </w:r>
          </w:p>
        </w:tc>
        <w:tc>
          <w:tcPr>
            <w:tcW w:w="838" w:type="dxa"/>
          </w:tcPr>
          <w:p w14:paraId="7CE1F979" w14:textId="14B933D0" w:rsidR="009F78EA" w:rsidRPr="00984032" w:rsidRDefault="009F78EA" w:rsidP="00CA20EF">
            <w:pPr>
              <w:jc w:val="center"/>
              <w:rPr>
                <w:szCs w:val="21"/>
              </w:rPr>
            </w:pPr>
            <w:r w:rsidRPr="003450A7">
              <w:rPr>
                <w:rFonts w:eastAsia="等线"/>
                <w:color w:val="000000"/>
                <w:kern w:val="0"/>
                <w:szCs w:val="21"/>
              </w:rPr>
              <w:t>93.71</w:t>
            </w:r>
          </w:p>
        </w:tc>
        <w:tc>
          <w:tcPr>
            <w:tcW w:w="876" w:type="dxa"/>
          </w:tcPr>
          <w:p w14:paraId="042C9A50" w14:textId="200560CC" w:rsidR="009F78EA" w:rsidRPr="00984032" w:rsidRDefault="009F78EA" w:rsidP="00CA20EF">
            <w:pPr>
              <w:jc w:val="center"/>
              <w:rPr>
                <w:szCs w:val="21"/>
              </w:rPr>
            </w:pPr>
            <w:r w:rsidRPr="003450A7">
              <w:rPr>
                <w:rFonts w:eastAsia="等线"/>
                <w:color w:val="000000"/>
                <w:kern w:val="0"/>
                <w:szCs w:val="21"/>
              </w:rPr>
              <w:t>96.38</w:t>
            </w:r>
          </w:p>
        </w:tc>
        <w:tc>
          <w:tcPr>
            <w:tcW w:w="776" w:type="dxa"/>
          </w:tcPr>
          <w:p w14:paraId="3E28A323" w14:textId="7943F105" w:rsidR="009F78EA" w:rsidRPr="00984032" w:rsidRDefault="009F78EA" w:rsidP="00CA20EF">
            <w:pPr>
              <w:jc w:val="center"/>
              <w:rPr>
                <w:szCs w:val="21"/>
              </w:rPr>
            </w:pPr>
            <w:r w:rsidRPr="003450A7">
              <w:rPr>
                <w:rFonts w:eastAsia="等线"/>
                <w:color w:val="000000"/>
                <w:kern w:val="0"/>
                <w:szCs w:val="21"/>
              </w:rPr>
              <w:t>94.96</w:t>
            </w:r>
          </w:p>
        </w:tc>
        <w:tc>
          <w:tcPr>
            <w:tcW w:w="900" w:type="dxa"/>
          </w:tcPr>
          <w:p w14:paraId="380758C5" w14:textId="3E823305" w:rsidR="009F78EA" w:rsidRPr="00984032" w:rsidRDefault="009F78EA" w:rsidP="00CA20EF">
            <w:pPr>
              <w:jc w:val="center"/>
              <w:rPr>
                <w:szCs w:val="21"/>
              </w:rPr>
            </w:pPr>
            <w:r w:rsidRPr="005013A9">
              <w:rPr>
                <w:rFonts w:eastAsia="等线"/>
                <w:color w:val="000000"/>
                <w:kern w:val="0"/>
                <w:szCs w:val="21"/>
              </w:rPr>
              <w:t>96.24</w:t>
            </w:r>
          </w:p>
        </w:tc>
        <w:tc>
          <w:tcPr>
            <w:tcW w:w="838" w:type="dxa"/>
          </w:tcPr>
          <w:p w14:paraId="0CE55C5B" w14:textId="3A5D0AFB" w:rsidR="009F78EA" w:rsidRPr="00984032" w:rsidRDefault="009F78EA" w:rsidP="00CA20EF">
            <w:pPr>
              <w:jc w:val="center"/>
              <w:rPr>
                <w:szCs w:val="21"/>
              </w:rPr>
            </w:pPr>
            <w:r w:rsidRPr="005013A9">
              <w:rPr>
                <w:rFonts w:eastAsia="等线"/>
                <w:color w:val="000000"/>
                <w:kern w:val="0"/>
                <w:szCs w:val="21"/>
              </w:rPr>
              <w:t>95.06</w:t>
            </w:r>
          </w:p>
        </w:tc>
        <w:tc>
          <w:tcPr>
            <w:tcW w:w="838" w:type="dxa"/>
          </w:tcPr>
          <w:p w14:paraId="5614B9EB" w14:textId="1E7B204B" w:rsidR="009F78EA" w:rsidRPr="00984032" w:rsidRDefault="009F78EA" w:rsidP="00CA20EF">
            <w:pPr>
              <w:jc w:val="center"/>
              <w:rPr>
                <w:szCs w:val="21"/>
              </w:rPr>
            </w:pPr>
            <w:r w:rsidRPr="005013A9">
              <w:rPr>
                <w:rFonts w:eastAsia="等线"/>
                <w:color w:val="000000"/>
                <w:kern w:val="0"/>
                <w:szCs w:val="21"/>
              </w:rPr>
              <w:t>94.97</w:t>
            </w:r>
          </w:p>
        </w:tc>
        <w:tc>
          <w:tcPr>
            <w:tcW w:w="838" w:type="dxa"/>
          </w:tcPr>
          <w:p w14:paraId="742D4250" w14:textId="036A5E98" w:rsidR="009F78EA" w:rsidRPr="00984032" w:rsidRDefault="009F78EA" w:rsidP="00CA20EF">
            <w:pPr>
              <w:jc w:val="center"/>
              <w:rPr>
                <w:szCs w:val="21"/>
              </w:rPr>
            </w:pPr>
            <w:r w:rsidRPr="009863EB">
              <w:rPr>
                <w:rFonts w:eastAsia="等线"/>
                <w:color w:val="000000"/>
                <w:kern w:val="0"/>
                <w:szCs w:val="21"/>
              </w:rPr>
              <w:t>91.24</w:t>
            </w:r>
          </w:p>
        </w:tc>
        <w:tc>
          <w:tcPr>
            <w:tcW w:w="838" w:type="dxa"/>
          </w:tcPr>
          <w:p w14:paraId="0755DE05" w14:textId="22BB9409" w:rsidR="009F78EA" w:rsidRPr="00984032" w:rsidRDefault="009F78EA" w:rsidP="00CA20EF">
            <w:pPr>
              <w:jc w:val="center"/>
              <w:rPr>
                <w:szCs w:val="21"/>
              </w:rPr>
            </w:pPr>
            <w:r w:rsidRPr="009863EB">
              <w:rPr>
                <w:rFonts w:eastAsia="等线"/>
                <w:color w:val="000000"/>
                <w:kern w:val="0"/>
                <w:szCs w:val="21"/>
              </w:rPr>
              <w:t>97.75</w:t>
            </w:r>
          </w:p>
        </w:tc>
        <w:tc>
          <w:tcPr>
            <w:tcW w:w="838" w:type="dxa"/>
            <w:gridSpan w:val="2"/>
          </w:tcPr>
          <w:p w14:paraId="0433091D" w14:textId="10FD1468" w:rsidR="009F78EA" w:rsidRPr="00984032" w:rsidRDefault="009F78EA" w:rsidP="00CA20EF">
            <w:pPr>
              <w:jc w:val="center"/>
              <w:rPr>
                <w:szCs w:val="21"/>
              </w:rPr>
            </w:pPr>
            <w:r w:rsidRPr="009863EB">
              <w:rPr>
                <w:rFonts w:eastAsia="等线"/>
                <w:color w:val="000000"/>
                <w:kern w:val="0"/>
                <w:szCs w:val="21"/>
              </w:rPr>
              <w:t>95.09</w:t>
            </w:r>
          </w:p>
        </w:tc>
      </w:tr>
      <w:tr w:rsidR="009F78EA" w14:paraId="0D95DEB9" w14:textId="77777777" w:rsidTr="00702610">
        <w:trPr>
          <w:jc w:val="center"/>
        </w:trPr>
        <w:tc>
          <w:tcPr>
            <w:tcW w:w="1333" w:type="dxa"/>
          </w:tcPr>
          <w:p w14:paraId="6B5CA644" w14:textId="4E61D31B" w:rsidR="009F78EA" w:rsidRDefault="004E5B32" w:rsidP="009F78EA">
            <w:pPr>
              <w:jc w:val="center"/>
            </w:pPr>
            <w:r>
              <w:t>m</w:t>
            </w:r>
            <w:r>
              <w:rPr>
                <w:rFonts w:hint="eastAsia"/>
              </w:rPr>
              <w:t>ulti_</w:t>
            </w:r>
            <w:r>
              <w:t>std</w:t>
            </w:r>
          </w:p>
        </w:tc>
        <w:tc>
          <w:tcPr>
            <w:tcW w:w="838" w:type="dxa"/>
          </w:tcPr>
          <w:p w14:paraId="5C636A39" w14:textId="082603CF" w:rsidR="009F78EA" w:rsidRDefault="00CF50AF" w:rsidP="000A328E">
            <w:pPr>
              <w:jc w:val="center"/>
            </w:pPr>
            <w:r>
              <w:rPr>
                <w:rFonts w:hint="eastAsia"/>
              </w:rPr>
              <w:t>9</w:t>
            </w:r>
            <w:r>
              <w:t>8.88</w:t>
            </w:r>
          </w:p>
        </w:tc>
        <w:tc>
          <w:tcPr>
            <w:tcW w:w="876" w:type="dxa"/>
          </w:tcPr>
          <w:p w14:paraId="6CEEFFB8" w14:textId="11B0AB49" w:rsidR="009F78EA" w:rsidRDefault="00FC4A99" w:rsidP="000A328E">
            <w:pPr>
              <w:jc w:val="center"/>
            </w:pPr>
            <w:r>
              <w:rPr>
                <w:rFonts w:hint="eastAsia"/>
              </w:rPr>
              <w:t>9</w:t>
            </w:r>
            <w:r>
              <w:t>8.29</w:t>
            </w:r>
          </w:p>
        </w:tc>
        <w:tc>
          <w:tcPr>
            <w:tcW w:w="776" w:type="dxa"/>
          </w:tcPr>
          <w:p w14:paraId="27D52F14" w14:textId="1052B2E3" w:rsidR="009F78EA" w:rsidRDefault="00FB0FC8" w:rsidP="000A328E">
            <w:pPr>
              <w:jc w:val="center"/>
            </w:pPr>
            <w:r>
              <w:rPr>
                <w:rFonts w:hint="eastAsia"/>
              </w:rPr>
              <w:t>9</w:t>
            </w:r>
            <w:r>
              <w:t>7.96</w:t>
            </w:r>
          </w:p>
        </w:tc>
        <w:tc>
          <w:tcPr>
            <w:tcW w:w="900" w:type="dxa"/>
          </w:tcPr>
          <w:p w14:paraId="387BE836" w14:textId="7F9C7ED5" w:rsidR="009F78EA" w:rsidRDefault="005D2F9E" w:rsidP="000A328E">
            <w:pPr>
              <w:jc w:val="center"/>
            </w:pPr>
            <w:r>
              <w:rPr>
                <w:rFonts w:hint="eastAsia"/>
              </w:rPr>
              <w:t>9</w:t>
            </w:r>
            <w:r>
              <w:t>8.96</w:t>
            </w:r>
          </w:p>
        </w:tc>
        <w:tc>
          <w:tcPr>
            <w:tcW w:w="838" w:type="dxa"/>
          </w:tcPr>
          <w:p w14:paraId="04882036" w14:textId="4F54F504" w:rsidR="009F78EA" w:rsidRDefault="009E1E10" w:rsidP="000A328E">
            <w:pPr>
              <w:jc w:val="center"/>
            </w:pPr>
            <w:r>
              <w:rPr>
                <w:rFonts w:hint="eastAsia"/>
              </w:rPr>
              <w:t>9</w:t>
            </w:r>
            <w:r>
              <w:t>7.80</w:t>
            </w:r>
          </w:p>
        </w:tc>
        <w:tc>
          <w:tcPr>
            <w:tcW w:w="838" w:type="dxa"/>
          </w:tcPr>
          <w:p w14:paraId="75485AC1" w14:textId="2066A0E6" w:rsidR="009F78EA" w:rsidRDefault="003F789D" w:rsidP="000A328E">
            <w:pPr>
              <w:jc w:val="center"/>
            </w:pPr>
            <w:r>
              <w:rPr>
                <w:rFonts w:hint="eastAsia"/>
              </w:rPr>
              <w:t>9</w:t>
            </w:r>
            <w:r>
              <w:t>8.14</w:t>
            </w:r>
          </w:p>
        </w:tc>
        <w:tc>
          <w:tcPr>
            <w:tcW w:w="838" w:type="dxa"/>
          </w:tcPr>
          <w:p w14:paraId="73CEA595" w14:textId="0842A158" w:rsidR="009F78EA" w:rsidRDefault="001262C4" w:rsidP="000A328E">
            <w:pPr>
              <w:jc w:val="center"/>
            </w:pPr>
            <w:r>
              <w:rPr>
                <w:rFonts w:hint="eastAsia"/>
              </w:rPr>
              <w:t>9</w:t>
            </w:r>
            <w:r>
              <w:t>8.73</w:t>
            </w:r>
          </w:p>
        </w:tc>
        <w:tc>
          <w:tcPr>
            <w:tcW w:w="838" w:type="dxa"/>
          </w:tcPr>
          <w:p w14:paraId="59B32E8D" w14:textId="0DECF755" w:rsidR="009F78EA" w:rsidRDefault="00C73031" w:rsidP="000A328E">
            <w:pPr>
              <w:jc w:val="center"/>
            </w:pPr>
            <w:r>
              <w:rPr>
                <w:rFonts w:hint="eastAsia"/>
              </w:rPr>
              <w:t>9</w:t>
            </w:r>
            <w:r>
              <w:t>8.73</w:t>
            </w:r>
          </w:p>
        </w:tc>
        <w:tc>
          <w:tcPr>
            <w:tcW w:w="838" w:type="dxa"/>
            <w:gridSpan w:val="2"/>
          </w:tcPr>
          <w:p w14:paraId="4A0DC6F1" w14:textId="25097D66" w:rsidR="009F78EA" w:rsidRDefault="00717C53" w:rsidP="000A328E">
            <w:pPr>
              <w:jc w:val="center"/>
            </w:pPr>
            <w:r>
              <w:rPr>
                <w:rFonts w:hint="eastAsia"/>
              </w:rPr>
              <w:t>9</w:t>
            </w:r>
            <w:r>
              <w:t>7.76</w:t>
            </w:r>
          </w:p>
        </w:tc>
      </w:tr>
    </w:tbl>
    <w:p w14:paraId="6E01AC1E" w14:textId="0DC7245F" w:rsidR="009968BF" w:rsidRPr="00711C97" w:rsidRDefault="00F674EF" w:rsidP="00711C97">
      <w:pPr>
        <w:pStyle w:val="afa"/>
        <w:spacing w:beforeLines="50" w:before="156" w:afterLines="50" w:after="156" w:line="440" w:lineRule="atLeast"/>
        <w:ind w:firstLine="420"/>
        <w:rPr>
          <w:rFonts w:ascii="Times New Roman" w:eastAsia="宋体" w:hAnsi="Times New Roman" w:cs="Times New Roman"/>
          <w:kern w:val="0"/>
        </w:rPr>
      </w:pPr>
      <w:bookmarkStart w:id="99" w:name="_Ref40631281"/>
      <w:r w:rsidRPr="0024746A">
        <w:rPr>
          <w:rFonts w:ascii="宋体" w:eastAsia="宋体" w:hAnsi="宋体" w:hint="eastAsia"/>
          <w:sz w:val="21"/>
          <w:szCs w:val="21"/>
        </w:rPr>
        <w:t>表</w:t>
      </w:r>
      <w:r w:rsidRPr="00072E04">
        <w:rPr>
          <w:rFonts w:ascii="Times New Roman" w:eastAsia="宋体" w:hAnsi="Times New Roman" w:cs="Times New Roman"/>
          <w:sz w:val="21"/>
          <w:szCs w:val="21"/>
        </w:rPr>
        <w:t>4·</w:t>
      </w:r>
      <w:r w:rsidRPr="00072E04">
        <w:rPr>
          <w:rFonts w:ascii="Times New Roman" w:eastAsia="宋体" w:hAnsi="Times New Roman" w:cs="Times New Roman"/>
          <w:sz w:val="21"/>
          <w:szCs w:val="21"/>
        </w:rPr>
        <w:fldChar w:fldCharType="begin"/>
      </w:r>
      <w:r w:rsidRPr="00072E04">
        <w:rPr>
          <w:rFonts w:ascii="Times New Roman" w:eastAsia="宋体" w:hAnsi="Times New Roman" w:cs="Times New Roman"/>
          <w:sz w:val="21"/>
          <w:szCs w:val="21"/>
        </w:rPr>
        <w:instrText xml:space="preserve"> SEQ </w:instrText>
      </w:r>
      <w:r w:rsidRPr="00072E04">
        <w:rPr>
          <w:rFonts w:ascii="Times New Roman" w:eastAsia="宋体" w:hAnsi="Times New Roman" w:cs="Times New Roman"/>
          <w:sz w:val="21"/>
          <w:szCs w:val="21"/>
        </w:rPr>
        <w:instrText>表</w:instrText>
      </w:r>
      <w:r w:rsidRPr="00072E04">
        <w:rPr>
          <w:rFonts w:ascii="Times New Roman" w:eastAsia="宋体" w:hAnsi="Times New Roman" w:cs="Times New Roman"/>
          <w:sz w:val="21"/>
          <w:szCs w:val="21"/>
        </w:rPr>
        <w:instrText xml:space="preserve">4· \* ARABIC </w:instrText>
      </w:r>
      <w:r w:rsidRPr="00072E04">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7</w:t>
      </w:r>
      <w:r w:rsidRPr="00072E04">
        <w:rPr>
          <w:rFonts w:ascii="Times New Roman" w:eastAsia="宋体" w:hAnsi="Times New Roman" w:cs="Times New Roman"/>
          <w:sz w:val="21"/>
          <w:szCs w:val="21"/>
        </w:rPr>
        <w:fldChar w:fldCharType="end"/>
      </w:r>
      <w:bookmarkEnd w:id="99"/>
      <w:r w:rsidR="003801B1" w:rsidRPr="00072E04">
        <w:rPr>
          <w:rFonts w:ascii="Times New Roman" w:eastAsia="宋体" w:hAnsi="Times New Roman" w:cs="Times New Roman"/>
          <w:sz w:val="21"/>
          <w:szCs w:val="21"/>
        </w:rPr>
        <w:t xml:space="preserve"> </w:t>
      </w:r>
      <w:r w:rsidR="005233A5">
        <w:rPr>
          <w:rFonts w:ascii="Times New Roman" w:eastAsia="宋体" w:hAnsi="Times New Roman" w:cs="Times New Roman" w:hint="eastAsia"/>
          <w:sz w:val="21"/>
          <w:szCs w:val="21"/>
        </w:rPr>
        <w:t>D</w:t>
      </w:r>
      <w:r w:rsidR="003801B1" w:rsidRPr="00214F53">
        <w:rPr>
          <w:rFonts w:ascii="Times New Roman" w:eastAsia="宋体" w:hAnsi="Times New Roman" w:cs="Times New Roman"/>
          <w:sz w:val="21"/>
          <w:szCs w:val="21"/>
        </w:rPr>
        <w:t>E</w:t>
      </w:r>
      <w:r w:rsidR="003801B1" w:rsidRPr="00214F53">
        <w:rPr>
          <w:rFonts w:ascii="宋体" w:eastAsia="宋体" w:hAnsi="宋体" w:hint="eastAsia"/>
          <w:sz w:val="21"/>
          <w:szCs w:val="21"/>
        </w:rPr>
        <w:t>两组分</w:t>
      </w:r>
      <w:proofErr w:type="gramStart"/>
      <w:r w:rsidR="003801B1" w:rsidRPr="00214F53">
        <w:rPr>
          <w:rFonts w:ascii="宋体" w:eastAsia="宋体" w:hAnsi="宋体" w:hint="eastAsia"/>
          <w:sz w:val="21"/>
          <w:szCs w:val="21"/>
        </w:rPr>
        <w:t>类结果</w:t>
      </w:r>
      <w:proofErr w:type="gramEnd"/>
      <w:r w:rsidR="003657B4">
        <w:rPr>
          <w:rFonts w:ascii="宋体" w:eastAsia="宋体" w:hAnsi="宋体" w:hint="eastAsia"/>
          <w:sz w:val="21"/>
          <w:szCs w:val="21"/>
        </w:rPr>
        <w:t>(标准差特征</w:t>
      </w:r>
      <w:r w:rsidR="003657B4">
        <w:rPr>
          <w:rFonts w:ascii="宋体" w:eastAsia="宋体" w:hAnsi="宋体"/>
          <w:sz w:val="21"/>
          <w:szCs w:val="21"/>
        </w:rPr>
        <w:t>)</w:t>
      </w:r>
      <w:r w:rsidR="0016485E">
        <w:rPr>
          <w:sz w:val="24"/>
        </w:rPr>
        <w:fldChar w:fldCharType="begin"/>
      </w:r>
      <w:r w:rsidR="0016485E">
        <w:rPr>
          <w:sz w:val="24"/>
        </w:rPr>
        <w:instrText xml:space="preserve"> LINK </w:instrText>
      </w:r>
      <w:r w:rsidR="00360833">
        <w:rPr>
          <w:sz w:val="24"/>
        </w:rPr>
        <w:instrText>Excel.Sheet.12 E:\\</w:instrText>
      </w:r>
      <w:r w:rsidR="00360833">
        <w:rPr>
          <w:sz w:val="24"/>
        </w:rPr>
        <w:instrText>大学</w:instrText>
      </w:r>
      <w:r w:rsidR="00360833">
        <w:rPr>
          <w:sz w:val="24"/>
        </w:rPr>
        <w:instrText>\\</w:instrText>
      </w:r>
      <w:r w:rsidR="00360833">
        <w:rPr>
          <w:sz w:val="24"/>
        </w:rPr>
        <w:instrText>大四学年（</w:instrText>
      </w:r>
      <w:r w:rsidR="00360833">
        <w:rPr>
          <w:sz w:val="24"/>
        </w:rPr>
        <w:instrText>2019-2020</w:instrText>
      </w:r>
      <w:r w:rsidR="00360833">
        <w:rPr>
          <w:sz w:val="24"/>
        </w:rPr>
        <w:instrText>）</w:instrText>
      </w:r>
      <w:r w:rsidR="00360833">
        <w:rPr>
          <w:sz w:val="24"/>
        </w:rPr>
        <w:instrText>\\</w:instrText>
      </w:r>
      <w:r w:rsidR="00360833">
        <w:rPr>
          <w:sz w:val="24"/>
        </w:rPr>
        <w:instrText>下学期</w:instrText>
      </w:r>
      <w:r w:rsidR="00360833">
        <w:rPr>
          <w:sz w:val="24"/>
        </w:rPr>
        <w:instrText>\\</w:instrText>
      </w:r>
      <w:r w:rsidR="00360833">
        <w:rPr>
          <w:sz w:val="24"/>
        </w:rPr>
        <w:instrText>毕设</w:instrText>
      </w:r>
      <w:r w:rsidR="00360833">
        <w:rPr>
          <w:sz w:val="24"/>
        </w:rPr>
        <w:instrText>\\</w:instrText>
      </w:r>
      <w:r w:rsidR="00360833">
        <w:rPr>
          <w:sz w:val="24"/>
        </w:rPr>
        <w:instrText>结果</w:instrText>
      </w:r>
      <w:r w:rsidR="00360833">
        <w:rPr>
          <w:sz w:val="24"/>
        </w:rPr>
        <w:instrText>\\</w:instrText>
      </w:r>
      <w:r w:rsidR="00360833">
        <w:rPr>
          <w:sz w:val="24"/>
        </w:rPr>
        <w:instrText>分类结果</w:instrText>
      </w:r>
      <w:r w:rsidR="00360833">
        <w:rPr>
          <w:sz w:val="24"/>
        </w:rPr>
        <w:instrText xml:space="preserve">.xlsx </w:instrText>
      </w:r>
      <w:r w:rsidR="00360833">
        <w:rPr>
          <w:sz w:val="24"/>
        </w:rPr>
        <w:instrText>综合</w:instrText>
      </w:r>
      <w:r w:rsidR="00360833">
        <w:rPr>
          <w:sz w:val="24"/>
        </w:rPr>
        <w:instrText xml:space="preserve">!R64C14:R69C16 </w:instrText>
      </w:r>
      <w:r w:rsidR="0016485E">
        <w:rPr>
          <w:sz w:val="24"/>
        </w:rPr>
        <w:instrText xml:space="preserve">\a \f 5 \h  \* MERGEFORMAT </w:instrText>
      </w:r>
      <w:r w:rsidR="00360833">
        <w:rPr>
          <w:sz w:val="24"/>
        </w:rPr>
        <w:fldChar w:fldCharType="separate"/>
      </w:r>
      <w:r w:rsidR="0016485E">
        <w:rPr>
          <w:sz w:val="24"/>
        </w:rPr>
        <w:fldChar w:fldCharType="end"/>
      </w:r>
    </w:p>
    <w:tbl>
      <w:tblPr>
        <w:tblStyle w:val="a8"/>
        <w:tblW w:w="8784" w:type="dxa"/>
        <w:jc w:val="center"/>
        <w:tblLook w:val="04A0" w:firstRow="1" w:lastRow="0" w:firstColumn="1" w:lastColumn="0" w:noHBand="0" w:noVBand="1"/>
      </w:tblPr>
      <w:tblGrid>
        <w:gridCol w:w="1333"/>
        <w:gridCol w:w="838"/>
        <w:gridCol w:w="876"/>
        <w:gridCol w:w="825"/>
        <w:gridCol w:w="13"/>
        <w:gridCol w:w="838"/>
        <w:gridCol w:w="838"/>
        <w:gridCol w:w="838"/>
        <w:gridCol w:w="838"/>
        <w:gridCol w:w="838"/>
        <w:gridCol w:w="709"/>
      </w:tblGrid>
      <w:tr w:rsidR="00AF3C68" w14:paraId="59E4CC65" w14:textId="77777777" w:rsidTr="00702610">
        <w:trPr>
          <w:jc w:val="center"/>
        </w:trPr>
        <w:tc>
          <w:tcPr>
            <w:tcW w:w="1333" w:type="dxa"/>
            <w:vMerge w:val="restart"/>
          </w:tcPr>
          <w:p w14:paraId="5134F482" w14:textId="77777777" w:rsidR="009968BF" w:rsidRDefault="009968BF" w:rsidP="00984032">
            <w:r>
              <w:rPr>
                <w:rFonts w:hint="eastAsia"/>
              </w:rPr>
              <w:t>特征</w:t>
            </w:r>
          </w:p>
        </w:tc>
        <w:tc>
          <w:tcPr>
            <w:tcW w:w="2539" w:type="dxa"/>
            <w:gridSpan w:val="3"/>
          </w:tcPr>
          <w:p w14:paraId="7794F192" w14:textId="7E4837F8" w:rsidR="009968BF" w:rsidRDefault="009968BF" w:rsidP="00984032">
            <w:pPr>
              <w:jc w:val="center"/>
            </w:pPr>
            <w:r>
              <w:t>ACC</w:t>
            </w:r>
            <w:r w:rsidR="00933778">
              <w:rPr>
                <w:rFonts w:hint="eastAsia"/>
              </w:rPr>
              <w:t>(</w:t>
            </w:r>
            <w:r w:rsidR="00933778">
              <w:t>%)</w:t>
            </w:r>
            <w:r>
              <w:t xml:space="preserve"> </w:t>
            </w:r>
          </w:p>
        </w:tc>
        <w:tc>
          <w:tcPr>
            <w:tcW w:w="2527" w:type="dxa"/>
            <w:gridSpan w:val="4"/>
          </w:tcPr>
          <w:p w14:paraId="28045FC8" w14:textId="339818EF" w:rsidR="009968BF" w:rsidRDefault="009968BF" w:rsidP="00984032">
            <w:pPr>
              <w:jc w:val="center"/>
            </w:pPr>
            <w:r>
              <w:rPr>
                <w:rFonts w:hint="eastAsia"/>
              </w:rPr>
              <w:t>S</w:t>
            </w:r>
            <w:r>
              <w:t>EN</w:t>
            </w:r>
            <w:r w:rsidR="00933778">
              <w:rPr>
                <w:rFonts w:hint="eastAsia"/>
              </w:rPr>
              <w:t>(</w:t>
            </w:r>
            <w:r w:rsidR="00933778">
              <w:t>%)</w:t>
            </w:r>
          </w:p>
        </w:tc>
        <w:tc>
          <w:tcPr>
            <w:tcW w:w="2385" w:type="dxa"/>
            <w:gridSpan w:val="3"/>
          </w:tcPr>
          <w:p w14:paraId="4ADB4B4E" w14:textId="6D015BC4" w:rsidR="009968BF" w:rsidRDefault="009968BF" w:rsidP="00984032">
            <w:pPr>
              <w:jc w:val="center"/>
            </w:pPr>
            <w:r>
              <w:rPr>
                <w:rFonts w:hint="eastAsia"/>
              </w:rPr>
              <w:t>S</w:t>
            </w:r>
            <w:r>
              <w:t>PE</w:t>
            </w:r>
            <w:r w:rsidR="00933778">
              <w:rPr>
                <w:rFonts w:hint="eastAsia"/>
              </w:rPr>
              <w:t>(</w:t>
            </w:r>
            <w:r w:rsidR="00933778">
              <w:t>%)</w:t>
            </w:r>
          </w:p>
        </w:tc>
      </w:tr>
      <w:tr w:rsidR="00657938" w14:paraId="146BB672" w14:textId="77777777" w:rsidTr="00702610">
        <w:trPr>
          <w:jc w:val="center"/>
        </w:trPr>
        <w:tc>
          <w:tcPr>
            <w:tcW w:w="1333" w:type="dxa"/>
            <w:vMerge/>
          </w:tcPr>
          <w:p w14:paraId="39822F76" w14:textId="77777777" w:rsidR="009968BF" w:rsidRDefault="009968BF" w:rsidP="00984032"/>
        </w:tc>
        <w:tc>
          <w:tcPr>
            <w:tcW w:w="838" w:type="dxa"/>
          </w:tcPr>
          <w:p w14:paraId="52638381" w14:textId="77777777" w:rsidR="009968BF" w:rsidRDefault="009968BF" w:rsidP="00984032">
            <w:pPr>
              <w:jc w:val="center"/>
            </w:pPr>
            <w:r>
              <w:rPr>
                <w:rFonts w:hint="eastAsia"/>
              </w:rPr>
              <w:t>S</w:t>
            </w:r>
            <w:r>
              <w:t>VM</w:t>
            </w:r>
          </w:p>
        </w:tc>
        <w:tc>
          <w:tcPr>
            <w:tcW w:w="876" w:type="dxa"/>
          </w:tcPr>
          <w:p w14:paraId="4EB8CA33" w14:textId="77777777" w:rsidR="009968BF" w:rsidRDefault="009968BF" w:rsidP="00984032">
            <w:pPr>
              <w:jc w:val="center"/>
            </w:pPr>
            <w:r>
              <w:t>KNN</w:t>
            </w:r>
          </w:p>
        </w:tc>
        <w:tc>
          <w:tcPr>
            <w:tcW w:w="838" w:type="dxa"/>
            <w:gridSpan w:val="2"/>
          </w:tcPr>
          <w:p w14:paraId="2231D44E" w14:textId="77777777" w:rsidR="009968BF" w:rsidRDefault="009968BF" w:rsidP="00984032">
            <w:pPr>
              <w:jc w:val="center"/>
            </w:pPr>
            <w:r>
              <w:rPr>
                <w:rFonts w:hint="eastAsia"/>
              </w:rPr>
              <w:t>D</w:t>
            </w:r>
            <w:r>
              <w:t>T</w:t>
            </w:r>
          </w:p>
        </w:tc>
        <w:tc>
          <w:tcPr>
            <w:tcW w:w="838" w:type="dxa"/>
          </w:tcPr>
          <w:p w14:paraId="6CAA7CA4" w14:textId="77777777" w:rsidR="009968BF" w:rsidRDefault="009968BF" w:rsidP="00984032">
            <w:pPr>
              <w:jc w:val="center"/>
            </w:pPr>
            <w:r>
              <w:rPr>
                <w:rFonts w:hint="eastAsia"/>
              </w:rPr>
              <w:t>S</w:t>
            </w:r>
            <w:r>
              <w:t>VM</w:t>
            </w:r>
          </w:p>
        </w:tc>
        <w:tc>
          <w:tcPr>
            <w:tcW w:w="838" w:type="dxa"/>
          </w:tcPr>
          <w:p w14:paraId="637C8448" w14:textId="77777777" w:rsidR="009968BF" w:rsidRDefault="009968BF" w:rsidP="00984032">
            <w:pPr>
              <w:jc w:val="center"/>
            </w:pPr>
            <w:r>
              <w:rPr>
                <w:rFonts w:hint="eastAsia"/>
              </w:rPr>
              <w:t>K</w:t>
            </w:r>
            <w:r>
              <w:t>NN</w:t>
            </w:r>
          </w:p>
        </w:tc>
        <w:tc>
          <w:tcPr>
            <w:tcW w:w="838" w:type="dxa"/>
          </w:tcPr>
          <w:p w14:paraId="3AEB9CCB" w14:textId="77777777" w:rsidR="009968BF" w:rsidRDefault="009968BF" w:rsidP="00984032">
            <w:pPr>
              <w:jc w:val="center"/>
            </w:pPr>
            <w:r>
              <w:rPr>
                <w:rFonts w:hint="eastAsia"/>
              </w:rPr>
              <w:t>D</w:t>
            </w:r>
            <w:r>
              <w:t>T</w:t>
            </w:r>
          </w:p>
        </w:tc>
        <w:tc>
          <w:tcPr>
            <w:tcW w:w="838" w:type="dxa"/>
          </w:tcPr>
          <w:p w14:paraId="7BEADB07" w14:textId="77777777" w:rsidR="009968BF" w:rsidRDefault="009968BF" w:rsidP="00984032">
            <w:pPr>
              <w:jc w:val="center"/>
            </w:pPr>
            <w:r w:rsidRPr="006D0841">
              <w:t>SVM</w:t>
            </w:r>
          </w:p>
        </w:tc>
        <w:tc>
          <w:tcPr>
            <w:tcW w:w="838" w:type="dxa"/>
          </w:tcPr>
          <w:p w14:paraId="7BE1A016" w14:textId="77777777" w:rsidR="009968BF" w:rsidRDefault="009968BF" w:rsidP="00984032">
            <w:pPr>
              <w:jc w:val="center"/>
            </w:pPr>
            <w:r w:rsidRPr="006D0841">
              <w:t>KNN</w:t>
            </w:r>
          </w:p>
        </w:tc>
        <w:tc>
          <w:tcPr>
            <w:tcW w:w="709" w:type="dxa"/>
          </w:tcPr>
          <w:p w14:paraId="19C778A3" w14:textId="77777777" w:rsidR="009968BF" w:rsidRDefault="009968BF" w:rsidP="00984032">
            <w:pPr>
              <w:jc w:val="center"/>
            </w:pPr>
            <w:r w:rsidRPr="006D0841">
              <w:t>DT</w:t>
            </w:r>
          </w:p>
        </w:tc>
      </w:tr>
      <w:tr w:rsidR="00635624" w14:paraId="078EEC3F" w14:textId="77777777" w:rsidTr="00702610">
        <w:trPr>
          <w:jc w:val="center"/>
        </w:trPr>
        <w:tc>
          <w:tcPr>
            <w:tcW w:w="1333" w:type="dxa"/>
          </w:tcPr>
          <w:p w14:paraId="0342F3DB" w14:textId="77777777" w:rsidR="00635624" w:rsidRDefault="00635624" w:rsidP="00635624">
            <w:pPr>
              <w:jc w:val="center"/>
            </w:pPr>
            <w:r>
              <w:t>o</w:t>
            </w:r>
            <w:r>
              <w:rPr>
                <w:rFonts w:hint="eastAsia"/>
              </w:rPr>
              <w:t>ri</w:t>
            </w:r>
            <w:r>
              <w:t>_std</w:t>
            </w:r>
          </w:p>
        </w:tc>
        <w:tc>
          <w:tcPr>
            <w:tcW w:w="838" w:type="dxa"/>
          </w:tcPr>
          <w:p w14:paraId="3A91D421" w14:textId="6D7E3D3B" w:rsidR="00635624" w:rsidRPr="00FC4D57" w:rsidRDefault="00635624" w:rsidP="00FC4D57">
            <w:pPr>
              <w:jc w:val="center"/>
              <w:rPr>
                <w:szCs w:val="21"/>
              </w:rPr>
            </w:pPr>
            <w:r w:rsidRPr="00FC4D57">
              <w:rPr>
                <w:rFonts w:eastAsia="等线"/>
                <w:color w:val="000000"/>
                <w:kern w:val="0"/>
                <w:szCs w:val="21"/>
              </w:rPr>
              <w:t>90.88</w:t>
            </w:r>
          </w:p>
        </w:tc>
        <w:tc>
          <w:tcPr>
            <w:tcW w:w="876" w:type="dxa"/>
          </w:tcPr>
          <w:p w14:paraId="0783B8FB" w14:textId="1EFFFB78" w:rsidR="00635624" w:rsidRPr="00FC4D57" w:rsidRDefault="00635624" w:rsidP="00FC4D57">
            <w:pPr>
              <w:jc w:val="center"/>
              <w:rPr>
                <w:szCs w:val="21"/>
              </w:rPr>
            </w:pPr>
            <w:r w:rsidRPr="00FC4D57">
              <w:rPr>
                <w:rFonts w:eastAsia="等线"/>
                <w:color w:val="000000"/>
                <w:kern w:val="0"/>
                <w:szCs w:val="21"/>
              </w:rPr>
              <w:t>92.46</w:t>
            </w:r>
          </w:p>
        </w:tc>
        <w:tc>
          <w:tcPr>
            <w:tcW w:w="838" w:type="dxa"/>
            <w:gridSpan w:val="2"/>
          </w:tcPr>
          <w:p w14:paraId="635C2822" w14:textId="439F1AB4" w:rsidR="00635624" w:rsidRPr="00FC4D57" w:rsidRDefault="00635624" w:rsidP="00FC4D57">
            <w:pPr>
              <w:jc w:val="center"/>
              <w:rPr>
                <w:szCs w:val="21"/>
              </w:rPr>
            </w:pPr>
            <w:r w:rsidRPr="00FC4D57">
              <w:rPr>
                <w:rFonts w:eastAsia="等线"/>
                <w:color w:val="000000"/>
                <w:kern w:val="0"/>
                <w:szCs w:val="21"/>
              </w:rPr>
              <w:t>89.38</w:t>
            </w:r>
          </w:p>
        </w:tc>
        <w:tc>
          <w:tcPr>
            <w:tcW w:w="838" w:type="dxa"/>
          </w:tcPr>
          <w:p w14:paraId="617C8DF8" w14:textId="25033EB3" w:rsidR="00635624" w:rsidRPr="00FC4D57" w:rsidRDefault="00635624" w:rsidP="00FC4D57">
            <w:pPr>
              <w:jc w:val="center"/>
              <w:rPr>
                <w:szCs w:val="21"/>
              </w:rPr>
            </w:pPr>
            <w:r w:rsidRPr="00FC4D57">
              <w:rPr>
                <w:rFonts w:eastAsia="等线"/>
                <w:color w:val="000000"/>
                <w:kern w:val="0"/>
                <w:szCs w:val="21"/>
              </w:rPr>
              <w:t>95.34</w:t>
            </w:r>
          </w:p>
        </w:tc>
        <w:tc>
          <w:tcPr>
            <w:tcW w:w="838" w:type="dxa"/>
          </w:tcPr>
          <w:p w14:paraId="025F5956" w14:textId="08891D4A" w:rsidR="00635624" w:rsidRPr="00FC4D57" w:rsidRDefault="00635624" w:rsidP="00FC4D57">
            <w:pPr>
              <w:jc w:val="center"/>
              <w:rPr>
                <w:szCs w:val="21"/>
              </w:rPr>
            </w:pPr>
            <w:r w:rsidRPr="00FC4D57">
              <w:rPr>
                <w:rFonts w:eastAsia="等线"/>
                <w:color w:val="000000"/>
                <w:kern w:val="0"/>
                <w:szCs w:val="21"/>
              </w:rPr>
              <w:t>97.39</w:t>
            </w:r>
          </w:p>
        </w:tc>
        <w:tc>
          <w:tcPr>
            <w:tcW w:w="838" w:type="dxa"/>
          </w:tcPr>
          <w:p w14:paraId="1EF2DD7C" w14:textId="71824EBA" w:rsidR="00635624" w:rsidRPr="00FC4D57" w:rsidRDefault="00635624" w:rsidP="00FC4D57">
            <w:pPr>
              <w:jc w:val="center"/>
              <w:rPr>
                <w:szCs w:val="21"/>
              </w:rPr>
            </w:pPr>
            <w:r w:rsidRPr="00FC4D57">
              <w:rPr>
                <w:rFonts w:eastAsia="等线"/>
                <w:color w:val="000000"/>
                <w:kern w:val="0"/>
                <w:szCs w:val="21"/>
              </w:rPr>
              <w:t>90.49</w:t>
            </w:r>
          </w:p>
        </w:tc>
        <w:tc>
          <w:tcPr>
            <w:tcW w:w="838" w:type="dxa"/>
          </w:tcPr>
          <w:p w14:paraId="66279C16" w14:textId="3E1BA82B" w:rsidR="00635624" w:rsidRPr="00FC4D57" w:rsidRDefault="00635624" w:rsidP="00FC4D57">
            <w:pPr>
              <w:jc w:val="center"/>
              <w:rPr>
                <w:szCs w:val="21"/>
              </w:rPr>
            </w:pPr>
            <w:r w:rsidRPr="00FC4D57">
              <w:rPr>
                <w:rFonts w:eastAsia="等线"/>
                <w:color w:val="000000"/>
                <w:kern w:val="0"/>
                <w:szCs w:val="21"/>
              </w:rPr>
              <w:t>86.51</w:t>
            </w:r>
          </w:p>
        </w:tc>
        <w:tc>
          <w:tcPr>
            <w:tcW w:w="838" w:type="dxa"/>
          </w:tcPr>
          <w:p w14:paraId="189BF81F" w14:textId="460F5A47" w:rsidR="00635624" w:rsidRPr="00FC4D57" w:rsidRDefault="00635624" w:rsidP="00FC4D57">
            <w:pPr>
              <w:jc w:val="center"/>
              <w:rPr>
                <w:szCs w:val="21"/>
              </w:rPr>
            </w:pPr>
            <w:r w:rsidRPr="00FC4D57">
              <w:rPr>
                <w:rFonts w:eastAsia="等线"/>
                <w:color w:val="000000"/>
                <w:kern w:val="0"/>
                <w:szCs w:val="21"/>
              </w:rPr>
              <w:t>87.28</w:t>
            </w:r>
          </w:p>
        </w:tc>
        <w:tc>
          <w:tcPr>
            <w:tcW w:w="709" w:type="dxa"/>
          </w:tcPr>
          <w:p w14:paraId="328A87F7" w14:textId="278A9A47" w:rsidR="00635624" w:rsidRPr="00FC4D57" w:rsidRDefault="00635624" w:rsidP="00FC4D57">
            <w:pPr>
              <w:jc w:val="center"/>
              <w:rPr>
                <w:szCs w:val="21"/>
              </w:rPr>
            </w:pPr>
            <w:r w:rsidRPr="00FC4D57">
              <w:rPr>
                <w:rFonts w:eastAsia="等线"/>
                <w:color w:val="000000"/>
                <w:kern w:val="0"/>
                <w:szCs w:val="21"/>
              </w:rPr>
              <w:t>88.23</w:t>
            </w:r>
          </w:p>
        </w:tc>
      </w:tr>
      <w:tr w:rsidR="00635624" w14:paraId="6BCBD6DE" w14:textId="77777777" w:rsidTr="00702610">
        <w:trPr>
          <w:jc w:val="center"/>
        </w:trPr>
        <w:tc>
          <w:tcPr>
            <w:tcW w:w="1333" w:type="dxa"/>
          </w:tcPr>
          <w:p w14:paraId="1109D461" w14:textId="77777777" w:rsidR="00635624" w:rsidRDefault="00635624" w:rsidP="00635624">
            <w:pPr>
              <w:jc w:val="center"/>
            </w:pPr>
            <w:r>
              <w:t>cd1_std</w:t>
            </w:r>
          </w:p>
        </w:tc>
        <w:tc>
          <w:tcPr>
            <w:tcW w:w="838" w:type="dxa"/>
          </w:tcPr>
          <w:p w14:paraId="41253626" w14:textId="2B505379" w:rsidR="00635624" w:rsidRPr="00FC4D57" w:rsidRDefault="00635624" w:rsidP="00FC4D57">
            <w:pPr>
              <w:jc w:val="center"/>
              <w:rPr>
                <w:szCs w:val="21"/>
              </w:rPr>
            </w:pPr>
            <w:r w:rsidRPr="00FC4D57">
              <w:rPr>
                <w:rFonts w:eastAsia="等线"/>
                <w:color w:val="000000"/>
                <w:kern w:val="0"/>
                <w:szCs w:val="21"/>
              </w:rPr>
              <w:t>90.08</w:t>
            </w:r>
          </w:p>
        </w:tc>
        <w:tc>
          <w:tcPr>
            <w:tcW w:w="876" w:type="dxa"/>
          </w:tcPr>
          <w:p w14:paraId="4B9B3063" w14:textId="5D5EE7F5" w:rsidR="00635624" w:rsidRPr="00FC4D57" w:rsidRDefault="00635624" w:rsidP="00FC4D57">
            <w:pPr>
              <w:jc w:val="center"/>
              <w:rPr>
                <w:szCs w:val="21"/>
              </w:rPr>
            </w:pPr>
            <w:r w:rsidRPr="00FC4D57">
              <w:rPr>
                <w:rFonts w:eastAsia="等线"/>
                <w:color w:val="000000"/>
                <w:kern w:val="0"/>
                <w:szCs w:val="21"/>
              </w:rPr>
              <w:t>88.79</w:t>
            </w:r>
          </w:p>
        </w:tc>
        <w:tc>
          <w:tcPr>
            <w:tcW w:w="838" w:type="dxa"/>
            <w:gridSpan w:val="2"/>
          </w:tcPr>
          <w:p w14:paraId="1B9C24FA" w14:textId="49D04BC0" w:rsidR="00635624" w:rsidRPr="00FC4D57" w:rsidRDefault="00635624" w:rsidP="00FC4D57">
            <w:pPr>
              <w:jc w:val="center"/>
              <w:rPr>
                <w:szCs w:val="21"/>
              </w:rPr>
            </w:pPr>
            <w:r w:rsidRPr="00FC4D57">
              <w:rPr>
                <w:rFonts w:eastAsia="等线"/>
                <w:color w:val="000000"/>
                <w:kern w:val="0"/>
                <w:szCs w:val="21"/>
              </w:rPr>
              <w:t>84.96</w:t>
            </w:r>
          </w:p>
        </w:tc>
        <w:tc>
          <w:tcPr>
            <w:tcW w:w="838" w:type="dxa"/>
          </w:tcPr>
          <w:p w14:paraId="50434A95" w14:textId="7DBF0A83" w:rsidR="00635624" w:rsidRPr="00FC4D57" w:rsidRDefault="00635624" w:rsidP="00FC4D57">
            <w:pPr>
              <w:jc w:val="center"/>
              <w:rPr>
                <w:szCs w:val="21"/>
              </w:rPr>
            </w:pPr>
            <w:r w:rsidRPr="00FC4D57">
              <w:rPr>
                <w:rFonts w:eastAsia="等线"/>
                <w:color w:val="000000"/>
                <w:kern w:val="0"/>
                <w:szCs w:val="21"/>
              </w:rPr>
              <w:t>90.39</w:t>
            </w:r>
          </w:p>
        </w:tc>
        <w:tc>
          <w:tcPr>
            <w:tcW w:w="838" w:type="dxa"/>
          </w:tcPr>
          <w:p w14:paraId="40912612" w14:textId="0393CF7A" w:rsidR="00635624" w:rsidRPr="00FC4D57" w:rsidRDefault="00635624" w:rsidP="00FC4D57">
            <w:pPr>
              <w:jc w:val="center"/>
              <w:rPr>
                <w:szCs w:val="21"/>
              </w:rPr>
            </w:pPr>
            <w:r w:rsidRPr="00FC4D57">
              <w:rPr>
                <w:rFonts w:eastAsia="等线"/>
                <w:color w:val="000000"/>
                <w:kern w:val="0"/>
                <w:szCs w:val="21"/>
              </w:rPr>
              <w:t>90.13</w:t>
            </w:r>
          </w:p>
        </w:tc>
        <w:tc>
          <w:tcPr>
            <w:tcW w:w="838" w:type="dxa"/>
          </w:tcPr>
          <w:p w14:paraId="1B6E689E" w14:textId="2F133BC5" w:rsidR="00635624" w:rsidRPr="00FC4D57" w:rsidRDefault="00635624" w:rsidP="00FC4D57">
            <w:pPr>
              <w:jc w:val="center"/>
              <w:rPr>
                <w:szCs w:val="21"/>
              </w:rPr>
            </w:pPr>
            <w:r w:rsidRPr="00FC4D57">
              <w:rPr>
                <w:rFonts w:eastAsia="等线"/>
                <w:color w:val="000000"/>
                <w:kern w:val="0"/>
                <w:szCs w:val="21"/>
              </w:rPr>
              <w:t>84.81</w:t>
            </w:r>
          </w:p>
        </w:tc>
        <w:tc>
          <w:tcPr>
            <w:tcW w:w="838" w:type="dxa"/>
          </w:tcPr>
          <w:p w14:paraId="75B03456" w14:textId="61E23517" w:rsidR="00635624" w:rsidRPr="00FC4D57" w:rsidRDefault="00635624" w:rsidP="00FC4D57">
            <w:pPr>
              <w:jc w:val="center"/>
              <w:rPr>
                <w:szCs w:val="21"/>
              </w:rPr>
            </w:pPr>
            <w:r w:rsidRPr="00FC4D57">
              <w:rPr>
                <w:rFonts w:eastAsia="等线"/>
                <w:color w:val="000000"/>
                <w:kern w:val="0"/>
                <w:szCs w:val="21"/>
              </w:rPr>
              <w:t>89.73</w:t>
            </w:r>
          </w:p>
        </w:tc>
        <w:tc>
          <w:tcPr>
            <w:tcW w:w="838" w:type="dxa"/>
          </w:tcPr>
          <w:p w14:paraId="03D4B744" w14:textId="56073BC5" w:rsidR="00635624" w:rsidRPr="00FC4D57" w:rsidRDefault="00635624" w:rsidP="00FC4D57">
            <w:pPr>
              <w:jc w:val="center"/>
              <w:rPr>
                <w:szCs w:val="21"/>
              </w:rPr>
            </w:pPr>
            <w:r w:rsidRPr="00FC4D57">
              <w:rPr>
                <w:rFonts w:eastAsia="等线"/>
                <w:color w:val="000000"/>
                <w:kern w:val="0"/>
                <w:szCs w:val="21"/>
              </w:rPr>
              <w:t>87.53</w:t>
            </w:r>
          </w:p>
        </w:tc>
        <w:tc>
          <w:tcPr>
            <w:tcW w:w="709" w:type="dxa"/>
          </w:tcPr>
          <w:p w14:paraId="12874E19" w14:textId="778AEBF2" w:rsidR="00635624" w:rsidRPr="00FC4D57" w:rsidRDefault="00635624" w:rsidP="00FC4D57">
            <w:pPr>
              <w:jc w:val="center"/>
              <w:rPr>
                <w:szCs w:val="21"/>
              </w:rPr>
            </w:pPr>
            <w:r w:rsidRPr="00FC4D57">
              <w:rPr>
                <w:rFonts w:eastAsia="等线"/>
                <w:color w:val="000000"/>
                <w:kern w:val="0"/>
                <w:szCs w:val="21"/>
              </w:rPr>
              <w:t>85.24</w:t>
            </w:r>
          </w:p>
        </w:tc>
      </w:tr>
      <w:tr w:rsidR="00635624" w14:paraId="58828C76" w14:textId="77777777" w:rsidTr="00702610">
        <w:trPr>
          <w:jc w:val="center"/>
        </w:trPr>
        <w:tc>
          <w:tcPr>
            <w:tcW w:w="1333" w:type="dxa"/>
          </w:tcPr>
          <w:p w14:paraId="05FEEEEC" w14:textId="77777777" w:rsidR="00635624" w:rsidRDefault="00635624" w:rsidP="00635624">
            <w:pPr>
              <w:jc w:val="center"/>
            </w:pPr>
            <w:r>
              <w:t>cd2_std</w:t>
            </w:r>
          </w:p>
        </w:tc>
        <w:tc>
          <w:tcPr>
            <w:tcW w:w="838" w:type="dxa"/>
          </w:tcPr>
          <w:p w14:paraId="20209958" w14:textId="612032F9" w:rsidR="00635624" w:rsidRPr="00FC4D57" w:rsidRDefault="00635624" w:rsidP="00FC4D57">
            <w:pPr>
              <w:jc w:val="center"/>
              <w:rPr>
                <w:szCs w:val="21"/>
              </w:rPr>
            </w:pPr>
            <w:r w:rsidRPr="00FC4D57">
              <w:rPr>
                <w:rFonts w:eastAsia="等线"/>
                <w:color w:val="000000"/>
                <w:kern w:val="0"/>
                <w:szCs w:val="21"/>
              </w:rPr>
              <w:t>93.46</w:t>
            </w:r>
          </w:p>
        </w:tc>
        <w:tc>
          <w:tcPr>
            <w:tcW w:w="876" w:type="dxa"/>
          </w:tcPr>
          <w:p w14:paraId="1DA794FF" w14:textId="1CF59924" w:rsidR="00635624" w:rsidRPr="00FC4D57" w:rsidRDefault="00635624" w:rsidP="00FC4D57">
            <w:pPr>
              <w:jc w:val="center"/>
              <w:rPr>
                <w:szCs w:val="21"/>
              </w:rPr>
            </w:pPr>
            <w:r w:rsidRPr="00FC4D57">
              <w:rPr>
                <w:rFonts w:eastAsia="等线"/>
                <w:color w:val="000000"/>
                <w:kern w:val="0"/>
                <w:szCs w:val="21"/>
              </w:rPr>
              <w:t>93.63</w:t>
            </w:r>
          </w:p>
        </w:tc>
        <w:tc>
          <w:tcPr>
            <w:tcW w:w="838" w:type="dxa"/>
            <w:gridSpan w:val="2"/>
          </w:tcPr>
          <w:p w14:paraId="410BADD0" w14:textId="56F6CEDA" w:rsidR="00635624" w:rsidRPr="00FC4D57" w:rsidRDefault="00635624" w:rsidP="00FC4D57">
            <w:pPr>
              <w:jc w:val="center"/>
              <w:rPr>
                <w:szCs w:val="21"/>
              </w:rPr>
            </w:pPr>
            <w:r w:rsidRPr="00FC4D57">
              <w:rPr>
                <w:rFonts w:eastAsia="等线"/>
                <w:color w:val="000000"/>
                <w:kern w:val="0"/>
                <w:szCs w:val="21"/>
              </w:rPr>
              <w:t>92.67</w:t>
            </w:r>
          </w:p>
        </w:tc>
        <w:tc>
          <w:tcPr>
            <w:tcW w:w="838" w:type="dxa"/>
          </w:tcPr>
          <w:p w14:paraId="7817E0B9" w14:textId="495284D7" w:rsidR="00635624" w:rsidRPr="00FC4D57" w:rsidRDefault="00635624" w:rsidP="00FC4D57">
            <w:pPr>
              <w:jc w:val="center"/>
              <w:rPr>
                <w:szCs w:val="21"/>
              </w:rPr>
            </w:pPr>
            <w:r w:rsidRPr="00FC4D57">
              <w:rPr>
                <w:rFonts w:eastAsia="等线"/>
                <w:color w:val="000000"/>
                <w:kern w:val="0"/>
                <w:szCs w:val="21"/>
              </w:rPr>
              <w:t>96.06</w:t>
            </w:r>
          </w:p>
        </w:tc>
        <w:tc>
          <w:tcPr>
            <w:tcW w:w="838" w:type="dxa"/>
          </w:tcPr>
          <w:p w14:paraId="47150315" w14:textId="588B3397" w:rsidR="00635624" w:rsidRPr="00FC4D57" w:rsidRDefault="00635624" w:rsidP="00FC4D57">
            <w:pPr>
              <w:jc w:val="center"/>
              <w:rPr>
                <w:szCs w:val="21"/>
              </w:rPr>
            </w:pPr>
            <w:r w:rsidRPr="00FC4D57">
              <w:rPr>
                <w:rFonts w:eastAsia="等线"/>
                <w:color w:val="000000"/>
                <w:kern w:val="0"/>
                <w:szCs w:val="21"/>
              </w:rPr>
              <w:t>95.32</w:t>
            </w:r>
          </w:p>
        </w:tc>
        <w:tc>
          <w:tcPr>
            <w:tcW w:w="838" w:type="dxa"/>
          </w:tcPr>
          <w:p w14:paraId="0C24096F" w14:textId="0FE8B455" w:rsidR="00635624" w:rsidRPr="00FC4D57" w:rsidRDefault="00635624" w:rsidP="00FC4D57">
            <w:pPr>
              <w:jc w:val="center"/>
              <w:rPr>
                <w:szCs w:val="21"/>
              </w:rPr>
            </w:pPr>
            <w:r w:rsidRPr="00FC4D57">
              <w:rPr>
                <w:rFonts w:eastAsia="等线"/>
                <w:color w:val="000000"/>
                <w:kern w:val="0"/>
                <w:szCs w:val="21"/>
              </w:rPr>
              <w:t>93.81</w:t>
            </w:r>
          </w:p>
        </w:tc>
        <w:tc>
          <w:tcPr>
            <w:tcW w:w="838" w:type="dxa"/>
          </w:tcPr>
          <w:p w14:paraId="5D8AA1C4" w14:textId="590CFA11" w:rsidR="00635624" w:rsidRPr="00FC4D57" w:rsidRDefault="00635624" w:rsidP="00FC4D57">
            <w:pPr>
              <w:jc w:val="center"/>
              <w:rPr>
                <w:szCs w:val="21"/>
              </w:rPr>
            </w:pPr>
            <w:r w:rsidRPr="00FC4D57">
              <w:rPr>
                <w:rFonts w:eastAsia="等线"/>
                <w:color w:val="000000"/>
                <w:kern w:val="0"/>
                <w:szCs w:val="21"/>
              </w:rPr>
              <w:t>90.73</w:t>
            </w:r>
          </w:p>
        </w:tc>
        <w:tc>
          <w:tcPr>
            <w:tcW w:w="838" w:type="dxa"/>
          </w:tcPr>
          <w:p w14:paraId="2A6CD01E" w14:textId="6E8CD692" w:rsidR="00635624" w:rsidRPr="00FC4D57" w:rsidRDefault="00635624" w:rsidP="00FC4D57">
            <w:pPr>
              <w:jc w:val="center"/>
              <w:rPr>
                <w:szCs w:val="21"/>
              </w:rPr>
            </w:pPr>
            <w:r w:rsidRPr="00FC4D57">
              <w:rPr>
                <w:rFonts w:eastAsia="等线"/>
                <w:color w:val="000000"/>
                <w:kern w:val="0"/>
                <w:szCs w:val="21"/>
              </w:rPr>
              <w:t>91.87</w:t>
            </w:r>
          </w:p>
        </w:tc>
        <w:tc>
          <w:tcPr>
            <w:tcW w:w="709" w:type="dxa"/>
          </w:tcPr>
          <w:p w14:paraId="2B78E8AA" w14:textId="79421775" w:rsidR="00635624" w:rsidRPr="00FC4D57" w:rsidRDefault="00635624" w:rsidP="00FC4D57">
            <w:pPr>
              <w:jc w:val="center"/>
              <w:rPr>
                <w:szCs w:val="21"/>
              </w:rPr>
            </w:pPr>
            <w:r w:rsidRPr="00FC4D57">
              <w:rPr>
                <w:rFonts w:eastAsia="等线"/>
                <w:color w:val="000000"/>
                <w:kern w:val="0"/>
                <w:szCs w:val="21"/>
              </w:rPr>
              <w:t>91.53</w:t>
            </w:r>
          </w:p>
        </w:tc>
      </w:tr>
      <w:tr w:rsidR="00635624" w14:paraId="095D0551" w14:textId="77777777" w:rsidTr="00702610">
        <w:trPr>
          <w:jc w:val="center"/>
        </w:trPr>
        <w:tc>
          <w:tcPr>
            <w:tcW w:w="1333" w:type="dxa"/>
          </w:tcPr>
          <w:p w14:paraId="23536861" w14:textId="77777777" w:rsidR="00635624" w:rsidRDefault="00635624" w:rsidP="00635624">
            <w:pPr>
              <w:jc w:val="center"/>
            </w:pPr>
            <w:r>
              <w:t>cd3_std</w:t>
            </w:r>
          </w:p>
        </w:tc>
        <w:tc>
          <w:tcPr>
            <w:tcW w:w="838" w:type="dxa"/>
          </w:tcPr>
          <w:p w14:paraId="51D81F17" w14:textId="1766E307" w:rsidR="00635624" w:rsidRPr="00FC4D57" w:rsidRDefault="00635624" w:rsidP="00FC4D57">
            <w:pPr>
              <w:jc w:val="center"/>
              <w:rPr>
                <w:szCs w:val="21"/>
              </w:rPr>
            </w:pPr>
            <w:r w:rsidRPr="00FC4D57">
              <w:rPr>
                <w:rFonts w:eastAsia="等线"/>
                <w:color w:val="000000"/>
                <w:kern w:val="0"/>
                <w:szCs w:val="21"/>
              </w:rPr>
              <w:t>94.67</w:t>
            </w:r>
          </w:p>
        </w:tc>
        <w:tc>
          <w:tcPr>
            <w:tcW w:w="876" w:type="dxa"/>
          </w:tcPr>
          <w:p w14:paraId="6B2D84A1" w14:textId="22FDE8B6" w:rsidR="00635624" w:rsidRPr="00FC4D57" w:rsidRDefault="00635624" w:rsidP="00FC4D57">
            <w:pPr>
              <w:jc w:val="center"/>
              <w:rPr>
                <w:szCs w:val="21"/>
              </w:rPr>
            </w:pPr>
            <w:r w:rsidRPr="00FC4D57">
              <w:rPr>
                <w:rFonts w:eastAsia="等线"/>
                <w:color w:val="000000"/>
                <w:kern w:val="0"/>
                <w:szCs w:val="21"/>
              </w:rPr>
              <w:t>96.50</w:t>
            </w:r>
          </w:p>
        </w:tc>
        <w:tc>
          <w:tcPr>
            <w:tcW w:w="838" w:type="dxa"/>
            <w:gridSpan w:val="2"/>
          </w:tcPr>
          <w:p w14:paraId="4C45F512" w14:textId="556A73AF" w:rsidR="00635624" w:rsidRPr="00FC4D57" w:rsidRDefault="00635624" w:rsidP="00FC4D57">
            <w:pPr>
              <w:jc w:val="center"/>
              <w:rPr>
                <w:szCs w:val="21"/>
              </w:rPr>
            </w:pPr>
            <w:r w:rsidRPr="00FC4D57">
              <w:rPr>
                <w:rFonts w:eastAsia="等线"/>
                <w:color w:val="000000"/>
                <w:kern w:val="0"/>
                <w:szCs w:val="21"/>
              </w:rPr>
              <w:t>94.17</w:t>
            </w:r>
          </w:p>
        </w:tc>
        <w:tc>
          <w:tcPr>
            <w:tcW w:w="838" w:type="dxa"/>
          </w:tcPr>
          <w:p w14:paraId="32D792A0" w14:textId="1225A5B3" w:rsidR="00635624" w:rsidRPr="00FC4D57" w:rsidRDefault="00635624" w:rsidP="00FC4D57">
            <w:pPr>
              <w:jc w:val="center"/>
              <w:rPr>
                <w:szCs w:val="21"/>
              </w:rPr>
            </w:pPr>
            <w:r w:rsidRPr="00FC4D57">
              <w:rPr>
                <w:rFonts w:eastAsia="等线"/>
                <w:color w:val="000000"/>
                <w:kern w:val="0"/>
                <w:szCs w:val="21"/>
              </w:rPr>
              <w:t>97.55</w:t>
            </w:r>
          </w:p>
        </w:tc>
        <w:tc>
          <w:tcPr>
            <w:tcW w:w="838" w:type="dxa"/>
          </w:tcPr>
          <w:p w14:paraId="1320CADC" w14:textId="6F471180" w:rsidR="00635624" w:rsidRPr="00FC4D57" w:rsidRDefault="00635624" w:rsidP="00FC4D57">
            <w:pPr>
              <w:jc w:val="center"/>
              <w:rPr>
                <w:szCs w:val="21"/>
              </w:rPr>
            </w:pPr>
            <w:r w:rsidRPr="00FC4D57">
              <w:rPr>
                <w:rFonts w:eastAsia="等线"/>
                <w:color w:val="000000"/>
                <w:kern w:val="0"/>
                <w:szCs w:val="21"/>
              </w:rPr>
              <w:t>97.73</w:t>
            </w:r>
          </w:p>
        </w:tc>
        <w:tc>
          <w:tcPr>
            <w:tcW w:w="838" w:type="dxa"/>
          </w:tcPr>
          <w:p w14:paraId="6C131F61" w14:textId="6D5AEA75" w:rsidR="00635624" w:rsidRPr="00FC4D57" w:rsidRDefault="00635624" w:rsidP="00FC4D57">
            <w:pPr>
              <w:jc w:val="center"/>
              <w:rPr>
                <w:szCs w:val="21"/>
              </w:rPr>
            </w:pPr>
            <w:r w:rsidRPr="00FC4D57">
              <w:rPr>
                <w:rFonts w:eastAsia="等线"/>
                <w:color w:val="000000"/>
                <w:kern w:val="0"/>
                <w:szCs w:val="21"/>
              </w:rPr>
              <w:t>93.74</w:t>
            </w:r>
          </w:p>
        </w:tc>
        <w:tc>
          <w:tcPr>
            <w:tcW w:w="838" w:type="dxa"/>
          </w:tcPr>
          <w:p w14:paraId="34A7B4B0" w14:textId="3062CADB" w:rsidR="00635624" w:rsidRPr="00FC4D57" w:rsidRDefault="00635624" w:rsidP="00FC4D57">
            <w:pPr>
              <w:jc w:val="center"/>
              <w:rPr>
                <w:szCs w:val="21"/>
              </w:rPr>
            </w:pPr>
            <w:r w:rsidRPr="00FC4D57">
              <w:rPr>
                <w:rFonts w:eastAsia="等线"/>
                <w:color w:val="000000"/>
                <w:kern w:val="0"/>
                <w:szCs w:val="21"/>
              </w:rPr>
              <w:t>91.88</w:t>
            </w:r>
          </w:p>
        </w:tc>
        <w:tc>
          <w:tcPr>
            <w:tcW w:w="838" w:type="dxa"/>
          </w:tcPr>
          <w:p w14:paraId="20CBA5DF" w14:textId="2C108F5C" w:rsidR="00635624" w:rsidRPr="00FC4D57" w:rsidRDefault="00635624" w:rsidP="00FC4D57">
            <w:pPr>
              <w:jc w:val="center"/>
              <w:rPr>
                <w:szCs w:val="21"/>
              </w:rPr>
            </w:pPr>
            <w:r w:rsidRPr="00FC4D57">
              <w:rPr>
                <w:rFonts w:eastAsia="等线"/>
                <w:color w:val="000000"/>
                <w:kern w:val="0"/>
                <w:szCs w:val="21"/>
              </w:rPr>
              <w:t>95.23</w:t>
            </w:r>
          </w:p>
        </w:tc>
        <w:tc>
          <w:tcPr>
            <w:tcW w:w="709" w:type="dxa"/>
          </w:tcPr>
          <w:p w14:paraId="3FA71EFF" w14:textId="69C6589B" w:rsidR="00635624" w:rsidRPr="00FC4D57" w:rsidRDefault="00635624" w:rsidP="00FC4D57">
            <w:pPr>
              <w:jc w:val="center"/>
              <w:rPr>
                <w:szCs w:val="21"/>
              </w:rPr>
            </w:pPr>
            <w:r w:rsidRPr="00FC4D57">
              <w:rPr>
                <w:rFonts w:eastAsia="等线"/>
                <w:color w:val="000000"/>
                <w:kern w:val="0"/>
                <w:szCs w:val="21"/>
              </w:rPr>
              <w:t>94.70</w:t>
            </w:r>
          </w:p>
        </w:tc>
      </w:tr>
      <w:tr w:rsidR="00635624" w14:paraId="410045CE" w14:textId="77777777" w:rsidTr="00702610">
        <w:trPr>
          <w:jc w:val="center"/>
        </w:trPr>
        <w:tc>
          <w:tcPr>
            <w:tcW w:w="1333" w:type="dxa"/>
          </w:tcPr>
          <w:p w14:paraId="50A19E63" w14:textId="77777777" w:rsidR="00635624" w:rsidRDefault="00635624" w:rsidP="00635624">
            <w:pPr>
              <w:jc w:val="center"/>
            </w:pPr>
            <w:r>
              <w:t>cd4_std</w:t>
            </w:r>
          </w:p>
        </w:tc>
        <w:tc>
          <w:tcPr>
            <w:tcW w:w="838" w:type="dxa"/>
          </w:tcPr>
          <w:p w14:paraId="63460B03" w14:textId="196A2054" w:rsidR="00635624" w:rsidRPr="00FC4D57" w:rsidRDefault="00635624" w:rsidP="00FC4D57">
            <w:pPr>
              <w:jc w:val="center"/>
              <w:rPr>
                <w:szCs w:val="21"/>
              </w:rPr>
            </w:pPr>
            <w:r w:rsidRPr="00FC4D57">
              <w:rPr>
                <w:rFonts w:eastAsia="等线"/>
                <w:color w:val="000000"/>
                <w:kern w:val="0"/>
                <w:szCs w:val="21"/>
              </w:rPr>
              <w:t>91.50</w:t>
            </w:r>
          </w:p>
        </w:tc>
        <w:tc>
          <w:tcPr>
            <w:tcW w:w="876" w:type="dxa"/>
          </w:tcPr>
          <w:p w14:paraId="11216422" w14:textId="01D55B5F" w:rsidR="00635624" w:rsidRPr="00FC4D57" w:rsidRDefault="00635624" w:rsidP="00FC4D57">
            <w:pPr>
              <w:jc w:val="center"/>
              <w:rPr>
                <w:szCs w:val="21"/>
              </w:rPr>
            </w:pPr>
            <w:r w:rsidRPr="00FC4D57">
              <w:rPr>
                <w:rFonts w:eastAsia="等线"/>
                <w:color w:val="000000"/>
                <w:kern w:val="0"/>
                <w:szCs w:val="21"/>
              </w:rPr>
              <w:t>94.38</w:t>
            </w:r>
          </w:p>
        </w:tc>
        <w:tc>
          <w:tcPr>
            <w:tcW w:w="838" w:type="dxa"/>
            <w:gridSpan w:val="2"/>
          </w:tcPr>
          <w:p w14:paraId="490B315C" w14:textId="6FE4EF64" w:rsidR="00635624" w:rsidRPr="00FC4D57" w:rsidRDefault="00635624" w:rsidP="00FC4D57">
            <w:pPr>
              <w:jc w:val="center"/>
              <w:rPr>
                <w:szCs w:val="21"/>
              </w:rPr>
            </w:pPr>
            <w:r w:rsidRPr="00FC4D57">
              <w:rPr>
                <w:rFonts w:eastAsia="等线"/>
                <w:color w:val="000000"/>
                <w:kern w:val="0"/>
                <w:szCs w:val="21"/>
              </w:rPr>
              <w:t>92.00</w:t>
            </w:r>
          </w:p>
        </w:tc>
        <w:tc>
          <w:tcPr>
            <w:tcW w:w="838" w:type="dxa"/>
          </w:tcPr>
          <w:p w14:paraId="4D717B6D" w14:textId="4FEB54EB" w:rsidR="00635624" w:rsidRPr="00FC4D57" w:rsidRDefault="00635624" w:rsidP="00FC4D57">
            <w:pPr>
              <w:jc w:val="center"/>
              <w:rPr>
                <w:szCs w:val="21"/>
              </w:rPr>
            </w:pPr>
            <w:r w:rsidRPr="00FC4D57">
              <w:rPr>
                <w:rFonts w:eastAsia="等线"/>
                <w:color w:val="000000"/>
                <w:kern w:val="0"/>
                <w:szCs w:val="21"/>
              </w:rPr>
              <w:t>94.45</w:t>
            </w:r>
          </w:p>
        </w:tc>
        <w:tc>
          <w:tcPr>
            <w:tcW w:w="838" w:type="dxa"/>
          </w:tcPr>
          <w:p w14:paraId="1598D8BF" w14:textId="1477600D" w:rsidR="00635624" w:rsidRPr="00FC4D57" w:rsidRDefault="00635624" w:rsidP="00FC4D57">
            <w:pPr>
              <w:jc w:val="center"/>
              <w:rPr>
                <w:szCs w:val="21"/>
              </w:rPr>
            </w:pPr>
            <w:r w:rsidRPr="00FC4D57">
              <w:rPr>
                <w:rFonts w:eastAsia="等线"/>
                <w:color w:val="000000"/>
                <w:kern w:val="0"/>
                <w:szCs w:val="21"/>
              </w:rPr>
              <w:t>94.26</w:t>
            </w:r>
          </w:p>
        </w:tc>
        <w:tc>
          <w:tcPr>
            <w:tcW w:w="838" w:type="dxa"/>
          </w:tcPr>
          <w:p w14:paraId="23BFCA31" w14:textId="53E17294" w:rsidR="00635624" w:rsidRPr="00FC4D57" w:rsidRDefault="00635624" w:rsidP="00FC4D57">
            <w:pPr>
              <w:jc w:val="center"/>
              <w:rPr>
                <w:szCs w:val="21"/>
              </w:rPr>
            </w:pPr>
            <w:r w:rsidRPr="00FC4D57">
              <w:rPr>
                <w:rFonts w:eastAsia="等线"/>
                <w:color w:val="000000"/>
                <w:kern w:val="0"/>
                <w:szCs w:val="21"/>
              </w:rPr>
              <w:t>92.50</w:t>
            </w:r>
          </w:p>
        </w:tc>
        <w:tc>
          <w:tcPr>
            <w:tcW w:w="838" w:type="dxa"/>
          </w:tcPr>
          <w:p w14:paraId="0FBC7320" w14:textId="456AE1BC" w:rsidR="00635624" w:rsidRPr="00FC4D57" w:rsidRDefault="00635624" w:rsidP="00FC4D57">
            <w:pPr>
              <w:jc w:val="center"/>
              <w:rPr>
                <w:szCs w:val="21"/>
              </w:rPr>
            </w:pPr>
            <w:r w:rsidRPr="00FC4D57">
              <w:rPr>
                <w:rFonts w:eastAsia="等线"/>
                <w:color w:val="000000"/>
                <w:kern w:val="0"/>
                <w:szCs w:val="21"/>
              </w:rPr>
              <w:t>88.60</w:t>
            </w:r>
          </w:p>
        </w:tc>
        <w:tc>
          <w:tcPr>
            <w:tcW w:w="838" w:type="dxa"/>
          </w:tcPr>
          <w:p w14:paraId="4B994461" w14:textId="12587AB1" w:rsidR="00635624" w:rsidRPr="00FC4D57" w:rsidRDefault="00635624" w:rsidP="00FC4D57">
            <w:pPr>
              <w:jc w:val="center"/>
              <w:rPr>
                <w:szCs w:val="21"/>
              </w:rPr>
            </w:pPr>
            <w:r w:rsidRPr="00FC4D57">
              <w:rPr>
                <w:rFonts w:eastAsia="等线"/>
                <w:color w:val="000000"/>
                <w:kern w:val="0"/>
                <w:szCs w:val="21"/>
              </w:rPr>
              <w:t>94.48</w:t>
            </w:r>
          </w:p>
        </w:tc>
        <w:tc>
          <w:tcPr>
            <w:tcW w:w="709" w:type="dxa"/>
          </w:tcPr>
          <w:p w14:paraId="51E10817" w14:textId="26D2384B" w:rsidR="00635624" w:rsidRPr="00FC4D57" w:rsidRDefault="00635624" w:rsidP="00FC4D57">
            <w:pPr>
              <w:jc w:val="center"/>
              <w:rPr>
                <w:szCs w:val="21"/>
              </w:rPr>
            </w:pPr>
            <w:r w:rsidRPr="00FC4D57">
              <w:rPr>
                <w:rFonts w:eastAsia="等线"/>
                <w:color w:val="000000"/>
                <w:kern w:val="0"/>
                <w:szCs w:val="21"/>
              </w:rPr>
              <w:t>91.39</w:t>
            </w:r>
          </w:p>
        </w:tc>
      </w:tr>
      <w:tr w:rsidR="00635624" w14:paraId="5B475A22" w14:textId="77777777" w:rsidTr="00702610">
        <w:trPr>
          <w:jc w:val="center"/>
        </w:trPr>
        <w:tc>
          <w:tcPr>
            <w:tcW w:w="1333" w:type="dxa"/>
          </w:tcPr>
          <w:p w14:paraId="4282B572" w14:textId="77777777" w:rsidR="00635624" w:rsidRDefault="00635624" w:rsidP="00635624">
            <w:pPr>
              <w:jc w:val="center"/>
            </w:pPr>
            <w:r>
              <w:t>cd5_std</w:t>
            </w:r>
          </w:p>
        </w:tc>
        <w:tc>
          <w:tcPr>
            <w:tcW w:w="838" w:type="dxa"/>
          </w:tcPr>
          <w:p w14:paraId="2B77A670" w14:textId="4EB88F9C" w:rsidR="00635624" w:rsidRPr="00FC4D57" w:rsidRDefault="00635624" w:rsidP="00FC4D57">
            <w:pPr>
              <w:jc w:val="center"/>
              <w:rPr>
                <w:szCs w:val="21"/>
              </w:rPr>
            </w:pPr>
            <w:r w:rsidRPr="00FC4D57">
              <w:rPr>
                <w:rFonts w:eastAsia="等线"/>
                <w:color w:val="000000"/>
                <w:kern w:val="0"/>
                <w:szCs w:val="21"/>
              </w:rPr>
              <w:t>87.29</w:t>
            </w:r>
          </w:p>
        </w:tc>
        <w:tc>
          <w:tcPr>
            <w:tcW w:w="876" w:type="dxa"/>
          </w:tcPr>
          <w:p w14:paraId="2838F03B" w14:textId="711F0966" w:rsidR="00635624" w:rsidRPr="00FC4D57" w:rsidRDefault="00635624" w:rsidP="00FC4D57">
            <w:pPr>
              <w:jc w:val="center"/>
              <w:rPr>
                <w:szCs w:val="21"/>
              </w:rPr>
            </w:pPr>
            <w:r w:rsidRPr="00FC4D57">
              <w:rPr>
                <w:rFonts w:eastAsia="等线"/>
                <w:color w:val="000000"/>
                <w:kern w:val="0"/>
                <w:szCs w:val="21"/>
              </w:rPr>
              <w:t>92.04</w:t>
            </w:r>
          </w:p>
        </w:tc>
        <w:tc>
          <w:tcPr>
            <w:tcW w:w="838" w:type="dxa"/>
            <w:gridSpan w:val="2"/>
          </w:tcPr>
          <w:p w14:paraId="2B64BD3C" w14:textId="3CC0C1F8" w:rsidR="00635624" w:rsidRPr="00FC4D57" w:rsidRDefault="00635624" w:rsidP="00FC4D57">
            <w:pPr>
              <w:jc w:val="center"/>
              <w:rPr>
                <w:szCs w:val="21"/>
              </w:rPr>
            </w:pPr>
            <w:r w:rsidRPr="00FC4D57">
              <w:rPr>
                <w:rFonts w:eastAsia="等线"/>
                <w:color w:val="000000"/>
                <w:kern w:val="0"/>
                <w:szCs w:val="21"/>
              </w:rPr>
              <w:t>88.13</w:t>
            </w:r>
          </w:p>
        </w:tc>
        <w:tc>
          <w:tcPr>
            <w:tcW w:w="838" w:type="dxa"/>
          </w:tcPr>
          <w:p w14:paraId="52BC6A4E" w14:textId="49DE1DA3" w:rsidR="00635624" w:rsidRPr="00FC4D57" w:rsidRDefault="00635624" w:rsidP="00FC4D57">
            <w:pPr>
              <w:jc w:val="center"/>
              <w:rPr>
                <w:szCs w:val="21"/>
              </w:rPr>
            </w:pPr>
            <w:r w:rsidRPr="00FC4D57">
              <w:rPr>
                <w:rFonts w:eastAsia="等线"/>
                <w:color w:val="000000"/>
                <w:kern w:val="0"/>
                <w:szCs w:val="21"/>
              </w:rPr>
              <w:t>92.39</w:t>
            </w:r>
          </w:p>
        </w:tc>
        <w:tc>
          <w:tcPr>
            <w:tcW w:w="838" w:type="dxa"/>
          </w:tcPr>
          <w:p w14:paraId="2147256E" w14:textId="42AC92A3" w:rsidR="00635624" w:rsidRPr="00FC4D57" w:rsidRDefault="00635624" w:rsidP="00FC4D57">
            <w:pPr>
              <w:jc w:val="center"/>
              <w:rPr>
                <w:szCs w:val="21"/>
              </w:rPr>
            </w:pPr>
            <w:r w:rsidRPr="00FC4D57">
              <w:rPr>
                <w:rFonts w:eastAsia="等线"/>
                <w:color w:val="000000"/>
                <w:kern w:val="0"/>
                <w:szCs w:val="21"/>
              </w:rPr>
              <w:t>93.61</w:t>
            </w:r>
          </w:p>
        </w:tc>
        <w:tc>
          <w:tcPr>
            <w:tcW w:w="838" w:type="dxa"/>
          </w:tcPr>
          <w:p w14:paraId="4173A070" w14:textId="0AF57D26" w:rsidR="00635624" w:rsidRPr="00FC4D57" w:rsidRDefault="00635624" w:rsidP="00FC4D57">
            <w:pPr>
              <w:jc w:val="center"/>
              <w:rPr>
                <w:szCs w:val="21"/>
              </w:rPr>
            </w:pPr>
            <w:r w:rsidRPr="00FC4D57">
              <w:rPr>
                <w:rFonts w:eastAsia="等线"/>
                <w:color w:val="000000"/>
                <w:kern w:val="0"/>
                <w:szCs w:val="21"/>
              </w:rPr>
              <w:t>87.53</w:t>
            </w:r>
          </w:p>
        </w:tc>
        <w:tc>
          <w:tcPr>
            <w:tcW w:w="838" w:type="dxa"/>
          </w:tcPr>
          <w:p w14:paraId="0BDEBA5D" w14:textId="06CEC511" w:rsidR="00635624" w:rsidRPr="00FC4D57" w:rsidRDefault="00635624" w:rsidP="00FC4D57">
            <w:pPr>
              <w:jc w:val="center"/>
              <w:rPr>
                <w:szCs w:val="21"/>
              </w:rPr>
            </w:pPr>
            <w:r w:rsidRPr="00FC4D57">
              <w:rPr>
                <w:rFonts w:eastAsia="等线"/>
                <w:color w:val="000000"/>
                <w:kern w:val="0"/>
                <w:szCs w:val="21"/>
              </w:rPr>
              <w:t>82.18</w:t>
            </w:r>
          </w:p>
        </w:tc>
        <w:tc>
          <w:tcPr>
            <w:tcW w:w="838" w:type="dxa"/>
          </w:tcPr>
          <w:p w14:paraId="7AA034CF" w14:textId="6767899A" w:rsidR="00635624" w:rsidRPr="00FC4D57" w:rsidRDefault="00635624" w:rsidP="00FC4D57">
            <w:pPr>
              <w:jc w:val="center"/>
              <w:rPr>
                <w:szCs w:val="21"/>
              </w:rPr>
            </w:pPr>
            <w:r w:rsidRPr="00FC4D57">
              <w:rPr>
                <w:rFonts w:eastAsia="等线"/>
                <w:color w:val="000000"/>
                <w:kern w:val="0"/>
                <w:szCs w:val="21"/>
              </w:rPr>
              <w:t>90.48</w:t>
            </w:r>
          </w:p>
        </w:tc>
        <w:tc>
          <w:tcPr>
            <w:tcW w:w="709" w:type="dxa"/>
          </w:tcPr>
          <w:p w14:paraId="6F16DDC9" w14:textId="0A16C6B8" w:rsidR="00635624" w:rsidRPr="00FC4D57" w:rsidRDefault="00635624" w:rsidP="00FC4D57">
            <w:pPr>
              <w:jc w:val="center"/>
              <w:rPr>
                <w:szCs w:val="21"/>
              </w:rPr>
            </w:pPr>
            <w:r w:rsidRPr="00FC4D57">
              <w:rPr>
                <w:rFonts w:eastAsia="等线"/>
                <w:color w:val="000000"/>
                <w:kern w:val="0"/>
                <w:szCs w:val="21"/>
              </w:rPr>
              <w:t>88.38</w:t>
            </w:r>
          </w:p>
        </w:tc>
      </w:tr>
      <w:tr w:rsidR="00635624" w14:paraId="006D3180" w14:textId="77777777" w:rsidTr="00702610">
        <w:trPr>
          <w:jc w:val="center"/>
        </w:trPr>
        <w:tc>
          <w:tcPr>
            <w:tcW w:w="1333" w:type="dxa"/>
          </w:tcPr>
          <w:p w14:paraId="1CAB930E" w14:textId="239D2550" w:rsidR="00635624" w:rsidRDefault="004E5B32" w:rsidP="00635624">
            <w:pPr>
              <w:jc w:val="center"/>
            </w:pPr>
            <w:r>
              <w:t>m</w:t>
            </w:r>
            <w:r>
              <w:rPr>
                <w:rFonts w:hint="eastAsia"/>
              </w:rPr>
              <w:t>ulti_</w:t>
            </w:r>
            <w:r>
              <w:t>std</w:t>
            </w:r>
          </w:p>
        </w:tc>
        <w:tc>
          <w:tcPr>
            <w:tcW w:w="838" w:type="dxa"/>
          </w:tcPr>
          <w:p w14:paraId="7D35507B" w14:textId="093D971E" w:rsidR="00635624" w:rsidRDefault="000314FB" w:rsidP="000A328E">
            <w:pPr>
              <w:jc w:val="center"/>
            </w:pPr>
            <w:r>
              <w:t>97.04</w:t>
            </w:r>
          </w:p>
        </w:tc>
        <w:tc>
          <w:tcPr>
            <w:tcW w:w="876" w:type="dxa"/>
          </w:tcPr>
          <w:p w14:paraId="015D7B12" w14:textId="18A88AC9" w:rsidR="00635624" w:rsidRDefault="004A4A26" w:rsidP="000A328E">
            <w:pPr>
              <w:jc w:val="center"/>
            </w:pPr>
            <w:r>
              <w:rPr>
                <w:rFonts w:hint="eastAsia"/>
              </w:rPr>
              <w:t>9</w:t>
            </w:r>
            <w:r>
              <w:t>6.63</w:t>
            </w:r>
          </w:p>
        </w:tc>
        <w:tc>
          <w:tcPr>
            <w:tcW w:w="838" w:type="dxa"/>
            <w:gridSpan w:val="2"/>
          </w:tcPr>
          <w:p w14:paraId="7A4702BB" w14:textId="4013BC2D" w:rsidR="00635624" w:rsidRDefault="00502817" w:rsidP="000A328E">
            <w:pPr>
              <w:jc w:val="center"/>
            </w:pPr>
            <w:r>
              <w:rPr>
                <w:rFonts w:hint="eastAsia"/>
              </w:rPr>
              <w:t>9</w:t>
            </w:r>
            <w:r>
              <w:t>6.21</w:t>
            </w:r>
          </w:p>
        </w:tc>
        <w:tc>
          <w:tcPr>
            <w:tcW w:w="838" w:type="dxa"/>
          </w:tcPr>
          <w:p w14:paraId="1140ABAF" w14:textId="2A03FF07" w:rsidR="00635624" w:rsidRDefault="00791F90" w:rsidP="000A328E">
            <w:pPr>
              <w:jc w:val="center"/>
            </w:pPr>
            <w:r>
              <w:rPr>
                <w:rFonts w:hint="eastAsia"/>
              </w:rPr>
              <w:t>9</w:t>
            </w:r>
            <w:r>
              <w:t>6.91</w:t>
            </w:r>
          </w:p>
        </w:tc>
        <w:tc>
          <w:tcPr>
            <w:tcW w:w="838" w:type="dxa"/>
          </w:tcPr>
          <w:p w14:paraId="79071F3A" w14:textId="6ECA09A7" w:rsidR="00635624" w:rsidRDefault="00D35758" w:rsidP="000A328E">
            <w:pPr>
              <w:jc w:val="center"/>
            </w:pPr>
            <w:r>
              <w:rPr>
                <w:rFonts w:hint="eastAsia"/>
              </w:rPr>
              <w:t>9</w:t>
            </w:r>
            <w:r>
              <w:t>7.27</w:t>
            </w:r>
          </w:p>
        </w:tc>
        <w:tc>
          <w:tcPr>
            <w:tcW w:w="838" w:type="dxa"/>
          </w:tcPr>
          <w:p w14:paraId="2145FF4A" w14:textId="79B00318" w:rsidR="00635624" w:rsidRDefault="00AD587D" w:rsidP="000A328E">
            <w:pPr>
              <w:jc w:val="center"/>
            </w:pPr>
            <w:r>
              <w:rPr>
                <w:rFonts w:hint="eastAsia"/>
              </w:rPr>
              <w:t>9</w:t>
            </w:r>
            <w:r>
              <w:t>6.60</w:t>
            </w:r>
          </w:p>
        </w:tc>
        <w:tc>
          <w:tcPr>
            <w:tcW w:w="838" w:type="dxa"/>
          </w:tcPr>
          <w:p w14:paraId="155F803E" w14:textId="6EE7CD0A" w:rsidR="00635624" w:rsidRDefault="00D8121B" w:rsidP="000A328E">
            <w:pPr>
              <w:jc w:val="center"/>
            </w:pPr>
            <w:r>
              <w:rPr>
                <w:rFonts w:hint="eastAsia"/>
              </w:rPr>
              <w:t>9</w:t>
            </w:r>
            <w:r>
              <w:t>7.12</w:t>
            </w:r>
          </w:p>
        </w:tc>
        <w:tc>
          <w:tcPr>
            <w:tcW w:w="838" w:type="dxa"/>
          </w:tcPr>
          <w:p w14:paraId="0BC79382" w14:textId="34A22BBE" w:rsidR="00635624" w:rsidRDefault="00986C1D" w:rsidP="000A328E">
            <w:pPr>
              <w:jc w:val="center"/>
            </w:pPr>
            <w:r>
              <w:rPr>
                <w:rFonts w:hint="eastAsia"/>
              </w:rPr>
              <w:t>9</w:t>
            </w:r>
            <w:r>
              <w:t>5.97</w:t>
            </w:r>
          </w:p>
        </w:tc>
        <w:tc>
          <w:tcPr>
            <w:tcW w:w="709" w:type="dxa"/>
          </w:tcPr>
          <w:p w14:paraId="0272928F" w14:textId="05CB9E96" w:rsidR="00635624" w:rsidRDefault="0041425B" w:rsidP="000A328E">
            <w:pPr>
              <w:jc w:val="center"/>
            </w:pPr>
            <w:r>
              <w:rPr>
                <w:rFonts w:hint="eastAsia"/>
              </w:rPr>
              <w:t>9</w:t>
            </w:r>
            <w:r>
              <w:t>5.74</w:t>
            </w:r>
          </w:p>
        </w:tc>
      </w:tr>
    </w:tbl>
    <w:p w14:paraId="429ED12F" w14:textId="090D2A31" w:rsidR="00C14264" w:rsidRDefault="00F674EF" w:rsidP="006F489B">
      <w:pPr>
        <w:pStyle w:val="afa"/>
        <w:spacing w:beforeLines="50" w:before="156" w:afterLines="50" w:after="156" w:line="440" w:lineRule="atLeast"/>
        <w:ind w:firstLine="420"/>
        <w:rPr>
          <w:sz w:val="24"/>
        </w:rPr>
      </w:pPr>
      <w:bookmarkStart w:id="100" w:name="_Ref40631643"/>
      <w:r w:rsidRPr="004E5E9D">
        <w:rPr>
          <w:rFonts w:ascii="宋体" w:eastAsia="宋体" w:hAnsi="宋体" w:hint="eastAsia"/>
          <w:sz w:val="21"/>
          <w:szCs w:val="21"/>
        </w:rPr>
        <w:t>表</w:t>
      </w:r>
      <w:r w:rsidRPr="0050414E">
        <w:rPr>
          <w:rFonts w:ascii="Times New Roman" w:eastAsia="宋体" w:hAnsi="Times New Roman" w:cs="Times New Roman"/>
          <w:sz w:val="21"/>
          <w:szCs w:val="21"/>
        </w:rPr>
        <w:t>4·</w:t>
      </w:r>
      <w:r w:rsidRPr="0050414E">
        <w:rPr>
          <w:rFonts w:ascii="Times New Roman" w:eastAsia="宋体" w:hAnsi="Times New Roman" w:cs="Times New Roman"/>
          <w:sz w:val="21"/>
          <w:szCs w:val="21"/>
        </w:rPr>
        <w:fldChar w:fldCharType="begin"/>
      </w:r>
      <w:r w:rsidRPr="0050414E">
        <w:rPr>
          <w:rFonts w:ascii="Times New Roman" w:eastAsia="宋体" w:hAnsi="Times New Roman" w:cs="Times New Roman"/>
          <w:sz w:val="21"/>
          <w:szCs w:val="21"/>
        </w:rPr>
        <w:instrText xml:space="preserve"> SEQ </w:instrText>
      </w:r>
      <w:r w:rsidRPr="0050414E">
        <w:rPr>
          <w:rFonts w:ascii="Times New Roman" w:eastAsia="宋体" w:hAnsi="Times New Roman" w:cs="Times New Roman"/>
          <w:sz w:val="21"/>
          <w:szCs w:val="21"/>
        </w:rPr>
        <w:instrText>表</w:instrText>
      </w:r>
      <w:r w:rsidRPr="0050414E">
        <w:rPr>
          <w:rFonts w:ascii="Times New Roman" w:eastAsia="宋体" w:hAnsi="Times New Roman" w:cs="Times New Roman"/>
          <w:sz w:val="21"/>
          <w:szCs w:val="21"/>
        </w:rPr>
        <w:instrText xml:space="preserve">4· \* ARABIC </w:instrText>
      </w:r>
      <w:r w:rsidRPr="0050414E">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8</w:t>
      </w:r>
      <w:r w:rsidRPr="0050414E">
        <w:rPr>
          <w:rFonts w:ascii="Times New Roman" w:eastAsia="宋体" w:hAnsi="Times New Roman" w:cs="Times New Roman"/>
          <w:sz w:val="21"/>
          <w:szCs w:val="21"/>
        </w:rPr>
        <w:fldChar w:fldCharType="end"/>
      </w:r>
      <w:bookmarkEnd w:id="100"/>
      <w:r w:rsidR="003801B1" w:rsidRPr="003801B1">
        <w:rPr>
          <w:rFonts w:ascii="Times New Roman" w:eastAsia="宋体" w:hAnsi="Times New Roman" w:cs="Times New Roman" w:hint="eastAsia"/>
          <w:sz w:val="21"/>
          <w:szCs w:val="21"/>
        </w:rPr>
        <w:t xml:space="preserve"> </w:t>
      </w:r>
      <w:r w:rsidR="003801B1">
        <w:rPr>
          <w:rFonts w:ascii="Times New Roman" w:eastAsia="宋体" w:hAnsi="Times New Roman" w:cs="Times New Roman" w:hint="eastAsia"/>
          <w:sz w:val="21"/>
          <w:szCs w:val="21"/>
        </w:rPr>
        <w:t>A</w:t>
      </w:r>
      <w:r w:rsidR="003801B1" w:rsidRPr="00214F53">
        <w:rPr>
          <w:rFonts w:ascii="Times New Roman" w:eastAsia="宋体" w:hAnsi="Times New Roman" w:cs="Times New Roman"/>
          <w:sz w:val="21"/>
          <w:szCs w:val="21"/>
        </w:rPr>
        <w:t>E</w:t>
      </w:r>
      <w:r w:rsidR="003801B1" w:rsidRPr="00214F53">
        <w:rPr>
          <w:rFonts w:ascii="宋体" w:eastAsia="宋体" w:hAnsi="宋体" w:hint="eastAsia"/>
          <w:sz w:val="21"/>
          <w:szCs w:val="21"/>
        </w:rPr>
        <w:t>两组分类结果</w:t>
      </w:r>
      <w:r w:rsidR="003657B4">
        <w:rPr>
          <w:rFonts w:ascii="宋体" w:eastAsia="宋体" w:hAnsi="宋体" w:hint="eastAsia"/>
          <w:sz w:val="21"/>
          <w:szCs w:val="21"/>
        </w:rPr>
        <w:t>(样本熵特征</w:t>
      </w:r>
      <w:r w:rsidR="003657B4">
        <w:rPr>
          <w:rFonts w:ascii="宋体" w:eastAsia="宋体" w:hAnsi="宋体"/>
          <w:sz w:val="21"/>
          <w:szCs w:val="21"/>
        </w:rPr>
        <w:t>)</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850"/>
        <w:gridCol w:w="851"/>
        <w:gridCol w:w="850"/>
      </w:tblGrid>
      <w:tr w:rsidR="00090004" w14:paraId="23E8B4EF" w14:textId="77777777" w:rsidTr="00702610">
        <w:trPr>
          <w:jc w:val="center"/>
        </w:trPr>
        <w:tc>
          <w:tcPr>
            <w:tcW w:w="1413" w:type="dxa"/>
            <w:vMerge w:val="restart"/>
          </w:tcPr>
          <w:p w14:paraId="49EACA5A" w14:textId="77777777" w:rsidR="00C14264" w:rsidRDefault="00C14264" w:rsidP="00CD4162">
            <w:r>
              <w:rPr>
                <w:rFonts w:hint="eastAsia"/>
              </w:rPr>
              <w:t>特征</w:t>
            </w:r>
          </w:p>
        </w:tc>
        <w:tc>
          <w:tcPr>
            <w:tcW w:w="2410" w:type="dxa"/>
            <w:gridSpan w:val="3"/>
          </w:tcPr>
          <w:p w14:paraId="4F61AF2B" w14:textId="682A7153" w:rsidR="00C14264" w:rsidRDefault="00C14264" w:rsidP="00CD4162">
            <w:pPr>
              <w:jc w:val="center"/>
            </w:pPr>
            <w:r>
              <w:t>ACC</w:t>
            </w:r>
            <w:r w:rsidR="00933778">
              <w:rPr>
                <w:rFonts w:hint="eastAsia"/>
              </w:rPr>
              <w:t>(</w:t>
            </w:r>
            <w:r w:rsidR="00933778">
              <w:t>%)</w:t>
            </w:r>
            <w:r>
              <w:t xml:space="preserve"> </w:t>
            </w:r>
          </w:p>
        </w:tc>
        <w:tc>
          <w:tcPr>
            <w:tcW w:w="2835" w:type="dxa"/>
            <w:gridSpan w:val="3"/>
          </w:tcPr>
          <w:p w14:paraId="7189E19B" w14:textId="3F4A788F" w:rsidR="00C14264" w:rsidRDefault="00C14264" w:rsidP="00CD4162">
            <w:pPr>
              <w:jc w:val="center"/>
            </w:pPr>
            <w:r>
              <w:rPr>
                <w:rFonts w:hint="eastAsia"/>
              </w:rPr>
              <w:t>S</w:t>
            </w:r>
            <w:r>
              <w:t>EN</w:t>
            </w:r>
            <w:r w:rsidR="00933778">
              <w:rPr>
                <w:rFonts w:hint="eastAsia"/>
              </w:rPr>
              <w:t>(</w:t>
            </w:r>
            <w:r w:rsidR="00933778">
              <w:t>%)</w:t>
            </w:r>
          </w:p>
        </w:tc>
        <w:tc>
          <w:tcPr>
            <w:tcW w:w="2551" w:type="dxa"/>
            <w:gridSpan w:val="3"/>
          </w:tcPr>
          <w:p w14:paraId="51A0E11B" w14:textId="26FFE602" w:rsidR="00C14264" w:rsidRDefault="00C14264" w:rsidP="00CD4162">
            <w:pPr>
              <w:jc w:val="center"/>
            </w:pPr>
            <w:r>
              <w:rPr>
                <w:rFonts w:hint="eastAsia"/>
              </w:rPr>
              <w:t>S</w:t>
            </w:r>
            <w:r>
              <w:t>PE</w:t>
            </w:r>
            <w:r w:rsidR="00933778">
              <w:rPr>
                <w:rFonts w:hint="eastAsia"/>
              </w:rPr>
              <w:t>(</w:t>
            </w:r>
            <w:r w:rsidR="00933778">
              <w:t>%)</w:t>
            </w:r>
          </w:p>
        </w:tc>
      </w:tr>
      <w:tr w:rsidR="000C09EC" w14:paraId="289CC8D5" w14:textId="77777777" w:rsidTr="00702610">
        <w:trPr>
          <w:jc w:val="center"/>
        </w:trPr>
        <w:tc>
          <w:tcPr>
            <w:tcW w:w="1413" w:type="dxa"/>
            <w:vMerge/>
          </w:tcPr>
          <w:p w14:paraId="3171EC6C" w14:textId="77777777" w:rsidR="00C14264" w:rsidRDefault="00C14264" w:rsidP="00CD4162"/>
        </w:tc>
        <w:tc>
          <w:tcPr>
            <w:tcW w:w="850" w:type="dxa"/>
          </w:tcPr>
          <w:p w14:paraId="7A87BC87" w14:textId="77777777" w:rsidR="00C14264" w:rsidRDefault="00C14264" w:rsidP="00CD4162">
            <w:pPr>
              <w:jc w:val="center"/>
            </w:pPr>
            <w:r>
              <w:rPr>
                <w:rFonts w:hint="eastAsia"/>
              </w:rPr>
              <w:t>S</w:t>
            </w:r>
            <w:r>
              <w:t>VM</w:t>
            </w:r>
          </w:p>
        </w:tc>
        <w:tc>
          <w:tcPr>
            <w:tcW w:w="851" w:type="dxa"/>
          </w:tcPr>
          <w:p w14:paraId="44588A51" w14:textId="77777777" w:rsidR="00C14264" w:rsidRDefault="00C14264" w:rsidP="00CD4162">
            <w:pPr>
              <w:jc w:val="center"/>
            </w:pPr>
            <w:r>
              <w:t>KNN</w:t>
            </w:r>
          </w:p>
        </w:tc>
        <w:tc>
          <w:tcPr>
            <w:tcW w:w="709" w:type="dxa"/>
          </w:tcPr>
          <w:p w14:paraId="13BF2842" w14:textId="77777777" w:rsidR="00C14264" w:rsidRDefault="00C14264" w:rsidP="00CD4162">
            <w:pPr>
              <w:jc w:val="center"/>
            </w:pPr>
            <w:r>
              <w:rPr>
                <w:rFonts w:hint="eastAsia"/>
              </w:rPr>
              <w:t>D</w:t>
            </w:r>
            <w:r>
              <w:t>T</w:t>
            </w:r>
          </w:p>
        </w:tc>
        <w:tc>
          <w:tcPr>
            <w:tcW w:w="992" w:type="dxa"/>
          </w:tcPr>
          <w:p w14:paraId="277835DC" w14:textId="77777777" w:rsidR="00C14264" w:rsidRDefault="00C14264" w:rsidP="00CD4162">
            <w:pPr>
              <w:jc w:val="center"/>
            </w:pPr>
            <w:r>
              <w:rPr>
                <w:rFonts w:hint="eastAsia"/>
              </w:rPr>
              <w:t>S</w:t>
            </w:r>
            <w:r>
              <w:t>VM</w:t>
            </w:r>
          </w:p>
        </w:tc>
        <w:tc>
          <w:tcPr>
            <w:tcW w:w="992" w:type="dxa"/>
          </w:tcPr>
          <w:p w14:paraId="49B6F025" w14:textId="77777777" w:rsidR="00C14264" w:rsidRDefault="00C14264" w:rsidP="00CD4162">
            <w:pPr>
              <w:jc w:val="center"/>
            </w:pPr>
            <w:r>
              <w:rPr>
                <w:rFonts w:hint="eastAsia"/>
              </w:rPr>
              <w:t>K</w:t>
            </w:r>
            <w:r>
              <w:t>NN</w:t>
            </w:r>
          </w:p>
        </w:tc>
        <w:tc>
          <w:tcPr>
            <w:tcW w:w="851" w:type="dxa"/>
          </w:tcPr>
          <w:p w14:paraId="0A279044" w14:textId="77777777" w:rsidR="00C14264" w:rsidRDefault="00C14264" w:rsidP="00CD4162">
            <w:pPr>
              <w:jc w:val="center"/>
            </w:pPr>
            <w:r>
              <w:rPr>
                <w:rFonts w:hint="eastAsia"/>
              </w:rPr>
              <w:t>D</w:t>
            </w:r>
            <w:r>
              <w:t>T</w:t>
            </w:r>
          </w:p>
        </w:tc>
        <w:tc>
          <w:tcPr>
            <w:tcW w:w="850" w:type="dxa"/>
          </w:tcPr>
          <w:p w14:paraId="2AD6257F" w14:textId="77777777" w:rsidR="00C14264" w:rsidRDefault="00C14264" w:rsidP="00CD4162">
            <w:pPr>
              <w:jc w:val="center"/>
            </w:pPr>
            <w:r w:rsidRPr="006D0841">
              <w:t>SVM</w:t>
            </w:r>
          </w:p>
        </w:tc>
        <w:tc>
          <w:tcPr>
            <w:tcW w:w="851" w:type="dxa"/>
          </w:tcPr>
          <w:p w14:paraId="746933BA" w14:textId="77777777" w:rsidR="00C14264" w:rsidRDefault="00C14264" w:rsidP="00CD4162">
            <w:pPr>
              <w:jc w:val="center"/>
            </w:pPr>
            <w:r w:rsidRPr="006D0841">
              <w:t>KNN</w:t>
            </w:r>
          </w:p>
        </w:tc>
        <w:tc>
          <w:tcPr>
            <w:tcW w:w="850" w:type="dxa"/>
          </w:tcPr>
          <w:p w14:paraId="02F2686D" w14:textId="77777777" w:rsidR="00C14264" w:rsidRDefault="00C14264" w:rsidP="00CD4162">
            <w:pPr>
              <w:jc w:val="center"/>
            </w:pPr>
            <w:r w:rsidRPr="006D0841">
              <w:t>DT</w:t>
            </w:r>
          </w:p>
        </w:tc>
      </w:tr>
      <w:tr w:rsidR="000C09EC" w14:paraId="0557561A" w14:textId="77777777" w:rsidTr="00702610">
        <w:trPr>
          <w:jc w:val="center"/>
        </w:trPr>
        <w:tc>
          <w:tcPr>
            <w:tcW w:w="1413" w:type="dxa"/>
          </w:tcPr>
          <w:p w14:paraId="21D165CE" w14:textId="7E5FCC6E" w:rsidR="00A26E08" w:rsidRDefault="00A26E08" w:rsidP="00A26E08">
            <w:pPr>
              <w:jc w:val="center"/>
            </w:pPr>
            <w:r>
              <w:t>o</w:t>
            </w:r>
            <w:r>
              <w:rPr>
                <w:rFonts w:hint="eastAsia"/>
              </w:rPr>
              <w:t>ri</w:t>
            </w:r>
            <w:r>
              <w:t>_s</w:t>
            </w:r>
            <w:r>
              <w:rPr>
                <w:rFonts w:hint="eastAsia"/>
              </w:rPr>
              <w:t>ampen</w:t>
            </w:r>
          </w:p>
        </w:tc>
        <w:tc>
          <w:tcPr>
            <w:tcW w:w="850" w:type="dxa"/>
          </w:tcPr>
          <w:p w14:paraId="793B52D2" w14:textId="708D3608" w:rsidR="00A26E08" w:rsidRPr="009303BE" w:rsidRDefault="00A26E08" w:rsidP="00A26E08">
            <w:pPr>
              <w:jc w:val="center"/>
              <w:rPr>
                <w:szCs w:val="21"/>
              </w:rPr>
            </w:pPr>
            <w:r w:rsidRPr="000B5326">
              <w:rPr>
                <w:rFonts w:eastAsia="等线"/>
                <w:color w:val="000000"/>
                <w:kern w:val="0"/>
                <w:szCs w:val="21"/>
              </w:rPr>
              <w:t>95.92</w:t>
            </w:r>
          </w:p>
        </w:tc>
        <w:tc>
          <w:tcPr>
            <w:tcW w:w="851" w:type="dxa"/>
          </w:tcPr>
          <w:p w14:paraId="73E52AF6" w14:textId="3FEDD57C" w:rsidR="00A26E08" w:rsidRPr="009303BE" w:rsidRDefault="00A26E08" w:rsidP="00A26E08">
            <w:pPr>
              <w:jc w:val="center"/>
              <w:rPr>
                <w:szCs w:val="21"/>
              </w:rPr>
            </w:pPr>
            <w:r w:rsidRPr="000B5326">
              <w:rPr>
                <w:rFonts w:eastAsia="等线"/>
                <w:color w:val="000000"/>
                <w:kern w:val="0"/>
                <w:szCs w:val="21"/>
              </w:rPr>
              <w:t>96.00</w:t>
            </w:r>
          </w:p>
        </w:tc>
        <w:tc>
          <w:tcPr>
            <w:tcW w:w="709" w:type="dxa"/>
          </w:tcPr>
          <w:p w14:paraId="39AE1621" w14:textId="589E9A0E" w:rsidR="00A26E08" w:rsidRPr="009303BE" w:rsidRDefault="00A26E08" w:rsidP="00A26E08">
            <w:pPr>
              <w:jc w:val="center"/>
              <w:rPr>
                <w:szCs w:val="21"/>
              </w:rPr>
            </w:pPr>
            <w:r w:rsidRPr="000B5326">
              <w:rPr>
                <w:rFonts w:eastAsia="等线"/>
                <w:color w:val="000000"/>
                <w:kern w:val="0"/>
                <w:szCs w:val="21"/>
              </w:rPr>
              <w:t>94.63</w:t>
            </w:r>
          </w:p>
        </w:tc>
        <w:tc>
          <w:tcPr>
            <w:tcW w:w="992" w:type="dxa"/>
          </w:tcPr>
          <w:p w14:paraId="6693C614" w14:textId="1C5278A3" w:rsidR="00A26E08" w:rsidRPr="009303BE" w:rsidRDefault="00A26E08" w:rsidP="00A26E08">
            <w:pPr>
              <w:jc w:val="center"/>
              <w:rPr>
                <w:szCs w:val="21"/>
              </w:rPr>
            </w:pPr>
            <w:r w:rsidRPr="0094703C">
              <w:rPr>
                <w:rFonts w:eastAsia="等线"/>
                <w:color w:val="000000"/>
                <w:kern w:val="0"/>
                <w:szCs w:val="21"/>
              </w:rPr>
              <w:t>94.05</w:t>
            </w:r>
          </w:p>
        </w:tc>
        <w:tc>
          <w:tcPr>
            <w:tcW w:w="992" w:type="dxa"/>
          </w:tcPr>
          <w:p w14:paraId="4E22E227" w14:textId="401BA556" w:rsidR="00A26E08" w:rsidRPr="009303BE" w:rsidRDefault="00A26E08" w:rsidP="00A26E08">
            <w:pPr>
              <w:jc w:val="center"/>
              <w:rPr>
                <w:szCs w:val="21"/>
              </w:rPr>
            </w:pPr>
            <w:r w:rsidRPr="0094703C">
              <w:rPr>
                <w:rFonts w:eastAsia="等线"/>
                <w:color w:val="000000"/>
                <w:kern w:val="0"/>
                <w:szCs w:val="21"/>
              </w:rPr>
              <w:t>95.16</w:t>
            </w:r>
          </w:p>
        </w:tc>
        <w:tc>
          <w:tcPr>
            <w:tcW w:w="851" w:type="dxa"/>
          </w:tcPr>
          <w:p w14:paraId="2B4AD9CC" w14:textId="67CD0A93" w:rsidR="00A26E08" w:rsidRPr="009303BE" w:rsidRDefault="00A26E08" w:rsidP="00A26E08">
            <w:pPr>
              <w:jc w:val="center"/>
              <w:rPr>
                <w:szCs w:val="21"/>
              </w:rPr>
            </w:pPr>
            <w:r w:rsidRPr="0094703C">
              <w:rPr>
                <w:rFonts w:eastAsia="等线"/>
                <w:color w:val="000000"/>
                <w:kern w:val="0"/>
                <w:szCs w:val="21"/>
              </w:rPr>
              <w:t>94.0</w:t>
            </w:r>
          </w:p>
        </w:tc>
        <w:tc>
          <w:tcPr>
            <w:tcW w:w="850" w:type="dxa"/>
          </w:tcPr>
          <w:p w14:paraId="7192229A" w14:textId="1EEF5FA6" w:rsidR="00A26E08" w:rsidRPr="009303BE" w:rsidRDefault="00A26E08" w:rsidP="00A26E08">
            <w:pPr>
              <w:jc w:val="center"/>
              <w:rPr>
                <w:szCs w:val="21"/>
              </w:rPr>
            </w:pPr>
            <w:r w:rsidRPr="00A26E08">
              <w:rPr>
                <w:rFonts w:eastAsia="等线"/>
                <w:color w:val="000000"/>
                <w:kern w:val="0"/>
                <w:szCs w:val="21"/>
              </w:rPr>
              <w:t>97.84</w:t>
            </w:r>
          </w:p>
        </w:tc>
        <w:tc>
          <w:tcPr>
            <w:tcW w:w="851" w:type="dxa"/>
          </w:tcPr>
          <w:p w14:paraId="0E465054" w14:textId="520F0F73" w:rsidR="00A26E08" w:rsidRPr="009303BE" w:rsidRDefault="00A26E08" w:rsidP="00A26E08">
            <w:pPr>
              <w:jc w:val="center"/>
              <w:rPr>
                <w:szCs w:val="21"/>
              </w:rPr>
            </w:pPr>
            <w:r w:rsidRPr="00A26E08">
              <w:rPr>
                <w:rFonts w:eastAsia="等线"/>
                <w:color w:val="000000"/>
                <w:kern w:val="0"/>
                <w:szCs w:val="21"/>
              </w:rPr>
              <w:t>96.83</w:t>
            </w:r>
          </w:p>
        </w:tc>
        <w:tc>
          <w:tcPr>
            <w:tcW w:w="850" w:type="dxa"/>
          </w:tcPr>
          <w:p w14:paraId="3A846D06" w14:textId="16E98CAA" w:rsidR="00A26E08" w:rsidRPr="009303BE" w:rsidRDefault="00A26E08" w:rsidP="00A26E08">
            <w:pPr>
              <w:jc w:val="center"/>
              <w:rPr>
                <w:szCs w:val="21"/>
              </w:rPr>
            </w:pPr>
            <w:r w:rsidRPr="00A26E08">
              <w:rPr>
                <w:rFonts w:eastAsia="等线"/>
                <w:color w:val="000000"/>
                <w:kern w:val="0"/>
                <w:szCs w:val="21"/>
              </w:rPr>
              <w:t>95.14</w:t>
            </w:r>
          </w:p>
        </w:tc>
      </w:tr>
      <w:tr w:rsidR="000C09EC" w14:paraId="0CAAFC19" w14:textId="77777777" w:rsidTr="00702610">
        <w:trPr>
          <w:jc w:val="center"/>
        </w:trPr>
        <w:tc>
          <w:tcPr>
            <w:tcW w:w="1413" w:type="dxa"/>
          </w:tcPr>
          <w:p w14:paraId="028ECB89" w14:textId="597F5B43" w:rsidR="00A26E08" w:rsidRDefault="00A26E08" w:rsidP="00A26E08">
            <w:pPr>
              <w:jc w:val="center"/>
            </w:pPr>
            <w:r>
              <w:t>cd1_ s</w:t>
            </w:r>
            <w:r>
              <w:rPr>
                <w:rFonts w:hint="eastAsia"/>
              </w:rPr>
              <w:t>ampen</w:t>
            </w:r>
          </w:p>
        </w:tc>
        <w:tc>
          <w:tcPr>
            <w:tcW w:w="850" w:type="dxa"/>
          </w:tcPr>
          <w:p w14:paraId="3B230110" w14:textId="745ED155" w:rsidR="00A26E08" w:rsidRPr="009303BE" w:rsidRDefault="00A26E08" w:rsidP="00A26E08">
            <w:pPr>
              <w:jc w:val="center"/>
              <w:rPr>
                <w:szCs w:val="21"/>
              </w:rPr>
            </w:pPr>
            <w:r w:rsidRPr="000B5326">
              <w:rPr>
                <w:rFonts w:eastAsia="等线"/>
                <w:color w:val="000000"/>
                <w:kern w:val="0"/>
                <w:szCs w:val="21"/>
              </w:rPr>
              <w:t>95.67</w:t>
            </w:r>
          </w:p>
        </w:tc>
        <w:tc>
          <w:tcPr>
            <w:tcW w:w="851" w:type="dxa"/>
          </w:tcPr>
          <w:p w14:paraId="48ECA8CB" w14:textId="2223BAD5" w:rsidR="00A26E08" w:rsidRPr="009303BE" w:rsidRDefault="00A26E08" w:rsidP="00A26E08">
            <w:pPr>
              <w:jc w:val="center"/>
              <w:rPr>
                <w:szCs w:val="21"/>
              </w:rPr>
            </w:pPr>
            <w:r w:rsidRPr="000B5326">
              <w:rPr>
                <w:rFonts w:eastAsia="等线"/>
                <w:color w:val="000000"/>
                <w:kern w:val="0"/>
                <w:szCs w:val="21"/>
              </w:rPr>
              <w:t>95.63</w:t>
            </w:r>
          </w:p>
        </w:tc>
        <w:tc>
          <w:tcPr>
            <w:tcW w:w="709" w:type="dxa"/>
          </w:tcPr>
          <w:p w14:paraId="3A144665" w14:textId="5788F555" w:rsidR="00A26E08" w:rsidRPr="009303BE" w:rsidRDefault="00A26E08" w:rsidP="00A26E08">
            <w:pPr>
              <w:jc w:val="center"/>
              <w:rPr>
                <w:szCs w:val="21"/>
              </w:rPr>
            </w:pPr>
            <w:r w:rsidRPr="000B5326">
              <w:rPr>
                <w:rFonts w:eastAsia="等线"/>
                <w:color w:val="000000"/>
                <w:kern w:val="0"/>
                <w:szCs w:val="21"/>
              </w:rPr>
              <w:t>94.38</w:t>
            </w:r>
          </w:p>
        </w:tc>
        <w:tc>
          <w:tcPr>
            <w:tcW w:w="992" w:type="dxa"/>
          </w:tcPr>
          <w:p w14:paraId="36DD5195" w14:textId="0F8E6B82" w:rsidR="00A26E08" w:rsidRPr="009303BE" w:rsidRDefault="00A26E08" w:rsidP="00A26E08">
            <w:pPr>
              <w:jc w:val="center"/>
              <w:rPr>
                <w:szCs w:val="21"/>
              </w:rPr>
            </w:pPr>
            <w:r w:rsidRPr="0094703C">
              <w:rPr>
                <w:rFonts w:eastAsia="等线"/>
                <w:color w:val="000000"/>
                <w:kern w:val="0"/>
                <w:szCs w:val="21"/>
              </w:rPr>
              <w:t>93.82</w:t>
            </w:r>
          </w:p>
        </w:tc>
        <w:tc>
          <w:tcPr>
            <w:tcW w:w="992" w:type="dxa"/>
          </w:tcPr>
          <w:p w14:paraId="638F8024" w14:textId="7FA29859" w:rsidR="00A26E08" w:rsidRPr="009303BE" w:rsidRDefault="00A26E08" w:rsidP="00A26E08">
            <w:pPr>
              <w:jc w:val="center"/>
              <w:rPr>
                <w:szCs w:val="21"/>
              </w:rPr>
            </w:pPr>
            <w:r w:rsidRPr="0094703C">
              <w:rPr>
                <w:rFonts w:eastAsia="等线"/>
                <w:color w:val="000000"/>
                <w:kern w:val="0"/>
                <w:szCs w:val="21"/>
              </w:rPr>
              <w:t>95.45</w:t>
            </w:r>
          </w:p>
        </w:tc>
        <w:tc>
          <w:tcPr>
            <w:tcW w:w="851" w:type="dxa"/>
          </w:tcPr>
          <w:p w14:paraId="1333DC11" w14:textId="758F9067" w:rsidR="00A26E08" w:rsidRPr="009303BE" w:rsidRDefault="00A26E08" w:rsidP="00A26E08">
            <w:pPr>
              <w:jc w:val="center"/>
              <w:rPr>
                <w:szCs w:val="21"/>
              </w:rPr>
            </w:pPr>
            <w:r w:rsidRPr="0094703C">
              <w:rPr>
                <w:rFonts w:eastAsia="等线"/>
                <w:color w:val="000000"/>
                <w:kern w:val="0"/>
                <w:szCs w:val="21"/>
              </w:rPr>
              <w:t>94.21</w:t>
            </w:r>
          </w:p>
        </w:tc>
        <w:tc>
          <w:tcPr>
            <w:tcW w:w="850" w:type="dxa"/>
          </w:tcPr>
          <w:p w14:paraId="478E3CBC" w14:textId="60352F21" w:rsidR="00A26E08" w:rsidRPr="009303BE" w:rsidRDefault="00A26E08" w:rsidP="00A26E08">
            <w:pPr>
              <w:jc w:val="center"/>
              <w:rPr>
                <w:szCs w:val="21"/>
              </w:rPr>
            </w:pPr>
            <w:r w:rsidRPr="00A26E08">
              <w:rPr>
                <w:rFonts w:eastAsia="等线"/>
                <w:color w:val="000000"/>
                <w:kern w:val="0"/>
                <w:szCs w:val="21"/>
              </w:rPr>
              <w:t>97.51</w:t>
            </w:r>
          </w:p>
        </w:tc>
        <w:tc>
          <w:tcPr>
            <w:tcW w:w="851" w:type="dxa"/>
          </w:tcPr>
          <w:p w14:paraId="36BCD9DB" w14:textId="26D09684" w:rsidR="00A26E08" w:rsidRPr="009303BE" w:rsidRDefault="00A26E08" w:rsidP="00A26E08">
            <w:pPr>
              <w:jc w:val="center"/>
              <w:rPr>
                <w:szCs w:val="21"/>
              </w:rPr>
            </w:pPr>
            <w:r w:rsidRPr="00A26E08">
              <w:rPr>
                <w:rFonts w:eastAsia="等线"/>
                <w:color w:val="000000"/>
                <w:kern w:val="0"/>
                <w:szCs w:val="21"/>
              </w:rPr>
              <w:t>95.79</w:t>
            </w:r>
          </w:p>
        </w:tc>
        <w:tc>
          <w:tcPr>
            <w:tcW w:w="850" w:type="dxa"/>
          </w:tcPr>
          <w:p w14:paraId="05FE6D12" w14:textId="18C60B56" w:rsidR="00A26E08" w:rsidRPr="009303BE" w:rsidRDefault="00A26E08" w:rsidP="00A26E08">
            <w:pPr>
              <w:jc w:val="center"/>
              <w:rPr>
                <w:szCs w:val="21"/>
              </w:rPr>
            </w:pPr>
            <w:r w:rsidRPr="00A26E08">
              <w:rPr>
                <w:rFonts w:eastAsia="等线"/>
                <w:color w:val="000000"/>
                <w:kern w:val="0"/>
                <w:szCs w:val="21"/>
              </w:rPr>
              <w:t>94.57</w:t>
            </w:r>
          </w:p>
        </w:tc>
      </w:tr>
      <w:tr w:rsidR="000C09EC" w14:paraId="2577464C" w14:textId="77777777" w:rsidTr="00702610">
        <w:trPr>
          <w:jc w:val="center"/>
        </w:trPr>
        <w:tc>
          <w:tcPr>
            <w:tcW w:w="1413" w:type="dxa"/>
          </w:tcPr>
          <w:p w14:paraId="1695F32C" w14:textId="127D69DA" w:rsidR="00A26E08" w:rsidRDefault="00A26E08" w:rsidP="00A26E08">
            <w:pPr>
              <w:jc w:val="center"/>
            </w:pPr>
            <w:r>
              <w:t>cd2_ s</w:t>
            </w:r>
            <w:r>
              <w:rPr>
                <w:rFonts w:hint="eastAsia"/>
              </w:rPr>
              <w:t>ampen</w:t>
            </w:r>
          </w:p>
        </w:tc>
        <w:tc>
          <w:tcPr>
            <w:tcW w:w="850" w:type="dxa"/>
          </w:tcPr>
          <w:p w14:paraId="119E9948" w14:textId="7491909A" w:rsidR="00A26E08" w:rsidRPr="009303BE" w:rsidRDefault="00A26E08" w:rsidP="00A26E08">
            <w:pPr>
              <w:jc w:val="center"/>
              <w:rPr>
                <w:szCs w:val="21"/>
              </w:rPr>
            </w:pPr>
            <w:r w:rsidRPr="000B5326">
              <w:rPr>
                <w:rFonts w:eastAsia="等线"/>
                <w:color w:val="000000"/>
                <w:kern w:val="0"/>
                <w:szCs w:val="21"/>
              </w:rPr>
              <w:t>89.58</w:t>
            </w:r>
          </w:p>
        </w:tc>
        <w:tc>
          <w:tcPr>
            <w:tcW w:w="851" w:type="dxa"/>
          </w:tcPr>
          <w:p w14:paraId="0C6B1EC6" w14:textId="4FC34D7A" w:rsidR="00A26E08" w:rsidRPr="009303BE" w:rsidRDefault="00A26E08" w:rsidP="00A26E08">
            <w:pPr>
              <w:jc w:val="center"/>
              <w:rPr>
                <w:szCs w:val="21"/>
              </w:rPr>
            </w:pPr>
            <w:r w:rsidRPr="000B5326">
              <w:rPr>
                <w:rFonts w:eastAsia="等线"/>
                <w:color w:val="000000"/>
                <w:kern w:val="0"/>
                <w:szCs w:val="21"/>
              </w:rPr>
              <w:t>89.33</w:t>
            </w:r>
          </w:p>
        </w:tc>
        <w:tc>
          <w:tcPr>
            <w:tcW w:w="709" w:type="dxa"/>
          </w:tcPr>
          <w:p w14:paraId="04884D94" w14:textId="3C38AD73" w:rsidR="00A26E08" w:rsidRPr="009303BE" w:rsidRDefault="00A26E08" w:rsidP="00A26E08">
            <w:pPr>
              <w:jc w:val="center"/>
              <w:rPr>
                <w:szCs w:val="21"/>
              </w:rPr>
            </w:pPr>
            <w:r w:rsidRPr="000B5326">
              <w:rPr>
                <w:rFonts w:eastAsia="等线"/>
                <w:color w:val="000000"/>
                <w:kern w:val="0"/>
                <w:szCs w:val="21"/>
              </w:rPr>
              <w:t>85.00</w:t>
            </w:r>
          </w:p>
        </w:tc>
        <w:tc>
          <w:tcPr>
            <w:tcW w:w="992" w:type="dxa"/>
          </w:tcPr>
          <w:p w14:paraId="7C14CA5A" w14:textId="223CBF95" w:rsidR="00A26E08" w:rsidRPr="009303BE" w:rsidRDefault="00A26E08" w:rsidP="00A26E08">
            <w:pPr>
              <w:jc w:val="center"/>
              <w:rPr>
                <w:szCs w:val="21"/>
              </w:rPr>
            </w:pPr>
            <w:r w:rsidRPr="0094703C">
              <w:rPr>
                <w:rFonts w:eastAsia="等线"/>
                <w:color w:val="000000"/>
                <w:kern w:val="0"/>
                <w:szCs w:val="21"/>
              </w:rPr>
              <w:t>86.41</w:t>
            </w:r>
          </w:p>
        </w:tc>
        <w:tc>
          <w:tcPr>
            <w:tcW w:w="992" w:type="dxa"/>
          </w:tcPr>
          <w:p w14:paraId="44A3E99D" w14:textId="1BBB92CF" w:rsidR="00A26E08" w:rsidRPr="009303BE" w:rsidRDefault="00A26E08" w:rsidP="00A26E08">
            <w:pPr>
              <w:jc w:val="center"/>
              <w:rPr>
                <w:szCs w:val="21"/>
              </w:rPr>
            </w:pPr>
            <w:r w:rsidRPr="0094703C">
              <w:rPr>
                <w:rFonts w:eastAsia="等线"/>
                <w:color w:val="000000"/>
                <w:kern w:val="0"/>
                <w:szCs w:val="21"/>
              </w:rPr>
              <w:t>88.67</w:t>
            </w:r>
          </w:p>
        </w:tc>
        <w:tc>
          <w:tcPr>
            <w:tcW w:w="851" w:type="dxa"/>
          </w:tcPr>
          <w:p w14:paraId="5F45FCE2" w14:textId="6F0D8AB7" w:rsidR="00A26E08" w:rsidRPr="009303BE" w:rsidRDefault="00A26E08" w:rsidP="00A26E08">
            <w:pPr>
              <w:jc w:val="center"/>
              <w:rPr>
                <w:szCs w:val="21"/>
              </w:rPr>
            </w:pPr>
            <w:r w:rsidRPr="0094703C">
              <w:rPr>
                <w:rFonts w:eastAsia="等线"/>
                <w:color w:val="000000"/>
                <w:kern w:val="0"/>
                <w:szCs w:val="21"/>
              </w:rPr>
              <w:t>83.60</w:t>
            </w:r>
          </w:p>
        </w:tc>
        <w:tc>
          <w:tcPr>
            <w:tcW w:w="850" w:type="dxa"/>
          </w:tcPr>
          <w:p w14:paraId="1B034392" w14:textId="735DFE4B" w:rsidR="00A26E08" w:rsidRPr="009303BE" w:rsidRDefault="00A26E08" w:rsidP="00A26E08">
            <w:pPr>
              <w:jc w:val="center"/>
              <w:rPr>
                <w:szCs w:val="21"/>
              </w:rPr>
            </w:pPr>
            <w:r w:rsidRPr="00A26E08">
              <w:rPr>
                <w:rFonts w:eastAsia="等线"/>
                <w:color w:val="000000"/>
                <w:kern w:val="0"/>
                <w:szCs w:val="21"/>
              </w:rPr>
              <w:t>92.92</w:t>
            </w:r>
          </w:p>
        </w:tc>
        <w:tc>
          <w:tcPr>
            <w:tcW w:w="851" w:type="dxa"/>
          </w:tcPr>
          <w:p w14:paraId="6743E6DE" w14:textId="2B2B1F1F" w:rsidR="00A26E08" w:rsidRPr="009303BE" w:rsidRDefault="00A26E08" w:rsidP="00A26E08">
            <w:pPr>
              <w:jc w:val="center"/>
              <w:rPr>
                <w:szCs w:val="21"/>
              </w:rPr>
            </w:pPr>
            <w:r w:rsidRPr="00A26E08">
              <w:rPr>
                <w:rFonts w:eastAsia="等线"/>
                <w:color w:val="000000"/>
                <w:kern w:val="0"/>
                <w:szCs w:val="21"/>
              </w:rPr>
              <w:t>90.04</w:t>
            </w:r>
          </w:p>
        </w:tc>
        <w:tc>
          <w:tcPr>
            <w:tcW w:w="850" w:type="dxa"/>
          </w:tcPr>
          <w:p w14:paraId="32FCC0A5" w14:textId="00AD90DA" w:rsidR="00A26E08" w:rsidRPr="009303BE" w:rsidRDefault="00A26E08" w:rsidP="00A26E08">
            <w:pPr>
              <w:jc w:val="center"/>
              <w:rPr>
                <w:szCs w:val="21"/>
              </w:rPr>
            </w:pPr>
            <w:r w:rsidRPr="00A26E08">
              <w:rPr>
                <w:rFonts w:eastAsia="等线"/>
                <w:color w:val="000000"/>
                <w:kern w:val="0"/>
                <w:szCs w:val="21"/>
              </w:rPr>
              <w:t>86.39</w:t>
            </w:r>
          </w:p>
        </w:tc>
      </w:tr>
      <w:tr w:rsidR="000C09EC" w14:paraId="7726829D" w14:textId="77777777" w:rsidTr="00702610">
        <w:trPr>
          <w:jc w:val="center"/>
        </w:trPr>
        <w:tc>
          <w:tcPr>
            <w:tcW w:w="1413" w:type="dxa"/>
          </w:tcPr>
          <w:p w14:paraId="6BD0889B" w14:textId="35F86D55" w:rsidR="00A26E08" w:rsidRDefault="00A26E08" w:rsidP="00A26E08">
            <w:pPr>
              <w:jc w:val="center"/>
            </w:pPr>
            <w:r>
              <w:t>cd3_ s</w:t>
            </w:r>
            <w:r>
              <w:rPr>
                <w:rFonts w:hint="eastAsia"/>
              </w:rPr>
              <w:t>ampen</w:t>
            </w:r>
          </w:p>
        </w:tc>
        <w:tc>
          <w:tcPr>
            <w:tcW w:w="850" w:type="dxa"/>
          </w:tcPr>
          <w:p w14:paraId="3A158896" w14:textId="0F65655A" w:rsidR="00A26E08" w:rsidRPr="009303BE" w:rsidRDefault="00A26E08" w:rsidP="00A26E08">
            <w:pPr>
              <w:jc w:val="center"/>
              <w:rPr>
                <w:szCs w:val="21"/>
              </w:rPr>
            </w:pPr>
            <w:r w:rsidRPr="000B5326">
              <w:rPr>
                <w:rFonts w:eastAsia="等线"/>
                <w:color w:val="000000"/>
                <w:kern w:val="0"/>
                <w:szCs w:val="21"/>
              </w:rPr>
              <w:t>79.17</w:t>
            </w:r>
          </w:p>
        </w:tc>
        <w:tc>
          <w:tcPr>
            <w:tcW w:w="851" w:type="dxa"/>
          </w:tcPr>
          <w:p w14:paraId="6725BA15" w14:textId="128021D5" w:rsidR="00A26E08" w:rsidRPr="009303BE" w:rsidRDefault="00A26E08" w:rsidP="00A26E08">
            <w:pPr>
              <w:jc w:val="center"/>
              <w:rPr>
                <w:szCs w:val="21"/>
              </w:rPr>
            </w:pPr>
            <w:r w:rsidRPr="000B5326">
              <w:rPr>
                <w:rFonts w:eastAsia="等线"/>
                <w:color w:val="000000"/>
                <w:kern w:val="0"/>
                <w:szCs w:val="21"/>
              </w:rPr>
              <w:t>76.83</w:t>
            </w:r>
          </w:p>
        </w:tc>
        <w:tc>
          <w:tcPr>
            <w:tcW w:w="709" w:type="dxa"/>
          </w:tcPr>
          <w:p w14:paraId="2D609E6F" w14:textId="6562DA02" w:rsidR="00A26E08" w:rsidRPr="009303BE" w:rsidRDefault="00A26E08" w:rsidP="00A26E08">
            <w:pPr>
              <w:jc w:val="center"/>
              <w:rPr>
                <w:szCs w:val="21"/>
              </w:rPr>
            </w:pPr>
            <w:r w:rsidRPr="000B5326">
              <w:rPr>
                <w:rFonts w:eastAsia="等线"/>
                <w:color w:val="000000"/>
                <w:kern w:val="0"/>
                <w:szCs w:val="21"/>
              </w:rPr>
              <w:t>75.83</w:t>
            </w:r>
          </w:p>
        </w:tc>
        <w:tc>
          <w:tcPr>
            <w:tcW w:w="992" w:type="dxa"/>
          </w:tcPr>
          <w:p w14:paraId="6EAAC3E4" w14:textId="0B1AE7D6" w:rsidR="00A26E08" w:rsidRPr="009303BE" w:rsidRDefault="00A26E08" w:rsidP="00A26E08">
            <w:pPr>
              <w:jc w:val="center"/>
              <w:rPr>
                <w:szCs w:val="21"/>
              </w:rPr>
            </w:pPr>
            <w:r w:rsidRPr="0094703C">
              <w:rPr>
                <w:rFonts w:eastAsia="等线"/>
                <w:color w:val="000000"/>
                <w:kern w:val="0"/>
                <w:szCs w:val="21"/>
              </w:rPr>
              <w:t>70.42</w:t>
            </w:r>
          </w:p>
        </w:tc>
        <w:tc>
          <w:tcPr>
            <w:tcW w:w="992" w:type="dxa"/>
          </w:tcPr>
          <w:p w14:paraId="2829EB2E" w14:textId="27372F36" w:rsidR="00A26E08" w:rsidRPr="009303BE" w:rsidRDefault="00A26E08" w:rsidP="00A26E08">
            <w:pPr>
              <w:jc w:val="center"/>
              <w:rPr>
                <w:szCs w:val="21"/>
              </w:rPr>
            </w:pPr>
            <w:r w:rsidRPr="0094703C">
              <w:rPr>
                <w:rFonts w:eastAsia="等线"/>
                <w:color w:val="000000"/>
                <w:kern w:val="0"/>
                <w:szCs w:val="21"/>
              </w:rPr>
              <w:t>71.1</w:t>
            </w:r>
          </w:p>
        </w:tc>
        <w:tc>
          <w:tcPr>
            <w:tcW w:w="851" w:type="dxa"/>
          </w:tcPr>
          <w:p w14:paraId="6B30062C" w14:textId="07BCBF8F" w:rsidR="00A26E08" w:rsidRPr="009303BE" w:rsidRDefault="00A26E08" w:rsidP="00A26E08">
            <w:pPr>
              <w:jc w:val="center"/>
              <w:rPr>
                <w:szCs w:val="21"/>
              </w:rPr>
            </w:pPr>
            <w:r w:rsidRPr="0094703C">
              <w:rPr>
                <w:rFonts w:eastAsia="等线"/>
                <w:color w:val="000000"/>
                <w:kern w:val="0"/>
                <w:szCs w:val="21"/>
              </w:rPr>
              <w:t>74.87</w:t>
            </w:r>
          </w:p>
        </w:tc>
        <w:tc>
          <w:tcPr>
            <w:tcW w:w="850" w:type="dxa"/>
          </w:tcPr>
          <w:p w14:paraId="2C69A43F" w14:textId="77F1865E" w:rsidR="00A26E08" w:rsidRPr="009303BE" w:rsidRDefault="00A26E08" w:rsidP="00A26E08">
            <w:pPr>
              <w:jc w:val="center"/>
              <w:rPr>
                <w:szCs w:val="21"/>
              </w:rPr>
            </w:pPr>
            <w:r w:rsidRPr="00A26E08">
              <w:rPr>
                <w:rFonts w:eastAsia="等线"/>
                <w:color w:val="000000"/>
                <w:kern w:val="0"/>
                <w:szCs w:val="21"/>
              </w:rPr>
              <w:t>87.83</w:t>
            </w:r>
          </w:p>
        </w:tc>
        <w:tc>
          <w:tcPr>
            <w:tcW w:w="851" w:type="dxa"/>
          </w:tcPr>
          <w:p w14:paraId="6BCECBD7" w14:textId="3055A195" w:rsidR="00A26E08" w:rsidRPr="009303BE" w:rsidRDefault="00A26E08" w:rsidP="00A26E08">
            <w:pPr>
              <w:jc w:val="center"/>
              <w:rPr>
                <w:szCs w:val="21"/>
              </w:rPr>
            </w:pPr>
            <w:r w:rsidRPr="00A26E08">
              <w:rPr>
                <w:rFonts w:eastAsia="等线"/>
                <w:color w:val="000000"/>
                <w:kern w:val="0"/>
                <w:szCs w:val="21"/>
              </w:rPr>
              <w:t>82.65</w:t>
            </w:r>
          </w:p>
        </w:tc>
        <w:tc>
          <w:tcPr>
            <w:tcW w:w="850" w:type="dxa"/>
          </w:tcPr>
          <w:p w14:paraId="776EF7D4" w14:textId="1D9AADED" w:rsidR="00A26E08" w:rsidRPr="009303BE" w:rsidRDefault="00A26E08" w:rsidP="00A26E08">
            <w:pPr>
              <w:jc w:val="center"/>
              <w:rPr>
                <w:szCs w:val="21"/>
              </w:rPr>
            </w:pPr>
            <w:r w:rsidRPr="00A26E08">
              <w:rPr>
                <w:rFonts w:eastAsia="等线"/>
                <w:color w:val="000000"/>
                <w:kern w:val="0"/>
                <w:szCs w:val="21"/>
              </w:rPr>
              <w:t>76.50</w:t>
            </w:r>
          </w:p>
        </w:tc>
      </w:tr>
      <w:tr w:rsidR="000C09EC" w14:paraId="0F438EE4" w14:textId="77777777" w:rsidTr="00702610">
        <w:trPr>
          <w:jc w:val="center"/>
        </w:trPr>
        <w:tc>
          <w:tcPr>
            <w:tcW w:w="1413" w:type="dxa"/>
          </w:tcPr>
          <w:p w14:paraId="72E23A88" w14:textId="65714239" w:rsidR="00A26E08" w:rsidRDefault="004E5B32" w:rsidP="00A26E08">
            <w:pPr>
              <w:jc w:val="center"/>
            </w:pPr>
            <w:r>
              <w:t>m</w:t>
            </w:r>
            <w:r>
              <w:rPr>
                <w:rFonts w:hint="eastAsia"/>
              </w:rPr>
              <w:t>ulti_</w:t>
            </w:r>
            <w:r>
              <w:t>sampen</w:t>
            </w:r>
          </w:p>
        </w:tc>
        <w:tc>
          <w:tcPr>
            <w:tcW w:w="850" w:type="dxa"/>
          </w:tcPr>
          <w:p w14:paraId="6BEC7AE0" w14:textId="0D13515C" w:rsidR="00A26E08" w:rsidRDefault="00841F27" w:rsidP="000A328E">
            <w:pPr>
              <w:jc w:val="center"/>
            </w:pPr>
            <w:r>
              <w:rPr>
                <w:rFonts w:hint="eastAsia"/>
              </w:rPr>
              <w:t>9</w:t>
            </w:r>
            <w:r>
              <w:t>9.13</w:t>
            </w:r>
          </w:p>
        </w:tc>
        <w:tc>
          <w:tcPr>
            <w:tcW w:w="851" w:type="dxa"/>
          </w:tcPr>
          <w:p w14:paraId="6A32CCCC" w14:textId="0B27DDAE" w:rsidR="00A26E08" w:rsidRDefault="00841F27" w:rsidP="000A328E">
            <w:pPr>
              <w:jc w:val="center"/>
            </w:pPr>
            <w:r>
              <w:rPr>
                <w:rFonts w:hint="eastAsia"/>
              </w:rPr>
              <w:t>9</w:t>
            </w:r>
            <w:r>
              <w:t>8.75</w:t>
            </w:r>
          </w:p>
        </w:tc>
        <w:tc>
          <w:tcPr>
            <w:tcW w:w="709" w:type="dxa"/>
          </w:tcPr>
          <w:p w14:paraId="39E79DD4" w14:textId="21A64BEA" w:rsidR="00A26E08" w:rsidRDefault="00514F81" w:rsidP="000A328E">
            <w:pPr>
              <w:jc w:val="center"/>
            </w:pPr>
            <w:r>
              <w:rPr>
                <w:rFonts w:hint="eastAsia"/>
              </w:rPr>
              <w:t>9</w:t>
            </w:r>
            <w:r>
              <w:t>8.58</w:t>
            </w:r>
          </w:p>
        </w:tc>
        <w:tc>
          <w:tcPr>
            <w:tcW w:w="992" w:type="dxa"/>
          </w:tcPr>
          <w:p w14:paraId="059EA131" w14:textId="1DAF4E41" w:rsidR="00A26E08" w:rsidRDefault="00B72DAE" w:rsidP="000A328E">
            <w:pPr>
              <w:jc w:val="center"/>
            </w:pPr>
            <w:r>
              <w:rPr>
                <w:rFonts w:hint="eastAsia"/>
              </w:rPr>
              <w:t>9</w:t>
            </w:r>
            <w:r>
              <w:t>8.24</w:t>
            </w:r>
          </w:p>
        </w:tc>
        <w:tc>
          <w:tcPr>
            <w:tcW w:w="992" w:type="dxa"/>
          </w:tcPr>
          <w:p w14:paraId="319A79BE" w14:textId="3509910B" w:rsidR="00A26E08" w:rsidRDefault="00697C74" w:rsidP="000A328E">
            <w:pPr>
              <w:jc w:val="center"/>
            </w:pPr>
            <w:r>
              <w:rPr>
                <w:rFonts w:hint="eastAsia"/>
              </w:rPr>
              <w:t>9</w:t>
            </w:r>
            <w:r>
              <w:t>7.45</w:t>
            </w:r>
          </w:p>
        </w:tc>
        <w:tc>
          <w:tcPr>
            <w:tcW w:w="851" w:type="dxa"/>
          </w:tcPr>
          <w:p w14:paraId="0E3D368F" w14:textId="626D9968" w:rsidR="00A26E08" w:rsidRDefault="001F6C8F" w:rsidP="000A328E">
            <w:pPr>
              <w:jc w:val="center"/>
            </w:pPr>
            <w:r>
              <w:rPr>
                <w:rFonts w:hint="eastAsia"/>
              </w:rPr>
              <w:t>9</w:t>
            </w:r>
            <w:r>
              <w:t>9.21</w:t>
            </w:r>
          </w:p>
        </w:tc>
        <w:tc>
          <w:tcPr>
            <w:tcW w:w="850" w:type="dxa"/>
          </w:tcPr>
          <w:p w14:paraId="5D62B8D4" w14:textId="6926AC26" w:rsidR="00A26E08" w:rsidRDefault="008F379F" w:rsidP="000A328E">
            <w:pPr>
              <w:jc w:val="center"/>
            </w:pPr>
            <w:r>
              <w:rPr>
                <w:rFonts w:hint="eastAsia"/>
              </w:rPr>
              <w:t>1</w:t>
            </w:r>
            <w:r>
              <w:t>00.00</w:t>
            </w:r>
          </w:p>
        </w:tc>
        <w:tc>
          <w:tcPr>
            <w:tcW w:w="851" w:type="dxa"/>
          </w:tcPr>
          <w:p w14:paraId="2F5995A7" w14:textId="11C0699A" w:rsidR="00A26E08" w:rsidRDefault="00440600" w:rsidP="000A328E">
            <w:pPr>
              <w:jc w:val="center"/>
            </w:pPr>
            <w:r>
              <w:rPr>
                <w:rFonts w:hint="eastAsia"/>
              </w:rPr>
              <w:t>1</w:t>
            </w:r>
            <w:r>
              <w:t>00.00</w:t>
            </w:r>
          </w:p>
        </w:tc>
        <w:tc>
          <w:tcPr>
            <w:tcW w:w="850" w:type="dxa"/>
          </w:tcPr>
          <w:p w14:paraId="1ACEEC15" w14:textId="4B408E4B" w:rsidR="00A26E08" w:rsidRDefault="002A5DE6" w:rsidP="000A328E">
            <w:pPr>
              <w:jc w:val="center"/>
            </w:pPr>
            <w:r>
              <w:rPr>
                <w:rFonts w:hint="eastAsia"/>
              </w:rPr>
              <w:t>9</w:t>
            </w:r>
            <w:r>
              <w:t>8.21</w:t>
            </w:r>
          </w:p>
        </w:tc>
      </w:tr>
    </w:tbl>
    <w:p w14:paraId="389F5531" w14:textId="7D208E21" w:rsidR="000E01E1" w:rsidRDefault="00F674EF" w:rsidP="001F1681">
      <w:pPr>
        <w:pStyle w:val="afa"/>
        <w:spacing w:beforeLines="50" w:before="156" w:afterLines="50" w:after="156" w:line="440" w:lineRule="atLeast"/>
        <w:ind w:firstLine="420"/>
        <w:rPr>
          <w:sz w:val="24"/>
        </w:rPr>
      </w:pPr>
      <w:r w:rsidRPr="00463936">
        <w:rPr>
          <w:rFonts w:ascii="宋体" w:eastAsia="宋体" w:hAnsi="宋体" w:hint="eastAsia"/>
          <w:sz w:val="21"/>
          <w:szCs w:val="21"/>
        </w:rPr>
        <w:t>表</w:t>
      </w:r>
      <w:r w:rsidRPr="004C0F62">
        <w:rPr>
          <w:rFonts w:ascii="Times New Roman" w:eastAsia="宋体" w:hAnsi="Times New Roman" w:cs="Times New Roman"/>
          <w:sz w:val="21"/>
          <w:szCs w:val="21"/>
        </w:rPr>
        <w:t>4·</w:t>
      </w:r>
      <w:r w:rsidRPr="004C0F62">
        <w:rPr>
          <w:rFonts w:ascii="Times New Roman" w:eastAsia="宋体" w:hAnsi="Times New Roman" w:cs="Times New Roman"/>
          <w:sz w:val="21"/>
          <w:szCs w:val="21"/>
        </w:rPr>
        <w:fldChar w:fldCharType="begin"/>
      </w:r>
      <w:r w:rsidRPr="004C0F62">
        <w:rPr>
          <w:rFonts w:ascii="Times New Roman" w:eastAsia="宋体" w:hAnsi="Times New Roman" w:cs="Times New Roman"/>
          <w:sz w:val="21"/>
          <w:szCs w:val="21"/>
        </w:rPr>
        <w:instrText xml:space="preserve"> SEQ </w:instrText>
      </w:r>
      <w:r w:rsidRPr="004C0F62">
        <w:rPr>
          <w:rFonts w:ascii="Times New Roman" w:eastAsia="宋体" w:hAnsi="Times New Roman" w:cs="Times New Roman"/>
          <w:sz w:val="21"/>
          <w:szCs w:val="21"/>
        </w:rPr>
        <w:instrText>表</w:instrText>
      </w:r>
      <w:r w:rsidRPr="004C0F62">
        <w:rPr>
          <w:rFonts w:ascii="Times New Roman" w:eastAsia="宋体" w:hAnsi="Times New Roman" w:cs="Times New Roman"/>
          <w:sz w:val="21"/>
          <w:szCs w:val="21"/>
        </w:rPr>
        <w:instrText xml:space="preserve">4· \* ARABIC </w:instrText>
      </w:r>
      <w:r w:rsidRPr="004C0F6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9</w:t>
      </w:r>
      <w:r w:rsidRPr="004C0F62">
        <w:rPr>
          <w:rFonts w:ascii="Times New Roman" w:eastAsia="宋体" w:hAnsi="Times New Roman" w:cs="Times New Roman"/>
          <w:sz w:val="21"/>
          <w:szCs w:val="21"/>
        </w:rPr>
        <w:fldChar w:fldCharType="end"/>
      </w:r>
      <w:r w:rsidR="00A91970" w:rsidRPr="003801B1">
        <w:rPr>
          <w:rFonts w:ascii="Times New Roman" w:eastAsia="宋体" w:hAnsi="Times New Roman" w:cs="Times New Roman" w:hint="eastAsia"/>
          <w:sz w:val="21"/>
          <w:szCs w:val="21"/>
        </w:rPr>
        <w:t xml:space="preserve"> </w:t>
      </w:r>
      <w:r w:rsidR="00A91970">
        <w:rPr>
          <w:rFonts w:ascii="Times New Roman" w:eastAsia="宋体" w:hAnsi="Times New Roman" w:cs="Times New Roman" w:hint="eastAsia"/>
          <w:sz w:val="21"/>
          <w:szCs w:val="21"/>
        </w:rPr>
        <w:t>B</w:t>
      </w:r>
      <w:r w:rsidR="00A91970" w:rsidRPr="00214F53">
        <w:rPr>
          <w:rFonts w:ascii="Times New Roman" w:eastAsia="宋体" w:hAnsi="Times New Roman" w:cs="Times New Roman"/>
          <w:sz w:val="21"/>
          <w:szCs w:val="21"/>
        </w:rPr>
        <w:t>E</w:t>
      </w:r>
      <w:r w:rsidR="00A91970" w:rsidRPr="00214F53">
        <w:rPr>
          <w:rFonts w:ascii="宋体" w:eastAsia="宋体" w:hAnsi="宋体" w:hint="eastAsia"/>
          <w:sz w:val="21"/>
          <w:szCs w:val="21"/>
        </w:rPr>
        <w:t>两组分类结果</w:t>
      </w:r>
      <w:r w:rsidR="00B10929">
        <w:rPr>
          <w:rFonts w:ascii="宋体" w:eastAsia="宋体" w:hAnsi="宋体" w:hint="eastAsia"/>
          <w:sz w:val="21"/>
          <w:szCs w:val="21"/>
        </w:rPr>
        <w:t>(样本熵特征</w:t>
      </w:r>
      <w:r w:rsidR="00B10929">
        <w:rPr>
          <w:rFonts w:ascii="宋体" w:eastAsia="宋体" w:hAnsi="宋体"/>
          <w:sz w:val="21"/>
          <w:szCs w:val="21"/>
        </w:rPr>
        <w:t>)</w:t>
      </w:r>
    </w:p>
    <w:tbl>
      <w:tblPr>
        <w:tblStyle w:val="a8"/>
        <w:tblW w:w="9209" w:type="dxa"/>
        <w:jc w:val="center"/>
        <w:tblLook w:val="04A0" w:firstRow="1" w:lastRow="0" w:firstColumn="1" w:lastColumn="0" w:noHBand="0" w:noVBand="1"/>
      </w:tblPr>
      <w:tblGrid>
        <w:gridCol w:w="1413"/>
        <w:gridCol w:w="850"/>
        <w:gridCol w:w="851"/>
        <w:gridCol w:w="709"/>
        <w:gridCol w:w="992"/>
        <w:gridCol w:w="992"/>
        <w:gridCol w:w="851"/>
        <w:gridCol w:w="1011"/>
        <w:gridCol w:w="690"/>
        <w:gridCol w:w="850"/>
      </w:tblGrid>
      <w:tr w:rsidR="0055429D" w14:paraId="1EF88940" w14:textId="77777777" w:rsidTr="00A85B41">
        <w:trPr>
          <w:jc w:val="center"/>
        </w:trPr>
        <w:tc>
          <w:tcPr>
            <w:tcW w:w="1413" w:type="dxa"/>
            <w:vMerge w:val="restart"/>
          </w:tcPr>
          <w:p w14:paraId="4CD99904" w14:textId="77777777" w:rsidR="00CE366D" w:rsidRDefault="00CE366D" w:rsidP="00632DE6">
            <w:pPr>
              <w:jc w:val="center"/>
            </w:pPr>
            <w:r>
              <w:rPr>
                <w:rFonts w:hint="eastAsia"/>
              </w:rPr>
              <w:t>特征</w:t>
            </w:r>
          </w:p>
        </w:tc>
        <w:tc>
          <w:tcPr>
            <w:tcW w:w="2410" w:type="dxa"/>
            <w:gridSpan w:val="3"/>
          </w:tcPr>
          <w:p w14:paraId="52D012B5" w14:textId="4227AF52" w:rsidR="00CE366D" w:rsidRDefault="00CE366D" w:rsidP="00CD4162">
            <w:pPr>
              <w:jc w:val="center"/>
            </w:pPr>
            <w:r>
              <w:t>ACC</w:t>
            </w:r>
            <w:r w:rsidR="00933778">
              <w:rPr>
                <w:rFonts w:hint="eastAsia"/>
              </w:rPr>
              <w:t>(</w:t>
            </w:r>
            <w:r w:rsidR="00933778">
              <w:t>%)</w:t>
            </w:r>
            <w:r>
              <w:t xml:space="preserve"> </w:t>
            </w:r>
          </w:p>
        </w:tc>
        <w:tc>
          <w:tcPr>
            <w:tcW w:w="2835" w:type="dxa"/>
            <w:gridSpan w:val="3"/>
          </w:tcPr>
          <w:p w14:paraId="136A84F2" w14:textId="077DB967" w:rsidR="00CE366D" w:rsidRDefault="00CE366D" w:rsidP="00CD4162">
            <w:pPr>
              <w:jc w:val="center"/>
            </w:pPr>
            <w:r>
              <w:rPr>
                <w:rFonts w:hint="eastAsia"/>
              </w:rPr>
              <w:t>S</w:t>
            </w:r>
            <w:r>
              <w:t>EN</w:t>
            </w:r>
            <w:r w:rsidR="00933778">
              <w:rPr>
                <w:rFonts w:hint="eastAsia"/>
              </w:rPr>
              <w:t>(</w:t>
            </w:r>
            <w:r w:rsidR="00933778">
              <w:t>%)</w:t>
            </w:r>
          </w:p>
        </w:tc>
        <w:tc>
          <w:tcPr>
            <w:tcW w:w="2551" w:type="dxa"/>
            <w:gridSpan w:val="3"/>
          </w:tcPr>
          <w:p w14:paraId="787AED8F" w14:textId="7D3E6B5F" w:rsidR="00CE366D" w:rsidRDefault="00CE366D" w:rsidP="00CD4162">
            <w:pPr>
              <w:jc w:val="center"/>
            </w:pPr>
            <w:r>
              <w:rPr>
                <w:rFonts w:hint="eastAsia"/>
              </w:rPr>
              <w:t>S</w:t>
            </w:r>
            <w:r>
              <w:t>PE</w:t>
            </w:r>
            <w:r w:rsidR="00933778">
              <w:rPr>
                <w:rFonts w:hint="eastAsia"/>
              </w:rPr>
              <w:t>(</w:t>
            </w:r>
            <w:r w:rsidR="00933778">
              <w:t>%)</w:t>
            </w:r>
          </w:p>
        </w:tc>
      </w:tr>
      <w:tr w:rsidR="00A85B41" w14:paraId="35890EE1" w14:textId="77777777" w:rsidTr="00A85B41">
        <w:trPr>
          <w:jc w:val="center"/>
        </w:trPr>
        <w:tc>
          <w:tcPr>
            <w:tcW w:w="1413" w:type="dxa"/>
            <w:vMerge/>
          </w:tcPr>
          <w:p w14:paraId="3FB6314B" w14:textId="77777777" w:rsidR="00CE366D" w:rsidRDefault="00CE366D" w:rsidP="00CD4162"/>
        </w:tc>
        <w:tc>
          <w:tcPr>
            <w:tcW w:w="850" w:type="dxa"/>
          </w:tcPr>
          <w:p w14:paraId="4B8DEA4E" w14:textId="77777777" w:rsidR="00CE366D" w:rsidRDefault="00CE366D" w:rsidP="00CD4162">
            <w:pPr>
              <w:jc w:val="center"/>
            </w:pPr>
            <w:r>
              <w:rPr>
                <w:rFonts w:hint="eastAsia"/>
              </w:rPr>
              <w:t>S</w:t>
            </w:r>
            <w:r>
              <w:t>VM</w:t>
            </w:r>
          </w:p>
        </w:tc>
        <w:tc>
          <w:tcPr>
            <w:tcW w:w="851" w:type="dxa"/>
          </w:tcPr>
          <w:p w14:paraId="1E6286EF" w14:textId="77777777" w:rsidR="00CE366D" w:rsidRDefault="00CE366D" w:rsidP="00CD4162">
            <w:pPr>
              <w:jc w:val="center"/>
            </w:pPr>
            <w:r>
              <w:t>KNN</w:t>
            </w:r>
          </w:p>
        </w:tc>
        <w:tc>
          <w:tcPr>
            <w:tcW w:w="709" w:type="dxa"/>
          </w:tcPr>
          <w:p w14:paraId="44DF3513" w14:textId="77777777" w:rsidR="00CE366D" w:rsidRDefault="00CE366D" w:rsidP="00CD4162">
            <w:pPr>
              <w:jc w:val="center"/>
            </w:pPr>
            <w:r>
              <w:rPr>
                <w:rFonts w:hint="eastAsia"/>
              </w:rPr>
              <w:t>D</w:t>
            </w:r>
            <w:r>
              <w:t>T</w:t>
            </w:r>
          </w:p>
        </w:tc>
        <w:tc>
          <w:tcPr>
            <w:tcW w:w="992" w:type="dxa"/>
          </w:tcPr>
          <w:p w14:paraId="4203E0DC" w14:textId="77777777" w:rsidR="00CE366D" w:rsidRDefault="00CE366D" w:rsidP="00CD4162">
            <w:pPr>
              <w:jc w:val="center"/>
            </w:pPr>
            <w:r>
              <w:rPr>
                <w:rFonts w:hint="eastAsia"/>
              </w:rPr>
              <w:t>S</w:t>
            </w:r>
            <w:r>
              <w:t>VM</w:t>
            </w:r>
          </w:p>
        </w:tc>
        <w:tc>
          <w:tcPr>
            <w:tcW w:w="992" w:type="dxa"/>
          </w:tcPr>
          <w:p w14:paraId="29D63249" w14:textId="77777777" w:rsidR="00CE366D" w:rsidRDefault="00CE366D" w:rsidP="00CD4162">
            <w:pPr>
              <w:jc w:val="center"/>
            </w:pPr>
            <w:r>
              <w:rPr>
                <w:rFonts w:hint="eastAsia"/>
              </w:rPr>
              <w:t>K</w:t>
            </w:r>
            <w:r>
              <w:t>NN</w:t>
            </w:r>
          </w:p>
        </w:tc>
        <w:tc>
          <w:tcPr>
            <w:tcW w:w="851" w:type="dxa"/>
          </w:tcPr>
          <w:p w14:paraId="1953F69C" w14:textId="77777777" w:rsidR="00CE366D" w:rsidRDefault="00CE366D" w:rsidP="00CD4162">
            <w:pPr>
              <w:jc w:val="center"/>
            </w:pPr>
            <w:r>
              <w:rPr>
                <w:rFonts w:hint="eastAsia"/>
              </w:rPr>
              <w:t>D</w:t>
            </w:r>
            <w:r>
              <w:t>T</w:t>
            </w:r>
          </w:p>
        </w:tc>
        <w:tc>
          <w:tcPr>
            <w:tcW w:w="1011" w:type="dxa"/>
          </w:tcPr>
          <w:p w14:paraId="45287B37" w14:textId="77777777" w:rsidR="00CE366D" w:rsidRDefault="00CE366D" w:rsidP="00CD4162">
            <w:pPr>
              <w:jc w:val="center"/>
            </w:pPr>
            <w:r w:rsidRPr="006D0841">
              <w:t>SVM</w:t>
            </w:r>
          </w:p>
        </w:tc>
        <w:tc>
          <w:tcPr>
            <w:tcW w:w="690" w:type="dxa"/>
          </w:tcPr>
          <w:p w14:paraId="3D0BBDD4" w14:textId="77777777" w:rsidR="00CE366D" w:rsidRDefault="00CE366D" w:rsidP="00CD4162">
            <w:pPr>
              <w:jc w:val="center"/>
            </w:pPr>
            <w:r w:rsidRPr="006D0841">
              <w:t>KNN</w:t>
            </w:r>
          </w:p>
        </w:tc>
        <w:tc>
          <w:tcPr>
            <w:tcW w:w="850" w:type="dxa"/>
          </w:tcPr>
          <w:p w14:paraId="067E477C" w14:textId="77777777" w:rsidR="00CE366D" w:rsidRDefault="00CE366D" w:rsidP="00CD4162">
            <w:pPr>
              <w:jc w:val="center"/>
            </w:pPr>
            <w:r w:rsidRPr="006D0841">
              <w:t>DT</w:t>
            </w:r>
          </w:p>
        </w:tc>
      </w:tr>
      <w:tr w:rsidR="00A85B41" w14:paraId="5108060C" w14:textId="77777777" w:rsidTr="00A85B41">
        <w:trPr>
          <w:jc w:val="center"/>
        </w:trPr>
        <w:tc>
          <w:tcPr>
            <w:tcW w:w="1413" w:type="dxa"/>
          </w:tcPr>
          <w:p w14:paraId="660C955E" w14:textId="77777777" w:rsidR="000F2BC1" w:rsidRDefault="000F2BC1" w:rsidP="000F2BC1">
            <w:pPr>
              <w:jc w:val="center"/>
            </w:pPr>
            <w:r>
              <w:t>o</w:t>
            </w:r>
            <w:r>
              <w:rPr>
                <w:rFonts w:hint="eastAsia"/>
              </w:rPr>
              <w:t>ri</w:t>
            </w:r>
            <w:r>
              <w:t>_s</w:t>
            </w:r>
            <w:r>
              <w:rPr>
                <w:rFonts w:hint="eastAsia"/>
              </w:rPr>
              <w:t>ampen</w:t>
            </w:r>
          </w:p>
        </w:tc>
        <w:tc>
          <w:tcPr>
            <w:tcW w:w="850" w:type="dxa"/>
          </w:tcPr>
          <w:p w14:paraId="0BCB29DE" w14:textId="023623FA" w:rsidR="000F2BC1" w:rsidRPr="00DB23A0" w:rsidRDefault="000F2BC1" w:rsidP="000F2BC1">
            <w:pPr>
              <w:jc w:val="center"/>
              <w:rPr>
                <w:szCs w:val="21"/>
              </w:rPr>
            </w:pPr>
            <w:r w:rsidRPr="00B3275C">
              <w:rPr>
                <w:rFonts w:eastAsia="等线"/>
                <w:color w:val="000000"/>
                <w:kern w:val="0"/>
                <w:szCs w:val="21"/>
              </w:rPr>
              <w:t>95.17</w:t>
            </w:r>
          </w:p>
        </w:tc>
        <w:tc>
          <w:tcPr>
            <w:tcW w:w="851" w:type="dxa"/>
          </w:tcPr>
          <w:p w14:paraId="0C11E0A6" w14:textId="2AF6B589" w:rsidR="000F2BC1" w:rsidRPr="00DB23A0" w:rsidRDefault="000F2BC1" w:rsidP="000F2BC1">
            <w:pPr>
              <w:jc w:val="center"/>
              <w:rPr>
                <w:szCs w:val="21"/>
              </w:rPr>
            </w:pPr>
            <w:r w:rsidRPr="00B3275C">
              <w:rPr>
                <w:rFonts w:eastAsia="等线"/>
                <w:color w:val="000000"/>
                <w:kern w:val="0"/>
                <w:szCs w:val="21"/>
              </w:rPr>
              <w:t>95.63</w:t>
            </w:r>
          </w:p>
        </w:tc>
        <w:tc>
          <w:tcPr>
            <w:tcW w:w="709" w:type="dxa"/>
          </w:tcPr>
          <w:p w14:paraId="24E40038" w14:textId="11AF7FB1" w:rsidR="000F2BC1" w:rsidRPr="00DB23A0" w:rsidRDefault="000F2BC1" w:rsidP="000F2BC1">
            <w:pPr>
              <w:jc w:val="center"/>
              <w:rPr>
                <w:szCs w:val="21"/>
              </w:rPr>
            </w:pPr>
            <w:r w:rsidRPr="00B3275C">
              <w:rPr>
                <w:rFonts w:eastAsia="等线"/>
                <w:color w:val="000000"/>
                <w:kern w:val="0"/>
                <w:szCs w:val="21"/>
              </w:rPr>
              <w:t>93.75</w:t>
            </w:r>
          </w:p>
        </w:tc>
        <w:tc>
          <w:tcPr>
            <w:tcW w:w="992" w:type="dxa"/>
          </w:tcPr>
          <w:p w14:paraId="59E93BDC" w14:textId="46A4B779" w:rsidR="000F2BC1" w:rsidRPr="00DB23A0" w:rsidRDefault="000F2BC1" w:rsidP="000F2BC1">
            <w:pPr>
              <w:jc w:val="center"/>
              <w:rPr>
                <w:szCs w:val="21"/>
              </w:rPr>
            </w:pPr>
            <w:r w:rsidRPr="000053A3">
              <w:rPr>
                <w:rFonts w:eastAsia="等线"/>
                <w:color w:val="000000"/>
                <w:kern w:val="0"/>
                <w:szCs w:val="21"/>
              </w:rPr>
              <w:t>90.98</w:t>
            </w:r>
          </w:p>
        </w:tc>
        <w:tc>
          <w:tcPr>
            <w:tcW w:w="992" w:type="dxa"/>
          </w:tcPr>
          <w:p w14:paraId="63AA46C1" w14:textId="5ACBB592" w:rsidR="000F2BC1" w:rsidRPr="00DB23A0" w:rsidRDefault="000F2BC1" w:rsidP="000F2BC1">
            <w:pPr>
              <w:jc w:val="center"/>
              <w:rPr>
                <w:szCs w:val="21"/>
              </w:rPr>
            </w:pPr>
            <w:r w:rsidRPr="000053A3">
              <w:rPr>
                <w:rFonts w:eastAsia="等线"/>
                <w:color w:val="000000"/>
                <w:kern w:val="0"/>
                <w:szCs w:val="21"/>
              </w:rPr>
              <w:t>92.19</w:t>
            </w:r>
          </w:p>
        </w:tc>
        <w:tc>
          <w:tcPr>
            <w:tcW w:w="851" w:type="dxa"/>
          </w:tcPr>
          <w:p w14:paraId="1669402B" w14:textId="4E6816D4" w:rsidR="000F2BC1" w:rsidRPr="00DB23A0" w:rsidRDefault="000F2BC1" w:rsidP="000F2BC1">
            <w:pPr>
              <w:jc w:val="center"/>
              <w:rPr>
                <w:szCs w:val="21"/>
              </w:rPr>
            </w:pPr>
            <w:r w:rsidRPr="000053A3">
              <w:rPr>
                <w:rFonts w:eastAsia="等线"/>
                <w:color w:val="000000"/>
                <w:kern w:val="0"/>
                <w:szCs w:val="21"/>
              </w:rPr>
              <w:t>93.20</w:t>
            </w:r>
          </w:p>
        </w:tc>
        <w:tc>
          <w:tcPr>
            <w:tcW w:w="1011" w:type="dxa"/>
          </w:tcPr>
          <w:p w14:paraId="5ECF743B" w14:textId="7193AF5F" w:rsidR="000F2BC1" w:rsidRPr="00DB23A0" w:rsidRDefault="000F2BC1" w:rsidP="000F2BC1">
            <w:pPr>
              <w:jc w:val="center"/>
              <w:rPr>
                <w:szCs w:val="21"/>
              </w:rPr>
            </w:pPr>
            <w:r w:rsidRPr="000F2BC1">
              <w:rPr>
                <w:rFonts w:eastAsia="等线"/>
                <w:color w:val="000000"/>
                <w:kern w:val="0"/>
                <w:szCs w:val="21"/>
              </w:rPr>
              <w:t>99.51</w:t>
            </w:r>
          </w:p>
        </w:tc>
        <w:tc>
          <w:tcPr>
            <w:tcW w:w="690" w:type="dxa"/>
          </w:tcPr>
          <w:p w14:paraId="57AAE7A1" w14:textId="49BBCB85" w:rsidR="000F2BC1" w:rsidRPr="00DB23A0" w:rsidRDefault="000F2BC1" w:rsidP="000F2BC1">
            <w:pPr>
              <w:jc w:val="center"/>
              <w:rPr>
                <w:szCs w:val="21"/>
              </w:rPr>
            </w:pPr>
            <w:r w:rsidRPr="000F2BC1">
              <w:rPr>
                <w:rFonts w:eastAsia="等线"/>
                <w:color w:val="000000"/>
                <w:kern w:val="0"/>
                <w:szCs w:val="21"/>
              </w:rPr>
              <w:t>98.99</w:t>
            </w:r>
          </w:p>
        </w:tc>
        <w:tc>
          <w:tcPr>
            <w:tcW w:w="850" w:type="dxa"/>
          </w:tcPr>
          <w:p w14:paraId="5284F06A" w14:textId="159B7CC0" w:rsidR="000F2BC1" w:rsidRPr="00DB23A0" w:rsidRDefault="000F2BC1" w:rsidP="000F2BC1">
            <w:pPr>
              <w:jc w:val="center"/>
              <w:rPr>
                <w:szCs w:val="21"/>
              </w:rPr>
            </w:pPr>
            <w:r w:rsidRPr="000F2BC1">
              <w:rPr>
                <w:rFonts w:eastAsia="等线"/>
                <w:color w:val="000000"/>
                <w:kern w:val="0"/>
                <w:szCs w:val="21"/>
              </w:rPr>
              <w:t>94.32</w:t>
            </w:r>
          </w:p>
        </w:tc>
      </w:tr>
      <w:tr w:rsidR="00A85B41" w14:paraId="51E38F17" w14:textId="77777777" w:rsidTr="00A85B41">
        <w:trPr>
          <w:jc w:val="center"/>
        </w:trPr>
        <w:tc>
          <w:tcPr>
            <w:tcW w:w="1413" w:type="dxa"/>
          </w:tcPr>
          <w:p w14:paraId="3BDCD7A5" w14:textId="77777777" w:rsidR="000F2BC1" w:rsidRDefault="000F2BC1" w:rsidP="000F2BC1">
            <w:pPr>
              <w:jc w:val="center"/>
            </w:pPr>
            <w:r>
              <w:t>cd1_ s</w:t>
            </w:r>
            <w:r>
              <w:rPr>
                <w:rFonts w:hint="eastAsia"/>
              </w:rPr>
              <w:t>ampen</w:t>
            </w:r>
          </w:p>
        </w:tc>
        <w:tc>
          <w:tcPr>
            <w:tcW w:w="850" w:type="dxa"/>
          </w:tcPr>
          <w:p w14:paraId="2249B441" w14:textId="720EE56A" w:rsidR="000F2BC1" w:rsidRPr="00DB23A0" w:rsidRDefault="000F2BC1" w:rsidP="000F2BC1">
            <w:pPr>
              <w:jc w:val="center"/>
              <w:rPr>
                <w:szCs w:val="21"/>
              </w:rPr>
            </w:pPr>
            <w:r w:rsidRPr="00B3275C">
              <w:rPr>
                <w:rFonts w:eastAsia="等线"/>
                <w:color w:val="000000"/>
                <w:kern w:val="0"/>
                <w:szCs w:val="21"/>
              </w:rPr>
              <w:t>91.54</w:t>
            </w:r>
          </w:p>
        </w:tc>
        <w:tc>
          <w:tcPr>
            <w:tcW w:w="851" w:type="dxa"/>
          </w:tcPr>
          <w:p w14:paraId="0094D6E4" w14:textId="559F1379" w:rsidR="000F2BC1" w:rsidRPr="00DB23A0" w:rsidRDefault="000F2BC1" w:rsidP="000F2BC1">
            <w:pPr>
              <w:jc w:val="center"/>
              <w:rPr>
                <w:szCs w:val="21"/>
              </w:rPr>
            </w:pPr>
            <w:r w:rsidRPr="00B3275C">
              <w:rPr>
                <w:rFonts w:eastAsia="等线"/>
                <w:color w:val="000000"/>
                <w:kern w:val="0"/>
                <w:szCs w:val="21"/>
              </w:rPr>
              <w:t>91.33</w:t>
            </w:r>
          </w:p>
        </w:tc>
        <w:tc>
          <w:tcPr>
            <w:tcW w:w="709" w:type="dxa"/>
          </w:tcPr>
          <w:p w14:paraId="6904A1EC" w14:textId="14C26386" w:rsidR="000F2BC1" w:rsidRPr="00DB23A0" w:rsidRDefault="000F2BC1" w:rsidP="000F2BC1">
            <w:pPr>
              <w:jc w:val="center"/>
              <w:rPr>
                <w:szCs w:val="21"/>
              </w:rPr>
            </w:pPr>
            <w:r w:rsidRPr="00B3275C">
              <w:rPr>
                <w:rFonts w:eastAsia="等线"/>
                <w:color w:val="000000"/>
                <w:kern w:val="0"/>
                <w:szCs w:val="21"/>
              </w:rPr>
              <w:t>88.25</w:t>
            </w:r>
          </w:p>
        </w:tc>
        <w:tc>
          <w:tcPr>
            <w:tcW w:w="992" w:type="dxa"/>
          </w:tcPr>
          <w:p w14:paraId="71C4C44F" w14:textId="5D5CA7F8" w:rsidR="000F2BC1" w:rsidRPr="00DB23A0" w:rsidRDefault="000F2BC1" w:rsidP="000F2BC1">
            <w:pPr>
              <w:jc w:val="center"/>
              <w:rPr>
                <w:szCs w:val="21"/>
              </w:rPr>
            </w:pPr>
            <w:r w:rsidRPr="000053A3">
              <w:rPr>
                <w:rFonts w:eastAsia="等线"/>
                <w:color w:val="000000"/>
                <w:kern w:val="0"/>
                <w:szCs w:val="21"/>
              </w:rPr>
              <w:t>87.56</w:t>
            </w:r>
          </w:p>
        </w:tc>
        <w:tc>
          <w:tcPr>
            <w:tcW w:w="992" w:type="dxa"/>
          </w:tcPr>
          <w:p w14:paraId="24ABED62" w14:textId="54018A90" w:rsidR="000F2BC1" w:rsidRPr="00DB23A0" w:rsidRDefault="000F2BC1" w:rsidP="000F2BC1">
            <w:pPr>
              <w:jc w:val="center"/>
              <w:rPr>
                <w:szCs w:val="21"/>
              </w:rPr>
            </w:pPr>
            <w:r w:rsidRPr="000053A3">
              <w:rPr>
                <w:rFonts w:eastAsia="等线"/>
                <w:color w:val="000000"/>
                <w:kern w:val="0"/>
                <w:szCs w:val="21"/>
              </w:rPr>
              <w:t>87.95</w:t>
            </w:r>
          </w:p>
        </w:tc>
        <w:tc>
          <w:tcPr>
            <w:tcW w:w="851" w:type="dxa"/>
          </w:tcPr>
          <w:p w14:paraId="72BE849E" w14:textId="0A40901F" w:rsidR="000F2BC1" w:rsidRPr="00DB23A0" w:rsidRDefault="000F2BC1" w:rsidP="000F2BC1">
            <w:pPr>
              <w:jc w:val="center"/>
              <w:rPr>
                <w:szCs w:val="21"/>
              </w:rPr>
            </w:pPr>
            <w:r w:rsidRPr="000053A3">
              <w:rPr>
                <w:rFonts w:eastAsia="等线"/>
                <w:color w:val="000000"/>
                <w:kern w:val="0"/>
                <w:szCs w:val="21"/>
              </w:rPr>
              <w:t>86.96</w:t>
            </w:r>
          </w:p>
        </w:tc>
        <w:tc>
          <w:tcPr>
            <w:tcW w:w="1011" w:type="dxa"/>
          </w:tcPr>
          <w:p w14:paraId="11F28E33" w14:textId="724F91A7" w:rsidR="000F2BC1" w:rsidRPr="00DB23A0" w:rsidRDefault="000F2BC1" w:rsidP="000F2BC1">
            <w:pPr>
              <w:jc w:val="center"/>
              <w:rPr>
                <w:szCs w:val="21"/>
              </w:rPr>
            </w:pPr>
            <w:r w:rsidRPr="000F2BC1">
              <w:rPr>
                <w:rFonts w:eastAsia="等线"/>
                <w:color w:val="000000"/>
                <w:kern w:val="0"/>
                <w:szCs w:val="21"/>
              </w:rPr>
              <w:t>95.68</w:t>
            </w:r>
          </w:p>
        </w:tc>
        <w:tc>
          <w:tcPr>
            <w:tcW w:w="690" w:type="dxa"/>
          </w:tcPr>
          <w:p w14:paraId="2145E41D" w14:textId="447B7878" w:rsidR="000F2BC1" w:rsidRPr="00DB23A0" w:rsidRDefault="000F2BC1" w:rsidP="000F2BC1">
            <w:pPr>
              <w:jc w:val="center"/>
              <w:rPr>
                <w:szCs w:val="21"/>
              </w:rPr>
            </w:pPr>
            <w:r w:rsidRPr="000F2BC1">
              <w:rPr>
                <w:rFonts w:eastAsia="等线"/>
                <w:color w:val="000000"/>
                <w:kern w:val="0"/>
                <w:szCs w:val="21"/>
              </w:rPr>
              <w:t>94.72</w:t>
            </w:r>
          </w:p>
        </w:tc>
        <w:tc>
          <w:tcPr>
            <w:tcW w:w="850" w:type="dxa"/>
          </w:tcPr>
          <w:p w14:paraId="114CFF1C" w14:textId="11DE3B74" w:rsidR="000F2BC1" w:rsidRPr="00DB23A0" w:rsidRDefault="000F2BC1" w:rsidP="000F2BC1">
            <w:pPr>
              <w:jc w:val="center"/>
              <w:rPr>
                <w:szCs w:val="21"/>
              </w:rPr>
            </w:pPr>
            <w:r w:rsidRPr="000F2BC1">
              <w:rPr>
                <w:rFonts w:eastAsia="等线"/>
                <w:color w:val="000000"/>
                <w:kern w:val="0"/>
                <w:szCs w:val="21"/>
              </w:rPr>
              <w:t>89.51</w:t>
            </w:r>
          </w:p>
        </w:tc>
      </w:tr>
      <w:tr w:rsidR="00A85B41" w14:paraId="59D256A0" w14:textId="77777777" w:rsidTr="00A85B41">
        <w:trPr>
          <w:jc w:val="center"/>
        </w:trPr>
        <w:tc>
          <w:tcPr>
            <w:tcW w:w="1413" w:type="dxa"/>
          </w:tcPr>
          <w:p w14:paraId="21F54EDB" w14:textId="77777777" w:rsidR="000F2BC1" w:rsidRDefault="000F2BC1" w:rsidP="000F2BC1">
            <w:pPr>
              <w:jc w:val="center"/>
            </w:pPr>
            <w:r>
              <w:t>cd2_ s</w:t>
            </w:r>
            <w:r>
              <w:rPr>
                <w:rFonts w:hint="eastAsia"/>
              </w:rPr>
              <w:t>ampen</w:t>
            </w:r>
          </w:p>
        </w:tc>
        <w:tc>
          <w:tcPr>
            <w:tcW w:w="850" w:type="dxa"/>
          </w:tcPr>
          <w:p w14:paraId="5ADEF7CE" w14:textId="40840B2C" w:rsidR="000F2BC1" w:rsidRPr="00DB23A0" w:rsidRDefault="000F2BC1" w:rsidP="000F2BC1">
            <w:pPr>
              <w:jc w:val="center"/>
              <w:rPr>
                <w:szCs w:val="21"/>
              </w:rPr>
            </w:pPr>
            <w:r w:rsidRPr="00B3275C">
              <w:rPr>
                <w:rFonts w:eastAsia="等线"/>
                <w:color w:val="000000"/>
                <w:kern w:val="0"/>
                <w:szCs w:val="21"/>
              </w:rPr>
              <w:t>90.38</w:t>
            </w:r>
          </w:p>
        </w:tc>
        <w:tc>
          <w:tcPr>
            <w:tcW w:w="851" w:type="dxa"/>
          </w:tcPr>
          <w:p w14:paraId="36D58848" w14:textId="52BAE677" w:rsidR="000F2BC1" w:rsidRPr="00DB23A0" w:rsidRDefault="000F2BC1" w:rsidP="000F2BC1">
            <w:pPr>
              <w:jc w:val="center"/>
              <w:rPr>
                <w:szCs w:val="21"/>
              </w:rPr>
            </w:pPr>
            <w:r w:rsidRPr="00B3275C">
              <w:rPr>
                <w:rFonts w:eastAsia="等线"/>
                <w:color w:val="000000"/>
                <w:kern w:val="0"/>
                <w:szCs w:val="21"/>
              </w:rPr>
              <w:t>88.79</w:t>
            </w:r>
          </w:p>
        </w:tc>
        <w:tc>
          <w:tcPr>
            <w:tcW w:w="709" w:type="dxa"/>
          </w:tcPr>
          <w:p w14:paraId="38DA01F5" w14:textId="0070C454" w:rsidR="000F2BC1" w:rsidRPr="00DB23A0" w:rsidRDefault="000F2BC1" w:rsidP="000F2BC1">
            <w:pPr>
              <w:jc w:val="center"/>
              <w:rPr>
                <w:szCs w:val="21"/>
              </w:rPr>
            </w:pPr>
            <w:r w:rsidRPr="00B3275C">
              <w:rPr>
                <w:rFonts w:eastAsia="等线"/>
                <w:color w:val="000000"/>
                <w:kern w:val="0"/>
                <w:szCs w:val="21"/>
              </w:rPr>
              <w:t>87.54</w:t>
            </w:r>
          </w:p>
        </w:tc>
        <w:tc>
          <w:tcPr>
            <w:tcW w:w="992" w:type="dxa"/>
          </w:tcPr>
          <w:p w14:paraId="1E89D8A4" w14:textId="3F41E0DF" w:rsidR="000F2BC1" w:rsidRPr="00DB23A0" w:rsidRDefault="000F2BC1" w:rsidP="000F2BC1">
            <w:pPr>
              <w:jc w:val="center"/>
              <w:rPr>
                <w:szCs w:val="21"/>
              </w:rPr>
            </w:pPr>
            <w:r w:rsidRPr="000053A3">
              <w:rPr>
                <w:rFonts w:eastAsia="等线"/>
                <w:color w:val="000000"/>
                <w:kern w:val="0"/>
                <w:szCs w:val="21"/>
              </w:rPr>
              <w:t>86.14</w:t>
            </w:r>
          </w:p>
        </w:tc>
        <w:tc>
          <w:tcPr>
            <w:tcW w:w="992" w:type="dxa"/>
          </w:tcPr>
          <w:p w14:paraId="2948CDBE" w14:textId="5A2D9F10" w:rsidR="000F2BC1" w:rsidRPr="00DB23A0" w:rsidRDefault="000F2BC1" w:rsidP="000F2BC1">
            <w:pPr>
              <w:jc w:val="center"/>
              <w:rPr>
                <w:szCs w:val="21"/>
              </w:rPr>
            </w:pPr>
            <w:r w:rsidRPr="000053A3">
              <w:rPr>
                <w:rFonts w:eastAsia="等线"/>
                <w:color w:val="000000"/>
                <w:kern w:val="0"/>
                <w:szCs w:val="21"/>
              </w:rPr>
              <w:t>85.95</w:t>
            </w:r>
          </w:p>
        </w:tc>
        <w:tc>
          <w:tcPr>
            <w:tcW w:w="851" w:type="dxa"/>
          </w:tcPr>
          <w:p w14:paraId="6909B468" w14:textId="69E5A537" w:rsidR="000F2BC1" w:rsidRPr="00DB23A0" w:rsidRDefault="000F2BC1" w:rsidP="000F2BC1">
            <w:pPr>
              <w:jc w:val="center"/>
              <w:rPr>
                <w:szCs w:val="21"/>
              </w:rPr>
            </w:pPr>
            <w:r w:rsidRPr="000053A3">
              <w:rPr>
                <w:rFonts w:eastAsia="等线"/>
                <w:color w:val="000000"/>
                <w:kern w:val="0"/>
                <w:szCs w:val="21"/>
              </w:rPr>
              <w:t>85.76</w:t>
            </w:r>
          </w:p>
        </w:tc>
        <w:tc>
          <w:tcPr>
            <w:tcW w:w="1011" w:type="dxa"/>
          </w:tcPr>
          <w:p w14:paraId="345AF770" w14:textId="284175C3" w:rsidR="000F2BC1" w:rsidRPr="00DB23A0" w:rsidRDefault="000F2BC1" w:rsidP="000F2BC1">
            <w:pPr>
              <w:jc w:val="center"/>
              <w:rPr>
                <w:szCs w:val="21"/>
              </w:rPr>
            </w:pPr>
            <w:r w:rsidRPr="000F2BC1">
              <w:rPr>
                <w:rFonts w:eastAsia="等线"/>
                <w:color w:val="000000"/>
                <w:kern w:val="0"/>
                <w:szCs w:val="21"/>
              </w:rPr>
              <w:t>94.57</w:t>
            </w:r>
          </w:p>
        </w:tc>
        <w:tc>
          <w:tcPr>
            <w:tcW w:w="690" w:type="dxa"/>
          </w:tcPr>
          <w:p w14:paraId="20D34E9E" w14:textId="4FC9748D" w:rsidR="000F2BC1" w:rsidRPr="00DB23A0" w:rsidRDefault="000F2BC1" w:rsidP="000F2BC1">
            <w:pPr>
              <w:jc w:val="center"/>
              <w:rPr>
                <w:szCs w:val="21"/>
              </w:rPr>
            </w:pPr>
            <w:r w:rsidRPr="000F2BC1">
              <w:rPr>
                <w:rFonts w:eastAsia="等线"/>
                <w:color w:val="000000"/>
                <w:kern w:val="0"/>
                <w:szCs w:val="21"/>
              </w:rPr>
              <w:t>91.59</w:t>
            </w:r>
          </w:p>
        </w:tc>
        <w:tc>
          <w:tcPr>
            <w:tcW w:w="850" w:type="dxa"/>
          </w:tcPr>
          <w:p w14:paraId="657BCF73" w14:textId="6269DA07" w:rsidR="000F2BC1" w:rsidRPr="00DB23A0" w:rsidRDefault="000F2BC1" w:rsidP="000F2BC1">
            <w:pPr>
              <w:jc w:val="center"/>
              <w:rPr>
                <w:szCs w:val="21"/>
              </w:rPr>
            </w:pPr>
            <w:r w:rsidRPr="000F2BC1">
              <w:rPr>
                <w:rFonts w:eastAsia="等线"/>
                <w:color w:val="000000"/>
                <w:kern w:val="0"/>
                <w:szCs w:val="21"/>
              </w:rPr>
              <w:t>89.31</w:t>
            </w:r>
          </w:p>
        </w:tc>
      </w:tr>
      <w:tr w:rsidR="00A85B41" w14:paraId="047DFF71" w14:textId="77777777" w:rsidTr="00A85B41">
        <w:trPr>
          <w:jc w:val="center"/>
        </w:trPr>
        <w:tc>
          <w:tcPr>
            <w:tcW w:w="1413" w:type="dxa"/>
          </w:tcPr>
          <w:p w14:paraId="75522EE2" w14:textId="77777777" w:rsidR="000F2BC1" w:rsidRDefault="000F2BC1" w:rsidP="000F2BC1">
            <w:pPr>
              <w:jc w:val="center"/>
            </w:pPr>
            <w:r>
              <w:t>cd3_ s</w:t>
            </w:r>
            <w:r>
              <w:rPr>
                <w:rFonts w:hint="eastAsia"/>
              </w:rPr>
              <w:t>ampen</w:t>
            </w:r>
          </w:p>
        </w:tc>
        <w:tc>
          <w:tcPr>
            <w:tcW w:w="850" w:type="dxa"/>
          </w:tcPr>
          <w:p w14:paraId="6CDD907B" w14:textId="24AD648A" w:rsidR="000F2BC1" w:rsidRPr="00DB23A0" w:rsidRDefault="000F2BC1" w:rsidP="000F2BC1">
            <w:pPr>
              <w:jc w:val="center"/>
              <w:rPr>
                <w:szCs w:val="21"/>
              </w:rPr>
            </w:pPr>
            <w:r w:rsidRPr="00B3275C">
              <w:rPr>
                <w:rFonts w:eastAsia="等线"/>
                <w:color w:val="000000"/>
                <w:kern w:val="0"/>
                <w:szCs w:val="21"/>
              </w:rPr>
              <w:t>66.13</w:t>
            </w:r>
          </w:p>
        </w:tc>
        <w:tc>
          <w:tcPr>
            <w:tcW w:w="851" w:type="dxa"/>
          </w:tcPr>
          <w:p w14:paraId="0AFCAC9B" w14:textId="67285771" w:rsidR="000F2BC1" w:rsidRPr="00DB23A0" w:rsidRDefault="000F2BC1" w:rsidP="000F2BC1">
            <w:pPr>
              <w:jc w:val="center"/>
              <w:rPr>
                <w:szCs w:val="21"/>
              </w:rPr>
            </w:pPr>
            <w:r w:rsidRPr="00B3275C">
              <w:rPr>
                <w:rFonts w:eastAsia="等线"/>
                <w:color w:val="000000"/>
                <w:kern w:val="0"/>
                <w:szCs w:val="21"/>
              </w:rPr>
              <w:t>61.63</w:t>
            </w:r>
          </w:p>
        </w:tc>
        <w:tc>
          <w:tcPr>
            <w:tcW w:w="709" w:type="dxa"/>
          </w:tcPr>
          <w:p w14:paraId="1A767BC5" w14:textId="01288A49" w:rsidR="000F2BC1" w:rsidRPr="00DB23A0" w:rsidRDefault="000F2BC1" w:rsidP="000F2BC1">
            <w:pPr>
              <w:jc w:val="center"/>
              <w:rPr>
                <w:szCs w:val="21"/>
              </w:rPr>
            </w:pPr>
            <w:r w:rsidRPr="00B3275C">
              <w:rPr>
                <w:rFonts w:eastAsia="等线"/>
                <w:color w:val="000000"/>
                <w:kern w:val="0"/>
                <w:szCs w:val="21"/>
              </w:rPr>
              <w:t>60.50</w:t>
            </w:r>
          </w:p>
        </w:tc>
        <w:tc>
          <w:tcPr>
            <w:tcW w:w="992" w:type="dxa"/>
          </w:tcPr>
          <w:p w14:paraId="4E76F6A7" w14:textId="0B4DB5BE" w:rsidR="000F2BC1" w:rsidRPr="00DB23A0" w:rsidRDefault="000F2BC1" w:rsidP="000F2BC1">
            <w:pPr>
              <w:jc w:val="center"/>
              <w:rPr>
                <w:szCs w:val="21"/>
              </w:rPr>
            </w:pPr>
            <w:r w:rsidRPr="000053A3">
              <w:rPr>
                <w:rFonts w:eastAsia="等线"/>
                <w:color w:val="000000"/>
                <w:kern w:val="0"/>
                <w:szCs w:val="21"/>
              </w:rPr>
              <w:t>46.68</w:t>
            </w:r>
          </w:p>
        </w:tc>
        <w:tc>
          <w:tcPr>
            <w:tcW w:w="992" w:type="dxa"/>
          </w:tcPr>
          <w:p w14:paraId="44E14673" w14:textId="233C001B" w:rsidR="000F2BC1" w:rsidRPr="00DB23A0" w:rsidRDefault="000F2BC1" w:rsidP="000F2BC1">
            <w:pPr>
              <w:jc w:val="center"/>
              <w:rPr>
                <w:szCs w:val="21"/>
              </w:rPr>
            </w:pPr>
            <w:r w:rsidRPr="000053A3">
              <w:rPr>
                <w:rFonts w:eastAsia="等线"/>
                <w:color w:val="000000"/>
                <w:kern w:val="0"/>
                <w:szCs w:val="21"/>
              </w:rPr>
              <w:t>58.01</w:t>
            </w:r>
          </w:p>
        </w:tc>
        <w:tc>
          <w:tcPr>
            <w:tcW w:w="851" w:type="dxa"/>
          </w:tcPr>
          <w:p w14:paraId="11588531" w14:textId="2A001269" w:rsidR="000F2BC1" w:rsidRPr="00DB23A0" w:rsidRDefault="000F2BC1" w:rsidP="000F2BC1">
            <w:pPr>
              <w:jc w:val="center"/>
              <w:rPr>
                <w:szCs w:val="21"/>
              </w:rPr>
            </w:pPr>
            <w:r w:rsidRPr="000053A3">
              <w:rPr>
                <w:rFonts w:eastAsia="等线"/>
                <w:color w:val="000000"/>
                <w:kern w:val="0"/>
                <w:szCs w:val="21"/>
              </w:rPr>
              <w:t>60.06</w:t>
            </w:r>
          </w:p>
        </w:tc>
        <w:tc>
          <w:tcPr>
            <w:tcW w:w="1011" w:type="dxa"/>
          </w:tcPr>
          <w:p w14:paraId="0BFA735C" w14:textId="5FCF2168" w:rsidR="000F2BC1" w:rsidRPr="00DB23A0" w:rsidRDefault="000F2BC1" w:rsidP="000F2BC1">
            <w:pPr>
              <w:jc w:val="center"/>
              <w:rPr>
                <w:szCs w:val="21"/>
              </w:rPr>
            </w:pPr>
            <w:r w:rsidRPr="000F2BC1">
              <w:rPr>
                <w:rFonts w:eastAsia="等线"/>
                <w:color w:val="000000"/>
                <w:kern w:val="0"/>
                <w:szCs w:val="21"/>
              </w:rPr>
              <w:t>85.62</w:t>
            </w:r>
          </w:p>
        </w:tc>
        <w:tc>
          <w:tcPr>
            <w:tcW w:w="690" w:type="dxa"/>
          </w:tcPr>
          <w:p w14:paraId="222839A2" w14:textId="7E8920B5" w:rsidR="000F2BC1" w:rsidRPr="00DB23A0" w:rsidRDefault="000F2BC1" w:rsidP="000F2BC1">
            <w:pPr>
              <w:jc w:val="center"/>
              <w:rPr>
                <w:szCs w:val="21"/>
              </w:rPr>
            </w:pPr>
            <w:r w:rsidRPr="000F2BC1">
              <w:rPr>
                <w:rFonts w:eastAsia="等线"/>
                <w:color w:val="000000"/>
                <w:kern w:val="0"/>
                <w:szCs w:val="21"/>
              </w:rPr>
              <w:t>65.51</w:t>
            </w:r>
          </w:p>
        </w:tc>
        <w:tc>
          <w:tcPr>
            <w:tcW w:w="850" w:type="dxa"/>
          </w:tcPr>
          <w:p w14:paraId="7C37D1F1" w14:textId="6DB8B7A3" w:rsidR="000F2BC1" w:rsidRPr="00DB23A0" w:rsidRDefault="000F2BC1" w:rsidP="000F2BC1">
            <w:pPr>
              <w:jc w:val="center"/>
              <w:rPr>
                <w:szCs w:val="21"/>
              </w:rPr>
            </w:pPr>
            <w:r w:rsidRPr="000F2BC1">
              <w:rPr>
                <w:rFonts w:eastAsia="等线"/>
                <w:color w:val="000000"/>
                <w:kern w:val="0"/>
                <w:szCs w:val="21"/>
              </w:rPr>
              <w:t>61.04</w:t>
            </w:r>
          </w:p>
        </w:tc>
      </w:tr>
      <w:tr w:rsidR="00A85B41" w14:paraId="2B7C8031" w14:textId="77777777" w:rsidTr="00A85B41">
        <w:trPr>
          <w:jc w:val="center"/>
        </w:trPr>
        <w:tc>
          <w:tcPr>
            <w:tcW w:w="1413" w:type="dxa"/>
          </w:tcPr>
          <w:p w14:paraId="2A3205EC" w14:textId="3B5D8858" w:rsidR="000F2BC1" w:rsidRDefault="00B06701" w:rsidP="000F2BC1">
            <w:pPr>
              <w:jc w:val="center"/>
            </w:pPr>
            <w:r>
              <w:t>m</w:t>
            </w:r>
            <w:r>
              <w:rPr>
                <w:rFonts w:hint="eastAsia"/>
              </w:rPr>
              <w:t>ulti_</w:t>
            </w:r>
            <w:r>
              <w:t>sampen</w:t>
            </w:r>
          </w:p>
        </w:tc>
        <w:tc>
          <w:tcPr>
            <w:tcW w:w="850" w:type="dxa"/>
          </w:tcPr>
          <w:p w14:paraId="5C19EAE7" w14:textId="0F724160" w:rsidR="000F2BC1" w:rsidRDefault="00CE5E9C" w:rsidP="000A328E">
            <w:pPr>
              <w:jc w:val="center"/>
            </w:pPr>
            <w:r>
              <w:rPr>
                <w:rFonts w:hint="eastAsia"/>
              </w:rPr>
              <w:t>9</w:t>
            </w:r>
            <w:r>
              <w:t>8.54</w:t>
            </w:r>
          </w:p>
        </w:tc>
        <w:tc>
          <w:tcPr>
            <w:tcW w:w="851" w:type="dxa"/>
          </w:tcPr>
          <w:p w14:paraId="69557449" w14:textId="5B7793F6" w:rsidR="000F2BC1" w:rsidRDefault="009D3FEC" w:rsidP="000A328E">
            <w:pPr>
              <w:jc w:val="center"/>
            </w:pPr>
            <w:r>
              <w:rPr>
                <w:rFonts w:hint="eastAsia"/>
              </w:rPr>
              <w:t>9</w:t>
            </w:r>
            <w:r>
              <w:t>7.71</w:t>
            </w:r>
          </w:p>
        </w:tc>
        <w:tc>
          <w:tcPr>
            <w:tcW w:w="709" w:type="dxa"/>
          </w:tcPr>
          <w:p w14:paraId="0E5B0298" w14:textId="1FE14566" w:rsidR="000F2BC1" w:rsidRDefault="00581BC2" w:rsidP="000A328E">
            <w:pPr>
              <w:jc w:val="center"/>
            </w:pPr>
            <w:r>
              <w:rPr>
                <w:rFonts w:hint="eastAsia"/>
              </w:rPr>
              <w:t>9</w:t>
            </w:r>
            <w:r>
              <w:t>8.08</w:t>
            </w:r>
          </w:p>
        </w:tc>
        <w:tc>
          <w:tcPr>
            <w:tcW w:w="992" w:type="dxa"/>
          </w:tcPr>
          <w:p w14:paraId="547F2E2D" w14:textId="475F7F7A" w:rsidR="000F2BC1" w:rsidRDefault="00A55E5D" w:rsidP="000A328E">
            <w:pPr>
              <w:jc w:val="center"/>
            </w:pPr>
            <w:r>
              <w:rPr>
                <w:rFonts w:hint="eastAsia"/>
              </w:rPr>
              <w:t>9</w:t>
            </w:r>
            <w:r>
              <w:t>7.62</w:t>
            </w:r>
          </w:p>
        </w:tc>
        <w:tc>
          <w:tcPr>
            <w:tcW w:w="992" w:type="dxa"/>
          </w:tcPr>
          <w:p w14:paraId="2E1B4D97" w14:textId="33E633DF" w:rsidR="000F2BC1" w:rsidRDefault="00F51AEA" w:rsidP="000A328E">
            <w:pPr>
              <w:jc w:val="center"/>
            </w:pPr>
            <w:r>
              <w:rPr>
                <w:rFonts w:hint="eastAsia"/>
              </w:rPr>
              <w:t>9</w:t>
            </w:r>
            <w:r>
              <w:t>6.81</w:t>
            </w:r>
          </w:p>
        </w:tc>
        <w:tc>
          <w:tcPr>
            <w:tcW w:w="851" w:type="dxa"/>
          </w:tcPr>
          <w:p w14:paraId="687C5A24" w14:textId="544875EE" w:rsidR="000F2BC1" w:rsidRDefault="00640B0A" w:rsidP="000A328E">
            <w:pPr>
              <w:jc w:val="center"/>
            </w:pPr>
            <w:r>
              <w:rPr>
                <w:rFonts w:hint="eastAsia"/>
              </w:rPr>
              <w:t>9</w:t>
            </w:r>
            <w:r>
              <w:t>8.19</w:t>
            </w:r>
          </w:p>
        </w:tc>
        <w:tc>
          <w:tcPr>
            <w:tcW w:w="1011" w:type="dxa"/>
          </w:tcPr>
          <w:p w14:paraId="059B1171" w14:textId="4D8E61C0" w:rsidR="000F2BC1" w:rsidRDefault="0032230A" w:rsidP="000A328E">
            <w:pPr>
              <w:jc w:val="center"/>
            </w:pPr>
            <w:r>
              <w:rPr>
                <w:rFonts w:hint="eastAsia"/>
              </w:rPr>
              <w:t>9</w:t>
            </w:r>
            <w:r>
              <w:t>9.41</w:t>
            </w:r>
          </w:p>
        </w:tc>
        <w:tc>
          <w:tcPr>
            <w:tcW w:w="690" w:type="dxa"/>
          </w:tcPr>
          <w:p w14:paraId="28F8C0EB" w14:textId="145231B3" w:rsidR="000F2BC1" w:rsidRDefault="000D4F02" w:rsidP="000A328E">
            <w:pPr>
              <w:jc w:val="center"/>
            </w:pPr>
            <w:r>
              <w:rPr>
                <w:rFonts w:hint="eastAsia"/>
              </w:rPr>
              <w:t>9</w:t>
            </w:r>
            <w:r>
              <w:t>8.57</w:t>
            </w:r>
          </w:p>
        </w:tc>
        <w:tc>
          <w:tcPr>
            <w:tcW w:w="850" w:type="dxa"/>
          </w:tcPr>
          <w:p w14:paraId="6A0DB8EE" w14:textId="764F9805" w:rsidR="000F2BC1" w:rsidRDefault="00E47051" w:rsidP="000A328E">
            <w:pPr>
              <w:jc w:val="center"/>
            </w:pPr>
            <w:r>
              <w:rPr>
                <w:rFonts w:hint="eastAsia"/>
              </w:rPr>
              <w:t>9</w:t>
            </w:r>
            <w:r>
              <w:t>8.06</w:t>
            </w:r>
          </w:p>
        </w:tc>
      </w:tr>
    </w:tbl>
    <w:p w14:paraId="4E349CD9" w14:textId="5CE81517" w:rsidR="002A5D81" w:rsidRDefault="00F674EF" w:rsidP="00302E24">
      <w:pPr>
        <w:pStyle w:val="afa"/>
        <w:spacing w:beforeLines="50" w:before="156" w:afterLines="50" w:after="156" w:line="440" w:lineRule="atLeast"/>
        <w:ind w:firstLine="420"/>
        <w:rPr>
          <w:sz w:val="24"/>
        </w:rPr>
      </w:pPr>
      <w:r w:rsidRPr="00184AD3">
        <w:rPr>
          <w:rFonts w:ascii="宋体" w:eastAsia="宋体" w:hAnsi="宋体" w:hint="eastAsia"/>
          <w:sz w:val="21"/>
          <w:szCs w:val="21"/>
        </w:rPr>
        <w:t>表</w:t>
      </w:r>
      <w:r w:rsidRPr="00FE73F6">
        <w:rPr>
          <w:rFonts w:ascii="Times New Roman" w:eastAsia="宋体" w:hAnsi="Times New Roman" w:cs="Times New Roman"/>
          <w:sz w:val="21"/>
          <w:szCs w:val="21"/>
        </w:rPr>
        <w:t>4·</w:t>
      </w:r>
      <w:r w:rsidRPr="00FE73F6">
        <w:rPr>
          <w:rFonts w:ascii="Times New Roman" w:eastAsia="宋体" w:hAnsi="Times New Roman" w:cs="Times New Roman"/>
          <w:sz w:val="21"/>
          <w:szCs w:val="21"/>
        </w:rPr>
        <w:fldChar w:fldCharType="begin"/>
      </w:r>
      <w:r w:rsidRPr="00FE73F6">
        <w:rPr>
          <w:rFonts w:ascii="Times New Roman" w:eastAsia="宋体" w:hAnsi="Times New Roman" w:cs="Times New Roman"/>
          <w:sz w:val="21"/>
          <w:szCs w:val="21"/>
        </w:rPr>
        <w:instrText xml:space="preserve"> SEQ </w:instrText>
      </w:r>
      <w:r w:rsidRPr="00FE73F6">
        <w:rPr>
          <w:rFonts w:ascii="Times New Roman" w:eastAsia="宋体" w:hAnsi="Times New Roman" w:cs="Times New Roman"/>
          <w:sz w:val="21"/>
          <w:szCs w:val="21"/>
        </w:rPr>
        <w:instrText>表</w:instrText>
      </w:r>
      <w:r w:rsidRPr="00FE73F6">
        <w:rPr>
          <w:rFonts w:ascii="Times New Roman" w:eastAsia="宋体" w:hAnsi="Times New Roman" w:cs="Times New Roman"/>
          <w:sz w:val="21"/>
          <w:szCs w:val="21"/>
        </w:rPr>
        <w:instrText xml:space="preserve">4· \* ARABIC </w:instrText>
      </w:r>
      <w:r w:rsidRPr="00FE73F6">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10</w:t>
      </w:r>
      <w:r w:rsidRPr="00FE73F6">
        <w:rPr>
          <w:rFonts w:ascii="Times New Roman" w:eastAsia="宋体" w:hAnsi="Times New Roman" w:cs="Times New Roman"/>
          <w:sz w:val="21"/>
          <w:szCs w:val="21"/>
        </w:rPr>
        <w:fldChar w:fldCharType="end"/>
      </w:r>
      <w:r w:rsidR="00BA4093" w:rsidRPr="003801B1">
        <w:rPr>
          <w:rFonts w:ascii="Times New Roman" w:eastAsia="宋体" w:hAnsi="Times New Roman" w:cs="Times New Roman" w:hint="eastAsia"/>
          <w:sz w:val="21"/>
          <w:szCs w:val="21"/>
        </w:rPr>
        <w:t xml:space="preserve"> </w:t>
      </w:r>
      <w:r w:rsidR="00BA4093">
        <w:rPr>
          <w:rFonts w:ascii="Times New Roman" w:eastAsia="宋体" w:hAnsi="Times New Roman" w:cs="Times New Roman" w:hint="eastAsia"/>
          <w:sz w:val="21"/>
          <w:szCs w:val="21"/>
        </w:rPr>
        <w:t>C</w:t>
      </w:r>
      <w:r w:rsidR="00BA4093" w:rsidRPr="00214F53">
        <w:rPr>
          <w:rFonts w:ascii="Times New Roman" w:eastAsia="宋体" w:hAnsi="Times New Roman" w:cs="Times New Roman"/>
          <w:sz w:val="21"/>
          <w:szCs w:val="21"/>
        </w:rPr>
        <w:t>E</w:t>
      </w:r>
      <w:r w:rsidR="00BA4093" w:rsidRPr="00214F53">
        <w:rPr>
          <w:rFonts w:ascii="宋体" w:eastAsia="宋体" w:hAnsi="宋体" w:hint="eastAsia"/>
          <w:sz w:val="21"/>
          <w:szCs w:val="21"/>
        </w:rPr>
        <w:t>两组分类结果</w:t>
      </w:r>
      <w:r w:rsidR="00B10929">
        <w:rPr>
          <w:rFonts w:ascii="宋体" w:eastAsia="宋体" w:hAnsi="宋体" w:hint="eastAsia"/>
          <w:sz w:val="21"/>
          <w:szCs w:val="21"/>
        </w:rPr>
        <w:t>(样本熵特征</w:t>
      </w:r>
      <w:r w:rsidR="00B10929">
        <w:rPr>
          <w:rFonts w:ascii="宋体" w:eastAsia="宋体" w:hAnsi="宋体"/>
          <w:sz w:val="21"/>
          <w:szCs w:val="21"/>
        </w:rPr>
        <w:t>)</w:t>
      </w:r>
    </w:p>
    <w:tbl>
      <w:tblPr>
        <w:tblStyle w:val="a8"/>
        <w:tblW w:w="9209" w:type="dxa"/>
        <w:jc w:val="center"/>
        <w:tblLook w:val="04A0" w:firstRow="1" w:lastRow="0" w:firstColumn="1" w:lastColumn="0" w:noHBand="0" w:noVBand="1"/>
      </w:tblPr>
      <w:tblGrid>
        <w:gridCol w:w="1555"/>
        <w:gridCol w:w="846"/>
        <w:gridCol w:w="849"/>
        <w:gridCol w:w="844"/>
        <w:gridCol w:w="863"/>
        <w:gridCol w:w="850"/>
        <w:gridCol w:w="851"/>
        <w:gridCol w:w="850"/>
        <w:gridCol w:w="851"/>
        <w:gridCol w:w="850"/>
      </w:tblGrid>
      <w:tr w:rsidR="006C3A66" w14:paraId="33F60459" w14:textId="77777777" w:rsidTr="00B12820">
        <w:trPr>
          <w:jc w:val="center"/>
        </w:trPr>
        <w:tc>
          <w:tcPr>
            <w:tcW w:w="1555" w:type="dxa"/>
            <w:vMerge w:val="restart"/>
          </w:tcPr>
          <w:p w14:paraId="624EA9B2" w14:textId="77777777" w:rsidR="00CE366D" w:rsidRDefault="00CE366D" w:rsidP="00632DE6">
            <w:pPr>
              <w:jc w:val="center"/>
            </w:pPr>
            <w:r>
              <w:rPr>
                <w:rFonts w:hint="eastAsia"/>
              </w:rPr>
              <w:lastRenderedPageBreak/>
              <w:t>特征</w:t>
            </w:r>
          </w:p>
        </w:tc>
        <w:tc>
          <w:tcPr>
            <w:tcW w:w="2539" w:type="dxa"/>
            <w:gridSpan w:val="3"/>
          </w:tcPr>
          <w:p w14:paraId="7ED0FFF4" w14:textId="5EAA1C3D" w:rsidR="00CE366D" w:rsidRDefault="00CE366D" w:rsidP="00CD4162">
            <w:pPr>
              <w:jc w:val="center"/>
            </w:pPr>
            <w:r>
              <w:t>ACC</w:t>
            </w:r>
            <w:r w:rsidR="00933778">
              <w:rPr>
                <w:rFonts w:hint="eastAsia"/>
              </w:rPr>
              <w:t>(</w:t>
            </w:r>
            <w:r w:rsidR="00933778">
              <w:t>%)</w:t>
            </w:r>
            <w:r>
              <w:t xml:space="preserve"> </w:t>
            </w:r>
          </w:p>
        </w:tc>
        <w:tc>
          <w:tcPr>
            <w:tcW w:w="2564" w:type="dxa"/>
            <w:gridSpan w:val="3"/>
          </w:tcPr>
          <w:p w14:paraId="32F8423B" w14:textId="3F0A2C66" w:rsidR="00CE366D" w:rsidRDefault="00CE366D" w:rsidP="00CD4162">
            <w:pPr>
              <w:jc w:val="center"/>
            </w:pPr>
            <w:r>
              <w:rPr>
                <w:rFonts w:hint="eastAsia"/>
              </w:rPr>
              <w:t>S</w:t>
            </w:r>
            <w:r>
              <w:t>EN</w:t>
            </w:r>
            <w:r w:rsidR="00933778">
              <w:rPr>
                <w:rFonts w:hint="eastAsia"/>
              </w:rPr>
              <w:t>(</w:t>
            </w:r>
            <w:r w:rsidR="00933778">
              <w:t>%)</w:t>
            </w:r>
          </w:p>
        </w:tc>
        <w:tc>
          <w:tcPr>
            <w:tcW w:w="2551" w:type="dxa"/>
            <w:gridSpan w:val="3"/>
          </w:tcPr>
          <w:p w14:paraId="79119E62" w14:textId="04560F8A" w:rsidR="00CE366D" w:rsidRDefault="00CE366D" w:rsidP="00CD4162">
            <w:pPr>
              <w:jc w:val="center"/>
            </w:pPr>
            <w:r>
              <w:rPr>
                <w:rFonts w:hint="eastAsia"/>
              </w:rPr>
              <w:t>S</w:t>
            </w:r>
            <w:r>
              <w:t>PE</w:t>
            </w:r>
            <w:r w:rsidR="00933778">
              <w:rPr>
                <w:rFonts w:hint="eastAsia"/>
              </w:rPr>
              <w:t>(</w:t>
            </w:r>
            <w:r w:rsidR="00933778">
              <w:t>%)</w:t>
            </w:r>
          </w:p>
        </w:tc>
      </w:tr>
      <w:tr w:rsidR="00DE1E9F" w14:paraId="1672DD7F" w14:textId="77777777" w:rsidTr="00B12820">
        <w:trPr>
          <w:jc w:val="center"/>
        </w:trPr>
        <w:tc>
          <w:tcPr>
            <w:tcW w:w="1555" w:type="dxa"/>
            <w:vMerge/>
          </w:tcPr>
          <w:p w14:paraId="00118FCB" w14:textId="77777777" w:rsidR="00CE366D" w:rsidRDefault="00CE366D" w:rsidP="00CD4162"/>
        </w:tc>
        <w:tc>
          <w:tcPr>
            <w:tcW w:w="846" w:type="dxa"/>
          </w:tcPr>
          <w:p w14:paraId="3CC620D5" w14:textId="77777777" w:rsidR="00CE366D" w:rsidRDefault="00CE366D" w:rsidP="00CD4162">
            <w:pPr>
              <w:jc w:val="center"/>
            </w:pPr>
            <w:r>
              <w:rPr>
                <w:rFonts w:hint="eastAsia"/>
              </w:rPr>
              <w:t>S</w:t>
            </w:r>
            <w:r>
              <w:t>VM</w:t>
            </w:r>
          </w:p>
        </w:tc>
        <w:tc>
          <w:tcPr>
            <w:tcW w:w="849" w:type="dxa"/>
          </w:tcPr>
          <w:p w14:paraId="17E66D2A" w14:textId="77777777" w:rsidR="00CE366D" w:rsidRDefault="00CE366D" w:rsidP="00CD4162">
            <w:pPr>
              <w:jc w:val="center"/>
            </w:pPr>
            <w:r>
              <w:t>KNN</w:t>
            </w:r>
          </w:p>
        </w:tc>
        <w:tc>
          <w:tcPr>
            <w:tcW w:w="844" w:type="dxa"/>
          </w:tcPr>
          <w:p w14:paraId="7DF6A6F1" w14:textId="77777777" w:rsidR="00CE366D" w:rsidRDefault="00CE366D" w:rsidP="00CD4162">
            <w:pPr>
              <w:jc w:val="center"/>
            </w:pPr>
            <w:r>
              <w:rPr>
                <w:rFonts w:hint="eastAsia"/>
              </w:rPr>
              <w:t>D</w:t>
            </w:r>
            <w:r>
              <w:t>T</w:t>
            </w:r>
          </w:p>
        </w:tc>
        <w:tc>
          <w:tcPr>
            <w:tcW w:w="863" w:type="dxa"/>
          </w:tcPr>
          <w:p w14:paraId="7A6F5EB6" w14:textId="77777777" w:rsidR="00CE366D" w:rsidRDefault="00CE366D" w:rsidP="00CD4162">
            <w:pPr>
              <w:jc w:val="center"/>
            </w:pPr>
            <w:r>
              <w:rPr>
                <w:rFonts w:hint="eastAsia"/>
              </w:rPr>
              <w:t>S</w:t>
            </w:r>
            <w:r>
              <w:t>VM</w:t>
            </w:r>
          </w:p>
        </w:tc>
        <w:tc>
          <w:tcPr>
            <w:tcW w:w="850" w:type="dxa"/>
          </w:tcPr>
          <w:p w14:paraId="1D91735D" w14:textId="77777777" w:rsidR="00CE366D" w:rsidRDefault="00CE366D" w:rsidP="00CD4162">
            <w:pPr>
              <w:jc w:val="center"/>
            </w:pPr>
            <w:r>
              <w:rPr>
                <w:rFonts w:hint="eastAsia"/>
              </w:rPr>
              <w:t>K</w:t>
            </w:r>
            <w:r>
              <w:t>NN</w:t>
            </w:r>
          </w:p>
        </w:tc>
        <w:tc>
          <w:tcPr>
            <w:tcW w:w="851" w:type="dxa"/>
          </w:tcPr>
          <w:p w14:paraId="70038B60" w14:textId="77777777" w:rsidR="00CE366D" w:rsidRDefault="00CE366D" w:rsidP="00CD4162">
            <w:pPr>
              <w:jc w:val="center"/>
            </w:pPr>
            <w:r>
              <w:rPr>
                <w:rFonts w:hint="eastAsia"/>
              </w:rPr>
              <w:t>D</w:t>
            </w:r>
            <w:r>
              <w:t>T</w:t>
            </w:r>
          </w:p>
        </w:tc>
        <w:tc>
          <w:tcPr>
            <w:tcW w:w="850" w:type="dxa"/>
          </w:tcPr>
          <w:p w14:paraId="5306E4D9" w14:textId="77777777" w:rsidR="00CE366D" w:rsidRDefault="00CE366D" w:rsidP="00CD4162">
            <w:pPr>
              <w:jc w:val="center"/>
            </w:pPr>
            <w:r w:rsidRPr="006D0841">
              <w:t>SVM</w:t>
            </w:r>
          </w:p>
        </w:tc>
        <w:tc>
          <w:tcPr>
            <w:tcW w:w="851" w:type="dxa"/>
          </w:tcPr>
          <w:p w14:paraId="4A864627" w14:textId="77777777" w:rsidR="00CE366D" w:rsidRDefault="00CE366D" w:rsidP="00CD4162">
            <w:pPr>
              <w:jc w:val="center"/>
            </w:pPr>
            <w:r w:rsidRPr="006D0841">
              <w:t>KNN</w:t>
            </w:r>
          </w:p>
        </w:tc>
        <w:tc>
          <w:tcPr>
            <w:tcW w:w="850" w:type="dxa"/>
          </w:tcPr>
          <w:p w14:paraId="1C3E2089" w14:textId="77777777" w:rsidR="00CE366D" w:rsidRDefault="00CE366D" w:rsidP="00CD4162">
            <w:pPr>
              <w:jc w:val="center"/>
            </w:pPr>
            <w:r w:rsidRPr="006D0841">
              <w:t>DT</w:t>
            </w:r>
          </w:p>
        </w:tc>
      </w:tr>
      <w:tr w:rsidR="00DE1E9F" w14:paraId="212B7957" w14:textId="77777777" w:rsidTr="00B12820">
        <w:trPr>
          <w:jc w:val="center"/>
        </w:trPr>
        <w:tc>
          <w:tcPr>
            <w:tcW w:w="1555" w:type="dxa"/>
          </w:tcPr>
          <w:p w14:paraId="4FA80DAE" w14:textId="77777777" w:rsidR="00796F65" w:rsidRDefault="00796F65" w:rsidP="00796F65">
            <w:pPr>
              <w:jc w:val="center"/>
            </w:pPr>
            <w:r>
              <w:t>o</w:t>
            </w:r>
            <w:r>
              <w:rPr>
                <w:rFonts w:hint="eastAsia"/>
              </w:rPr>
              <w:t>ri</w:t>
            </w:r>
            <w:r>
              <w:t>_s</w:t>
            </w:r>
            <w:r>
              <w:rPr>
                <w:rFonts w:hint="eastAsia"/>
              </w:rPr>
              <w:t>ampen</w:t>
            </w:r>
          </w:p>
        </w:tc>
        <w:tc>
          <w:tcPr>
            <w:tcW w:w="846" w:type="dxa"/>
          </w:tcPr>
          <w:p w14:paraId="7D219D0E" w14:textId="11687542" w:rsidR="00796F65" w:rsidRPr="00CE6682" w:rsidRDefault="00796F65" w:rsidP="00796F65">
            <w:pPr>
              <w:jc w:val="center"/>
              <w:rPr>
                <w:szCs w:val="21"/>
              </w:rPr>
            </w:pPr>
            <w:r w:rsidRPr="004F474A">
              <w:rPr>
                <w:rFonts w:eastAsia="等线"/>
                <w:color w:val="000000"/>
                <w:kern w:val="0"/>
                <w:szCs w:val="21"/>
              </w:rPr>
              <w:t>69.13</w:t>
            </w:r>
          </w:p>
        </w:tc>
        <w:tc>
          <w:tcPr>
            <w:tcW w:w="849" w:type="dxa"/>
          </w:tcPr>
          <w:p w14:paraId="0D9321EB" w14:textId="747182B1" w:rsidR="00796F65" w:rsidRPr="00CE6682" w:rsidRDefault="00796F65" w:rsidP="00796F65">
            <w:pPr>
              <w:jc w:val="center"/>
              <w:rPr>
                <w:szCs w:val="21"/>
              </w:rPr>
            </w:pPr>
            <w:r w:rsidRPr="004F474A">
              <w:rPr>
                <w:rFonts w:eastAsia="等线"/>
                <w:color w:val="000000"/>
                <w:kern w:val="0"/>
                <w:szCs w:val="21"/>
              </w:rPr>
              <w:t>66.63</w:t>
            </w:r>
          </w:p>
        </w:tc>
        <w:tc>
          <w:tcPr>
            <w:tcW w:w="844" w:type="dxa"/>
          </w:tcPr>
          <w:p w14:paraId="6088E359" w14:textId="65ECE055" w:rsidR="00796F65" w:rsidRPr="00CE6682" w:rsidRDefault="00796F65" w:rsidP="00796F65">
            <w:pPr>
              <w:jc w:val="center"/>
              <w:rPr>
                <w:szCs w:val="21"/>
              </w:rPr>
            </w:pPr>
            <w:r w:rsidRPr="004F474A">
              <w:rPr>
                <w:rFonts w:eastAsia="等线"/>
                <w:color w:val="000000"/>
                <w:kern w:val="0"/>
                <w:szCs w:val="21"/>
              </w:rPr>
              <w:t>61.83</w:t>
            </w:r>
          </w:p>
        </w:tc>
        <w:tc>
          <w:tcPr>
            <w:tcW w:w="863" w:type="dxa"/>
          </w:tcPr>
          <w:p w14:paraId="7E86C943" w14:textId="2A243FE7" w:rsidR="00796F65" w:rsidRPr="00CE6682" w:rsidRDefault="00796F65" w:rsidP="00796F65">
            <w:pPr>
              <w:jc w:val="center"/>
              <w:rPr>
                <w:szCs w:val="21"/>
              </w:rPr>
            </w:pPr>
            <w:r w:rsidRPr="00916119">
              <w:rPr>
                <w:rFonts w:eastAsia="等线"/>
                <w:color w:val="000000"/>
                <w:kern w:val="0"/>
                <w:szCs w:val="21"/>
              </w:rPr>
              <w:t>63.09</w:t>
            </w:r>
          </w:p>
        </w:tc>
        <w:tc>
          <w:tcPr>
            <w:tcW w:w="850" w:type="dxa"/>
          </w:tcPr>
          <w:p w14:paraId="13E3F9D1" w14:textId="366D4242" w:rsidR="00796F65" w:rsidRPr="00CE6682" w:rsidRDefault="00796F65" w:rsidP="00796F65">
            <w:pPr>
              <w:jc w:val="center"/>
              <w:rPr>
                <w:szCs w:val="21"/>
              </w:rPr>
            </w:pPr>
            <w:r w:rsidRPr="00916119">
              <w:rPr>
                <w:rFonts w:eastAsia="等线"/>
                <w:color w:val="000000"/>
                <w:kern w:val="0"/>
                <w:szCs w:val="21"/>
              </w:rPr>
              <w:t>65.61</w:t>
            </w:r>
          </w:p>
        </w:tc>
        <w:tc>
          <w:tcPr>
            <w:tcW w:w="851" w:type="dxa"/>
          </w:tcPr>
          <w:p w14:paraId="2BF37EC0" w14:textId="1893A7EF" w:rsidR="00796F65" w:rsidRPr="00CE6682" w:rsidRDefault="00796F65" w:rsidP="00796F65">
            <w:pPr>
              <w:jc w:val="center"/>
              <w:rPr>
                <w:szCs w:val="21"/>
              </w:rPr>
            </w:pPr>
            <w:r w:rsidRPr="00916119">
              <w:rPr>
                <w:rFonts w:eastAsia="等线"/>
                <w:color w:val="000000"/>
                <w:kern w:val="0"/>
                <w:szCs w:val="21"/>
              </w:rPr>
              <w:t>60.68</w:t>
            </w:r>
          </w:p>
        </w:tc>
        <w:tc>
          <w:tcPr>
            <w:tcW w:w="850" w:type="dxa"/>
          </w:tcPr>
          <w:p w14:paraId="37524B97" w14:textId="32ED6439" w:rsidR="00796F65" w:rsidRPr="00CE6682" w:rsidRDefault="00796F65" w:rsidP="00796F65">
            <w:pPr>
              <w:jc w:val="center"/>
              <w:rPr>
                <w:szCs w:val="21"/>
              </w:rPr>
            </w:pPr>
            <w:r w:rsidRPr="00796F65">
              <w:rPr>
                <w:rFonts w:eastAsia="等线"/>
                <w:color w:val="000000"/>
                <w:kern w:val="0"/>
                <w:szCs w:val="21"/>
              </w:rPr>
              <w:t>75.72</w:t>
            </w:r>
          </w:p>
        </w:tc>
        <w:tc>
          <w:tcPr>
            <w:tcW w:w="851" w:type="dxa"/>
          </w:tcPr>
          <w:p w14:paraId="6B2AB067" w14:textId="582AACA2" w:rsidR="00796F65" w:rsidRPr="00CE6682" w:rsidRDefault="00796F65" w:rsidP="00796F65">
            <w:pPr>
              <w:jc w:val="center"/>
              <w:rPr>
                <w:szCs w:val="21"/>
              </w:rPr>
            </w:pPr>
            <w:r w:rsidRPr="00796F65">
              <w:rPr>
                <w:rFonts w:eastAsia="等线"/>
                <w:color w:val="000000"/>
                <w:kern w:val="0"/>
                <w:szCs w:val="21"/>
              </w:rPr>
              <w:t>67.95</w:t>
            </w:r>
          </w:p>
        </w:tc>
        <w:tc>
          <w:tcPr>
            <w:tcW w:w="850" w:type="dxa"/>
          </w:tcPr>
          <w:p w14:paraId="5FBE435F" w14:textId="64E9CCDA" w:rsidR="00796F65" w:rsidRPr="00CE6682" w:rsidRDefault="00796F65" w:rsidP="00796F65">
            <w:pPr>
              <w:jc w:val="center"/>
              <w:rPr>
                <w:szCs w:val="21"/>
              </w:rPr>
            </w:pPr>
            <w:r w:rsidRPr="00796F65">
              <w:rPr>
                <w:rFonts w:eastAsia="等线"/>
                <w:color w:val="000000"/>
                <w:kern w:val="0"/>
                <w:szCs w:val="21"/>
              </w:rPr>
              <w:t>63.15</w:t>
            </w:r>
          </w:p>
        </w:tc>
      </w:tr>
      <w:tr w:rsidR="00DE1E9F" w14:paraId="2A5EEC04" w14:textId="77777777" w:rsidTr="00B12820">
        <w:trPr>
          <w:jc w:val="center"/>
        </w:trPr>
        <w:tc>
          <w:tcPr>
            <w:tcW w:w="1555" w:type="dxa"/>
          </w:tcPr>
          <w:p w14:paraId="1BDAD2AD" w14:textId="77777777" w:rsidR="00796F65" w:rsidRDefault="00796F65" w:rsidP="00796F65">
            <w:pPr>
              <w:jc w:val="center"/>
            </w:pPr>
            <w:r>
              <w:t>cd1_ s</w:t>
            </w:r>
            <w:r>
              <w:rPr>
                <w:rFonts w:hint="eastAsia"/>
              </w:rPr>
              <w:t>ampen</w:t>
            </w:r>
          </w:p>
        </w:tc>
        <w:tc>
          <w:tcPr>
            <w:tcW w:w="846" w:type="dxa"/>
          </w:tcPr>
          <w:p w14:paraId="34D1090C" w14:textId="6F671753" w:rsidR="00796F65" w:rsidRPr="00CE6682" w:rsidRDefault="00796F65" w:rsidP="00796F65">
            <w:pPr>
              <w:jc w:val="center"/>
              <w:rPr>
                <w:szCs w:val="21"/>
              </w:rPr>
            </w:pPr>
            <w:r w:rsidRPr="004F474A">
              <w:rPr>
                <w:rFonts w:eastAsia="等线"/>
                <w:color w:val="000000"/>
                <w:kern w:val="0"/>
                <w:szCs w:val="21"/>
              </w:rPr>
              <w:t>97.00</w:t>
            </w:r>
          </w:p>
        </w:tc>
        <w:tc>
          <w:tcPr>
            <w:tcW w:w="849" w:type="dxa"/>
          </w:tcPr>
          <w:p w14:paraId="5254CECD" w14:textId="41AFBCE8" w:rsidR="00796F65" w:rsidRPr="00CE6682" w:rsidRDefault="00796F65" w:rsidP="00796F65">
            <w:pPr>
              <w:jc w:val="center"/>
              <w:rPr>
                <w:szCs w:val="21"/>
              </w:rPr>
            </w:pPr>
            <w:r w:rsidRPr="004F474A">
              <w:rPr>
                <w:rFonts w:eastAsia="等线"/>
                <w:color w:val="000000"/>
                <w:kern w:val="0"/>
                <w:szCs w:val="21"/>
              </w:rPr>
              <w:t>96.25</w:t>
            </w:r>
          </w:p>
        </w:tc>
        <w:tc>
          <w:tcPr>
            <w:tcW w:w="844" w:type="dxa"/>
          </w:tcPr>
          <w:p w14:paraId="1A8E6637" w14:textId="4A92344A" w:rsidR="00796F65" w:rsidRPr="00CE6682" w:rsidRDefault="00796F65" w:rsidP="00796F65">
            <w:pPr>
              <w:jc w:val="center"/>
              <w:rPr>
                <w:szCs w:val="21"/>
              </w:rPr>
            </w:pPr>
            <w:r w:rsidRPr="004F474A">
              <w:rPr>
                <w:rFonts w:eastAsia="等线"/>
                <w:color w:val="000000"/>
                <w:kern w:val="0"/>
                <w:szCs w:val="21"/>
              </w:rPr>
              <w:t>95.46</w:t>
            </w:r>
          </w:p>
        </w:tc>
        <w:tc>
          <w:tcPr>
            <w:tcW w:w="863" w:type="dxa"/>
          </w:tcPr>
          <w:p w14:paraId="63F41A5B" w14:textId="4BB45955" w:rsidR="00796F65" w:rsidRPr="00CE6682" w:rsidRDefault="00796F65" w:rsidP="00796F65">
            <w:pPr>
              <w:jc w:val="center"/>
              <w:rPr>
                <w:szCs w:val="21"/>
              </w:rPr>
            </w:pPr>
            <w:r w:rsidRPr="00916119">
              <w:rPr>
                <w:rFonts w:eastAsia="等线"/>
                <w:color w:val="000000"/>
                <w:kern w:val="0"/>
                <w:szCs w:val="21"/>
              </w:rPr>
              <w:t>95.07</w:t>
            </w:r>
          </w:p>
        </w:tc>
        <w:tc>
          <w:tcPr>
            <w:tcW w:w="850" w:type="dxa"/>
          </w:tcPr>
          <w:p w14:paraId="26A3EEC0" w14:textId="783F7B61" w:rsidR="00796F65" w:rsidRPr="00CE6682" w:rsidRDefault="00796F65" w:rsidP="00796F65">
            <w:pPr>
              <w:jc w:val="center"/>
              <w:rPr>
                <w:szCs w:val="21"/>
              </w:rPr>
            </w:pPr>
            <w:r w:rsidRPr="00916119">
              <w:rPr>
                <w:rFonts w:eastAsia="等线"/>
                <w:color w:val="000000"/>
                <w:kern w:val="0"/>
                <w:szCs w:val="21"/>
              </w:rPr>
              <w:t>95.61</w:t>
            </w:r>
          </w:p>
        </w:tc>
        <w:tc>
          <w:tcPr>
            <w:tcW w:w="851" w:type="dxa"/>
          </w:tcPr>
          <w:p w14:paraId="7A0AFF7B" w14:textId="739E3A03" w:rsidR="00796F65" w:rsidRPr="00CE6682" w:rsidRDefault="00796F65" w:rsidP="00796F65">
            <w:pPr>
              <w:jc w:val="center"/>
              <w:rPr>
                <w:szCs w:val="21"/>
              </w:rPr>
            </w:pPr>
            <w:r w:rsidRPr="00916119">
              <w:rPr>
                <w:rFonts w:eastAsia="等线"/>
                <w:color w:val="000000"/>
                <w:kern w:val="0"/>
                <w:szCs w:val="21"/>
              </w:rPr>
              <w:t>95.85</w:t>
            </w:r>
          </w:p>
        </w:tc>
        <w:tc>
          <w:tcPr>
            <w:tcW w:w="850" w:type="dxa"/>
          </w:tcPr>
          <w:p w14:paraId="12F819AE" w14:textId="394BFB1D" w:rsidR="00796F65" w:rsidRPr="00CE6682" w:rsidRDefault="00796F65" w:rsidP="00796F65">
            <w:pPr>
              <w:jc w:val="center"/>
              <w:rPr>
                <w:szCs w:val="21"/>
              </w:rPr>
            </w:pPr>
            <w:r w:rsidRPr="00796F65">
              <w:rPr>
                <w:rFonts w:eastAsia="等线"/>
                <w:color w:val="000000"/>
                <w:kern w:val="0"/>
                <w:szCs w:val="21"/>
              </w:rPr>
              <w:t>99.03</w:t>
            </w:r>
          </w:p>
        </w:tc>
        <w:tc>
          <w:tcPr>
            <w:tcW w:w="851" w:type="dxa"/>
          </w:tcPr>
          <w:p w14:paraId="52FDF5C3" w14:textId="782D9917" w:rsidR="00796F65" w:rsidRPr="00CE6682" w:rsidRDefault="00796F65" w:rsidP="00796F65">
            <w:pPr>
              <w:jc w:val="center"/>
              <w:rPr>
                <w:szCs w:val="21"/>
              </w:rPr>
            </w:pPr>
            <w:r w:rsidRPr="00796F65">
              <w:rPr>
                <w:rFonts w:eastAsia="等线"/>
                <w:color w:val="000000"/>
                <w:kern w:val="0"/>
                <w:szCs w:val="21"/>
              </w:rPr>
              <w:t>96.94</w:t>
            </w:r>
          </w:p>
        </w:tc>
        <w:tc>
          <w:tcPr>
            <w:tcW w:w="850" w:type="dxa"/>
          </w:tcPr>
          <w:p w14:paraId="73CA139A" w14:textId="036215C5" w:rsidR="00796F65" w:rsidRPr="00CE6682" w:rsidRDefault="00796F65" w:rsidP="00796F65">
            <w:pPr>
              <w:jc w:val="center"/>
              <w:rPr>
                <w:szCs w:val="21"/>
              </w:rPr>
            </w:pPr>
            <w:r w:rsidRPr="00796F65">
              <w:rPr>
                <w:rFonts w:eastAsia="等线"/>
                <w:color w:val="000000"/>
                <w:kern w:val="0"/>
                <w:szCs w:val="21"/>
              </w:rPr>
              <w:t>95.21</w:t>
            </w:r>
          </w:p>
        </w:tc>
      </w:tr>
      <w:tr w:rsidR="00DE1E9F" w14:paraId="571AC112" w14:textId="77777777" w:rsidTr="00B12820">
        <w:trPr>
          <w:jc w:val="center"/>
        </w:trPr>
        <w:tc>
          <w:tcPr>
            <w:tcW w:w="1555" w:type="dxa"/>
          </w:tcPr>
          <w:p w14:paraId="16910CAE" w14:textId="77777777" w:rsidR="00796F65" w:rsidRDefault="00796F65" w:rsidP="00796F65">
            <w:pPr>
              <w:jc w:val="center"/>
            </w:pPr>
            <w:r>
              <w:t>cd2_ s</w:t>
            </w:r>
            <w:r>
              <w:rPr>
                <w:rFonts w:hint="eastAsia"/>
              </w:rPr>
              <w:t>ampen</w:t>
            </w:r>
          </w:p>
        </w:tc>
        <w:tc>
          <w:tcPr>
            <w:tcW w:w="846" w:type="dxa"/>
          </w:tcPr>
          <w:p w14:paraId="55A01DAA" w14:textId="60F6CDC0" w:rsidR="00796F65" w:rsidRPr="00CE6682" w:rsidRDefault="00796F65" w:rsidP="00796F65">
            <w:pPr>
              <w:jc w:val="center"/>
              <w:rPr>
                <w:szCs w:val="21"/>
              </w:rPr>
            </w:pPr>
            <w:r w:rsidRPr="004F474A">
              <w:rPr>
                <w:rFonts w:eastAsia="等线"/>
                <w:color w:val="000000"/>
                <w:kern w:val="0"/>
                <w:szCs w:val="21"/>
              </w:rPr>
              <w:t>94.96</w:t>
            </w:r>
          </w:p>
        </w:tc>
        <w:tc>
          <w:tcPr>
            <w:tcW w:w="849" w:type="dxa"/>
          </w:tcPr>
          <w:p w14:paraId="7A9EF445" w14:textId="0DEEECD2" w:rsidR="00796F65" w:rsidRPr="00CE6682" w:rsidRDefault="00796F65" w:rsidP="00796F65">
            <w:pPr>
              <w:jc w:val="center"/>
              <w:rPr>
                <w:szCs w:val="21"/>
              </w:rPr>
            </w:pPr>
            <w:r w:rsidRPr="004F474A">
              <w:rPr>
                <w:rFonts w:eastAsia="等线"/>
                <w:color w:val="000000"/>
                <w:kern w:val="0"/>
                <w:szCs w:val="21"/>
              </w:rPr>
              <w:t>95.00</w:t>
            </w:r>
          </w:p>
        </w:tc>
        <w:tc>
          <w:tcPr>
            <w:tcW w:w="844" w:type="dxa"/>
          </w:tcPr>
          <w:p w14:paraId="3F0E0263" w14:textId="25084D82" w:rsidR="00796F65" w:rsidRPr="00CE6682" w:rsidRDefault="00796F65" w:rsidP="00796F65">
            <w:pPr>
              <w:jc w:val="center"/>
              <w:rPr>
                <w:szCs w:val="21"/>
              </w:rPr>
            </w:pPr>
            <w:r w:rsidRPr="004F474A">
              <w:rPr>
                <w:rFonts w:eastAsia="等线"/>
                <w:color w:val="000000"/>
                <w:kern w:val="0"/>
                <w:szCs w:val="21"/>
              </w:rPr>
              <w:t>92.75</w:t>
            </w:r>
          </w:p>
        </w:tc>
        <w:tc>
          <w:tcPr>
            <w:tcW w:w="863" w:type="dxa"/>
          </w:tcPr>
          <w:p w14:paraId="177E6B9B" w14:textId="60D3F89B" w:rsidR="00796F65" w:rsidRPr="00CE6682" w:rsidRDefault="00796F65" w:rsidP="00796F65">
            <w:pPr>
              <w:jc w:val="center"/>
              <w:rPr>
                <w:szCs w:val="21"/>
              </w:rPr>
            </w:pPr>
            <w:r w:rsidRPr="00916119">
              <w:rPr>
                <w:rFonts w:eastAsia="等线"/>
                <w:color w:val="000000"/>
                <w:kern w:val="0"/>
                <w:szCs w:val="21"/>
              </w:rPr>
              <w:t>93.70</w:t>
            </w:r>
          </w:p>
        </w:tc>
        <w:tc>
          <w:tcPr>
            <w:tcW w:w="850" w:type="dxa"/>
          </w:tcPr>
          <w:p w14:paraId="67F2D267" w14:textId="6A667911" w:rsidR="00796F65" w:rsidRPr="00CE6682" w:rsidRDefault="00796F65" w:rsidP="00796F65">
            <w:pPr>
              <w:jc w:val="center"/>
              <w:rPr>
                <w:szCs w:val="21"/>
              </w:rPr>
            </w:pPr>
            <w:r w:rsidRPr="00916119">
              <w:rPr>
                <w:rFonts w:eastAsia="等线"/>
                <w:color w:val="000000"/>
                <w:kern w:val="0"/>
                <w:szCs w:val="21"/>
              </w:rPr>
              <w:t>95.33</w:t>
            </w:r>
          </w:p>
        </w:tc>
        <w:tc>
          <w:tcPr>
            <w:tcW w:w="851" w:type="dxa"/>
          </w:tcPr>
          <w:p w14:paraId="697EA2FD" w14:textId="18247C27" w:rsidR="00796F65" w:rsidRPr="00CE6682" w:rsidRDefault="00796F65" w:rsidP="00796F65">
            <w:pPr>
              <w:jc w:val="center"/>
              <w:rPr>
                <w:szCs w:val="21"/>
              </w:rPr>
            </w:pPr>
            <w:r w:rsidRPr="00916119">
              <w:rPr>
                <w:rFonts w:eastAsia="等线"/>
                <w:color w:val="000000"/>
                <w:kern w:val="0"/>
                <w:szCs w:val="21"/>
              </w:rPr>
              <w:t>92.33</w:t>
            </w:r>
          </w:p>
        </w:tc>
        <w:tc>
          <w:tcPr>
            <w:tcW w:w="850" w:type="dxa"/>
          </w:tcPr>
          <w:p w14:paraId="3A3FC17E" w14:textId="13BF9F39" w:rsidR="00796F65" w:rsidRPr="00CE6682" w:rsidRDefault="00796F65" w:rsidP="00796F65">
            <w:pPr>
              <w:jc w:val="center"/>
              <w:rPr>
                <w:szCs w:val="21"/>
              </w:rPr>
            </w:pPr>
            <w:r w:rsidRPr="00796F65">
              <w:rPr>
                <w:rFonts w:eastAsia="等线"/>
                <w:color w:val="000000"/>
                <w:kern w:val="0"/>
                <w:szCs w:val="21"/>
              </w:rPr>
              <w:t>96.04</w:t>
            </w:r>
          </w:p>
        </w:tc>
        <w:tc>
          <w:tcPr>
            <w:tcW w:w="851" w:type="dxa"/>
          </w:tcPr>
          <w:p w14:paraId="3AEEC2BC" w14:textId="08570A2F" w:rsidR="00796F65" w:rsidRPr="00CE6682" w:rsidRDefault="00796F65" w:rsidP="00796F65">
            <w:pPr>
              <w:jc w:val="center"/>
              <w:rPr>
                <w:szCs w:val="21"/>
              </w:rPr>
            </w:pPr>
            <w:r w:rsidRPr="00796F65">
              <w:rPr>
                <w:rFonts w:eastAsia="等线"/>
                <w:color w:val="000000"/>
                <w:kern w:val="0"/>
                <w:szCs w:val="21"/>
              </w:rPr>
              <w:t>94.65</w:t>
            </w:r>
          </w:p>
        </w:tc>
        <w:tc>
          <w:tcPr>
            <w:tcW w:w="850" w:type="dxa"/>
          </w:tcPr>
          <w:p w14:paraId="74B17678" w14:textId="3CA0E446" w:rsidR="00796F65" w:rsidRPr="00CE6682" w:rsidRDefault="00796F65" w:rsidP="00796F65">
            <w:pPr>
              <w:jc w:val="center"/>
              <w:rPr>
                <w:szCs w:val="21"/>
              </w:rPr>
            </w:pPr>
            <w:r w:rsidRPr="00796F65">
              <w:rPr>
                <w:rFonts w:eastAsia="等线"/>
                <w:color w:val="000000"/>
                <w:kern w:val="0"/>
                <w:szCs w:val="21"/>
              </w:rPr>
              <w:t>93.09</w:t>
            </w:r>
          </w:p>
        </w:tc>
      </w:tr>
      <w:tr w:rsidR="00DE1E9F" w14:paraId="1057B825" w14:textId="77777777" w:rsidTr="00B12820">
        <w:trPr>
          <w:jc w:val="center"/>
        </w:trPr>
        <w:tc>
          <w:tcPr>
            <w:tcW w:w="1555" w:type="dxa"/>
          </w:tcPr>
          <w:p w14:paraId="386DA389" w14:textId="77777777" w:rsidR="00796F65" w:rsidRDefault="00796F65" w:rsidP="00796F65">
            <w:pPr>
              <w:jc w:val="center"/>
            </w:pPr>
            <w:r>
              <w:t>cd3_ s</w:t>
            </w:r>
            <w:r>
              <w:rPr>
                <w:rFonts w:hint="eastAsia"/>
              </w:rPr>
              <w:t>ampen</w:t>
            </w:r>
          </w:p>
        </w:tc>
        <w:tc>
          <w:tcPr>
            <w:tcW w:w="846" w:type="dxa"/>
          </w:tcPr>
          <w:p w14:paraId="612789FF" w14:textId="77402FAA" w:rsidR="00796F65" w:rsidRPr="00CE6682" w:rsidRDefault="00796F65" w:rsidP="00796F65">
            <w:pPr>
              <w:jc w:val="center"/>
              <w:rPr>
                <w:szCs w:val="21"/>
              </w:rPr>
            </w:pPr>
            <w:r w:rsidRPr="004F474A">
              <w:rPr>
                <w:rFonts w:eastAsia="等线"/>
                <w:color w:val="000000"/>
                <w:kern w:val="0"/>
                <w:szCs w:val="21"/>
              </w:rPr>
              <w:t>76.67</w:t>
            </w:r>
          </w:p>
        </w:tc>
        <w:tc>
          <w:tcPr>
            <w:tcW w:w="849" w:type="dxa"/>
          </w:tcPr>
          <w:p w14:paraId="44E5E390" w14:textId="21FFF448" w:rsidR="00796F65" w:rsidRPr="00CE6682" w:rsidRDefault="00796F65" w:rsidP="00796F65">
            <w:pPr>
              <w:jc w:val="center"/>
              <w:rPr>
                <w:szCs w:val="21"/>
              </w:rPr>
            </w:pPr>
            <w:r w:rsidRPr="004F474A">
              <w:rPr>
                <w:rFonts w:eastAsia="等线"/>
                <w:color w:val="000000"/>
                <w:kern w:val="0"/>
                <w:szCs w:val="21"/>
              </w:rPr>
              <w:t>74.38</w:t>
            </w:r>
          </w:p>
        </w:tc>
        <w:tc>
          <w:tcPr>
            <w:tcW w:w="844" w:type="dxa"/>
          </w:tcPr>
          <w:p w14:paraId="4257E2AE" w14:textId="734B2646" w:rsidR="00796F65" w:rsidRPr="00CE6682" w:rsidRDefault="00796F65" w:rsidP="00796F65">
            <w:pPr>
              <w:jc w:val="center"/>
              <w:rPr>
                <w:szCs w:val="21"/>
              </w:rPr>
            </w:pPr>
            <w:r w:rsidRPr="004F474A">
              <w:rPr>
                <w:rFonts w:eastAsia="等线"/>
                <w:color w:val="000000"/>
                <w:kern w:val="0"/>
                <w:szCs w:val="21"/>
              </w:rPr>
              <w:t>70.38</w:t>
            </w:r>
          </w:p>
        </w:tc>
        <w:tc>
          <w:tcPr>
            <w:tcW w:w="863" w:type="dxa"/>
          </w:tcPr>
          <w:p w14:paraId="409FFF1C" w14:textId="3EF52D46" w:rsidR="00796F65" w:rsidRPr="00CE6682" w:rsidRDefault="00796F65" w:rsidP="00796F65">
            <w:pPr>
              <w:jc w:val="center"/>
              <w:rPr>
                <w:szCs w:val="21"/>
              </w:rPr>
            </w:pPr>
            <w:r w:rsidRPr="00916119">
              <w:rPr>
                <w:rFonts w:eastAsia="等线"/>
                <w:color w:val="000000"/>
                <w:kern w:val="0"/>
                <w:szCs w:val="21"/>
              </w:rPr>
              <w:t>66.43</w:t>
            </w:r>
          </w:p>
        </w:tc>
        <w:tc>
          <w:tcPr>
            <w:tcW w:w="850" w:type="dxa"/>
          </w:tcPr>
          <w:p w14:paraId="550A9D1A" w14:textId="5ED69D89" w:rsidR="00796F65" w:rsidRPr="00CE6682" w:rsidRDefault="00796F65" w:rsidP="00796F65">
            <w:pPr>
              <w:jc w:val="center"/>
              <w:rPr>
                <w:szCs w:val="21"/>
              </w:rPr>
            </w:pPr>
            <w:r w:rsidRPr="00916119">
              <w:rPr>
                <w:rFonts w:eastAsia="等线"/>
                <w:color w:val="000000"/>
                <w:kern w:val="0"/>
                <w:szCs w:val="21"/>
              </w:rPr>
              <w:t>70.23</w:t>
            </w:r>
          </w:p>
        </w:tc>
        <w:tc>
          <w:tcPr>
            <w:tcW w:w="851" w:type="dxa"/>
          </w:tcPr>
          <w:p w14:paraId="1339D6AC" w14:textId="4ABBAFC5" w:rsidR="00796F65" w:rsidRPr="00CE6682" w:rsidRDefault="00796F65" w:rsidP="00796F65">
            <w:pPr>
              <w:jc w:val="center"/>
              <w:rPr>
                <w:szCs w:val="21"/>
              </w:rPr>
            </w:pPr>
            <w:r w:rsidRPr="00916119">
              <w:rPr>
                <w:rFonts w:eastAsia="等线"/>
                <w:color w:val="000000"/>
                <w:kern w:val="0"/>
                <w:szCs w:val="21"/>
              </w:rPr>
              <w:t>70.16</w:t>
            </w:r>
          </w:p>
        </w:tc>
        <w:tc>
          <w:tcPr>
            <w:tcW w:w="850" w:type="dxa"/>
          </w:tcPr>
          <w:p w14:paraId="2CED515D" w14:textId="1D52FCF9" w:rsidR="00796F65" w:rsidRPr="00CE6682" w:rsidRDefault="00796F65" w:rsidP="00796F65">
            <w:pPr>
              <w:jc w:val="center"/>
              <w:rPr>
                <w:szCs w:val="21"/>
              </w:rPr>
            </w:pPr>
            <w:r w:rsidRPr="00796F65">
              <w:rPr>
                <w:rFonts w:eastAsia="等线"/>
                <w:color w:val="000000"/>
                <w:kern w:val="0"/>
                <w:szCs w:val="21"/>
              </w:rPr>
              <w:t>87.13</w:t>
            </w:r>
          </w:p>
        </w:tc>
        <w:tc>
          <w:tcPr>
            <w:tcW w:w="851" w:type="dxa"/>
          </w:tcPr>
          <w:p w14:paraId="27571E33" w14:textId="0E2E663F" w:rsidR="00796F65" w:rsidRPr="00CE6682" w:rsidRDefault="00796F65" w:rsidP="00796F65">
            <w:pPr>
              <w:jc w:val="center"/>
              <w:rPr>
                <w:szCs w:val="21"/>
              </w:rPr>
            </w:pPr>
            <w:r w:rsidRPr="00796F65">
              <w:rPr>
                <w:rFonts w:eastAsia="等线"/>
                <w:color w:val="000000"/>
                <w:kern w:val="0"/>
                <w:szCs w:val="21"/>
              </w:rPr>
              <w:t>78.64</w:t>
            </w:r>
          </w:p>
        </w:tc>
        <w:tc>
          <w:tcPr>
            <w:tcW w:w="850" w:type="dxa"/>
          </w:tcPr>
          <w:p w14:paraId="542E53F5" w14:textId="25154911" w:rsidR="00796F65" w:rsidRPr="00CE6682" w:rsidRDefault="00796F65" w:rsidP="00796F65">
            <w:pPr>
              <w:jc w:val="center"/>
              <w:rPr>
                <w:szCs w:val="21"/>
              </w:rPr>
            </w:pPr>
            <w:r w:rsidRPr="00796F65">
              <w:rPr>
                <w:rFonts w:eastAsia="等线"/>
                <w:color w:val="000000"/>
                <w:kern w:val="0"/>
                <w:szCs w:val="21"/>
              </w:rPr>
              <w:t>70.70</w:t>
            </w:r>
          </w:p>
        </w:tc>
      </w:tr>
      <w:tr w:rsidR="00DE1E9F" w14:paraId="15557EF7" w14:textId="77777777" w:rsidTr="00B12820">
        <w:trPr>
          <w:jc w:val="center"/>
        </w:trPr>
        <w:tc>
          <w:tcPr>
            <w:tcW w:w="1555" w:type="dxa"/>
          </w:tcPr>
          <w:p w14:paraId="08B00509" w14:textId="73F9D66B" w:rsidR="00796F65" w:rsidRDefault="00B06701" w:rsidP="00796F65">
            <w:pPr>
              <w:jc w:val="center"/>
            </w:pPr>
            <w:r>
              <w:t>m</w:t>
            </w:r>
            <w:r>
              <w:rPr>
                <w:rFonts w:hint="eastAsia"/>
              </w:rPr>
              <w:t>ulti_</w:t>
            </w:r>
            <w:r>
              <w:t>sampen</w:t>
            </w:r>
          </w:p>
        </w:tc>
        <w:tc>
          <w:tcPr>
            <w:tcW w:w="846" w:type="dxa"/>
          </w:tcPr>
          <w:p w14:paraId="63BDD3A1" w14:textId="6F705A52" w:rsidR="00796F65" w:rsidRDefault="001834E8" w:rsidP="000A328E">
            <w:pPr>
              <w:jc w:val="center"/>
            </w:pPr>
            <w:r>
              <w:rPr>
                <w:rFonts w:hint="eastAsia"/>
              </w:rPr>
              <w:t>9</w:t>
            </w:r>
            <w:r>
              <w:t>7.63</w:t>
            </w:r>
          </w:p>
        </w:tc>
        <w:tc>
          <w:tcPr>
            <w:tcW w:w="849" w:type="dxa"/>
          </w:tcPr>
          <w:p w14:paraId="046CAB86" w14:textId="7CB1B535" w:rsidR="00796F65" w:rsidRDefault="002214AC" w:rsidP="000A328E">
            <w:pPr>
              <w:jc w:val="center"/>
            </w:pPr>
            <w:r>
              <w:rPr>
                <w:rFonts w:hint="eastAsia"/>
              </w:rPr>
              <w:t>9</w:t>
            </w:r>
            <w:r>
              <w:t>7.88</w:t>
            </w:r>
          </w:p>
        </w:tc>
        <w:tc>
          <w:tcPr>
            <w:tcW w:w="844" w:type="dxa"/>
          </w:tcPr>
          <w:p w14:paraId="57FCD399" w14:textId="2B14DB1A" w:rsidR="00796F65" w:rsidRDefault="00A375B7" w:rsidP="000A328E">
            <w:pPr>
              <w:jc w:val="center"/>
            </w:pPr>
            <w:r>
              <w:rPr>
                <w:rFonts w:hint="eastAsia"/>
              </w:rPr>
              <w:t>9</w:t>
            </w:r>
            <w:r>
              <w:t>7.71</w:t>
            </w:r>
          </w:p>
        </w:tc>
        <w:tc>
          <w:tcPr>
            <w:tcW w:w="863" w:type="dxa"/>
          </w:tcPr>
          <w:p w14:paraId="194E7CF6" w14:textId="33DD5EF2" w:rsidR="00796F65" w:rsidRDefault="00DF69B8" w:rsidP="000A328E">
            <w:pPr>
              <w:jc w:val="center"/>
            </w:pPr>
            <w:r>
              <w:rPr>
                <w:rFonts w:hint="eastAsia"/>
              </w:rPr>
              <w:t>9</w:t>
            </w:r>
            <w:r>
              <w:t>7.00</w:t>
            </w:r>
          </w:p>
        </w:tc>
        <w:tc>
          <w:tcPr>
            <w:tcW w:w="850" w:type="dxa"/>
          </w:tcPr>
          <w:p w14:paraId="731C9DD0" w14:textId="7A99A9B6" w:rsidR="00796F65" w:rsidRDefault="001373CD" w:rsidP="000A328E">
            <w:pPr>
              <w:jc w:val="center"/>
            </w:pPr>
            <w:r>
              <w:rPr>
                <w:rFonts w:hint="eastAsia"/>
              </w:rPr>
              <w:t>9</w:t>
            </w:r>
            <w:r>
              <w:t>7.57</w:t>
            </w:r>
          </w:p>
        </w:tc>
        <w:tc>
          <w:tcPr>
            <w:tcW w:w="851" w:type="dxa"/>
          </w:tcPr>
          <w:p w14:paraId="2BDF3A76" w14:textId="5AB33168" w:rsidR="00796F65" w:rsidRDefault="007F5DBD" w:rsidP="000A328E">
            <w:pPr>
              <w:jc w:val="center"/>
            </w:pPr>
            <w:r>
              <w:rPr>
                <w:rFonts w:hint="eastAsia"/>
              </w:rPr>
              <w:t>9</w:t>
            </w:r>
            <w:r>
              <w:t>7.16</w:t>
            </w:r>
          </w:p>
        </w:tc>
        <w:tc>
          <w:tcPr>
            <w:tcW w:w="850" w:type="dxa"/>
          </w:tcPr>
          <w:p w14:paraId="2DD28B1F" w14:textId="0D7158C1" w:rsidR="00796F65" w:rsidRDefault="00065A56" w:rsidP="000A328E">
            <w:pPr>
              <w:jc w:val="center"/>
            </w:pPr>
            <w:r>
              <w:rPr>
                <w:rFonts w:hint="eastAsia"/>
              </w:rPr>
              <w:t>9</w:t>
            </w:r>
            <w:r>
              <w:t>8.20</w:t>
            </w:r>
          </w:p>
        </w:tc>
        <w:tc>
          <w:tcPr>
            <w:tcW w:w="851" w:type="dxa"/>
          </w:tcPr>
          <w:p w14:paraId="012FFE54" w14:textId="2B174745" w:rsidR="00796F65" w:rsidRDefault="002B6E91" w:rsidP="000A328E">
            <w:pPr>
              <w:jc w:val="center"/>
            </w:pPr>
            <w:r>
              <w:rPr>
                <w:rFonts w:hint="eastAsia"/>
              </w:rPr>
              <w:t>9</w:t>
            </w:r>
            <w:r>
              <w:t>8.17</w:t>
            </w:r>
          </w:p>
        </w:tc>
        <w:tc>
          <w:tcPr>
            <w:tcW w:w="850" w:type="dxa"/>
          </w:tcPr>
          <w:p w14:paraId="293C9CBB" w14:textId="08D664D5" w:rsidR="00796F65" w:rsidRDefault="00626311" w:rsidP="000A328E">
            <w:pPr>
              <w:jc w:val="center"/>
            </w:pPr>
            <w:r>
              <w:rPr>
                <w:rFonts w:hint="eastAsia"/>
              </w:rPr>
              <w:t>9</w:t>
            </w:r>
            <w:r>
              <w:t>8.26</w:t>
            </w:r>
          </w:p>
        </w:tc>
      </w:tr>
    </w:tbl>
    <w:p w14:paraId="5582424C" w14:textId="5119CDAF" w:rsidR="000B5F7B" w:rsidRPr="008A56B8" w:rsidRDefault="00F674EF" w:rsidP="00C4603B">
      <w:pPr>
        <w:pStyle w:val="afa"/>
        <w:spacing w:beforeLines="50" w:before="156" w:afterLines="50" w:after="156" w:line="440" w:lineRule="atLeast"/>
        <w:ind w:firstLine="420"/>
        <w:rPr>
          <w:sz w:val="24"/>
        </w:rPr>
      </w:pPr>
      <w:bookmarkStart w:id="101" w:name="_Ref40631227"/>
      <w:r w:rsidRPr="000A5F62">
        <w:rPr>
          <w:rFonts w:ascii="宋体" w:eastAsia="宋体" w:hAnsi="宋体" w:hint="eastAsia"/>
          <w:sz w:val="21"/>
          <w:szCs w:val="21"/>
        </w:rPr>
        <w:t>表</w:t>
      </w:r>
      <w:r w:rsidRPr="000A5F62">
        <w:rPr>
          <w:rFonts w:ascii="Times New Roman" w:eastAsia="宋体" w:hAnsi="Times New Roman" w:cs="Times New Roman"/>
          <w:sz w:val="21"/>
          <w:szCs w:val="21"/>
        </w:rPr>
        <w:t>4·</w:t>
      </w:r>
      <w:r w:rsidRPr="000A5F62">
        <w:rPr>
          <w:rFonts w:ascii="Times New Roman" w:eastAsia="宋体" w:hAnsi="Times New Roman" w:cs="Times New Roman"/>
          <w:sz w:val="21"/>
          <w:szCs w:val="21"/>
        </w:rPr>
        <w:fldChar w:fldCharType="begin"/>
      </w:r>
      <w:r w:rsidRPr="000A5F62">
        <w:rPr>
          <w:rFonts w:ascii="Times New Roman" w:eastAsia="宋体" w:hAnsi="Times New Roman" w:cs="Times New Roman"/>
          <w:sz w:val="21"/>
          <w:szCs w:val="21"/>
        </w:rPr>
        <w:instrText xml:space="preserve"> SEQ </w:instrText>
      </w:r>
      <w:r w:rsidRPr="000A5F62">
        <w:rPr>
          <w:rFonts w:ascii="Times New Roman" w:eastAsia="宋体" w:hAnsi="Times New Roman" w:cs="Times New Roman"/>
          <w:sz w:val="21"/>
          <w:szCs w:val="21"/>
        </w:rPr>
        <w:instrText>表</w:instrText>
      </w:r>
      <w:r w:rsidRPr="000A5F62">
        <w:rPr>
          <w:rFonts w:ascii="Times New Roman" w:eastAsia="宋体" w:hAnsi="Times New Roman" w:cs="Times New Roman"/>
          <w:sz w:val="21"/>
          <w:szCs w:val="21"/>
        </w:rPr>
        <w:instrText xml:space="preserve">4· \* ARABIC </w:instrText>
      </w:r>
      <w:r w:rsidRPr="000A5F6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11</w:t>
      </w:r>
      <w:r w:rsidRPr="000A5F62">
        <w:rPr>
          <w:rFonts w:ascii="Times New Roman" w:eastAsia="宋体" w:hAnsi="Times New Roman" w:cs="Times New Roman"/>
          <w:sz w:val="21"/>
          <w:szCs w:val="21"/>
        </w:rPr>
        <w:fldChar w:fldCharType="end"/>
      </w:r>
      <w:bookmarkEnd w:id="101"/>
      <w:r w:rsidR="008E50B4">
        <w:rPr>
          <w:rFonts w:ascii="Times New Roman" w:eastAsia="宋体" w:hAnsi="Times New Roman" w:cs="Times New Roman"/>
          <w:sz w:val="21"/>
          <w:szCs w:val="21"/>
        </w:rPr>
        <w:t xml:space="preserve"> </w:t>
      </w:r>
      <w:r w:rsidR="00BA4093">
        <w:rPr>
          <w:rFonts w:ascii="Times New Roman" w:eastAsia="宋体" w:hAnsi="Times New Roman" w:cs="Times New Roman" w:hint="eastAsia"/>
          <w:sz w:val="21"/>
          <w:szCs w:val="21"/>
        </w:rPr>
        <w:t>D</w:t>
      </w:r>
      <w:r w:rsidR="00BA4093" w:rsidRPr="00214F53">
        <w:rPr>
          <w:rFonts w:ascii="Times New Roman" w:eastAsia="宋体" w:hAnsi="Times New Roman" w:cs="Times New Roman"/>
          <w:sz w:val="21"/>
          <w:szCs w:val="21"/>
        </w:rPr>
        <w:t>E</w:t>
      </w:r>
      <w:r w:rsidR="00BA4093" w:rsidRPr="00214F53">
        <w:rPr>
          <w:rFonts w:ascii="宋体" w:eastAsia="宋体" w:hAnsi="宋体" w:hint="eastAsia"/>
          <w:sz w:val="21"/>
          <w:szCs w:val="21"/>
        </w:rPr>
        <w:t>两组分类结果</w:t>
      </w:r>
      <w:r w:rsidR="00B10929">
        <w:rPr>
          <w:rFonts w:ascii="宋体" w:eastAsia="宋体" w:hAnsi="宋体" w:hint="eastAsia"/>
          <w:sz w:val="21"/>
          <w:szCs w:val="21"/>
        </w:rPr>
        <w:t>(样本熵特征</w:t>
      </w:r>
      <w:r w:rsidR="00B10929">
        <w:rPr>
          <w:rFonts w:ascii="宋体" w:eastAsia="宋体" w:hAnsi="宋体"/>
          <w:sz w:val="21"/>
          <w:szCs w:val="21"/>
        </w:rPr>
        <w:t>)</w:t>
      </w:r>
    </w:p>
    <w:tbl>
      <w:tblPr>
        <w:tblStyle w:val="a8"/>
        <w:tblW w:w="9209" w:type="dxa"/>
        <w:jc w:val="center"/>
        <w:tblLook w:val="04A0" w:firstRow="1" w:lastRow="0" w:firstColumn="1" w:lastColumn="0" w:noHBand="0" w:noVBand="1"/>
      </w:tblPr>
      <w:tblGrid>
        <w:gridCol w:w="1553"/>
        <w:gridCol w:w="848"/>
        <w:gridCol w:w="849"/>
        <w:gridCol w:w="848"/>
        <w:gridCol w:w="1000"/>
        <w:gridCol w:w="988"/>
        <w:gridCol w:w="713"/>
        <w:gridCol w:w="851"/>
        <w:gridCol w:w="709"/>
        <w:gridCol w:w="850"/>
      </w:tblGrid>
      <w:tr w:rsidR="006C3A66" w14:paraId="53EBA562" w14:textId="77777777" w:rsidTr="00DE6AFE">
        <w:trPr>
          <w:jc w:val="center"/>
        </w:trPr>
        <w:tc>
          <w:tcPr>
            <w:tcW w:w="1553" w:type="dxa"/>
            <w:vMerge w:val="restart"/>
          </w:tcPr>
          <w:p w14:paraId="0BF47E39" w14:textId="77777777" w:rsidR="00CE366D" w:rsidRDefault="00CE366D" w:rsidP="00632DE6">
            <w:pPr>
              <w:jc w:val="center"/>
            </w:pPr>
            <w:r>
              <w:rPr>
                <w:rFonts w:hint="eastAsia"/>
              </w:rPr>
              <w:t>特征</w:t>
            </w:r>
          </w:p>
        </w:tc>
        <w:tc>
          <w:tcPr>
            <w:tcW w:w="2545" w:type="dxa"/>
            <w:gridSpan w:val="3"/>
          </w:tcPr>
          <w:p w14:paraId="3D9AFA2E" w14:textId="749EC35F" w:rsidR="00CE366D" w:rsidRDefault="00CE366D" w:rsidP="00CD4162">
            <w:pPr>
              <w:jc w:val="center"/>
            </w:pPr>
            <w:r>
              <w:t>ACC</w:t>
            </w:r>
            <w:r w:rsidR="00933778">
              <w:rPr>
                <w:rFonts w:hint="eastAsia"/>
              </w:rPr>
              <w:t>(</w:t>
            </w:r>
            <w:r w:rsidR="00933778">
              <w:t>%)</w:t>
            </w:r>
            <w:r>
              <w:t xml:space="preserve"> </w:t>
            </w:r>
          </w:p>
        </w:tc>
        <w:tc>
          <w:tcPr>
            <w:tcW w:w="2701" w:type="dxa"/>
            <w:gridSpan w:val="3"/>
          </w:tcPr>
          <w:p w14:paraId="7D7C9202" w14:textId="4C7BE7F4" w:rsidR="00CE366D" w:rsidRDefault="00CE366D" w:rsidP="00CD4162">
            <w:pPr>
              <w:jc w:val="center"/>
            </w:pPr>
            <w:r>
              <w:rPr>
                <w:rFonts w:hint="eastAsia"/>
              </w:rPr>
              <w:t>S</w:t>
            </w:r>
            <w:r>
              <w:t>EN</w:t>
            </w:r>
            <w:r w:rsidR="00933778">
              <w:rPr>
                <w:rFonts w:hint="eastAsia"/>
              </w:rPr>
              <w:t>(</w:t>
            </w:r>
            <w:r w:rsidR="00933778">
              <w:t>%)</w:t>
            </w:r>
          </w:p>
        </w:tc>
        <w:tc>
          <w:tcPr>
            <w:tcW w:w="2410" w:type="dxa"/>
            <w:gridSpan w:val="3"/>
          </w:tcPr>
          <w:p w14:paraId="2EFA5069" w14:textId="487E65E4" w:rsidR="00CE366D" w:rsidRDefault="00CE366D" w:rsidP="00CD4162">
            <w:pPr>
              <w:jc w:val="center"/>
            </w:pPr>
            <w:r>
              <w:rPr>
                <w:rFonts w:hint="eastAsia"/>
              </w:rPr>
              <w:t>S</w:t>
            </w:r>
            <w:r>
              <w:t>PE</w:t>
            </w:r>
            <w:r w:rsidR="00933778">
              <w:rPr>
                <w:rFonts w:hint="eastAsia"/>
              </w:rPr>
              <w:t>(</w:t>
            </w:r>
            <w:r w:rsidR="00933778">
              <w:t>%)</w:t>
            </w:r>
          </w:p>
        </w:tc>
      </w:tr>
      <w:tr w:rsidR="00CE366D" w14:paraId="3C1083FF" w14:textId="77777777" w:rsidTr="00DE6AFE">
        <w:trPr>
          <w:jc w:val="center"/>
        </w:trPr>
        <w:tc>
          <w:tcPr>
            <w:tcW w:w="1553" w:type="dxa"/>
            <w:vMerge/>
          </w:tcPr>
          <w:p w14:paraId="12348742" w14:textId="77777777" w:rsidR="00CE366D" w:rsidRDefault="00CE366D" w:rsidP="00CD4162"/>
        </w:tc>
        <w:tc>
          <w:tcPr>
            <w:tcW w:w="848" w:type="dxa"/>
          </w:tcPr>
          <w:p w14:paraId="04359C9D" w14:textId="77777777" w:rsidR="00CE366D" w:rsidRDefault="00CE366D" w:rsidP="00CD4162">
            <w:pPr>
              <w:jc w:val="center"/>
            </w:pPr>
            <w:r>
              <w:rPr>
                <w:rFonts w:hint="eastAsia"/>
              </w:rPr>
              <w:t>S</w:t>
            </w:r>
            <w:r>
              <w:t>VM</w:t>
            </w:r>
          </w:p>
        </w:tc>
        <w:tc>
          <w:tcPr>
            <w:tcW w:w="849" w:type="dxa"/>
          </w:tcPr>
          <w:p w14:paraId="17C5D7E7" w14:textId="77777777" w:rsidR="00CE366D" w:rsidRDefault="00CE366D" w:rsidP="00CD4162">
            <w:pPr>
              <w:jc w:val="center"/>
            </w:pPr>
            <w:r>
              <w:t>KNN</w:t>
            </w:r>
          </w:p>
        </w:tc>
        <w:tc>
          <w:tcPr>
            <w:tcW w:w="848" w:type="dxa"/>
          </w:tcPr>
          <w:p w14:paraId="1BF87A7C" w14:textId="77777777" w:rsidR="00CE366D" w:rsidRDefault="00CE366D" w:rsidP="00CD4162">
            <w:pPr>
              <w:jc w:val="center"/>
            </w:pPr>
            <w:r>
              <w:rPr>
                <w:rFonts w:hint="eastAsia"/>
              </w:rPr>
              <w:t>D</w:t>
            </w:r>
            <w:r>
              <w:t>T</w:t>
            </w:r>
          </w:p>
        </w:tc>
        <w:tc>
          <w:tcPr>
            <w:tcW w:w="1000" w:type="dxa"/>
          </w:tcPr>
          <w:p w14:paraId="267F980D" w14:textId="77777777" w:rsidR="00CE366D" w:rsidRDefault="00CE366D" w:rsidP="00CD4162">
            <w:pPr>
              <w:jc w:val="center"/>
            </w:pPr>
            <w:r>
              <w:rPr>
                <w:rFonts w:hint="eastAsia"/>
              </w:rPr>
              <w:t>S</w:t>
            </w:r>
            <w:r>
              <w:t>VM</w:t>
            </w:r>
          </w:p>
        </w:tc>
        <w:tc>
          <w:tcPr>
            <w:tcW w:w="988" w:type="dxa"/>
          </w:tcPr>
          <w:p w14:paraId="07F8FC9F" w14:textId="77777777" w:rsidR="00CE366D" w:rsidRDefault="00CE366D" w:rsidP="00CD4162">
            <w:pPr>
              <w:jc w:val="center"/>
            </w:pPr>
            <w:r>
              <w:rPr>
                <w:rFonts w:hint="eastAsia"/>
              </w:rPr>
              <w:t>K</w:t>
            </w:r>
            <w:r>
              <w:t>NN</w:t>
            </w:r>
          </w:p>
        </w:tc>
        <w:tc>
          <w:tcPr>
            <w:tcW w:w="713" w:type="dxa"/>
          </w:tcPr>
          <w:p w14:paraId="760027B1" w14:textId="77777777" w:rsidR="00CE366D" w:rsidRDefault="00CE366D" w:rsidP="00CD4162">
            <w:pPr>
              <w:jc w:val="center"/>
            </w:pPr>
            <w:r>
              <w:rPr>
                <w:rFonts w:hint="eastAsia"/>
              </w:rPr>
              <w:t>D</w:t>
            </w:r>
            <w:r>
              <w:t>T</w:t>
            </w:r>
          </w:p>
        </w:tc>
        <w:tc>
          <w:tcPr>
            <w:tcW w:w="851" w:type="dxa"/>
          </w:tcPr>
          <w:p w14:paraId="7EFF9986" w14:textId="77777777" w:rsidR="00CE366D" w:rsidRDefault="00CE366D" w:rsidP="00CD4162">
            <w:pPr>
              <w:jc w:val="center"/>
            </w:pPr>
            <w:r w:rsidRPr="006D0841">
              <w:t>SVM</w:t>
            </w:r>
          </w:p>
        </w:tc>
        <w:tc>
          <w:tcPr>
            <w:tcW w:w="709" w:type="dxa"/>
          </w:tcPr>
          <w:p w14:paraId="2EB19CFF" w14:textId="77777777" w:rsidR="00CE366D" w:rsidRDefault="00CE366D" w:rsidP="00CD4162">
            <w:pPr>
              <w:jc w:val="center"/>
            </w:pPr>
            <w:r w:rsidRPr="006D0841">
              <w:t>KNN</w:t>
            </w:r>
          </w:p>
        </w:tc>
        <w:tc>
          <w:tcPr>
            <w:tcW w:w="850" w:type="dxa"/>
          </w:tcPr>
          <w:p w14:paraId="6EE0AB17" w14:textId="77777777" w:rsidR="00CE366D" w:rsidRDefault="00CE366D" w:rsidP="00CD4162">
            <w:pPr>
              <w:jc w:val="center"/>
            </w:pPr>
            <w:r w:rsidRPr="006D0841">
              <w:t>DT</w:t>
            </w:r>
          </w:p>
        </w:tc>
      </w:tr>
      <w:tr w:rsidR="00F77AD9" w14:paraId="34C45D8D" w14:textId="77777777" w:rsidTr="00DE6AFE">
        <w:trPr>
          <w:jc w:val="center"/>
        </w:trPr>
        <w:tc>
          <w:tcPr>
            <w:tcW w:w="1553" w:type="dxa"/>
          </w:tcPr>
          <w:p w14:paraId="60A4A42D" w14:textId="77777777" w:rsidR="00F77AD9" w:rsidRDefault="00F77AD9" w:rsidP="00F77AD9">
            <w:pPr>
              <w:jc w:val="center"/>
            </w:pPr>
            <w:r>
              <w:t>o</w:t>
            </w:r>
            <w:r>
              <w:rPr>
                <w:rFonts w:hint="eastAsia"/>
              </w:rPr>
              <w:t>ri</w:t>
            </w:r>
            <w:r>
              <w:t>_s</w:t>
            </w:r>
            <w:r>
              <w:rPr>
                <w:rFonts w:hint="eastAsia"/>
              </w:rPr>
              <w:t>ampen</w:t>
            </w:r>
          </w:p>
        </w:tc>
        <w:tc>
          <w:tcPr>
            <w:tcW w:w="848" w:type="dxa"/>
          </w:tcPr>
          <w:p w14:paraId="273B4AAF" w14:textId="7B1756E9" w:rsidR="00F77AD9" w:rsidRPr="00DB4F02" w:rsidRDefault="00F77AD9" w:rsidP="00F77AD9">
            <w:pPr>
              <w:jc w:val="center"/>
              <w:rPr>
                <w:szCs w:val="21"/>
              </w:rPr>
            </w:pPr>
            <w:r w:rsidRPr="0035497B">
              <w:rPr>
                <w:rFonts w:eastAsia="等线"/>
                <w:color w:val="000000"/>
                <w:kern w:val="0"/>
                <w:szCs w:val="21"/>
              </w:rPr>
              <w:t>64.75</w:t>
            </w:r>
          </w:p>
        </w:tc>
        <w:tc>
          <w:tcPr>
            <w:tcW w:w="849" w:type="dxa"/>
          </w:tcPr>
          <w:p w14:paraId="28ACEA7A" w14:textId="5438E63D" w:rsidR="00F77AD9" w:rsidRPr="00DB4F02" w:rsidRDefault="00F77AD9" w:rsidP="00F77AD9">
            <w:pPr>
              <w:jc w:val="center"/>
              <w:rPr>
                <w:szCs w:val="21"/>
              </w:rPr>
            </w:pPr>
            <w:r w:rsidRPr="0035497B">
              <w:rPr>
                <w:rFonts w:eastAsia="等线"/>
                <w:color w:val="000000"/>
                <w:kern w:val="0"/>
                <w:szCs w:val="21"/>
              </w:rPr>
              <w:t>64.75</w:t>
            </w:r>
          </w:p>
        </w:tc>
        <w:tc>
          <w:tcPr>
            <w:tcW w:w="848" w:type="dxa"/>
          </w:tcPr>
          <w:p w14:paraId="0CAC0811" w14:textId="4B57E1EB" w:rsidR="00F77AD9" w:rsidRPr="00DB4F02" w:rsidRDefault="00F77AD9" w:rsidP="00F77AD9">
            <w:pPr>
              <w:jc w:val="center"/>
              <w:rPr>
                <w:szCs w:val="21"/>
              </w:rPr>
            </w:pPr>
            <w:r w:rsidRPr="0035497B">
              <w:rPr>
                <w:rFonts w:eastAsia="等线"/>
                <w:color w:val="000000"/>
                <w:kern w:val="0"/>
                <w:szCs w:val="21"/>
              </w:rPr>
              <w:t>63.46</w:t>
            </w:r>
          </w:p>
        </w:tc>
        <w:tc>
          <w:tcPr>
            <w:tcW w:w="1000" w:type="dxa"/>
          </w:tcPr>
          <w:p w14:paraId="3EBE1B10" w14:textId="4F8F6664" w:rsidR="00F77AD9" w:rsidRPr="00DB4F02" w:rsidRDefault="00F77AD9" w:rsidP="00F77AD9">
            <w:pPr>
              <w:jc w:val="center"/>
              <w:rPr>
                <w:szCs w:val="21"/>
              </w:rPr>
            </w:pPr>
            <w:r w:rsidRPr="005377C1">
              <w:rPr>
                <w:rFonts w:eastAsia="等线"/>
                <w:color w:val="000000"/>
                <w:kern w:val="0"/>
                <w:szCs w:val="21"/>
              </w:rPr>
              <w:t>79.33</w:t>
            </w:r>
          </w:p>
        </w:tc>
        <w:tc>
          <w:tcPr>
            <w:tcW w:w="988" w:type="dxa"/>
          </w:tcPr>
          <w:p w14:paraId="1E211912" w14:textId="21BE335B" w:rsidR="00F77AD9" w:rsidRPr="00DB4F02" w:rsidRDefault="00F77AD9" w:rsidP="00F77AD9">
            <w:pPr>
              <w:jc w:val="center"/>
              <w:rPr>
                <w:szCs w:val="21"/>
              </w:rPr>
            </w:pPr>
            <w:r w:rsidRPr="005377C1">
              <w:rPr>
                <w:rFonts w:eastAsia="等线"/>
                <w:color w:val="000000"/>
                <w:kern w:val="0"/>
                <w:szCs w:val="21"/>
              </w:rPr>
              <w:t>68.33</w:t>
            </w:r>
          </w:p>
        </w:tc>
        <w:tc>
          <w:tcPr>
            <w:tcW w:w="713" w:type="dxa"/>
          </w:tcPr>
          <w:p w14:paraId="76CB7C5C" w14:textId="25254469" w:rsidR="00F77AD9" w:rsidRPr="00DB4F02" w:rsidRDefault="00F77AD9" w:rsidP="00F77AD9">
            <w:pPr>
              <w:jc w:val="center"/>
              <w:rPr>
                <w:szCs w:val="21"/>
              </w:rPr>
            </w:pPr>
            <w:r w:rsidRPr="005377C1">
              <w:rPr>
                <w:rFonts w:eastAsia="等线"/>
                <w:color w:val="000000"/>
                <w:kern w:val="0"/>
                <w:szCs w:val="21"/>
              </w:rPr>
              <w:t>62.37</w:t>
            </w:r>
          </w:p>
        </w:tc>
        <w:tc>
          <w:tcPr>
            <w:tcW w:w="851" w:type="dxa"/>
          </w:tcPr>
          <w:p w14:paraId="776ED7CB" w14:textId="7B786079" w:rsidR="00F77AD9" w:rsidRPr="00DB4F02" w:rsidRDefault="00F77AD9" w:rsidP="00F77AD9">
            <w:pPr>
              <w:jc w:val="center"/>
              <w:rPr>
                <w:szCs w:val="21"/>
              </w:rPr>
            </w:pPr>
            <w:r w:rsidRPr="00DB4F02">
              <w:rPr>
                <w:szCs w:val="21"/>
              </w:rPr>
              <w:t>50.52</w:t>
            </w:r>
          </w:p>
        </w:tc>
        <w:tc>
          <w:tcPr>
            <w:tcW w:w="709" w:type="dxa"/>
          </w:tcPr>
          <w:p w14:paraId="7259890B" w14:textId="607173E7" w:rsidR="00F77AD9" w:rsidRPr="00DB4F02" w:rsidRDefault="00F77AD9" w:rsidP="00F77AD9">
            <w:pPr>
              <w:jc w:val="center"/>
              <w:rPr>
                <w:szCs w:val="21"/>
              </w:rPr>
            </w:pPr>
            <w:r w:rsidRPr="00DB4F02">
              <w:rPr>
                <w:szCs w:val="21"/>
              </w:rPr>
              <w:t>61.42</w:t>
            </w:r>
          </w:p>
        </w:tc>
        <w:tc>
          <w:tcPr>
            <w:tcW w:w="850" w:type="dxa"/>
          </w:tcPr>
          <w:p w14:paraId="6FEB6667" w14:textId="7864C06D" w:rsidR="00F77AD9" w:rsidRPr="00DB4F02" w:rsidRDefault="00F77AD9" w:rsidP="00F77AD9">
            <w:pPr>
              <w:jc w:val="center"/>
              <w:rPr>
                <w:szCs w:val="21"/>
              </w:rPr>
            </w:pPr>
            <w:r w:rsidRPr="00DB4F02">
              <w:rPr>
                <w:szCs w:val="21"/>
              </w:rPr>
              <w:t>64.66</w:t>
            </w:r>
          </w:p>
        </w:tc>
      </w:tr>
      <w:tr w:rsidR="00F77AD9" w14:paraId="38B81916" w14:textId="77777777" w:rsidTr="00DE6AFE">
        <w:trPr>
          <w:jc w:val="center"/>
        </w:trPr>
        <w:tc>
          <w:tcPr>
            <w:tcW w:w="1553" w:type="dxa"/>
          </w:tcPr>
          <w:p w14:paraId="6C45C5DC" w14:textId="77777777" w:rsidR="00F77AD9" w:rsidRDefault="00F77AD9" w:rsidP="00F77AD9">
            <w:pPr>
              <w:jc w:val="center"/>
            </w:pPr>
            <w:r>
              <w:t>cd1_ s</w:t>
            </w:r>
            <w:r>
              <w:rPr>
                <w:rFonts w:hint="eastAsia"/>
              </w:rPr>
              <w:t>ampen</w:t>
            </w:r>
          </w:p>
        </w:tc>
        <w:tc>
          <w:tcPr>
            <w:tcW w:w="848" w:type="dxa"/>
          </w:tcPr>
          <w:p w14:paraId="4BC46861" w14:textId="496E2301" w:rsidR="00F77AD9" w:rsidRPr="00DB4F02" w:rsidRDefault="00F77AD9" w:rsidP="00F77AD9">
            <w:pPr>
              <w:jc w:val="center"/>
              <w:rPr>
                <w:szCs w:val="21"/>
              </w:rPr>
            </w:pPr>
            <w:r w:rsidRPr="0035497B">
              <w:rPr>
                <w:rFonts w:eastAsia="等线"/>
                <w:color w:val="000000"/>
                <w:kern w:val="0"/>
                <w:szCs w:val="21"/>
              </w:rPr>
              <w:t>88.13</w:t>
            </w:r>
          </w:p>
        </w:tc>
        <w:tc>
          <w:tcPr>
            <w:tcW w:w="849" w:type="dxa"/>
          </w:tcPr>
          <w:p w14:paraId="48E53AF6" w14:textId="52B3BBCF" w:rsidR="00F77AD9" w:rsidRPr="00DB4F02" w:rsidRDefault="00F77AD9" w:rsidP="00F77AD9">
            <w:pPr>
              <w:jc w:val="center"/>
              <w:rPr>
                <w:szCs w:val="21"/>
              </w:rPr>
            </w:pPr>
            <w:r w:rsidRPr="0035497B">
              <w:rPr>
                <w:rFonts w:eastAsia="等线"/>
                <w:color w:val="000000"/>
                <w:kern w:val="0"/>
                <w:szCs w:val="21"/>
              </w:rPr>
              <w:t>87.54</w:t>
            </w:r>
          </w:p>
        </w:tc>
        <w:tc>
          <w:tcPr>
            <w:tcW w:w="848" w:type="dxa"/>
          </w:tcPr>
          <w:p w14:paraId="1D13D486" w14:textId="0582DB2D" w:rsidR="00F77AD9" w:rsidRPr="00DB4F02" w:rsidRDefault="00F77AD9" w:rsidP="00F77AD9">
            <w:pPr>
              <w:jc w:val="center"/>
              <w:rPr>
                <w:szCs w:val="21"/>
              </w:rPr>
            </w:pPr>
            <w:r w:rsidRPr="0035497B">
              <w:rPr>
                <w:rFonts w:eastAsia="等线"/>
                <w:color w:val="000000"/>
                <w:kern w:val="0"/>
                <w:szCs w:val="21"/>
              </w:rPr>
              <w:t>84.58</w:t>
            </w:r>
          </w:p>
        </w:tc>
        <w:tc>
          <w:tcPr>
            <w:tcW w:w="1000" w:type="dxa"/>
          </w:tcPr>
          <w:p w14:paraId="1CCCD466" w14:textId="424BE1F0" w:rsidR="00F77AD9" w:rsidRPr="00DB4F02" w:rsidRDefault="00F77AD9" w:rsidP="00F77AD9">
            <w:pPr>
              <w:jc w:val="center"/>
              <w:rPr>
                <w:szCs w:val="21"/>
              </w:rPr>
            </w:pPr>
            <w:r w:rsidRPr="005377C1">
              <w:rPr>
                <w:rFonts w:eastAsia="等线"/>
                <w:color w:val="000000"/>
                <w:kern w:val="0"/>
                <w:szCs w:val="21"/>
              </w:rPr>
              <w:t>91.37%</w:t>
            </w:r>
          </w:p>
        </w:tc>
        <w:tc>
          <w:tcPr>
            <w:tcW w:w="988" w:type="dxa"/>
          </w:tcPr>
          <w:p w14:paraId="78FD1DF9" w14:textId="18C50147" w:rsidR="00F77AD9" w:rsidRPr="00DB4F02" w:rsidRDefault="00F77AD9" w:rsidP="00F77AD9">
            <w:pPr>
              <w:jc w:val="center"/>
              <w:rPr>
                <w:szCs w:val="21"/>
              </w:rPr>
            </w:pPr>
            <w:r w:rsidRPr="005377C1">
              <w:rPr>
                <w:rFonts w:eastAsia="等线"/>
                <w:color w:val="000000"/>
                <w:kern w:val="0"/>
                <w:szCs w:val="21"/>
              </w:rPr>
              <w:t>91.33</w:t>
            </w:r>
          </w:p>
        </w:tc>
        <w:tc>
          <w:tcPr>
            <w:tcW w:w="713" w:type="dxa"/>
          </w:tcPr>
          <w:p w14:paraId="2173E041" w14:textId="3B11638F" w:rsidR="00F77AD9" w:rsidRPr="00DB4F02" w:rsidRDefault="00F77AD9" w:rsidP="00F77AD9">
            <w:pPr>
              <w:jc w:val="center"/>
              <w:rPr>
                <w:szCs w:val="21"/>
              </w:rPr>
            </w:pPr>
            <w:r w:rsidRPr="005377C1">
              <w:rPr>
                <w:rFonts w:eastAsia="等线"/>
                <w:color w:val="000000"/>
                <w:kern w:val="0"/>
                <w:szCs w:val="21"/>
              </w:rPr>
              <w:t>85.93</w:t>
            </w:r>
          </w:p>
        </w:tc>
        <w:tc>
          <w:tcPr>
            <w:tcW w:w="851" w:type="dxa"/>
          </w:tcPr>
          <w:p w14:paraId="756EEEC2" w14:textId="5419EFF3" w:rsidR="00F77AD9" w:rsidRPr="00DB4F02" w:rsidRDefault="00F77AD9" w:rsidP="00F77AD9">
            <w:pPr>
              <w:jc w:val="center"/>
              <w:rPr>
                <w:szCs w:val="21"/>
              </w:rPr>
            </w:pPr>
            <w:r w:rsidRPr="00DB4F02">
              <w:rPr>
                <w:szCs w:val="21"/>
              </w:rPr>
              <w:t>84.92</w:t>
            </w:r>
          </w:p>
        </w:tc>
        <w:tc>
          <w:tcPr>
            <w:tcW w:w="709" w:type="dxa"/>
          </w:tcPr>
          <w:p w14:paraId="3BCA7DD1" w14:textId="7FC26A35" w:rsidR="00F77AD9" w:rsidRPr="00DB4F02" w:rsidRDefault="00F77AD9" w:rsidP="00F77AD9">
            <w:pPr>
              <w:jc w:val="center"/>
              <w:rPr>
                <w:szCs w:val="21"/>
              </w:rPr>
            </w:pPr>
            <w:r w:rsidRPr="00DB4F02">
              <w:rPr>
                <w:szCs w:val="21"/>
              </w:rPr>
              <w:t>83.69</w:t>
            </w:r>
          </w:p>
        </w:tc>
        <w:tc>
          <w:tcPr>
            <w:tcW w:w="850" w:type="dxa"/>
          </w:tcPr>
          <w:p w14:paraId="62497FC8" w14:textId="4C3711C1" w:rsidR="00F77AD9" w:rsidRPr="00DB4F02" w:rsidRDefault="00F77AD9" w:rsidP="00F77AD9">
            <w:pPr>
              <w:jc w:val="center"/>
              <w:rPr>
                <w:szCs w:val="21"/>
              </w:rPr>
            </w:pPr>
            <w:r w:rsidRPr="00DB4F02">
              <w:rPr>
                <w:szCs w:val="21"/>
              </w:rPr>
              <w:t>83.35</w:t>
            </w:r>
          </w:p>
        </w:tc>
      </w:tr>
      <w:tr w:rsidR="00F77AD9" w14:paraId="406C1A55" w14:textId="77777777" w:rsidTr="00DE6AFE">
        <w:trPr>
          <w:jc w:val="center"/>
        </w:trPr>
        <w:tc>
          <w:tcPr>
            <w:tcW w:w="1553" w:type="dxa"/>
          </w:tcPr>
          <w:p w14:paraId="09A73D62" w14:textId="77777777" w:rsidR="00F77AD9" w:rsidRDefault="00F77AD9" w:rsidP="00F77AD9">
            <w:pPr>
              <w:jc w:val="center"/>
            </w:pPr>
            <w:r>
              <w:t>cd2_ s</w:t>
            </w:r>
            <w:r>
              <w:rPr>
                <w:rFonts w:hint="eastAsia"/>
              </w:rPr>
              <w:t>ampen</w:t>
            </w:r>
          </w:p>
        </w:tc>
        <w:tc>
          <w:tcPr>
            <w:tcW w:w="848" w:type="dxa"/>
          </w:tcPr>
          <w:p w14:paraId="6FEA8AA7" w14:textId="2141A8AB" w:rsidR="00F77AD9" w:rsidRPr="00DB4F02" w:rsidRDefault="00F77AD9" w:rsidP="00F77AD9">
            <w:pPr>
              <w:jc w:val="center"/>
              <w:rPr>
                <w:szCs w:val="21"/>
              </w:rPr>
            </w:pPr>
            <w:r w:rsidRPr="0035497B">
              <w:rPr>
                <w:rFonts w:eastAsia="等线"/>
                <w:color w:val="000000"/>
                <w:kern w:val="0"/>
                <w:szCs w:val="21"/>
              </w:rPr>
              <w:t>79.79</w:t>
            </w:r>
          </w:p>
        </w:tc>
        <w:tc>
          <w:tcPr>
            <w:tcW w:w="849" w:type="dxa"/>
          </w:tcPr>
          <w:p w14:paraId="13D60F66" w14:textId="2D87ED9F" w:rsidR="00F77AD9" w:rsidRPr="00DB4F02" w:rsidRDefault="00F77AD9" w:rsidP="00F77AD9">
            <w:pPr>
              <w:jc w:val="center"/>
              <w:rPr>
                <w:szCs w:val="21"/>
              </w:rPr>
            </w:pPr>
            <w:r w:rsidRPr="0035497B">
              <w:rPr>
                <w:rFonts w:eastAsia="等线"/>
                <w:color w:val="000000"/>
                <w:kern w:val="0"/>
                <w:szCs w:val="21"/>
              </w:rPr>
              <w:t>78.63</w:t>
            </w:r>
          </w:p>
        </w:tc>
        <w:tc>
          <w:tcPr>
            <w:tcW w:w="848" w:type="dxa"/>
          </w:tcPr>
          <w:p w14:paraId="161970BB" w14:textId="081F08EB" w:rsidR="00F77AD9" w:rsidRPr="00DB4F02" w:rsidRDefault="00F77AD9" w:rsidP="00F77AD9">
            <w:pPr>
              <w:jc w:val="center"/>
              <w:rPr>
                <w:szCs w:val="21"/>
              </w:rPr>
            </w:pPr>
            <w:r w:rsidRPr="0035497B">
              <w:rPr>
                <w:rFonts w:eastAsia="等线"/>
                <w:color w:val="000000"/>
                <w:kern w:val="0"/>
                <w:szCs w:val="21"/>
              </w:rPr>
              <w:t>74.00</w:t>
            </w:r>
          </w:p>
        </w:tc>
        <w:tc>
          <w:tcPr>
            <w:tcW w:w="1000" w:type="dxa"/>
          </w:tcPr>
          <w:p w14:paraId="69068402" w14:textId="0D2495B1" w:rsidR="00F77AD9" w:rsidRPr="00DB4F02" w:rsidRDefault="00F77AD9" w:rsidP="00F77AD9">
            <w:pPr>
              <w:jc w:val="center"/>
              <w:rPr>
                <w:szCs w:val="21"/>
              </w:rPr>
            </w:pPr>
            <w:r w:rsidRPr="005377C1">
              <w:rPr>
                <w:rFonts w:eastAsia="等线"/>
                <w:color w:val="000000"/>
                <w:kern w:val="0"/>
                <w:szCs w:val="21"/>
              </w:rPr>
              <w:t>89.2</w:t>
            </w:r>
          </w:p>
        </w:tc>
        <w:tc>
          <w:tcPr>
            <w:tcW w:w="988" w:type="dxa"/>
          </w:tcPr>
          <w:p w14:paraId="3A0324E8" w14:textId="58CEC4C0" w:rsidR="00F77AD9" w:rsidRPr="00DB4F02" w:rsidRDefault="00F77AD9" w:rsidP="00F77AD9">
            <w:pPr>
              <w:jc w:val="center"/>
              <w:rPr>
                <w:szCs w:val="21"/>
              </w:rPr>
            </w:pPr>
            <w:r w:rsidRPr="005377C1">
              <w:rPr>
                <w:rFonts w:eastAsia="等线"/>
                <w:color w:val="000000"/>
                <w:kern w:val="0"/>
                <w:szCs w:val="21"/>
              </w:rPr>
              <w:t>87.97</w:t>
            </w:r>
          </w:p>
        </w:tc>
        <w:tc>
          <w:tcPr>
            <w:tcW w:w="713" w:type="dxa"/>
          </w:tcPr>
          <w:p w14:paraId="25ABAC81" w14:textId="0818D0DD" w:rsidR="00F77AD9" w:rsidRPr="00DB4F02" w:rsidRDefault="00F77AD9" w:rsidP="00F77AD9">
            <w:pPr>
              <w:jc w:val="center"/>
              <w:rPr>
                <w:szCs w:val="21"/>
              </w:rPr>
            </w:pPr>
            <w:r w:rsidRPr="005377C1">
              <w:rPr>
                <w:rFonts w:eastAsia="等线"/>
                <w:color w:val="000000"/>
                <w:kern w:val="0"/>
                <w:szCs w:val="21"/>
              </w:rPr>
              <w:t>76.65</w:t>
            </w:r>
          </w:p>
        </w:tc>
        <w:tc>
          <w:tcPr>
            <w:tcW w:w="851" w:type="dxa"/>
          </w:tcPr>
          <w:p w14:paraId="46058AA2" w14:textId="02172FFF" w:rsidR="00F77AD9" w:rsidRPr="00DB4F02" w:rsidRDefault="00F77AD9" w:rsidP="00F77AD9">
            <w:pPr>
              <w:jc w:val="center"/>
              <w:rPr>
                <w:szCs w:val="21"/>
              </w:rPr>
            </w:pPr>
            <w:r w:rsidRPr="00DB4F02">
              <w:rPr>
                <w:szCs w:val="21"/>
              </w:rPr>
              <w:t>70.50</w:t>
            </w:r>
          </w:p>
        </w:tc>
        <w:tc>
          <w:tcPr>
            <w:tcW w:w="709" w:type="dxa"/>
          </w:tcPr>
          <w:p w14:paraId="5DA4446A" w14:textId="78917856" w:rsidR="00F77AD9" w:rsidRPr="00DB4F02" w:rsidRDefault="00F77AD9" w:rsidP="00F77AD9">
            <w:pPr>
              <w:jc w:val="center"/>
              <w:rPr>
                <w:szCs w:val="21"/>
              </w:rPr>
            </w:pPr>
            <w:r w:rsidRPr="00DB4F02">
              <w:rPr>
                <w:szCs w:val="21"/>
              </w:rPr>
              <w:t>69.19</w:t>
            </w:r>
          </w:p>
        </w:tc>
        <w:tc>
          <w:tcPr>
            <w:tcW w:w="850" w:type="dxa"/>
          </w:tcPr>
          <w:p w14:paraId="01E16F01" w14:textId="77B0F233" w:rsidR="00F77AD9" w:rsidRPr="00DB4F02" w:rsidRDefault="00F77AD9" w:rsidP="00F77AD9">
            <w:pPr>
              <w:jc w:val="center"/>
              <w:rPr>
                <w:szCs w:val="21"/>
              </w:rPr>
            </w:pPr>
            <w:r w:rsidRPr="00DB4F02">
              <w:rPr>
                <w:szCs w:val="21"/>
              </w:rPr>
              <w:t>71.30</w:t>
            </w:r>
          </w:p>
        </w:tc>
      </w:tr>
      <w:tr w:rsidR="00F77AD9" w14:paraId="4D087409" w14:textId="77777777" w:rsidTr="00DE6AFE">
        <w:trPr>
          <w:jc w:val="center"/>
        </w:trPr>
        <w:tc>
          <w:tcPr>
            <w:tcW w:w="1553" w:type="dxa"/>
          </w:tcPr>
          <w:p w14:paraId="0E3B05BA" w14:textId="77777777" w:rsidR="00F77AD9" w:rsidRDefault="00F77AD9" w:rsidP="00F77AD9">
            <w:pPr>
              <w:jc w:val="center"/>
            </w:pPr>
            <w:r>
              <w:t>cd3_ s</w:t>
            </w:r>
            <w:r>
              <w:rPr>
                <w:rFonts w:hint="eastAsia"/>
              </w:rPr>
              <w:t>ampen</w:t>
            </w:r>
          </w:p>
        </w:tc>
        <w:tc>
          <w:tcPr>
            <w:tcW w:w="848" w:type="dxa"/>
          </w:tcPr>
          <w:p w14:paraId="095768B2" w14:textId="6EF070A6" w:rsidR="00F77AD9" w:rsidRPr="00DB4F02" w:rsidRDefault="00F77AD9" w:rsidP="00F77AD9">
            <w:pPr>
              <w:jc w:val="center"/>
              <w:rPr>
                <w:szCs w:val="21"/>
              </w:rPr>
            </w:pPr>
            <w:r w:rsidRPr="0035497B">
              <w:rPr>
                <w:rFonts w:eastAsia="等线"/>
                <w:color w:val="000000"/>
                <w:kern w:val="0"/>
                <w:szCs w:val="21"/>
              </w:rPr>
              <w:t>63.96</w:t>
            </w:r>
          </w:p>
        </w:tc>
        <w:tc>
          <w:tcPr>
            <w:tcW w:w="849" w:type="dxa"/>
          </w:tcPr>
          <w:p w14:paraId="79582A03" w14:textId="5BE9A5BB" w:rsidR="00F77AD9" w:rsidRPr="00DB4F02" w:rsidRDefault="00F77AD9" w:rsidP="00F77AD9">
            <w:pPr>
              <w:jc w:val="center"/>
              <w:rPr>
                <w:szCs w:val="21"/>
              </w:rPr>
            </w:pPr>
            <w:r w:rsidRPr="0035497B">
              <w:rPr>
                <w:rFonts w:eastAsia="等线"/>
                <w:color w:val="000000"/>
                <w:kern w:val="0"/>
                <w:szCs w:val="21"/>
              </w:rPr>
              <w:t>62.67</w:t>
            </w:r>
          </w:p>
        </w:tc>
        <w:tc>
          <w:tcPr>
            <w:tcW w:w="848" w:type="dxa"/>
          </w:tcPr>
          <w:p w14:paraId="46509B84" w14:textId="29A5E25C" w:rsidR="00F77AD9" w:rsidRPr="00DB4F02" w:rsidRDefault="00F77AD9" w:rsidP="00F77AD9">
            <w:pPr>
              <w:jc w:val="center"/>
              <w:rPr>
                <w:szCs w:val="21"/>
              </w:rPr>
            </w:pPr>
            <w:r w:rsidRPr="0035497B">
              <w:rPr>
                <w:rFonts w:eastAsia="等线"/>
                <w:color w:val="000000"/>
                <w:kern w:val="0"/>
                <w:szCs w:val="21"/>
              </w:rPr>
              <w:t>58.58</w:t>
            </w:r>
          </w:p>
        </w:tc>
        <w:tc>
          <w:tcPr>
            <w:tcW w:w="1000" w:type="dxa"/>
          </w:tcPr>
          <w:p w14:paraId="1D6AFC7C" w14:textId="483507FF" w:rsidR="00F77AD9" w:rsidRPr="00DB4F02" w:rsidRDefault="00F77AD9" w:rsidP="00F77AD9">
            <w:pPr>
              <w:jc w:val="center"/>
              <w:rPr>
                <w:szCs w:val="21"/>
              </w:rPr>
            </w:pPr>
            <w:r w:rsidRPr="005377C1">
              <w:rPr>
                <w:rFonts w:eastAsia="等线"/>
                <w:color w:val="000000"/>
                <w:kern w:val="0"/>
                <w:szCs w:val="21"/>
              </w:rPr>
              <w:t>64.09</w:t>
            </w:r>
          </w:p>
        </w:tc>
        <w:tc>
          <w:tcPr>
            <w:tcW w:w="988" w:type="dxa"/>
          </w:tcPr>
          <w:p w14:paraId="2C64D93F" w14:textId="0F5EF04A" w:rsidR="00F77AD9" w:rsidRPr="00DB4F02" w:rsidRDefault="00F77AD9" w:rsidP="00F77AD9">
            <w:pPr>
              <w:jc w:val="center"/>
              <w:rPr>
                <w:szCs w:val="21"/>
              </w:rPr>
            </w:pPr>
            <w:r w:rsidRPr="005377C1">
              <w:rPr>
                <w:rFonts w:eastAsia="等线"/>
                <w:color w:val="000000"/>
                <w:kern w:val="0"/>
                <w:szCs w:val="21"/>
              </w:rPr>
              <w:t>63.97</w:t>
            </w:r>
          </w:p>
        </w:tc>
        <w:tc>
          <w:tcPr>
            <w:tcW w:w="713" w:type="dxa"/>
          </w:tcPr>
          <w:p w14:paraId="33EF0234" w14:textId="2FE1E4F1" w:rsidR="00F77AD9" w:rsidRPr="00DB4F02" w:rsidRDefault="00F77AD9" w:rsidP="00F77AD9">
            <w:pPr>
              <w:jc w:val="center"/>
              <w:rPr>
                <w:szCs w:val="21"/>
              </w:rPr>
            </w:pPr>
            <w:r w:rsidRPr="005377C1">
              <w:rPr>
                <w:rFonts w:eastAsia="等线"/>
                <w:color w:val="000000"/>
                <w:kern w:val="0"/>
                <w:szCs w:val="21"/>
              </w:rPr>
              <w:t>60.40</w:t>
            </w:r>
          </w:p>
        </w:tc>
        <w:tc>
          <w:tcPr>
            <w:tcW w:w="851" w:type="dxa"/>
          </w:tcPr>
          <w:p w14:paraId="73346732" w14:textId="4E9900A2" w:rsidR="00F77AD9" w:rsidRPr="00DB4F02" w:rsidRDefault="00F77AD9" w:rsidP="00F77AD9">
            <w:pPr>
              <w:jc w:val="center"/>
              <w:rPr>
                <w:szCs w:val="21"/>
              </w:rPr>
            </w:pPr>
            <w:r w:rsidRPr="00DB4F02">
              <w:rPr>
                <w:szCs w:val="21"/>
              </w:rPr>
              <w:t>64.02</w:t>
            </w:r>
          </w:p>
        </w:tc>
        <w:tc>
          <w:tcPr>
            <w:tcW w:w="709" w:type="dxa"/>
          </w:tcPr>
          <w:p w14:paraId="3C67CEFE" w14:textId="2C6D4F8C" w:rsidR="00F77AD9" w:rsidRPr="00DB4F02" w:rsidRDefault="00F77AD9" w:rsidP="00F77AD9">
            <w:pPr>
              <w:jc w:val="center"/>
              <w:rPr>
                <w:szCs w:val="21"/>
              </w:rPr>
            </w:pPr>
            <w:r w:rsidRPr="00DB4F02">
              <w:rPr>
                <w:szCs w:val="21"/>
              </w:rPr>
              <w:t>61.69</w:t>
            </w:r>
          </w:p>
        </w:tc>
        <w:tc>
          <w:tcPr>
            <w:tcW w:w="850" w:type="dxa"/>
          </w:tcPr>
          <w:p w14:paraId="757CBA6A" w14:textId="5A488D9B" w:rsidR="00F77AD9" w:rsidRPr="00DB4F02" w:rsidRDefault="00F77AD9" w:rsidP="00F77AD9">
            <w:pPr>
              <w:jc w:val="center"/>
              <w:rPr>
                <w:szCs w:val="21"/>
              </w:rPr>
            </w:pPr>
            <w:r w:rsidRPr="00DB4F02">
              <w:rPr>
                <w:szCs w:val="21"/>
              </w:rPr>
              <w:t>56.66</w:t>
            </w:r>
          </w:p>
        </w:tc>
      </w:tr>
      <w:tr w:rsidR="00F77AD9" w14:paraId="236784F7" w14:textId="77777777" w:rsidTr="00DE6AFE">
        <w:trPr>
          <w:jc w:val="center"/>
        </w:trPr>
        <w:tc>
          <w:tcPr>
            <w:tcW w:w="1553" w:type="dxa"/>
          </w:tcPr>
          <w:p w14:paraId="50F8947F" w14:textId="6F0AC1CE" w:rsidR="00F77AD9" w:rsidRDefault="00B06701" w:rsidP="00F77AD9">
            <w:pPr>
              <w:jc w:val="center"/>
            </w:pPr>
            <w:r>
              <w:t>m</w:t>
            </w:r>
            <w:r>
              <w:rPr>
                <w:rFonts w:hint="eastAsia"/>
              </w:rPr>
              <w:t>ulti_</w:t>
            </w:r>
            <w:r>
              <w:t>sampen</w:t>
            </w:r>
          </w:p>
        </w:tc>
        <w:tc>
          <w:tcPr>
            <w:tcW w:w="848" w:type="dxa"/>
          </w:tcPr>
          <w:p w14:paraId="6B65B51C" w14:textId="4D17500E" w:rsidR="00F77AD9" w:rsidRDefault="00795554" w:rsidP="000A328E">
            <w:pPr>
              <w:jc w:val="center"/>
            </w:pPr>
            <w:r>
              <w:rPr>
                <w:rFonts w:hint="eastAsia"/>
              </w:rPr>
              <w:t>8</w:t>
            </w:r>
            <w:r>
              <w:t>9.46</w:t>
            </w:r>
          </w:p>
        </w:tc>
        <w:tc>
          <w:tcPr>
            <w:tcW w:w="849" w:type="dxa"/>
          </w:tcPr>
          <w:p w14:paraId="37E1DF5F" w14:textId="59DD1C00" w:rsidR="00F77AD9" w:rsidRDefault="00E42E8F" w:rsidP="000A328E">
            <w:pPr>
              <w:jc w:val="center"/>
            </w:pPr>
            <w:r>
              <w:rPr>
                <w:rFonts w:hint="eastAsia"/>
              </w:rPr>
              <w:t>8</w:t>
            </w:r>
            <w:r>
              <w:t>9.54</w:t>
            </w:r>
          </w:p>
        </w:tc>
        <w:tc>
          <w:tcPr>
            <w:tcW w:w="848" w:type="dxa"/>
          </w:tcPr>
          <w:p w14:paraId="6F42FE13" w14:textId="77C947E3" w:rsidR="00F77AD9" w:rsidRDefault="002B48F5" w:rsidP="000A328E">
            <w:pPr>
              <w:jc w:val="center"/>
            </w:pPr>
            <w:r>
              <w:rPr>
                <w:rFonts w:hint="eastAsia"/>
              </w:rPr>
              <w:t>8</w:t>
            </w:r>
            <w:r>
              <w:t>7.00</w:t>
            </w:r>
          </w:p>
        </w:tc>
        <w:tc>
          <w:tcPr>
            <w:tcW w:w="1000" w:type="dxa"/>
          </w:tcPr>
          <w:p w14:paraId="781A1270" w14:textId="5567EC1C" w:rsidR="00F77AD9" w:rsidRDefault="00180014" w:rsidP="000A328E">
            <w:pPr>
              <w:jc w:val="center"/>
            </w:pPr>
            <w:r>
              <w:rPr>
                <w:rFonts w:hint="eastAsia"/>
              </w:rPr>
              <w:t>8</w:t>
            </w:r>
            <w:r>
              <w:t>8.54</w:t>
            </w:r>
          </w:p>
        </w:tc>
        <w:tc>
          <w:tcPr>
            <w:tcW w:w="988" w:type="dxa"/>
          </w:tcPr>
          <w:p w14:paraId="1B42567D" w14:textId="3405C5BB" w:rsidR="00F77AD9" w:rsidRDefault="00301758" w:rsidP="000A328E">
            <w:pPr>
              <w:jc w:val="center"/>
            </w:pPr>
            <w:r>
              <w:rPr>
                <w:rFonts w:hint="eastAsia"/>
              </w:rPr>
              <w:t>9</w:t>
            </w:r>
            <w:r>
              <w:t>2.54</w:t>
            </w:r>
          </w:p>
        </w:tc>
        <w:tc>
          <w:tcPr>
            <w:tcW w:w="713" w:type="dxa"/>
          </w:tcPr>
          <w:p w14:paraId="5AFCC05E" w14:textId="4E28A3D0" w:rsidR="00F77AD9" w:rsidRDefault="0037226A" w:rsidP="000A328E">
            <w:pPr>
              <w:jc w:val="center"/>
            </w:pPr>
            <w:r>
              <w:rPr>
                <w:rFonts w:hint="eastAsia"/>
              </w:rPr>
              <w:t>8</w:t>
            </w:r>
            <w:r>
              <w:t>7.35</w:t>
            </w:r>
          </w:p>
        </w:tc>
        <w:tc>
          <w:tcPr>
            <w:tcW w:w="851" w:type="dxa"/>
          </w:tcPr>
          <w:p w14:paraId="2D6CB083" w14:textId="365931AA" w:rsidR="00F77AD9" w:rsidRDefault="00F30C38" w:rsidP="000A328E">
            <w:pPr>
              <w:jc w:val="center"/>
            </w:pPr>
            <w:r>
              <w:rPr>
                <w:rFonts w:hint="eastAsia"/>
              </w:rPr>
              <w:t>9</w:t>
            </w:r>
            <w:r>
              <w:t>0.43</w:t>
            </w:r>
          </w:p>
        </w:tc>
        <w:tc>
          <w:tcPr>
            <w:tcW w:w="709" w:type="dxa"/>
          </w:tcPr>
          <w:p w14:paraId="3DBC6DAD" w14:textId="306F6B16" w:rsidR="00F77AD9" w:rsidRDefault="0035228C" w:rsidP="000A328E">
            <w:pPr>
              <w:jc w:val="center"/>
            </w:pPr>
            <w:r>
              <w:rPr>
                <w:rFonts w:hint="eastAsia"/>
              </w:rPr>
              <w:t>8</w:t>
            </w:r>
            <w:r>
              <w:t>6.51</w:t>
            </w:r>
          </w:p>
        </w:tc>
        <w:tc>
          <w:tcPr>
            <w:tcW w:w="850" w:type="dxa"/>
          </w:tcPr>
          <w:p w14:paraId="00C868C2" w14:textId="173C33CB" w:rsidR="00F77AD9" w:rsidRDefault="00D90C78" w:rsidP="000A328E">
            <w:pPr>
              <w:jc w:val="center"/>
            </w:pPr>
            <w:r>
              <w:rPr>
                <w:rFonts w:hint="eastAsia"/>
              </w:rPr>
              <w:t>8</w:t>
            </w:r>
            <w:r>
              <w:t>6.80</w:t>
            </w:r>
          </w:p>
        </w:tc>
      </w:tr>
    </w:tbl>
    <w:p w14:paraId="3C1A92EA" w14:textId="1AB53665" w:rsidR="00382F74" w:rsidRPr="00872014" w:rsidRDefault="00642564" w:rsidP="00BE581C">
      <w:pPr>
        <w:pStyle w:val="afa"/>
        <w:spacing w:beforeLines="50" w:before="156" w:afterLines="50" w:after="156" w:line="440" w:lineRule="atLeast"/>
        <w:ind w:firstLine="420"/>
        <w:rPr>
          <w:rFonts w:ascii="宋体" w:eastAsia="宋体" w:hAnsi="宋体"/>
          <w:sz w:val="21"/>
          <w:szCs w:val="21"/>
        </w:rPr>
      </w:pPr>
      <w:bookmarkStart w:id="102" w:name="_Ref40647775"/>
      <w:bookmarkStart w:id="103" w:name="_Ref40631801"/>
      <w:r w:rsidRPr="00872014">
        <w:rPr>
          <w:rFonts w:ascii="宋体" w:eastAsia="宋体" w:hAnsi="宋体"/>
          <w:sz w:val="21"/>
          <w:szCs w:val="21"/>
        </w:rPr>
        <w:t>表</w:t>
      </w:r>
      <w:r w:rsidRPr="00274040">
        <w:rPr>
          <w:rFonts w:ascii="Times New Roman" w:eastAsia="宋体" w:hAnsi="Times New Roman" w:cs="Times New Roman"/>
          <w:sz w:val="21"/>
          <w:szCs w:val="21"/>
        </w:rPr>
        <w:t>4·</w:t>
      </w:r>
      <w:r w:rsidRPr="00274040">
        <w:rPr>
          <w:rFonts w:ascii="Times New Roman" w:eastAsia="宋体" w:hAnsi="Times New Roman" w:cs="Times New Roman"/>
          <w:sz w:val="21"/>
          <w:szCs w:val="21"/>
        </w:rPr>
        <w:fldChar w:fldCharType="begin"/>
      </w:r>
      <w:r w:rsidRPr="00274040">
        <w:rPr>
          <w:rFonts w:ascii="Times New Roman" w:eastAsia="宋体" w:hAnsi="Times New Roman" w:cs="Times New Roman"/>
          <w:sz w:val="21"/>
          <w:szCs w:val="21"/>
        </w:rPr>
        <w:instrText xml:space="preserve"> SEQ </w:instrText>
      </w:r>
      <w:r w:rsidRPr="00274040">
        <w:rPr>
          <w:rFonts w:ascii="Times New Roman" w:eastAsia="宋体" w:hAnsi="Times New Roman" w:cs="Times New Roman"/>
          <w:sz w:val="21"/>
          <w:szCs w:val="21"/>
        </w:rPr>
        <w:instrText>表</w:instrText>
      </w:r>
      <w:r w:rsidRPr="00274040">
        <w:rPr>
          <w:rFonts w:ascii="Times New Roman" w:eastAsia="宋体" w:hAnsi="Times New Roman" w:cs="Times New Roman"/>
          <w:sz w:val="21"/>
          <w:szCs w:val="21"/>
        </w:rPr>
        <w:instrText xml:space="preserve">4· \* ARABIC </w:instrText>
      </w:r>
      <w:r w:rsidRPr="00274040">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12</w:t>
      </w:r>
      <w:r w:rsidRPr="00274040">
        <w:rPr>
          <w:rFonts w:ascii="Times New Roman" w:eastAsia="宋体" w:hAnsi="Times New Roman" w:cs="Times New Roman"/>
          <w:sz w:val="21"/>
          <w:szCs w:val="21"/>
        </w:rPr>
        <w:fldChar w:fldCharType="end"/>
      </w:r>
      <w:bookmarkEnd w:id="102"/>
      <w:r w:rsidRPr="00872014">
        <w:rPr>
          <w:rFonts w:ascii="宋体" w:eastAsia="宋体" w:hAnsi="宋体"/>
          <w:sz w:val="21"/>
          <w:szCs w:val="21"/>
        </w:rPr>
        <w:t xml:space="preserve"> </w:t>
      </w:r>
      <w:r w:rsidR="00F43126" w:rsidRPr="00872014">
        <w:rPr>
          <w:rFonts w:ascii="宋体" w:eastAsia="宋体" w:hAnsi="宋体" w:hint="eastAsia"/>
          <w:sz w:val="21"/>
          <w:szCs w:val="21"/>
        </w:rPr>
        <w:t>与同类研究对比结果</w:t>
      </w:r>
    </w:p>
    <w:tbl>
      <w:tblPr>
        <w:tblStyle w:val="a8"/>
        <w:tblW w:w="0" w:type="auto"/>
        <w:tblLook w:val="04A0" w:firstRow="1" w:lastRow="0" w:firstColumn="1" w:lastColumn="0" w:noHBand="0" w:noVBand="1"/>
      </w:tblPr>
      <w:tblGrid>
        <w:gridCol w:w="1262"/>
        <w:gridCol w:w="1143"/>
        <w:gridCol w:w="1134"/>
        <w:gridCol w:w="992"/>
        <w:gridCol w:w="1418"/>
        <w:gridCol w:w="1417"/>
        <w:gridCol w:w="1468"/>
      </w:tblGrid>
      <w:tr w:rsidR="00382F74" w14:paraId="0DE3DA2B" w14:textId="77777777" w:rsidTr="00BA2C9C">
        <w:tc>
          <w:tcPr>
            <w:tcW w:w="1262" w:type="dxa"/>
            <w:tcBorders>
              <w:bottom w:val="single" w:sz="4" w:space="0" w:color="auto"/>
              <w:tl2br w:val="nil"/>
            </w:tcBorders>
            <w:shd w:val="clear" w:color="auto" w:fill="auto"/>
          </w:tcPr>
          <w:p w14:paraId="66BE250B" w14:textId="6BACE318" w:rsidR="00382F74" w:rsidRDefault="00DB77D1" w:rsidP="006A3DF4">
            <w:pPr>
              <w:tabs>
                <w:tab w:val="left" w:pos="775"/>
              </w:tabs>
              <w:jc w:val="center"/>
            </w:pPr>
            <w:bookmarkStart w:id="104" w:name="_Hlk40735409"/>
            <w:r>
              <w:rPr>
                <w:rFonts w:hint="eastAsia"/>
              </w:rPr>
              <w:t>作者</w:t>
            </w:r>
          </w:p>
        </w:tc>
        <w:tc>
          <w:tcPr>
            <w:tcW w:w="3269" w:type="dxa"/>
            <w:gridSpan w:val="3"/>
          </w:tcPr>
          <w:p w14:paraId="3EEB0115" w14:textId="215E8D20" w:rsidR="00382F74" w:rsidRDefault="001733AD" w:rsidP="006D26A4">
            <w:pPr>
              <w:jc w:val="center"/>
            </w:pPr>
            <w:r>
              <w:rPr>
                <w:rFonts w:hint="eastAsia"/>
              </w:rPr>
              <w:t>本文</w:t>
            </w:r>
          </w:p>
        </w:tc>
        <w:tc>
          <w:tcPr>
            <w:tcW w:w="1418" w:type="dxa"/>
          </w:tcPr>
          <w:p w14:paraId="58954AC9" w14:textId="0E6F4F78" w:rsidR="00382F74" w:rsidRDefault="00677088" w:rsidP="006D26A4">
            <w:pPr>
              <w:jc w:val="center"/>
            </w:pPr>
            <w:r w:rsidRPr="00677088">
              <w:rPr>
                <w:szCs w:val="21"/>
              </w:rPr>
              <w:t>Zhu G</w:t>
            </w:r>
            <w:r>
              <w:rPr>
                <w:rFonts w:hint="eastAsia"/>
              </w:rPr>
              <w:t xml:space="preserve"> </w:t>
            </w:r>
            <w:proofErr w:type="spellStart"/>
            <w:r>
              <w:rPr>
                <w:rFonts w:hint="eastAsia"/>
              </w:rPr>
              <w:t>etc</w:t>
            </w:r>
            <w:proofErr w:type="spellEnd"/>
            <w:r w:rsidR="003272AA" w:rsidRPr="003272AA">
              <w:rPr>
                <w:vertAlign w:val="superscript"/>
              </w:rPr>
              <w:fldChar w:fldCharType="begin"/>
            </w:r>
            <w:r w:rsidR="003272AA" w:rsidRPr="003272AA">
              <w:rPr>
                <w:vertAlign w:val="superscript"/>
              </w:rPr>
              <w:instrText xml:space="preserve"> </w:instrText>
            </w:r>
            <w:r w:rsidR="003272AA" w:rsidRPr="003272AA">
              <w:rPr>
                <w:rFonts w:hint="eastAsia"/>
                <w:vertAlign w:val="superscript"/>
              </w:rPr>
              <w:instrText>REF _Ref40734733 \n \h</w:instrText>
            </w:r>
            <w:r w:rsidR="003272AA" w:rsidRPr="003272AA">
              <w:rPr>
                <w:vertAlign w:val="superscript"/>
              </w:rPr>
              <w:instrText xml:space="preserve"> </w:instrText>
            </w:r>
            <w:r w:rsidR="003272AA">
              <w:rPr>
                <w:vertAlign w:val="superscript"/>
              </w:rPr>
              <w:instrText xml:space="preserve"> \* MERGEFORMAT </w:instrText>
            </w:r>
            <w:r w:rsidR="003272AA" w:rsidRPr="003272AA">
              <w:rPr>
                <w:vertAlign w:val="superscript"/>
              </w:rPr>
            </w:r>
            <w:r w:rsidR="003272AA" w:rsidRPr="003272AA">
              <w:rPr>
                <w:vertAlign w:val="superscript"/>
              </w:rPr>
              <w:fldChar w:fldCharType="separate"/>
            </w:r>
            <w:r w:rsidR="003272AA" w:rsidRPr="003272AA">
              <w:rPr>
                <w:vertAlign w:val="superscript"/>
              </w:rPr>
              <w:t>[21]</w:t>
            </w:r>
            <w:r w:rsidR="003272AA" w:rsidRPr="003272AA">
              <w:rPr>
                <w:vertAlign w:val="superscript"/>
              </w:rPr>
              <w:fldChar w:fldCharType="end"/>
            </w:r>
          </w:p>
        </w:tc>
        <w:tc>
          <w:tcPr>
            <w:tcW w:w="1417" w:type="dxa"/>
          </w:tcPr>
          <w:p w14:paraId="7262D7C9" w14:textId="1977D8D3" w:rsidR="00382F74" w:rsidRDefault="004B198C" w:rsidP="006D26A4">
            <w:pPr>
              <w:jc w:val="center"/>
            </w:pPr>
            <w:proofErr w:type="spellStart"/>
            <w:r w:rsidRPr="004B198C">
              <w:rPr>
                <w:szCs w:val="21"/>
              </w:rPr>
              <w:t>Samiee</w:t>
            </w:r>
            <w:proofErr w:type="spellEnd"/>
            <w:r w:rsidRPr="004B198C">
              <w:rPr>
                <w:szCs w:val="21"/>
              </w:rPr>
              <w:t xml:space="preserve"> K</w:t>
            </w:r>
            <w:r>
              <w:t xml:space="preserve"> </w:t>
            </w:r>
            <w:proofErr w:type="spellStart"/>
            <w:r>
              <w:t>etc</w:t>
            </w:r>
            <w:proofErr w:type="spellEnd"/>
            <w:r>
              <w:rPr>
                <w:rFonts w:hint="eastAsia"/>
              </w:rPr>
              <w:t xml:space="preserve"> </w:t>
            </w:r>
            <w:r w:rsidR="007E6495" w:rsidRPr="00460317">
              <w:rPr>
                <w:vertAlign w:val="superscript"/>
              </w:rPr>
              <w:fldChar w:fldCharType="begin"/>
            </w:r>
            <w:r w:rsidR="007E6495" w:rsidRPr="00460317">
              <w:rPr>
                <w:vertAlign w:val="superscript"/>
              </w:rPr>
              <w:instrText xml:space="preserve"> </w:instrText>
            </w:r>
            <w:r w:rsidR="007E6495" w:rsidRPr="00460317">
              <w:rPr>
                <w:rFonts w:hint="eastAsia"/>
                <w:vertAlign w:val="superscript"/>
              </w:rPr>
              <w:instrText>REF _Ref40735042 \n \h</w:instrText>
            </w:r>
            <w:r w:rsidR="007E6495" w:rsidRPr="00460317">
              <w:rPr>
                <w:vertAlign w:val="superscript"/>
              </w:rPr>
              <w:instrText xml:space="preserve"> </w:instrText>
            </w:r>
            <w:r w:rsidR="00460317">
              <w:rPr>
                <w:vertAlign w:val="superscript"/>
              </w:rPr>
              <w:instrText xml:space="preserve"> \* MERGEFORMAT </w:instrText>
            </w:r>
            <w:r w:rsidR="007E6495" w:rsidRPr="00460317">
              <w:rPr>
                <w:vertAlign w:val="superscript"/>
              </w:rPr>
            </w:r>
            <w:r w:rsidR="007E6495" w:rsidRPr="00460317">
              <w:rPr>
                <w:vertAlign w:val="superscript"/>
              </w:rPr>
              <w:fldChar w:fldCharType="separate"/>
            </w:r>
            <w:r w:rsidR="007E6495" w:rsidRPr="00460317">
              <w:rPr>
                <w:vertAlign w:val="superscript"/>
              </w:rPr>
              <w:t>[22]</w:t>
            </w:r>
            <w:r w:rsidR="007E6495" w:rsidRPr="00460317">
              <w:rPr>
                <w:vertAlign w:val="superscript"/>
              </w:rPr>
              <w:fldChar w:fldCharType="end"/>
            </w:r>
          </w:p>
        </w:tc>
        <w:tc>
          <w:tcPr>
            <w:tcW w:w="1468" w:type="dxa"/>
          </w:tcPr>
          <w:p w14:paraId="54FD20E5" w14:textId="06D9BBC3" w:rsidR="00382F74" w:rsidRDefault="00DC52EB" w:rsidP="006D26A4">
            <w:pPr>
              <w:jc w:val="center"/>
            </w:pPr>
            <w:proofErr w:type="spellStart"/>
            <w:r w:rsidRPr="00F9062B">
              <w:rPr>
                <w:szCs w:val="21"/>
              </w:rPr>
              <w:t>Siuly</w:t>
            </w:r>
            <w:proofErr w:type="spellEnd"/>
            <w:r w:rsidRPr="00F9062B">
              <w:rPr>
                <w:szCs w:val="21"/>
              </w:rPr>
              <w:t xml:space="preserve"> S</w:t>
            </w:r>
            <w:r>
              <w:rPr>
                <w:rFonts w:hint="eastAsia"/>
              </w:rPr>
              <w:t xml:space="preserve"> </w:t>
            </w:r>
            <w:proofErr w:type="spellStart"/>
            <w:r>
              <w:t>etc</w:t>
            </w:r>
            <w:proofErr w:type="spellEnd"/>
            <w:r w:rsidR="002C1399" w:rsidRPr="00BF1FAD">
              <w:rPr>
                <w:vertAlign w:val="superscript"/>
              </w:rPr>
              <w:fldChar w:fldCharType="begin"/>
            </w:r>
            <w:r w:rsidR="002C1399" w:rsidRPr="00BF1FAD">
              <w:rPr>
                <w:vertAlign w:val="superscript"/>
              </w:rPr>
              <w:instrText xml:space="preserve"> </w:instrText>
            </w:r>
            <w:r w:rsidR="002C1399" w:rsidRPr="00BF1FAD">
              <w:rPr>
                <w:rFonts w:hint="eastAsia"/>
                <w:vertAlign w:val="superscript"/>
              </w:rPr>
              <w:instrText>REF _Ref40735188 \n \h</w:instrText>
            </w:r>
            <w:r w:rsidR="002C1399" w:rsidRPr="00BF1FAD">
              <w:rPr>
                <w:vertAlign w:val="superscript"/>
              </w:rPr>
              <w:instrText xml:space="preserve"> </w:instrText>
            </w:r>
            <w:r w:rsidR="00BF1FAD">
              <w:rPr>
                <w:vertAlign w:val="superscript"/>
              </w:rPr>
              <w:instrText xml:space="preserve"> \* MERGEFORMAT </w:instrText>
            </w:r>
            <w:r w:rsidR="002C1399" w:rsidRPr="00BF1FAD">
              <w:rPr>
                <w:vertAlign w:val="superscript"/>
              </w:rPr>
            </w:r>
            <w:r w:rsidR="002C1399" w:rsidRPr="00BF1FAD">
              <w:rPr>
                <w:vertAlign w:val="superscript"/>
              </w:rPr>
              <w:fldChar w:fldCharType="separate"/>
            </w:r>
            <w:r w:rsidR="002C1399" w:rsidRPr="00BF1FAD">
              <w:rPr>
                <w:vertAlign w:val="superscript"/>
              </w:rPr>
              <w:t>[23]</w:t>
            </w:r>
            <w:r w:rsidR="002C1399" w:rsidRPr="00BF1FAD">
              <w:rPr>
                <w:vertAlign w:val="superscript"/>
              </w:rPr>
              <w:fldChar w:fldCharType="end"/>
            </w:r>
          </w:p>
        </w:tc>
      </w:tr>
      <w:bookmarkEnd w:id="104"/>
      <w:tr w:rsidR="00382F74" w14:paraId="5B5E346A" w14:textId="77777777" w:rsidTr="00BA2C9C">
        <w:tc>
          <w:tcPr>
            <w:tcW w:w="1262" w:type="dxa"/>
            <w:tcBorders>
              <w:top w:val="single" w:sz="4" w:space="0" w:color="auto"/>
            </w:tcBorders>
          </w:tcPr>
          <w:p w14:paraId="79356973" w14:textId="5F0ECA26" w:rsidR="00382F74" w:rsidRDefault="002D1E5E" w:rsidP="006D26A4">
            <w:pPr>
              <w:jc w:val="center"/>
            </w:pPr>
            <w:r>
              <w:rPr>
                <w:rFonts w:hint="eastAsia"/>
              </w:rPr>
              <w:t>分类算法</w:t>
            </w:r>
          </w:p>
        </w:tc>
        <w:tc>
          <w:tcPr>
            <w:tcW w:w="1143" w:type="dxa"/>
          </w:tcPr>
          <w:p w14:paraId="111B6C12" w14:textId="55DC2FDE" w:rsidR="00382F74" w:rsidRDefault="005B5E7E" w:rsidP="006D26A4">
            <w:pPr>
              <w:jc w:val="center"/>
            </w:pPr>
            <w:r>
              <w:rPr>
                <w:rFonts w:hint="eastAsia"/>
              </w:rPr>
              <w:t>SVM</w:t>
            </w:r>
          </w:p>
        </w:tc>
        <w:tc>
          <w:tcPr>
            <w:tcW w:w="1134" w:type="dxa"/>
          </w:tcPr>
          <w:p w14:paraId="640DBBCA" w14:textId="51E55278" w:rsidR="00382F74" w:rsidRDefault="00165617" w:rsidP="006D26A4">
            <w:pPr>
              <w:jc w:val="center"/>
            </w:pPr>
            <w:r>
              <w:rPr>
                <w:rFonts w:hint="eastAsia"/>
              </w:rPr>
              <w:t>KNN</w:t>
            </w:r>
          </w:p>
        </w:tc>
        <w:tc>
          <w:tcPr>
            <w:tcW w:w="992" w:type="dxa"/>
          </w:tcPr>
          <w:p w14:paraId="7DEA18A2" w14:textId="7849B66C" w:rsidR="00382F74" w:rsidRDefault="002D7408" w:rsidP="006D26A4">
            <w:pPr>
              <w:jc w:val="center"/>
            </w:pPr>
            <w:r>
              <w:rPr>
                <w:rFonts w:hint="eastAsia"/>
              </w:rPr>
              <w:t>DT</w:t>
            </w:r>
          </w:p>
        </w:tc>
        <w:tc>
          <w:tcPr>
            <w:tcW w:w="1418" w:type="dxa"/>
          </w:tcPr>
          <w:p w14:paraId="18C00068" w14:textId="2C6F57F4" w:rsidR="00382F74" w:rsidRDefault="002D7408" w:rsidP="006D26A4">
            <w:pPr>
              <w:jc w:val="center"/>
            </w:pPr>
            <w:r>
              <w:rPr>
                <w:rFonts w:hint="eastAsia"/>
              </w:rPr>
              <w:t>Multi</w:t>
            </w:r>
            <w:r>
              <w:t xml:space="preserve"> </w:t>
            </w:r>
            <w:r>
              <w:rPr>
                <w:rFonts w:hint="eastAsia"/>
              </w:rPr>
              <w:t>Scale</w:t>
            </w:r>
            <w:r>
              <w:t xml:space="preserve"> </w:t>
            </w:r>
            <w:r>
              <w:rPr>
                <w:rFonts w:hint="eastAsia"/>
              </w:rPr>
              <w:t>K-Means</w:t>
            </w:r>
          </w:p>
        </w:tc>
        <w:tc>
          <w:tcPr>
            <w:tcW w:w="1417" w:type="dxa"/>
          </w:tcPr>
          <w:p w14:paraId="18DC4B82" w14:textId="6ED0C0AE" w:rsidR="00382F74" w:rsidRDefault="00ED59D1" w:rsidP="006D26A4">
            <w:pPr>
              <w:jc w:val="center"/>
            </w:pPr>
            <w:r>
              <w:rPr>
                <w:rFonts w:hint="eastAsia"/>
              </w:rPr>
              <w:t>MLPC</w:t>
            </w:r>
          </w:p>
        </w:tc>
        <w:tc>
          <w:tcPr>
            <w:tcW w:w="1468" w:type="dxa"/>
          </w:tcPr>
          <w:p w14:paraId="564976C5" w14:textId="3657BAA9" w:rsidR="00382F74" w:rsidRDefault="00DD06D0" w:rsidP="006D26A4">
            <w:pPr>
              <w:jc w:val="center"/>
            </w:pPr>
            <w:r>
              <w:rPr>
                <w:rFonts w:hint="eastAsia"/>
              </w:rPr>
              <w:t>KNN</w:t>
            </w:r>
          </w:p>
        </w:tc>
      </w:tr>
      <w:tr w:rsidR="00382F74" w14:paraId="6DBB6B17" w14:textId="77777777" w:rsidTr="00BA2C9C">
        <w:tc>
          <w:tcPr>
            <w:tcW w:w="1262" w:type="dxa"/>
          </w:tcPr>
          <w:p w14:paraId="480D9FF9" w14:textId="48534263" w:rsidR="00382F74" w:rsidRDefault="00F21097" w:rsidP="006D26A4">
            <w:pPr>
              <w:jc w:val="center"/>
            </w:pPr>
            <w:r>
              <w:rPr>
                <w:rFonts w:hint="eastAsia"/>
              </w:rPr>
              <w:t>A</w:t>
            </w:r>
            <w:r>
              <w:t xml:space="preserve"> vs E</w:t>
            </w:r>
          </w:p>
        </w:tc>
        <w:tc>
          <w:tcPr>
            <w:tcW w:w="1143" w:type="dxa"/>
          </w:tcPr>
          <w:p w14:paraId="4DBEE8A6" w14:textId="77015E44" w:rsidR="00382F74" w:rsidRDefault="00F639E2" w:rsidP="00DE7C57">
            <w:pPr>
              <w:jc w:val="center"/>
            </w:pPr>
            <w:r>
              <w:rPr>
                <w:rFonts w:hint="eastAsia"/>
              </w:rPr>
              <w:t>9</w:t>
            </w:r>
            <w:r>
              <w:t>9.67%</w:t>
            </w:r>
          </w:p>
        </w:tc>
        <w:tc>
          <w:tcPr>
            <w:tcW w:w="1134" w:type="dxa"/>
          </w:tcPr>
          <w:p w14:paraId="2FF0164D" w14:textId="0ABD3AD9" w:rsidR="00382F74" w:rsidRDefault="00555FE0" w:rsidP="00DE7C57">
            <w:pPr>
              <w:jc w:val="center"/>
            </w:pPr>
            <w:r>
              <w:rPr>
                <w:rFonts w:hint="eastAsia"/>
              </w:rPr>
              <w:t>1</w:t>
            </w:r>
            <w:r>
              <w:t>00%</w:t>
            </w:r>
          </w:p>
        </w:tc>
        <w:tc>
          <w:tcPr>
            <w:tcW w:w="992" w:type="dxa"/>
          </w:tcPr>
          <w:p w14:paraId="28945454" w14:textId="18873AF3" w:rsidR="00382F74" w:rsidRDefault="00555FE0" w:rsidP="00DE7C57">
            <w:pPr>
              <w:jc w:val="center"/>
            </w:pPr>
            <w:r>
              <w:rPr>
                <w:rFonts w:hint="eastAsia"/>
              </w:rPr>
              <w:t>1</w:t>
            </w:r>
            <w:r>
              <w:t>00%</w:t>
            </w:r>
          </w:p>
        </w:tc>
        <w:tc>
          <w:tcPr>
            <w:tcW w:w="1418" w:type="dxa"/>
          </w:tcPr>
          <w:p w14:paraId="5D73D183" w14:textId="27DBA07D" w:rsidR="00382F74" w:rsidRDefault="00380F97" w:rsidP="006D26A4">
            <w:pPr>
              <w:jc w:val="center"/>
            </w:pPr>
            <w:r>
              <w:rPr>
                <w:rFonts w:hint="eastAsia"/>
              </w:rPr>
              <w:t>1</w:t>
            </w:r>
            <w:r>
              <w:t>00%</w:t>
            </w:r>
          </w:p>
        </w:tc>
        <w:tc>
          <w:tcPr>
            <w:tcW w:w="1417" w:type="dxa"/>
          </w:tcPr>
          <w:p w14:paraId="3F3974DE" w14:textId="2DF5643A" w:rsidR="00382F74" w:rsidRDefault="003B15AB" w:rsidP="006D26A4">
            <w:pPr>
              <w:jc w:val="center"/>
            </w:pPr>
            <w:r>
              <w:rPr>
                <w:rFonts w:hint="eastAsia"/>
              </w:rPr>
              <w:t>9</w:t>
            </w:r>
            <w:r>
              <w:t>9.8%</w:t>
            </w:r>
          </w:p>
        </w:tc>
        <w:tc>
          <w:tcPr>
            <w:tcW w:w="1468" w:type="dxa"/>
          </w:tcPr>
          <w:p w14:paraId="1A45402B" w14:textId="27A414F5" w:rsidR="00382F74" w:rsidRDefault="001B66E3" w:rsidP="006D26A4">
            <w:pPr>
              <w:jc w:val="center"/>
            </w:pPr>
            <w:r>
              <w:rPr>
                <w:rFonts w:hint="eastAsia"/>
              </w:rPr>
              <w:t>1</w:t>
            </w:r>
            <w:r>
              <w:t>00%</w:t>
            </w:r>
          </w:p>
        </w:tc>
      </w:tr>
      <w:tr w:rsidR="00382F74" w14:paraId="4E14C148" w14:textId="77777777" w:rsidTr="00BA2C9C">
        <w:tc>
          <w:tcPr>
            <w:tcW w:w="1262" w:type="dxa"/>
          </w:tcPr>
          <w:p w14:paraId="4A083768" w14:textId="267D499D" w:rsidR="00382F74" w:rsidRDefault="00F21097" w:rsidP="006D26A4">
            <w:pPr>
              <w:jc w:val="center"/>
            </w:pPr>
            <w:r>
              <w:rPr>
                <w:rFonts w:hint="eastAsia"/>
              </w:rPr>
              <w:t>B</w:t>
            </w:r>
            <w:r>
              <w:t xml:space="preserve"> vs E</w:t>
            </w:r>
          </w:p>
        </w:tc>
        <w:tc>
          <w:tcPr>
            <w:tcW w:w="1143" w:type="dxa"/>
          </w:tcPr>
          <w:p w14:paraId="384279E8" w14:textId="3F2E452E" w:rsidR="00382F74" w:rsidRDefault="00E36BFE" w:rsidP="00DE7C57">
            <w:pPr>
              <w:jc w:val="center"/>
            </w:pPr>
            <w:r>
              <w:rPr>
                <w:rFonts w:hint="eastAsia"/>
              </w:rPr>
              <w:t>9</w:t>
            </w:r>
            <w:r>
              <w:t>9.79%</w:t>
            </w:r>
          </w:p>
        </w:tc>
        <w:tc>
          <w:tcPr>
            <w:tcW w:w="1134" w:type="dxa"/>
          </w:tcPr>
          <w:p w14:paraId="694B8D0D" w14:textId="5B31B8A2" w:rsidR="00382F74" w:rsidRDefault="00CB6AA7" w:rsidP="00DE7C57">
            <w:pPr>
              <w:jc w:val="center"/>
            </w:pPr>
            <w:r>
              <w:rPr>
                <w:rFonts w:hint="eastAsia"/>
              </w:rPr>
              <w:t>9</w:t>
            </w:r>
            <w:r>
              <w:t>9.54%</w:t>
            </w:r>
          </w:p>
        </w:tc>
        <w:tc>
          <w:tcPr>
            <w:tcW w:w="992" w:type="dxa"/>
          </w:tcPr>
          <w:p w14:paraId="126F0869" w14:textId="2FEC32FD" w:rsidR="00382F74" w:rsidRDefault="003564DC" w:rsidP="00DE7C57">
            <w:pPr>
              <w:jc w:val="center"/>
            </w:pPr>
            <w:r>
              <w:rPr>
                <w:rFonts w:hint="eastAsia"/>
              </w:rPr>
              <w:t>9</w:t>
            </w:r>
            <w:r>
              <w:t>9.42%</w:t>
            </w:r>
          </w:p>
        </w:tc>
        <w:tc>
          <w:tcPr>
            <w:tcW w:w="1418" w:type="dxa"/>
            <w:tcBorders>
              <w:bottom w:val="single" w:sz="4" w:space="0" w:color="auto"/>
            </w:tcBorders>
          </w:tcPr>
          <w:p w14:paraId="48A27212" w14:textId="04998BF8" w:rsidR="00382F74" w:rsidRDefault="00F0717B" w:rsidP="006D26A4">
            <w:pPr>
              <w:jc w:val="center"/>
            </w:pPr>
            <w:r>
              <w:rPr>
                <w:rFonts w:hint="eastAsia"/>
              </w:rPr>
              <w:t>9</w:t>
            </w:r>
            <w:r>
              <w:t>9.0%</w:t>
            </w:r>
          </w:p>
        </w:tc>
        <w:tc>
          <w:tcPr>
            <w:tcW w:w="1417" w:type="dxa"/>
          </w:tcPr>
          <w:p w14:paraId="1AFEF2C9" w14:textId="205650D8" w:rsidR="00382F74" w:rsidRDefault="00492A2C" w:rsidP="006D26A4">
            <w:pPr>
              <w:jc w:val="center"/>
            </w:pPr>
            <w:r>
              <w:rPr>
                <w:rFonts w:hint="eastAsia"/>
              </w:rPr>
              <w:t>9</w:t>
            </w:r>
            <w:r>
              <w:t>9.3%</w:t>
            </w:r>
          </w:p>
        </w:tc>
        <w:tc>
          <w:tcPr>
            <w:tcW w:w="1468" w:type="dxa"/>
          </w:tcPr>
          <w:p w14:paraId="41B4BF1E" w14:textId="5CC4C8C7" w:rsidR="00382F74" w:rsidRDefault="001B66E3" w:rsidP="006D26A4">
            <w:pPr>
              <w:jc w:val="center"/>
            </w:pPr>
            <w:r>
              <w:rPr>
                <w:rFonts w:hint="eastAsia"/>
              </w:rPr>
              <w:t>1</w:t>
            </w:r>
            <w:r>
              <w:t>00%</w:t>
            </w:r>
          </w:p>
        </w:tc>
      </w:tr>
      <w:tr w:rsidR="00382F74" w14:paraId="3A0BBB54" w14:textId="77777777" w:rsidTr="00BA2C9C">
        <w:tc>
          <w:tcPr>
            <w:tcW w:w="1262" w:type="dxa"/>
          </w:tcPr>
          <w:p w14:paraId="0D47C9C4" w14:textId="10A52878" w:rsidR="00382F74" w:rsidRDefault="00005DA7" w:rsidP="006D26A4">
            <w:pPr>
              <w:jc w:val="center"/>
            </w:pPr>
            <w:r>
              <w:rPr>
                <w:rFonts w:hint="eastAsia"/>
              </w:rPr>
              <w:t>C</w:t>
            </w:r>
            <w:r>
              <w:t xml:space="preserve"> vs E</w:t>
            </w:r>
          </w:p>
        </w:tc>
        <w:tc>
          <w:tcPr>
            <w:tcW w:w="1143" w:type="dxa"/>
          </w:tcPr>
          <w:p w14:paraId="1614192E" w14:textId="65F7D4A3" w:rsidR="00382F74" w:rsidRDefault="00127FDD" w:rsidP="00DE7C57">
            <w:pPr>
              <w:jc w:val="center"/>
            </w:pPr>
            <w:r>
              <w:rPr>
                <w:rFonts w:hint="eastAsia"/>
              </w:rPr>
              <w:t>9</w:t>
            </w:r>
            <w:r>
              <w:t>8.88%</w:t>
            </w:r>
          </w:p>
        </w:tc>
        <w:tc>
          <w:tcPr>
            <w:tcW w:w="1134" w:type="dxa"/>
          </w:tcPr>
          <w:p w14:paraId="1C16BD4C" w14:textId="6D07FD5B" w:rsidR="00382F74" w:rsidRDefault="0040129D" w:rsidP="00DE7C57">
            <w:pPr>
              <w:jc w:val="center"/>
            </w:pPr>
            <w:r>
              <w:rPr>
                <w:rFonts w:hint="eastAsia"/>
              </w:rPr>
              <w:t>9</w:t>
            </w:r>
            <w:r>
              <w:t>8.29%</w:t>
            </w:r>
          </w:p>
        </w:tc>
        <w:tc>
          <w:tcPr>
            <w:tcW w:w="992" w:type="dxa"/>
          </w:tcPr>
          <w:p w14:paraId="2F68E04E" w14:textId="7828465A" w:rsidR="00382F74" w:rsidRDefault="001610AB" w:rsidP="00DE7C57">
            <w:pPr>
              <w:jc w:val="center"/>
            </w:pPr>
            <w:r>
              <w:rPr>
                <w:rFonts w:hint="eastAsia"/>
              </w:rPr>
              <w:t>9</w:t>
            </w:r>
            <w:r>
              <w:t>7.96%</w:t>
            </w:r>
          </w:p>
        </w:tc>
        <w:tc>
          <w:tcPr>
            <w:tcW w:w="1418" w:type="dxa"/>
            <w:tcBorders>
              <w:bottom w:val="single" w:sz="4" w:space="0" w:color="auto"/>
              <w:tl2br w:val="single" w:sz="4" w:space="0" w:color="auto"/>
            </w:tcBorders>
          </w:tcPr>
          <w:p w14:paraId="6571E60D" w14:textId="77777777" w:rsidR="00382F74" w:rsidRDefault="00382F74" w:rsidP="006D26A4">
            <w:pPr>
              <w:jc w:val="center"/>
            </w:pPr>
          </w:p>
        </w:tc>
        <w:tc>
          <w:tcPr>
            <w:tcW w:w="1417" w:type="dxa"/>
          </w:tcPr>
          <w:p w14:paraId="5D937922" w14:textId="0BECE2A0" w:rsidR="00382F74" w:rsidRDefault="00690293" w:rsidP="006D26A4">
            <w:pPr>
              <w:jc w:val="center"/>
            </w:pPr>
            <w:r>
              <w:rPr>
                <w:rFonts w:hint="eastAsia"/>
              </w:rPr>
              <w:t>9</w:t>
            </w:r>
            <w:r>
              <w:t>8.5%</w:t>
            </w:r>
          </w:p>
        </w:tc>
        <w:tc>
          <w:tcPr>
            <w:tcW w:w="1468" w:type="dxa"/>
          </w:tcPr>
          <w:p w14:paraId="7D9AE337" w14:textId="045768F7" w:rsidR="00382F74" w:rsidRDefault="001B66E3" w:rsidP="006D26A4">
            <w:pPr>
              <w:jc w:val="center"/>
            </w:pPr>
            <w:r>
              <w:rPr>
                <w:rFonts w:hint="eastAsia"/>
              </w:rPr>
              <w:t>1</w:t>
            </w:r>
            <w:r>
              <w:t>00%</w:t>
            </w:r>
          </w:p>
        </w:tc>
      </w:tr>
      <w:tr w:rsidR="00382F74" w14:paraId="2182F6FF" w14:textId="77777777" w:rsidTr="00BA2C9C">
        <w:tc>
          <w:tcPr>
            <w:tcW w:w="1262" w:type="dxa"/>
          </w:tcPr>
          <w:p w14:paraId="6F1E5337" w14:textId="52A3830F" w:rsidR="00382F74" w:rsidRDefault="00005DA7" w:rsidP="006D26A4">
            <w:pPr>
              <w:jc w:val="center"/>
            </w:pPr>
            <w:r>
              <w:rPr>
                <w:rFonts w:hint="eastAsia"/>
              </w:rPr>
              <w:t>D</w:t>
            </w:r>
            <w:r>
              <w:t xml:space="preserve"> vs E</w:t>
            </w:r>
          </w:p>
        </w:tc>
        <w:tc>
          <w:tcPr>
            <w:tcW w:w="1143" w:type="dxa"/>
          </w:tcPr>
          <w:p w14:paraId="796B4CAE" w14:textId="402C2C3A" w:rsidR="00382F74" w:rsidRDefault="00FE461E" w:rsidP="00DE7C57">
            <w:pPr>
              <w:jc w:val="center"/>
            </w:pPr>
            <w:r>
              <w:rPr>
                <w:rFonts w:hint="eastAsia"/>
              </w:rPr>
              <w:t>9</w:t>
            </w:r>
            <w:r>
              <w:t>7.04%</w:t>
            </w:r>
          </w:p>
        </w:tc>
        <w:tc>
          <w:tcPr>
            <w:tcW w:w="1134" w:type="dxa"/>
          </w:tcPr>
          <w:p w14:paraId="2469980A" w14:textId="4B7ED576" w:rsidR="00382F74" w:rsidRDefault="009C7E35" w:rsidP="00DE7C57">
            <w:pPr>
              <w:jc w:val="center"/>
            </w:pPr>
            <w:r>
              <w:rPr>
                <w:rFonts w:hint="eastAsia"/>
              </w:rPr>
              <w:t>9</w:t>
            </w:r>
            <w:r>
              <w:t>6.63%</w:t>
            </w:r>
          </w:p>
        </w:tc>
        <w:tc>
          <w:tcPr>
            <w:tcW w:w="992" w:type="dxa"/>
          </w:tcPr>
          <w:p w14:paraId="01FA6F9C" w14:textId="32FCE36A" w:rsidR="00382F74" w:rsidRDefault="00B71333" w:rsidP="00DE7C57">
            <w:pPr>
              <w:jc w:val="center"/>
            </w:pPr>
            <w:r>
              <w:rPr>
                <w:rFonts w:hint="eastAsia"/>
              </w:rPr>
              <w:t>9</w:t>
            </w:r>
            <w:r>
              <w:t>6.21%</w:t>
            </w:r>
          </w:p>
        </w:tc>
        <w:tc>
          <w:tcPr>
            <w:tcW w:w="1418" w:type="dxa"/>
            <w:tcBorders>
              <w:tl2br w:val="single" w:sz="4" w:space="0" w:color="auto"/>
            </w:tcBorders>
          </w:tcPr>
          <w:p w14:paraId="7F985B15" w14:textId="77777777" w:rsidR="00382F74" w:rsidRDefault="00382F74" w:rsidP="006D26A4">
            <w:pPr>
              <w:jc w:val="center"/>
            </w:pPr>
          </w:p>
        </w:tc>
        <w:tc>
          <w:tcPr>
            <w:tcW w:w="1417" w:type="dxa"/>
          </w:tcPr>
          <w:p w14:paraId="12EB234E" w14:textId="425AE06E" w:rsidR="00382F74" w:rsidRDefault="00690293" w:rsidP="006D26A4">
            <w:pPr>
              <w:jc w:val="center"/>
            </w:pPr>
            <w:r>
              <w:rPr>
                <w:rFonts w:hint="eastAsia"/>
              </w:rPr>
              <w:t>9</w:t>
            </w:r>
            <w:r>
              <w:t>4.9%</w:t>
            </w:r>
          </w:p>
        </w:tc>
        <w:tc>
          <w:tcPr>
            <w:tcW w:w="1468" w:type="dxa"/>
          </w:tcPr>
          <w:p w14:paraId="61B61650" w14:textId="28628A13" w:rsidR="00382F74" w:rsidRDefault="001B66E3" w:rsidP="006D26A4">
            <w:pPr>
              <w:jc w:val="center"/>
            </w:pPr>
            <w:r>
              <w:rPr>
                <w:rFonts w:hint="eastAsia"/>
              </w:rPr>
              <w:t>1</w:t>
            </w:r>
            <w:r>
              <w:t>00%</w:t>
            </w:r>
          </w:p>
        </w:tc>
      </w:tr>
    </w:tbl>
    <w:p w14:paraId="4E49B622" w14:textId="7CDD1AAD" w:rsidR="00382F74" w:rsidRDefault="00382F74" w:rsidP="00382F74"/>
    <w:p w14:paraId="0CC7E8F5" w14:textId="77777777" w:rsidR="00382F74" w:rsidRPr="00382F74" w:rsidRDefault="00382F74" w:rsidP="00382F74"/>
    <w:p w14:paraId="33EDDEA9" w14:textId="61FD1443" w:rsidR="00E57732" w:rsidRPr="00EF232D" w:rsidRDefault="00F674EF" w:rsidP="00F67D76">
      <w:pPr>
        <w:pStyle w:val="afa"/>
        <w:spacing w:beforeLines="50" w:before="156" w:afterLines="50" w:after="156" w:line="440" w:lineRule="atLeast"/>
        <w:ind w:firstLine="420"/>
        <w:rPr>
          <w:rFonts w:ascii="宋体" w:eastAsia="宋体" w:hAnsi="宋体"/>
          <w:sz w:val="21"/>
          <w:szCs w:val="21"/>
        </w:rPr>
      </w:pPr>
      <w:bookmarkStart w:id="105" w:name="_Ref40647645"/>
      <w:r w:rsidRPr="00EF232D">
        <w:rPr>
          <w:rFonts w:ascii="宋体" w:eastAsia="宋体" w:hAnsi="宋体" w:hint="eastAsia"/>
          <w:sz w:val="21"/>
          <w:szCs w:val="21"/>
        </w:rPr>
        <w:t>表</w:t>
      </w:r>
      <w:r w:rsidRPr="00511797">
        <w:rPr>
          <w:rFonts w:ascii="Times New Roman" w:eastAsia="宋体" w:hAnsi="Times New Roman" w:cs="Times New Roman"/>
          <w:sz w:val="21"/>
          <w:szCs w:val="21"/>
        </w:rPr>
        <w:t>4·</w:t>
      </w:r>
      <w:r w:rsidRPr="00511797">
        <w:rPr>
          <w:rFonts w:ascii="Times New Roman" w:eastAsia="宋体" w:hAnsi="Times New Roman" w:cs="Times New Roman"/>
          <w:sz w:val="21"/>
          <w:szCs w:val="21"/>
        </w:rPr>
        <w:fldChar w:fldCharType="begin"/>
      </w:r>
      <w:r w:rsidRPr="00511797">
        <w:rPr>
          <w:rFonts w:ascii="Times New Roman" w:eastAsia="宋体" w:hAnsi="Times New Roman" w:cs="Times New Roman"/>
          <w:sz w:val="21"/>
          <w:szCs w:val="21"/>
        </w:rPr>
        <w:instrText xml:space="preserve"> SEQ </w:instrText>
      </w:r>
      <w:r w:rsidRPr="00511797">
        <w:rPr>
          <w:rFonts w:ascii="Times New Roman" w:eastAsia="宋体" w:hAnsi="Times New Roman" w:cs="Times New Roman"/>
          <w:sz w:val="21"/>
          <w:szCs w:val="21"/>
        </w:rPr>
        <w:instrText>表</w:instrText>
      </w:r>
      <w:r w:rsidRPr="00511797">
        <w:rPr>
          <w:rFonts w:ascii="Times New Roman" w:eastAsia="宋体" w:hAnsi="Times New Roman" w:cs="Times New Roman"/>
          <w:sz w:val="21"/>
          <w:szCs w:val="21"/>
        </w:rPr>
        <w:instrText xml:space="preserve">4· \* ARABIC </w:instrText>
      </w:r>
      <w:r w:rsidRPr="00511797">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13</w:t>
      </w:r>
      <w:r w:rsidRPr="00511797">
        <w:rPr>
          <w:rFonts w:ascii="Times New Roman" w:eastAsia="宋体" w:hAnsi="Times New Roman" w:cs="Times New Roman"/>
          <w:sz w:val="21"/>
          <w:szCs w:val="21"/>
        </w:rPr>
        <w:fldChar w:fldCharType="end"/>
      </w:r>
      <w:bookmarkEnd w:id="103"/>
      <w:bookmarkEnd w:id="105"/>
      <w:r w:rsidR="000E5265" w:rsidRPr="00EF232D">
        <w:rPr>
          <w:rFonts w:ascii="宋体" w:eastAsia="宋体" w:hAnsi="宋体"/>
          <w:sz w:val="21"/>
          <w:szCs w:val="21"/>
        </w:rPr>
        <w:t xml:space="preserve"> </w:t>
      </w:r>
      <w:r w:rsidR="00E57732" w:rsidRPr="00EF232D">
        <w:rPr>
          <w:rFonts w:ascii="宋体" w:eastAsia="宋体" w:hAnsi="宋体" w:hint="eastAsia"/>
          <w:sz w:val="21"/>
          <w:szCs w:val="21"/>
        </w:rPr>
        <w:t>病例</w:t>
      </w:r>
      <w:r w:rsidR="00E57732" w:rsidRPr="00511797">
        <w:rPr>
          <w:rFonts w:ascii="Times New Roman" w:eastAsia="宋体" w:hAnsi="Times New Roman" w:cs="Times New Roman"/>
          <w:sz w:val="21"/>
          <w:szCs w:val="21"/>
        </w:rPr>
        <w:t>chb01</w:t>
      </w:r>
      <w:r w:rsidR="00A903B4" w:rsidRPr="00EF232D">
        <w:rPr>
          <w:rFonts w:ascii="宋体" w:eastAsia="宋体" w:hAnsi="宋体" w:hint="eastAsia"/>
          <w:sz w:val="21"/>
          <w:szCs w:val="21"/>
        </w:rPr>
        <w:t>发作间期与发作期分类结果</w:t>
      </w:r>
      <w:r w:rsidR="00374D89">
        <w:rPr>
          <w:rFonts w:ascii="宋体" w:eastAsia="宋体" w:hAnsi="宋体" w:hint="eastAsia"/>
          <w:sz w:val="21"/>
          <w:szCs w:val="21"/>
        </w:rPr>
        <w:t>(标准差特征</w:t>
      </w:r>
      <w:r w:rsidR="00374D89">
        <w:rPr>
          <w:rFonts w:ascii="宋体" w:eastAsia="宋体" w:hAnsi="宋体"/>
          <w:sz w:val="21"/>
          <w:szCs w:val="21"/>
        </w:rPr>
        <w:t>)</w:t>
      </w:r>
    </w:p>
    <w:tbl>
      <w:tblPr>
        <w:tblStyle w:val="a8"/>
        <w:tblW w:w="8784" w:type="dxa"/>
        <w:jc w:val="center"/>
        <w:tblLook w:val="04A0" w:firstRow="1" w:lastRow="0" w:firstColumn="1" w:lastColumn="0" w:noHBand="0" w:noVBand="1"/>
      </w:tblPr>
      <w:tblGrid>
        <w:gridCol w:w="1334"/>
        <w:gridCol w:w="1077"/>
        <w:gridCol w:w="1076"/>
        <w:gridCol w:w="1028"/>
        <w:gridCol w:w="17"/>
        <w:gridCol w:w="717"/>
        <w:gridCol w:w="717"/>
        <w:gridCol w:w="711"/>
        <w:gridCol w:w="709"/>
        <w:gridCol w:w="709"/>
        <w:gridCol w:w="689"/>
      </w:tblGrid>
      <w:tr w:rsidR="004E55AD" w14:paraId="6EF9A15E" w14:textId="77777777" w:rsidTr="003E6AFF">
        <w:trPr>
          <w:jc w:val="center"/>
        </w:trPr>
        <w:tc>
          <w:tcPr>
            <w:tcW w:w="1334" w:type="dxa"/>
            <w:vMerge w:val="restart"/>
          </w:tcPr>
          <w:p w14:paraId="70F346C5" w14:textId="77777777" w:rsidR="004E55AD" w:rsidRPr="00E704F5" w:rsidRDefault="004E55AD" w:rsidP="00E704F5">
            <w:pPr>
              <w:jc w:val="center"/>
            </w:pPr>
            <w:r w:rsidRPr="00E704F5">
              <w:rPr>
                <w:rFonts w:hint="eastAsia"/>
              </w:rPr>
              <w:t>特征</w:t>
            </w:r>
          </w:p>
        </w:tc>
        <w:tc>
          <w:tcPr>
            <w:tcW w:w="3181" w:type="dxa"/>
            <w:gridSpan w:val="3"/>
          </w:tcPr>
          <w:p w14:paraId="3FEEFA10" w14:textId="45921D2D" w:rsidR="004E55AD" w:rsidRDefault="004E55AD" w:rsidP="00CD4162">
            <w:pPr>
              <w:jc w:val="center"/>
            </w:pPr>
            <w:r>
              <w:t>ACC</w:t>
            </w:r>
            <w:r w:rsidR="00B8217F">
              <w:rPr>
                <w:rFonts w:hint="eastAsia"/>
              </w:rPr>
              <w:t>(</w:t>
            </w:r>
            <w:r w:rsidR="00B8217F">
              <w:t>%)</w:t>
            </w:r>
            <w:r>
              <w:t xml:space="preserve"> </w:t>
            </w:r>
          </w:p>
        </w:tc>
        <w:tc>
          <w:tcPr>
            <w:tcW w:w="2162" w:type="dxa"/>
            <w:gridSpan w:val="4"/>
          </w:tcPr>
          <w:p w14:paraId="4DFC1373" w14:textId="1176241D" w:rsidR="004E55AD" w:rsidRDefault="004E55AD" w:rsidP="00CD4162">
            <w:pPr>
              <w:jc w:val="center"/>
            </w:pPr>
            <w:r>
              <w:rPr>
                <w:rFonts w:hint="eastAsia"/>
              </w:rPr>
              <w:t>S</w:t>
            </w:r>
            <w:r>
              <w:t>EN</w:t>
            </w:r>
            <w:r w:rsidR="00B8217F">
              <w:rPr>
                <w:rFonts w:hint="eastAsia"/>
              </w:rPr>
              <w:t>(</w:t>
            </w:r>
            <w:r w:rsidR="00B8217F">
              <w:t>%)</w:t>
            </w:r>
          </w:p>
        </w:tc>
        <w:tc>
          <w:tcPr>
            <w:tcW w:w="2107" w:type="dxa"/>
            <w:gridSpan w:val="3"/>
          </w:tcPr>
          <w:p w14:paraId="5A83023C" w14:textId="7C541B10" w:rsidR="004E55AD" w:rsidRDefault="004E55AD" w:rsidP="00CD4162">
            <w:pPr>
              <w:jc w:val="center"/>
            </w:pPr>
            <w:r>
              <w:rPr>
                <w:rFonts w:hint="eastAsia"/>
              </w:rPr>
              <w:t>S</w:t>
            </w:r>
            <w:r>
              <w:t>PE</w:t>
            </w:r>
            <w:r w:rsidR="00B8217F">
              <w:rPr>
                <w:rFonts w:hint="eastAsia"/>
              </w:rPr>
              <w:t>(</w:t>
            </w:r>
            <w:r w:rsidR="00B8217F">
              <w:t>%)</w:t>
            </w:r>
          </w:p>
        </w:tc>
      </w:tr>
      <w:tr w:rsidR="00B209DB" w14:paraId="4E4596FC" w14:textId="77777777" w:rsidTr="003E6AFF">
        <w:trPr>
          <w:jc w:val="center"/>
        </w:trPr>
        <w:tc>
          <w:tcPr>
            <w:tcW w:w="1334" w:type="dxa"/>
            <w:vMerge/>
          </w:tcPr>
          <w:p w14:paraId="79B090BA" w14:textId="77777777" w:rsidR="004E55AD" w:rsidRDefault="004E55AD" w:rsidP="00CD4162"/>
        </w:tc>
        <w:tc>
          <w:tcPr>
            <w:tcW w:w="1077" w:type="dxa"/>
          </w:tcPr>
          <w:p w14:paraId="05AD19E6" w14:textId="77777777" w:rsidR="004E55AD" w:rsidRDefault="004E55AD" w:rsidP="00CD4162">
            <w:pPr>
              <w:jc w:val="center"/>
            </w:pPr>
            <w:r>
              <w:rPr>
                <w:rFonts w:hint="eastAsia"/>
              </w:rPr>
              <w:t>S</w:t>
            </w:r>
            <w:r>
              <w:t>VM</w:t>
            </w:r>
          </w:p>
        </w:tc>
        <w:tc>
          <w:tcPr>
            <w:tcW w:w="1076" w:type="dxa"/>
          </w:tcPr>
          <w:p w14:paraId="5CC73670" w14:textId="77777777" w:rsidR="004E55AD" w:rsidRDefault="004E55AD" w:rsidP="00CD4162">
            <w:pPr>
              <w:jc w:val="center"/>
            </w:pPr>
            <w:r>
              <w:t>KNN</w:t>
            </w:r>
          </w:p>
        </w:tc>
        <w:tc>
          <w:tcPr>
            <w:tcW w:w="1045" w:type="dxa"/>
            <w:gridSpan w:val="2"/>
          </w:tcPr>
          <w:p w14:paraId="61805521" w14:textId="77777777" w:rsidR="004E55AD" w:rsidRDefault="004E55AD" w:rsidP="00CD4162">
            <w:pPr>
              <w:jc w:val="center"/>
            </w:pPr>
            <w:r>
              <w:rPr>
                <w:rFonts w:hint="eastAsia"/>
              </w:rPr>
              <w:t>D</w:t>
            </w:r>
            <w:r>
              <w:t>T</w:t>
            </w:r>
          </w:p>
        </w:tc>
        <w:tc>
          <w:tcPr>
            <w:tcW w:w="717" w:type="dxa"/>
          </w:tcPr>
          <w:p w14:paraId="134EC927" w14:textId="77777777" w:rsidR="004E55AD" w:rsidRDefault="004E55AD" w:rsidP="00CD4162">
            <w:pPr>
              <w:jc w:val="center"/>
            </w:pPr>
            <w:r>
              <w:rPr>
                <w:rFonts w:hint="eastAsia"/>
              </w:rPr>
              <w:t>S</w:t>
            </w:r>
            <w:r>
              <w:t>VM</w:t>
            </w:r>
          </w:p>
        </w:tc>
        <w:tc>
          <w:tcPr>
            <w:tcW w:w="717" w:type="dxa"/>
          </w:tcPr>
          <w:p w14:paraId="5087A1CD" w14:textId="77777777" w:rsidR="004E55AD" w:rsidRDefault="004E55AD" w:rsidP="00CD4162">
            <w:pPr>
              <w:jc w:val="center"/>
            </w:pPr>
            <w:r>
              <w:rPr>
                <w:rFonts w:hint="eastAsia"/>
              </w:rPr>
              <w:t>K</w:t>
            </w:r>
            <w:r>
              <w:t>NN</w:t>
            </w:r>
          </w:p>
        </w:tc>
        <w:tc>
          <w:tcPr>
            <w:tcW w:w="711" w:type="dxa"/>
          </w:tcPr>
          <w:p w14:paraId="7E571DFF" w14:textId="77777777" w:rsidR="004E55AD" w:rsidRDefault="004E55AD" w:rsidP="00CD4162">
            <w:pPr>
              <w:jc w:val="center"/>
            </w:pPr>
            <w:r>
              <w:rPr>
                <w:rFonts w:hint="eastAsia"/>
              </w:rPr>
              <w:t>D</w:t>
            </w:r>
            <w:r>
              <w:t>T</w:t>
            </w:r>
          </w:p>
        </w:tc>
        <w:tc>
          <w:tcPr>
            <w:tcW w:w="709" w:type="dxa"/>
          </w:tcPr>
          <w:p w14:paraId="6F26A862" w14:textId="77777777" w:rsidR="004E55AD" w:rsidRDefault="004E55AD" w:rsidP="00CD4162">
            <w:pPr>
              <w:jc w:val="center"/>
            </w:pPr>
            <w:r w:rsidRPr="006D0841">
              <w:t>SVM</w:t>
            </w:r>
          </w:p>
        </w:tc>
        <w:tc>
          <w:tcPr>
            <w:tcW w:w="709" w:type="dxa"/>
          </w:tcPr>
          <w:p w14:paraId="3916B568" w14:textId="77777777" w:rsidR="004E55AD" w:rsidRDefault="004E55AD" w:rsidP="00CD4162">
            <w:pPr>
              <w:jc w:val="center"/>
            </w:pPr>
            <w:r w:rsidRPr="006D0841">
              <w:t>KNN</w:t>
            </w:r>
          </w:p>
        </w:tc>
        <w:tc>
          <w:tcPr>
            <w:tcW w:w="689" w:type="dxa"/>
          </w:tcPr>
          <w:p w14:paraId="373A2FB9" w14:textId="77777777" w:rsidR="004E55AD" w:rsidRDefault="004E55AD" w:rsidP="00CD4162">
            <w:pPr>
              <w:jc w:val="center"/>
            </w:pPr>
            <w:r w:rsidRPr="006D0841">
              <w:t>DT</w:t>
            </w:r>
          </w:p>
        </w:tc>
      </w:tr>
      <w:tr w:rsidR="00B209DB" w14:paraId="72E1BE42" w14:textId="77777777" w:rsidTr="003E6AFF">
        <w:trPr>
          <w:jc w:val="center"/>
        </w:trPr>
        <w:tc>
          <w:tcPr>
            <w:tcW w:w="1334" w:type="dxa"/>
          </w:tcPr>
          <w:p w14:paraId="5EBE2606" w14:textId="77777777" w:rsidR="00773939" w:rsidRDefault="00773939" w:rsidP="00773939">
            <w:pPr>
              <w:jc w:val="center"/>
            </w:pPr>
            <w:r>
              <w:t>o</w:t>
            </w:r>
            <w:r>
              <w:rPr>
                <w:rFonts w:hint="eastAsia"/>
              </w:rPr>
              <w:t>ri</w:t>
            </w:r>
            <w:r>
              <w:t>_std</w:t>
            </w:r>
          </w:p>
        </w:tc>
        <w:tc>
          <w:tcPr>
            <w:tcW w:w="1077" w:type="dxa"/>
          </w:tcPr>
          <w:p w14:paraId="3FC5A446" w14:textId="74380DD7" w:rsidR="00773939" w:rsidRPr="00B209DB" w:rsidRDefault="00773939" w:rsidP="00773939">
            <w:pPr>
              <w:jc w:val="center"/>
              <w:rPr>
                <w:szCs w:val="21"/>
              </w:rPr>
            </w:pPr>
            <w:r w:rsidRPr="00476793">
              <w:rPr>
                <w:rFonts w:eastAsia="等线"/>
                <w:color w:val="000000"/>
                <w:kern w:val="0"/>
                <w:szCs w:val="21"/>
              </w:rPr>
              <w:t>90.6</w:t>
            </w:r>
            <w:r w:rsidR="007C1838">
              <w:rPr>
                <w:rFonts w:eastAsia="等线" w:hint="eastAsia"/>
                <w:color w:val="000000"/>
                <w:kern w:val="0"/>
                <w:szCs w:val="21"/>
              </w:rPr>
              <w:t>3</w:t>
            </w:r>
          </w:p>
        </w:tc>
        <w:tc>
          <w:tcPr>
            <w:tcW w:w="1076" w:type="dxa"/>
          </w:tcPr>
          <w:p w14:paraId="1C3BE115" w14:textId="6D33F274" w:rsidR="00773939" w:rsidRPr="00B209DB" w:rsidRDefault="00773939" w:rsidP="00773939">
            <w:pPr>
              <w:jc w:val="center"/>
              <w:rPr>
                <w:szCs w:val="21"/>
              </w:rPr>
            </w:pPr>
            <w:r w:rsidRPr="00476793">
              <w:rPr>
                <w:rFonts w:eastAsia="等线"/>
                <w:color w:val="000000"/>
                <w:kern w:val="0"/>
                <w:szCs w:val="21"/>
              </w:rPr>
              <w:t>92.9</w:t>
            </w:r>
            <w:r w:rsidR="00F915C1">
              <w:rPr>
                <w:rFonts w:eastAsia="等线" w:hint="eastAsia"/>
                <w:color w:val="000000"/>
                <w:kern w:val="0"/>
                <w:szCs w:val="21"/>
              </w:rPr>
              <w:t>9</w:t>
            </w:r>
          </w:p>
        </w:tc>
        <w:tc>
          <w:tcPr>
            <w:tcW w:w="1045" w:type="dxa"/>
            <w:gridSpan w:val="2"/>
          </w:tcPr>
          <w:p w14:paraId="40369954" w14:textId="26181D21" w:rsidR="00773939" w:rsidRPr="00B209DB" w:rsidRDefault="00773939" w:rsidP="00773939">
            <w:pPr>
              <w:jc w:val="center"/>
              <w:rPr>
                <w:szCs w:val="21"/>
              </w:rPr>
            </w:pPr>
            <w:r w:rsidRPr="00476793">
              <w:rPr>
                <w:rFonts w:eastAsia="等线"/>
                <w:color w:val="000000"/>
                <w:kern w:val="0"/>
                <w:szCs w:val="21"/>
              </w:rPr>
              <w:t>91.4</w:t>
            </w:r>
            <w:r w:rsidR="00E60F93">
              <w:rPr>
                <w:rFonts w:eastAsia="等线" w:hint="eastAsia"/>
                <w:color w:val="000000"/>
                <w:kern w:val="0"/>
                <w:szCs w:val="21"/>
              </w:rPr>
              <w:t>6</w:t>
            </w:r>
          </w:p>
        </w:tc>
        <w:tc>
          <w:tcPr>
            <w:tcW w:w="717" w:type="dxa"/>
          </w:tcPr>
          <w:p w14:paraId="09A4F5EC" w14:textId="7A7E4038" w:rsidR="00773939" w:rsidRPr="00B209DB" w:rsidRDefault="00773939" w:rsidP="00773939">
            <w:pPr>
              <w:jc w:val="center"/>
              <w:rPr>
                <w:szCs w:val="21"/>
              </w:rPr>
            </w:pPr>
            <w:r w:rsidRPr="007272DB">
              <w:rPr>
                <w:rFonts w:eastAsia="等线"/>
                <w:color w:val="000000"/>
                <w:kern w:val="0"/>
                <w:szCs w:val="21"/>
              </w:rPr>
              <w:t xml:space="preserve">91.78 </w:t>
            </w:r>
          </w:p>
        </w:tc>
        <w:tc>
          <w:tcPr>
            <w:tcW w:w="717" w:type="dxa"/>
          </w:tcPr>
          <w:p w14:paraId="187B2060" w14:textId="5872ADE9" w:rsidR="00773939" w:rsidRPr="00B209DB" w:rsidRDefault="00773939" w:rsidP="00773939">
            <w:pPr>
              <w:jc w:val="center"/>
              <w:rPr>
                <w:szCs w:val="21"/>
              </w:rPr>
            </w:pPr>
            <w:r w:rsidRPr="007272DB">
              <w:rPr>
                <w:rFonts w:eastAsia="等线"/>
                <w:color w:val="000000"/>
                <w:kern w:val="0"/>
                <w:szCs w:val="21"/>
              </w:rPr>
              <w:t xml:space="preserve">91.24 </w:t>
            </w:r>
          </w:p>
        </w:tc>
        <w:tc>
          <w:tcPr>
            <w:tcW w:w="711" w:type="dxa"/>
          </w:tcPr>
          <w:p w14:paraId="4695BAD9" w14:textId="4286B05E" w:rsidR="00773939" w:rsidRPr="00B209DB" w:rsidRDefault="00773939" w:rsidP="00773939">
            <w:pPr>
              <w:jc w:val="center"/>
              <w:rPr>
                <w:szCs w:val="21"/>
              </w:rPr>
            </w:pPr>
            <w:r w:rsidRPr="007272DB">
              <w:rPr>
                <w:rFonts w:eastAsia="等线"/>
                <w:color w:val="000000"/>
                <w:kern w:val="0"/>
                <w:szCs w:val="21"/>
              </w:rPr>
              <w:t xml:space="preserve">91.19 </w:t>
            </w:r>
          </w:p>
        </w:tc>
        <w:tc>
          <w:tcPr>
            <w:tcW w:w="709" w:type="dxa"/>
          </w:tcPr>
          <w:p w14:paraId="792DE49B" w14:textId="368129DE" w:rsidR="00773939" w:rsidRPr="00B209DB" w:rsidRDefault="00773939" w:rsidP="00773939">
            <w:pPr>
              <w:jc w:val="center"/>
              <w:rPr>
                <w:szCs w:val="21"/>
              </w:rPr>
            </w:pPr>
            <w:r w:rsidRPr="00773939">
              <w:rPr>
                <w:rFonts w:eastAsia="等线"/>
                <w:color w:val="000000"/>
                <w:kern w:val="0"/>
                <w:szCs w:val="21"/>
              </w:rPr>
              <w:t xml:space="preserve">89.40 </w:t>
            </w:r>
          </w:p>
        </w:tc>
        <w:tc>
          <w:tcPr>
            <w:tcW w:w="709" w:type="dxa"/>
          </w:tcPr>
          <w:p w14:paraId="70A7FCFA" w14:textId="142FF0D5" w:rsidR="00773939" w:rsidRPr="00B209DB" w:rsidRDefault="00773939" w:rsidP="00773939">
            <w:pPr>
              <w:jc w:val="center"/>
              <w:rPr>
                <w:szCs w:val="21"/>
              </w:rPr>
            </w:pPr>
            <w:r w:rsidRPr="00773939">
              <w:rPr>
                <w:rFonts w:eastAsia="等线"/>
                <w:color w:val="000000"/>
                <w:kern w:val="0"/>
                <w:szCs w:val="21"/>
              </w:rPr>
              <w:t xml:space="preserve">94.71 </w:t>
            </w:r>
          </w:p>
        </w:tc>
        <w:tc>
          <w:tcPr>
            <w:tcW w:w="689" w:type="dxa"/>
          </w:tcPr>
          <w:p w14:paraId="77A0E799" w14:textId="0E36E44A" w:rsidR="00773939" w:rsidRPr="00B209DB" w:rsidRDefault="00773939" w:rsidP="00773939">
            <w:pPr>
              <w:jc w:val="center"/>
              <w:rPr>
                <w:szCs w:val="21"/>
              </w:rPr>
            </w:pPr>
            <w:r w:rsidRPr="00773939">
              <w:rPr>
                <w:rFonts w:eastAsia="等线"/>
                <w:color w:val="000000"/>
                <w:kern w:val="0"/>
                <w:szCs w:val="21"/>
              </w:rPr>
              <w:t xml:space="preserve">91.49 </w:t>
            </w:r>
          </w:p>
        </w:tc>
      </w:tr>
      <w:tr w:rsidR="00B209DB" w14:paraId="6D2C76B9" w14:textId="77777777" w:rsidTr="003E6AFF">
        <w:trPr>
          <w:jc w:val="center"/>
        </w:trPr>
        <w:tc>
          <w:tcPr>
            <w:tcW w:w="1334" w:type="dxa"/>
          </w:tcPr>
          <w:p w14:paraId="594CD68C" w14:textId="77777777" w:rsidR="00773939" w:rsidRDefault="00773939" w:rsidP="00773939">
            <w:pPr>
              <w:jc w:val="center"/>
            </w:pPr>
            <w:r>
              <w:t>cd1_std</w:t>
            </w:r>
          </w:p>
        </w:tc>
        <w:tc>
          <w:tcPr>
            <w:tcW w:w="1077" w:type="dxa"/>
          </w:tcPr>
          <w:p w14:paraId="73CF9A57" w14:textId="205DF42E" w:rsidR="00773939" w:rsidRPr="00B209DB" w:rsidRDefault="00773939" w:rsidP="00773939">
            <w:pPr>
              <w:jc w:val="center"/>
              <w:rPr>
                <w:szCs w:val="21"/>
              </w:rPr>
            </w:pPr>
            <w:r w:rsidRPr="00476793">
              <w:rPr>
                <w:rFonts w:eastAsia="等线"/>
                <w:color w:val="000000"/>
                <w:kern w:val="0"/>
                <w:szCs w:val="21"/>
              </w:rPr>
              <w:t>91.18</w:t>
            </w:r>
          </w:p>
        </w:tc>
        <w:tc>
          <w:tcPr>
            <w:tcW w:w="1076" w:type="dxa"/>
          </w:tcPr>
          <w:p w14:paraId="7E60E181" w14:textId="3B1329CF" w:rsidR="00773939" w:rsidRPr="00B209DB" w:rsidRDefault="00773939" w:rsidP="00773939">
            <w:pPr>
              <w:jc w:val="center"/>
              <w:rPr>
                <w:szCs w:val="21"/>
              </w:rPr>
            </w:pPr>
            <w:r w:rsidRPr="00476793">
              <w:rPr>
                <w:rFonts w:eastAsia="等线"/>
                <w:color w:val="000000"/>
                <w:kern w:val="0"/>
                <w:szCs w:val="21"/>
              </w:rPr>
              <w:t>93.61</w:t>
            </w:r>
          </w:p>
        </w:tc>
        <w:tc>
          <w:tcPr>
            <w:tcW w:w="1045" w:type="dxa"/>
            <w:gridSpan w:val="2"/>
          </w:tcPr>
          <w:p w14:paraId="65B81343" w14:textId="371D9678" w:rsidR="00773939" w:rsidRPr="00B209DB" w:rsidRDefault="00773939" w:rsidP="00773939">
            <w:pPr>
              <w:jc w:val="center"/>
              <w:rPr>
                <w:szCs w:val="21"/>
              </w:rPr>
            </w:pPr>
            <w:r w:rsidRPr="00476793">
              <w:rPr>
                <w:rFonts w:eastAsia="等线"/>
                <w:color w:val="000000"/>
                <w:kern w:val="0"/>
                <w:szCs w:val="21"/>
              </w:rPr>
              <w:t>91.94</w:t>
            </w:r>
          </w:p>
        </w:tc>
        <w:tc>
          <w:tcPr>
            <w:tcW w:w="717" w:type="dxa"/>
          </w:tcPr>
          <w:p w14:paraId="61C7E5DA" w14:textId="4428CF21" w:rsidR="00773939" w:rsidRPr="00B209DB" w:rsidRDefault="00773939" w:rsidP="00773939">
            <w:pPr>
              <w:jc w:val="center"/>
              <w:rPr>
                <w:szCs w:val="21"/>
              </w:rPr>
            </w:pPr>
            <w:r w:rsidRPr="007272DB">
              <w:rPr>
                <w:rFonts w:eastAsia="等线"/>
                <w:color w:val="000000"/>
                <w:kern w:val="0"/>
                <w:szCs w:val="21"/>
              </w:rPr>
              <w:t xml:space="preserve">86.05 </w:t>
            </w:r>
          </w:p>
        </w:tc>
        <w:tc>
          <w:tcPr>
            <w:tcW w:w="717" w:type="dxa"/>
          </w:tcPr>
          <w:p w14:paraId="4CC9C758" w14:textId="6C9EFBAE" w:rsidR="00773939" w:rsidRPr="00B209DB" w:rsidRDefault="00773939" w:rsidP="00773939">
            <w:pPr>
              <w:jc w:val="center"/>
              <w:rPr>
                <w:szCs w:val="21"/>
              </w:rPr>
            </w:pPr>
            <w:r w:rsidRPr="007272DB">
              <w:rPr>
                <w:rFonts w:eastAsia="等线"/>
                <w:color w:val="000000"/>
                <w:kern w:val="0"/>
                <w:szCs w:val="21"/>
              </w:rPr>
              <w:t xml:space="preserve">93.71 </w:t>
            </w:r>
          </w:p>
        </w:tc>
        <w:tc>
          <w:tcPr>
            <w:tcW w:w="711" w:type="dxa"/>
          </w:tcPr>
          <w:p w14:paraId="73F14B10" w14:textId="2A2A221F" w:rsidR="00773939" w:rsidRPr="00B209DB" w:rsidRDefault="00773939" w:rsidP="00773939">
            <w:pPr>
              <w:jc w:val="center"/>
              <w:rPr>
                <w:szCs w:val="21"/>
              </w:rPr>
            </w:pPr>
            <w:r w:rsidRPr="007272DB">
              <w:rPr>
                <w:rFonts w:eastAsia="等线"/>
                <w:color w:val="000000"/>
                <w:kern w:val="0"/>
                <w:szCs w:val="21"/>
              </w:rPr>
              <w:t xml:space="preserve">92.46 </w:t>
            </w:r>
          </w:p>
        </w:tc>
        <w:tc>
          <w:tcPr>
            <w:tcW w:w="709" w:type="dxa"/>
          </w:tcPr>
          <w:p w14:paraId="0AD9ABB0" w14:textId="6AE0943E" w:rsidR="00773939" w:rsidRPr="00B209DB" w:rsidRDefault="00773939" w:rsidP="00773939">
            <w:pPr>
              <w:jc w:val="center"/>
              <w:rPr>
                <w:szCs w:val="21"/>
              </w:rPr>
            </w:pPr>
            <w:r w:rsidRPr="00773939">
              <w:rPr>
                <w:rFonts w:eastAsia="等线"/>
                <w:color w:val="000000"/>
                <w:kern w:val="0"/>
                <w:szCs w:val="21"/>
              </w:rPr>
              <w:t xml:space="preserve">96.27 </w:t>
            </w:r>
          </w:p>
        </w:tc>
        <w:tc>
          <w:tcPr>
            <w:tcW w:w="709" w:type="dxa"/>
          </w:tcPr>
          <w:p w14:paraId="5B9C309D" w14:textId="44A3F28E" w:rsidR="00773939" w:rsidRPr="00B209DB" w:rsidRDefault="00773939" w:rsidP="00773939">
            <w:pPr>
              <w:jc w:val="center"/>
              <w:rPr>
                <w:szCs w:val="21"/>
              </w:rPr>
            </w:pPr>
            <w:r w:rsidRPr="00773939">
              <w:rPr>
                <w:rFonts w:eastAsia="等线"/>
                <w:color w:val="000000"/>
                <w:kern w:val="0"/>
                <w:szCs w:val="21"/>
              </w:rPr>
              <w:t xml:space="preserve">93.59 </w:t>
            </w:r>
          </w:p>
        </w:tc>
        <w:tc>
          <w:tcPr>
            <w:tcW w:w="689" w:type="dxa"/>
          </w:tcPr>
          <w:p w14:paraId="1201E149" w14:textId="609CF7F1" w:rsidR="00773939" w:rsidRPr="00B209DB" w:rsidRDefault="00773939" w:rsidP="00773939">
            <w:pPr>
              <w:jc w:val="center"/>
              <w:rPr>
                <w:szCs w:val="21"/>
              </w:rPr>
            </w:pPr>
            <w:r w:rsidRPr="00773939">
              <w:rPr>
                <w:rFonts w:eastAsia="等线"/>
                <w:color w:val="000000"/>
                <w:kern w:val="0"/>
                <w:szCs w:val="21"/>
              </w:rPr>
              <w:t xml:space="preserve">91.26 </w:t>
            </w:r>
          </w:p>
        </w:tc>
      </w:tr>
      <w:tr w:rsidR="00B209DB" w14:paraId="0A547338" w14:textId="77777777" w:rsidTr="003E6AFF">
        <w:trPr>
          <w:jc w:val="center"/>
        </w:trPr>
        <w:tc>
          <w:tcPr>
            <w:tcW w:w="1334" w:type="dxa"/>
          </w:tcPr>
          <w:p w14:paraId="5DD382CD" w14:textId="77777777" w:rsidR="00773939" w:rsidRDefault="00773939" w:rsidP="00773939">
            <w:pPr>
              <w:jc w:val="center"/>
            </w:pPr>
            <w:r>
              <w:t>cd2_std</w:t>
            </w:r>
          </w:p>
        </w:tc>
        <w:tc>
          <w:tcPr>
            <w:tcW w:w="1077" w:type="dxa"/>
          </w:tcPr>
          <w:p w14:paraId="164DEC62" w14:textId="2E362EBB" w:rsidR="00773939" w:rsidRPr="00B209DB" w:rsidRDefault="00773939" w:rsidP="00773939">
            <w:pPr>
              <w:jc w:val="center"/>
              <w:rPr>
                <w:szCs w:val="21"/>
              </w:rPr>
            </w:pPr>
            <w:r w:rsidRPr="00476793">
              <w:rPr>
                <w:rFonts w:eastAsia="等线"/>
                <w:color w:val="000000"/>
                <w:kern w:val="0"/>
                <w:szCs w:val="21"/>
              </w:rPr>
              <w:t>91.3</w:t>
            </w:r>
            <w:r w:rsidR="00930BD2">
              <w:rPr>
                <w:rFonts w:eastAsia="等线" w:hint="eastAsia"/>
                <w:color w:val="000000"/>
                <w:kern w:val="0"/>
                <w:szCs w:val="21"/>
              </w:rPr>
              <w:t>9</w:t>
            </w:r>
          </w:p>
        </w:tc>
        <w:tc>
          <w:tcPr>
            <w:tcW w:w="1076" w:type="dxa"/>
          </w:tcPr>
          <w:p w14:paraId="46723362" w14:textId="1D6EBF3D" w:rsidR="00773939" w:rsidRPr="00B209DB" w:rsidRDefault="00773939" w:rsidP="00773939">
            <w:pPr>
              <w:jc w:val="center"/>
              <w:rPr>
                <w:szCs w:val="21"/>
              </w:rPr>
            </w:pPr>
            <w:r w:rsidRPr="00476793">
              <w:rPr>
                <w:rFonts w:eastAsia="等线"/>
                <w:color w:val="000000"/>
                <w:kern w:val="0"/>
                <w:szCs w:val="21"/>
              </w:rPr>
              <w:t>90.97</w:t>
            </w:r>
          </w:p>
        </w:tc>
        <w:tc>
          <w:tcPr>
            <w:tcW w:w="1045" w:type="dxa"/>
            <w:gridSpan w:val="2"/>
          </w:tcPr>
          <w:p w14:paraId="262A10E4" w14:textId="120FADAE" w:rsidR="00773939" w:rsidRPr="00B209DB" w:rsidRDefault="00773939" w:rsidP="00773939">
            <w:pPr>
              <w:jc w:val="center"/>
              <w:rPr>
                <w:szCs w:val="21"/>
              </w:rPr>
            </w:pPr>
            <w:r w:rsidRPr="00476793">
              <w:rPr>
                <w:rFonts w:eastAsia="等线"/>
                <w:color w:val="000000"/>
                <w:kern w:val="0"/>
                <w:szCs w:val="21"/>
              </w:rPr>
              <w:t>87.36</w:t>
            </w:r>
          </w:p>
        </w:tc>
        <w:tc>
          <w:tcPr>
            <w:tcW w:w="717" w:type="dxa"/>
          </w:tcPr>
          <w:p w14:paraId="36D6CFF3" w14:textId="2D6BC5EC" w:rsidR="00773939" w:rsidRPr="00B209DB" w:rsidRDefault="00773939" w:rsidP="00773939">
            <w:pPr>
              <w:jc w:val="center"/>
              <w:rPr>
                <w:szCs w:val="21"/>
              </w:rPr>
            </w:pPr>
            <w:r w:rsidRPr="007272DB">
              <w:rPr>
                <w:rFonts w:eastAsia="等线"/>
                <w:color w:val="000000"/>
                <w:kern w:val="0"/>
                <w:szCs w:val="21"/>
              </w:rPr>
              <w:t xml:space="preserve">85.19 </w:t>
            </w:r>
          </w:p>
        </w:tc>
        <w:tc>
          <w:tcPr>
            <w:tcW w:w="717" w:type="dxa"/>
          </w:tcPr>
          <w:p w14:paraId="69F45DF0" w14:textId="1A94AD3A" w:rsidR="00773939" w:rsidRPr="00B209DB" w:rsidRDefault="00773939" w:rsidP="00773939">
            <w:pPr>
              <w:jc w:val="center"/>
              <w:rPr>
                <w:szCs w:val="21"/>
              </w:rPr>
            </w:pPr>
            <w:r w:rsidRPr="007272DB">
              <w:rPr>
                <w:rFonts w:eastAsia="等线"/>
                <w:color w:val="000000"/>
                <w:kern w:val="0"/>
                <w:szCs w:val="21"/>
              </w:rPr>
              <w:t xml:space="preserve">85.85 </w:t>
            </w:r>
          </w:p>
        </w:tc>
        <w:tc>
          <w:tcPr>
            <w:tcW w:w="711" w:type="dxa"/>
          </w:tcPr>
          <w:p w14:paraId="5EC4B706" w14:textId="54C65047" w:rsidR="00773939" w:rsidRPr="00B209DB" w:rsidRDefault="00773939" w:rsidP="00773939">
            <w:pPr>
              <w:jc w:val="center"/>
              <w:rPr>
                <w:szCs w:val="21"/>
              </w:rPr>
            </w:pPr>
            <w:r w:rsidRPr="007272DB">
              <w:rPr>
                <w:rFonts w:eastAsia="等线"/>
                <w:color w:val="000000"/>
                <w:kern w:val="0"/>
                <w:szCs w:val="21"/>
              </w:rPr>
              <w:t xml:space="preserve">86.83 </w:t>
            </w:r>
          </w:p>
        </w:tc>
        <w:tc>
          <w:tcPr>
            <w:tcW w:w="709" w:type="dxa"/>
          </w:tcPr>
          <w:p w14:paraId="3BAE3E2B" w14:textId="00E0C7E6" w:rsidR="00773939" w:rsidRPr="00B209DB" w:rsidRDefault="00773939" w:rsidP="00773939">
            <w:pPr>
              <w:jc w:val="center"/>
              <w:rPr>
                <w:szCs w:val="21"/>
              </w:rPr>
            </w:pPr>
            <w:r w:rsidRPr="00773939">
              <w:rPr>
                <w:rFonts w:eastAsia="等线"/>
                <w:color w:val="000000"/>
                <w:kern w:val="0"/>
                <w:szCs w:val="21"/>
              </w:rPr>
              <w:t xml:space="preserve">97.52 </w:t>
            </w:r>
          </w:p>
        </w:tc>
        <w:tc>
          <w:tcPr>
            <w:tcW w:w="709" w:type="dxa"/>
          </w:tcPr>
          <w:p w14:paraId="2693BB0F" w14:textId="4A6172E2" w:rsidR="00773939" w:rsidRPr="00B209DB" w:rsidRDefault="00773939" w:rsidP="00773939">
            <w:pPr>
              <w:jc w:val="center"/>
              <w:rPr>
                <w:szCs w:val="21"/>
              </w:rPr>
            </w:pPr>
            <w:r w:rsidRPr="00773939">
              <w:rPr>
                <w:rFonts w:eastAsia="等线"/>
                <w:color w:val="000000"/>
                <w:kern w:val="0"/>
                <w:szCs w:val="21"/>
              </w:rPr>
              <w:t xml:space="preserve">96.01 </w:t>
            </w:r>
          </w:p>
        </w:tc>
        <w:tc>
          <w:tcPr>
            <w:tcW w:w="689" w:type="dxa"/>
          </w:tcPr>
          <w:p w14:paraId="0C7BF436" w14:textId="17812804" w:rsidR="00773939" w:rsidRPr="00B209DB" w:rsidRDefault="00773939" w:rsidP="00773939">
            <w:pPr>
              <w:jc w:val="center"/>
              <w:rPr>
                <w:szCs w:val="21"/>
              </w:rPr>
            </w:pPr>
            <w:r w:rsidRPr="00773939">
              <w:rPr>
                <w:rFonts w:eastAsia="等线"/>
                <w:color w:val="000000"/>
                <w:kern w:val="0"/>
                <w:szCs w:val="21"/>
              </w:rPr>
              <w:t xml:space="preserve">87.67 </w:t>
            </w:r>
          </w:p>
        </w:tc>
      </w:tr>
      <w:tr w:rsidR="00B209DB" w14:paraId="3D494237" w14:textId="77777777" w:rsidTr="003E6AFF">
        <w:trPr>
          <w:jc w:val="center"/>
        </w:trPr>
        <w:tc>
          <w:tcPr>
            <w:tcW w:w="1334" w:type="dxa"/>
          </w:tcPr>
          <w:p w14:paraId="64D4D647" w14:textId="77777777" w:rsidR="00773939" w:rsidRDefault="00773939" w:rsidP="00773939">
            <w:pPr>
              <w:jc w:val="center"/>
            </w:pPr>
            <w:r>
              <w:t>cd3_std</w:t>
            </w:r>
          </w:p>
        </w:tc>
        <w:tc>
          <w:tcPr>
            <w:tcW w:w="1077" w:type="dxa"/>
          </w:tcPr>
          <w:p w14:paraId="542D3EB4" w14:textId="27D3E948" w:rsidR="00773939" w:rsidRPr="00B209DB" w:rsidRDefault="00773939" w:rsidP="00773939">
            <w:pPr>
              <w:jc w:val="center"/>
              <w:rPr>
                <w:szCs w:val="21"/>
              </w:rPr>
            </w:pPr>
            <w:r w:rsidRPr="00476793">
              <w:rPr>
                <w:rFonts w:eastAsia="等线"/>
                <w:color w:val="000000"/>
                <w:kern w:val="0"/>
                <w:szCs w:val="21"/>
              </w:rPr>
              <w:t>97.8</w:t>
            </w:r>
            <w:r w:rsidR="00C0612F">
              <w:rPr>
                <w:rFonts w:eastAsia="等线" w:hint="eastAsia"/>
                <w:color w:val="000000"/>
                <w:kern w:val="0"/>
                <w:szCs w:val="21"/>
              </w:rPr>
              <w:t>5</w:t>
            </w:r>
          </w:p>
        </w:tc>
        <w:tc>
          <w:tcPr>
            <w:tcW w:w="1076" w:type="dxa"/>
          </w:tcPr>
          <w:p w14:paraId="66CB6238" w14:textId="1EE2F8EE" w:rsidR="00773939" w:rsidRPr="00B209DB" w:rsidRDefault="00773939" w:rsidP="00773939">
            <w:pPr>
              <w:jc w:val="center"/>
              <w:rPr>
                <w:szCs w:val="21"/>
              </w:rPr>
            </w:pPr>
            <w:r w:rsidRPr="00476793">
              <w:rPr>
                <w:rFonts w:eastAsia="等线"/>
                <w:color w:val="000000"/>
                <w:kern w:val="0"/>
                <w:szCs w:val="21"/>
              </w:rPr>
              <w:t>97.9</w:t>
            </w:r>
            <w:r w:rsidR="00143EAF">
              <w:rPr>
                <w:rFonts w:eastAsia="等线" w:hint="eastAsia"/>
                <w:color w:val="000000"/>
                <w:kern w:val="0"/>
                <w:szCs w:val="21"/>
              </w:rPr>
              <w:t>9</w:t>
            </w:r>
          </w:p>
        </w:tc>
        <w:tc>
          <w:tcPr>
            <w:tcW w:w="1045" w:type="dxa"/>
            <w:gridSpan w:val="2"/>
          </w:tcPr>
          <w:p w14:paraId="2383EE97" w14:textId="5902BC66" w:rsidR="00773939" w:rsidRPr="00B209DB" w:rsidRDefault="00773939" w:rsidP="00773939">
            <w:pPr>
              <w:jc w:val="center"/>
              <w:rPr>
                <w:szCs w:val="21"/>
              </w:rPr>
            </w:pPr>
            <w:r w:rsidRPr="00476793">
              <w:rPr>
                <w:rFonts w:eastAsia="等线"/>
                <w:color w:val="000000"/>
                <w:kern w:val="0"/>
                <w:szCs w:val="21"/>
              </w:rPr>
              <w:t>97.15</w:t>
            </w:r>
          </w:p>
        </w:tc>
        <w:tc>
          <w:tcPr>
            <w:tcW w:w="717" w:type="dxa"/>
          </w:tcPr>
          <w:p w14:paraId="1764CE15" w14:textId="57029533" w:rsidR="00773939" w:rsidRPr="00B209DB" w:rsidRDefault="00773939" w:rsidP="00773939">
            <w:pPr>
              <w:jc w:val="center"/>
              <w:rPr>
                <w:szCs w:val="21"/>
              </w:rPr>
            </w:pPr>
            <w:r w:rsidRPr="007272DB">
              <w:rPr>
                <w:rFonts w:eastAsia="等线"/>
                <w:color w:val="000000"/>
                <w:kern w:val="0"/>
                <w:szCs w:val="21"/>
              </w:rPr>
              <w:t xml:space="preserve">96.78 </w:t>
            </w:r>
          </w:p>
        </w:tc>
        <w:tc>
          <w:tcPr>
            <w:tcW w:w="717" w:type="dxa"/>
          </w:tcPr>
          <w:p w14:paraId="1142AA16" w14:textId="1922A477" w:rsidR="00773939" w:rsidRPr="00B209DB" w:rsidRDefault="00773939" w:rsidP="00773939">
            <w:pPr>
              <w:jc w:val="center"/>
              <w:rPr>
                <w:szCs w:val="21"/>
              </w:rPr>
            </w:pPr>
            <w:r w:rsidRPr="007272DB">
              <w:rPr>
                <w:rFonts w:eastAsia="等线"/>
                <w:color w:val="000000"/>
                <w:kern w:val="0"/>
                <w:szCs w:val="21"/>
              </w:rPr>
              <w:t xml:space="preserve">96.91 </w:t>
            </w:r>
          </w:p>
        </w:tc>
        <w:tc>
          <w:tcPr>
            <w:tcW w:w="711" w:type="dxa"/>
          </w:tcPr>
          <w:p w14:paraId="4583D925" w14:textId="610C2206" w:rsidR="00773939" w:rsidRPr="00B209DB" w:rsidRDefault="00773939" w:rsidP="00773939">
            <w:pPr>
              <w:jc w:val="center"/>
              <w:rPr>
                <w:szCs w:val="21"/>
              </w:rPr>
            </w:pPr>
            <w:r w:rsidRPr="007272DB">
              <w:rPr>
                <w:rFonts w:eastAsia="等线"/>
                <w:color w:val="000000"/>
                <w:kern w:val="0"/>
                <w:szCs w:val="21"/>
              </w:rPr>
              <w:t xml:space="preserve">96.51 </w:t>
            </w:r>
          </w:p>
        </w:tc>
        <w:tc>
          <w:tcPr>
            <w:tcW w:w="709" w:type="dxa"/>
          </w:tcPr>
          <w:p w14:paraId="6E2E4165" w14:textId="50E8CD36" w:rsidR="00773939" w:rsidRPr="00B209DB" w:rsidRDefault="00773939" w:rsidP="00773939">
            <w:pPr>
              <w:jc w:val="center"/>
              <w:rPr>
                <w:szCs w:val="21"/>
              </w:rPr>
            </w:pPr>
            <w:r w:rsidRPr="00773939">
              <w:rPr>
                <w:rFonts w:eastAsia="等线"/>
                <w:color w:val="000000"/>
                <w:kern w:val="0"/>
                <w:szCs w:val="21"/>
              </w:rPr>
              <w:t xml:space="preserve">98.87 </w:t>
            </w:r>
          </w:p>
        </w:tc>
        <w:tc>
          <w:tcPr>
            <w:tcW w:w="709" w:type="dxa"/>
          </w:tcPr>
          <w:p w14:paraId="7F8FC18A" w14:textId="0E156D75" w:rsidR="00773939" w:rsidRPr="00B209DB" w:rsidRDefault="00773939" w:rsidP="00773939">
            <w:pPr>
              <w:jc w:val="center"/>
              <w:rPr>
                <w:szCs w:val="21"/>
              </w:rPr>
            </w:pPr>
            <w:r w:rsidRPr="00773939">
              <w:rPr>
                <w:rFonts w:eastAsia="等线"/>
                <w:color w:val="000000"/>
                <w:kern w:val="0"/>
                <w:szCs w:val="21"/>
              </w:rPr>
              <w:t xml:space="preserve">99.07 </w:t>
            </w:r>
          </w:p>
        </w:tc>
        <w:tc>
          <w:tcPr>
            <w:tcW w:w="689" w:type="dxa"/>
          </w:tcPr>
          <w:p w14:paraId="4900C318" w14:textId="6714D700" w:rsidR="00773939" w:rsidRPr="00B209DB" w:rsidRDefault="00773939" w:rsidP="00773939">
            <w:pPr>
              <w:jc w:val="center"/>
              <w:rPr>
                <w:szCs w:val="21"/>
              </w:rPr>
            </w:pPr>
            <w:r w:rsidRPr="00773939">
              <w:rPr>
                <w:rFonts w:eastAsia="等线"/>
                <w:color w:val="000000"/>
                <w:kern w:val="0"/>
                <w:szCs w:val="21"/>
              </w:rPr>
              <w:t xml:space="preserve">97.80 </w:t>
            </w:r>
          </w:p>
        </w:tc>
      </w:tr>
      <w:tr w:rsidR="00B209DB" w14:paraId="3E0FAF2D" w14:textId="77777777" w:rsidTr="003E6AFF">
        <w:trPr>
          <w:jc w:val="center"/>
        </w:trPr>
        <w:tc>
          <w:tcPr>
            <w:tcW w:w="1334" w:type="dxa"/>
          </w:tcPr>
          <w:p w14:paraId="3E7E114C" w14:textId="77777777" w:rsidR="00773939" w:rsidRDefault="00773939" w:rsidP="00773939">
            <w:pPr>
              <w:jc w:val="center"/>
            </w:pPr>
            <w:r>
              <w:t>cd4_std</w:t>
            </w:r>
          </w:p>
        </w:tc>
        <w:tc>
          <w:tcPr>
            <w:tcW w:w="1077" w:type="dxa"/>
          </w:tcPr>
          <w:p w14:paraId="056A57DF" w14:textId="6BD6C8EC" w:rsidR="00773939" w:rsidRPr="00B209DB" w:rsidRDefault="00773939" w:rsidP="00773939">
            <w:pPr>
              <w:jc w:val="center"/>
              <w:rPr>
                <w:szCs w:val="21"/>
              </w:rPr>
            </w:pPr>
            <w:r w:rsidRPr="00476793">
              <w:rPr>
                <w:rFonts w:eastAsia="等线"/>
                <w:color w:val="000000"/>
                <w:kern w:val="0"/>
                <w:szCs w:val="21"/>
              </w:rPr>
              <w:t>94.93</w:t>
            </w:r>
          </w:p>
        </w:tc>
        <w:tc>
          <w:tcPr>
            <w:tcW w:w="1076" w:type="dxa"/>
          </w:tcPr>
          <w:p w14:paraId="5BB9AF85" w14:textId="5839FD1C" w:rsidR="00773939" w:rsidRPr="00B209DB" w:rsidRDefault="00773939" w:rsidP="00773939">
            <w:pPr>
              <w:jc w:val="center"/>
              <w:rPr>
                <w:szCs w:val="21"/>
              </w:rPr>
            </w:pPr>
            <w:r w:rsidRPr="00476793">
              <w:rPr>
                <w:rFonts w:eastAsia="等线"/>
                <w:color w:val="000000"/>
                <w:kern w:val="0"/>
                <w:szCs w:val="21"/>
              </w:rPr>
              <w:t>9</w:t>
            </w:r>
            <w:r w:rsidR="006110D6">
              <w:rPr>
                <w:rFonts w:eastAsia="等线" w:hint="eastAsia"/>
                <w:color w:val="000000"/>
                <w:kern w:val="0"/>
                <w:szCs w:val="21"/>
              </w:rPr>
              <w:t>5.00</w:t>
            </w:r>
          </w:p>
        </w:tc>
        <w:tc>
          <w:tcPr>
            <w:tcW w:w="1045" w:type="dxa"/>
            <w:gridSpan w:val="2"/>
          </w:tcPr>
          <w:p w14:paraId="7D8F7347" w14:textId="274581C0" w:rsidR="00773939" w:rsidRPr="00B209DB" w:rsidRDefault="00773939" w:rsidP="00773939">
            <w:pPr>
              <w:jc w:val="center"/>
              <w:rPr>
                <w:szCs w:val="21"/>
              </w:rPr>
            </w:pPr>
            <w:r w:rsidRPr="00476793">
              <w:rPr>
                <w:rFonts w:eastAsia="等线"/>
                <w:color w:val="000000"/>
                <w:kern w:val="0"/>
                <w:szCs w:val="21"/>
              </w:rPr>
              <w:t>95.2</w:t>
            </w:r>
            <w:r w:rsidR="00E60F93">
              <w:rPr>
                <w:rFonts w:eastAsia="等线" w:hint="eastAsia"/>
                <w:color w:val="000000"/>
                <w:kern w:val="0"/>
                <w:szCs w:val="21"/>
              </w:rPr>
              <w:t>1</w:t>
            </w:r>
          </w:p>
        </w:tc>
        <w:tc>
          <w:tcPr>
            <w:tcW w:w="717" w:type="dxa"/>
          </w:tcPr>
          <w:p w14:paraId="03467590" w14:textId="2982343F" w:rsidR="00773939" w:rsidRPr="00B209DB" w:rsidRDefault="00773939" w:rsidP="00773939">
            <w:pPr>
              <w:jc w:val="center"/>
              <w:rPr>
                <w:szCs w:val="21"/>
              </w:rPr>
            </w:pPr>
            <w:r w:rsidRPr="007272DB">
              <w:rPr>
                <w:rFonts w:eastAsia="等线"/>
                <w:color w:val="000000"/>
                <w:kern w:val="0"/>
                <w:szCs w:val="21"/>
              </w:rPr>
              <w:t xml:space="preserve">96.05 </w:t>
            </w:r>
          </w:p>
        </w:tc>
        <w:tc>
          <w:tcPr>
            <w:tcW w:w="717" w:type="dxa"/>
          </w:tcPr>
          <w:p w14:paraId="4118D813" w14:textId="031B163A" w:rsidR="00773939" w:rsidRPr="00B209DB" w:rsidRDefault="00773939" w:rsidP="00773939">
            <w:pPr>
              <w:jc w:val="center"/>
              <w:rPr>
                <w:szCs w:val="21"/>
              </w:rPr>
            </w:pPr>
            <w:r w:rsidRPr="007272DB">
              <w:rPr>
                <w:rFonts w:eastAsia="等线"/>
                <w:color w:val="000000"/>
                <w:kern w:val="0"/>
                <w:szCs w:val="21"/>
              </w:rPr>
              <w:t xml:space="preserve">94.34 </w:t>
            </w:r>
          </w:p>
        </w:tc>
        <w:tc>
          <w:tcPr>
            <w:tcW w:w="711" w:type="dxa"/>
          </w:tcPr>
          <w:p w14:paraId="712624AC" w14:textId="41307188" w:rsidR="00773939" w:rsidRPr="00B209DB" w:rsidRDefault="00773939" w:rsidP="00773939">
            <w:pPr>
              <w:jc w:val="center"/>
              <w:rPr>
                <w:szCs w:val="21"/>
              </w:rPr>
            </w:pPr>
            <w:r w:rsidRPr="007272DB">
              <w:rPr>
                <w:rFonts w:eastAsia="等线"/>
                <w:color w:val="000000"/>
                <w:kern w:val="0"/>
                <w:szCs w:val="21"/>
              </w:rPr>
              <w:t xml:space="preserve">95.31 </w:t>
            </w:r>
          </w:p>
        </w:tc>
        <w:tc>
          <w:tcPr>
            <w:tcW w:w="709" w:type="dxa"/>
          </w:tcPr>
          <w:p w14:paraId="5F59CE2C" w14:textId="25890F5E" w:rsidR="00773939" w:rsidRPr="00B209DB" w:rsidRDefault="00773939" w:rsidP="00773939">
            <w:pPr>
              <w:jc w:val="center"/>
              <w:rPr>
                <w:szCs w:val="21"/>
              </w:rPr>
            </w:pPr>
            <w:r w:rsidRPr="00773939">
              <w:rPr>
                <w:rFonts w:eastAsia="等线"/>
                <w:color w:val="000000"/>
                <w:kern w:val="0"/>
                <w:szCs w:val="21"/>
              </w:rPr>
              <w:t xml:space="preserve">94.08 </w:t>
            </w:r>
          </w:p>
        </w:tc>
        <w:tc>
          <w:tcPr>
            <w:tcW w:w="709" w:type="dxa"/>
          </w:tcPr>
          <w:p w14:paraId="13475936" w14:textId="161F4000" w:rsidR="00773939" w:rsidRPr="00B209DB" w:rsidRDefault="00773939" w:rsidP="00773939">
            <w:pPr>
              <w:jc w:val="center"/>
              <w:rPr>
                <w:szCs w:val="21"/>
              </w:rPr>
            </w:pPr>
            <w:r w:rsidRPr="00773939">
              <w:rPr>
                <w:rFonts w:eastAsia="等线"/>
                <w:color w:val="000000"/>
                <w:kern w:val="0"/>
                <w:szCs w:val="21"/>
              </w:rPr>
              <w:t xml:space="preserve">95.87 </w:t>
            </w:r>
          </w:p>
        </w:tc>
        <w:tc>
          <w:tcPr>
            <w:tcW w:w="689" w:type="dxa"/>
          </w:tcPr>
          <w:p w14:paraId="33361D52" w14:textId="47E6F1FA" w:rsidR="00773939" w:rsidRPr="00B209DB" w:rsidRDefault="00773939" w:rsidP="00773939">
            <w:pPr>
              <w:jc w:val="center"/>
              <w:rPr>
                <w:szCs w:val="21"/>
              </w:rPr>
            </w:pPr>
            <w:r w:rsidRPr="00773939">
              <w:rPr>
                <w:rFonts w:eastAsia="等线"/>
                <w:color w:val="000000"/>
                <w:kern w:val="0"/>
                <w:szCs w:val="21"/>
              </w:rPr>
              <w:t xml:space="preserve">95.11 </w:t>
            </w:r>
          </w:p>
        </w:tc>
      </w:tr>
      <w:tr w:rsidR="00B209DB" w14:paraId="0AE71F1D" w14:textId="77777777" w:rsidTr="003E6AFF">
        <w:trPr>
          <w:jc w:val="center"/>
        </w:trPr>
        <w:tc>
          <w:tcPr>
            <w:tcW w:w="1334" w:type="dxa"/>
          </w:tcPr>
          <w:p w14:paraId="7AC029C3" w14:textId="77777777" w:rsidR="00773939" w:rsidRDefault="00773939" w:rsidP="00773939">
            <w:pPr>
              <w:jc w:val="center"/>
            </w:pPr>
            <w:r>
              <w:t>cd5_std</w:t>
            </w:r>
          </w:p>
        </w:tc>
        <w:tc>
          <w:tcPr>
            <w:tcW w:w="1077" w:type="dxa"/>
          </w:tcPr>
          <w:p w14:paraId="390F0491" w14:textId="4EE0DD1A" w:rsidR="00773939" w:rsidRPr="00B209DB" w:rsidRDefault="00773939" w:rsidP="00773939">
            <w:pPr>
              <w:jc w:val="center"/>
              <w:rPr>
                <w:szCs w:val="21"/>
              </w:rPr>
            </w:pPr>
            <w:r w:rsidRPr="00476793">
              <w:rPr>
                <w:rFonts w:eastAsia="等线"/>
                <w:color w:val="000000"/>
                <w:kern w:val="0"/>
                <w:szCs w:val="21"/>
              </w:rPr>
              <w:t>93.19</w:t>
            </w:r>
          </w:p>
        </w:tc>
        <w:tc>
          <w:tcPr>
            <w:tcW w:w="1076" w:type="dxa"/>
          </w:tcPr>
          <w:p w14:paraId="102F09B8" w14:textId="4B82935B" w:rsidR="00773939" w:rsidRPr="00B209DB" w:rsidRDefault="00773939" w:rsidP="00773939">
            <w:pPr>
              <w:jc w:val="center"/>
              <w:rPr>
                <w:szCs w:val="21"/>
              </w:rPr>
            </w:pPr>
            <w:r w:rsidRPr="00476793">
              <w:rPr>
                <w:rFonts w:eastAsia="等线"/>
                <w:color w:val="000000"/>
                <w:kern w:val="0"/>
                <w:szCs w:val="21"/>
              </w:rPr>
              <w:t>95.97</w:t>
            </w:r>
          </w:p>
        </w:tc>
        <w:tc>
          <w:tcPr>
            <w:tcW w:w="1045" w:type="dxa"/>
            <w:gridSpan w:val="2"/>
          </w:tcPr>
          <w:p w14:paraId="77947F8D" w14:textId="4B793095" w:rsidR="00773939" w:rsidRPr="00B209DB" w:rsidRDefault="00773939" w:rsidP="00773939">
            <w:pPr>
              <w:jc w:val="center"/>
              <w:rPr>
                <w:szCs w:val="21"/>
              </w:rPr>
            </w:pPr>
            <w:r w:rsidRPr="00476793">
              <w:rPr>
                <w:rFonts w:eastAsia="等线"/>
                <w:color w:val="000000"/>
                <w:kern w:val="0"/>
                <w:szCs w:val="21"/>
              </w:rPr>
              <w:t>94.86</w:t>
            </w:r>
          </w:p>
        </w:tc>
        <w:tc>
          <w:tcPr>
            <w:tcW w:w="717" w:type="dxa"/>
          </w:tcPr>
          <w:p w14:paraId="16EE4EC5" w14:textId="7A804CAA" w:rsidR="00773939" w:rsidRPr="00B209DB" w:rsidRDefault="00773939" w:rsidP="00773939">
            <w:pPr>
              <w:jc w:val="center"/>
              <w:rPr>
                <w:szCs w:val="21"/>
              </w:rPr>
            </w:pPr>
            <w:r w:rsidRPr="007272DB">
              <w:rPr>
                <w:rFonts w:eastAsia="等线"/>
                <w:color w:val="000000"/>
                <w:kern w:val="0"/>
                <w:szCs w:val="21"/>
              </w:rPr>
              <w:t xml:space="preserve">96.55 </w:t>
            </w:r>
          </w:p>
        </w:tc>
        <w:tc>
          <w:tcPr>
            <w:tcW w:w="717" w:type="dxa"/>
          </w:tcPr>
          <w:p w14:paraId="4F50897F" w14:textId="270A19EF" w:rsidR="00773939" w:rsidRPr="00B209DB" w:rsidRDefault="00773939" w:rsidP="00773939">
            <w:pPr>
              <w:jc w:val="center"/>
              <w:rPr>
                <w:szCs w:val="21"/>
              </w:rPr>
            </w:pPr>
            <w:r w:rsidRPr="007272DB">
              <w:rPr>
                <w:rFonts w:eastAsia="等线"/>
                <w:color w:val="000000"/>
                <w:kern w:val="0"/>
                <w:szCs w:val="21"/>
              </w:rPr>
              <w:t xml:space="preserve">95.99 </w:t>
            </w:r>
          </w:p>
        </w:tc>
        <w:tc>
          <w:tcPr>
            <w:tcW w:w="711" w:type="dxa"/>
          </w:tcPr>
          <w:p w14:paraId="5FB7B43D" w14:textId="4991A92F" w:rsidR="00773939" w:rsidRPr="00B209DB" w:rsidRDefault="00773939" w:rsidP="00773939">
            <w:pPr>
              <w:jc w:val="center"/>
              <w:rPr>
                <w:szCs w:val="21"/>
              </w:rPr>
            </w:pPr>
            <w:r w:rsidRPr="007272DB">
              <w:rPr>
                <w:rFonts w:eastAsia="等线"/>
                <w:color w:val="000000"/>
                <w:kern w:val="0"/>
                <w:szCs w:val="21"/>
              </w:rPr>
              <w:t xml:space="preserve">94.74 </w:t>
            </w:r>
          </w:p>
        </w:tc>
        <w:tc>
          <w:tcPr>
            <w:tcW w:w="709" w:type="dxa"/>
          </w:tcPr>
          <w:p w14:paraId="258A5F9A" w14:textId="01DDE395" w:rsidR="00773939" w:rsidRPr="00B209DB" w:rsidRDefault="00773939" w:rsidP="00773939">
            <w:pPr>
              <w:jc w:val="center"/>
              <w:rPr>
                <w:szCs w:val="21"/>
              </w:rPr>
            </w:pPr>
            <w:r w:rsidRPr="00773939">
              <w:rPr>
                <w:rFonts w:eastAsia="等线"/>
                <w:color w:val="000000"/>
                <w:kern w:val="0"/>
                <w:szCs w:val="21"/>
              </w:rPr>
              <w:t xml:space="preserve">89.92 </w:t>
            </w:r>
          </w:p>
        </w:tc>
        <w:tc>
          <w:tcPr>
            <w:tcW w:w="709" w:type="dxa"/>
          </w:tcPr>
          <w:p w14:paraId="48826FCF" w14:textId="387083DA" w:rsidR="00773939" w:rsidRPr="00B209DB" w:rsidRDefault="00773939" w:rsidP="00773939">
            <w:pPr>
              <w:jc w:val="center"/>
              <w:rPr>
                <w:szCs w:val="21"/>
              </w:rPr>
            </w:pPr>
            <w:r w:rsidRPr="00773939">
              <w:rPr>
                <w:rFonts w:eastAsia="等线"/>
                <w:color w:val="000000"/>
                <w:kern w:val="0"/>
                <w:szCs w:val="21"/>
              </w:rPr>
              <w:t xml:space="preserve">95.96 </w:t>
            </w:r>
          </w:p>
        </w:tc>
        <w:tc>
          <w:tcPr>
            <w:tcW w:w="689" w:type="dxa"/>
          </w:tcPr>
          <w:p w14:paraId="4F08425F" w14:textId="4F7F08EE" w:rsidR="00773939" w:rsidRPr="00B209DB" w:rsidRDefault="00773939" w:rsidP="00773939">
            <w:pPr>
              <w:jc w:val="center"/>
              <w:rPr>
                <w:szCs w:val="21"/>
              </w:rPr>
            </w:pPr>
            <w:r w:rsidRPr="00773939">
              <w:rPr>
                <w:rFonts w:eastAsia="等线"/>
                <w:color w:val="000000"/>
                <w:kern w:val="0"/>
                <w:szCs w:val="21"/>
              </w:rPr>
              <w:t xml:space="preserve">95.26 </w:t>
            </w:r>
          </w:p>
        </w:tc>
      </w:tr>
      <w:tr w:rsidR="00B209DB" w14:paraId="4488086D" w14:textId="77777777" w:rsidTr="003E6AFF">
        <w:trPr>
          <w:jc w:val="center"/>
        </w:trPr>
        <w:tc>
          <w:tcPr>
            <w:tcW w:w="1334" w:type="dxa"/>
          </w:tcPr>
          <w:p w14:paraId="4DA851FF" w14:textId="479CAFCE" w:rsidR="00773939" w:rsidRDefault="009B6B5F" w:rsidP="00773939">
            <w:pPr>
              <w:jc w:val="center"/>
            </w:pPr>
            <w:r>
              <w:t>m</w:t>
            </w:r>
            <w:r>
              <w:rPr>
                <w:rFonts w:hint="eastAsia"/>
              </w:rPr>
              <w:t>ulti_</w:t>
            </w:r>
            <w:r>
              <w:t>std</w:t>
            </w:r>
          </w:p>
        </w:tc>
        <w:tc>
          <w:tcPr>
            <w:tcW w:w="1077" w:type="dxa"/>
          </w:tcPr>
          <w:p w14:paraId="4D5E954D" w14:textId="52D2C8A1" w:rsidR="00773939" w:rsidRPr="00B209DB" w:rsidRDefault="00773939" w:rsidP="00773939">
            <w:pPr>
              <w:jc w:val="center"/>
              <w:rPr>
                <w:szCs w:val="21"/>
              </w:rPr>
            </w:pPr>
            <w:r w:rsidRPr="00476793">
              <w:rPr>
                <w:rFonts w:eastAsia="等线"/>
                <w:color w:val="000000"/>
                <w:kern w:val="0"/>
                <w:szCs w:val="21"/>
              </w:rPr>
              <w:t>99.2</w:t>
            </w:r>
            <w:r w:rsidR="008E43F0">
              <w:rPr>
                <w:rFonts w:eastAsia="等线" w:hint="eastAsia"/>
                <w:color w:val="000000"/>
                <w:kern w:val="0"/>
                <w:szCs w:val="21"/>
              </w:rPr>
              <w:t>4</w:t>
            </w:r>
          </w:p>
        </w:tc>
        <w:tc>
          <w:tcPr>
            <w:tcW w:w="1076" w:type="dxa"/>
          </w:tcPr>
          <w:p w14:paraId="409299DE" w14:textId="72E15478" w:rsidR="00773939" w:rsidRPr="00B209DB" w:rsidRDefault="00773939" w:rsidP="00773939">
            <w:pPr>
              <w:jc w:val="center"/>
              <w:rPr>
                <w:szCs w:val="21"/>
              </w:rPr>
            </w:pPr>
            <w:r w:rsidRPr="00476793">
              <w:rPr>
                <w:rFonts w:eastAsia="等线"/>
                <w:color w:val="000000"/>
                <w:kern w:val="0"/>
                <w:szCs w:val="21"/>
              </w:rPr>
              <w:t>98.0</w:t>
            </w:r>
            <w:r w:rsidR="00D43B0B">
              <w:rPr>
                <w:rFonts w:eastAsia="等线" w:hint="eastAsia"/>
                <w:color w:val="000000"/>
                <w:kern w:val="0"/>
                <w:szCs w:val="21"/>
              </w:rPr>
              <w:t>6</w:t>
            </w:r>
          </w:p>
        </w:tc>
        <w:tc>
          <w:tcPr>
            <w:tcW w:w="1045" w:type="dxa"/>
            <w:gridSpan w:val="2"/>
          </w:tcPr>
          <w:p w14:paraId="5325ACE5" w14:textId="4503CE55" w:rsidR="00773939" w:rsidRPr="00B209DB" w:rsidRDefault="00773939" w:rsidP="00773939">
            <w:pPr>
              <w:jc w:val="center"/>
              <w:rPr>
                <w:szCs w:val="21"/>
              </w:rPr>
            </w:pPr>
            <w:r w:rsidRPr="00476793">
              <w:rPr>
                <w:rFonts w:eastAsia="等线"/>
                <w:color w:val="000000"/>
                <w:kern w:val="0"/>
                <w:szCs w:val="21"/>
              </w:rPr>
              <w:t>98.54</w:t>
            </w:r>
          </w:p>
        </w:tc>
        <w:tc>
          <w:tcPr>
            <w:tcW w:w="717" w:type="dxa"/>
          </w:tcPr>
          <w:p w14:paraId="67669F76" w14:textId="74145539" w:rsidR="00773939" w:rsidRPr="00B209DB" w:rsidRDefault="00773939" w:rsidP="00773939">
            <w:pPr>
              <w:jc w:val="center"/>
              <w:rPr>
                <w:szCs w:val="21"/>
              </w:rPr>
            </w:pPr>
            <w:r w:rsidRPr="007272DB">
              <w:rPr>
                <w:rFonts w:eastAsia="等线"/>
                <w:color w:val="000000"/>
                <w:kern w:val="0"/>
                <w:szCs w:val="21"/>
              </w:rPr>
              <w:t xml:space="preserve">99.53 </w:t>
            </w:r>
          </w:p>
        </w:tc>
        <w:tc>
          <w:tcPr>
            <w:tcW w:w="717" w:type="dxa"/>
          </w:tcPr>
          <w:p w14:paraId="67005CA3" w14:textId="4B167427" w:rsidR="00773939" w:rsidRPr="00B209DB" w:rsidRDefault="00773939" w:rsidP="00773939">
            <w:pPr>
              <w:jc w:val="center"/>
              <w:rPr>
                <w:szCs w:val="21"/>
              </w:rPr>
            </w:pPr>
            <w:r w:rsidRPr="007272DB">
              <w:rPr>
                <w:rFonts w:eastAsia="等线"/>
                <w:color w:val="000000"/>
                <w:kern w:val="0"/>
                <w:szCs w:val="21"/>
              </w:rPr>
              <w:t xml:space="preserve">98.26 </w:t>
            </w:r>
          </w:p>
        </w:tc>
        <w:tc>
          <w:tcPr>
            <w:tcW w:w="711" w:type="dxa"/>
          </w:tcPr>
          <w:p w14:paraId="13EED333" w14:textId="3772CD2B" w:rsidR="00773939" w:rsidRPr="00B209DB" w:rsidRDefault="00773939" w:rsidP="00773939">
            <w:pPr>
              <w:jc w:val="center"/>
              <w:rPr>
                <w:szCs w:val="21"/>
              </w:rPr>
            </w:pPr>
            <w:r w:rsidRPr="007272DB">
              <w:rPr>
                <w:rFonts w:eastAsia="等线"/>
                <w:color w:val="000000"/>
                <w:kern w:val="0"/>
                <w:szCs w:val="21"/>
              </w:rPr>
              <w:t xml:space="preserve">98.12 </w:t>
            </w:r>
          </w:p>
        </w:tc>
        <w:tc>
          <w:tcPr>
            <w:tcW w:w="709" w:type="dxa"/>
          </w:tcPr>
          <w:p w14:paraId="4C291A47" w14:textId="57866EEC" w:rsidR="00773939" w:rsidRPr="00B209DB" w:rsidRDefault="00773939" w:rsidP="00773939">
            <w:pPr>
              <w:jc w:val="center"/>
              <w:rPr>
                <w:szCs w:val="21"/>
              </w:rPr>
            </w:pPr>
            <w:r w:rsidRPr="00773939">
              <w:rPr>
                <w:rFonts w:eastAsia="等线"/>
                <w:color w:val="000000"/>
                <w:kern w:val="0"/>
                <w:szCs w:val="21"/>
              </w:rPr>
              <w:t xml:space="preserve">98.94 </w:t>
            </w:r>
          </w:p>
        </w:tc>
        <w:tc>
          <w:tcPr>
            <w:tcW w:w="709" w:type="dxa"/>
          </w:tcPr>
          <w:p w14:paraId="5FE1EBF5" w14:textId="5B5A331E" w:rsidR="00773939" w:rsidRPr="00B209DB" w:rsidRDefault="00773939" w:rsidP="00773939">
            <w:pPr>
              <w:jc w:val="center"/>
              <w:rPr>
                <w:szCs w:val="21"/>
              </w:rPr>
            </w:pPr>
            <w:r w:rsidRPr="00773939">
              <w:rPr>
                <w:rFonts w:eastAsia="等线"/>
                <w:color w:val="000000"/>
                <w:kern w:val="0"/>
                <w:szCs w:val="21"/>
              </w:rPr>
              <w:t xml:space="preserve">98.02 </w:t>
            </w:r>
          </w:p>
        </w:tc>
        <w:tc>
          <w:tcPr>
            <w:tcW w:w="689" w:type="dxa"/>
          </w:tcPr>
          <w:p w14:paraId="792611DB" w14:textId="2E67E881" w:rsidR="00773939" w:rsidRPr="00B209DB" w:rsidRDefault="00773939" w:rsidP="00773939">
            <w:pPr>
              <w:jc w:val="center"/>
              <w:rPr>
                <w:szCs w:val="21"/>
              </w:rPr>
            </w:pPr>
            <w:r w:rsidRPr="00773939">
              <w:rPr>
                <w:rFonts w:eastAsia="等线"/>
                <w:color w:val="000000"/>
                <w:kern w:val="0"/>
                <w:szCs w:val="21"/>
              </w:rPr>
              <w:t xml:space="preserve">98.88 </w:t>
            </w:r>
          </w:p>
        </w:tc>
      </w:tr>
    </w:tbl>
    <w:p w14:paraId="38EE360F" w14:textId="5D1FD573" w:rsidR="00E57732" w:rsidRPr="00022071" w:rsidRDefault="00F674EF" w:rsidP="00427045">
      <w:pPr>
        <w:pStyle w:val="afa"/>
        <w:spacing w:beforeLines="50" w:before="156" w:afterLines="50" w:after="156" w:line="440" w:lineRule="atLeast"/>
        <w:ind w:firstLine="420"/>
        <w:rPr>
          <w:rFonts w:ascii="宋体" w:eastAsia="宋体" w:hAnsi="宋体"/>
          <w:sz w:val="21"/>
          <w:szCs w:val="21"/>
        </w:rPr>
      </w:pPr>
      <w:bookmarkStart w:id="106" w:name="_Ref40631918"/>
      <w:r w:rsidRPr="00022071">
        <w:rPr>
          <w:rFonts w:ascii="宋体" w:eastAsia="宋体" w:hAnsi="宋体" w:hint="eastAsia"/>
          <w:sz w:val="21"/>
          <w:szCs w:val="21"/>
        </w:rPr>
        <w:lastRenderedPageBreak/>
        <w:t>表</w:t>
      </w:r>
      <w:r w:rsidRPr="003255D5">
        <w:rPr>
          <w:rFonts w:ascii="Times New Roman" w:eastAsia="宋体" w:hAnsi="Times New Roman" w:cs="Times New Roman"/>
          <w:sz w:val="21"/>
          <w:szCs w:val="21"/>
        </w:rPr>
        <w:t>4·</w:t>
      </w:r>
      <w:r w:rsidRPr="003255D5">
        <w:rPr>
          <w:rFonts w:ascii="Times New Roman" w:eastAsia="宋体" w:hAnsi="Times New Roman" w:cs="Times New Roman"/>
          <w:sz w:val="21"/>
          <w:szCs w:val="21"/>
        </w:rPr>
        <w:fldChar w:fldCharType="begin"/>
      </w:r>
      <w:r w:rsidRPr="003255D5">
        <w:rPr>
          <w:rFonts w:ascii="Times New Roman" w:eastAsia="宋体" w:hAnsi="Times New Roman" w:cs="Times New Roman"/>
          <w:sz w:val="21"/>
          <w:szCs w:val="21"/>
        </w:rPr>
        <w:instrText xml:space="preserve"> SEQ </w:instrText>
      </w:r>
      <w:r w:rsidRPr="003255D5">
        <w:rPr>
          <w:rFonts w:ascii="Times New Roman" w:eastAsia="宋体" w:hAnsi="Times New Roman" w:cs="Times New Roman"/>
          <w:sz w:val="21"/>
          <w:szCs w:val="21"/>
        </w:rPr>
        <w:instrText>表</w:instrText>
      </w:r>
      <w:r w:rsidRPr="003255D5">
        <w:rPr>
          <w:rFonts w:ascii="Times New Roman" w:eastAsia="宋体" w:hAnsi="Times New Roman" w:cs="Times New Roman"/>
          <w:sz w:val="21"/>
          <w:szCs w:val="21"/>
        </w:rPr>
        <w:instrText xml:space="preserve">4· \* ARABIC </w:instrText>
      </w:r>
      <w:r w:rsidRPr="003255D5">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14</w:t>
      </w:r>
      <w:r w:rsidRPr="003255D5">
        <w:rPr>
          <w:rFonts w:ascii="Times New Roman" w:eastAsia="宋体" w:hAnsi="Times New Roman" w:cs="Times New Roman"/>
          <w:sz w:val="21"/>
          <w:szCs w:val="21"/>
        </w:rPr>
        <w:fldChar w:fldCharType="end"/>
      </w:r>
      <w:bookmarkEnd w:id="106"/>
      <w:r w:rsidR="00E57732" w:rsidRPr="00022071">
        <w:rPr>
          <w:rFonts w:ascii="宋体" w:eastAsia="宋体" w:hAnsi="宋体" w:hint="eastAsia"/>
          <w:sz w:val="21"/>
          <w:szCs w:val="21"/>
        </w:rPr>
        <w:t>病例</w:t>
      </w:r>
      <w:r w:rsidR="00E57732" w:rsidRPr="003255D5">
        <w:rPr>
          <w:rFonts w:ascii="Times New Roman" w:eastAsia="宋体" w:hAnsi="Times New Roman" w:cs="Times New Roman"/>
          <w:sz w:val="21"/>
          <w:szCs w:val="21"/>
        </w:rPr>
        <w:t>chb03</w:t>
      </w:r>
      <w:r w:rsidR="00022071" w:rsidRPr="00EF232D">
        <w:rPr>
          <w:rFonts w:ascii="宋体" w:eastAsia="宋体" w:hAnsi="宋体" w:hint="eastAsia"/>
          <w:sz w:val="21"/>
          <w:szCs w:val="21"/>
        </w:rPr>
        <w:t>发作间期与发作期分类结果</w:t>
      </w:r>
      <w:r w:rsidR="00D66A74">
        <w:rPr>
          <w:rFonts w:ascii="宋体" w:eastAsia="宋体" w:hAnsi="宋体" w:hint="eastAsia"/>
          <w:sz w:val="21"/>
          <w:szCs w:val="21"/>
        </w:rPr>
        <w:t>(标准差特征</w:t>
      </w:r>
      <w:r w:rsidR="00D66A74">
        <w:rPr>
          <w:rFonts w:ascii="宋体" w:eastAsia="宋体" w:hAnsi="宋体"/>
          <w:sz w:val="21"/>
          <w:szCs w:val="21"/>
        </w:rPr>
        <w:t>)</w:t>
      </w:r>
    </w:p>
    <w:tbl>
      <w:tblPr>
        <w:tblStyle w:val="a8"/>
        <w:tblW w:w="8784" w:type="dxa"/>
        <w:jc w:val="center"/>
        <w:tblLook w:val="04A0" w:firstRow="1" w:lastRow="0" w:firstColumn="1" w:lastColumn="0" w:noHBand="0" w:noVBand="1"/>
      </w:tblPr>
      <w:tblGrid>
        <w:gridCol w:w="1334"/>
        <w:gridCol w:w="1077"/>
        <w:gridCol w:w="1076"/>
        <w:gridCol w:w="913"/>
        <w:gridCol w:w="16"/>
        <w:gridCol w:w="728"/>
        <w:gridCol w:w="728"/>
        <w:gridCol w:w="728"/>
        <w:gridCol w:w="728"/>
        <w:gridCol w:w="728"/>
        <w:gridCol w:w="728"/>
      </w:tblGrid>
      <w:tr w:rsidR="00BC3C58" w14:paraId="1A38CC68" w14:textId="77777777" w:rsidTr="00C529F4">
        <w:trPr>
          <w:jc w:val="center"/>
        </w:trPr>
        <w:tc>
          <w:tcPr>
            <w:tcW w:w="1334" w:type="dxa"/>
            <w:vMerge w:val="restart"/>
          </w:tcPr>
          <w:p w14:paraId="1BEA1FDD" w14:textId="77777777" w:rsidR="00BC3C58" w:rsidRDefault="00BC3C58" w:rsidP="00F832C7">
            <w:pPr>
              <w:jc w:val="center"/>
            </w:pPr>
            <w:r>
              <w:rPr>
                <w:rFonts w:hint="eastAsia"/>
              </w:rPr>
              <w:t>特征</w:t>
            </w:r>
          </w:p>
        </w:tc>
        <w:tc>
          <w:tcPr>
            <w:tcW w:w="3066" w:type="dxa"/>
            <w:gridSpan w:val="3"/>
          </w:tcPr>
          <w:p w14:paraId="7FD50F36" w14:textId="12999973" w:rsidR="00BC3C58" w:rsidRDefault="00BC3C58" w:rsidP="00CD4162">
            <w:pPr>
              <w:jc w:val="center"/>
            </w:pPr>
            <w:r>
              <w:t>ACC</w:t>
            </w:r>
            <w:r w:rsidR="00B8217F">
              <w:rPr>
                <w:rFonts w:hint="eastAsia"/>
              </w:rPr>
              <w:t>(</w:t>
            </w:r>
            <w:r w:rsidR="00B8217F">
              <w:t>%)</w:t>
            </w:r>
          </w:p>
        </w:tc>
        <w:tc>
          <w:tcPr>
            <w:tcW w:w="2200" w:type="dxa"/>
            <w:gridSpan w:val="4"/>
          </w:tcPr>
          <w:p w14:paraId="2BB59815" w14:textId="29A08647" w:rsidR="00BC3C58" w:rsidRDefault="00BC3C58" w:rsidP="00CD4162">
            <w:pPr>
              <w:jc w:val="center"/>
            </w:pPr>
            <w:r>
              <w:rPr>
                <w:rFonts w:hint="eastAsia"/>
              </w:rPr>
              <w:t>S</w:t>
            </w:r>
            <w:r>
              <w:t>EN</w:t>
            </w:r>
            <w:r w:rsidR="00B8217F">
              <w:rPr>
                <w:rFonts w:hint="eastAsia"/>
              </w:rPr>
              <w:t>(</w:t>
            </w:r>
            <w:r w:rsidR="00B8217F">
              <w:t>%)</w:t>
            </w:r>
          </w:p>
        </w:tc>
        <w:tc>
          <w:tcPr>
            <w:tcW w:w="2184" w:type="dxa"/>
            <w:gridSpan w:val="3"/>
          </w:tcPr>
          <w:p w14:paraId="70983511" w14:textId="0E4C1FCC" w:rsidR="00BC3C58" w:rsidRDefault="00BC3C58" w:rsidP="00CD4162">
            <w:pPr>
              <w:jc w:val="center"/>
            </w:pPr>
            <w:r>
              <w:rPr>
                <w:rFonts w:hint="eastAsia"/>
              </w:rPr>
              <w:t>S</w:t>
            </w:r>
            <w:r>
              <w:t>PE</w:t>
            </w:r>
            <w:r w:rsidR="00B8217F">
              <w:rPr>
                <w:rFonts w:hint="eastAsia"/>
              </w:rPr>
              <w:t>(</w:t>
            </w:r>
            <w:r w:rsidR="00B8217F">
              <w:t>%)</w:t>
            </w:r>
          </w:p>
        </w:tc>
      </w:tr>
      <w:tr w:rsidR="00BC3C58" w14:paraId="0BF2A500" w14:textId="77777777" w:rsidTr="00C529F4">
        <w:trPr>
          <w:jc w:val="center"/>
        </w:trPr>
        <w:tc>
          <w:tcPr>
            <w:tcW w:w="1334" w:type="dxa"/>
            <w:vMerge/>
          </w:tcPr>
          <w:p w14:paraId="100675BF" w14:textId="77777777" w:rsidR="00BC3C58" w:rsidRDefault="00BC3C58" w:rsidP="00CD4162"/>
        </w:tc>
        <w:tc>
          <w:tcPr>
            <w:tcW w:w="1077" w:type="dxa"/>
          </w:tcPr>
          <w:p w14:paraId="62DFCA32" w14:textId="77777777" w:rsidR="00BC3C58" w:rsidRDefault="00BC3C58" w:rsidP="00CD4162">
            <w:pPr>
              <w:jc w:val="center"/>
            </w:pPr>
            <w:r>
              <w:rPr>
                <w:rFonts w:hint="eastAsia"/>
              </w:rPr>
              <w:t>S</w:t>
            </w:r>
            <w:r>
              <w:t>VM</w:t>
            </w:r>
          </w:p>
        </w:tc>
        <w:tc>
          <w:tcPr>
            <w:tcW w:w="1076" w:type="dxa"/>
          </w:tcPr>
          <w:p w14:paraId="3E5CC7A4" w14:textId="77777777" w:rsidR="00BC3C58" w:rsidRDefault="00BC3C58" w:rsidP="00CD4162">
            <w:pPr>
              <w:jc w:val="center"/>
            </w:pPr>
            <w:r>
              <w:t>KNN</w:t>
            </w:r>
          </w:p>
        </w:tc>
        <w:tc>
          <w:tcPr>
            <w:tcW w:w="929" w:type="dxa"/>
            <w:gridSpan w:val="2"/>
          </w:tcPr>
          <w:p w14:paraId="0863B280" w14:textId="77777777" w:rsidR="00BC3C58" w:rsidRDefault="00BC3C58" w:rsidP="00CD4162">
            <w:pPr>
              <w:jc w:val="center"/>
            </w:pPr>
            <w:r>
              <w:rPr>
                <w:rFonts w:hint="eastAsia"/>
              </w:rPr>
              <w:t>D</w:t>
            </w:r>
            <w:r>
              <w:t>T</w:t>
            </w:r>
          </w:p>
        </w:tc>
        <w:tc>
          <w:tcPr>
            <w:tcW w:w="728" w:type="dxa"/>
          </w:tcPr>
          <w:p w14:paraId="73C39CC2" w14:textId="77777777" w:rsidR="00BC3C58" w:rsidRDefault="00BC3C58" w:rsidP="00CD4162">
            <w:pPr>
              <w:jc w:val="center"/>
            </w:pPr>
            <w:r>
              <w:rPr>
                <w:rFonts w:hint="eastAsia"/>
              </w:rPr>
              <w:t>S</w:t>
            </w:r>
            <w:r>
              <w:t>VM</w:t>
            </w:r>
          </w:p>
        </w:tc>
        <w:tc>
          <w:tcPr>
            <w:tcW w:w="728" w:type="dxa"/>
          </w:tcPr>
          <w:p w14:paraId="3261AA86" w14:textId="77777777" w:rsidR="00BC3C58" w:rsidRDefault="00BC3C58" w:rsidP="00CD4162">
            <w:pPr>
              <w:jc w:val="center"/>
            </w:pPr>
            <w:r>
              <w:rPr>
                <w:rFonts w:hint="eastAsia"/>
              </w:rPr>
              <w:t>K</w:t>
            </w:r>
            <w:r>
              <w:t>NN</w:t>
            </w:r>
          </w:p>
        </w:tc>
        <w:tc>
          <w:tcPr>
            <w:tcW w:w="728" w:type="dxa"/>
          </w:tcPr>
          <w:p w14:paraId="67D7ADD2" w14:textId="77777777" w:rsidR="00BC3C58" w:rsidRDefault="00BC3C58" w:rsidP="00CD4162">
            <w:pPr>
              <w:jc w:val="center"/>
            </w:pPr>
            <w:r>
              <w:rPr>
                <w:rFonts w:hint="eastAsia"/>
              </w:rPr>
              <w:t>D</w:t>
            </w:r>
            <w:r>
              <w:t>T</w:t>
            </w:r>
          </w:p>
        </w:tc>
        <w:tc>
          <w:tcPr>
            <w:tcW w:w="728" w:type="dxa"/>
          </w:tcPr>
          <w:p w14:paraId="583434A5" w14:textId="77777777" w:rsidR="00BC3C58" w:rsidRDefault="00BC3C58" w:rsidP="00CD4162">
            <w:pPr>
              <w:jc w:val="center"/>
            </w:pPr>
            <w:r w:rsidRPr="006D0841">
              <w:t>SVM</w:t>
            </w:r>
          </w:p>
        </w:tc>
        <w:tc>
          <w:tcPr>
            <w:tcW w:w="728" w:type="dxa"/>
          </w:tcPr>
          <w:p w14:paraId="65D4723C" w14:textId="77777777" w:rsidR="00BC3C58" w:rsidRDefault="00BC3C58" w:rsidP="00CD4162">
            <w:pPr>
              <w:jc w:val="center"/>
            </w:pPr>
            <w:r w:rsidRPr="006D0841">
              <w:t>KNN</w:t>
            </w:r>
          </w:p>
        </w:tc>
        <w:tc>
          <w:tcPr>
            <w:tcW w:w="728" w:type="dxa"/>
          </w:tcPr>
          <w:p w14:paraId="222F4EE6" w14:textId="77777777" w:rsidR="00BC3C58" w:rsidRDefault="00BC3C58" w:rsidP="00CD4162">
            <w:pPr>
              <w:jc w:val="center"/>
            </w:pPr>
            <w:r w:rsidRPr="006D0841">
              <w:t>DT</w:t>
            </w:r>
          </w:p>
        </w:tc>
      </w:tr>
      <w:tr w:rsidR="00FE6FB8" w14:paraId="15C64AD4" w14:textId="77777777" w:rsidTr="00C529F4">
        <w:trPr>
          <w:jc w:val="center"/>
        </w:trPr>
        <w:tc>
          <w:tcPr>
            <w:tcW w:w="1334" w:type="dxa"/>
          </w:tcPr>
          <w:p w14:paraId="76B0A380" w14:textId="77777777" w:rsidR="00FE6FB8" w:rsidRDefault="00FE6FB8" w:rsidP="00FE6FB8">
            <w:pPr>
              <w:jc w:val="center"/>
            </w:pPr>
            <w:r>
              <w:t>o</w:t>
            </w:r>
            <w:r>
              <w:rPr>
                <w:rFonts w:hint="eastAsia"/>
              </w:rPr>
              <w:t>ri</w:t>
            </w:r>
            <w:r>
              <w:t>_std</w:t>
            </w:r>
          </w:p>
        </w:tc>
        <w:tc>
          <w:tcPr>
            <w:tcW w:w="1077" w:type="dxa"/>
          </w:tcPr>
          <w:p w14:paraId="717D4FAC" w14:textId="075268B6" w:rsidR="00FE6FB8" w:rsidRPr="00FE34C7" w:rsidRDefault="00FE6FB8" w:rsidP="00FE6FB8">
            <w:pPr>
              <w:jc w:val="center"/>
              <w:rPr>
                <w:szCs w:val="21"/>
              </w:rPr>
            </w:pPr>
            <w:r w:rsidRPr="000148B0">
              <w:rPr>
                <w:rFonts w:eastAsia="等线"/>
                <w:color w:val="000000"/>
                <w:kern w:val="0"/>
                <w:szCs w:val="21"/>
              </w:rPr>
              <w:t xml:space="preserve">90.56 </w:t>
            </w:r>
          </w:p>
        </w:tc>
        <w:tc>
          <w:tcPr>
            <w:tcW w:w="1076" w:type="dxa"/>
          </w:tcPr>
          <w:p w14:paraId="6F666228" w14:textId="7F87BF0B" w:rsidR="00FE6FB8" w:rsidRPr="00FE34C7" w:rsidRDefault="00FE6FB8" w:rsidP="00FE6FB8">
            <w:pPr>
              <w:jc w:val="center"/>
              <w:rPr>
                <w:szCs w:val="21"/>
              </w:rPr>
            </w:pPr>
            <w:r w:rsidRPr="000148B0">
              <w:rPr>
                <w:rFonts w:eastAsia="等线"/>
                <w:color w:val="000000"/>
                <w:kern w:val="0"/>
                <w:szCs w:val="21"/>
              </w:rPr>
              <w:t xml:space="preserve">92.08 </w:t>
            </w:r>
          </w:p>
        </w:tc>
        <w:tc>
          <w:tcPr>
            <w:tcW w:w="929" w:type="dxa"/>
            <w:gridSpan w:val="2"/>
          </w:tcPr>
          <w:p w14:paraId="45D08F4B" w14:textId="15B91149" w:rsidR="00FE6FB8" w:rsidRPr="00FE34C7" w:rsidRDefault="00FE6FB8" w:rsidP="00FE6FB8">
            <w:pPr>
              <w:jc w:val="center"/>
              <w:rPr>
                <w:szCs w:val="21"/>
              </w:rPr>
            </w:pPr>
            <w:r w:rsidRPr="000148B0">
              <w:rPr>
                <w:rFonts w:eastAsia="等线"/>
                <w:color w:val="000000"/>
                <w:kern w:val="0"/>
                <w:szCs w:val="21"/>
              </w:rPr>
              <w:t xml:space="preserve">88.47 </w:t>
            </w:r>
          </w:p>
        </w:tc>
        <w:tc>
          <w:tcPr>
            <w:tcW w:w="728" w:type="dxa"/>
          </w:tcPr>
          <w:p w14:paraId="6D160656" w14:textId="0B202B13" w:rsidR="00FE6FB8" w:rsidRPr="00FE34C7" w:rsidRDefault="00FE6FB8" w:rsidP="00FE6FB8">
            <w:pPr>
              <w:jc w:val="center"/>
              <w:rPr>
                <w:szCs w:val="21"/>
              </w:rPr>
            </w:pPr>
            <w:r w:rsidRPr="00C42DEE">
              <w:rPr>
                <w:rFonts w:eastAsia="等线"/>
                <w:color w:val="000000"/>
                <w:kern w:val="0"/>
                <w:szCs w:val="21"/>
              </w:rPr>
              <w:t xml:space="preserve">95.20 </w:t>
            </w:r>
          </w:p>
        </w:tc>
        <w:tc>
          <w:tcPr>
            <w:tcW w:w="728" w:type="dxa"/>
          </w:tcPr>
          <w:p w14:paraId="00FE0622" w14:textId="6C21320B" w:rsidR="00FE6FB8" w:rsidRPr="00FE34C7" w:rsidRDefault="00FE6FB8" w:rsidP="00FE6FB8">
            <w:pPr>
              <w:jc w:val="center"/>
              <w:rPr>
                <w:szCs w:val="21"/>
              </w:rPr>
            </w:pPr>
            <w:r w:rsidRPr="00C42DEE">
              <w:rPr>
                <w:rFonts w:eastAsia="等线"/>
                <w:color w:val="000000"/>
                <w:kern w:val="0"/>
                <w:szCs w:val="21"/>
              </w:rPr>
              <w:t xml:space="preserve">95.85 </w:t>
            </w:r>
          </w:p>
        </w:tc>
        <w:tc>
          <w:tcPr>
            <w:tcW w:w="728" w:type="dxa"/>
          </w:tcPr>
          <w:p w14:paraId="2C3E079E" w14:textId="5089CE66" w:rsidR="00FE6FB8" w:rsidRPr="00FE34C7" w:rsidRDefault="00FE6FB8" w:rsidP="00FE6FB8">
            <w:pPr>
              <w:jc w:val="center"/>
              <w:rPr>
                <w:szCs w:val="21"/>
              </w:rPr>
            </w:pPr>
            <w:r w:rsidRPr="00C42DEE">
              <w:rPr>
                <w:rFonts w:eastAsia="等线"/>
                <w:color w:val="000000"/>
                <w:kern w:val="0"/>
                <w:szCs w:val="21"/>
              </w:rPr>
              <w:t xml:space="preserve">88.72 </w:t>
            </w:r>
          </w:p>
        </w:tc>
        <w:tc>
          <w:tcPr>
            <w:tcW w:w="728" w:type="dxa"/>
          </w:tcPr>
          <w:p w14:paraId="62B6F3E4" w14:textId="27CDC136" w:rsidR="00FE6FB8" w:rsidRPr="00FE34C7" w:rsidRDefault="00FE6FB8" w:rsidP="00FE6FB8">
            <w:pPr>
              <w:jc w:val="center"/>
              <w:rPr>
                <w:szCs w:val="21"/>
              </w:rPr>
            </w:pPr>
            <w:r w:rsidRPr="00FE6FB8">
              <w:rPr>
                <w:rFonts w:eastAsia="等线"/>
                <w:color w:val="000000"/>
                <w:kern w:val="0"/>
                <w:szCs w:val="21"/>
              </w:rPr>
              <w:t xml:space="preserve">86.27 </w:t>
            </w:r>
          </w:p>
        </w:tc>
        <w:tc>
          <w:tcPr>
            <w:tcW w:w="728" w:type="dxa"/>
          </w:tcPr>
          <w:p w14:paraId="1FB75FB6" w14:textId="1B79EEEA" w:rsidR="00FE6FB8" w:rsidRPr="00FE34C7" w:rsidRDefault="00FE6FB8" w:rsidP="00FE6FB8">
            <w:pPr>
              <w:jc w:val="center"/>
              <w:rPr>
                <w:szCs w:val="21"/>
              </w:rPr>
            </w:pPr>
            <w:r w:rsidRPr="00FE6FB8">
              <w:rPr>
                <w:rFonts w:eastAsia="等线"/>
                <w:color w:val="000000"/>
                <w:kern w:val="0"/>
                <w:szCs w:val="21"/>
              </w:rPr>
              <w:t xml:space="preserve">88.16 </w:t>
            </w:r>
          </w:p>
        </w:tc>
        <w:tc>
          <w:tcPr>
            <w:tcW w:w="728" w:type="dxa"/>
          </w:tcPr>
          <w:p w14:paraId="58DF9E3C" w14:textId="2FCF46A0" w:rsidR="00FE6FB8" w:rsidRPr="00FE34C7" w:rsidRDefault="00FE6FB8" w:rsidP="00FE6FB8">
            <w:pPr>
              <w:jc w:val="center"/>
              <w:rPr>
                <w:szCs w:val="21"/>
              </w:rPr>
            </w:pPr>
            <w:r w:rsidRPr="00FE6FB8">
              <w:rPr>
                <w:rFonts w:eastAsia="等线"/>
                <w:color w:val="000000"/>
                <w:kern w:val="0"/>
                <w:szCs w:val="21"/>
              </w:rPr>
              <w:t xml:space="preserve">88.23 </w:t>
            </w:r>
          </w:p>
        </w:tc>
      </w:tr>
      <w:tr w:rsidR="00FE6FB8" w14:paraId="35E1728C" w14:textId="77777777" w:rsidTr="00C529F4">
        <w:trPr>
          <w:jc w:val="center"/>
        </w:trPr>
        <w:tc>
          <w:tcPr>
            <w:tcW w:w="1334" w:type="dxa"/>
          </w:tcPr>
          <w:p w14:paraId="7331511F" w14:textId="77777777" w:rsidR="00FE6FB8" w:rsidRDefault="00FE6FB8" w:rsidP="00FE6FB8">
            <w:pPr>
              <w:jc w:val="center"/>
            </w:pPr>
            <w:r>
              <w:t>cd1_std</w:t>
            </w:r>
          </w:p>
        </w:tc>
        <w:tc>
          <w:tcPr>
            <w:tcW w:w="1077" w:type="dxa"/>
          </w:tcPr>
          <w:p w14:paraId="4602159C" w14:textId="77D8D14B" w:rsidR="00FE6FB8" w:rsidRPr="00FE34C7" w:rsidRDefault="00FE6FB8" w:rsidP="00FE6FB8">
            <w:pPr>
              <w:jc w:val="center"/>
              <w:rPr>
                <w:szCs w:val="21"/>
              </w:rPr>
            </w:pPr>
            <w:r w:rsidRPr="000148B0">
              <w:rPr>
                <w:rFonts w:eastAsia="等线"/>
                <w:color w:val="000000"/>
                <w:kern w:val="0"/>
                <w:szCs w:val="21"/>
              </w:rPr>
              <w:t xml:space="preserve">87.92 </w:t>
            </w:r>
          </w:p>
        </w:tc>
        <w:tc>
          <w:tcPr>
            <w:tcW w:w="1076" w:type="dxa"/>
          </w:tcPr>
          <w:p w14:paraId="5903EB8B" w14:textId="53E217CA" w:rsidR="00FE6FB8" w:rsidRPr="00FE34C7" w:rsidRDefault="00FE6FB8" w:rsidP="00FE6FB8">
            <w:pPr>
              <w:jc w:val="center"/>
              <w:rPr>
                <w:szCs w:val="21"/>
              </w:rPr>
            </w:pPr>
            <w:r w:rsidRPr="000148B0">
              <w:rPr>
                <w:rFonts w:eastAsia="等线"/>
                <w:color w:val="000000"/>
                <w:kern w:val="0"/>
                <w:szCs w:val="21"/>
              </w:rPr>
              <w:t xml:space="preserve">86.60 </w:t>
            </w:r>
          </w:p>
        </w:tc>
        <w:tc>
          <w:tcPr>
            <w:tcW w:w="929" w:type="dxa"/>
            <w:gridSpan w:val="2"/>
          </w:tcPr>
          <w:p w14:paraId="06702697" w14:textId="23B78FCE" w:rsidR="00FE6FB8" w:rsidRPr="00FE34C7" w:rsidRDefault="00FE6FB8" w:rsidP="00FE6FB8">
            <w:pPr>
              <w:jc w:val="center"/>
              <w:rPr>
                <w:szCs w:val="21"/>
              </w:rPr>
            </w:pPr>
            <w:r w:rsidRPr="000148B0">
              <w:rPr>
                <w:rFonts w:eastAsia="等线"/>
                <w:color w:val="000000"/>
                <w:kern w:val="0"/>
                <w:szCs w:val="21"/>
              </w:rPr>
              <w:t xml:space="preserve">82.92 </w:t>
            </w:r>
          </w:p>
        </w:tc>
        <w:tc>
          <w:tcPr>
            <w:tcW w:w="728" w:type="dxa"/>
          </w:tcPr>
          <w:p w14:paraId="17852256" w14:textId="51C00961" w:rsidR="00FE6FB8" w:rsidRPr="00FE34C7" w:rsidRDefault="00FE6FB8" w:rsidP="00FE6FB8">
            <w:pPr>
              <w:jc w:val="center"/>
              <w:rPr>
                <w:szCs w:val="21"/>
              </w:rPr>
            </w:pPr>
            <w:r w:rsidRPr="00C42DEE">
              <w:rPr>
                <w:rFonts w:eastAsia="等线"/>
                <w:color w:val="000000"/>
                <w:kern w:val="0"/>
                <w:szCs w:val="21"/>
              </w:rPr>
              <w:t xml:space="preserve">96.86 </w:t>
            </w:r>
          </w:p>
        </w:tc>
        <w:tc>
          <w:tcPr>
            <w:tcW w:w="728" w:type="dxa"/>
          </w:tcPr>
          <w:p w14:paraId="6982E88C" w14:textId="4F349E69" w:rsidR="00FE6FB8" w:rsidRPr="00FE34C7" w:rsidRDefault="00FE6FB8" w:rsidP="00FE6FB8">
            <w:pPr>
              <w:jc w:val="center"/>
              <w:rPr>
                <w:szCs w:val="21"/>
              </w:rPr>
            </w:pPr>
            <w:r w:rsidRPr="00C42DEE">
              <w:rPr>
                <w:rFonts w:eastAsia="等线"/>
                <w:color w:val="000000"/>
                <w:kern w:val="0"/>
                <w:szCs w:val="21"/>
              </w:rPr>
              <w:t xml:space="preserve">93.57 </w:t>
            </w:r>
          </w:p>
        </w:tc>
        <w:tc>
          <w:tcPr>
            <w:tcW w:w="728" w:type="dxa"/>
          </w:tcPr>
          <w:p w14:paraId="5E20429C" w14:textId="30AE099F" w:rsidR="00FE6FB8" w:rsidRPr="00FE34C7" w:rsidRDefault="00FE6FB8" w:rsidP="00FE6FB8">
            <w:pPr>
              <w:jc w:val="center"/>
              <w:rPr>
                <w:szCs w:val="21"/>
              </w:rPr>
            </w:pPr>
            <w:r w:rsidRPr="00C42DEE">
              <w:rPr>
                <w:rFonts w:eastAsia="等线"/>
                <w:color w:val="000000"/>
                <w:kern w:val="0"/>
                <w:szCs w:val="21"/>
              </w:rPr>
              <w:t xml:space="preserve">84.48 </w:t>
            </w:r>
          </w:p>
        </w:tc>
        <w:tc>
          <w:tcPr>
            <w:tcW w:w="728" w:type="dxa"/>
          </w:tcPr>
          <w:p w14:paraId="16A84F43" w14:textId="3DD523C5" w:rsidR="00FE6FB8" w:rsidRPr="00FE34C7" w:rsidRDefault="00FE6FB8" w:rsidP="00FE6FB8">
            <w:pPr>
              <w:jc w:val="center"/>
              <w:rPr>
                <w:szCs w:val="21"/>
              </w:rPr>
            </w:pPr>
            <w:r w:rsidRPr="00FE6FB8">
              <w:rPr>
                <w:rFonts w:eastAsia="等线"/>
                <w:color w:val="000000"/>
                <w:kern w:val="0"/>
                <w:szCs w:val="21"/>
              </w:rPr>
              <w:t xml:space="preserve">79.04 </w:t>
            </w:r>
          </w:p>
        </w:tc>
        <w:tc>
          <w:tcPr>
            <w:tcW w:w="728" w:type="dxa"/>
          </w:tcPr>
          <w:p w14:paraId="51F58917" w14:textId="34CA0686" w:rsidR="00FE6FB8" w:rsidRPr="00FE34C7" w:rsidRDefault="00FE6FB8" w:rsidP="00FE6FB8">
            <w:pPr>
              <w:jc w:val="center"/>
              <w:rPr>
                <w:szCs w:val="21"/>
              </w:rPr>
            </w:pPr>
            <w:r w:rsidRPr="00FE6FB8">
              <w:rPr>
                <w:rFonts w:eastAsia="等线"/>
                <w:color w:val="000000"/>
                <w:kern w:val="0"/>
                <w:szCs w:val="21"/>
              </w:rPr>
              <w:t xml:space="preserve">79.75 </w:t>
            </w:r>
          </w:p>
        </w:tc>
        <w:tc>
          <w:tcPr>
            <w:tcW w:w="728" w:type="dxa"/>
          </w:tcPr>
          <w:p w14:paraId="539929B2" w14:textId="456900DF" w:rsidR="00FE6FB8" w:rsidRPr="00FE34C7" w:rsidRDefault="00FE6FB8" w:rsidP="00FE6FB8">
            <w:pPr>
              <w:jc w:val="center"/>
              <w:rPr>
                <w:szCs w:val="21"/>
              </w:rPr>
            </w:pPr>
            <w:r w:rsidRPr="00FE6FB8">
              <w:rPr>
                <w:rFonts w:eastAsia="等线"/>
                <w:color w:val="000000"/>
                <w:kern w:val="0"/>
                <w:szCs w:val="21"/>
              </w:rPr>
              <w:t xml:space="preserve">82.09 </w:t>
            </w:r>
          </w:p>
        </w:tc>
      </w:tr>
      <w:tr w:rsidR="00FE6FB8" w14:paraId="32FD9C0B" w14:textId="77777777" w:rsidTr="00C529F4">
        <w:trPr>
          <w:jc w:val="center"/>
        </w:trPr>
        <w:tc>
          <w:tcPr>
            <w:tcW w:w="1334" w:type="dxa"/>
          </w:tcPr>
          <w:p w14:paraId="24F43961" w14:textId="77777777" w:rsidR="00FE6FB8" w:rsidRDefault="00FE6FB8" w:rsidP="00FE6FB8">
            <w:pPr>
              <w:jc w:val="center"/>
            </w:pPr>
            <w:r>
              <w:t>cd2_std</w:t>
            </w:r>
          </w:p>
        </w:tc>
        <w:tc>
          <w:tcPr>
            <w:tcW w:w="1077" w:type="dxa"/>
          </w:tcPr>
          <w:p w14:paraId="484A13E2" w14:textId="54148922" w:rsidR="00FE6FB8" w:rsidRPr="00FE34C7" w:rsidRDefault="00FE6FB8" w:rsidP="00FE6FB8">
            <w:pPr>
              <w:jc w:val="center"/>
              <w:rPr>
                <w:szCs w:val="21"/>
              </w:rPr>
            </w:pPr>
            <w:r w:rsidRPr="000148B0">
              <w:rPr>
                <w:rFonts w:eastAsia="等线"/>
                <w:color w:val="000000"/>
                <w:kern w:val="0"/>
                <w:szCs w:val="21"/>
              </w:rPr>
              <w:t xml:space="preserve">87.43 </w:t>
            </w:r>
          </w:p>
        </w:tc>
        <w:tc>
          <w:tcPr>
            <w:tcW w:w="1076" w:type="dxa"/>
          </w:tcPr>
          <w:p w14:paraId="5CE9902E" w14:textId="32DDB924" w:rsidR="00FE6FB8" w:rsidRPr="00FE34C7" w:rsidRDefault="00FE6FB8" w:rsidP="00FE6FB8">
            <w:pPr>
              <w:jc w:val="center"/>
              <w:rPr>
                <w:szCs w:val="21"/>
              </w:rPr>
            </w:pPr>
            <w:r w:rsidRPr="000148B0">
              <w:rPr>
                <w:rFonts w:eastAsia="等线"/>
                <w:color w:val="000000"/>
                <w:kern w:val="0"/>
                <w:szCs w:val="21"/>
              </w:rPr>
              <w:t xml:space="preserve">87.64 </w:t>
            </w:r>
          </w:p>
        </w:tc>
        <w:tc>
          <w:tcPr>
            <w:tcW w:w="929" w:type="dxa"/>
            <w:gridSpan w:val="2"/>
          </w:tcPr>
          <w:p w14:paraId="074D0EB4" w14:textId="7F14611B" w:rsidR="00FE6FB8" w:rsidRPr="00FE34C7" w:rsidRDefault="00FE6FB8" w:rsidP="00FE6FB8">
            <w:pPr>
              <w:jc w:val="center"/>
              <w:rPr>
                <w:szCs w:val="21"/>
              </w:rPr>
            </w:pPr>
            <w:r w:rsidRPr="000148B0">
              <w:rPr>
                <w:rFonts w:eastAsia="等线"/>
                <w:color w:val="000000"/>
                <w:kern w:val="0"/>
                <w:szCs w:val="21"/>
              </w:rPr>
              <w:t xml:space="preserve">82.01 </w:t>
            </w:r>
          </w:p>
        </w:tc>
        <w:tc>
          <w:tcPr>
            <w:tcW w:w="728" w:type="dxa"/>
          </w:tcPr>
          <w:p w14:paraId="3239C8A3" w14:textId="1FB3ECAF" w:rsidR="00FE6FB8" w:rsidRPr="00FE34C7" w:rsidRDefault="00FE6FB8" w:rsidP="00FE6FB8">
            <w:pPr>
              <w:jc w:val="center"/>
              <w:rPr>
                <w:szCs w:val="21"/>
              </w:rPr>
            </w:pPr>
            <w:r w:rsidRPr="00C42DEE">
              <w:rPr>
                <w:rFonts w:eastAsia="等线"/>
                <w:color w:val="000000"/>
                <w:kern w:val="0"/>
                <w:szCs w:val="21"/>
              </w:rPr>
              <w:t xml:space="preserve">95.87 </w:t>
            </w:r>
          </w:p>
        </w:tc>
        <w:tc>
          <w:tcPr>
            <w:tcW w:w="728" w:type="dxa"/>
          </w:tcPr>
          <w:p w14:paraId="6DD2E65C" w14:textId="548BB9D5" w:rsidR="00FE6FB8" w:rsidRPr="00FE34C7" w:rsidRDefault="00FE6FB8" w:rsidP="00FE6FB8">
            <w:pPr>
              <w:jc w:val="center"/>
              <w:rPr>
                <w:szCs w:val="21"/>
              </w:rPr>
            </w:pPr>
            <w:r w:rsidRPr="00C42DEE">
              <w:rPr>
                <w:rFonts w:eastAsia="等线"/>
                <w:color w:val="000000"/>
                <w:kern w:val="0"/>
                <w:szCs w:val="21"/>
              </w:rPr>
              <w:t xml:space="preserve">94.87 </w:t>
            </w:r>
          </w:p>
        </w:tc>
        <w:tc>
          <w:tcPr>
            <w:tcW w:w="728" w:type="dxa"/>
          </w:tcPr>
          <w:p w14:paraId="4EDC4CC2" w14:textId="0F650C6E" w:rsidR="00FE6FB8" w:rsidRPr="00FE34C7" w:rsidRDefault="00FE6FB8" w:rsidP="00FE6FB8">
            <w:pPr>
              <w:jc w:val="center"/>
              <w:rPr>
                <w:szCs w:val="21"/>
              </w:rPr>
            </w:pPr>
            <w:r w:rsidRPr="00C42DEE">
              <w:rPr>
                <w:rFonts w:eastAsia="等线"/>
                <w:color w:val="000000"/>
                <w:kern w:val="0"/>
                <w:szCs w:val="21"/>
              </w:rPr>
              <w:t xml:space="preserve">82.11 </w:t>
            </w:r>
          </w:p>
        </w:tc>
        <w:tc>
          <w:tcPr>
            <w:tcW w:w="728" w:type="dxa"/>
          </w:tcPr>
          <w:p w14:paraId="747999B2" w14:textId="68533BB5" w:rsidR="00FE6FB8" w:rsidRPr="00FE34C7" w:rsidRDefault="00FE6FB8" w:rsidP="00FE6FB8">
            <w:pPr>
              <w:jc w:val="center"/>
              <w:rPr>
                <w:szCs w:val="21"/>
              </w:rPr>
            </w:pPr>
            <w:r w:rsidRPr="00FE6FB8">
              <w:rPr>
                <w:rFonts w:eastAsia="等线"/>
                <w:color w:val="000000"/>
                <w:kern w:val="0"/>
                <w:szCs w:val="21"/>
              </w:rPr>
              <w:t xml:space="preserve">79.09 </w:t>
            </w:r>
          </w:p>
        </w:tc>
        <w:tc>
          <w:tcPr>
            <w:tcW w:w="728" w:type="dxa"/>
          </w:tcPr>
          <w:p w14:paraId="780A3F17" w14:textId="5C2680A5" w:rsidR="00FE6FB8" w:rsidRPr="00FE34C7" w:rsidRDefault="00FE6FB8" w:rsidP="00FE6FB8">
            <w:pPr>
              <w:jc w:val="center"/>
              <w:rPr>
                <w:szCs w:val="21"/>
              </w:rPr>
            </w:pPr>
            <w:r w:rsidRPr="00FE6FB8">
              <w:rPr>
                <w:rFonts w:eastAsia="等线"/>
                <w:color w:val="000000"/>
                <w:kern w:val="0"/>
                <w:szCs w:val="21"/>
              </w:rPr>
              <w:t xml:space="preserve">80.45 </w:t>
            </w:r>
          </w:p>
        </w:tc>
        <w:tc>
          <w:tcPr>
            <w:tcW w:w="728" w:type="dxa"/>
          </w:tcPr>
          <w:p w14:paraId="3C235841" w14:textId="4C221760" w:rsidR="00FE6FB8" w:rsidRPr="00FE34C7" w:rsidRDefault="00FE6FB8" w:rsidP="00FE6FB8">
            <w:pPr>
              <w:jc w:val="center"/>
              <w:rPr>
                <w:szCs w:val="21"/>
              </w:rPr>
            </w:pPr>
            <w:r w:rsidRPr="00FE6FB8">
              <w:rPr>
                <w:rFonts w:eastAsia="等线"/>
                <w:color w:val="000000"/>
                <w:kern w:val="0"/>
                <w:szCs w:val="21"/>
              </w:rPr>
              <w:t xml:space="preserve">82.11 </w:t>
            </w:r>
          </w:p>
        </w:tc>
      </w:tr>
      <w:tr w:rsidR="00FE6FB8" w14:paraId="3EDE486B" w14:textId="77777777" w:rsidTr="00C529F4">
        <w:trPr>
          <w:jc w:val="center"/>
        </w:trPr>
        <w:tc>
          <w:tcPr>
            <w:tcW w:w="1334" w:type="dxa"/>
          </w:tcPr>
          <w:p w14:paraId="46581116" w14:textId="77777777" w:rsidR="00FE6FB8" w:rsidRDefault="00FE6FB8" w:rsidP="00FE6FB8">
            <w:pPr>
              <w:jc w:val="center"/>
            </w:pPr>
            <w:r>
              <w:t>cd3_std</w:t>
            </w:r>
          </w:p>
        </w:tc>
        <w:tc>
          <w:tcPr>
            <w:tcW w:w="1077" w:type="dxa"/>
          </w:tcPr>
          <w:p w14:paraId="3B945095" w14:textId="4BDE5081" w:rsidR="00FE6FB8" w:rsidRPr="00FE34C7" w:rsidRDefault="00FE6FB8" w:rsidP="00FE6FB8">
            <w:pPr>
              <w:jc w:val="center"/>
              <w:rPr>
                <w:szCs w:val="21"/>
              </w:rPr>
            </w:pPr>
            <w:r w:rsidRPr="000148B0">
              <w:rPr>
                <w:rFonts w:eastAsia="等线"/>
                <w:color w:val="000000"/>
                <w:kern w:val="0"/>
                <w:szCs w:val="21"/>
              </w:rPr>
              <w:t xml:space="preserve">89.65 </w:t>
            </w:r>
          </w:p>
        </w:tc>
        <w:tc>
          <w:tcPr>
            <w:tcW w:w="1076" w:type="dxa"/>
          </w:tcPr>
          <w:p w14:paraId="43E44AEE" w14:textId="2AC33CE8" w:rsidR="00FE6FB8" w:rsidRPr="00FE34C7" w:rsidRDefault="00FE6FB8" w:rsidP="00FE6FB8">
            <w:pPr>
              <w:jc w:val="center"/>
              <w:rPr>
                <w:szCs w:val="21"/>
              </w:rPr>
            </w:pPr>
            <w:r w:rsidRPr="000148B0">
              <w:rPr>
                <w:rFonts w:eastAsia="等线"/>
                <w:color w:val="000000"/>
                <w:kern w:val="0"/>
                <w:szCs w:val="21"/>
              </w:rPr>
              <w:t xml:space="preserve">90.14 </w:t>
            </w:r>
          </w:p>
        </w:tc>
        <w:tc>
          <w:tcPr>
            <w:tcW w:w="929" w:type="dxa"/>
            <w:gridSpan w:val="2"/>
          </w:tcPr>
          <w:p w14:paraId="281B6E65" w14:textId="1F04542B" w:rsidR="00FE6FB8" w:rsidRPr="00FE34C7" w:rsidRDefault="00FE6FB8" w:rsidP="00FE6FB8">
            <w:pPr>
              <w:jc w:val="center"/>
              <w:rPr>
                <w:szCs w:val="21"/>
              </w:rPr>
            </w:pPr>
            <w:r w:rsidRPr="000148B0">
              <w:rPr>
                <w:rFonts w:eastAsia="等线"/>
                <w:color w:val="000000"/>
                <w:kern w:val="0"/>
                <w:szCs w:val="21"/>
              </w:rPr>
              <w:t xml:space="preserve">86.11 </w:t>
            </w:r>
          </w:p>
        </w:tc>
        <w:tc>
          <w:tcPr>
            <w:tcW w:w="728" w:type="dxa"/>
          </w:tcPr>
          <w:p w14:paraId="3F66DBAD" w14:textId="329A8897" w:rsidR="00FE6FB8" w:rsidRPr="00FE34C7" w:rsidRDefault="00FE6FB8" w:rsidP="00FE6FB8">
            <w:pPr>
              <w:jc w:val="center"/>
              <w:rPr>
                <w:szCs w:val="21"/>
              </w:rPr>
            </w:pPr>
            <w:r w:rsidRPr="00C42DEE">
              <w:rPr>
                <w:rFonts w:eastAsia="等线"/>
                <w:color w:val="000000"/>
                <w:kern w:val="0"/>
                <w:szCs w:val="21"/>
              </w:rPr>
              <w:t xml:space="preserve">95.79 </w:t>
            </w:r>
          </w:p>
        </w:tc>
        <w:tc>
          <w:tcPr>
            <w:tcW w:w="728" w:type="dxa"/>
          </w:tcPr>
          <w:p w14:paraId="68066485" w14:textId="6D76DE45" w:rsidR="00FE6FB8" w:rsidRPr="00FE34C7" w:rsidRDefault="00FE6FB8" w:rsidP="00FE6FB8">
            <w:pPr>
              <w:jc w:val="center"/>
              <w:rPr>
                <w:szCs w:val="21"/>
              </w:rPr>
            </w:pPr>
            <w:r w:rsidRPr="00C42DEE">
              <w:rPr>
                <w:rFonts w:eastAsia="等线"/>
                <w:color w:val="000000"/>
                <w:kern w:val="0"/>
                <w:szCs w:val="21"/>
              </w:rPr>
              <w:t xml:space="preserve">94.99 </w:t>
            </w:r>
          </w:p>
        </w:tc>
        <w:tc>
          <w:tcPr>
            <w:tcW w:w="728" w:type="dxa"/>
          </w:tcPr>
          <w:p w14:paraId="584B3900" w14:textId="0439FFF8" w:rsidR="00FE6FB8" w:rsidRPr="00FE34C7" w:rsidRDefault="00FE6FB8" w:rsidP="00FE6FB8">
            <w:pPr>
              <w:jc w:val="center"/>
              <w:rPr>
                <w:szCs w:val="21"/>
              </w:rPr>
            </w:pPr>
            <w:r w:rsidRPr="00C42DEE">
              <w:rPr>
                <w:rFonts w:eastAsia="等线"/>
                <w:color w:val="000000"/>
                <w:kern w:val="0"/>
                <w:szCs w:val="21"/>
              </w:rPr>
              <w:t xml:space="preserve">87.10 </w:t>
            </w:r>
          </w:p>
        </w:tc>
        <w:tc>
          <w:tcPr>
            <w:tcW w:w="728" w:type="dxa"/>
          </w:tcPr>
          <w:p w14:paraId="58D6AA69" w14:textId="52E7AB1F" w:rsidR="00FE6FB8" w:rsidRPr="00FE34C7" w:rsidRDefault="00FE6FB8" w:rsidP="00FE6FB8">
            <w:pPr>
              <w:jc w:val="center"/>
              <w:rPr>
                <w:szCs w:val="21"/>
              </w:rPr>
            </w:pPr>
            <w:r w:rsidRPr="00FE6FB8">
              <w:rPr>
                <w:rFonts w:eastAsia="等线"/>
                <w:color w:val="000000"/>
                <w:kern w:val="0"/>
                <w:szCs w:val="21"/>
              </w:rPr>
              <w:t xml:space="preserve">83.62 </w:t>
            </w:r>
          </w:p>
        </w:tc>
        <w:tc>
          <w:tcPr>
            <w:tcW w:w="728" w:type="dxa"/>
          </w:tcPr>
          <w:p w14:paraId="3E547030" w14:textId="1C9C97A9" w:rsidR="00FE6FB8" w:rsidRPr="00FE34C7" w:rsidRDefault="00FE6FB8" w:rsidP="00FE6FB8">
            <w:pPr>
              <w:jc w:val="center"/>
              <w:rPr>
                <w:szCs w:val="21"/>
              </w:rPr>
            </w:pPr>
            <w:r w:rsidRPr="00FE6FB8">
              <w:rPr>
                <w:rFonts w:eastAsia="等线"/>
                <w:color w:val="000000"/>
                <w:kern w:val="0"/>
                <w:szCs w:val="21"/>
              </w:rPr>
              <w:t xml:space="preserve">85.08 </w:t>
            </w:r>
          </w:p>
        </w:tc>
        <w:tc>
          <w:tcPr>
            <w:tcW w:w="728" w:type="dxa"/>
          </w:tcPr>
          <w:p w14:paraId="4860A672" w14:textId="3E72E83D" w:rsidR="00FE6FB8" w:rsidRPr="00FE34C7" w:rsidRDefault="00FE6FB8" w:rsidP="00FE6FB8">
            <w:pPr>
              <w:jc w:val="center"/>
              <w:rPr>
                <w:szCs w:val="21"/>
              </w:rPr>
            </w:pPr>
            <w:r w:rsidRPr="00FE6FB8">
              <w:rPr>
                <w:rFonts w:eastAsia="等线"/>
                <w:color w:val="000000"/>
                <w:kern w:val="0"/>
                <w:szCs w:val="21"/>
              </w:rPr>
              <w:t xml:space="preserve">85.28 </w:t>
            </w:r>
          </w:p>
        </w:tc>
      </w:tr>
      <w:tr w:rsidR="00FE6FB8" w14:paraId="36483D5B" w14:textId="77777777" w:rsidTr="00C529F4">
        <w:trPr>
          <w:jc w:val="center"/>
        </w:trPr>
        <w:tc>
          <w:tcPr>
            <w:tcW w:w="1334" w:type="dxa"/>
          </w:tcPr>
          <w:p w14:paraId="708D0503" w14:textId="77777777" w:rsidR="00FE6FB8" w:rsidRDefault="00FE6FB8" w:rsidP="00FE6FB8">
            <w:pPr>
              <w:jc w:val="center"/>
            </w:pPr>
            <w:r>
              <w:t>cd4_std</w:t>
            </w:r>
          </w:p>
        </w:tc>
        <w:tc>
          <w:tcPr>
            <w:tcW w:w="1077" w:type="dxa"/>
          </w:tcPr>
          <w:p w14:paraId="6D06439E" w14:textId="041DBED4" w:rsidR="00FE6FB8" w:rsidRPr="00FE34C7" w:rsidRDefault="00FE6FB8" w:rsidP="00FE6FB8">
            <w:pPr>
              <w:jc w:val="center"/>
              <w:rPr>
                <w:szCs w:val="21"/>
              </w:rPr>
            </w:pPr>
            <w:r w:rsidRPr="000148B0">
              <w:rPr>
                <w:rFonts w:eastAsia="等线"/>
                <w:color w:val="000000"/>
                <w:kern w:val="0"/>
                <w:szCs w:val="21"/>
              </w:rPr>
              <w:t xml:space="preserve">94.17 </w:t>
            </w:r>
          </w:p>
        </w:tc>
        <w:tc>
          <w:tcPr>
            <w:tcW w:w="1076" w:type="dxa"/>
          </w:tcPr>
          <w:p w14:paraId="245CE43C" w14:textId="042E9041" w:rsidR="00FE6FB8" w:rsidRPr="00FE34C7" w:rsidRDefault="00FE6FB8" w:rsidP="00FE6FB8">
            <w:pPr>
              <w:jc w:val="center"/>
              <w:rPr>
                <w:szCs w:val="21"/>
              </w:rPr>
            </w:pPr>
            <w:r w:rsidRPr="000148B0">
              <w:rPr>
                <w:rFonts w:eastAsia="等线"/>
                <w:color w:val="000000"/>
                <w:kern w:val="0"/>
                <w:szCs w:val="21"/>
              </w:rPr>
              <w:t xml:space="preserve">95.63 </w:t>
            </w:r>
          </w:p>
        </w:tc>
        <w:tc>
          <w:tcPr>
            <w:tcW w:w="929" w:type="dxa"/>
            <w:gridSpan w:val="2"/>
          </w:tcPr>
          <w:p w14:paraId="1AAC9190" w14:textId="0960BACC" w:rsidR="00FE6FB8" w:rsidRPr="00FE34C7" w:rsidRDefault="00FE6FB8" w:rsidP="00FE6FB8">
            <w:pPr>
              <w:jc w:val="center"/>
              <w:rPr>
                <w:szCs w:val="21"/>
              </w:rPr>
            </w:pPr>
            <w:r w:rsidRPr="000148B0">
              <w:rPr>
                <w:rFonts w:eastAsia="等线"/>
                <w:color w:val="000000"/>
                <w:kern w:val="0"/>
                <w:szCs w:val="21"/>
              </w:rPr>
              <w:t xml:space="preserve">94.38 </w:t>
            </w:r>
          </w:p>
        </w:tc>
        <w:tc>
          <w:tcPr>
            <w:tcW w:w="728" w:type="dxa"/>
          </w:tcPr>
          <w:p w14:paraId="69590AE4" w14:textId="401D8D28" w:rsidR="00FE6FB8" w:rsidRPr="00FE34C7" w:rsidRDefault="00FE6FB8" w:rsidP="00FE6FB8">
            <w:pPr>
              <w:jc w:val="center"/>
              <w:rPr>
                <w:szCs w:val="21"/>
              </w:rPr>
            </w:pPr>
            <w:r w:rsidRPr="00C42DEE">
              <w:rPr>
                <w:rFonts w:eastAsia="等线"/>
                <w:color w:val="000000"/>
                <w:kern w:val="0"/>
                <w:szCs w:val="21"/>
              </w:rPr>
              <w:t xml:space="preserve">95.74 </w:t>
            </w:r>
          </w:p>
        </w:tc>
        <w:tc>
          <w:tcPr>
            <w:tcW w:w="728" w:type="dxa"/>
          </w:tcPr>
          <w:p w14:paraId="1803B4E8" w14:textId="48BD1CFC" w:rsidR="00FE6FB8" w:rsidRPr="00FE34C7" w:rsidRDefault="00FE6FB8" w:rsidP="00FE6FB8">
            <w:pPr>
              <w:jc w:val="center"/>
              <w:rPr>
                <w:szCs w:val="21"/>
              </w:rPr>
            </w:pPr>
            <w:r w:rsidRPr="00C42DEE">
              <w:rPr>
                <w:rFonts w:eastAsia="等线"/>
                <w:color w:val="000000"/>
                <w:kern w:val="0"/>
                <w:szCs w:val="21"/>
              </w:rPr>
              <w:t xml:space="preserve">95.26 </w:t>
            </w:r>
          </w:p>
        </w:tc>
        <w:tc>
          <w:tcPr>
            <w:tcW w:w="728" w:type="dxa"/>
          </w:tcPr>
          <w:p w14:paraId="613FE738" w14:textId="1A0DC724" w:rsidR="00FE6FB8" w:rsidRPr="00FE34C7" w:rsidRDefault="00FE6FB8" w:rsidP="00FE6FB8">
            <w:pPr>
              <w:jc w:val="center"/>
              <w:rPr>
                <w:szCs w:val="21"/>
              </w:rPr>
            </w:pPr>
            <w:r w:rsidRPr="00C42DEE">
              <w:rPr>
                <w:rFonts w:eastAsia="等线"/>
                <w:color w:val="000000"/>
                <w:kern w:val="0"/>
                <w:szCs w:val="21"/>
              </w:rPr>
              <w:t xml:space="preserve">93.81 </w:t>
            </w:r>
          </w:p>
        </w:tc>
        <w:tc>
          <w:tcPr>
            <w:tcW w:w="728" w:type="dxa"/>
          </w:tcPr>
          <w:p w14:paraId="6B963F5C" w14:textId="59444EB1" w:rsidR="00FE6FB8" w:rsidRPr="00FE34C7" w:rsidRDefault="00FE6FB8" w:rsidP="00FE6FB8">
            <w:pPr>
              <w:jc w:val="center"/>
              <w:rPr>
                <w:szCs w:val="21"/>
              </w:rPr>
            </w:pPr>
            <w:r w:rsidRPr="00FE6FB8">
              <w:rPr>
                <w:rFonts w:eastAsia="等线"/>
                <w:color w:val="000000"/>
                <w:kern w:val="0"/>
                <w:szCs w:val="21"/>
              </w:rPr>
              <w:t xml:space="preserve">92.76 </w:t>
            </w:r>
          </w:p>
        </w:tc>
        <w:tc>
          <w:tcPr>
            <w:tcW w:w="728" w:type="dxa"/>
          </w:tcPr>
          <w:p w14:paraId="7E099B76" w14:textId="2C8BB0AC" w:rsidR="00FE6FB8" w:rsidRPr="00FE34C7" w:rsidRDefault="00FE6FB8" w:rsidP="00FE6FB8">
            <w:pPr>
              <w:jc w:val="center"/>
              <w:rPr>
                <w:szCs w:val="21"/>
              </w:rPr>
            </w:pPr>
            <w:r w:rsidRPr="00FE6FB8">
              <w:rPr>
                <w:rFonts w:eastAsia="等线"/>
                <w:color w:val="000000"/>
                <w:kern w:val="0"/>
                <w:szCs w:val="21"/>
              </w:rPr>
              <w:t xml:space="preserve">96.04 </w:t>
            </w:r>
          </w:p>
        </w:tc>
        <w:tc>
          <w:tcPr>
            <w:tcW w:w="728" w:type="dxa"/>
          </w:tcPr>
          <w:p w14:paraId="519E0590" w14:textId="06057E32" w:rsidR="00FE6FB8" w:rsidRPr="00FE34C7" w:rsidRDefault="00FE6FB8" w:rsidP="00FE6FB8">
            <w:pPr>
              <w:jc w:val="center"/>
              <w:rPr>
                <w:szCs w:val="21"/>
              </w:rPr>
            </w:pPr>
            <w:r w:rsidRPr="00FE6FB8">
              <w:rPr>
                <w:rFonts w:eastAsia="等线"/>
                <w:color w:val="000000"/>
                <w:kern w:val="0"/>
                <w:szCs w:val="21"/>
              </w:rPr>
              <w:t xml:space="preserve">94.95 </w:t>
            </w:r>
          </w:p>
        </w:tc>
      </w:tr>
      <w:tr w:rsidR="00FE6FB8" w14:paraId="6F078930" w14:textId="77777777" w:rsidTr="00C529F4">
        <w:trPr>
          <w:jc w:val="center"/>
        </w:trPr>
        <w:tc>
          <w:tcPr>
            <w:tcW w:w="1334" w:type="dxa"/>
          </w:tcPr>
          <w:p w14:paraId="0C668FF2" w14:textId="77777777" w:rsidR="00FE6FB8" w:rsidRDefault="00FE6FB8" w:rsidP="00FE6FB8">
            <w:pPr>
              <w:jc w:val="center"/>
            </w:pPr>
            <w:r>
              <w:t>cd5_std</w:t>
            </w:r>
          </w:p>
        </w:tc>
        <w:tc>
          <w:tcPr>
            <w:tcW w:w="1077" w:type="dxa"/>
          </w:tcPr>
          <w:p w14:paraId="55AD001E" w14:textId="5EEAEBE4" w:rsidR="00FE6FB8" w:rsidRPr="00FE34C7" w:rsidRDefault="00FE6FB8" w:rsidP="00FE6FB8">
            <w:pPr>
              <w:jc w:val="center"/>
              <w:rPr>
                <w:szCs w:val="21"/>
              </w:rPr>
            </w:pPr>
            <w:r w:rsidRPr="000148B0">
              <w:rPr>
                <w:rFonts w:eastAsia="等线"/>
                <w:color w:val="000000"/>
                <w:kern w:val="0"/>
                <w:szCs w:val="21"/>
              </w:rPr>
              <w:t xml:space="preserve">93.89 </w:t>
            </w:r>
          </w:p>
        </w:tc>
        <w:tc>
          <w:tcPr>
            <w:tcW w:w="1076" w:type="dxa"/>
          </w:tcPr>
          <w:p w14:paraId="68EA6A7E" w14:textId="7568641D" w:rsidR="00FE6FB8" w:rsidRPr="00FE34C7" w:rsidRDefault="00FE6FB8" w:rsidP="00FE6FB8">
            <w:pPr>
              <w:jc w:val="center"/>
              <w:rPr>
                <w:szCs w:val="21"/>
              </w:rPr>
            </w:pPr>
            <w:r w:rsidRPr="000148B0">
              <w:rPr>
                <w:rFonts w:eastAsia="等线"/>
                <w:color w:val="000000"/>
                <w:kern w:val="0"/>
                <w:szCs w:val="21"/>
              </w:rPr>
              <w:t xml:space="preserve">94.51 </w:t>
            </w:r>
          </w:p>
        </w:tc>
        <w:tc>
          <w:tcPr>
            <w:tcW w:w="929" w:type="dxa"/>
            <w:gridSpan w:val="2"/>
          </w:tcPr>
          <w:p w14:paraId="04045DB0" w14:textId="40D5A804" w:rsidR="00FE6FB8" w:rsidRPr="00FE34C7" w:rsidRDefault="00FE6FB8" w:rsidP="00FE6FB8">
            <w:pPr>
              <w:jc w:val="center"/>
              <w:rPr>
                <w:szCs w:val="21"/>
              </w:rPr>
            </w:pPr>
            <w:r w:rsidRPr="000148B0">
              <w:rPr>
                <w:rFonts w:eastAsia="等线"/>
                <w:color w:val="000000"/>
                <w:kern w:val="0"/>
                <w:szCs w:val="21"/>
              </w:rPr>
              <w:t xml:space="preserve">92.15 </w:t>
            </w:r>
          </w:p>
        </w:tc>
        <w:tc>
          <w:tcPr>
            <w:tcW w:w="728" w:type="dxa"/>
          </w:tcPr>
          <w:p w14:paraId="368ACA5B" w14:textId="1D9D7085" w:rsidR="00FE6FB8" w:rsidRPr="00FE34C7" w:rsidRDefault="00FE6FB8" w:rsidP="00FE6FB8">
            <w:pPr>
              <w:jc w:val="center"/>
              <w:rPr>
                <w:szCs w:val="21"/>
              </w:rPr>
            </w:pPr>
            <w:r w:rsidRPr="00C42DEE">
              <w:rPr>
                <w:rFonts w:eastAsia="等线"/>
                <w:color w:val="000000"/>
                <w:kern w:val="0"/>
                <w:szCs w:val="21"/>
              </w:rPr>
              <w:t xml:space="preserve">95.67 </w:t>
            </w:r>
          </w:p>
        </w:tc>
        <w:tc>
          <w:tcPr>
            <w:tcW w:w="728" w:type="dxa"/>
          </w:tcPr>
          <w:p w14:paraId="0581DF5A" w14:textId="3BF259E3" w:rsidR="00FE6FB8" w:rsidRPr="00FE34C7" w:rsidRDefault="00FE6FB8" w:rsidP="00FE6FB8">
            <w:pPr>
              <w:jc w:val="center"/>
              <w:rPr>
                <w:szCs w:val="21"/>
              </w:rPr>
            </w:pPr>
            <w:r w:rsidRPr="00C42DEE">
              <w:rPr>
                <w:rFonts w:eastAsia="等线"/>
                <w:color w:val="000000"/>
                <w:kern w:val="0"/>
                <w:szCs w:val="21"/>
              </w:rPr>
              <w:t xml:space="preserve">94.24 </w:t>
            </w:r>
          </w:p>
        </w:tc>
        <w:tc>
          <w:tcPr>
            <w:tcW w:w="728" w:type="dxa"/>
          </w:tcPr>
          <w:p w14:paraId="62622E73" w14:textId="5B6F1C73" w:rsidR="00FE6FB8" w:rsidRPr="00FE34C7" w:rsidRDefault="00FE6FB8" w:rsidP="00FE6FB8">
            <w:pPr>
              <w:jc w:val="center"/>
              <w:rPr>
                <w:szCs w:val="21"/>
              </w:rPr>
            </w:pPr>
            <w:r w:rsidRPr="00C42DEE">
              <w:rPr>
                <w:rFonts w:eastAsia="等线"/>
                <w:color w:val="000000"/>
                <w:kern w:val="0"/>
                <w:szCs w:val="21"/>
              </w:rPr>
              <w:t xml:space="preserve">91.96 </w:t>
            </w:r>
          </w:p>
        </w:tc>
        <w:tc>
          <w:tcPr>
            <w:tcW w:w="728" w:type="dxa"/>
          </w:tcPr>
          <w:p w14:paraId="6B9CD8CD" w14:textId="1BC6F120" w:rsidR="00FE6FB8" w:rsidRPr="00FE34C7" w:rsidRDefault="00FE6FB8" w:rsidP="00FE6FB8">
            <w:pPr>
              <w:jc w:val="center"/>
              <w:rPr>
                <w:szCs w:val="21"/>
              </w:rPr>
            </w:pPr>
            <w:r w:rsidRPr="00FE6FB8">
              <w:rPr>
                <w:rFonts w:eastAsia="等线"/>
                <w:color w:val="000000"/>
                <w:kern w:val="0"/>
                <w:szCs w:val="21"/>
              </w:rPr>
              <w:t xml:space="preserve">92.03 </w:t>
            </w:r>
          </w:p>
        </w:tc>
        <w:tc>
          <w:tcPr>
            <w:tcW w:w="728" w:type="dxa"/>
          </w:tcPr>
          <w:p w14:paraId="7B36274E" w14:textId="3A1D0B81" w:rsidR="00FE6FB8" w:rsidRPr="00FE34C7" w:rsidRDefault="00FE6FB8" w:rsidP="00FE6FB8">
            <w:pPr>
              <w:jc w:val="center"/>
              <w:rPr>
                <w:szCs w:val="21"/>
              </w:rPr>
            </w:pPr>
            <w:r w:rsidRPr="00FE6FB8">
              <w:rPr>
                <w:rFonts w:eastAsia="等线"/>
                <w:color w:val="000000"/>
                <w:kern w:val="0"/>
                <w:szCs w:val="21"/>
              </w:rPr>
              <w:t xml:space="preserve">94.74 </w:t>
            </w:r>
          </w:p>
        </w:tc>
        <w:tc>
          <w:tcPr>
            <w:tcW w:w="728" w:type="dxa"/>
          </w:tcPr>
          <w:p w14:paraId="678EDED5" w14:textId="074F1428" w:rsidR="00FE6FB8" w:rsidRPr="00FE34C7" w:rsidRDefault="00FE6FB8" w:rsidP="00FE6FB8">
            <w:pPr>
              <w:jc w:val="center"/>
              <w:rPr>
                <w:szCs w:val="21"/>
              </w:rPr>
            </w:pPr>
            <w:r w:rsidRPr="00FE6FB8">
              <w:rPr>
                <w:rFonts w:eastAsia="等线"/>
                <w:color w:val="000000"/>
                <w:kern w:val="0"/>
                <w:szCs w:val="21"/>
              </w:rPr>
              <w:t xml:space="preserve">92.26 </w:t>
            </w:r>
          </w:p>
        </w:tc>
      </w:tr>
      <w:tr w:rsidR="00FE6FB8" w14:paraId="31D3FC92" w14:textId="77777777" w:rsidTr="00C529F4">
        <w:trPr>
          <w:jc w:val="center"/>
        </w:trPr>
        <w:tc>
          <w:tcPr>
            <w:tcW w:w="1334" w:type="dxa"/>
          </w:tcPr>
          <w:p w14:paraId="619D8842" w14:textId="1AB5FD21" w:rsidR="00FE6FB8" w:rsidRDefault="00896B70" w:rsidP="00FE6FB8">
            <w:pPr>
              <w:jc w:val="center"/>
            </w:pPr>
            <w:r>
              <w:t>m</w:t>
            </w:r>
            <w:r>
              <w:rPr>
                <w:rFonts w:hint="eastAsia"/>
              </w:rPr>
              <w:t>ulti_</w:t>
            </w:r>
            <w:r>
              <w:t>std</w:t>
            </w:r>
          </w:p>
        </w:tc>
        <w:tc>
          <w:tcPr>
            <w:tcW w:w="1077" w:type="dxa"/>
          </w:tcPr>
          <w:p w14:paraId="7381248A" w14:textId="5F9B887A" w:rsidR="00FE6FB8" w:rsidRPr="00FE34C7" w:rsidRDefault="00FE6FB8" w:rsidP="00FE6FB8">
            <w:pPr>
              <w:jc w:val="center"/>
              <w:rPr>
                <w:szCs w:val="21"/>
              </w:rPr>
            </w:pPr>
            <w:r w:rsidRPr="000148B0">
              <w:rPr>
                <w:rFonts w:eastAsia="等线"/>
                <w:color w:val="000000"/>
                <w:kern w:val="0"/>
                <w:szCs w:val="21"/>
              </w:rPr>
              <w:t xml:space="preserve">96.67 </w:t>
            </w:r>
          </w:p>
        </w:tc>
        <w:tc>
          <w:tcPr>
            <w:tcW w:w="1076" w:type="dxa"/>
          </w:tcPr>
          <w:p w14:paraId="3C63B6CC" w14:textId="6CCFA727" w:rsidR="00FE6FB8" w:rsidRPr="00FE34C7" w:rsidRDefault="00FE6FB8" w:rsidP="00FE6FB8">
            <w:pPr>
              <w:jc w:val="center"/>
              <w:rPr>
                <w:szCs w:val="21"/>
              </w:rPr>
            </w:pPr>
            <w:r w:rsidRPr="000148B0">
              <w:rPr>
                <w:rFonts w:eastAsia="等线"/>
                <w:color w:val="000000"/>
                <w:kern w:val="0"/>
                <w:szCs w:val="21"/>
              </w:rPr>
              <w:t xml:space="preserve">96.46 </w:t>
            </w:r>
          </w:p>
        </w:tc>
        <w:tc>
          <w:tcPr>
            <w:tcW w:w="929" w:type="dxa"/>
            <w:gridSpan w:val="2"/>
          </w:tcPr>
          <w:p w14:paraId="586882E7" w14:textId="754C8684" w:rsidR="00FE6FB8" w:rsidRPr="00FE34C7" w:rsidRDefault="00FE6FB8" w:rsidP="00FE6FB8">
            <w:pPr>
              <w:jc w:val="center"/>
              <w:rPr>
                <w:szCs w:val="21"/>
              </w:rPr>
            </w:pPr>
            <w:r w:rsidRPr="000148B0">
              <w:rPr>
                <w:rFonts w:eastAsia="等线"/>
                <w:color w:val="000000"/>
                <w:kern w:val="0"/>
                <w:szCs w:val="21"/>
              </w:rPr>
              <w:t xml:space="preserve">95.90 </w:t>
            </w:r>
          </w:p>
        </w:tc>
        <w:tc>
          <w:tcPr>
            <w:tcW w:w="728" w:type="dxa"/>
          </w:tcPr>
          <w:p w14:paraId="3C72CD1B" w14:textId="50A35074" w:rsidR="00FE6FB8" w:rsidRPr="00FE34C7" w:rsidRDefault="00FE6FB8" w:rsidP="00FE6FB8">
            <w:pPr>
              <w:jc w:val="center"/>
              <w:rPr>
                <w:szCs w:val="21"/>
              </w:rPr>
            </w:pPr>
            <w:r w:rsidRPr="00C42DEE">
              <w:rPr>
                <w:rFonts w:eastAsia="等线"/>
                <w:color w:val="000000"/>
                <w:kern w:val="0"/>
                <w:szCs w:val="21"/>
              </w:rPr>
              <w:t xml:space="preserve">95.77 </w:t>
            </w:r>
          </w:p>
        </w:tc>
        <w:tc>
          <w:tcPr>
            <w:tcW w:w="728" w:type="dxa"/>
          </w:tcPr>
          <w:p w14:paraId="1B3361F2" w14:textId="24524277" w:rsidR="00FE6FB8" w:rsidRPr="00FE34C7" w:rsidRDefault="00FE6FB8" w:rsidP="00FE6FB8">
            <w:pPr>
              <w:jc w:val="center"/>
              <w:rPr>
                <w:szCs w:val="21"/>
              </w:rPr>
            </w:pPr>
            <w:r w:rsidRPr="00C42DEE">
              <w:rPr>
                <w:rFonts w:eastAsia="等线"/>
                <w:color w:val="000000"/>
                <w:kern w:val="0"/>
                <w:szCs w:val="21"/>
              </w:rPr>
              <w:t xml:space="preserve">95.54 </w:t>
            </w:r>
          </w:p>
        </w:tc>
        <w:tc>
          <w:tcPr>
            <w:tcW w:w="728" w:type="dxa"/>
          </w:tcPr>
          <w:p w14:paraId="1D41524A" w14:textId="02CC9E49" w:rsidR="00FE6FB8" w:rsidRPr="00FE34C7" w:rsidRDefault="00FE6FB8" w:rsidP="00FE6FB8">
            <w:pPr>
              <w:jc w:val="center"/>
              <w:rPr>
                <w:szCs w:val="21"/>
              </w:rPr>
            </w:pPr>
            <w:r w:rsidRPr="00C42DEE">
              <w:rPr>
                <w:rFonts w:eastAsia="等线"/>
                <w:color w:val="000000"/>
                <w:kern w:val="0"/>
                <w:szCs w:val="21"/>
              </w:rPr>
              <w:t xml:space="preserve">95.43 </w:t>
            </w:r>
          </w:p>
        </w:tc>
        <w:tc>
          <w:tcPr>
            <w:tcW w:w="728" w:type="dxa"/>
          </w:tcPr>
          <w:p w14:paraId="6DFE9E65" w14:textId="7FC4F029" w:rsidR="00FE6FB8" w:rsidRPr="00FE34C7" w:rsidRDefault="00FE6FB8" w:rsidP="00FE6FB8">
            <w:pPr>
              <w:jc w:val="center"/>
              <w:rPr>
                <w:szCs w:val="21"/>
              </w:rPr>
            </w:pPr>
            <w:r w:rsidRPr="00FE6FB8">
              <w:rPr>
                <w:rFonts w:eastAsia="等线"/>
                <w:color w:val="000000"/>
                <w:kern w:val="0"/>
                <w:szCs w:val="21"/>
              </w:rPr>
              <w:t xml:space="preserve">97.54 </w:t>
            </w:r>
          </w:p>
        </w:tc>
        <w:tc>
          <w:tcPr>
            <w:tcW w:w="728" w:type="dxa"/>
          </w:tcPr>
          <w:p w14:paraId="5C0F8DC3" w14:textId="413E467C" w:rsidR="00FE6FB8" w:rsidRPr="00FE34C7" w:rsidRDefault="00FE6FB8" w:rsidP="00FE6FB8">
            <w:pPr>
              <w:jc w:val="center"/>
              <w:rPr>
                <w:szCs w:val="21"/>
              </w:rPr>
            </w:pPr>
            <w:r w:rsidRPr="00FE6FB8">
              <w:rPr>
                <w:rFonts w:eastAsia="等线"/>
                <w:color w:val="000000"/>
                <w:kern w:val="0"/>
                <w:szCs w:val="21"/>
              </w:rPr>
              <w:t xml:space="preserve">97.38 </w:t>
            </w:r>
          </w:p>
        </w:tc>
        <w:tc>
          <w:tcPr>
            <w:tcW w:w="728" w:type="dxa"/>
          </w:tcPr>
          <w:p w14:paraId="5BBE6275" w14:textId="0D22EAFA" w:rsidR="00FE6FB8" w:rsidRPr="00FE34C7" w:rsidRDefault="00FE6FB8" w:rsidP="00FE6FB8">
            <w:pPr>
              <w:jc w:val="center"/>
              <w:rPr>
                <w:szCs w:val="21"/>
              </w:rPr>
            </w:pPr>
            <w:r w:rsidRPr="00FE6FB8">
              <w:rPr>
                <w:rFonts w:eastAsia="等线"/>
                <w:color w:val="000000"/>
                <w:kern w:val="0"/>
                <w:szCs w:val="21"/>
              </w:rPr>
              <w:t xml:space="preserve">96.25 </w:t>
            </w:r>
          </w:p>
        </w:tc>
      </w:tr>
    </w:tbl>
    <w:p w14:paraId="462E9F3F" w14:textId="0F583420" w:rsidR="006711FD" w:rsidRPr="00880273" w:rsidRDefault="00F674EF" w:rsidP="00AD0476">
      <w:pPr>
        <w:pStyle w:val="afa"/>
        <w:spacing w:beforeLines="50" w:before="156" w:afterLines="50" w:after="156" w:line="440" w:lineRule="atLeast"/>
        <w:ind w:firstLine="420"/>
        <w:rPr>
          <w:rFonts w:ascii="宋体" w:eastAsia="宋体" w:hAnsi="宋体"/>
          <w:sz w:val="21"/>
          <w:szCs w:val="21"/>
        </w:rPr>
      </w:pPr>
      <w:bookmarkStart w:id="107" w:name="_Ref40631920"/>
      <w:r w:rsidRPr="00880273">
        <w:rPr>
          <w:rFonts w:ascii="宋体" w:eastAsia="宋体" w:hAnsi="宋体" w:hint="eastAsia"/>
          <w:sz w:val="21"/>
          <w:szCs w:val="21"/>
        </w:rPr>
        <w:t>表</w:t>
      </w:r>
      <w:r w:rsidRPr="00070216">
        <w:rPr>
          <w:rFonts w:ascii="Times New Roman" w:eastAsia="宋体" w:hAnsi="Times New Roman" w:cs="Times New Roman"/>
          <w:sz w:val="21"/>
          <w:szCs w:val="21"/>
        </w:rPr>
        <w:t>4·</w:t>
      </w:r>
      <w:r w:rsidRPr="00070216">
        <w:rPr>
          <w:rFonts w:ascii="Times New Roman" w:eastAsia="宋体" w:hAnsi="Times New Roman" w:cs="Times New Roman"/>
          <w:sz w:val="21"/>
          <w:szCs w:val="21"/>
        </w:rPr>
        <w:fldChar w:fldCharType="begin"/>
      </w:r>
      <w:r w:rsidRPr="00070216">
        <w:rPr>
          <w:rFonts w:ascii="Times New Roman" w:eastAsia="宋体" w:hAnsi="Times New Roman" w:cs="Times New Roman"/>
          <w:sz w:val="21"/>
          <w:szCs w:val="21"/>
        </w:rPr>
        <w:instrText xml:space="preserve"> SEQ </w:instrText>
      </w:r>
      <w:r w:rsidRPr="00070216">
        <w:rPr>
          <w:rFonts w:ascii="Times New Roman" w:eastAsia="宋体" w:hAnsi="Times New Roman" w:cs="Times New Roman"/>
          <w:sz w:val="21"/>
          <w:szCs w:val="21"/>
        </w:rPr>
        <w:instrText>表</w:instrText>
      </w:r>
      <w:r w:rsidRPr="00070216">
        <w:rPr>
          <w:rFonts w:ascii="Times New Roman" w:eastAsia="宋体" w:hAnsi="Times New Roman" w:cs="Times New Roman"/>
          <w:sz w:val="21"/>
          <w:szCs w:val="21"/>
        </w:rPr>
        <w:instrText xml:space="preserve">4· \* ARABIC </w:instrText>
      </w:r>
      <w:r w:rsidRPr="00070216">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15</w:t>
      </w:r>
      <w:r w:rsidRPr="00070216">
        <w:rPr>
          <w:rFonts w:ascii="Times New Roman" w:eastAsia="宋体" w:hAnsi="Times New Roman" w:cs="Times New Roman"/>
          <w:sz w:val="21"/>
          <w:szCs w:val="21"/>
        </w:rPr>
        <w:fldChar w:fldCharType="end"/>
      </w:r>
      <w:bookmarkEnd w:id="107"/>
      <w:r w:rsidR="007C4B14" w:rsidRPr="00880273">
        <w:rPr>
          <w:rFonts w:ascii="宋体" w:eastAsia="宋体" w:hAnsi="宋体" w:hint="eastAsia"/>
          <w:sz w:val="21"/>
          <w:szCs w:val="21"/>
        </w:rPr>
        <w:t>病例</w:t>
      </w:r>
      <w:r w:rsidR="00AB4D1E" w:rsidRPr="00070216">
        <w:rPr>
          <w:rFonts w:ascii="Times New Roman" w:eastAsia="宋体" w:hAnsi="Times New Roman" w:cs="Times New Roman"/>
          <w:sz w:val="21"/>
          <w:szCs w:val="21"/>
        </w:rPr>
        <w:t>c</w:t>
      </w:r>
      <w:r w:rsidR="006711FD" w:rsidRPr="00070216">
        <w:rPr>
          <w:rFonts w:ascii="Times New Roman" w:eastAsia="宋体" w:hAnsi="Times New Roman" w:cs="Times New Roman"/>
          <w:sz w:val="21"/>
          <w:szCs w:val="21"/>
        </w:rPr>
        <w:t>hb01</w:t>
      </w:r>
      <w:r w:rsidR="002660B9" w:rsidRPr="00EF232D">
        <w:rPr>
          <w:rFonts w:ascii="宋体" w:eastAsia="宋体" w:hAnsi="宋体" w:hint="eastAsia"/>
          <w:sz w:val="21"/>
          <w:szCs w:val="21"/>
        </w:rPr>
        <w:t>发作间期与发作期分类结果</w:t>
      </w:r>
      <w:r w:rsidR="00D66A74">
        <w:rPr>
          <w:rFonts w:ascii="宋体" w:eastAsia="宋体" w:hAnsi="宋体" w:hint="eastAsia"/>
          <w:sz w:val="21"/>
          <w:szCs w:val="21"/>
        </w:rPr>
        <w:t>(</w:t>
      </w:r>
      <w:r w:rsidR="00690EA8">
        <w:rPr>
          <w:rFonts w:ascii="宋体" w:eastAsia="宋体" w:hAnsi="宋体" w:hint="eastAsia"/>
          <w:sz w:val="21"/>
          <w:szCs w:val="21"/>
        </w:rPr>
        <w:t>样本熵</w:t>
      </w:r>
      <w:r w:rsidR="00D66A74">
        <w:rPr>
          <w:rFonts w:ascii="宋体" w:eastAsia="宋体" w:hAnsi="宋体" w:hint="eastAsia"/>
          <w:sz w:val="21"/>
          <w:szCs w:val="21"/>
        </w:rPr>
        <w:t>特征</w:t>
      </w:r>
      <w:r w:rsidR="00D66A74">
        <w:rPr>
          <w:rFonts w:ascii="宋体" w:eastAsia="宋体" w:hAnsi="宋体"/>
          <w:sz w:val="21"/>
          <w:szCs w:val="21"/>
        </w:rPr>
        <w:t>)</w:t>
      </w:r>
    </w:p>
    <w:tbl>
      <w:tblPr>
        <w:tblStyle w:val="a8"/>
        <w:tblW w:w="9209" w:type="dxa"/>
        <w:jc w:val="center"/>
        <w:tblLook w:val="04A0" w:firstRow="1" w:lastRow="0" w:firstColumn="1" w:lastColumn="0" w:noHBand="0" w:noVBand="1"/>
      </w:tblPr>
      <w:tblGrid>
        <w:gridCol w:w="1413"/>
        <w:gridCol w:w="1076"/>
        <w:gridCol w:w="1076"/>
        <w:gridCol w:w="825"/>
        <w:gridCol w:w="1056"/>
        <w:gridCol w:w="805"/>
        <w:gridCol w:w="728"/>
        <w:gridCol w:w="751"/>
        <w:gridCol w:w="751"/>
        <w:gridCol w:w="728"/>
      </w:tblGrid>
      <w:tr w:rsidR="008C7AAF" w14:paraId="27386CF7" w14:textId="77777777" w:rsidTr="00C52C1C">
        <w:trPr>
          <w:jc w:val="center"/>
        </w:trPr>
        <w:tc>
          <w:tcPr>
            <w:tcW w:w="1413" w:type="dxa"/>
            <w:vMerge w:val="restart"/>
          </w:tcPr>
          <w:p w14:paraId="4C9C0C62" w14:textId="77777777" w:rsidR="008C7AAF" w:rsidRDefault="008C7AAF" w:rsidP="00CD4162">
            <w:r>
              <w:rPr>
                <w:rFonts w:hint="eastAsia"/>
              </w:rPr>
              <w:t>特征</w:t>
            </w:r>
          </w:p>
        </w:tc>
        <w:tc>
          <w:tcPr>
            <w:tcW w:w="2977" w:type="dxa"/>
            <w:gridSpan w:val="3"/>
          </w:tcPr>
          <w:p w14:paraId="1993DED9" w14:textId="74420E57" w:rsidR="008C7AAF" w:rsidRDefault="008C7AAF" w:rsidP="00CD4162">
            <w:pPr>
              <w:jc w:val="center"/>
            </w:pPr>
            <w:r>
              <w:t>ACC</w:t>
            </w:r>
            <w:r w:rsidR="00B8217F">
              <w:rPr>
                <w:rFonts w:hint="eastAsia"/>
              </w:rPr>
              <w:t>(</w:t>
            </w:r>
            <w:r w:rsidR="00B8217F">
              <w:t>%)</w:t>
            </w:r>
          </w:p>
        </w:tc>
        <w:tc>
          <w:tcPr>
            <w:tcW w:w="2589" w:type="dxa"/>
            <w:gridSpan w:val="3"/>
          </w:tcPr>
          <w:p w14:paraId="58D8FD1A" w14:textId="252D25BB" w:rsidR="008C7AAF" w:rsidRDefault="008C7AAF" w:rsidP="00CD4162">
            <w:pPr>
              <w:jc w:val="center"/>
            </w:pPr>
            <w:r>
              <w:rPr>
                <w:rFonts w:hint="eastAsia"/>
              </w:rPr>
              <w:t>S</w:t>
            </w:r>
            <w:r>
              <w:t>EN</w:t>
            </w:r>
            <w:r w:rsidR="00B8217F">
              <w:rPr>
                <w:rFonts w:hint="eastAsia"/>
              </w:rPr>
              <w:t>(</w:t>
            </w:r>
            <w:r w:rsidR="00B8217F">
              <w:t>%)</w:t>
            </w:r>
          </w:p>
        </w:tc>
        <w:tc>
          <w:tcPr>
            <w:tcW w:w="2230" w:type="dxa"/>
            <w:gridSpan w:val="3"/>
          </w:tcPr>
          <w:p w14:paraId="1772B939" w14:textId="500D2FCE" w:rsidR="008C7AAF" w:rsidRDefault="008C7AAF" w:rsidP="00CD4162">
            <w:pPr>
              <w:jc w:val="center"/>
            </w:pPr>
            <w:r>
              <w:rPr>
                <w:rFonts w:hint="eastAsia"/>
              </w:rPr>
              <w:t>S</w:t>
            </w:r>
            <w:r>
              <w:t>PE</w:t>
            </w:r>
            <w:r w:rsidR="00B8217F">
              <w:rPr>
                <w:rFonts w:hint="eastAsia"/>
              </w:rPr>
              <w:t>(</w:t>
            </w:r>
            <w:r w:rsidR="00B8217F">
              <w:t>%)</w:t>
            </w:r>
          </w:p>
        </w:tc>
      </w:tr>
      <w:tr w:rsidR="008C7AAF" w14:paraId="08D4E8D0" w14:textId="77777777" w:rsidTr="00C52C1C">
        <w:trPr>
          <w:jc w:val="center"/>
        </w:trPr>
        <w:tc>
          <w:tcPr>
            <w:tcW w:w="1413" w:type="dxa"/>
            <w:vMerge/>
          </w:tcPr>
          <w:p w14:paraId="3AB90E7B" w14:textId="77777777" w:rsidR="008C7AAF" w:rsidRDefault="008C7AAF" w:rsidP="00CD4162"/>
        </w:tc>
        <w:tc>
          <w:tcPr>
            <w:tcW w:w="1076" w:type="dxa"/>
          </w:tcPr>
          <w:p w14:paraId="686D5AD9" w14:textId="77777777" w:rsidR="008C7AAF" w:rsidRDefault="008C7AAF" w:rsidP="00CD4162">
            <w:pPr>
              <w:jc w:val="center"/>
            </w:pPr>
            <w:r>
              <w:rPr>
                <w:rFonts w:hint="eastAsia"/>
              </w:rPr>
              <w:t>S</w:t>
            </w:r>
            <w:r>
              <w:t>VM</w:t>
            </w:r>
          </w:p>
        </w:tc>
        <w:tc>
          <w:tcPr>
            <w:tcW w:w="1076" w:type="dxa"/>
          </w:tcPr>
          <w:p w14:paraId="464332B0" w14:textId="77777777" w:rsidR="008C7AAF" w:rsidRDefault="008C7AAF" w:rsidP="00CD4162">
            <w:pPr>
              <w:jc w:val="center"/>
            </w:pPr>
            <w:r>
              <w:t>KNN</w:t>
            </w:r>
          </w:p>
        </w:tc>
        <w:tc>
          <w:tcPr>
            <w:tcW w:w="825" w:type="dxa"/>
          </w:tcPr>
          <w:p w14:paraId="1AFC6D72" w14:textId="77777777" w:rsidR="008C7AAF" w:rsidRDefault="008C7AAF" w:rsidP="00CD4162">
            <w:pPr>
              <w:jc w:val="center"/>
            </w:pPr>
            <w:r>
              <w:rPr>
                <w:rFonts w:hint="eastAsia"/>
              </w:rPr>
              <w:t>D</w:t>
            </w:r>
            <w:r>
              <w:t>T</w:t>
            </w:r>
          </w:p>
        </w:tc>
        <w:tc>
          <w:tcPr>
            <w:tcW w:w="1056" w:type="dxa"/>
          </w:tcPr>
          <w:p w14:paraId="60FF6A48" w14:textId="77777777" w:rsidR="008C7AAF" w:rsidRDefault="008C7AAF" w:rsidP="00CD4162">
            <w:pPr>
              <w:jc w:val="center"/>
            </w:pPr>
            <w:r>
              <w:rPr>
                <w:rFonts w:hint="eastAsia"/>
              </w:rPr>
              <w:t>S</w:t>
            </w:r>
            <w:r>
              <w:t>VM</w:t>
            </w:r>
          </w:p>
        </w:tc>
        <w:tc>
          <w:tcPr>
            <w:tcW w:w="805" w:type="dxa"/>
          </w:tcPr>
          <w:p w14:paraId="419D2B04" w14:textId="77777777" w:rsidR="008C7AAF" w:rsidRDefault="008C7AAF" w:rsidP="00CD4162">
            <w:pPr>
              <w:jc w:val="center"/>
            </w:pPr>
            <w:r>
              <w:rPr>
                <w:rFonts w:hint="eastAsia"/>
              </w:rPr>
              <w:t>K</w:t>
            </w:r>
            <w:r>
              <w:t>NN</w:t>
            </w:r>
          </w:p>
        </w:tc>
        <w:tc>
          <w:tcPr>
            <w:tcW w:w="728" w:type="dxa"/>
          </w:tcPr>
          <w:p w14:paraId="458810A5" w14:textId="77777777" w:rsidR="008C7AAF" w:rsidRDefault="008C7AAF" w:rsidP="00CD4162">
            <w:pPr>
              <w:jc w:val="center"/>
            </w:pPr>
            <w:r>
              <w:rPr>
                <w:rFonts w:hint="eastAsia"/>
              </w:rPr>
              <w:t>D</w:t>
            </w:r>
            <w:r>
              <w:t>T</w:t>
            </w:r>
          </w:p>
        </w:tc>
        <w:tc>
          <w:tcPr>
            <w:tcW w:w="751" w:type="dxa"/>
          </w:tcPr>
          <w:p w14:paraId="0FF35BC4" w14:textId="77777777" w:rsidR="008C7AAF" w:rsidRDefault="008C7AAF" w:rsidP="00CD4162">
            <w:pPr>
              <w:jc w:val="center"/>
            </w:pPr>
            <w:r w:rsidRPr="006D0841">
              <w:t>SVM</w:t>
            </w:r>
          </w:p>
        </w:tc>
        <w:tc>
          <w:tcPr>
            <w:tcW w:w="751" w:type="dxa"/>
          </w:tcPr>
          <w:p w14:paraId="06142F2B" w14:textId="77777777" w:rsidR="008C7AAF" w:rsidRDefault="008C7AAF" w:rsidP="00CD4162">
            <w:pPr>
              <w:jc w:val="center"/>
            </w:pPr>
            <w:r w:rsidRPr="006D0841">
              <w:t>KNN</w:t>
            </w:r>
          </w:p>
        </w:tc>
        <w:tc>
          <w:tcPr>
            <w:tcW w:w="728" w:type="dxa"/>
          </w:tcPr>
          <w:p w14:paraId="4F624A9A" w14:textId="77777777" w:rsidR="008C7AAF" w:rsidRDefault="008C7AAF" w:rsidP="00CD4162">
            <w:pPr>
              <w:jc w:val="center"/>
            </w:pPr>
            <w:r w:rsidRPr="006D0841">
              <w:t>DT</w:t>
            </w:r>
          </w:p>
        </w:tc>
      </w:tr>
      <w:tr w:rsidR="005D021B" w14:paraId="0D8F4BAE" w14:textId="77777777" w:rsidTr="00C52C1C">
        <w:trPr>
          <w:jc w:val="center"/>
        </w:trPr>
        <w:tc>
          <w:tcPr>
            <w:tcW w:w="1413" w:type="dxa"/>
          </w:tcPr>
          <w:p w14:paraId="1BB2A546" w14:textId="3166B1C8" w:rsidR="005D021B" w:rsidRDefault="005D021B" w:rsidP="005D021B">
            <w:pPr>
              <w:jc w:val="center"/>
            </w:pPr>
            <w:r>
              <w:rPr>
                <w:rFonts w:hint="eastAsia"/>
              </w:rPr>
              <w:t>c</w:t>
            </w:r>
            <w:r>
              <w:t>d</w:t>
            </w:r>
            <w:r>
              <w:rPr>
                <w:rFonts w:hint="eastAsia"/>
              </w:rPr>
              <w:t>3</w:t>
            </w:r>
            <w:r>
              <w:t>_ s</w:t>
            </w:r>
            <w:r>
              <w:rPr>
                <w:rFonts w:hint="eastAsia"/>
              </w:rPr>
              <w:t>ampen</w:t>
            </w:r>
          </w:p>
        </w:tc>
        <w:tc>
          <w:tcPr>
            <w:tcW w:w="1076" w:type="dxa"/>
          </w:tcPr>
          <w:p w14:paraId="2F7B2521" w14:textId="5835AC63" w:rsidR="005D021B" w:rsidRPr="006E71BF" w:rsidRDefault="005D021B" w:rsidP="005D021B">
            <w:pPr>
              <w:jc w:val="center"/>
              <w:rPr>
                <w:szCs w:val="21"/>
              </w:rPr>
            </w:pPr>
            <w:r w:rsidRPr="001D6FE5">
              <w:rPr>
                <w:rFonts w:eastAsia="等线"/>
                <w:color w:val="000000"/>
                <w:kern w:val="0"/>
                <w:szCs w:val="21"/>
              </w:rPr>
              <w:t>57.08</w:t>
            </w:r>
          </w:p>
        </w:tc>
        <w:tc>
          <w:tcPr>
            <w:tcW w:w="1076" w:type="dxa"/>
          </w:tcPr>
          <w:p w14:paraId="224C2D65" w14:textId="1D260721" w:rsidR="005D021B" w:rsidRPr="006E71BF" w:rsidRDefault="005D021B" w:rsidP="005D021B">
            <w:pPr>
              <w:jc w:val="center"/>
              <w:rPr>
                <w:szCs w:val="21"/>
              </w:rPr>
            </w:pPr>
            <w:r w:rsidRPr="001D6FE5">
              <w:rPr>
                <w:rFonts w:eastAsia="等线"/>
                <w:color w:val="000000"/>
                <w:kern w:val="0"/>
                <w:szCs w:val="21"/>
              </w:rPr>
              <w:t>55.69</w:t>
            </w:r>
          </w:p>
        </w:tc>
        <w:tc>
          <w:tcPr>
            <w:tcW w:w="825" w:type="dxa"/>
          </w:tcPr>
          <w:p w14:paraId="5F763D54" w14:textId="280A38CF" w:rsidR="005D021B" w:rsidRPr="006E71BF" w:rsidRDefault="005D021B" w:rsidP="005D021B">
            <w:pPr>
              <w:jc w:val="center"/>
              <w:rPr>
                <w:szCs w:val="21"/>
              </w:rPr>
            </w:pPr>
            <w:r w:rsidRPr="001D6FE5">
              <w:rPr>
                <w:rFonts w:eastAsia="等线"/>
                <w:color w:val="000000"/>
                <w:kern w:val="0"/>
                <w:szCs w:val="21"/>
              </w:rPr>
              <w:t>53.26</w:t>
            </w:r>
          </w:p>
        </w:tc>
        <w:tc>
          <w:tcPr>
            <w:tcW w:w="1056" w:type="dxa"/>
          </w:tcPr>
          <w:p w14:paraId="561B9DD9" w14:textId="54A0F5D1" w:rsidR="005D021B" w:rsidRPr="006E71BF" w:rsidRDefault="005D021B" w:rsidP="005D021B">
            <w:pPr>
              <w:jc w:val="center"/>
              <w:rPr>
                <w:szCs w:val="21"/>
              </w:rPr>
            </w:pPr>
            <w:r w:rsidRPr="00896368">
              <w:rPr>
                <w:rFonts w:eastAsia="等线"/>
                <w:color w:val="000000"/>
                <w:kern w:val="0"/>
                <w:szCs w:val="21"/>
              </w:rPr>
              <w:t xml:space="preserve">52.42 </w:t>
            </w:r>
          </w:p>
        </w:tc>
        <w:tc>
          <w:tcPr>
            <w:tcW w:w="805" w:type="dxa"/>
          </w:tcPr>
          <w:p w14:paraId="7C8381F8" w14:textId="3E033FF2" w:rsidR="005D021B" w:rsidRPr="006E71BF" w:rsidRDefault="005D021B" w:rsidP="005D021B">
            <w:pPr>
              <w:jc w:val="center"/>
              <w:rPr>
                <w:szCs w:val="21"/>
              </w:rPr>
            </w:pPr>
            <w:r w:rsidRPr="00896368">
              <w:rPr>
                <w:rFonts w:eastAsia="等线"/>
                <w:color w:val="000000"/>
                <w:kern w:val="0"/>
                <w:szCs w:val="21"/>
              </w:rPr>
              <w:t xml:space="preserve">53.59 </w:t>
            </w:r>
          </w:p>
        </w:tc>
        <w:tc>
          <w:tcPr>
            <w:tcW w:w="728" w:type="dxa"/>
          </w:tcPr>
          <w:p w14:paraId="5C1DF5C3" w14:textId="1DB90BC5" w:rsidR="005D021B" w:rsidRPr="006E71BF" w:rsidRDefault="005D021B" w:rsidP="005D021B">
            <w:pPr>
              <w:jc w:val="center"/>
              <w:rPr>
                <w:szCs w:val="21"/>
              </w:rPr>
            </w:pPr>
            <w:r w:rsidRPr="00896368">
              <w:rPr>
                <w:rFonts w:eastAsia="等线"/>
                <w:color w:val="000000"/>
                <w:kern w:val="0"/>
                <w:szCs w:val="21"/>
              </w:rPr>
              <w:t xml:space="preserve">53.08 </w:t>
            </w:r>
          </w:p>
        </w:tc>
        <w:tc>
          <w:tcPr>
            <w:tcW w:w="751" w:type="dxa"/>
          </w:tcPr>
          <w:p w14:paraId="046A1E9F" w14:textId="54BF6326" w:rsidR="005D021B" w:rsidRPr="006E71BF" w:rsidRDefault="005D021B" w:rsidP="005D021B">
            <w:pPr>
              <w:jc w:val="center"/>
              <w:rPr>
                <w:szCs w:val="21"/>
              </w:rPr>
            </w:pPr>
            <w:r w:rsidRPr="008573E5">
              <w:rPr>
                <w:rFonts w:eastAsia="等线"/>
                <w:color w:val="000000"/>
                <w:kern w:val="0"/>
                <w:szCs w:val="21"/>
              </w:rPr>
              <w:t xml:space="preserve">62.50 </w:t>
            </w:r>
          </w:p>
        </w:tc>
        <w:tc>
          <w:tcPr>
            <w:tcW w:w="751" w:type="dxa"/>
          </w:tcPr>
          <w:p w14:paraId="76257900" w14:textId="4D4B82CB" w:rsidR="005D021B" w:rsidRPr="006E71BF" w:rsidRDefault="005D021B" w:rsidP="005D021B">
            <w:pPr>
              <w:jc w:val="center"/>
              <w:rPr>
                <w:szCs w:val="21"/>
              </w:rPr>
            </w:pPr>
            <w:r w:rsidRPr="008573E5">
              <w:rPr>
                <w:rFonts w:eastAsia="等线"/>
                <w:color w:val="000000"/>
                <w:kern w:val="0"/>
                <w:szCs w:val="21"/>
              </w:rPr>
              <w:t xml:space="preserve">58.06 </w:t>
            </w:r>
          </w:p>
        </w:tc>
        <w:tc>
          <w:tcPr>
            <w:tcW w:w="728" w:type="dxa"/>
          </w:tcPr>
          <w:p w14:paraId="169FDA88" w14:textId="64E5855A" w:rsidR="005D021B" w:rsidRPr="006E71BF" w:rsidRDefault="005D021B" w:rsidP="005D021B">
            <w:pPr>
              <w:jc w:val="center"/>
              <w:rPr>
                <w:szCs w:val="21"/>
              </w:rPr>
            </w:pPr>
            <w:r w:rsidRPr="008573E5">
              <w:rPr>
                <w:rFonts w:eastAsia="等线"/>
                <w:color w:val="000000"/>
                <w:kern w:val="0"/>
                <w:szCs w:val="21"/>
              </w:rPr>
              <w:t xml:space="preserve">53.43 </w:t>
            </w:r>
          </w:p>
        </w:tc>
      </w:tr>
      <w:tr w:rsidR="005D021B" w14:paraId="40599222" w14:textId="77777777" w:rsidTr="00C52C1C">
        <w:trPr>
          <w:jc w:val="center"/>
        </w:trPr>
        <w:tc>
          <w:tcPr>
            <w:tcW w:w="1413" w:type="dxa"/>
          </w:tcPr>
          <w:p w14:paraId="4D57157F" w14:textId="7B25BF77" w:rsidR="005D021B" w:rsidRDefault="005D021B" w:rsidP="005D021B">
            <w:pPr>
              <w:jc w:val="center"/>
            </w:pPr>
            <w:r>
              <w:t>cd</w:t>
            </w:r>
            <w:r>
              <w:rPr>
                <w:rFonts w:hint="eastAsia"/>
              </w:rPr>
              <w:t>4</w:t>
            </w:r>
            <w:r>
              <w:t>_ s</w:t>
            </w:r>
            <w:r>
              <w:rPr>
                <w:rFonts w:hint="eastAsia"/>
              </w:rPr>
              <w:t>ampen</w:t>
            </w:r>
          </w:p>
        </w:tc>
        <w:tc>
          <w:tcPr>
            <w:tcW w:w="1076" w:type="dxa"/>
          </w:tcPr>
          <w:p w14:paraId="20E08753" w14:textId="175E1905" w:rsidR="005D021B" w:rsidRPr="006E71BF" w:rsidRDefault="005D021B" w:rsidP="005D021B">
            <w:pPr>
              <w:jc w:val="center"/>
              <w:rPr>
                <w:szCs w:val="21"/>
              </w:rPr>
            </w:pPr>
            <w:r w:rsidRPr="001D6FE5">
              <w:rPr>
                <w:rFonts w:eastAsia="等线"/>
                <w:color w:val="000000"/>
                <w:kern w:val="0"/>
                <w:szCs w:val="21"/>
              </w:rPr>
              <w:t>65.76</w:t>
            </w:r>
          </w:p>
        </w:tc>
        <w:tc>
          <w:tcPr>
            <w:tcW w:w="1076" w:type="dxa"/>
          </w:tcPr>
          <w:p w14:paraId="60B43AFD" w14:textId="632F9C44" w:rsidR="005D021B" w:rsidRPr="006E71BF" w:rsidRDefault="005D021B" w:rsidP="005D021B">
            <w:pPr>
              <w:jc w:val="center"/>
              <w:rPr>
                <w:szCs w:val="21"/>
              </w:rPr>
            </w:pPr>
            <w:r w:rsidRPr="001D6FE5">
              <w:rPr>
                <w:rFonts w:eastAsia="等线"/>
                <w:color w:val="000000"/>
                <w:kern w:val="0"/>
                <w:szCs w:val="21"/>
              </w:rPr>
              <w:t>63.8</w:t>
            </w:r>
            <w:r w:rsidR="00D27121">
              <w:rPr>
                <w:rFonts w:eastAsia="等线"/>
                <w:color w:val="000000"/>
                <w:kern w:val="0"/>
                <w:szCs w:val="21"/>
              </w:rPr>
              <w:t>2</w:t>
            </w:r>
          </w:p>
        </w:tc>
        <w:tc>
          <w:tcPr>
            <w:tcW w:w="825" w:type="dxa"/>
          </w:tcPr>
          <w:p w14:paraId="7D47F2D1" w14:textId="553B0F65" w:rsidR="005D021B" w:rsidRPr="006E71BF" w:rsidRDefault="005D021B" w:rsidP="005D021B">
            <w:pPr>
              <w:jc w:val="center"/>
              <w:rPr>
                <w:szCs w:val="21"/>
              </w:rPr>
            </w:pPr>
            <w:r w:rsidRPr="001D6FE5">
              <w:rPr>
                <w:rFonts w:eastAsia="等线"/>
                <w:color w:val="000000"/>
                <w:kern w:val="0"/>
                <w:szCs w:val="21"/>
              </w:rPr>
              <w:t>58.8</w:t>
            </w:r>
            <w:r w:rsidR="00D27121">
              <w:rPr>
                <w:rFonts w:eastAsia="等线"/>
                <w:color w:val="000000"/>
                <w:kern w:val="0"/>
                <w:szCs w:val="21"/>
              </w:rPr>
              <w:t>2</w:t>
            </w:r>
          </w:p>
        </w:tc>
        <w:tc>
          <w:tcPr>
            <w:tcW w:w="1056" w:type="dxa"/>
          </w:tcPr>
          <w:p w14:paraId="4C3B463E" w14:textId="5F054AC6" w:rsidR="005D021B" w:rsidRPr="006E71BF" w:rsidRDefault="005D021B" w:rsidP="005D021B">
            <w:pPr>
              <w:jc w:val="center"/>
              <w:rPr>
                <w:szCs w:val="21"/>
              </w:rPr>
            </w:pPr>
            <w:r w:rsidRPr="00896368">
              <w:rPr>
                <w:rFonts w:eastAsia="等线"/>
                <w:color w:val="000000"/>
                <w:kern w:val="0"/>
                <w:szCs w:val="21"/>
              </w:rPr>
              <w:t xml:space="preserve">74.45 </w:t>
            </w:r>
          </w:p>
        </w:tc>
        <w:tc>
          <w:tcPr>
            <w:tcW w:w="805" w:type="dxa"/>
          </w:tcPr>
          <w:p w14:paraId="19029E5B" w14:textId="69126F56" w:rsidR="005D021B" w:rsidRPr="006E71BF" w:rsidRDefault="005D021B" w:rsidP="005D021B">
            <w:pPr>
              <w:jc w:val="center"/>
              <w:rPr>
                <w:szCs w:val="21"/>
              </w:rPr>
            </w:pPr>
            <w:r w:rsidRPr="00896368">
              <w:rPr>
                <w:rFonts w:eastAsia="等线"/>
                <w:color w:val="000000"/>
                <w:kern w:val="0"/>
                <w:szCs w:val="21"/>
              </w:rPr>
              <w:t xml:space="preserve">63.69 </w:t>
            </w:r>
          </w:p>
        </w:tc>
        <w:tc>
          <w:tcPr>
            <w:tcW w:w="728" w:type="dxa"/>
          </w:tcPr>
          <w:p w14:paraId="1481B6C5" w14:textId="0346152E" w:rsidR="005D021B" w:rsidRPr="006E71BF" w:rsidRDefault="005D021B" w:rsidP="005D021B">
            <w:pPr>
              <w:jc w:val="center"/>
              <w:rPr>
                <w:szCs w:val="21"/>
              </w:rPr>
            </w:pPr>
            <w:r w:rsidRPr="00896368">
              <w:rPr>
                <w:rFonts w:eastAsia="等线"/>
                <w:color w:val="000000"/>
                <w:kern w:val="0"/>
                <w:szCs w:val="21"/>
              </w:rPr>
              <w:t xml:space="preserve">58.97 </w:t>
            </w:r>
          </w:p>
        </w:tc>
        <w:tc>
          <w:tcPr>
            <w:tcW w:w="751" w:type="dxa"/>
          </w:tcPr>
          <w:p w14:paraId="4F4D4F66" w14:textId="5439C534" w:rsidR="005D021B" w:rsidRPr="006E71BF" w:rsidRDefault="005D021B" w:rsidP="005D021B">
            <w:pPr>
              <w:jc w:val="center"/>
              <w:rPr>
                <w:szCs w:val="21"/>
              </w:rPr>
            </w:pPr>
            <w:r w:rsidRPr="008573E5">
              <w:rPr>
                <w:rFonts w:eastAsia="等线"/>
                <w:color w:val="000000"/>
                <w:kern w:val="0"/>
                <w:szCs w:val="21"/>
              </w:rPr>
              <w:t xml:space="preserve">57.19 </w:t>
            </w:r>
          </w:p>
        </w:tc>
        <w:tc>
          <w:tcPr>
            <w:tcW w:w="751" w:type="dxa"/>
          </w:tcPr>
          <w:p w14:paraId="63EBDFDB" w14:textId="474F513A" w:rsidR="005D021B" w:rsidRPr="006E71BF" w:rsidRDefault="005D021B" w:rsidP="005D021B">
            <w:pPr>
              <w:jc w:val="center"/>
              <w:rPr>
                <w:szCs w:val="21"/>
              </w:rPr>
            </w:pPr>
            <w:r w:rsidRPr="008573E5">
              <w:rPr>
                <w:rFonts w:eastAsia="等线"/>
                <w:color w:val="000000"/>
                <w:kern w:val="0"/>
                <w:szCs w:val="21"/>
              </w:rPr>
              <w:t xml:space="preserve">63.89 </w:t>
            </w:r>
          </w:p>
        </w:tc>
        <w:tc>
          <w:tcPr>
            <w:tcW w:w="728" w:type="dxa"/>
          </w:tcPr>
          <w:p w14:paraId="6AF7D2A9" w14:textId="48EC0925" w:rsidR="005D021B" w:rsidRPr="006E71BF" w:rsidRDefault="005D021B" w:rsidP="005D021B">
            <w:pPr>
              <w:jc w:val="center"/>
              <w:rPr>
                <w:szCs w:val="21"/>
              </w:rPr>
            </w:pPr>
            <w:r w:rsidRPr="008573E5">
              <w:rPr>
                <w:rFonts w:eastAsia="等线"/>
                <w:color w:val="000000"/>
                <w:kern w:val="0"/>
                <w:szCs w:val="21"/>
              </w:rPr>
              <w:t xml:space="preserve">59.48 </w:t>
            </w:r>
          </w:p>
        </w:tc>
      </w:tr>
      <w:tr w:rsidR="005D021B" w14:paraId="3EE5ECAC" w14:textId="77777777" w:rsidTr="00C52C1C">
        <w:trPr>
          <w:jc w:val="center"/>
        </w:trPr>
        <w:tc>
          <w:tcPr>
            <w:tcW w:w="1413" w:type="dxa"/>
          </w:tcPr>
          <w:p w14:paraId="4747FC31" w14:textId="174D1AD1" w:rsidR="005D021B" w:rsidRDefault="005D021B" w:rsidP="005D021B">
            <w:pPr>
              <w:jc w:val="center"/>
            </w:pPr>
            <w:r>
              <w:t>cd</w:t>
            </w:r>
            <w:r>
              <w:rPr>
                <w:rFonts w:hint="eastAsia"/>
              </w:rPr>
              <w:t>5</w:t>
            </w:r>
            <w:r>
              <w:t>_ s</w:t>
            </w:r>
            <w:r>
              <w:rPr>
                <w:rFonts w:hint="eastAsia"/>
              </w:rPr>
              <w:t>ampen</w:t>
            </w:r>
          </w:p>
        </w:tc>
        <w:tc>
          <w:tcPr>
            <w:tcW w:w="1076" w:type="dxa"/>
          </w:tcPr>
          <w:p w14:paraId="2FA2B579" w14:textId="4DFB98AA" w:rsidR="005D021B" w:rsidRPr="006E71BF" w:rsidRDefault="005D021B" w:rsidP="005D021B">
            <w:pPr>
              <w:jc w:val="center"/>
              <w:rPr>
                <w:szCs w:val="21"/>
              </w:rPr>
            </w:pPr>
            <w:r w:rsidRPr="001D6FE5">
              <w:rPr>
                <w:rFonts w:eastAsia="等线"/>
                <w:color w:val="000000"/>
                <w:kern w:val="0"/>
                <w:szCs w:val="21"/>
              </w:rPr>
              <w:t>66.04</w:t>
            </w:r>
          </w:p>
        </w:tc>
        <w:tc>
          <w:tcPr>
            <w:tcW w:w="1076" w:type="dxa"/>
          </w:tcPr>
          <w:p w14:paraId="1018BC5A" w14:textId="2563197E" w:rsidR="005D021B" w:rsidRPr="006E71BF" w:rsidRDefault="005D021B" w:rsidP="005D021B">
            <w:pPr>
              <w:jc w:val="center"/>
              <w:rPr>
                <w:szCs w:val="21"/>
              </w:rPr>
            </w:pPr>
            <w:r w:rsidRPr="001D6FE5">
              <w:rPr>
                <w:rFonts w:eastAsia="等线"/>
                <w:color w:val="000000"/>
                <w:kern w:val="0"/>
                <w:szCs w:val="21"/>
              </w:rPr>
              <w:t>61.18</w:t>
            </w:r>
          </w:p>
        </w:tc>
        <w:tc>
          <w:tcPr>
            <w:tcW w:w="825" w:type="dxa"/>
          </w:tcPr>
          <w:p w14:paraId="1FFE708F" w14:textId="7ED92F9E" w:rsidR="005D021B" w:rsidRPr="006E71BF" w:rsidRDefault="005D021B" w:rsidP="005D021B">
            <w:pPr>
              <w:jc w:val="center"/>
              <w:rPr>
                <w:szCs w:val="21"/>
              </w:rPr>
            </w:pPr>
            <w:r w:rsidRPr="001D6FE5">
              <w:rPr>
                <w:rFonts w:eastAsia="等线"/>
                <w:color w:val="000000"/>
                <w:kern w:val="0"/>
                <w:szCs w:val="21"/>
              </w:rPr>
              <w:t>58.0</w:t>
            </w:r>
            <w:r w:rsidR="009A6E90">
              <w:rPr>
                <w:rFonts w:eastAsia="等线"/>
                <w:color w:val="000000"/>
                <w:kern w:val="0"/>
                <w:szCs w:val="21"/>
              </w:rPr>
              <w:t>6</w:t>
            </w:r>
          </w:p>
        </w:tc>
        <w:tc>
          <w:tcPr>
            <w:tcW w:w="1056" w:type="dxa"/>
          </w:tcPr>
          <w:p w14:paraId="7F30E9B3" w14:textId="32A73E82" w:rsidR="005D021B" w:rsidRPr="006E71BF" w:rsidRDefault="005D021B" w:rsidP="005D021B">
            <w:pPr>
              <w:jc w:val="center"/>
              <w:rPr>
                <w:szCs w:val="21"/>
              </w:rPr>
            </w:pPr>
            <w:r w:rsidRPr="00896368">
              <w:rPr>
                <w:rFonts w:eastAsia="等线"/>
                <w:color w:val="000000"/>
                <w:kern w:val="0"/>
                <w:szCs w:val="21"/>
              </w:rPr>
              <w:t xml:space="preserve">85.12 </w:t>
            </w:r>
          </w:p>
        </w:tc>
        <w:tc>
          <w:tcPr>
            <w:tcW w:w="805" w:type="dxa"/>
          </w:tcPr>
          <w:p w14:paraId="12826A5F" w14:textId="5515CEEE" w:rsidR="005D021B" w:rsidRPr="006E71BF" w:rsidRDefault="005D021B" w:rsidP="005D021B">
            <w:pPr>
              <w:jc w:val="center"/>
              <w:rPr>
                <w:szCs w:val="21"/>
              </w:rPr>
            </w:pPr>
            <w:r w:rsidRPr="00896368">
              <w:rPr>
                <w:rFonts w:eastAsia="等线"/>
                <w:color w:val="000000"/>
                <w:kern w:val="0"/>
                <w:szCs w:val="21"/>
              </w:rPr>
              <w:t xml:space="preserve">63.34 </w:t>
            </w:r>
          </w:p>
        </w:tc>
        <w:tc>
          <w:tcPr>
            <w:tcW w:w="728" w:type="dxa"/>
          </w:tcPr>
          <w:p w14:paraId="3037792F" w14:textId="40B058CD" w:rsidR="005D021B" w:rsidRPr="006E71BF" w:rsidRDefault="005D021B" w:rsidP="005D021B">
            <w:pPr>
              <w:jc w:val="center"/>
              <w:rPr>
                <w:szCs w:val="21"/>
              </w:rPr>
            </w:pPr>
            <w:r w:rsidRPr="00896368">
              <w:rPr>
                <w:rFonts w:eastAsia="等线"/>
                <w:color w:val="000000"/>
                <w:kern w:val="0"/>
                <w:szCs w:val="21"/>
              </w:rPr>
              <w:t xml:space="preserve">58.70 </w:t>
            </w:r>
          </w:p>
        </w:tc>
        <w:tc>
          <w:tcPr>
            <w:tcW w:w="751" w:type="dxa"/>
          </w:tcPr>
          <w:p w14:paraId="5B30BC2A" w14:textId="22279993" w:rsidR="005D021B" w:rsidRPr="006E71BF" w:rsidRDefault="005D021B" w:rsidP="005D021B">
            <w:pPr>
              <w:jc w:val="center"/>
              <w:rPr>
                <w:szCs w:val="21"/>
              </w:rPr>
            </w:pPr>
            <w:r w:rsidRPr="008573E5">
              <w:rPr>
                <w:rFonts w:eastAsia="等线"/>
                <w:color w:val="000000"/>
                <w:kern w:val="0"/>
                <w:szCs w:val="21"/>
              </w:rPr>
              <w:t xml:space="preserve">47.43 </w:t>
            </w:r>
          </w:p>
        </w:tc>
        <w:tc>
          <w:tcPr>
            <w:tcW w:w="751" w:type="dxa"/>
          </w:tcPr>
          <w:p w14:paraId="77AF8B05" w14:textId="643B5AAA" w:rsidR="005D021B" w:rsidRPr="006E71BF" w:rsidRDefault="005D021B" w:rsidP="005D021B">
            <w:pPr>
              <w:jc w:val="center"/>
              <w:rPr>
                <w:szCs w:val="21"/>
              </w:rPr>
            </w:pPr>
            <w:r w:rsidRPr="008573E5">
              <w:rPr>
                <w:rFonts w:eastAsia="等线"/>
                <w:color w:val="000000"/>
                <w:kern w:val="0"/>
                <w:szCs w:val="21"/>
              </w:rPr>
              <w:t xml:space="preserve">59.01 </w:t>
            </w:r>
          </w:p>
        </w:tc>
        <w:tc>
          <w:tcPr>
            <w:tcW w:w="728" w:type="dxa"/>
          </w:tcPr>
          <w:p w14:paraId="24753102" w14:textId="541229C9" w:rsidR="005D021B" w:rsidRPr="006E71BF" w:rsidRDefault="005D021B" w:rsidP="005D021B">
            <w:pPr>
              <w:jc w:val="center"/>
              <w:rPr>
                <w:szCs w:val="21"/>
              </w:rPr>
            </w:pPr>
            <w:r w:rsidRPr="008573E5">
              <w:rPr>
                <w:rFonts w:eastAsia="等线"/>
                <w:color w:val="000000"/>
                <w:kern w:val="0"/>
                <w:szCs w:val="21"/>
              </w:rPr>
              <w:t xml:space="preserve">57.52 </w:t>
            </w:r>
          </w:p>
        </w:tc>
      </w:tr>
      <w:tr w:rsidR="005D021B" w14:paraId="555B17AA" w14:textId="77777777" w:rsidTr="00C52C1C">
        <w:trPr>
          <w:jc w:val="center"/>
        </w:trPr>
        <w:tc>
          <w:tcPr>
            <w:tcW w:w="1413" w:type="dxa"/>
          </w:tcPr>
          <w:p w14:paraId="6A13C8C7" w14:textId="0705F0F3" w:rsidR="005D021B" w:rsidRDefault="00896B70" w:rsidP="005D021B">
            <w:pPr>
              <w:jc w:val="center"/>
            </w:pPr>
            <w:r>
              <w:t>m</w:t>
            </w:r>
            <w:r>
              <w:rPr>
                <w:rFonts w:hint="eastAsia"/>
              </w:rPr>
              <w:t>ulti_</w:t>
            </w:r>
            <w:r>
              <w:t>sampen</w:t>
            </w:r>
          </w:p>
        </w:tc>
        <w:tc>
          <w:tcPr>
            <w:tcW w:w="1076" w:type="dxa"/>
          </w:tcPr>
          <w:p w14:paraId="140A72C8" w14:textId="72F85134" w:rsidR="005D021B" w:rsidRPr="006E71BF" w:rsidRDefault="005D021B" w:rsidP="005D021B">
            <w:pPr>
              <w:jc w:val="center"/>
              <w:rPr>
                <w:szCs w:val="21"/>
              </w:rPr>
            </w:pPr>
            <w:r w:rsidRPr="001D6FE5">
              <w:rPr>
                <w:rFonts w:eastAsia="等线"/>
                <w:color w:val="000000"/>
                <w:kern w:val="0"/>
                <w:szCs w:val="21"/>
              </w:rPr>
              <w:t xml:space="preserve">71.25 </w:t>
            </w:r>
          </w:p>
        </w:tc>
        <w:tc>
          <w:tcPr>
            <w:tcW w:w="1076" w:type="dxa"/>
          </w:tcPr>
          <w:p w14:paraId="6FE21920" w14:textId="3B502570" w:rsidR="005D021B" w:rsidRPr="006E71BF" w:rsidRDefault="005D021B" w:rsidP="005D021B">
            <w:pPr>
              <w:jc w:val="center"/>
              <w:rPr>
                <w:szCs w:val="21"/>
              </w:rPr>
            </w:pPr>
            <w:r w:rsidRPr="001D6FE5">
              <w:rPr>
                <w:rFonts w:eastAsia="等线"/>
                <w:color w:val="000000"/>
                <w:kern w:val="0"/>
                <w:szCs w:val="21"/>
              </w:rPr>
              <w:t xml:space="preserve">68.75 </w:t>
            </w:r>
          </w:p>
        </w:tc>
        <w:tc>
          <w:tcPr>
            <w:tcW w:w="825" w:type="dxa"/>
          </w:tcPr>
          <w:p w14:paraId="4FEAE2DA" w14:textId="0CB902BF" w:rsidR="005D021B" w:rsidRPr="006E71BF" w:rsidRDefault="005D021B" w:rsidP="005D021B">
            <w:pPr>
              <w:jc w:val="center"/>
              <w:rPr>
                <w:szCs w:val="21"/>
              </w:rPr>
            </w:pPr>
            <w:r w:rsidRPr="001D6FE5">
              <w:rPr>
                <w:rFonts w:eastAsia="等线"/>
                <w:color w:val="000000"/>
                <w:kern w:val="0"/>
                <w:szCs w:val="21"/>
              </w:rPr>
              <w:t xml:space="preserve">63.47 </w:t>
            </w:r>
          </w:p>
        </w:tc>
        <w:tc>
          <w:tcPr>
            <w:tcW w:w="1056" w:type="dxa"/>
          </w:tcPr>
          <w:p w14:paraId="010D935A" w14:textId="484B903B" w:rsidR="005D021B" w:rsidRPr="006E71BF" w:rsidRDefault="005D021B" w:rsidP="005D021B">
            <w:pPr>
              <w:jc w:val="center"/>
              <w:rPr>
                <w:szCs w:val="21"/>
              </w:rPr>
            </w:pPr>
            <w:r w:rsidRPr="00896368">
              <w:rPr>
                <w:rFonts w:eastAsia="等线"/>
                <w:color w:val="000000"/>
                <w:kern w:val="0"/>
                <w:szCs w:val="21"/>
              </w:rPr>
              <w:t xml:space="preserve">80.37 </w:t>
            </w:r>
          </w:p>
        </w:tc>
        <w:tc>
          <w:tcPr>
            <w:tcW w:w="805" w:type="dxa"/>
          </w:tcPr>
          <w:p w14:paraId="00DA821F" w14:textId="15E90685" w:rsidR="005D021B" w:rsidRPr="006E71BF" w:rsidRDefault="005D021B" w:rsidP="005D021B">
            <w:pPr>
              <w:jc w:val="center"/>
              <w:rPr>
                <w:szCs w:val="21"/>
              </w:rPr>
            </w:pPr>
            <w:r w:rsidRPr="00896368">
              <w:rPr>
                <w:rFonts w:eastAsia="等线"/>
                <w:color w:val="000000"/>
                <w:kern w:val="0"/>
                <w:szCs w:val="21"/>
              </w:rPr>
              <w:t xml:space="preserve">71.93 </w:t>
            </w:r>
          </w:p>
        </w:tc>
        <w:tc>
          <w:tcPr>
            <w:tcW w:w="728" w:type="dxa"/>
          </w:tcPr>
          <w:p w14:paraId="59BE88FF" w14:textId="27ABE30D" w:rsidR="005D021B" w:rsidRPr="006E71BF" w:rsidRDefault="005D021B" w:rsidP="005D021B">
            <w:pPr>
              <w:jc w:val="center"/>
              <w:rPr>
                <w:szCs w:val="21"/>
              </w:rPr>
            </w:pPr>
            <w:r w:rsidRPr="00896368">
              <w:rPr>
                <w:rFonts w:eastAsia="等线"/>
                <w:color w:val="000000"/>
                <w:kern w:val="0"/>
                <w:szCs w:val="21"/>
              </w:rPr>
              <w:t xml:space="preserve">62.07 </w:t>
            </w:r>
          </w:p>
        </w:tc>
        <w:tc>
          <w:tcPr>
            <w:tcW w:w="751" w:type="dxa"/>
          </w:tcPr>
          <w:p w14:paraId="7D9A8AA4" w14:textId="57D9F1CA" w:rsidR="005D021B" w:rsidRPr="006E71BF" w:rsidRDefault="005D021B" w:rsidP="005D021B">
            <w:pPr>
              <w:jc w:val="center"/>
              <w:rPr>
                <w:szCs w:val="21"/>
              </w:rPr>
            </w:pPr>
            <w:r w:rsidRPr="008573E5">
              <w:rPr>
                <w:rFonts w:eastAsia="等线"/>
                <w:color w:val="000000"/>
                <w:kern w:val="0"/>
                <w:szCs w:val="21"/>
              </w:rPr>
              <w:t xml:space="preserve">62.47 </w:t>
            </w:r>
          </w:p>
        </w:tc>
        <w:tc>
          <w:tcPr>
            <w:tcW w:w="751" w:type="dxa"/>
          </w:tcPr>
          <w:p w14:paraId="2CC5ABAB" w14:textId="5F1DB031" w:rsidR="005D021B" w:rsidRPr="006E71BF" w:rsidRDefault="005D021B" w:rsidP="005D021B">
            <w:pPr>
              <w:jc w:val="center"/>
              <w:rPr>
                <w:szCs w:val="21"/>
              </w:rPr>
            </w:pPr>
            <w:r w:rsidRPr="008573E5">
              <w:rPr>
                <w:rFonts w:eastAsia="等线"/>
                <w:color w:val="000000"/>
                <w:kern w:val="0"/>
                <w:szCs w:val="21"/>
              </w:rPr>
              <w:t xml:space="preserve">66.22 </w:t>
            </w:r>
          </w:p>
        </w:tc>
        <w:tc>
          <w:tcPr>
            <w:tcW w:w="728" w:type="dxa"/>
          </w:tcPr>
          <w:p w14:paraId="36577CCA" w14:textId="10FD3187" w:rsidR="005D021B" w:rsidRPr="006E71BF" w:rsidRDefault="005D021B" w:rsidP="005D021B">
            <w:pPr>
              <w:jc w:val="center"/>
              <w:rPr>
                <w:szCs w:val="21"/>
              </w:rPr>
            </w:pPr>
            <w:r w:rsidRPr="008573E5">
              <w:rPr>
                <w:rFonts w:eastAsia="等线"/>
                <w:color w:val="000000"/>
                <w:kern w:val="0"/>
                <w:szCs w:val="21"/>
              </w:rPr>
              <w:t xml:space="preserve">64.95 </w:t>
            </w:r>
          </w:p>
        </w:tc>
      </w:tr>
    </w:tbl>
    <w:p w14:paraId="41D24870" w14:textId="40845EE5" w:rsidR="006711FD" w:rsidRPr="009879EA" w:rsidRDefault="00F674EF" w:rsidP="000A01B2">
      <w:pPr>
        <w:pStyle w:val="afa"/>
        <w:spacing w:beforeLines="50" w:before="156" w:afterLines="50" w:after="156" w:line="440" w:lineRule="atLeast"/>
        <w:ind w:firstLine="420"/>
        <w:rPr>
          <w:rFonts w:ascii="宋体" w:eastAsia="宋体" w:hAnsi="宋体"/>
          <w:sz w:val="21"/>
          <w:szCs w:val="21"/>
        </w:rPr>
      </w:pPr>
      <w:bookmarkStart w:id="108" w:name="_Ref40631805"/>
      <w:r w:rsidRPr="009879EA">
        <w:rPr>
          <w:rFonts w:ascii="宋体" w:eastAsia="宋体" w:hAnsi="宋体" w:hint="eastAsia"/>
          <w:sz w:val="21"/>
          <w:szCs w:val="21"/>
        </w:rPr>
        <w:t>表</w:t>
      </w:r>
      <w:r w:rsidRPr="003E34FA">
        <w:rPr>
          <w:rFonts w:ascii="Times New Roman" w:eastAsia="宋体" w:hAnsi="Times New Roman" w:cs="Times New Roman"/>
          <w:sz w:val="21"/>
          <w:szCs w:val="21"/>
        </w:rPr>
        <w:t>4·</w:t>
      </w:r>
      <w:r w:rsidRPr="003E34FA">
        <w:rPr>
          <w:rFonts w:ascii="Times New Roman" w:eastAsia="宋体" w:hAnsi="Times New Roman" w:cs="Times New Roman"/>
          <w:sz w:val="21"/>
          <w:szCs w:val="21"/>
        </w:rPr>
        <w:fldChar w:fldCharType="begin"/>
      </w:r>
      <w:r w:rsidRPr="003E34FA">
        <w:rPr>
          <w:rFonts w:ascii="Times New Roman" w:eastAsia="宋体" w:hAnsi="Times New Roman" w:cs="Times New Roman"/>
          <w:sz w:val="21"/>
          <w:szCs w:val="21"/>
        </w:rPr>
        <w:instrText xml:space="preserve"> SEQ </w:instrText>
      </w:r>
      <w:r w:rsidRPr="003E34FA">
        <w:rPr>
          <w:rFonts w:ascii="Times New Roman" w:eastAsia="宋体" w:hAnsi="Times New Roman" w:cs="Times New Roman"/>
          <w:sz w:val="21"/>
          <w:szCs w:val="21"/>
        </w:rPr>
        <w:instrText>表</w:instrText>
      </w:r>
      <w:r w:rsidRPr="003E34FA">
        <w:rPr>
          <w:rFonts w:ascii="Times New Roman" w:eastAsia="宋体" w:hAnsi="Times New Roman" w:cs="Times New Roman"/>
          <w:sz w:val="21"/>
          <w:szCs w:val="21"/>
        </w:rPr>
        <w:instrText xml:space="preserve">4· \* ARABIC </w:instrText>
      </w:r>
      <w:r w:rsidRPr="003E34FA">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16</w:t>
      </w:r>
      <w:r w:rsidRPr="003E34FA">
        <w:rPr>
          <w:rFonts w:ascii="Times New Roman" w:eastAsia="宋体" w:hAnsi="Times New Roman" w:cs="Times New Roman"/>
          <w:sz w:val="21"/>
          <w:szCs w:val="21"/>
        </w:rPr>
        <w:fldChar w:fldCharType="end"/>
      </w:r>
      <w:bookmarkEnd w:id="108"/>
      <w:r w:rsidR="00D44AAD" w:rsidRPr="009879EA">
        <w:rPr>
          <w:rFonts w:ascii="宋体" w:eastAsia="宋体" w:hAnsi="宋体" w:hint="eastAsia"/>
          <w:sz w:val="21"/>
          <w:szCs w:val="21"/>
        </w:rPr>
        <w:t>病例</w:t>
      </w:r>
      <w:r w:rsidR="008365FE" w:rsidRPr="003E34FA">
        <w:rPr>
          <w:rFonts w:ascii="Times New Roman" w:eastAsia="宋体" w:hAnsi="Times New Roman" w:cs="Times New Roman"/>
          <w:sz w:val="21"/>
          <w:szCs w:val="21"/>
        </w:rPr>
        <w:t>c</w:t>
      </w:r>
      <w:r w:rsidR="006711FD" w:rsidRPr="003E34FA">
        <w:rPr>
          <w:rFonts w:ascii="Times New Roman" w:eastAsia="宋体" w:hAnsi="Times New Roman" w:cs="Times New Roman"/>
          <w:sz w:val="21"/>
          <w:szCs w:val="21"/>
        </w:rPr>
        <w:t>hb03</w:t>
      </w:r>
      <w:r w:rsidR="002660B9" w:rsidRPr="00EF232D">
        <w:rPr>
          <w:rFonts w:ascii="宋体" w:eastAsia="宋体" w:hAnsi="宋体" w:hint="eastAsia"/>
          <w:sz w:val="21"/>
          <w:szCs w:val="21"/>
        </w:rPr>
        <w:t>发作间期与发作期分类结果</w:t>
      </w:r>
      <w:r w:rsidR="001816E6">
        <w:rPr>
          <w:rFonts w:ascii="宋体" w:eastAsia="宋体" w:hAnsi="宋体" w:hint="eastAsia"/>
          <w:sz w:val="21"/>
          <w:szCs w:val="21"/>
        </w:rPr>
        <w:t>(样本熵特征</w:t>
      </w:r>
      <w:r w:rsidR="001816E6">
        <w:rPr>
          <w:rFonts w:ascii="宋体" w:eastAsia="宋体" w:hAnsi="宋体"/>
          <w:sz w:val="21"/>
          <w:szCs w:val="21"/>
        </w:rPr>
        <w:t>)</w:t>
      </w:r>
    </w:p>
    <w:tbl>
      <w:tblPr>
        <w:tblStyle w:val="a8"/>
        <w:tblW w:w="9209" w:type="dxa"/>
        <w:jc w:val="center"/>
        <w:tblLook w:val="04A0" w:firstRow="1" w:lastRow="0" w:firstColumn="1" w:lastColumn="0" w:noHBand="0" w:noVBand="1"/>
      </w:tblPr>
      <w:tblGrid>
        <w:gridCol w:w="1414"/>
        <w:gridCol w:w="850"/>
        <w:gridCol w:w="851"/>
        <w:gridCol w:w="728"/>
        <w:gridCol w:w="988"/>
        <w:gridCol w:w="988"/>
        <w:gridCol w:w="847"/>
        <w:gridCol w:w="848"/>
        <w:gridCol w:w="849"/>
        <w:gridCol w:w="846"/>
      </w:tblGrid>
      <w:tr w:rsidR="00260C42" w14:paraId="6CB4FE4B" w14:textId="77777777" w:rsidTr="009E1E30">
        <w:trPr>
          <w:jc w:val="center"/>
        </w:trPr>
        <w:tc>
          <w:tcPr>
            <w:tcW w:w="1414" w:type="dxa"/>
            <w:vMerge w:val="restart"/>
          </w:tcPr>
          <w:p w14:paraId="19F8622B" w14:textId="77777777" w:rsidR="00260C42" w:rsidRDefault="00260C42" w:rsidP="00CD4162">
            <w:r>
              <w:rPr>
                <w:rFonts w:hint="eastAsia"/>
              </w:rPr>
              <w:t>特征</w:t>
            </w:r>
          </w:p>
        </w:tc>
        <w:tc>
          <w:tcPr>
            <w:tcW w:w="2429" w:type="dxa"/>
            <w:gridSpan w:val="3"/>
          </w:tcPr>
          <w:p w14:paraId="68DAC4B7" w14:textId="2D7E5693" w:rsidR="00260C42" w:rsidRDefault="00260C42" w:rsidP="00CD4162">
            <w:pPr>
              <w:jc w:val="center"/>
            </w:pPr>
            <w:r>
              <w:t>ACC</w:t>
            </w:r>
            <w:r w:rsidR="008927DE">
              <w:rPr>
                <w:rFonts w:hint="eastAsia"/>
              </w:rPr>
              <w:t>(</w:t>
            </w:r>
            <w:r w:rsidR="008927DE">
              <w:t>%)</w:t>
            </w:r>
            <w:r>
              <w:t xml:space="preserve"> </w:t>
            </w:r>
          </w:p>
        </w:tc>
        <w:tc>
          <w:tcPr>
            <w:tcW w:w="2823" w:type="dxa"/>
            <w:gridSpan w:val="3"/>
          </w:tcPr>
          <w:p w14:paraId="2BB98A0E" w14:textId="62CC16C6" w:rsidR="00260C42" w:rsidRDefault="00260C42" w:rsidP="00CD4162">
            <w:pPr>
              <w:jc w:val="center"/>
            </w:pPr>
            <w:r>
              <w:rPr>
                <w:rFonts w:hint="eastAsia"/>
              </w:rPr>
              <w:t>S</w:t>
            </w:r>
            <w:r>
              <w:t>EN</w:t>
            </w:r>
            <w:r w:rsidR="008927DE">
              <w:rPr>
                <w:rFonts w:hint="eastAsia"/>
              </w:rPr>
              <w:t>(</w:t>
            </w:r>
            <w:r w:rsidR="008927DE">
              <w:t>%)</w:t>
            </w:r>
          </w:p>
        </w:tc>
        <w:tc>
          <w:tcPr>
            <w:tcW w:w="2543" w:type="dxa"/>
            <w:gridSpan w:val="3"/>
          </w:tcPr>
          <w:p w14:paraId="07F2124E" w14:textId="4A928DCF" w:rsidR="00260C42" w:rsidRDefault="00260C42" w:rsidP="00CD4162">
            <w:pPr>
              <w:jc w:val="center"/>
            </w:pPr>
            <w:r>
              <w:rPr>
                <w:rFonts w:hint="eastAsia"/>
              </w:rPr>
              <w:t>S</w:t>
            </w:r>
            <w:r>
              <w:t>PE</w:t>
            </w:r>
            <w:r w:rsidR="008927DE">
              <w:rPr>
                <w:rFonts w:hint="eastAsia"/>
              </w:rPr>
              <w:t>(</w:t>
            </w:r>
            <w:r w:rsidR="008927DE">
              <w:t>%)</w:t>
            </w:r>
          </w:p>
        </w:tc>
      </w:tr>
      <w:tr w:rsidR="00260C42" w14:paraId="2F1ACB71" w14:textId="77777777" w:rsidTr="009E1E30">
        <w:trPr>
          <w:jc w:val="center"/>
        </w:trPr>
        <w:tc>
          <w:tcPr>
            <w:tcW w:w="1414" w:type="dxa"/>
            <w:vMerge/>
          </w:tcPr>
          <w:p w14:paraId="768C79C8" w14:textId="77777777" w:rsidR="00260C42" w:rsidRDefault="00260C42" w:rsidP="00CD4162"/>
        </w:tc>
        <w:tc>
          <w:tcPr>
            <w:tcW w:w="850" w:type="dxa"/>
          </w:tcPr>
          <w:p w14:paraId="0628D549" w14:textId="77777777" w:rsidR="00260C42" w:rsidRDefault="00260C42" w:rsidP="00CD4162">
            <w:pPr>
              <w:jc w:val="center"/>
            </w:pPr>
            <w:r>
              <w:rPr>
                <w:rFonts w:hint="eastAsia"/>
              </w:rPr>
              <w:t>S</w:t>
            </w:r>
            <w:r>
              <w:t>VM</w:t>
            </w:r>
          </w:p>
        </w:tc>
        <w:tc>
          <w:tcPr>
            <w:tcW w:w="851" w:type="dxa"/>
          </w:tcPr>
          <w:p w14:paraId="678B0D16" w14:textId="77777777" w:rsidR="00260C42" w:rsidRDefault="00260C42" w:rsidP="00CD4162">
            <w:pPr>
              <w:jc w:val="center"/>
            </w:pPr>
            <w:r>
              <w:t>KNN</w:t>
            </w:r>
          </w:p>
        </w:tc>
        <w:tc>
          <w:tcPr>
            <w:tcW w:w="728" w:type="dxa"/>
          </w:tcPr>
          <w:p w14:paraId="5C81EE57" w14:textId="77777777" w:rsidR="00260C42" w:rsidRDefault="00260C42" w:rsidP="00CD4162">
            <w:pPr>
              <w:jc w:val="center"/>
            </w:pPr>
            <w:r>
              <w:rPr>
                <w:rFonts w:hint="eastAsia"/>
              </w:rPr>
              <w:t>D</w:t>
            </w:r>
            <w:r>
              <w:t>T</w:t>
            </w:r>
          </w:p>
        </w:tc>
        <w:tc>
          <w:tcPr>
            <w:tcW w:w="988" w:type="dxa"/>
          </w:tcPr>
          <w:p w14:paraId="7FA16847" w14:textId="77777777" w:rsidR="00260C42" w:rsidRDefault="00260C42" w:rsidP="00CD4162">
            <w:pPr>
              <w:jc w:val="center"/>
            </w:pPr>
            <w:r>
              <w:rPr>
                <w:rFonts w:hint="eastAsia"/>
              </w:rPr>
              <w:t>S</w:t>
            </w:r>
            <w:r>
              <w:t>VM</w:t>
            </w:r>
          </w:p>
        </w:tc>
        <w:tc>
          <w:tcPr>
            <w:tcW w:w="988" w:type="dxa"/>
          </w:tcPr>
          <w:p w14:paraId="6E2A627A" w14:textId="77777777" w:rsidR="00260C42" w:rsidRDefault="00260C42" w:rsidP="00CD4162">
            <w:pPr>
              <w:jc w:val="center"/>
            </w:pPr>
            <w:r>
              <w:rPr>
                <w:rFonts w:hint="eastAsia"/>
              </w:rPr>
              <w:t>K</w:t>
            </w:r>
            <w:r>
              <w:t>NN</w:t>
            </w:r>
          </w:p>
        </w:tc>
        <w:tc>
          <w:tcPr>
            <w:tcW w:w="847" w:type="dxa"/>
          </w:tcPr>
          <w:p w14:paraId="6B10D7BB" w14:textId="77777777" w:rsidR="00260C42" w:rsidRDefault="00260C42" w:rsidP="00CD4162">
            <w:pPr>
              <w:jc w:val="center"/>
            </w:pPr>
            <w:r>
              <w:rPr>
                <w:rFonts w:hint="eastAsia"/>
              </w:rPr>
              <w:t>D</w:t>
            </w:r>
            <w:r>
              <w:t>T</w:t>
            </w:r>
          </w:p>
        </w:tc>
        <w:tc>
          <w:tcPr>
            <w:tcW w:w="848" w:type="dxa"/>
          </w:tcPr>
          <w:p w14:paraId="0031130E" w14:textId="77777777" w:rsidR="00260C42" w:rsidRDefault="00260C42" w:rsidP="00CD4162">
            <w:pPr>
              <w:jc w:val="center"/>
            </w:pPr>
            <w:r w:rsidRPr="006D0841">
              <w:t>SVM</w:t>
            </w:r>
          </w:p>
        </w:tc>
        <w:tc>
          <w:tcPr>
            <w:tcW w:w="849" w:type="dxa"/>
          </w:tcPr>
          <w:p w14:paraId="75B4A5C6" w14:textId="77777777" w:rsidR="00260C42" w:rsidRDefault="00260C42" w:rsidP="00CD4162">
            <w:pPr>
              <w:jc w:val="center"/>
            </w:pPr>
            <w:r w:rsidRPr="006D0841">
              <w:t>KNN</w:t>
            </w:r>
          </w:p>
        </w:tc>
        <w:tc>
          <w:tcPr>
            <w:tcW w:w="846" w:type="dxa"/>
          </w:tcPr>
          <w:p w14:paraId="2E4884C8" w14:textId="77777777" w:rsidR="00260C42" w:rsidRDefault="00260C42" w:rsidP="00CD4162">
            <w:pPr>
              <w:jc w:val="center"/>
            </w:pPr>
            <w:r w:rsidRPr="006D0841">
              <w:t>DT</w:t>
            </w:r>
          </w:p>
        </w:tc>
      </w:tr>
      <w:tr w:rsidR="009E1E30" w14:paraId="114822F3" w14:textId="77777777" w:rsidTr="009E1E30">
        <w:trPr>
          <w:jc w:val="center"/>
        </w:trPr>
        <w:tc>
          <w:tcPr>
            <w:tcW w:w="1414" w:type="dxa"/>
          </w:tcPr>
          <w:p w14:paraId="31FB7F46" w14:textId="7C1C8DF8" w:rsidR="009E1E30" w:rsidRDefault="009E1E30" w:rsidP="009E1E30">
            <w:pPr>
              <w:jc w:val="center"/>
            </w:pPr>
            <w:r>
              <w:t>ori_ s</w:t>
            </w:r>
            <w:r>
              <w:rPr>
                <w:rFonts w:hint="eastAsia"/>
              </w:rPr>
              <w:t>ampen</w:t>
            </w:r>
          </w:p>
        </w:tc>
        <w:tc>
          <w:tcPr>
            <w:tcW w:w="850" w:type="dxa"/>
          </w:tcPr>
          <w:p w14:paraId="184E7660" w14:textId="53AB0D2E" w:rsidR="009E1E30" w:rsidRPr="001E5E32" w:rsidRDefault="009E1E30" w:rsidP="009E1E30">
            <w:pPr>
              <w:jc w:val="center"/>
              <w:rPr>
                <w:szCs w:val="21"/>
              </w:rPr>
            </w:pPr>
            <w:r w:rsidRPr="001D7E81">
              <w:rPr>
                <w:rFonts w:eastAsia="等线"/>
                <w:color w:val="000000"/>
                <w:kern w:val="0"/>
                <w:szCs w:val="21"/>
              </w:rPr>
              <w:t xml:space="preserve">65.35 </w:t>
            </w:r>
          </w:p>
        </w:tc>
        <w:tc>
          <w:tcPr>
            <w:tcW w:w="851" w:type="dxa"/>
          </w:tcPr>
          <w:p w14:paraId="15200177" w14:textId="6425875C" w:rsidR="009E1E30" w:rsidRPr="001E5E32" w:rsidRDefault="009E1E30" w:rsidP="009E1E30">
            <w:pPr>
              <w:jc w:val="center"/>
              <w:rPr>
                <w:szCs w:val="21"/>
              </w:rPr>
            </w:pPr>
            <w:r w:rsidRPr="001D7E81">
              <w:rPr>
                <w:rFonts w:eastAsia="等线"/>
                <w:color w:val="000000"/>
                <w:kern w:val="0"/>
                <w:szCs w:val="21"/>
              </w:rPr>
              <w:t xml:space="preserve">61.74 </w:t>
            </w:r>
          </w:p>
        </w:tc>
        <w:tc>
          <w:tcPr>
            <w:tcW w:w="728" w:type="dxa"/>
          </w:tcPr>
          <w:p w14:paraId="07E4FBBD" w14:textId="0EC6B29C" w:rsidR="009E1E30" w:rsidRPr="001E5E32" w:rsidRDefault="009E1E30" w:rsidP="009E1E30">
            <w:pPr>
              <w:jc w:val="center"/>
              <w:rPr>
                <w:szCs w:val="21"/>
              </w:rPr>
            </w:pPr>
            <w:r w:rsidRPr="001D7E81">
              <w:rPr>
                <w:rFonts w:eastAsia="等线"/>
                <w:color w:val="000000"/>
                <w:kern w:val="0"/>
                <w:szCs w:val="21"/>
              </w:rPr>
              <w:t xml:space="preserve">60.28 </w:t>
            </w:r>
          </w:p>
        </w:tc>
        <w:tc>
          <w:tcPr>
            <w:tcW w:w="988" w:type="dxa"/>
          </w:tcPr>
          <w:p w14:paraId="769A3C67" w14:textId="7EED3A08" w:rsidR="009E1E30" w:rsidRPr="001E5E32" w:rsidRDefault="009E1E30" w:rsidP="009E1E30">
            <w:pPr>
              <w:jc w:val="center"/>
              <w:rPr>
                <w:szCs w:val="21"/>
              </w:rPr>
            </w:pPr>
            <w:r w:rsidRPr="00457E1D">
              <w:rPr>
                <w:rFonts w:eastAsia="等线"/>
                <w:color w:val="000000"/>
                <w:kern w:val="0"/>
                <w:szCs w:val="21"/>
              </w:rPr>
              <w:t xml:space="preserve">72.35 </w:t>
            </w:r>
          </w:p>
        </w:tc>
        <w:tc>
          <w:tcPr>
            <w:tcW w:w="988" w:type="dxa"/>
          </w:tcPr>
          <w:p w14:paraId="160C24D8" w14:textId="6DD83FC9" w:rsidR="009E1E30" w:rsidRPr="001E5E32" w:rsidRDefault="009E1E30" w:rsidP="009E1E30">
            <w:pPr>
              <w:jc w:val="center"/>
              <w:rPr>
                <w:szCs w:val="21"/>
              </w:rPr>
            </w:pPr>
            <w:r w:rsidRPr="00457E1D">
              <w:rPr>
                <w:rFonts w:eastAsia="等线"/>
                <w:color w:val="000000"/>
                <w:kern w:val="0"/>
                <w:szCs w:val="21"/>
              </w:rPr>
              <w:t xml:space="preserve">64.06 </w:t>
            </w:r>
          </w:p>
        </w:tc>
        <w:tc>
          <w:tcPr>
            <w:tcW w:w="847" w:type="dxa"/>
          </w:tcPr>
          <w:p w14:paraId="6AEE3BD2" w14:textId="1C13FE07" w:rsidR="009E1E30" w:rsidRPr="001E5E32" w:rsidRDefault="009E1E30" w:rsidP="009E1E30">
            <w:pPr>
              <w:jc w:val="center"/>
              <w:rPr>
                <w:szCs w:val="21"/>
              </w:rPr>
            </w:pPr>
            <w:r w:rsidRPr="00457E1D">
              <w:rPr>
                <w:rFonts w:eastAsia="等线"/>
                <w:color w:val="000000"/>
                <w:kern w:val="0"/>
                <w:szCs w:val="21"/>
              </w:rPr>
              <w:t xml:space="preserve">62.29 </w:t>
            </w:r>
          </w:p>
        </w:tc>
        <w:tc>
          <w:tcPr>
            <w:tcW w:w="848" w:type="dxa"/>
          </w:tcPr>
          <w:p w14:paraId="5079E0D2" w14:textId="684D9846" w:rsidR="009E1E30" w:rsidRPr="001E5E32" w:rsidRDefault="009E1E30" w:rsidP="009E1E30">
            <w:pPr>
              <w:jc w:val="center"/>
              <w:rPr>
                <w:szCs w:val="21"/>
              </w:rPr>
            </w:pPr>
            <w:r w:rsidRPr="009E1E30">
              <w:rPr>
                <w:rFonts w:eastAsia="等线"/>
                <w:color w:val="000000"/>
                <w:kern w:val="0"/>
                <w:szCs w:val="21"/>
              </w:rPr>
              <w:t xml:space="preserve">59.05 </w:t>
            </w:r>
          </w:p>
        </w:tc>
        <w:tc>
          <w:tcPr>
            <w:tcW w:w="849" w:type="dxa"/>
          </w:tcPr>
          <w:p w14:paraId="6EB2CA1A" w14:textId="03D79425" w:rsidR="009E1E30" w:rsidRPr="001E5E32" w:rsidRDefault="009E1E30" w:rsidP="009E1E30">
            <w:pPr>
              <w:jc w:val="center"/>
              <w:rPr>
                <w:szCs w:val="21"/>
              </w:rPr>
            </w:pPr>
            <w:r w:rsidRPr="009E1E30">
              <w:rPr>
                <w:rFonts w:eastAsia="等线"/>
                <w:color w:val="000000"/>
                <w:kern w:val="0"/>
                <w:szCs w:val="21"/>
              </w:rPr>
              <w:t xml:space="preserve">59.94 </w:t>
            </w:r>
          </w:p>
        </w:tc>
        <w:tc>
          <w:tcPr>
            <w:tcW w:w="846" w:type="dxa"/>
          </w:tcPr>
          <w:p w14:paraId="5C004446" w14:textId="005AF356" w:rsidR="009E1E30" w:rsidRPr="001E5E32" w:rsidRDefault="009E1E30" w:rsidP="009E1E30">
            <w:pPr>
              <w:jc w:val="center"/>
              <w:rPr>
                <w:szCs w:val="21"/>
              </w:rPr>
            </w:pPr>
            <w:r w:rsidRPr="009E1E30">
              <w:rPr>
                <w:rFonts w:eastAsia="等线"/>
                <w:color w:val="000000"/>
                <w:kern w:val="0"/>
                <w:szCs w:val="21"/>
              </w:rPr>
              <w:t xml:space="preserve">57.70 </w:t>
            </w:r>
          </w:p>
        </w:tc>
      </w:tr>
      <w:tr w:rsidR="009E1E30" w14:paraId="0D5AAC07" w14:textId="77777777" w:rsidTr="009E1E30">
        <w:trPr>
          <w:jc w:val="center"/>
        </w:trPr>
        <w:tc>
          <w:tcPr>
            <w:tcW w:w="1414" w:type="dxa"/>
          </w:tcPr>
          <w:p w14:paraId="3443060A" w14:textId="6704278F" w:rsidR="009E1E30" w:rsidRDefault="009E1E30" w:rsidP="009E1E30">
            <w:pPr>
              <w:jc w:val="center"/>
            </w:pPr>
            <w:r>
              <w:t>cd3_ s</w:t>
            </w:r>
            <w:r>
              <w:rPr>
                <w:rFonts w:hint="eastAsia"/>
              </w:rPr>
              <w:t>ampen</w:t>
            </w:r>
          </w:p>
        </w:tc>
        <w:tc>
          <w:tcPr>
            <w:tcW w:w="850" w:type="dxa"/>
          </w:tcPr>
          <w:p w14:paraId="0A4B7A23" w14:textId="77BECA82" w:rsidR="009E1E30" w:rsidRPr="001E5E32" w:rsidRDefault="009E1E30" w:rsidP="009E1E30">
            <w:pPr>
              <w:jc w:val="center"/>
              <w:rPr>
                <w:szCs w:val="21"/>
              </w:rPr>
            </w:pPr>
            <w:r w:rsidRPr="001D7E81">
              <w:rPr>
                <w:rFonts w:eastAsia="等线"/>
                <w:color w:val="000000"/>
                <w:kern w:val="0"/>
                <w:szCs w:val="21"/>
              </w:rPr>
              <w:t xml:space="preserve">64.72 </w:t>
            </w:r>
          </w:p>
        </w:tc>
        <w:tc>
          <w:tcPr>
            <w:tcW w:w="851" w:type="dxa"/>
          </w:tcPr>
          <w:p w14:paraId="0C9955A7" w14:textId="6D6BD423" w:rsidR="009E1E30" w:rsidRPr="001E5E32" w:rsidRDefault="009E1E30" w:rsidP="009E1E30">
            <w:pPr>
              <w:jc w:val="center"/>
              <w:rPr>
                <w:szCs w:val="21"/>
              </w:rPr>
            </w:pPr>
            <w:r w:rsidRPr="001D7E81">
              <w:rPr>
                <w:rFonts w:eastAsia="等线"/>
                <w:color w:val="000000"/>
                <w:kern w:val="0"/>
                <w:szCs w:val="21"/>
              </w:rPr>
              <w:t xml:space="preserve">63.47 </w:t>
            </w:r>
          </w:p>
        </w:tc>
        <w:tc>
          <w:tcPr>
            <w:tcW w:w="728" w:type="dxa"/>
          </w:tcPr>
          <w:p w14:paraId="71779F56" w14:textId="5CB626BE" w:rsidR="009E1E30" w:rsidRPr="001E5E32" w:rsidRDefault="009E1E30" w:rsidP="009E1E30">
            <w:pPr>
              <w:jc w:val="center"/>
              <w:rPr>
                <w:szCs w:val="21"/>
              </w:rPr>
            </w:pPr>
            <w:r w:rsidRPr="001D7E81">
              <w:rPr>
                <w:rFonts w:eastAsia="等线"/>
                <w:color w:val="000000"/>
                <w:kern w:val="0"/>
                <w:szCs w:val="21"/>
              </w:rPr>
              <w:t xml:space="preserve">58.89 </w:t>
            </w:r>
          </w:p>
        </w:tc>
        <w:tc>
          <w:tcPr>
            <w:tcW w:w="988" w:type="dxa"/>
          </w:tcPr>
          <w:p w14:paraId="1528A4E0" w14:textId="46051DB2" w:rsidR="009E1E30" w:rsidRPr="001E5E32" w:rsidRDefault="009E1E30" w:rsidP="009E1E30">
            <w:pPr>
              <w:jc w:val="center"/>
              <w:rPr>
                <w:szCs w:val="21"/>
              </w:rPr>
            </w:pPr>
            <w:r w:rsidRPr="00457E1D">
              <w:rPr>
                <w:rFonts w:eastAsia="等线"/>
                <w:color w:val="000000"/>
                <w:kern w:val="0"/>
                <w:szCs w:val="21"/>
              </w:rPr>
              <w:t xml:space="preserve">56.30 </w:t>
            </w:r>
          </w:p>
        </w:tc>
        <w:tc>
          <w:tcPr>
            <w:tcW w:w="988" w:type="dxa"/>
          </w:tcPr>
          <w:p w14:paraId="5349D7F3" w14:textId="4D51169F" w:rsidR="009E1E30" w:rsidRPr="001E5E32" w:rsidRDefault="009E1E30" w:rsidP="009E1E30">
            <w:pPr>
              <w:jc w:val="center"/>
              <w:rPr>
                <w:szCs w:val="21"/>
              </w:rPr>
            </w:pPr>
            <w:r w:rsidRPr="00457E1D">
              <w:rPr>
                <w:rFonts w:eastAsia="等线"/>
                <w:color w:val="000000"/>
                <w:kern w:val="0"/>
                <w:szCs w:val="21"/>
              </w:rPr>
              <w:t xml:space="preserve">63.27 </w:t>
            </w:r>
          </w:p>
        </w:tc>
        <w:tc>
          <w:tcPr>
            <w:tcW w:w="847" w:type="dxa"/>
          </w:tcPr>
          <w:p w14:paraId="52EE766B" w14:textId="3ADDAD40" w:rsidR="009E1E30" w:rsidRPr="001E5E32" w:rsidRDefault="009E1E30" w:rsidP="009E1E30">
            <w:pPr>
              <w:jc w:val="center"/>
              <w:rPr>
                <w:szCs w:val="21"/>
              </w:rPr>
            </w:pPr>
            <w:r w:rsidRPr="00457E1D">
              <w:rPr>
                <w:rFonts w:eastAsia="等线"/>
                <w:color w:val="000000"/>
                <w:kern w:val="0"/>
                <w:szCs w:val="21"/>
              </w:rPr>
              <w:t xml:space="preserve">58.65 </w:t>
            </w:r>
          </w:p>
        </w:tc>
        <w:tc>
          <w:tcPr>
            <w:tcW w:w="848" w:type="dxa"/>
          </w:tcPr>
          <w:p w14:paraId="2141CB5A" w14:textId="3C35DDF1" w:rsidR="009E1E30" w:rsidRPr="001E5E32" w:rsidRDefault="009E1E30" w:rsidP="009E1E30">
            <w:pPr>
              <w:jc w:val="center"/>
              <w:rPr>
                <w:szCs w:val="21"/>
              </w:rPr>
            </w:pPr>
            <w:r w:rsidRPr="009E1E30">
              <w:rPr>
                <w:rFonts w:eastAsia="等线"/>
                <w:color w:val="000000"/>
                <w:kern w:val="0"/>
                <w:szCs w:val="21"/>
              </w:rPr>
              <w:t xml:space="preserve">73.69 </w:t>
            </w:r>
          </w:p>
        </w:tc>
        <w:tc>
          <w:tcPr>
            <w:tcW w:w="849" w:type="dxa"/>
          </w:tcPr>
          <w:p w14:paraId="7423056C" w14:textId="79904D20" w:rsidR="009E1E30" w:rsidRPr="001E5E32" w:rsidRDefault="009E1E30" w:rsidP="009E1E30">
            <w:pPr>
              <w:jc w:val="center"/>
              <w:rPr>
                <w:szCs w:val="21"/>
              </w:rPr>
            </w:pPr>
            <w:r w:rsidRPr="009E1E30">
              <w:rPr>
                <w:rFonts w:eastAsia="等线"/>
                <w:color w:val="000000"/>
                <w:kern w:val="0"/>
                <w:szCs w:val="21"/>
              </w:rPr>
              <w:t xml:space="preserve">64.10 </w:t>
            </w:r>
          </w:p>
        </w:tc>
        <w:tc>
          <w:tcPr>
            <w:tcW w:w="846" w:type="dxa"/>
          </w:tcPr>
          <w:p w14:paraId="7E93F63E" w14:textId="2FEBC667" w:rsidR="009E1E30" w:rsidRPr="001E5E32" w:rsidRDefault="009E1E30" w:rsidP="009E1E30">
            <w:pPr>
              <w:jc w:val="center"/>
              <w:rPr>
                <w:szCs w:val="21"/>
              </w:rPr>
            </w:pPr>
            <w:r w:rsidRPr="009E1E30">
              <w:rPr>
                <w:rFonts w:eastAsia="等线"/>
                <w:color w:val="000000"/>
                <w:kern w:val="0"/>
                <w:szCs w:val="21"/>
              </w:rPr>
              <w:t xml:space="preserve">59.45 </w:t>
            </w:r>
          </w:p>
        </w:tc>
      </w:tr>
      <w:tr w:rsidR="009E1E30" w14:paraId="08566CE0" w14:textId="77777777" w:rsidTr="009E1E30">
        <w:trPr>
          <w:jc w:val="center"/>
        </w:trPr>
        <w:tc>
          <w:tcPr>
            <w:tcW w:w="1414" w:type="dxa"/>
          </w:tcPr>
          <w:p w14:paraId="39776BF9" w14:textId="6629134D" w:rsidR="009E1E30" w:rsidRDefault="0083365B" w:rsidP="009E1E30">
            <w:pPr>
              <w:jc w:val="center"/>
            </w:pPr>
            <w:r>
              <w:t>m</w:t>
            </w:r>
            <w:r>
              <w:rPr>
                <w:rFonts w:hint="eastAsia"/>
              </w:rPr>
              <w:t>ulti_</w:t>
            </w:r>
            <w:r>
              <w:t>sampen</w:t>
            </w:r>
          </w:p>
        </w:tc>
        <w:tc>
          <w:tcPr>
            <w:tcW w:w="850" w:type="dxa"/>
          </w:tcPr>
          <w:p w14:paraId="35760A0C" w14:textId="52F933BE" w:rsidR="009E1E30" w:rsidRPr="001E5E32" w:rsidRDefault="009E1E30" w:rsidP="009E1E30">
            <w:pPr>
              <w:jc w:val="center"/>
              <w:rPr>
                <w:szCs w:val="21"/>
              </w:rPr>
            </w:pPr>
            <w:r w:rsidRPr="001D7E81">
              <w:rPr>
                <w:rFonts w:eastAsia="等线"/>
                <w:color w:val="000000"/>
                <w:kern w:val="0"/>
                <w:szCs w:val="21"/>
              </w:rPr>
              <w:t xml:space="preserve">67.64 </w:t>
            </w:r>
          </w:p>
        </w:tc>
        <w:tc>
          <w:tcPr>
            <w:tcW w:w="851" w:type="dxa"/>
          </w:tcPr>
          <w:p w14:paraId="0C6C38FE" w14:textId="3D42EF5E" w:rsidR="009E1E30" w:rsidRPr="001E5E32" w:rsidRDefault="009E1E30" w:rsidP="009E1E30">
            <w:pPr>
              <w:jc w:val="center"/>
              <w:rPr>
                <w:szCs w:val="21"/>
              </w:rPr>
            </w:pPr>
            <w:r w:rsidRPr="001D7E81">
              <w:rPr>
                <w:rFonts w:eastAsia="等线"/>
                <w:color w:val="000000"/>
                <w:kern w:val="0"/>
                <w:szCs w:val="21"/>
              </w:rPr>
              <w:t xml:space="preserve">69.58 </w:t>
            </w:r>
          </w:p>
        </w:tc>
        <w:tc>
          <w:tcPr>
            <w:tcW w:w="728" w:type="dxa"/>
          </w:tcPr>
          <w:p w14:paraId="2ED31874" w14:textId="4BE5BFD7" w:rsidR="009E1E30" w:rsidRPr="001E5E32" w:rsidRDefault="009E1E30" w:rsidP="009E1E30">
            <w:pPr>
              <w:jc w:val="center"/>
              <w:rPr>
                <w:szCs w:val="21"/>
              </w:rPr>
            </w:pPr>
            <w:r w:rsidRPr="001D7E81">
              <w:rPr>
                <w:rFonts w:eastAsia="等线"/>
                <w:color w:val="000000"/>
                <w:kern w:val="0"/>
                <w:szCs w:val="21"/>
              </w:rPr>
              <w:t xml:space="preserve">64.65 </w:t>
            </w:r>
          </w:p>
        </w:tc>
        <w:tc>
          <w:tcPr>
            <w:tcW w:w="988" w:type="dxa"/>
          </w:tcPr>
          <w:p w14:paraId="735DEC1C" w14:textId="654C41C5" w:rsidR="009E1E30" w:rsidRPr="001E5E32" w:rsidRDefault="009E1E30" w:rsidP="009E1E30">
            <w:pPr>
              <w:jc w:val="center"/>
              <w:rPr>
                <w:szCs w:val="21"/>
              </w:rPr>
            </w:pPr>
            <w:r w:rsidRPr="00457E1D">
              <w:rPr>
                <w:rFonts w:eastAsia="等线"/>
                <w:color w:val="000000"/>
                <w:kern w:val="0"/>
                <w:szCs w:val="21"/>
              </w:rPr>
              <w:t xml:space="preserve">64.40 </w:t>
            </w:r>
          </w:p>
        </w:tc>
        <w:tc>
          <w:tcPr>
            <w:tcW w:w="988" w:type="dxa"/>
          </w:tcPr>
          <w:p w14:paraId="7537E36F" w14:textId="39841462" w:rsidR="009E1E30" w:rsidRPr="001E5E32" w:rsidRDefault="009E1E30" w:rsidP="009E1E30">
            <w:pPr>
              <w:jc w:val="center"/>
              <w:rPr>
                <w:szCs w:val="21"/>
              </w:rPr>
            </w:pPr>
            <w:r w:rsidRPr="00457E1D">
              <w:rPr>
                <w:rFonts w:eastAsia="等线"/>
                <w:color w:val="000000"/>
                <w:kern w:val="0"/>
                <w:szCs w:val="21"/>
              </w:rPr>
              <w:t xml:space="preserve">70.96 </w:t>
            </w:r>
          </w:p>
        </w:tc>
        <w:tc>
          <w:tcPr>
            <w:tcW w:w="847" w:type="dxa"/>
          </w:tcPr>
          <w:p w14:paraId="7C1CFD80" w14:textId="1B0ECA12" w:rsidR="009E1E30" w:rsidRPr="001E5E32" w:rsidRDefault="009E1E30" w:rsidP="009E1E30">
            <w:pPr>
              <w:jc w:val="center"/>
              <w:rPr>
                <w:szCs w:val="21"/>
              </w:rPr>
            </w:pPr>
            <w:r w:rsidRPr="00457E1D">
              <w:rPr>
                <w:rFonts w:eastAsia="等线"/>
                <w:color w:val="000000"/>
                <w:kern w:val="0"/>
                <w:szCs w:val="21"/>
              </w:rPr>
              <w:t xml:space="preserve">64.48 </w:t>
            </w:r>
          </w:p>
        </w:tc>
        <w:tc>
          <w:tcPr>
            <w:tcW w:w="848" w:type="dxa"/>
          </w:tcPr>
          <w:p w14:paraId="7F361227" w14:textId="032727FA" w:rsidR="009E1E30" w:rsidRPr="001E5E32" w:rsidRDefault="009E1E30" w:rsidP="009E1E30">
            <w:pPr>
              <w:jc w:val="center"/>
              <w:rPr>
                <w:szCs w:val="21"/>
              </w:rPr>
            </w:pPr>
            <w:r w:rsidRPr="009E1E30">
              <w:rPr>
                <w:rFonts w:eastAsia="等线"/>
                <w:color w:val="000000"/>
                <w:kern w:val="0"/>
                <w:szCs w:val="21"/>
              </w:rPr>
              <w:t xml:space="preserve">71.34 </w:t>
            </w:r>
          </w:p>
        </w:tc>
        <w:tc>
          <w:tcPr>
            <w:tcW w:w="849" w:type="dxa"/>
          </w:tcPr>
          <w:p w14:paraId="58636FB5" w14:textId="10354B09" w:rsidR="009E1E30" w:rsidRPr="001E5E32" w:rsidRDefault="009E1E30" w:rsidP="009E1E30">
            <w:pPr>
              <w:jc w:val="center"/>
              <w:rPr>
                <w:szCs w:val="21"/>
              </w:rPr>
            </w:pPr>
            <w:r w:rsidRPr="009E1E30">
              <w:rPr>
                <w:rFonts w:eastAsia="等线"/>
                <w:color w:val="000000"/>
                <w:kern w:val="0"/>
                <w:szCs w:val="21"/>
              </w:rPr>
              <w:t xml:space="preserve">68.33 </w:t>
            </w:r>
          </w:p>
        </w:tc>
        <w:tc>
          <w:tcPr>
            <w:tcW w:w="846" w:type="dxa"/>
          </w:tcPr>
          <w:p w14:paraId="79C1513C" w14:textId="678C4800" w:rsidR="009E1E30" w:rsidRPr="001E5E32" w:rsidRDefault="009E1E30" w:rsidP="009E1E30">
            <w:pPr>
              <w:jc w:val="center"/>
              <w:rPr>
                <w:szCs w:val="21"/>
              </w:rPr>
            </w:pPr>
            <w:r w:rsidRPr="009E1E30">
              <w:rPr>
                <w:rFonts w:eastAsia="等线"/>
                <w:color w:val="000000"/>
                <w:kern w:val="0"/>
                <w:szCs w:val="21"/>
              </w:rPr>
              <w:t xml:space="preserve">65.20 </w:t>
            </w:r>
          </w:p>
        </w:tc>
      </w:tr>
    </w:tbl>
    <w:p w14:paraId="52AFBA57" w14:textId="34D7EE9C" w:rsidR="00B31E58" w:rsidRDefault="00B31E58" w:rsidP="00B31E58">
      <w:pPr>
        <w:pStyle w:val="22"/>
      </w:pPr>
      <w:bookmarkStart w:id="109" w:name="_Toc41035774"/>
      <w:r w:rsidRPr="00867AAE">
        <w:t>第</w:t>
      </w:r>
      <w:r w:rsidRPr="00867AAE">
        <w:rPr>
          <w:rFonts w:ascii="Times New Roman" w:hAnsi="Times New Roman" w:cs="Times New Roman"/>
        </w:rPr>
        <w:t>4.</w:t>
      </w:r>
      <w:r w:rsidR="00603213">
        <w:rPr>
          <w:rFonts w:ascii="Times New Roman" w:hAnsi="Times New Roman" w:cs="Times New Roman" w:hint="eastAsia"/>
        </w:rPr>
        <w:t>5</w:t>
      </w:r>
      <w:r w:rsidRPr="00867AAE">
        <w:t>节</w:t>
      </w:r>
      <w:r w:rsidRPr="00867AAE">
        <w:t xml:space="preserve">  </w:t>
      </w:r>
      <w:r w:rsidR="000A6273">
        <w:rPr>
          <w:rFonts w:hint="eastAsia"/>
        </w:rPr>
        <w:t>本章小结</w:t>
      </w:r>
      <w:bookmarkEnd w:id="109"/>
    </w:p>
    <w:p w14:paraId="1D282EF3" w14:textId="1A45D6E8" w:rsidR="000E01E1" w:rsidRDefault="0083642E" w:rsidP="00246013">
      <w:pPr>
        <w:rPr>
          <w:sz w:val="24"/>
        </w:rPr>
      </w:pPr>
      <w:r>
        <w:rPr>
          <w:sz w:val="24"/>
        </w:rPr>
        <w:tab/>
      </w:r>
      <w:r w:rsidR="00666D41">
        <w:rPr>
          <w:sz w:val="24"/>
        </w:rPr>
        <w:t xml:space="preserve"> </w:t>
      </w:r>
      <w:r w:rsidR="00E05856">
        <w:rPr>
          <w:rFonts w:hint="eastAsia"/>
          <w:sz w:val="24"/>
        </w:rPr>
        <w:t>本章的主要内容是使用支持向量机、</w:t>
      </w:r>
      <w:r w:rsidR="00E05856">
        <w:rPr>
          <w:rFonts w:hint="eastAsia"/>
          <w:sz w:val="24"/>
        </w:rPr>
        <w:t>K</w:t>
      </w:r>
      <w:r w:rsidR="00E05856">
        <w:rPr>
          <w:rFonts w:hint="eastAsia"/>
          <w:sz w:val="24"/>
        </w:rPr>
        <w:t>最近邻算法和决策树三种机器学习算法对</w:t>
      </w:r>
      <w:r w:rsidR="009D6AED">
        <w:rPr>
          <w:rFonts w:hint="eastAsia"/>
          <w:sz w:val="24"/>
        </w:rPr>
        <w:t>癫痫脑电信号进行分类</w:t>
      </w:r>
      <w:r w:rsidR="009E62DB">
        <w:rPr>
          <w:rFonts w:hint="eastAsia"/>
          <w:sz w:val="24"/>
        </w:rPr>
        <w:t>。首先本章对</w:t>
      </w:r>
      <w:r w:rsidR="001E35D3">
        <w:rPr>
          <w:rFonts w:hint="eastAsia"/>
          <w:sz w:val="24"/>
        </w:rPr>
        <w:t>这三种算法的</w:t>
      </w:r>
      <w:r w:rsidR="002C0A00">
        <w:rPr>
          <w:rFonts w:hint="eastAsia"/>
          <w:sz w:val="24"/>
        </w:rPr>
        <w:t>原理进行了介绍</w:t>
      </w:r>
      <w:r w:rsidR="003E24DB">
        <w:rPr>
          <w:rFonts w:hint="eastAsia"/>
          <w:sz w:val="24"/>
        </w:rPr>
        <w:t>，然后引入了三个评价指标</w:t>
      </w:r>
      <w:r w:rsidR="00265540">
        <w:rPr>
          <w:rFonts w:hint="eastAsia"/>
          <w:sz w:val="24"/>
        </w:rPr>
        <w:t>用于对分类效果进行评价</w:t>
      </w:r>
      <w:r w:rsidR="00BF64CB">
        <w:rPr>
          <w:rFonts w:hint="eastAsia"/>
          <w:sz w:val="24"/>
        </w:rPr>
        <w:t>。</w:t>
      </w:r>
      <w:r w:rsidR="00CB2CDB">
        <w:rPr>
          <w:rFonts w:hint="eastAsia"/>
          <w:sz w:val="24"/>
        </w:rPr>
        <w:t>接着本研究将</w:t>
      </w:r>
      <w:r w:rsidR="0069560A">
        <w:rPr>
          <w:rFonts w:hint="eastAsia"/>
          <w:sz w:val="24"/>
        </w:rPr>
        <w:t>第三章中提取得到的特征分为了三类</w:t>
      </w:r>
      <w:r w:rsidR="00234575">
        <w:rPr>
          <w:rFonts w:hint="eastAsia"/>
          <w:sz w:val="24"/>
        </w:rPr>
        <w:t>：标准差特征、样本熵特征和融合后的标准差</w:t>
      </w:r>
      <w:r w:rsidR="00234575">
        <w:rPr>
          <w:rFonts w:hint="eastAsia"/>
          <w:sz w:val="24"/>
        </w:rPr>
        <w:t>/</w:t>
      </w:r>
      <w:r w:rsidR="00234575">
        <w:rPr>
          <w:rFonts w:hint="eastAsia"/>
          <w:sz w:val="24"/>
        </w:rPr>
        <w:t>样本熵特征</w:t>
      </w:r>
      <w:r w:rsidR="008719D0">
        <w:rPr>
          <w:rFonts w:hint="eastAsia"/>
          <w:sz w:val="24"/>
        </w:rPr>
        <w:t>，并对这些特征使用变量进行了定义</w:t>
      </w:r>
      <w:r w:rsidR="00C466C6">
        <w:rPr>
          <w:rFonts w:hint="eastAsia"/>
          <w:sz w:val="24"/>
        </w:rPr>
        <w:t>。</w:t>
      </w:r>
      <w:r w:rsidR="00770DEA">
        <w:rPr>
          <w:rFonts w:hint="eastAsia"/>
          <w:sz w:val="24"/>
        </w:rPr>
        <w:t>之后将这些特征分别作为三种分类算法的输入</w:t>
      </w:r>
      <w:r w:rsidR="00F708FC">
        <w:rPr>
          <w:rFonts w:hint="eastAsia"/>
          <w:sz w:val="24"/>
        </w:rPr>
        <w:t>得到了分类结果</w:t>
      </w:r>
      <w:r w:rsidR="00955BDA">
        <w:rPr>
          <w:rFonts w:hint="eastAsia"/>
          <w:sz w:val="24"/>
        </w:rPr>
        <w:t>，</w:t>
      </w:r>
      <w:r w:rsidR="00E237A1">
        <w:rPr>
          <w:rFonts w:hint="eastAsia"/>
          <w:sz w:val="24"/>
        </w:rPr>
        <w:t>通过对</w:t>
      </w:r>
      <w:r w:rsidR="00E237A1">
        <w:rPr>
          <w:rFonts w:hint="eastAsia"/>
          <w:sz w:val="24"/>
        </w:rPr>
        <w:t xml:space="preserve"> </w:t>
      </w:r>
    </w:p>
    <w:p w14:paraId="01F84C82" w14:textId="5CAC4134" w:rsidR="00A24492" w:rsidRDefault="00FE64F8" w:rsidP="00FA0996">
      <w:pPr>
        <w:rPr>
          <w:sz w:val="24"/>
        </w:rPr>
      </w:pPr>
      <w:r w:rsidRPr="006A5673">
        <w:rPr>
          <w:sz w:val="24"/>
        </w:rPr>
        <w:fldChar w:fldCharType="begin"/>
      </w:r>
      <w:r w:rsidRPr="006A5673">
        <w:rPr>
          <w:sz w:val="24"/>
        </w:rPr>
        <w:instrText xml:space="preserve"> </w:instrText>
      </w:r>
      <w:r w:rsidRPr="006A5673">
        <w:rPr>
          <w:rFonts w:hint="eastAsia"/>
          <w:sz w:val="24"/>
        </w:rPr>
        <w:instrText>REF _Ref40631106 \h</w:instrText>
      </w:r>
      <w:r w:rsidRPr="006A5673">
        <w:rPr>
          <w:sz w:val="24"/>
        </w:rPr>
        <w:instrText xml:space="preserve"> </w:instrText>
      </w:r>
      <w:r>
        <w:rPr>
          <w:sz w:val="24"/>
        </w:rPr>
        <w:instrText xml:space="preserve"> \* MERGEFORMAT </w:instrText>
      </w:r>
      <w:r w:rsidRPr="006A5673">
        <w:rPr>
          <w:sz w:val="24"/>
        </w:rPr>
      </w:r>
      <w:r w:rsidRPr="006A5673">
        <w:rPr>
          <w:sz w:val="24"/>
        </w:rPr>
        <w:fldChar w:fldCharType="separate"/>
      </w:r>
      <w:r w:rsidRPr="00366273">
        <w:rPr>
          <w:rFonts w:ascii="宋体" w:hAnsi="宋体" w:hint="eastAsia"/>
          <w:sz w:val="24"/>
        </w:rPr>
        <w:t>表</w:t>
      </w:r>
      <w:r w:rsidRPr="00366273">
        <w:rPr>
          <w:rFonts w:ascii="宋体" w:hAnsi="宋体"/>
          <w:sz w:val="24"/>
        </w:rPr>
        <w:t>4</w:t>
      </w:r>
      <w:r w:rsidRPr="00EB551E">
        <w:rPr>
          <w:sz w:val="24"/>
        </w:rPr>
        <w:t>·</w:t>
      </w:r>
      <w:r w:rsidRPr="00366273">
        <w:rPr>
          <w:rFonts w:ascii="宋体" w:hAnsi="宋体"/>
          <w:sz w:val="24"/>
        </w:rPr>
        <w:t>4</w:t>
      </w:r>
      <w:r w:rsidRPr="006A5673">
        <w:rPr>
          <w:sz w:val="24"/>
        </w:rPr>
        <w:fldChar w:fldCharType="end"/>
      </w:r>
      <w:r>
        <w:rPr>
          <w:rFonts w:hint="eastAsia"/>
          <w:sz w:val="24"/>
        </w:rPr>
        <w:t>~</w:t>
      </w:r>
      <w:r w:rsidRPr="008F2939">
        <w:rPr>
          <w:sz w:val="24"/>
        </w:rPr>
        <w:fldChar w:fldCharType="begin"/>
      </w:r>
      <w:r w:rsidRPr="008F2939">
        <w:rPr>
          <w:sz w:val="24"/>
        </w:rPr>
        <w:instrText xml:space="preserve"> </w:instrText>
      </w:r>
      <w:r w:rsidRPr="008F2939">
        <w:rPr>
          <w:rFonts w:hint="eastAsia"/>
          <w:sz w:val="24"/>
        </w:rPr>
        <w:instrText>REF _Ref40631227 \h</w:instrText>
      </w:r>
      <w:r w:rsidRPr="008F2939">
        <w:rPr>
          <w:sz w:val="24"/>
        </w:rPr>
        <w:instrText xml:space="preserve"> </w:instrText>
      </w:r>
      <w:r>
        <w:rPr>
          <w:sz w:val="24"/>
        </w:rPr>
        <w:instrText xml:space="preserve"> \* MERGEFORMAT </w:instrText>
      </w:r>
      <w:r w:rsidRPr="008F2939">
        <w:rPr>
          <w:sz w:val="24"/>
        </w:rPr>
      </w:r>
      <w:r w:rsidRPr="008F2939">
        <w:rPr>
          <w:sz w:val="24"/>
        </w:rPr>
        <w:fldChar w:fldCharType="separate"/>
      </w:r>
      <w:r w:rsidRPr="00366273">
        <w:rPr>
          <w:rFonts w:ascii="宋体" w:hAnsi="宋体" w:hint="eastAsia"/>
          <w:sz w:val="24"/>
        </w:rPr>
        <w:t>表</w:t>
      </w:r>
      <w:r w:rsidRPr="00366273">
        <w:rPr>
          <w:rFonts w:ascii="宋体" w:hAnsi="宋体"/>
          <w:sz w:val="24"/>
        </w:rPr>
        <w:t>4</w:t>
      </w:r>
      <w:r w:rsidRPr="00EB551E">
        <w:rPr>
          <w:sz w:val="24"/>
        </w:rPr>
        <w:t>·</w:t>
      </w:r>
      <w:r w:rsidRPr="00366273">
        <w:rPr>
          <w:rFonts w:ascii="宋体" w:hAnsi="宋体"/>
          <w:sz w:val="24"/>
        </w:rPr>
        <w:t>11</w:t>
      </w:r>
      <w:r w:rsidRPr="008F2939">
        <w:rPr>
          <w:sz w:val="24"/>
        </w:rPr>
        <w:fldChar w:fldCharType="end"/>
      </w:r>
      <w:r w:rsidR="001A1D0F">
        <w:rPr>
          <w:rFonts w:hint="eastAsia"/>
          <w:sz w:val="24"/>
        </w:rPr>
        <w:t>的</w:t>
      </w:r>
      <w:r w:rsidR="005A26E8">
        <w:rPr>
          <w:rFonts w:hint="eastAsia"/>
          <w:sz w:val="24"/>
        </w:rPr>
        <w:t>分析</w:t>
      </w:r>
      <w:r w:rsidR="003248D0">
        <w:rPr>
          <w:rFonts w:hint="eastAsia"/>
          <w:sz w:val="24"/>
        </w:rPr>
        <w:t>可以得出</w:t>
      </w:r>
      <w:r w:rsidR="005A4660">
        <w:rPr>
          <w:rFonts w:hint="eastAsia"/>
          <w:sz w:val="24"/>
        </w:rPr>
        <w:t>标准差特征</w:t>
      </w:r>
      <w:r w:rsidR="002E2050">
        <w:rPr>
          <w:rFonts w:hint="eastAsia"/>
          <w:sz w:val="24"/>
        </w:rPr>
        <w:t>的</w:t>
      </w:r>
      <w:r w:rsidR="005A4660">
        <w:rPr>
          <w:rFonts w:hint="eastAsia"/>
          <w:sz w:val="24"/>
        </w:rPr>
        <w:t>分类效果</w:t>
      </w:r>
      <w:r w:rsidR="002E2050">
        <w:rPr>
          <w:rFonts w:hint="eastAsia"/>
          <w:sz w:val="24"/>
        </w:rPr>
        <w:t>要</w:t>
      </w:r>
      <w:r w:rsidR="00AC6DD7">
        <w:rPr>
          <w:rFonts w:hint="eastAsia"/>
          <w:sz w:val="24"/>
        </w:rPr>
        <w:t>优于</w:t>
      </w:r>
      <w:r w:rsidR="002E2050">
        <w:rPr>
          <w:rFonts w:hint="eastAsia"/>
          <w:sz w:val="24"/>
        </w:rPr>
        <w:t>样本熵</w:t>
      </w:r>
      <w:r w:rsidR="00651BD1">
        <w:rPr>
          <w:rFonts w:hint="eastAsia"/>
          <w:sz w:val="24"/>
        </w:rPr>
        <w:t>，</w:t>
      </w:r>
      <w:r w:rsidR="00C07313">
        <w:rPr>
          <w:rFonts w:hint="eastAsia"/>
          <w:sz w:val="24"/>
        </w:rPr>
        <w:t>ori</w:t>
      </w:r>
      <w:r w:rsidR="00C07313">
        <w:rPr>
          <w:sz w:val="24"/>
        </w:rPr>
        <w:t>_std</w:t>
      </w:r>
      <w:r w:rsidR="00C07313">
        <w:rPr>
          <w:rFonts w:hint="eastAsia"/>
          <w:sz w:val="24"/>
        </w:rPr>
        <w:t>这一特征取得的分类效果最优，而根据</w:t>
      </w:r>
      <w:r w:rsidR="00C07313">
        <w:rPr>
          <w:rFonts w:hint="eastAsia"/>
          <w:sz w:val="24"/>
        </w:rPr>
        <w:t>cd</w:t>
      </w:r>
      <w:r w:rsidR="00C07313">
        <w:rPr>
          <w:sz w:val="24"/>
        </w:rPr>
        <w:t>3_sampen</w:t>
      </w:r>
      <w:r w:rsidR="00C07313">
        <w:rPr>
          <w:rFonts w:hint="eastAsia"/>
          <w:sz w:val="24"/>
        </w:rPr>
        <w:t>这一特征取得的分类效果最差</w:t>
      </w:r>
      <w:r w:rsidR="0028344E">
        <w:rPr>
          <w:rFonts w:hint="eastAsia"/>
          <w:sz w:val="24"/>
        </w:rPr>
        <w:t>；</w:t>
      </w:r>
      <w:r w:rsidR="00D0168D">
        <w:rPr>
          <w:rFonts w:hint="eastAsia"/>
          <w:sz w:val="24"/>
        </w:rPr>
        <w:t>进行特征融合后取得的分类效果</w:t>
      </w:r>
      <w:r w:rsidR="007F7811">
        <w:rPr>
          <w:rFonts w:hint="eastAsia"/>
          <w:sz w:val="24"/>
        </w:rPr>
        <w:t>比单一特征均有所提升</w:t>
      </w:r>
      <w:r w:rsidR="006738AC">
        <w:rPr>
          <w:rFonts w:hint="eastAsia"/>
          <w:sz w:val="24"/>
        </w:rPr>
        <w:t>，而且</w:t>
      </w:r>
      <w:r w:rsidR="0016001A">
        <w:rPr>
          <w:rFonts w:hint="eastAsia"/>
          <w:sz w:val="24"/>
        </w:rPr>
        <w:t>multi</w:t>
      </w:r>
      <w:r w:rsidR="0016001A">
        <w:rPr>
          <w:sz w:val="24"/>
        </w:rPr>
        <w:t>_sampen</w:t>
      </w:r>
      <w:r w:rsidR="0016001A">
        <w:rPr>
          <w:rFonts w:hint="eastAsia"/>
          <w:sz w:val="24"/>
        </w:rPr>
        <w:t>这一特征取得的分类效果提升要比</w:t>
      </w:r>
      <w:r w:rsidR="0016001A">
        <w:rPr>
          <w:rFonts w:hint="eastAsia"/>
          <w:sz w:val="24"/>
        </w:rPr>
        <w:t>multi</w:t>
      </w:r>
      <w:r w:rsidR="0016001A">
        <w:rPr>
          <w:sz w:val="24"/>
        </w:rPr>
        <w:t>_std</w:t>
      </w:r>
      <w:r w:rsidR="0016001A">
        <w:rPr>
          <w:rFonts w:hint="eastAsia"/>
          <w:sz w:val="24"/>
        </w:rPr>
        <w:t>大</w:t>
      </w:r>
      <w:r w:rsidR="00955AED">
        <w:rPr>
          <w:rFonts w:hint="eastAsia"/>
          <w:sz w:val="24"/>
        </w:rPr>
        <w:t>；</w:t>
      </w:r>
      <w:r w:rsidR="00A24492">
        <w:rPr>
          <w:rFonts w:hint="eastAsia"/>
          <w:sz w:val="24"/>
        </w:rPr>
        <w:t>从整体分类效果来看，支持</w:t>
      </w:r>
      <w:proofErr w:type="gramStart"/>
      <w:r w:rsidR="00A24492">
        <w:rPr>
          <w:rFonts w:hint="eastAsia"/>
          <w:sz w:val="24"/>
        </w:rPr>
        <w:t>向量机</w:t>
      </w:r>
      <w:proofErr w:type="gramEnd"/>
      <w:r w:rsidR="00A24492">
        <w:rPr>
          <w:rFonts w:hint="eastAsia"/>
          <w:sz w:val="24"/>
        </w:rPr>
        <w:t>的分类效果最好。</w:t>
      </w:r>
    </w:p>
    <w:p w14:paraId="7EE68F17" w14:textId="2AB0FACC" w:rsidR="001C5E4F" w:rsidRDefault="00BD41E9" w:rsidP="00837A2E">
      <w:pPr>
        <w:ind w:firstLine="420"/>
        <w:rPr>
          <w:sz w:val="24"/>
        </w:rPr>
      </w:pPr>
      <w:r>
        <w:rPr>
          <w:rFonts w:hint="eastAsia"/>
          <w:sz w:val="24"/>
        </w:rPr>
        <w:t>并且本文</w:t>
      </w:r>
      <w:r w:rsidR="00647102">
        <w:rPr>
          <w:rFonts w:hint="eastAsia"/>
          <w:sz w:val="24"/>
        </w:rPr>
        <w:t>将本研究的</w:t>
      </w:r>
      <w:r w:rsidR="00866981">
        <w:rPr>
          <w:rFonts w:hint="eastAsia"/>
          <w:sz w:val="24"/>
        </w:rPr>
        <w:t>得到的分类准确率</w:t>
      </w:r>
      <w:r w:rsidR="00647102">
        <w:rPr>
          <w:rFonts w:hint="eastAsia"/>
          <w:sz w:val="24"/>
        </w:rPr>
        <w:t>与</w:t>
      </w:r>
      <w:r w:rsidR="00BE7BF3">
        <w:rPr>
          <w:rFonts w:hint="eastAsia"/>
          <w:sz w:val="24"/>
        </w:rPr>
        <w:t>前人研究</w:t>
      </w:r>
      <w:r w:rsidR="00A97BFC">
        <w:rPr>
          <w:rFonts w:hint="eastAsia"/>
          <w:sz w:val="24"/>
        </w:rPr>
        <w:t>的</w:t>
      </w:r>
      <w:r w:rsidR="00BE7BF3">
        <w:rPr>
          <w:rFonts w:hint="eastAsia"/>
          <w:sz w:val="24"/>
        </w:rPr>
        <w:t>分类准确率</w:t>
      </w:r>
      <w:r w:rsidR="00F83292">
        <w:rPr>
          <w:rFonts w:hint="eastAsia"/>
          <w:sz w:val="24"/>
        </w:rPr>
        <w:t>进行了对比</w:t>
      </w:r>
      <w:r w:rsidR="0089391D">
        <w:rPr>
          <w:rFonts w:hint="eastAsia"/>
          <w:sz w:val="24"/>
        </w:rPr>
        <w:t>，可以发</w:t>
      </w:r>
      <w:r w:rsidR="00FC04C3">
        <w:rPr>
          <w:rFonts w:hint="eastAsia"/>
          <w:sz w:val="24"/>
        </w:rPr>
        <w:t>现本研究</w:t>
      </w:r>
      <w:r w:rsidR="00194F64">
        <w:rPr>
          <w:rFonts w:hint="eastAsia"/>
          <w:sz w:val="24"/>
        </w:rPr>
        <w:t>中</w:t>
      </w:r>
      <w:r w:rsidR="0056115B">
        <w:rPr>
          <w:rFonts w:hint="eastAsia"/>
          <w:sz w:val="24"/>
        </w:rPr>
        <w:t>得到的</w:t>
      </w:r>
      <w:r w:rsidR="00FC04C3">
        <w:rPr>
          <w:rFonts w:hint="eastAsia"/>
          <w:sz w:val="24"/>
        </w:rPr>
        <w:t>分类准确率均达到了较高的水平，</w:t>
      </w:r>
      <w:r w:rsidR="004A3917">
        <w:rPr>
          <w:rFonts w:hint="eastAsia"/>
          <w:sz w:val="24"/>
        </w:rPr>
        <w:t>除了</w:t>
      </w:r>
      <w:proofErr w:type="spellStart"/>
      <w:r w:rsidR="00D4083D" w:rsidRPr="00F9062B">
        <w:rPr>
          <w:szCs w:val="21"/>
        </w:rPr>
        <w:t>Siuly</w:t>
      </w:r>
      <w:proofErr w:type="spellEnd"/>
      <w:r w:rsidR="00D4083D" w:rsidRPr="00F9062B">
        <w:rPr>
          <w:szCs w:val="21"/>
        </w:rPr>
        <w:t xml:space="preserve"> S</w:t>
      </w:r>
      <w:r w:rsidR="00D4083D">
        <w:rPr>
          <w:rFonts w:hint="eastAsia"/>
        </w:rPr>
        <w:t xml:space="preserve"> </w:t>
      </w:r>
      <w:r w:rsidR="00D4083D">
        <w:rPr>
          <w:rFonts w:hint="eastAsia"/>
        </w:rPr>
        <w:t>等人的研究外</w:t>
      </w:r>
      <w:r w:rsidR="00D4083D" w:rsidRPr="00BF1FAD">
        <w:rPr>
          <w:vertAlign w:val="superscript"/>
        </w:rPr>
        <w:fldChar w:fldCharType="begin"/>
      </w:r>
      <w:r w:rsidR="00D4083D" w:rsidRPr="00BF1FAD">
        <w:rPr>
          <w:vertAlign w:val="superscript"/>
        </w:rPr>
        <w:instrText xml:space="preserve"> </w:instrText>
      </w:r>
      <w:r w:rsidR="00D4083D" w:rsidRPr="00BF1FAD">
        <w:rPr>
          <w:rFonts w:hint="eastAsia"/>
          <w:vertAlign w:val="superscript"/>
        </w:rPr>
        <w:instrText>REF _Ref40735188 \n \h</w:instrText>
      </w:r>
      <w:r w:rsidR="00D4083D" w:rsidRPr="00BF1FAD">
        <w:rPr>
          <w:vertAlign w:val="superscript"/>
        </w:rPr>
        <w:instrText xml:space="preserve"> </w:instrText>
      </w:r>
      <w:r w:rsidR="00D4083D">
        <w:rPr>
          <w:vertAlign w:val="superscript"/>
        </w:rPr>
        <w:instrText xml:space="preserve"> \* MERGEFORMAT </w:instrText>
      </w:r>
      <w:r w:rsidR="00D4083D" w:rsidRPr="00BF1FAD">
        <w:rPr>
          <w:vertAlign w:val="superscript"/>
        </w:rPr>
      </w:r>
      <w:r w:rsidR="00D4083D" w:rsidRPr="00BF1FAD">
        <w:rPr>
          <w:vertAlign w:val="superscript"/>
        </w:rPr>
        <w:fldChar w:fldCharType="separate"/>
      </w:r>
      <w:r w:rsidR="00D4083D" w:rsidRPr="00BF1FAD">
        <w:rPr>
          <w:vertAlign w:val="superscript"/>
        </w:rPr>
        <w:t>[23]</w:t>
      </w:r>
      <w:r w:rsidR="00D4083D" w:rsidRPr="00BF1FAD">
        <w:rPr>
          <w:vertAlign w:val="superscript"/>
        </w:rPr>
        <w:fldChar w:fldCharType="end"/>
      </w:r>
      <w:r w:rsidR="00FC04C3">
        <w:rPr>
          <w:rFonts w:hint="eastAsia"/>
          <w:sz w:val="24"/>
        </w:rPr>
        <w:t>，</w:t>
      </w:r>
      <w:r w:rsidR="003336F1">
        <w:rPr>
          <w:rFonts w:hint="eastAsia"/>
          <w:sz w:val="24"/>
        </w:rPr>
        <w:t>本文的结果要优于</w:t>
      </w:r>
      <w:r w:rsidR="009C7D5D" w:rsidRPr="008721E7">
        <w:rPr>
          <w:rFonts w:hint="eastAsia"/>
          <w:sz w:val="24"/>
        </w:rPr>
        <w:t>Z</w:t>
      </w:r>
      <w:r w:rsidR="00985F3F" w:rsidRPr="008721E7">
        <w:rPr>
          <w:sz w:val="24"/>
        </w:rPr>
        <w:t>hu G</w:t>
      </w:r>
      <w:r w:rsidR="009C7D5D" w:rsidRPr="000B6BF0">
        <w:rPr>
          <w:rFonts w:hint="eastAsia"/>
          <w:sz w:val="24"/>
        </w:rPr>
        <w:t>等人</w:t>
      </w:r>
      <w:r w:rsidR="00985F3F" w:rsidRPr="003272AA">
        <w:rPr>
          <w:vertAlign w:val="superscript"/>
        </w:rPr>
        <w:fldChar w:fldCharType="begin"/>
      </w:r>
      <w:r w:rsidR="00985F3F" w:rsidRPr="003272AA">
        <w:rPr>
          <w:vertAlign w:val="superscript"/>
        </w:rPr>
        <w:instrText xml:space="preserve"> </w:instrText>
      </w:r>
      <w:r w:rsidR="00985F3F" w:rsidRPr="003272AA">
        <w:rPr>
          <w:rFonts w:hint="eastAsia"/>
          <w:vertAlign w:val="superscript"/>
        </w:rPr>
        <w:instrText>REF _Ref40734733 \n \h</w:instrText>
      </w:r>
      <w:r w:rsidR="00985F3F" w:rsidRPr="003272AA">
        <w:rPr>
          <w:vertAlign w:val="superscript"/>
        </w:rPr>
        <w:instrText xml:space="preserve"> </w:instrText>
      </w:r>
      <w:r w:rsidR="00985F3F">
        <w:rPr>
          <w:vertAlign w:val="superscript"/>
        </w:rPr>
        <w:instrText xml:space="preserve"> \* MERGEFORMAT </w:instrText>
      </w:r>
      <w:r w:rsidR="00985F3F" w:rsidRPr="003272AA">
        <w:rPr>
          <w:vertAlign w:val="superscript"/>
        </w:rPr>
      </w:r>
      <w:r w:rsidR="00985F3F" w:rsidRPr="003272AA">
        <w:rPr>
          <w:vertAlign w:val="superscript"/>
        </w:rPr>
        <w:fldChar w:fldCharType="separate"/>
      </w:r>
      <w:r w:rsidR="00985F3F" w:rsidRPr="003272AA">
        <w:rPr>
          <w:vertAlign w:val="superscript"/>
        </w:rPr>
        <w:t>[21]</w:t>
      </w:r>
      <w:r w:rsidR="00985F3F" w:rsidRPr="003272AA">
        <w:rPr>
          <w:vertAlign w:val="superscript"/>
        </w:rPr>
        <w:fldChar w:fldCharType="end"/>
      </w:r>
      <w:r w:rsidR="008721E7" w:rsidRPr="00837A2E">
        <w:rPr>
          <w:rFonts w:hint="eastAsia"/>
          <w:sz w:val="24"/>
        </w:rPr>
        <w:t>和</w:t>
      </w:r>
      <w:proofErr w:type="spellStart"/>
      <w:r w:rsidR="00985F3F" w:rsidRPr="005266E6">
        <w:rPr>
          <w:sz w:val="24"/>
        </w:rPr>
        <w:t>Samiee</w:t>
      </w:r>
      <w:proofErr w:type="spellEnd"/>
      <w:r w:rsidR="00985F3F" w:rsidRPr="005266E6">
        <w:rPr>
          <w:sz w:val="24"/>
        </w:rPr>
        <w:t xml:space="preserve"> K</w:t>
      </w:r>
      <w:r w:rsidR="00D27A34">
        <w:rPr>
          <w:rFonts w:hint="eastAsia"/>
        </w:rPr>
        <w:t>等人</w:t>
      </w:r>
      <w:r w:rsidR="00985F3F" w:rsidRPr="00460317">
        <w:rPr>
          <w:vertAlign w:val="superscript"/>
        </w:rPr>
        <w:fldChar w:fldCharType="begin"/>
      </w:r>
      <w:r w:rsidR="00985F3F" w:rsidRPr="00460317">
        <w:rPr>
          <w:vertAlign w:val="superscript"/>
        </w:rPr>
        <w:instrText xml:space="preserve"> </w:instrText>
      </w:r>
      <w:r w:rsidR="00985F3F" w:rsidRPr="00460317">
        <w:rPr>
          <w:rFonts w:hint="eastAsia"/>
          <w:vertAlign w:val="superscript"/>
        </w:rPr>
        <w:instrText>REF _Ref40735042 \n \h</w:instrText>
      </w:r>
      <w:r w:rsidR="00985F3F" w:rsidRPr="00460317">
        <w:rPr>
          <w:vertAlign w:val="superscript"/>
        </w:rPr>
        <w:instrText xml:space="preserve"> </w:instrText>
      </w:r>
      <w:r w:rsidR="00985F3F">
        <w:rPr>
          <w:vertAlign w:val="superscript"/>
        </w:rPr>
        <w:instrText xml:space="preserve"> \* MERGEFORMAT </w:instrText>
      </w:r>
      <w:r w:rsidR="00985F3F" w:rsidRPr="00460317">
        <w:rPr>
          <w:vertAlign w:val="superscript"/>
        </w:rPr>
      </w:r>
      <w:r w:rsidR="00985F3F" w:rsidRPr="00460317">
        <w:rPr>
          <w:vertAlign w:val="superscript"/>
        </w:rPr>
        <w:fldChar w:fldCharType="separate"/>
      </w:r>
      <w:r w:rsidR="00985F3F" w:rsidRPr="00460317">
        <w:rPr>
          <w:vertAlign w:val="superscript"/>
        </w:rPr>
        <w:t>[22]</w:t>
      </w:r>
      <w:r w:rsidR="00985F3F" w:rsidRPr="00460317">
        <w:rPr>
          <w:vertAlign w:val="superscript"/>
        </w:rPr>
        <w:fldChar w:fldCharType="end"/>
      </w:r>
      <w:r w:rsidR="008C1935">
        <w:rPr>
          <w:rFonts w:hint="eastAsia"/>
          <w:sz w:val="24"/>
        </w:rPr>
        <w:t>的研究</w:t>
      </w:r>
      <w:r w:rsidR="000A71E9">
        <w:rPr>
          <w:rFonts w:hint="eastAsia"/>
          <w:sz w:val="24"/>
        </w:rPr>
        <w:t>。</w:t>
      </w:r>
      <w:r w:rsidR="00EC4BD9">
        <w:rPr>
          <w:rFonts w:hint="eastAsia"/>
          <w:sz w:val="24"/>
        </w:rPr>
        <w:t>同时通</w:t>
      </w:r>
      <w:r w:rsidR="00FC04C3">
        <w:rPr>
          <w:rFonts w:hint="eastAsia"/>
          <w:sz w:val="24"/>
        </w:rPr>
        <w:t>过分析</w:t>
      </w:r>
      <w:r w:rsidR="00FC04C3" w:rsidRPr="0028124C">
        <w:rPr>
          <w:sz w:val="24"/>
        </w:rPr>
        <w:fldChar w:fldCharType="begin"/>
      </w:r>
      <w:r w:rsidR="00FC04C3" w:rsidRPr="0028124C">
        <w:rPr>
          <w:sz w:val="24"/>
        </w:rPr>
        <w:instrText xml:space="preserve"> </w:instrText>
      </w:r>
      <w:r w:rsidR="00FC04C3" w:rsidRPr="0028124C">
        <w:rPr>
          <w:rFonts w:hint="eastAsia"/>
          <w:sz w:val="24"/>
        </w:rPr>
        <w:instrText>REF _Ref40647645 \h</w:instrText>
      </w:r>
      <w:r w:rsidR="00FC04C3" w:rsidRPr="0028124C">
        <w:rPr>
          <w:sz w:val="24"/>
        </w:rPr>
        <w:instrText xml:space="preserve"> </w:instrText>
      </w:r>
      <w:r w:rsidR="00FC04C3">
        <w:rPr>
          <w:sz w:val="24"/>
        </w:rPr>
        <w:instrText xml:space="preserve"> \* MERGEFORMAT </w:instrText>
      </w:r>
      <w:r w:rsidR="00FC04C3" w:rsidRPr="0028124C">
        <w:rPr>
          <w:sz w:val="24"/>
        </w:rPr>
      </w:r>
      <w:r w:rsidR="00FC04C3" w:rsidRPr="0028124C">
        <w:rPr>
          <w:sz w:val="24"/>
        </w:rPr>
        <w:fldChar w:fldCharType="separate"/>
      </w:r>
      <w:r w:rsidR="00FC04C3" w:rsidRPr="00366273">
        <w:rPr>
          <w:rFonts w:ascii="宋体" w:hAnsi="宋体" w:hint="eastAsia"/>
          <w:sz w:val="24"/>
        </w:rPr>
        <w:t>表</w:t>
      </w:r>
      <w:r w:rsidR="00FC04C3" w:rsidRPr="00366273">
        <w:rPr>
          <w:rFonts w:ascii="宋体" w:hAnsi="宋体"/>
          <w:sz w:val="24"/>
        </w:rPr>
        <w:t>4</w:t>
      </w:r>
      <w:r w:rsidR="00FC04C3" w:rsidRPr="00EB551E">
        <w:rPr>
          <w:sz w:val="24"/>
        </w:rPr>
        <w:t>·</w:t>
      </w:r>
      <w:r w:rsidR="00FC04C3" w:rsidRPr="00366273">
        <w:rPr>
          <w:rFonts w:ascii="宋体" w:hAnsi="宋体"/>
          <w:sz w:val="24"/>
        </w:rPr>
        <w:t>13</w:t>
      </w:r>
      <w:r w:rsidR="00FC04C3" w:rsidRPr="0028124C">
        <w:rPr>
          <w:sz w:val="24"/>
        </w:rPr>
        <w:fldChar w:fldCharType="end"/>
      </w:r>
      <w:r w:rsidR="00FC04C3" w:rsidRPr="0028124C">
        <w:rPr>
          <w:rFonts w:hint="eastAsia"/>
          <w:sz w:val="24"/>
        </w:rPr>
        <w:t>~</w:t>
      </w:r>
      <w:r w:rsidR="00FC04C3" w:rsidRPr="0028124C">
        <w:rPr>
          <w:sz w:val="24"/>
        </w:rPr>
        <w:fldChar w:fldCharType="begin"/>
      </w:r>
      <w:r w:rsidR="00FC04C3" w:rsidRPr="0028124C">
        <w:rPr>
          <w:sz w:val="24"/>
        </w:rPr>
        <w:instrText xml:space="preserve"> </w:instrText>
      </w:r>
      <w:r w:rsidR="00FC04C3" w:rsidRPr="0028124C">
        <w:rPr>
          <w:rFonts w:hint="eastAsia"/>
          <w:sz w:val="24"/>
        </w:rPr>
        <w:instrText>REF _Ref40631805 \h</w:instrText>
      </w:r>
      <w:r w:rsidR="00FC04C3" w:rsidRPr="0028124C">
        <w:rPr>
          <w:sz w:val="24"/>
        </w:rPr>
        <w:instrText xml:space="preserve"> </w:instrText>
      </w:r>
      <w:r w:rsidR="00FC04C3">
        <w:rPr>
          <w:sz w:val="24"/>
        </w:rPr>
        <w:instrText xml:space="preserve"> \* MERGEFORMAT </w:instrText>
      </w:r>
      <w:r w:rsidR="00FC04C3" w:rsidRPr="0028124C">
        <w:rPr>
          <w:sz w:val="24"/>
        </w:rPr>
      </w:r>
      <w:r w:rsidR="00FC04C3" w:rsidRPr="0028124C">
        <w:rPr>
          <w:sz w:val="24"/>
        </w:rPr>
        <w:fldChar w:fldCharType="separate"/>
      </w:r>
      <w:r w:rsidR="00FC04C3" w:rsidRPr="00366273">
        <w:rPr>
          <w:rFonts w:ascii="宋体" w:hAnsi="宋体" w:hint="eastAsia"/>
          <w:sz w:val="24"/>
        </w:rPr>
        <w:t>表</w:t>
      </w:r>
      <w:r w:rsidR="00FC04C3" w:rsidRPr="00366273">
        <w:rPr>
          <w:rFonts w:ascii="宋体" w:hAnsi="宋体"/>
          <w:sz w:val="24"/>
        </w:rPr>
        <w:lastRenderedPageBreak/>
        <w:t>4</w:t>
      </w:r>
      <w:r w:rsidR="00FC04C3" w:rsidRPr="00EB551E">
        <w:rPr>
          <w:sz w:val="24"/>
        </w:rPr>
        <w:t>·</w:t>
      </w:r>
      <w:r w:rsidR="00FC04C3" w:rsidRPr="00366273">
        <w:rPr>
          <w:rFonts w:ascii="宋体" w:hAnsi="宋体"/>
          <w:sz w:val="24"/>
        </w:rPr>
        <w:t>16</w:t>
      </w:r>
      <w:r w:rsidR="00FC04C3" w:rsidRPr="0028124C">
        <w:rPr>
          <w:sz w:val="24"/>
        </w:rPr>
        <w:fldChar w:fldCharType="end"/>
      </w:r>
      <w:r w:rsidR="00FC04C3">
        <w:rPr>
          <w:rFonts w:hint="eastAsia"/>
          <w:sz w:val="24"/>
        </w:rPr>
        <w:t>中的结果，可以发现与上述得到的结论相同，根据标准差特征对病例</w:t>
      </w:r>
      <w:r w:rsidR="00FC04C3">
        <w:rPr>
          <w:rFonts w:hint="eastAsia"/>
          <w:sz w:val="24"/>
        </w:rPr>
        <w:t>c</w:t>
      </w:r>
      <w:r w:rsidR="00FC04C3">
        <w:rPr>
          <w:sz w:val="24"/>
        </w:rPr>
        <w:t>hb</w:t>
      </w:r>
      <w:r w:rsidR="00FC04C3">
        <w:rPr>
          <w:rFonts w:hint="eastAsia"/>
          <w:sz w:val="24"/>
        </w:rPr>
        <w:t>01</w:t>
      </w:r>
      <w:r w:rsidR="00FC04C3">
        <w:rPr>
          <w:rFonts w:hint="eastAsia"/>
          <w:sz w:val="24"/>
        </w:rPr>
        <w:t>发作间期和发作期的分类效果与对病例</w:t>
      </w:r>
      <w:r w:rsidR="00FC04C3">
        <w:rPr>
          <w:rFonts w:hint="eastAsia"/>
          <w:sz w:val="24"/>
        </w:rPr>
        <w:t>chb</w:t>
      </w:r>
      <w:r w:rsidR="00FC04C3">
        <w:rPr>
          <w:sz w:val="24"/>
        </w:rPr>
        <w:t>03</w:t>
      </w:r>
      <w:r w:rsidR="00FC04C3">
        <w:rPr>
          <w:rFonts w:hint="eastAsia"/>
          <w:sz w:val="24"/>
        </w:rPr>
        <w:t>发作间期和发作期的分类效果要比样本</w:t>
      </w:r>
      <w:proofErr w:type="gramStart"/>
      <w:r w:rsidR="00FC04C3">
        <w:rPr>
          <w:rFonts w:hint="eastAsia"/>
          <w:sz w:val="24"/>
        </w:rPr>
        <w:t>熵</w:t>
      </w:r>
      <w:proofErr w:type="gramEnd"/>
      <w:r w:rsidR="00FC04C3">
        <w:rPr>
          <w:rFonts w:hint="eastAsia"/>
          <w:sz w:val="24"/>
        </w:rPr>
        <w:t>特征好，且根据融合后的特征进行分类时，分类效果均得到了提升。这充分印证了本研究中所提出的对癫痫脑电信号特征提取和分类方法的泛化能力和有效性，对于在临床上对癫痫的诊断具有一定的实用意义和借鉴意义。</w:t>
      </w:r>
    </w:p>
    <w:p w14:paraId="62921CAE" w14:textId="1A631E5F" w:rsidR="001A0AF9" w:rsidRDefault="001A0AF9" w:rsidP="00837A2E">
      <w:pPr>
        <w:ind w:firstLine="420"/>
        <w:rPr>
          <w:sz w:val="24"/>
        </w:rPr>
      </w:pPr>
    </w:p>
    <w:p w14:paraId="6790F036" w14:textId="410BB883" w:rsidR="001A0AF9" w:rsidRDefault="001A0AF9" w:rsidP="00837A2E">
      <w:pPr>
        <w:ind w:firstLine="420"/>
        <w:rPr>
          <w:sz w:val="24"/>
        </w:rPr>
      </w:pPr>
    </w:p>
    <w:p w14:paraId="79B2408B" w14:textId="34679965" w:rsidR="001A0AF9" w:rsidRDefault="001A0AF9" w:rsidP="00837A2E">
      <w:pPr>
        <w:ind w:firstLine="420"/>
        <w:rPr>
          <w:sz w:val="24"/>
        </w:rPr>
      </w:pPr>
    </w:p>
    <w:p w14:paraId="0574804D" w14:textId="5FAE449E" w:rsidR="001A0AF9" w:rsidRDefault="001A0AF9" w:rsidP="00837A2E">
      <w:pPr>
        <w:ind w:firstLine="420"/>
        <w:rPr>
          <w:sz w:val="24"/>
        </w:rPr>
      </w:pPr>
    </w:p>
    <w:p w14:paraId="3B8B57DC" w14:textId="6153B952" w:rsidR="001A0AF9" w:rsidRDefault="001A0AF9" w:rsidP="00837A2E">
      <w:pPr>
        <w:ind w:firstLine="420"/>
        <w:rPr>
          <w:sz w:val="24"/>
        </w:rPr>
      </w:pPr>
    </w:p>
    <w:p w14:paraId="63F97553" w14:textId="1F28BC68" w:rsidR="001A0AF9" w:rsidRDefault="001A0AF9" w:rsidP="00837A2E">
      <w:pPr>
        <w:ind w:firstLine="420"/>
        <w:rPr>
          <w:sz w:val="24"/>
        </w:rPr>
      </w:pPr>
    </w:p>
    <w:p w14:paraId="78D0A776" w14:textId="65B4B71B" w:rsidR="001A0AF9" w:rsidRDefault="001A0AF9" w:rsidP="00837A2E">
      <w:pPr>
        <w:ind w:firstLine="420"/>
        <w:rPr>
          <w:sz w:val="24"/>
        </w:rPr>
      </w:pPr>
    </w:p>
    <w:p w14:paraId="60E17002" w14:textId="217504D8" w:rsidR="001A0AF9" w:rsidRDefault="001A0AF9" w:rsidP="00837A2E">
      <w:pPr>
        <w:ind w:firstLine="420"/>
        <w:rPr>
          <w:sz w:val="24"/>
        </w:rPr>
      </w:pPr>
    </w:p>
    <w:p w14:paraId="2147A51E" w14:textId="77B03DAD" w:rsidR="001A0AF9" w:rsidRDefault="001A0AF9" w:rsidP="00837A2E">
      <w:pPr>
        <w:ind w:firstLine="420"/>
        <w:rPr>
          <w:sz w:val="24"/>
        </w:rPr>
      </w:pPr>
    </w:p>
    <w:p w14:paraId="3F3B00C5" w14:textId="49E34229" w:rsidR="001A0AF9" w:rsidRDefault="001A0AF9" w:rsidP="00837A2E">
      <w:pPr>
        <w:ind w:firstLine="420"/>
        <w:rPr>
          <w:sz w:val="24"/>
        </w:rPr>
      </w:pPr>
    </w:p>
    <w:p w14:paraId="2E6DEDCC" w14:textId="1A1439AC" w:rsidR="001A0AF9" w:rsidRDefault="001A0AF9" w:rsidP="00837A2E">
      <w:pPr>
        <w:ind w:firstLine="420"/>
        <w:rPr>
          <w:sz w:val="24"/>
        </w:rPr>
      </w:pPr>
    </w:p>
    <w:p w14:paraId="14F53050" w14:textId="43C6FA0E" w:rsidR="001A0AF9" w:rsidRDefault="001A0AF9" w:rsidP="00837A2E">
      <w:pPr>
        <w:ind w:firstLine="420"/>
        <w:rPr>
          <w:sz w:val="24"/>
        </w:rPr>
      </w:pPr>
    </w:p>
    <w:p w14:paraId="4373C42D" w14:textId="63A51A33" w:rsidR="001A0AF9" w:rsidRDefault="001A0AF9" w:rsidP="00837A2E">
      <w:pPr>
        <w:ind w:firstLine="420"/>
        <w:rPr>
          <w:sz w:val="24"/>
        </w:rPr>
      </w:pPr>
    </w:p>
    <w:p w14:paraId="4FEB057F" w14:textId="5788B30C" w:rsidR="001A0AF9" w:rsidRDefault="001A0AF9" w:rsidP="00837A2E">
      <w:pPr>
        <w:ind w:firstLine="420"/>
        <w:rPr>
          <w:sz w:val="24"/>
        </w:rPr>
      </w:pPr>
    </w:p>
    <w:p w14:paraId="3249C9BF" w14:textId="6E89D2D9" w:rsidR="001A0AF9" w:rsidRDefault="001A0AF9" w:rsidP="00837A2E">
      <w:pPr>
        <w:ind w:firstLine="420"/>
        <w:rPr>
          <w:sz w:val="24"/>
        </w:rPr>
      </w:pPr>
    </w:p>
    <w:p w14:paraId="386AC1EC" w14:textId="31427B71" w:rsidR="001A0AF9" w:rsidRDefault="001A0AF9" w:rsidP="00837A2E">
      <w:pPr>
        <w:ind w:firstLine="420"/>
        <w:rPr>
          <w:sz w:val="24"/>
        </w:rPr>
      </w:pPr>
    </w:p>
    <w:p w14:paraId="5E867A36" w14:textId="23A16957" w:rsidR="001A0AF9" w:rsidRDefault="001A0AF9" w:rsidP="00837A2E">
      <w:pPr>
        <w:ind w:firstLine="420"/>
        <w:rPr>
          <w:sz w:val="24"/>
        </w:rPr>
      </w:pPr>
    </w:p>
    <w:p w14:paraId="02530048" w14:textId="26DD66BB" w:rsidR="001A0AF9" w:rsidRDefault="001A0AF9" w:rsidP="00837A2E">
      <w:pPr>
        <w:ind w:firstLine="420"/>
        <w:rPr>
          <w:sz w:val="24"/>
        </w:rPr>
      </w:pPr>
    </w:p>
    <w:p w14:paraId="16BAD6D9" w14:textId="2290B26C" w:rsidR="001A0AF9" w:rsidRDefault="001A0AF9" w:rsidP="00837A2E">
      <w:pPr>
        <w:ind w:firstLine="420"/>
        <w:rPr>
          <w:sz w:val="24"/>
        </w:rPr>
      </w:pPr>
    </w:p>
    <w:p w14:paraId="2419A870" w14:textId="46E9162E" w:rsidR="001A0AF9" w:rsidRDefault="001A0AF9" w:rsidP="00837A2E">
      <w:pPr>
        <w:ind w:firstLine="420"/>
        <w:rPr>
          <w:sz w:val="24"/>
        </w:rPr>
      </w:pPr>
    </w:p>
    <w:p w14:paraId="7704AFF5" w14:textId="36BB3008" w:rsidR="001A0AF9" w:rsidRDefault="001A0AF9" w:rsidP="00837A2E">
      <w:pPr>
        <w:ind w:firstLine="420"/>
        <w:rPr>
          <w:sz w:val="24"/>
        </w:rPr>
      </w:pPr>
    </w:p>
    <w:p w14:paraId="462E769A" w14:textId="3D8632C7" w:rsidR="001A0AF9" w:rsidRDefault="001A0AF9" w:rsidP="00837A2E">
      <w:pPr>
        <w:ind w:firstLine="420"/>
        <w:rPr>
          <w:sz w:val="24"/>
        </w:rPr>
      </w:pPr>
    </w:p>
    <w:p w14:paraId="6056E33E" w14:textId="665ACDBF" w:rsidR="001A0AF9" w:rsidRDefault="001A0AF9" w:rsidP="00837A2E">
      <w:pPr>
        <w:ind w:firstLine="420"/>
        <w:rPr>
          <w:sz w:val="24"/>
        </w:rPr>
      </w:pPr>
    </w:p>
    <w:p w14:paraId="4494166B" w14:textId="591798AB" w:rsidR="001A0AF9" w:rsidRDefault="001A0AF9" w:rsidP="00837A2E">
      <w:pPr>
        <w:ind w:firstLine="420"/>
        <w:rPr>
          <w:sz w:val="24"/>
        </w:rPr>
      </w:pPr>
    </w:p>
    <w:p w14:paraId="7948CBA8" w14:textId="20A53AE7" w:rsidR="001A0AF9" w:rsidRDefault="001A0AF9" w:rsidP="00837A2E">
      <w:pPr>
        <w:ind w:firstLine="420"/>
        <w:rPr>
          <w:sz w:val="24"/>
        </w:rPr>
      </w:pPr>
    </w:p>
    <w:p w14:paraId="7DD16BDB" w14:textId="7DDC5B5A" w:rsidR="001A0AF9" w:rsidRDefault="001A0AF9" w:rsidP="00837A2E">
      <w:pPr>
        <w:ind w:firstLine="420"/>
        <w:rPr>
          <w:sz w:val="24"/>
        </w:rPr>
      </w:pPr>
    </w:p>
    <w:p w14:paraId="09A991BF" w14:textId="01E180CE" w:rsidR="001A0AF9" w:rsidRDefault="001A0AF9" w:rsidP="00837A2E">
      <w:pPr>
        <w:ind w:firstLine="420"/>
        <w:rPr>
          <w:sz w:val="24"/>
        </w:rPr>
      </w:pPr>
    </w:p>
    <w:p w14:paraId="4316FE75" w14:textId="1D5289BB" w:rsidR="001A0AF9" w:rsidRDefault="001A0AF9" w:rsidP="00837A2E">
      <w:pPr>
        <w:ind w:firstLine="420"/>
        <w:rPr>
          <w:sz w:val="24"/>
        </w:rPr>
      </w:pPr>
    </w:p>
    <w:p w14:paraId="027A7DAA" w14:textId="10E3B0A1" w:rsidR="001A0AF9" w:rsidRDefault="001A0AF9" w:rsidP="00837A2E">
      <w:pPr>
        <w:ind w:firstLine="420"/>
        <w:rPr>
          <w:sz w:val="24"/>
        </w:rPr>
      </w:pPr>
    </w:p>
    <w:p w14:paraId="09FBD008" w14:textId="64C47811" w:rsidR="001A0AF9" w:rsidRDefault="001A0AF9" w:rsidP="00837A2E">
      <w:pPr>
        <w:ind w:firstLine="420"/>
        <w:rPr>
          <w:sz w:val="24"/>
        </w:rPr>
      </w:pPr>
    </w:p>
    <w:p w14:paraId="603F1ED5" w14:textId="1FB88A91" w:rsidR="001A0AF9" w:rsidRDefault="001A0AF9" w:rsidP="00837A2E">
      <w:pPr>
        <w:ind w:firstLine="420"/>
        <w:rPr>
          <w:sz w:val="24"/>
        </w:rPr>
      </w:pPr>
    </w:p>
    <w:p w14:paraId="05A8A775" w14:textId="48F0F36C" w:rsidR="001A0AF9" w:rsidRDefault="001A0AF9" w:rsidP="00837A2E">
      <w:pPr>
        <w:ind w:firstLine="420"/>
        <w:rPr>
          <w:sz w:val="24"/>
        </w:rPr>
      </w:pPr>
    </w:p>
    <w:p w14:paraId="5EB7534C" w14:textId="3FE065F6" w:rsidR="001A0AF9" w:rsidRDefault="001A0AF9" w:rsidP="00837A2E">
      <w:pPr>
        <w:ind w:firstLine="420"/>
        <w:rPr>
          <w:sz w:val="24"/>
        </w:rPr>
      </w:pPr>
    </w:p>
    <w:p w14:paraId="1EB46F1A" w14:textId="70387F4A" w:rsidR="001A0AF9" w:rsidRDefault="001A0AF9" w:rsidP="00837A2E">
      <w:pPr>
        <w:ind w:firstLine="420"/>
        <w:rPr>
          <w:sz w:val="24"/>
        </w:rPr>
      </w:pPr>
    </w:p>
    <w:p w14:paraId="42781AEA" w14:textId="7F06A038" w:rsidR="001A0AF9" w:rsidRDefault="001A0AF9" w:rsidP="00837A2E">
      <w:pPr>
        <w:ind w:firstLine="420"/>
        <w:rPr>
          <w:sz w:val="24"/>
        </w:rPr>
      </w:pPr>
    </w:p>
    <w:p w14:paraId="3C3D78C8" w14:textId="77777777" w:rsidR="00C35891" w:rsidRPr="00A24492" w:rsidRDefault="00C35891" w:rsidP="00837A2E">
      <w:pPr>
        <w:ind w:firstLine="420"/>
        <w:rPr>
          <w:sz w:val="24"/>
        </w:rPr>
      </w:pPr>
    </w:p>
    <w:p w14:paraId="60D77C68" w14:textId="08D99039" w:rsidR="00853C80" w:rsidRPr="00867AAE" w:rsidRDefault="008D000A" w:rsidP="00D46EF5">
      <w:pPr>
        <w:pStyle w:val="12"/>
      </w:pPr>
      <w:bookmarkStart w:id="110" w:name="_Toc41035775"/>
      <w:r w:rsidRPr="00867AAE">
        <w:lastRenderedPageBreak/>
        <w:t>第</w:t>
      </w:r>
      <w:r w:rsidRPr="00867AAE">
        <w:rPr>
          <w:rFonts w:ascii="Times New Roman" w:hAnsi="Times New Roman" w:cs="Times New Roman"/>
        </w:rPr>
        <w:t>5</w:t>
      </w:r>
      <w:r w:rsidRPr="00867AAE">
        <w:t>章</w:t>
      </w:r>
      <w:r w:rsidRPr="00867AAE">
        <w:t xml:space="preserve">  </w:t>
      </w:r>
      <w:r w:rsidR="001D015A" w:rsidRPr="00867AAE">
        <w:rPr>
          <w:rFonts w:hint="eastAsia"/>
        </w:rPr>
        <w:t>集成学习</w:t>
      </w:r>
      <w:bookmarkEnd w:id="110"/>
    </w:p>
    <w:p w14:paraId="59787C36" w14:textId="35FEC1DA" w:rsidR="00F96F93" w:rsidRDefault="00F96F93" w:rsidP="00867AAE">
      <w:pPr>
        <w:pStyle w:val="22"/>
      </w:pPr>
      <w:bookmarkStart w:id="111" w:name="_Toc41035776"/>
      <w:r w:rsidRPr="00B46023">
        <w:t>第</w:t>
      </w:r>
      <w:r w:rsidR="00605FEA">
        <w:rPr>
          <w:rFonts w:ascii="Times New Roman" w:hAnsi="Times New Roman" w:cs="Times New Roman" w:hint="eastAsia"/>
        </w:rPr>
        <w:t>5</w:t>
      </w:r>
      <w:r w:rsidRPr="00410239">
        <w:rPr>
          <w:rFonts w:ascii="Times New Roman" w:hAnsi="Times New Roman" w:cs="Times New Roman"/>
        </w:rPr>
        <w:t>.</w:t>
      </w:r>
      <w:r>
        <w:rPr>
          <w:rFonts w:ascii="Times New Roman" w:hAnsi="Times New Roman" w:cs="Times New Roman" w:hint="eastAsia"/>
        </w:rPr>
        <w:t>1</w:t>
      </w:r>
      <w:r w:rsidRPr="00B46023">
        <w:t>节</w:t>
      </w:r>
      <w:r w:rsidRPr="00B46023">
        <w:t xml:space="preserve">  </w:t>
      </w:r>
      <w:r w:rsidR="00C06EE1">
        <w:rPr>
          <w:rFonts w:hint="eastAsia"/>
        </w:rPr>
        <w:t>集成学习理论介绍</w:t>
      </w:r>
      <w:bookmarkEnd w:id="111"/>
    </w:p>
    <w:p w14:paraId="1A4B040A" w14:textId="4AE6B977" w:rsidR="0042268E" w:rsidRDefault="007E5019" w:rsidP="0042268E">
      <w:pPr>
        <w:ind w:firstLine="420"/>
        <w:rPr>
          <w:sz w:val="24"/>
        </w:rPr>
      </w:pPr>
      <w:r w:rsidRPr="00661CF9">
        <w:rPr>
          <w:rFonts w:hint="eastAsia"/>
          <w:sz w:val="24"/>
        </w:rPr>
        <w:t>集成学习</w:t>
      </w:r>
      <w:r w:rsidR="00B43EF1" w:rsidRPr="00661CF9">
        <w:rPr>
          <w:sz w:val="24"/>
        </w:rPr>
        <w:t>(Ensemble Learning</w:t>
      </w:r>
      <w:r w:rsidR="00EB6413" w:rsidRPr="00661CF9">
        <w:rPr>
          <w:rFonts w:hint="eastAsia"/>
          <w:sz w:val="24"/>
        </w:rPr>
        <w:t>，</w:t>
      </w:r>
      <w:r w:rsidR="009E61B4" w:rsidRPr="00661CF9">
        <w:rPr>
          <w:sz w:val="24"/>
        </w:rPr>
        <w:t>EL</w:t>
      </w:r>
      <w:r w:rsidR="00B43EF1" w:rsidRPr="00661CF9">
        <w:rPr>
          <w:sz w:val="24"/>
        </w:rPr>
        <w:t>)</w:t>
      </w:r>
      <w:r w:rsidR="009410A8">
        <w:rPr>
          <w:rFonts w:hint="eastAsia"/>
          <w:sz w:val="24"/>
        </w:rPr>
        <w:t>的主要思想是</w:t>
      </w:r>
      <w:r w:rsidR="00954478">
        <w:rPr>
          <w:rFonts w:hint="eastAsia"/>
          <w:sz w:val="24"/>
        </w:rPr>
        <w:t>将多种学习算法</w:t>
      </w:r>
      <w:r w:rsidR="004528F0">
        <w:rPr>
          <w:rFonts w:hint="eastAsia"/>
          <w:sz w:val="24"/>
        </w:rPr>
        <w:t>通过某种策略将它们进行组合</w:t>
      </w:r>
      <w:r w:rsidR="00BE7A27">
        <w:rPr>
          <w:rFonts w:hint="eastAsia"/>
          <w:sz w:val="24"/>
        </w:rPr>
        <w:t>从而得到一个</w:t>
      </w:r>
      <w:r w:rsidR="000A6BC1">
        <w:rPr>
          <w:rFonts w:hint="eastAsia"/>
          <w:sz w:val="24"/>
        </w:rPr>
        <w:t>预测模型的元算法</w:t>
      </w:r>
      <w:r w:rsidR="00081EC1">
        <w:rPr>
          <w:rFonts w:hint="eastAsia"/>
          <w:sz w:val="24"/>
        </w:rPr>
        <w:t>。</w:t>
      </w:r>
      <w:r w:rsidR="000F1365">
        <w:rPr>
          <w:rFonts w:ascii="宋体" w:hAnsi="宋体" w:hint="eastAsia"/>
          <w:sz w:val="24"/>
        </w:rPr>
        <w:t>该元算法可</w:t>
      </w:r>
      <w:r w:rsidR="002C3440">
        <w:rPr>
          <w:rFonts w:hint="eastAsia"/>
          <w:sz w:val="24"/>
        </w:rPr>
        <w:t>提升性能，得到更优的预测结果</w:t>
      </w:r>
      <w:r w:rsidR="00BE7A27">
        <w:rPr>
          <w:rFonts w:hint="eastAsia"/>
          <w:sz w:val="24"/>
        </w:rPr>
        <w:t>。</w:t>
      </w:r>
      <w:r w:rsidR="00CB058B">
        <w:rPr>
          <w:rFonts w:hint="eastAsia"/>
          <w:sz w:val="24"/>
        </w:rPr>
        <w:t>通常集成学习分为三类：</w:t>
      </w:r>
      <w:r w:rsidR="007132F6">
        <w:rPr>
          <w:rFonts w:hint="eastAsia"/>
          <w:sz w:val="24"/>
        </w:rPr>
        <w:t>用于减少方差的</w:t>
      </w:r>
      <w:r w:rsidR="007132F6">
        <w:rPr>
          <w:rFonts w:hint="eastAsia"/>
          <w:sz w:val="24"/>
        </w:rPr>
        <w:t>bagging</w:t>
      </w:r>
      <w:r w:rsidR="007132F6">
        <w:rPr>
          <w:rFonts w:hint="eastAsia"/>
          <w:sz w:val="24"/>
        </w:rPr>
        <w:t>、用于减少偏差的</w:t>
      </w:r>
      <w:r w:rsidR="007132F6">
        <w:rPr>
          <w:rFonts w:hint="eastAsia"/>
          <w:sz w:val="24"/>
        </w:rPr>
        <w:t>boosting</w:t>
      </w:r>
      <w:r w:rsidR="007132F6">
        <w:rPr>
          <w:rFonts w:hint="eastAsia"/>
          <w:sz w:val="24"/>
        </w:rPr>
        <w:t>和用于提升预测结果的</w:t>
      </w:r>
      <w:r w:rsidR="007132F6">
        <w:rPr>
          <w:rFonts w:hint="eastAsia"/>
          <w:sz w:val="24"/>
        </w:rPr>
        <w:t>stacking</w:t>
      </w:r>
      <w:r w:rsidR="00916D68">
        <w:rPr>
          <w:rFonts w:hint="eastAsia"/>
          <w:sz w:val="24"/>
        </w:rPr>
        <w:t>。</w:t>
      </w:r>
    </w:p>
    <w:p w14:paraId="223D6F02" w14:textId="3A482D15" w:rsidR="00E330D4" w:rsidRDefault="007253FB" w:rsidP="00BC33AD">
      <w:pPr>
        <w:rPr>
          <w:sz w:val="24"/>
        </w:rPr>
      </w:pPr>
      <w:r>
        <w:rPr>
          <w:sz w:val="24"/>
        </w:rPr>
        <w:tab/>
      </w:r>
      <w:r w:rsidR="00B1724F">
        <w:rPr>
          <w:rFonts w:hint="eastAsia"/>
          <w:sz w:val="24"/>
        </w:rPr>
        <w:t>Bagging(</w:t>
      </w:r>
      <w:r w:rsidR="002A2B33">
        <w:rPr>
          <w:sz w:val="24"/>
        </w:rPr>
        <w:t xml:space="preserve">Bootstrap </w:t>
      </w:r>
      <w:r w:rsidR="0083227C">
        <w:rPr>
          <w:sz w:val="24"/>
        </w:rPr>
        <w:t>aggregating</w:t>
      </w:r>
      <w:r w:rsidR="00B1724F">
        <w:rPr>
          <w:sz w:val="24"/>
        </w:rPr>
        <w:t>)</w:t>
      </w:r>
      <w:r w:rsidR="00B93CCA">
        <w:rPr>
          <w:rFonts w:hint="eastAsia"/>
          <w:sz w:val="24"/>
        </w:rPr>
        <w:t>方法又叫</w:t>
      </w:r>
      <w:r w:rsidR="00B95FA4">
        <w:rPr>
          <w:rFonts w:hint="eastAsia"/>
          <w:sz w:val="24"/>
        </w:rPr>
        <w:t>装袋法</w:t>
      </w:r>
      <w:r w:rsidR="00C219CC">
        <w:rPr>
          <w:rFonts w:hint="eastAsia"/>
          <w:sz w:val="24"/>
        </w:rPr>
        <w:t>，它</w:t>
      </w:r>
      <w:r w:rsidR="00B11123">
        <w:rPr>
          <w:rFonts w:hint="eastAsia"/>
          <w:sz w:val="24"/>
        </w:rPr>
        <w:t>通过</w:t>
      </w:r>
      <w:r w:rsidR="005F657E">
        <w:rPr>
          <w:rFonts w:hint="eastAsia"/>
          <w:sz w:val="24"/>
        </w:rPr>
        <w:t>减少结果的方差以避免过拟合的发生</w:t>
      </w:r>
      <w:r w:rsidR="00695F23">
        <w:rPr>
          <w:rFonts w:hint="eastAsia"/>
          <w:sz w:val="24"/>
        </w:rPr>
        <w:t>，其常用的集成算法模型是随机森林</w:t>
      </w:r>
      <w:r w:rsidR="00452B5C">
        <w:rPr>
          <w:rFonts w:hint="eastAsia"/>
          <w:sz w:val="24"/>
        </w:rPr>
        <w:t>。</w:t>
      </w:r>
      <w:r w:rsidR="00E330D4">
        <w:rPr>
          <w:rFonts w:hint="eastAsia"/>
          <w:sz w:val="24"/>
        </w:rPr>
        <w:t>该算法进行的步骤如下：</w:t>
      </w:r>
    </w:p>
    <w:p w14:paraId="41AB82E3" w14:textId="6718E095" w:rsidR="00F470A4" w:rsidRPr="00420CD0" w:rsidRDefault="00420CD0" w:rsidP="00420CD0">
      <w:pPr>
        <w:ind w:firstLine="420"/>
        <w:rPr>
          <w:sz w:val="24"/>
        </w:rPr>
      </w:pPr>
      <w:r>
        <w:rPr>
          <w:rFonts w:hint="eastAsia"/>
          <w:sz w:val="24"/>
        </w:rPr>
        <w:t>1.</w:t>
      </w:r>
      <w:r w:rsidR="00F33585" w:rsidRPr="00420CD0">
        <w:rPr>
          <w:rFonts w:hint="eastAsia"/>
          <w:sz w:val="24"/>
        </w:rPr>
        <w:t>抽取训练集</w:t>
      </w:r>
      <w:r w:rsidR="00912DA7" w:rsidRPr="00420CD0">
        <w:rPr>
          <w:rFonts w:hint="eastAsia"/>
          <w:sz w:val="24"/>
        </w:rPr>
        <w:t>：</w:t>
      </w:r>
      <w:r w:rsidR="00F10992" w:rsidRPr="00420CD0">
        <w:rPr>
          <w:rFonts w:hint="eastAsia"/>
          <w:sz w:val="24"/>
        </w:rPr>
        <w:t>由原始样本中</w:t>
      </w:r>
      <w:r w:rsidR="0042211D" w:rsidRPr="00420CD0">
        <w:rPr>
          <w:rFonts w:hint="eastAsia"/>
          <w:sz w:val="24"/>
        </w:rPr>
        <w:t>采用有放回的</w:t>
      </w:r>
      <w:r w:rsidR="00A606AC" w:rsidRPr="00420CD0">
        <w:rPr>
          <w:rFonts w:hint="eastAsia"/>
          <w:sz w:val="24"/>
        </w:rPr>
        <w:t>抽取方式</w:t>
      </w:r>
      <w:r w:rsidR="000D1C23" w:rsidRPr="00420CD0">
        <w:rPr>
          <w:rFonts w:hint="eastAsia"/>
          <w:sz w:val="24"/>
        </w:rPr>
        <w:t>抽取得到</w:t>
      </w:r>
      <w:r w:rsidR="00815FCA" w:rsidRPr="00420CD0">
        <w:rPr>
          <w:rFonts w:hint="eastAsia"/>
          <w:sz w:val="24"/>
        </w:rPr>
        <w:t>p</w:t>
      </w:r>
      <w:r w:rsidR="000D1C23" w:rsidRPr="00420CD0">
        <w:rPr>
          <w:rFonts w:hint="eastAsia"/>
          <w:sz w:val="24"/>
        </w:rPr>
        <w:t>个训练样本</w:t>
      </w:r>
      <w:r w:rsidR="00597540" w:rsidRPr="00420CD0">
        <w:rPr>
          <w:rFonts w:hint="eastAsia"/>
          <w:sz w:val="24"/>
        </w:rPr>
        <w:t>(</w:t>
      </w:r>
      <w:r w:rsidR="00597540" w:rsidRPr="00420CD0">
        <w:rPr>
          <w:rFonts w:hint="eastAsia"/>
          <w:sz w:val="24"/>
        </w:rPr>
        <w:t>有些</w:t>
      </w:r>
      <w:r w:rsidR="00900828" w:rsidRPr="00420CD0">
        <w:rPr>
          <w:rFonts w:hint="eastAsia"/>
          <w:sz w:val="24"/>
        </w:rPr>
        <w:t>样本可能一次也没被抽中而有些样本可能被抽中多次</w:t>
      </w:r>
      <w:r w:rsidR="00597540" w:rsidRPr="00420CD0">
        <w:rPr>
          <w:sz w:val="24"/>
        </w:rPr>
        <w:t>)</w:t>
      </w:r>
      <w:r w:rsidR="00815FCA" w:rsidRPr="00420CD0">
        <w:rPr>
          <w:rFonts w:hint="eastAsia"/>
          <w:sz w:val="24"/>
        </w:rPr>
        <w:t>。</w:t>
      </w:r>
      <w:r w:rsidR="00107194" w:rsidRPr="00420CD0">
        <w:rPr>
          <w:rFonts w:hint="eastAsia"/>
          <w:sz w:val="24"/>
        </w:rPr>
        <w:t>这样的抽取共进行</w:t>
      </w:r>
      <w:r w:rsidR="00107194" w:rsidRPr="00420CD0">
        <w:rPr>
          <w:rFonts w:hint="eastAsia"/>
          <w:sz w:val="24"/>
        </w:rPr>
        <w:t>m</w:t>
      </w:r>
      <w:r w:rsidR="00107194" w:rsidRPr="00420CD0">
        <w:rPr>
          <w:rFonts w:hint="eastAsia"/>
          <w:sz w:val="24"/>
        </w:rPr>
        <w:t>轮</w:t>
      </w:r>
      <w:r w:rsidR="003335ED" w:rsidRPr="00420CD0">
        <w:rPr>
          <w:rFonts w:hint="eastAsia"/>
          <w:sz w:val="24"/>
        </w:rPr>
        <w:t>，可得到</w:t>
      </w:r>
      <w:r w:rsidR="003335ED" w:rsidRPr="00420CD0">
        <w:rPr>
          <w:rFonts w:hint="eastAsia"/>
          <w:sz w:val="24"/>
        </w:rPr>
        <w:t>m</w:t>
      </w:r>
      <w:r w:rsidR="003335ED" w:rsidRPr="00420CD0">
        <w:rPr>
          <w:rFonts w:hint="eastAsia"/>
          <w:sz w:val="24"/>
        </w:rPr>
        <w:t>个训练集</w:t>
      </w:r>
      <w:r w:rsidR="009B5A2B" w:rsidRPr="00420CD0">
        <w:rPr>
          <w:rFonts w:hint="eastAsia"/>
          <w:sz w:val="24"/>
        </w:rPr>
        <w:t>(</w:t>
      </w:r>
      <w:r w:rsidR="009B5A2B" w:rsidRPr="00420CD0">
        <w:rPr>
          <w:rFonts w:hint="eastAsia"/>
          <w:sz w:val="24"/>
        </w:rPr>
        <w:t>这些训练集相互独立</w:t>
      </w:r>
      <w:r w:rsidR="009B5A2B" w:rsidRPr="00420CD0">
        <w:rPr>
          <w:sz w:val="24"/>
        </w:rPr>
        <w:t>)</w:t>
      </w:r>
      <w:r w:rsidR="00DB4AB9" w:rsidRPr="00420CD0">
        <w:rPr>
          <w:rFonts w:hint="eastAsia"/>
          <w:sz w:val="24"/>
        </w:rPr>
        <w:t>。</w:t>
      </w:r>
    </w:p>
    <w:p w14:paraId="451EFC67" w14:textId="243FCDFA" w:rsidR="00420CD0" w:rsidRDefault="003C401A" w:rsidP="003C401A">
      <w:pPr>
        <w:ind w:firstLine="420"/>
        <w:rPr>
          <w:sz w:val="24"/>
        </w:rPr>
      </w:pPr>
      <w:r>
        <w:rPr>
          <w:rFonts w:hint="eastAsia"/>
          <w:sz w:val="24"/>
        </w:rPr>
        <w:t>2.</w:t>
      </w:r>
      <w:r w:rsidR="00D23947">
        <w:rPr>
          <w:rFonts w:hint="eastAsia"/>
          <w:sz w:val="24"/>
        </w:rPr>
        <w:t>训练模型</w:t>
      </w:r>
      <w:r w:rsidR="00273947">
        <w:rPr>
          <w:rFonts w:hint="eastAsia"/>
          <w:sz w:val="24"/>
        </w:rPr>
        <w:t>：</w:t>
      </w:r>
      <w:r w:rsidR="00454F84">
        <w:rPr>
          <w:rFonts w:hint="eastAsia"/>
          <w:sz w:val="24"/>
        </w:rPr>
        <w:t>将</w:t>
      </w:r>
      <w:r w:rsidR="008C787B">
        <w:rPr>
          <w:rFonts w:hint="eastAsia"/>
          <w:sz w:val="24"/>
        </w:rPr>
        <w:t>步骤</w:t>
      </w:r>
      <w:r w:rsidR="008C787B">
        <w:rPr>
          <w:rFonts w:hint="eastAsia"/>
          <w:sz w:val="24"/>
        </w:rPr>
        <w:t>1</w:t>
      </w:r>
      <w:r w:rsidR="008C787B">
        <w:rPr>
          <w:rFonts w:hint="eastAsia"/>
          <w:sz w:val="24"/>
        </w:rPr>
        <w:t>中抽取</w:t>
      </w:r>
      <w:r w:rsidR="00B75DCA">
        <w:rPr>
          <w:rFonts w:hint="eastAsia"/>
          <w:sz w:val="24"/>
        </w:rPr>
        <w:t>得到的</w:t>
      </w:r>
      <w:r w:rsidR="00B75DCA">
        <w:rPr>
          <w:rFonts w:hint="eastAsia"/>
          <w:sz w:val="24"/>
        </w:rPr>
        <w:t>m</w:t>
      </w:r>
      <w:r w:rsidR="00B75DCA">
        <w:rPr>
          <w:rFonts w:hint="eastAsia"/>
          <w:sz w:val="24"/>
        </w:rPr>
        <w:t>个训练集</w:t>
      </w:r>
      <w:r w:rsidR="00A438C0">
        <w:rPr>
          <w:rFonts w:hint="eastAsia"/>
          <w:sz w:val="24"/>
        </w:rPr>
        <w:t>分别训练同一个模型，这样可得到</w:t>
      </w:r>
      <w:r w:rsidR="00A438C0">
        <w:rPr>
          <w:rFonts w:hint="eastAsia"/>
          <w:sz w:val="24"/>
        </w:rPr>
        <w:t>m</w:t>
      </w:r>
      <w:r w:rsidR="00A438C0">
        <w:rPr>
          <w:rFonts w:hint="eastAsia"/>
          <w:sz w:val="24"/>
        </w:rPr>
        <w:t>个</w:t>
      </w:r>
      <w:r w:rsidR="006D790E">
        <w:rPr>
          <w:rFonts w:hint="eastAsia"/>
          <w:sz w:val="24"/>
        </w:rPr>
        <w:t>相同的模型</w:t>
      </w:r>
      <w:r w:rsidR="00DA592F">
        <w:rPr>
          <w:rFonts w:hint="eastAsia"/>
          <w:sz w:val="24"/>
        </w:rPr>
        <w:t>。</w:t>
      </w:r>
      <w:r w:rsidR="00672757">
        <w:rPr>
          <w:rFonts w:hint="eastAsia"/>
          <w:sz w:val="24"/>
        </w:rPr>
        <w:t>对于训练时</w:t>
      </w:r>
      <w:r w:rsidR="00CB5678">
        <w:rPr>
          <w:rFonts w:hint="eastAsia"/>
          <w:sz w:val="24"/>
        </w:rPr>
        <w:t>所使用的</w:t>
      </w:r>
      <w:r w:rsidR="00A130F1">
        <w:rPr>
          <w:rFonts w:hint="eastAsia"/>
          <w:sz w:val="24"/>
        </w:rPr>
        <w:t>回归或分类算法可根据</w:t>
      </w:r>
      <w:r w:rsidR="00B406C3">
        <w:rPr>
          <w:rFonts w:hint="eastAsia"/>
          <w:sz w:val="24"/>
        </w:rPr>
        <w:t>具体问题的不同采用不同的算法</w:t>
      </w:r>
      <w:r w:rsidR="00831D67">
        <w:rPr>
          <w:rFonts w:hint="eastAsia"/>
          <w:sz w:val="24"/>
        </w:rPr>
        <w:t>，</w:t>
      </w:r>
      <w:r w:rsidR="009A0EB9">
        <w:rPr>
          <w:rFonts w:hint="eastAsia"/>
          <w:sz w:val="24"/>
        </w:rPr>
        <w:t>例如</w:t>
      </w:r>
      <w:r w:rsidR="0017309E">
        <w:rPr>
          <w:rFonts w:hint="eastAsia"/>
          <w:sz w:val="24"/>
        </w:rPr>
        <w:t>感知器、决策树</w:t>
      </w:r>
      <w:r w:rsidR="00B539A6">
        <w:rPr>
          <w:rFonts w:hint="eastAsia"/>
          <w:sz w:val="24"/>
        </w:rPr>
        <w:t>等。</w:t>
      </w:r>
    </w:p>
    <w:p w14:paraId="16EEBFDC" w14:textId="78B81E3B" w:rsidR="0040469B" w:rsidRDefault="00BE14EE" w:rsidP="002A3462">
      <w:pPr>
        <w:ind w:firstLine="420"/>
        <w:rPr>
          <w:sz w:val="24"/>
        </w:rPr>
      </w:pPr>
      <w:r>
        <w:rPr>
          <w:rFonts w:hint="eastAsia"/>
          <w:sz w:val="24"/>
        </w:rPr>
        <w:t>3</w:t>
      </w:r>
      <w:r w:rsidR="002C7AFF">
        <w:rPr>
          <w:rFonts w:hint="eastAsia"/>
          <w:sz w:val="24"/>
        </w:rPr>
        <w:t>.</w:t>
      </w:r>
      <w:r w:rsidR="002C7AFF">
        <w:rPr>
          <w:rFonts w:hint="eastAsia"/>
          <w:sz w:val="24"/>
        </w:rPr>
        <w:t>对于回归问题</w:t>
      </w:r>
      <w:r w:rsidR="003146DE">
        <w:rPr>
          <w:rFonts w:hint="eastAsia"/>
          <w:sz w:val="24"/>
        </w:rPr>
        <w:t>可通过计算</w:t>
      </w:r>
      <w:r w:rsidR="00A30C98">
        <w:rPr>
          <w:rFonts w:hint="eastAsia"/>
          <w:sz w:val="24"/>
        </w:rPr>
        <w:t>上述</w:t>
      </w:r>
      <w:r w:rsidR="00A30C98">
        <w:rPr>
          <w:rFonts w:hint="eastAsia"/>
          <w:sz w:val="24"/>
        </w:rPr>
        <w:t>m</w:t>
      </w:r>
      <w:r w:rsidR="00A30C98">
        <w:rPr>
          <w:rFonts w:hint="eastAsia"/>
          <w:sz w:val="24"/>
        </w:rPr>
        <w:t>个模型的均值作为</w:t>
      </w:r>
      <w:r w:rsidR="00D8419D">
        <w:rPr>
          <w:rFonts w:hint="eastAsia"/>
          <w:sz w:val="24"/>
        </w:rPr>
        <w:t>最终的结果</w:t>
      </w:r>
      <w:r w:rsidR="00A01E9D">
        <w:rPr>
          <w:rFonts w:hint="eastAsia"/>
          <w:sz w:val="24"/>
        </w:rPr>
        <w:t>；而对于分类问题</w:t>
      </w:r>
      <w:r w:rsidR="002022C8">
        <w:rPr>
          <w:rFonts w:hint="eastAsia"/>
          <w:sz w:val="24"/>
        </w:rPr>
        <w:t>可将上述</w:t>
      </w:r>
      <w:r w:rsidR="002022C8">
        <w:rPr>
          <w:rFonts w:hint="eastAsia"/>
          <w:sz w:val="24"/>
        </w:rPr>
        <w:t>m</w:t>
      </w:r>
      <w:r w:rsidR="002022C8">
        <w:rPr>
          <w:rFonts w:hint="eastAsia"/>
          <w:sz w:val="24"/>
        </w:rPr>
        <w:t>个模型中分类结果采取投票的方式</w:t>
      </w:r>
      <w:r w:rsidR="00773101">
        <w:rPr>
          <w:rFonts w:hint="eastAsia"/>
          <w:sz w:val="24"/>
        </w:rPr>
        <w:t>得到最终的分类结果</w:t>
      </w:r>
      <w:r w:rsidR="00542FCC">
        <w:rPr>
          <w:rFonts w:hint="eastAsia"/>
          <w:sz w:val="24"/>
        </w:rPr>
        <w:t>。</w:t>
      </w:r>
    </w:p>
    <w:p w14:paraId="26CAC28F" w14:textId="4C2556E9" w:rsidR="006174F1" w:rsidRDefault="001403D9" w:rsidP="00682A57">
      <w:pPr>
        <w:ind w:firstLine="420"/>
        <w:rPr>
          <w:sz w:val="24"/>
        </w:rPr>
      </w:pPr>
      <w:r>
        <w:rPr>
          <w:sz w:val="24"/>
        </w:rPr>
        <w:t>B</w:t>
      </w:r>
      <w:r>
        <w:rPr>
          <w:rFonts w:hint="eastAsia"/>
          <w:sz w:val="24"/>
        </w:rPr>
        <w:t>oosting</w:t>
      </w:r>
      <w:r>
        <w:rPr>
          <w:rFonts w:hint="eastAsia"/>
          <w:sz w:val="24"/>
        </w:rPr>
        <w:t>方法和</w:t>
      </w:r>
      <w:r>
        <w:rPr>
          <w:rFonts w:hint="eastAsia"/>
          <w:sz w:val="24"/>
        </w:rPr>
        <w:t>Bagging</w:t>
      </w:r>
      <w:r>
        <w:rPr>
          <w:rFonts w:hint="eastAsia"/>
          <w:sz w:val="24"/>
        </w:rPr>
        <w:t>方法</w:t>
      </w:r>
      <w:r w:rsidR="00431CDD">
        <w:rPr>
          <w:rFonts w:hint="eastAsia"/>
          <w:sz w:val="24"/>
        </w:rPr>
        <w:t>都是</w:t>
      </w:r>
      <w:r w:rsidR="001070DE">
        <w:rPr>
          <w:rFonts w:hint="eastAsia"/>
          <w:sz w:val="24"/>
        </w:rPr>
        <w:t>将</w:t>
      </w:r>
      <w:r w:rsidR="008421B6">
        <w:rPr>
          <w:rFonts w:hint="eastAsia"/>
          <w:sz w:val="24"/>
        </w:rPr>
        <w:t>某一</w:t>
      </w:r>
      <w:r w:rsidR="000E0DC4">
        <w:rPr>
          <w:rFonts w:hint="eastAsia"/>
          <w:sz w:val="24"/>
        </w:rPr>
        <w:t>种分类或回归算法组合得到</w:t>
      </w:r>
      <w:r w:rsidR="00120E67">
        <w:rPr>
          <w:rFonts w:hint="eastAsia"/>
          <w:sz w:val="24"/>
        </w:rPr>
        <w:t>一个性能更优的强分类器</w:t>
      </w:r>
      <w:r w:rsidR="00AA772B">
        <w:rPr>
          <w:rFonts w:hint="eastAsia"/>
          <w:sz w:val="24"/>
        </w:rPr>
        <w:t>，均属于同质集成</w:t>
      </w:r>
      <w:r w:rsidR="00EB6FEA">
        <w:rPr>
          <w:rFonts w:hint="eastAsia"/>
          <w:sz w:val="24"/>
        </w:rPr>
        <w:t>。</w:t>
      </w:r>
      <w:r w:rsidR="00120E67">
        <w:rPr>
          <w:rFonts w:hint="eastAsia"/>
          <w:sz w:val="24"/>
        </w:rPr>
        <w:t>然而不同的是</w:t>
      </w:r>
      <w:r w:rsidR="00414D06">
        <w:rPr>
          <w:rFonts w:hint="eastAsia"/>
          <w:sz w:val="24"/>
        </w:rPr>
        <w:t>boosting</w:t>
      </w:r>
      <w:r w:rsidR="008A00EB">
        <w:rPr>
          <w:rFonts w:hint="eastAsia"/>
          <w:sz w:val="24"/>
        </w:rPr>
        <w:t>方法每一轮训练集不变</w:t>
      </w:r>
      <w:r w:rsidR="00D20F09">
        <w:rPr>
          <w:rFonts w:hint="eastAsia"/>
          <w:sz w:val="24"/>
        </w:rPr>
        <w:t>，只是每个数据在分类器中的权重发生改</w:t>
      </w:r>
      <w:r w:rsidR="00D10EDD">
        <w:rPr>
          <w:rFonts w:hint="eastAsia"/>
          <w:sz w:val="24"/>
        </w:rPr>
        <w:t>变；而</w:t>
      </w:r>
      <w:r w:rsidR="00D10EDD">
        <w:rPr>
          <w:rFonts w:hint="eastAsia"/>
          <w:sz w:val="24"/>
        </w:rPr>
        <w:t>bagging</w:t>
      </w:r>
      <w:r w:rsidR="006943AE">
        <w:rPr>
          <w:rFonts w:hint="eastAsia"/>
          <w:sz w:val="24"/>
        </w:rPr>
        <w:t>方法从数据集中有放回地抽取</w:t>
      </w:r>
      <w:r w:rsidR="00CE5418">
        <w:rPr>
          <w:rFonts w:hint="eastAsia"/>
          <w:sz w:val="24"/>
        </w:rPr>
        <w:t>，训练集之间相互独立</w:t>
      </w:r>
      <w:r w:rsidR="00710D70">
        <w:rPr>
          <w:rFonts w:hint="eastAsia"/>
          <w:sz w:val="24"/>
        </w:rPr>
        <w:t>，且</w:t>
      </w:r>
      <w:r w:rsidR="00192290">
        <w:rPr>
          <w:rFonts w:hint="eastAsia"/>
          <w:sz w:val="24"/>
        </w:rPr>
        <w:t>每个数据的权重是相等的，不变的</w:t>
      </w:r>
      <w:r w:rsidR="00682154">
        <w:rPr>
          <w:rFonts w:hint="eastAsia"/>
          <w:sz w:val="24"/>
        </w:rPr>
        <w:t>。</w:t>
      </w:r>
      <w:r w:rsidR="006174F1">
        <w:rPr>
          <w:rFonts w:hint="eastAsia"/>
          <w:sz w:val="24"/>
        </w:rPr>
        <w:t>Boosting</w:t>
      </w:r>
      <w:r w:rsidR="006174F1">
        <w:rPr>
          <w:rFonts w:hint="eastAsia"/>
          <w:sz w:val="24"/>
        </w:rPr>
        <w:t>方</w:t>
      </w:r>
      <w:r w:rsidR="007D263E">
        <w:rPr>
          <w:rFonts w:hint="eastAsia"/>
          <w:sz w:val="24"/>
        </w:rPr>
        <w:t>法</w:t>
      </w:r>
      <w:r w:rsidR="00373AC4">
        <w:rPr>
          <w:rFonts w:hint="eastAsia"/>
          <w:sz w:val="24"/>
        </w:rPr>
        <w:t>的主要思想是使用加权的数据</w:t>
      </w:r>
      <w:r w:rsidR="00215849">
        <w:rPr>
          <w:rFonts w:hint="eastAsia"/>
          <w:sz w:val="24"/>
        </w:rPr>
        <w:t>来</w:t>
      </w:r>
      <w:r w:rsidR="00C75B20">
        <w:rPr>
          <w:rFonts w:hint="eastAsia"/>
          <w:sz w:val="24"/>
        </w:rPr>
        <w:t>训练一系列弱学习器，然后通过一定的组合策略将</w:t>
      </w:r>
      <w:r w:rsidR="00313433">
        <w:rPr>
          <w:rFonts w:hint="eastAsia"/>
          <w:sz w:val="24"/>
        </w:rPr>
        <w:t>这一系列</w:t>
      </w:r>
      <w:r w:rsidR="00C75B20">
        <w:rPr>
          <w:rFonts w:hint="eastAsia"/>
          <w:sz w:val="24"/>
        </w:rPr>
        <w:t>弱学习器</w:t>
      </w:r>
      <w:r w:rsidR="00313433">
        <w:rPr>
          <w:rFonts w:hint="eastAsia"/>
          <w:sz w:val="24"/>
        </w:rPr>
        <w:t>转换为强学习器</w:t>
      </w:r>
      <w:r w:rsidR="00E56D34">
        <w:rPr>
          <w:rFonts w:hint="eastAsia"/>
          <w:sz w:val="24"/>
        </w:rPr>
        <w:t>，其中常用的算法有</w:t>
      </w:r>
      <w:r w:rsidR="00EE3580">
        <w:rPr>
          <w:rFonts w:hint="eastAsia"/>
          <w:sz w:val="24"/>
        </w:rPr>
        <w:t>AdaBoost</w:t>
      </w:r>
      <w:r w:rsidR="00EE3580">
        <w:rPr>
          <w:rFonts w:hint="eastAsia"/>
          <w:sz w:val="24"/>
        </w:rPr>
        <w:t>算法</w:t>
      </w:r>
      <w:r w:rsidR="004464C5">
        <w:rPr>
          <w:rFonts w:hint="eastAsia"/>
          <w:sz w:val="24"/>
        </w:rPr>
        <w:t>和提升树系列算法</w:t>
      </w:r>
      <w:r w:rsidR="00C27774">
        <w:rPr>
          <w:rFonts w:hint="eastAsia"/>
          <w:sz w:val="24"/>
        </w:rPr>
        <w:t>(</w:t>
      </w:r>
      <w:r w:rsidR="00C27774">
        <w:rPr>
          <w:rFonts w:hint="eastAsia"/>
          <w:sz w:val="24"/>
        </w:rPr>
        <w:t>最常用的是梯度提升树</w:t>
      </w:r>
      <w:r w:rsidR="00C27774">
        <w:rPr>
          <w:sz w:val="24"/>
        </w:rPr>
        <w:t>)</w:t>
      </w:r>
      <w:r w:rsidR="00E44374">
        <w:rPr>
          <w:rFonts w:hint="eastAsia"/>
          <w:sz w:val="24"/>
        </w:rPr>
        <w:t>。</w:t>
      </w:r>
      <w:r w:rsidR="00A95802">
        <w:rPr>
          <w:rFonts w:hint="eastAsia"/>
          <w:sz w:val="24"/>
        </w:rPr>
        <w:t>该算法的执行步骤如下</w:t>
      </w:r>
      <w:r w:rsidR="00011A29">
        <w:rPr>
          <w:rFonts w:hint="eastAsia"/>
          <w:sz w:val="24"/>
        </w:rPr>
        <w:t>：</w:t>
      </w:r>
    </w:p>
    <w:p w14:paraId="50D3CDB7" w14:textId="0E91294F" w:rsidR="00114A07" w:rsidRDefault="00114A07" w:rsidP="00A307B4">
      <w:pPr>
        <w:ind w:firstLine="420"/>
        <w:rPr>
          <w:sz w:val="24"/>
        </w:rPr>
      </w:pPr>
      <w:r>
        <w:rPr>
          <w:rFonts w:hint="eastAsia"/>
          <w:sz w:val="24"/>
        </w:rPr>
        <w:t>1.</w:t>
      </w:r>
      <w:r w:rsidR="00DB1A2B">
        <w:rPr>
          <w:rFonts w:hint="eastAsia"/>
          <w:sz w:val="24"/>
        </w:rPr>
        <w:t>根据初始权重使用训练集训练得到一个弱学习器</w:t>
      </w:r>
      <w:r w:rsidR="001C0805">
        <w:rPr>
          <w:rFonts w:hint="eastAsia"/>
          <w:sz w:val="24"/>
        </w:rPr>
        <w:t>1</w:t>
      </w:r>
      <w:r w:rsidR="00344587">
        <w:rPr>
          <w:rFonts w:hint="eastAsia"/>
          <w:sz w:val="24"/>
        </w:rPr>
        <w:t>；</w:t>
      </w:r>
    </w:p>
    <w:p w14:paraId="34205394" w14:textId="06796E31" w:rsidR="00114A07" w:rsidRDefault="00114A07" w:rsidP="00A307B4">
      <w:pPr>
        <w:ind w:firstLine="420"/>
        <w:rPr>
          <w:sz w:val="24"/>
        </w:rPr>
      </w:pPr>
      <w:r>
        <w:rPr>
          <w:rFonts w:hint="eastAsia"/>
          <w:sz w:val="24"/>
        </w:rPr>
        <w:t>2.</w:t>
      </w:r>
      <w:r w:rsidR="00D9783B">
        <w:rPr>
          <w:rFonts w:hint="eastAsia"/>
          <w:sz w:val="24"/>
        </w:rPr>
        <w:t>由</w:t>
      </w:r>
      <w:r w:rsidR="007404BD">
        <w:rPr>
          <w:rFonts w:hint="eastAsia"/>
          <w:sz w:val="24"/>
        </w:rPr>
        <w:t>弱学习器的学习误差率</w:t>
      </w:r>
      <w:r w:rsidR="00024006">
        <w:rPr>
          <w:rFonts w:hint="eastAsia"/>
          <w:sz w:val="24"/>
        </w:rPr>
        <w:t>更新训练集权重</w:t>
      </w:r>
      <w:r w:rsidR="00C249AD">
        <w:rPr>
          <w:rFonts w:hint="eastAsia"/>
          <w:sz w:val="24"/>
        </w:rPr>
        <w:t>(</w:t>
      </w:r>
      <w:r w:rsidR="00C249AD">
        <w:rPr>
          <w:rFonts w:hint="eastAsia"/>
          <w:sz w:val="24"/>
        </w:rPr>
        <w:t>提高弱学习器</w:t>
      </w:r>
      <w:r w:rsidR="00C249AD">
        <w:rPr>
          <w:rFonts w:hint="eastAsia"/>
          <w:sz w:val="24"/>
        </w:rPr>
        <w:t>1</w:t>
      </w:r>
      <w:r w:rsidR="00C249AD">
        <w:rPr>
          <w:rFonts w:hint="eastAsia"/>
          <w:sz w:val="24"/>
        </w:rPr>
        <w:t>学习错误率高的样本点</w:t>
      </w:r>
      <w:r w:rsidR="00C249AD">
        <w:rPr>
          <w:sz w:val="24"/>
        </w:rPr>
        <w:t>)</w:t>
      </w:r>
      <w:r w:rsidR="007B0A19">
        <w:rPr>
          <w:rFonts w:hint="eastAsia"/>
          <w:sz w:val="24"/>
        </w:rPr>
        <w:t>；</w:t>
      </w:r>
    </w:p>
    <w:p w14:paraId="32EE43E5" w14:textId="7B850911" w:rsidR="00114A07" w:rsidRDefault="00114A07" w:rsidP="00A307B4">
      <w:pPr>
        <w:ind w:firstLine="420"/>
        <w:rPr>
          <w:sz w:val="24"/>
        </w:rPr>
      </w:pPr>
      <w:r>
        <w:rPr>
          <w:rFonts w:hint="eastAsia"/>
          <w:sz w:val="24"/>
        </w:rPr>
        <w:t>3.</w:t>
      </w:r>
      <w:r w:rsidR="00E86F62">
        <w:rPr>
          <w:rFonts w:hint="eastAsia"/>
          <w:sz w:val="24"/>
        </w:rPr>
        <w:t>根据调整后的权重训练弱学习器</w:t>
      </w:r>
      <w:r w:rsidR="00E86F62">
        <w:rPr>
          <w:rFonts w:hint="eastAsia"/>
          <w:sz w:val="24"/>
        </w:rPr>
        <w:t>2</w:t>
      </w:r>
      <w:r w:rsidR="007B0A19">
        <w:rPr>
          <w:rFonts w:hint="eastAsia"/>
          <w:sz w:val="24"/>
        </w:rPr>
        <w:t>；</w:t>
      </w:r>
    </w:p>
    <w:p w14:paraId="2AC2A039" w14:textId="26C7FD67" w:rsidR="000E3F2D" w:rsidRDefault="000E3F2D" w:rsidP="00A307B4">
      <w:pPr>
        <w:ind w:firstLine="420"/>
        <w:rPr>
          <w:sz w:val="24"/>
        </w:rPr>
      </w:pPr>
      <w:r>
        <w:rPr>
          <w:rFonts w:hint="eastAsia"/>
          <w:sz w:val="24"/>
        </w:rPr>
        <w:t>4.</w:t>
      </w:r>
      <w:r w:rsidR="007A0FD2">
        <w:rPr>
          <w:rFonts w:hint="eastAsia"/>
          <w:sz w:val="24"/>
        </w:rPr>
        <w:t>重复上述步骤，直至弱学习器数目达到这指定数量</w:t>
      </w:r>
      <w:r w:rsidR="007A0FD2">
        <w:rPr>
          <w:rFonts w:hint="eastAsia"/>
          <w:sz w:val="24"/>
        </w:rPr>
        <w:t>T</w:t>
      </w:r>
      <w:r w:rsidR="007B0A19">
        <w:rPr>
          <w:rFonts w:hint="eastAsia"/>
          <w:sz w:val="24"/>
        </w:rPr>
        <w:t>；</w:t>
      </w:r>
    </w:p>
    <w:p w14:paraId="5C7F550A" w14:textId="5C3C41CF" w:rsidR="00B1724F" w:rsidRDefault="007B0A19" w:rsidP="003F1007">
      <w:pPr>
        <w:ind w:firstLine="420"/>
        <w:rPr>
          <w:sz w:val="24"/>
        </w:rPr>
      </w:pPr>
      <w:r>
        <w:rPr>
          <w:rFonts w:hint="eastAsia"/>
          <w:sz w:val="24"/>
        </w:rPr>
        <w:t>5.</w:t>
      </w:r>
      <w:r>
        <w:rPr>
          <w:rFonts w:hint="eastAsia"/>
          <w:sz w:val="24"/>
        </w:rPr>
        <w:t>将这</w:t>
      </w:r>
      <w:r>
        <w:rPr>
          <w:rFonts w:hint="eastAsia"/>
          <w:sz w:val="24"/>
        </w:rPr>
        <w:t>T</w:t>
      </w:r>
      <w:r>
        <w:rPr>
          <w:rFonts w:hint="eastAsia"/>
          <w:sz w:val="24"/>
        </w:rPr>
        <w:t>个弱学习器结</w:t>
      </w:r>
      <w:r w:rsidR="004D1B10">
        <w:rPr>
          <w:rFonts w:hint="eastAsia"/>
          <w:sz w:val="24"/>
        </w:rPr>
        <w:t>合</w:t>
      </w:r>
      <w:r w:rsidR="004D1B10">
        <w:rPr>
          <w:rFonts w:hint="eastAsia"/>
          <w:sz w:val="24"/>
        </w:rPr>
        <w:t>(</w:t>
      </w:r>
      <w:r w:rsidR="004D1B10">
        <w:rPr>
          <w:rFonts w:hint="eastAsia"/>
          <w:sz w:val="24"/>
        </w:rPr>
        <w:t>回归问题采用加权结合；分类问题采</w:t>
      </w:r>
      <w:r w:rsidR="007108A9">
        <w:rPr>
          <w:rFonts w:hint="eastAsia"/>
          <w:sz w:val="24"/>
        </w:rPr>
        <w:t>用</w:t>
      </w:r>
      <w:r w:rsidR="000973E2">
        <w:rPr>
          <w:rFonts w:hint="eastAsia"/>
          <w:sz w:val="24"/>
        </w:rPr>
        <w:t>投票法结合</w:t>
      </w:r>
      <w:r w:rsidR="004D1B10">
        <w:rPr>
          <w:sz w:val="24"/>
        </w:rPr>
        <w:t>)</w:t>
      </w:r>
    </w:p>
    <w:p w14:paraId="3FB5AF24" w14:textId="50DB6907" w:rsidR="00265CE6" w:rsidRPr="000E47CF" w:rsidRDefault="00994E4D" w:rsidP="0042268E">
      <w:pPr>
        <w:ind w:firstLine="420"/>
        <w:rPr>
          <w:sz w:val="24"/>
        </w:rPr>
      </w:pPr>
      <w:r w:rsidRPr="000E47CF">
        <w:rPr>
          <w:sz w:val="24"/>
        </w:rPr>
        <w:t>S</w:t>
      </w:r>
      <w:r w:rsidRPr="000E47CF">
        <w:rPr>
          <w:rFonts w:hint="eastAsia"/>
          <w:sz w:val="24"/>
        </w:rPr>
        <w:t>tackin</w:t>
      </w:r>
      <w:r w:rsidR="00E952F9">
        <w:rPr>
          <w:rFonts w:hint="eastAsia"/>
          <w:sz w:val="24"/>
        </w:rPr>
        <w:t>g</w:t>
      </w:r>
      <w:r w:rsidR="00E952F9">
        <w:rPr>
          <w:rFonts w:hint="eastAsia"/>
          <w:sz w:val="24"/>
        </w:rPr>
        <w:t>方法</w:t>
      </w:r>
      <w:r w:rsidR="005C57C0" w:rsidRPr="003211BF">
        <w:rPr>
          <w:rFonts w:hint="eastAsia"/>
          <w:sz w:val="24"/>
        </w:rPr>
        <w:t>可以看作是一种结合策略</w:t>
      </w:r>
      <w:r w:rsidR="00D70F54" w:rsidRPr="003211BF">
        <w:rPr>
          <w:rFonts w:hint="eastAsia"/>
          <w:sz w:val="24"/>
        </w:rPr>
        <w:t>，</w:t>
      </w:r>
      <w:r w:rsidR="007545A8">
        <w:rPr>
          <w:rFonts w:hint="eastAsia"/>
          <w:sz w:val="24"/>
        </w:rPr>
        <w:t>不同于</w:t>
      </w:r>
      <w:r w:rsidR="00947DDF">
        <w:rPr>
          <w:rFonts w:hint="eastAsia"/>
          <w:sz w:val="24"/>
        </w:rPr>
        <w:t>bagging</w:t>
      </w:r>
      <w:r w:rsidR="00947DDF">
        <w:rPr>
          <w:rFonts w:hint="eastAsia"/>
          <w:sz w:val="24"/>
        </w:rPr>
        <w:t>和</w:t>
      </w:r>
      <w:r w:rsidR="00960402">
        <w:rPr>
          <w:rFonts w:hint="eastAsia"/>
          <w:sz w:val="24"/>
        </w:rPr>
        <w:t>boosting</w:t>
      </w:r>
      <w:r w:rsidR="00960402">
        <w:rPr>
          <w:rFonts w:hint="eastAsia"/>
          <w:sz w:val="24"/>
        </w:rPr>
        <w:t>方法</w:t>
      </w:r>
      <w:r w:rsidR="007B1AFF">
        <w:rPr>
          <w:rFonts w:hint="eastAsia"/>
          <w:sz w:val="24"/>
        </w:rPr>
        <w:t>，它是一种异质集成</w:t>
      </w:r>
      <w:r w:rsidR="00A2587C">
        <w:rPr>
          <w:rFonts w:hint="eastAsia"/>
          <w:sz w:val="24"/>
        </w:rPr>
        <w:t>方法。</w:t>
      </w:r>
      <w:r w:rsidR="00341750" w:rsidRPr="003211BF">
        <w:rPr>
          <w:rFonts w:hint="eastAsia"/>
          <w:sz w:val="24"/>
        </w:rPr>
        <w:t>它是一种分层模型的集成框架</w:t>
      </w:r>
      <w:r w:rsidR="001A007C" w:rsidRPr="003211BF">
        <w:rPr>
          <w:rFonts w:hint="eastAsia"/>
          <w:sz w:val="24"/>
        </w:rPr>
        <w:t>，</w:t>
      </w:r>
      <w:r w:rsidR="00C62F8C" w:rsidRPr="003211BF">
        <w:rPr>
          <w:rFonts w:hint="eastAsia"/>
          <w:sz w:val="24"/>
        </w:rPr>
        <w:t>即它可以由多层模型构成，</w:t>
      </w:r>
      <w:r w:rsidR="00E57976" w:rsidRPr="003211BF">
        <w:rPr>
          <w:rFonts w:hint="eastAsia"/>
          <w:sz w:val="24"/>
        </w:rPr>
        <w:t>一般由两层模型构成，</w:t>
      </w:r>
      <w:r w:rsidR="00351859" w:rsidRPr="003211BF">
        <w:rPr>
          <w:rFonts w:hint="eastAsia"/>
          <w:sz w:val="24"/>
        </w:rPr>
        <w:t>其中</w:t>
      </w:r>
      <w:r w:rsidR="00B96725" w:rsidRPr="003211BF">
        <w:rPr>
          <w:rFonts w:hint="eastAsia"/>
          <w:sz w:val="24"/>
        </w:rPr>
        <w:t>第一层模型由若干个初级学习器构成，</w:t>
      </w:r>
      <w:r w:rsidR="00633CA7" w:rsidRPr="003211BF">
        <w:rPr>
          <w:rFonts w:hint="eastAsia"/>
          <w:sz w:val="24"/>
        </w:rPr>
        <w:t>这些初级学习器根据</w:t>
      </w:r>
      <w:r w:rsidR="00BB55F0" w:rsidRPr="003211BF">
        <w:rPr>
          <w:rFonts w:hint="eastAsia"/>
          <w:sz w:val="24"/>
        </w:rPr>
        <w:t>训练集进行训练</w:t>
      </w:r>
      <w:r w:rsidR="00FD2140" w:rsidRPr="003211BF">
        <w:rPr>
          <w:rFonts w:hint="eastAsia"/>
          <w:sz w:val="24"/>
        </w:rPr>
        <w:t>得到学习结果</w:t>
      </w:r>
      <w:r w:rsidR="000F3B4E" w:rsidRPr="003211BF">
        <w:rPr>
          <w:rFonts w:hint="eastAsia"/>
          <w:sz w:val="24"/>
        </w:rPr>
        <w:t>；第二层模型由一个次级学习器构成，</w:t>
      </w:r>
      <w:r w:rsidR="00180D28" w:rsidRPr="003211BF">
        <w:rPr>
          <w:rFonts w:hint="eastAsia"/>
          <w:sz w:val="24"/>
        </w:rPr>
        <w:t>由</w:t>
      </w:r>
      <w:r w:rsidR="000F3B4E" w:rsidRPr="003211BF">
        <w:rPr>
          <w:rFonts w:hint="eastAsia"/>
          <w:sz w:val="24"/>
        </w:rPr>
        <w:t>第一层模型输出的学习结果</w:t>
      </w:r>
      <w:r w:rsidR="009C1269" w:rsidRPr="003211BF">
        <w:rPr>
          <w:rFonts w:hint="eastAsia"/>
          <w:sz w:val="24"/>
        </w:rPr>
        <w:t>对其进行训练得到最终的预测结果</w:t>
      </w:r>
      <w:r w:rsidR="00B92B7B" w:rsidRPr="003211BF">
        <w:rPr>
          <w:rFonts w:hint="eastAsia"/>
          <w:sz w:val="24"/>
        </w:rPr>
        <w:t>。</w:t>
      </w:r>
      <w:r w:rsidR="005162A7" w:rsidRPr="003211BF">
        <w:rPr>
          <w:rFonts w:hint="eastAsia"/>
          <w:sz w:val="24"/>
        </w:rPr>
        <w:t>其中</w:t>
      </w:r>
      <w:r w:rsidR="005162A7" w:rsidRPr="003211BF">
        <w:rPr>
          <w:rFonts w:hint="eastAsia"/>
          <w:sz w:val="24"/>
        </w:rPr>
        <w:t>stacking</w:t>
      </w:r>
      <w:r w:rsidR="007B41AD" w:rsidRPr="003211BF">
        <w:rPr>
          <w:rFonts w:hint="eastAsia"/>
          <w:sz w:val="24"/>
        </w:rPr>
        <w:t>方法</w:t>
      </w:r>
      <w:r w:rsidR="002921E3" w:rsidRPr="003211BF">
        <w:rPr>
          <w:rFonts w:hint="eastAsia"/>
          <w:sz w:val="24"/>
        </w:rPr>
        <w:t>过程的示意图</w:t>
      </w:r>
      <w:r w:rsidR="00F03727" w:rsidRPr="003211BF">
        <w:rPr>
          <w:rFonts w:hint="eastAsia"/>
          <w:sz w:val="24"/>
        </w:rPr>
        <w:t>如</w:t>
      </w:r>
      <w:r w:rsidR="000375B0" w:rsidRPr="003211BF">
        <w:rPr>
          <w:sz w:val="24"/>
        </w:rPr>
        <w:fldChar w:fldCharType="begin"/>
      </w:r>
      <w:r w:rsidR="000375B0" w:rsidRPr="003211BF">
        <w:rPr>
          <w:sz w:val="24"/>
        </w:rPr>
        <w:instrText xml:space="preserve"> </w:instrText>
      </w:r>
      <w:r w:rsidR="000375B0" w:rsidRPr="003211BF">
        <w:rPr>
          <w:rFonts w:hint="eastAsia"/>
          <w:sz w:val="24"/>
        </w:rPr>
        <w:instrText>REF _Ref40557018 \h</w:instrText>
      </w:r>
      <w:r w:rsidR="000375B0" w:rsidRPr="003211BF">
        <w:rPr>
          <w:sz w:val="24"/>
        </w:rPr>
        <w:instrText xml:space="preserve"> </w:instrText>
      </w:r>
      <w:r w:rsidR="000C359D" w:rsidRPr="003211BF">
        <w:rPr>
          <w:sz w:val="24"/>
        </w:rPr>
        <w:instrText xml:space="preserve"> \* MERGEFORMAT </w:instrText>
      </w:r>
      <w:r w:rsidR="000375B0" w:rsidRPr="003211BF">
        <w:rPr>
          <w:sz w:val="24"/>
        </w:rPr>
      </w:r>
      <w:r w:rsidR="000375B0" w:rsidRPr="003211BF">
        <w:rPr>
          <w:sz w:val="24"/>
        </w:rPr>
        <w:fldChar w:fldCharType="separate"/>
      </w:r>
      <w:r w:rsidR="00366273" w:rsidRPr="00366273">
        <w:rPr>
          <w:rFonts w:ascii="宋体" w:hAnsi="宋体" w:hint="eastAsia"/>
          <w:sz w:val="24"/>
        </w:rPr>
        <w:t>图</w:t>
      </w:r>
      <w:r w:rsidR="00366273" w:rsidRPr="00366273">
        <w:rPr>
          <w:rFonts w:ascii="宋体" w:hAnsi="宋体"/>
          <w:sz w:val="24"/>
        </w:rPr>
        <w:t>5</w:t>
      </w:r>
      <w:r w:rsidR="00366273" w:rsidRPr="00EB551E">
        <w:rPr>
          <w:sz w:val="24"/>
        </w:rPr>
        <w:t>·</w:t>
      </w:r>
      <w:r w:rsidR="00366273" w:rsidRPr="00366273">
        <w:rPr>
          <w:rFonts w:ascii="宋体" w:hAnsi="宋体"/>
          <w:sz w:val="24"/>
        </w:rPr>
        <w:t>1</w:t>
      </w:r>
      <w:r w:rsidR="000375B0" w:rsidRPr="003211BF">
        <w:rPr>
          <w:sz w:val="24"/>
        </w:rPr>
        <w:fldChar w:fldCharType="end"/>
      </w:r>
      <w:r w:rsidR="000C359D" w:rsidRPr="003211BF">
        <w:rPr>
          <w:rFonts w:hint="eastAsia"/>
          <w:sz w:val="24"/>
        </w:rPr>
        <w:t>所示</w:t>
      </w:r>
      <w:r w:rsidR="005C368E" w:rsidRPr="003211BF">
        <w:rPr>
          <w:rFonts w:hint="eastAsia"/>
          <w:sz w:val="24"/>
        </w:rPr>
        <w:t>，</w:t>
      </w:r>
      <w:r w:rsidR="005C368E" w:rsidRPr="003211BF">
        <w:rPr>
          <w:sz w:val="24"/>
        </w:rPr>
        <w:fldChar w:fldCharType="begin"/>
      </w:r>
      <w:r w:rsidR="005C368E" w:rsidRPr="003211BF">
        <w:rPr>
          <w:sz w:val="24"/>
        </w:rPr>
        <w:instrText xml:space="preserve"> </w:instrText>
      </w:r>
      <w:r w:rsidR="005C368E" w:rsidRPr="003211BF">
        <w:rPr>
          <w:rFonts w:hint="eastAsia"/>
          <w:sz w:val="24"/>
        </w:rPr>
        <w:instrText>REF _Ref40557018 \h</w:instrText>
      </w:r>
      <w:r w:rsidR="005C368E" w:rsidRPr="003211BF">
        <w:rPr>
          <w:sz w:val="24"/>
        </w:rPr>
        <w:instrText xml:space="preserve">  \* MERGEFORMAT </w:instrText>
      </w:r>
      <w:r w:rsidR="005C368E" w:rsidRPr="003211BF">
        <w:rPr>
          <w:sz w:val="24"/>
        </w:rPr>
      </w:r>
      <w:r w:rsidR="005C368E" w:rsidRPr="003211BF">
        <w:rPr>
          <w:sz w:val="24"/>
        </w:rPr>
        <w:fldChar w:fldCharType="separate"/>
      </w:r>
      <w:r w:rsidR="00366273" w:rsidRPr="00366273">
        <w:rPr>
          <w:rFonts w:ascii="宋体" w:hAnsi="宋体" w:hint="eastAsia"/>
          <w:sz w:val="24"/>
        </w:rPr>
        <w:t>图</w:t>
      </w:r>
      <w:r w:rsidR="00366273" w:rsidRPr="00366273">
        <w:rPr>
          <w:rFonts w:ascii="宋体" w:hAnsi="宋体"/>
          <w:sz w:val="24"/>
        </w:rPr>
        <w:t>5</w:t>
      </w:r>
      <w:r w:rsidR="00366273" w:rsidRPr="00EB551E">
        <w:rPr>
          <w:sz w:val="24"/>
        </w:rPr>
        <w:t>·</w:t>
      </w:r>
      <w:r w:rsidR="00366273" w:rsidRPr="00366273">
        <w:rPr>
          <w:rFonts w:ascii="宋体" w:hAnsi="宋体"/>
          <w:sz w:val="24"/>
        </w:rPr>
        <w:t>1</w:t>
      </w:r>
      <w:r w:rsidR="005C368E" w:rsidRPr="003211BF">
        <w:rPr>
          <w:sz w:val="24"/>
        </w:rPr>
        <w:fldChar w:fldCharType="end"/>
      </w:r>
      <w:r w:rsidR="005C368E" w:rsidRPr="003211BF">
        <w:rPr>
          <w:rFonts w:hint="eastAsia"/>
          <w:sz w:val="24"/>
        </w:rPr>
        <w:t>采用了两层模型和五折交叉验证</w:t>
      </w:r>
      <w:r w:rsidR="0021056E" w:rsidRPr="003211BF">
        <w:rPr>
          <w:rFonts w:hint="eastAsia"/>
          <w:sz w:val="24"/>
        </w:rPr>
        <w:t>。</w:t>
      </w:r>
    </w:p>
    <w:p w14:paraId="566E3CB6" w14:textId="4F0E270C" w:rsidR="00737C3A" w:rsidRDefault="00686CA6" w:rsidP="00246013">
      <w:r>
        <w:rPr>
          <w:noProof/>
        </w:rPr>
        <w:lastRenderedPageBreak/>
        <w:drawing>
          <wp:inline distT="0" distB="0" distL="0" distR="0" wp14:anchorId="65A3B71A" wp14:editId="221C1486">
            <wp:extent cx="5615940" cy="1391920"/>
            <wp:effectExtent l="0" t="0" r="381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45">
                      <a:extLst>
                        <a:ext uri="{28A0092B-C50C-407E-A947-70E740481C1C}">
                          <a14:useLocalDpi xmlns:a14="http://schemas.microsoft.com/office/drawing/2010/main" val="0"/>
                        </a:ext>
                      </a:extLst>
                    </a:blip>
                    <a:srcRect/>
                    <a:stretch>
                      <a:fillRect/>
                    </a:stretch>
                  </pic:blipFill>
                  <pic:spPr bwMode="auto">
                    <a:xfrm>
                      <a:off x="0" y="0"/>
                      <a:ext cx="5615940" cy="1391920"/>
                    </a:xfrm>
                    <a:prstGeom prst="rect">
                      <a:avLst/>
                    </a:prstGeom>
                    <a:noFill/>
                    <a:ln>
                      <a:noFill/>
                    </a:ln>
                  </pic:spPr>
                </pic:pic>
              </a:graphicData>
            </a:graphic>
          </wp:inline>
        </w:drawing>
      </w:r>
    </w:p>
    <w:p w14:paraId="6CFCD23F" w14:textId="4C4D12A9" w:rsidR="008A54A0" w:rsidRPr="00661A3E" w:rsidRDefault="009547F7" w:rsidP="00EF5879">
      <w:pPr>
        <w:pStyle w:val="afa"/>
        <w:spacing w:beforeLines="50" w:before="156" w:afterLines="50" w:after="156" w:line="440" w:lineRule="atLeast"/>
        <w:jc w:val="center"/>
        <w:rPr>
          <w:rFonts w:ascii="宋体" w:eastAsia="宋体" w:hAnsi="宋体"/>
          <w:sz w:val="21"/>
          <w:szCs w:val="21"/>
        </w:rPr>
      </w:pPr>
      <w:bookmarkStart w:id="112" w:name="_Ref40557018"/>
      <w:r w:rsidRPr="00661A3E">
        <w:rPr>
          <w:rFonts w:ascii="宋体" w:eastAsia="宋体" w:hAnsi="宋体" w:hint="eastAsia"/>
          <w:sz w:val="21"/>
          <w:szCs w:val="21"/>
        </w:rPr>
        <w:t>图</w:t>
      </w:r>
      <w:r w:rsidRPr="00661A3E">
        <w:rPr>
          <w:rFonts w:ascii="Times New Roman" w:eastAsia="宋体" w:hAnsi="Times New Roman" w:cs="Times New Roman"/>
          <w:sz w:val="21"/>
          <w:szCs w:val="21"/>
        </w:rPr>
        <w:t>5·</w:t>
      </w:r>
      <w:r w:rsidRPr="00661A3E">
        <w:rPr>
          <w:rFonts w:ascii="Times New Roman" w:eastAsia="宋体" w:hAnsi="Times New Roman" w:cs="Times New Roman"/>
          <w:sz w:val="21"/>
          <w:szCs w:val="21"/>
        </w:rPr>
        <w:fldChar w:fldCharType="begin"/>
      </w:r>
      <w:r w:rsidRPr="00661A3E">
        <w:rPr>
          <w:rFonts w:ascii="Times New Roman" w:eastAsia="宋体" w:hAnsi="Times New Roman" w:cs="Times New Roman"/>
          <w:sz w:val="21"/>
          <w:szCs w:val="21"/>
        </w:rPr>
        <w:instrText xml:space="preserve"> SEQ </w:instrText>
      </w:r>
      <w:r w:rsidRPr="00661A3E">
        <w:rPr>
          <w:rFonts w:ascii="Times New Roman" w:eastAsia="宋体" w:hAnsi="Times New Roman" w:cs="Times New Roman"/>
          <w:sz w:val="21"/>
          <w:szCs w:val="21"/>
        </w:rPr>
        <w:instrText>图</w:instrText>
      </w:r>
      <w:r w:rsidRPr="00661A3E">
        <w:rPr>
          <w:rFonts w:ascii="Times New Roman" w:eastAsia="宋体" w:hAnsi="Times New Roman" w:cs="Times New Roman"/>
          <w:sz w:val="21"/>
          <w:szCs w:val="21"/>
        </w:rPr>
        <w:instrText xml:space="preserve">5· \* ARABIC </w:instrText>
      </w:r>
      <w:r w:rsidRPr="00661A3E">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661A3E">
        <w:rPr>
          <w:rFonts w:ascii="Times New Roman" w:eastAsia="宋体" w:hAnsi="Times New Roman" w:cs="Times New Roman"/>
          <w:sz w:val="21"/>
          <w:szCs w:val="21"/>
        </w:rPr>
        <w:fldChar w:fldCharType="end"/>
      </w:r>
      <w:bookmarkEnd w:id="112"/>
      <w:r w:rsidRPr="00661A3E">
        <w:rPr>
          <w:rFonts w:ascii="宋体" w:eastAsia="宋体" w:hAnsi="宋体"/>
          <w:sz w:val="21"/>
          <w:szCs w:val="21"/>
        </w:rPr>
        <w:t xml:space="preserve"> </w:t>
      </w:r>
      <w:r w:rsidRPr="00C05F26">
        <w:rPr>
          <w:rFonts w:ascii="Times New Roman" w:eastAsia="宋体" w:hAnsi="Times New Roman" w:cs="Times New Roman"/>
          <w:sz w:val="21"/>
          <w:szCs w:val="21"/>
        </w:rPr>
        <w:t>stacking</w:t>
      </w:r>
      <w:r w:rsidRPr="00661A3E">
        <w:rPr>
          <w:rFonts w:ascii="宋体" w:eastAsia="宋体" w:hAnsi="宋体" w:hint="eastAsia"/>
          <w:sz w:val="21"/>
          <w:szCs w:val="21"/>
        </w:rPr>
        <w:t>方法</w:t>
      </w:r>
      <w:r w:rsidR="003E2A05" w:rsidRPr="00661A3E">
        <w:rPr>
          <w:rFonts w:ascii="宋体" w:eastAsia="宋体" w:hAnsi="宋体" w:hint="eastAsia"/>
          <w:sz w:val="21"/>
          <w:szCs w:val="21"/>
        </w:rPr>
        <w:t>过程示意</w:t>
      </w:r>
    </w:p>
    <w:p w14:paraId="54509A79" w14:textId="7440E3BB" w:rsidR="00630031" w:rsidRPr="00BB35BE" w:rsidRDefault="003D6BC8" w:rsidP="00630031">
      <w:pPr>
        <w:rPr>
          <w:sz w:val="24"/>
        </w:rPr>
      </w:pPr>
      <w:r>
        <w:tab/>
      </w:r>
      <w:r w:rsidR="00D202F1" w:rsidRPr="001C75E1">
        <w:rPr>
          <w:rFonts w:hint="eastAsia"/>
          <w:sz w:val="24"/>
        </w:rPr>
        <w:t>首先将</w:t>
      </w:r>
      <w:r w:rsidR="001C75E1">
        <w:rPr>
          <w:rFonts w:hint="eastAsia"/>
          <w:sz w:val="24"/>
        </w:rPr>
        <w:t>数据集</w:t>
      </w:r>
      <w:r w:rsidR="00426573">
        <w:rPr>
          <w:rFonts w:hint="eastAsia"/>
          <w:sz w:val="24"/>
        </w:rPr>
        <w:t>以一定的比例分为训练集和测试集两部分</w:t>
      </w:r>
      <w:r w:rsidR="000E1AD3">
        <w:rPr>
          <w:rFonts w:hint="eastAsia"/>
          <w:sz w:val="24"/>
        </w:rPr>
        <w:t>，</w:t>
      </w:r>
      <w:r w:rsidR="008751B2">
        <w:rPr>
          <w:rFonts w:hint="eastAsia"/>
          <w:sz w:val="24"/>
        </w:rPr>
        <w:t>然后将训练集分为五份，</w:t>
      </w:r>
      <w:r w:rsidR="00B63624">
        <w:rPr>
          <w:rFonts w:hint="eastAsia"/>
          <w:sz w:val="24"/>
        </w:rPr>
        <w:t>使用</w:t>
      </w:r>
      <w:r w:rsidR="00C46957">
        <w:rPr>
          <w:rFonts w:hint="eastAsia"/>
          <w:sz w:val="24"/>
        </w:rPr>
        <w:t>五折交叉验证</w:t>
      </w:r>
      <w:r w:rsidR="00D05E17">
        <w:rPr>
          <w:rFonts w:hint="eastAsia"/>
          <w:sz w:val="24"/>
        </w:rPr>
        <w:t>将训练集中的每一部分单独作为测试数据</w:t>
      </w:r>
      <w:r w:rsidR="004004A0">
        <w:rPr>
          <w:rFonts w:hint="eastAsia"/>
          <w:sz w:val="24"/>
        </w:rPr>
        <w:t>，其余四部分用来</w:t>
      </w:r>
      <w:r w:rsidR="00E44568">
        <w:rPr>
          <w:rFonts w:hint="eastAsia"/>
          <w:sz w:val="24"/>
        </w:rPr>
        <w:t>训练第一</w:t>
      </w:r>
      <w:r w:rsidR="00214FE1">
        <w:rPr>
          <w:rFonts w:hint="eastAsia"/>
          <w:sz w:val="24"/>
        </w:rPr>
        <w:t>层模型中的</w:t>
      </w:r>
      <w:r w:rsidR="00214FE1">
        <w:rPr>
          <w:rFonts w:hint="eastAsia"/>
          <w:sz w:val="24"/>
        </w:rPr>
        <w:t>mo</w:t>
      </w:r>
      <w:r w:rsidR="00024C26">
        <w:rPr>
          <w:sz w:val="24"/>
        </w:rPr>
        <w:t>del1</w:t>
      </w:r>
      <w:r w:rsidR="00F95921">
        <w:rPr>
          <w:rFonts w:hint="eastAsia"/>
          <w:sz w:val="24"/>
        </w:rPr>
        <w:t>，</w:t>
      </w:r>
      <w:r w:rsidR="006C007D">
        <w:rPr>
          <w:rFonts w:hint="eastAsia"/>
          <w:sz w:val="24"/>
        </w:rPr>
        <w:t>五折交叉验证后便可得到</w:t>
      </w:r>
      <w:r w:rsidR="00EF4851">
        <w:rPr>
          <w:rFonts w:hint="eastAsia"/>
          <w:sz w:val="24"/>
        </w:rPr>
        <w:t>五组</w:t>
      </w:r>
      <w:r w:rsidR="006D1A15">
        <w:rPr>
          <w:rFonts w:hint="eastAsia"/>
          <w:sz w:val="24"/>
        </w:rPr>
        <w:t>预测结果</w:t>
      </w:r>
      <w:r w:rsidR="00EE37B9">
        <w:rPr>
          <w:rFonts w:hint="eastAsia"/>
          <w:sz w:val="24"/>
        </w:rPr>
        <w:t>，并将该预测结果</w:t>
      </w:r>
      <w:r w:rsidR="00D101D0">
        <w:rPr>
          <w:rFonts w:hint="eastAsia"/>
          <w:sz w:val="24"/>
        </w:rPr>
        <w:t>作为</w:t>
      </w:r>
      <w:r w:rsidR="00196F47">
        <w:rPr>
          <w:rFonts w:hint="eastAsia"/>
          <w:sz w:val="24"/>
        </w:rPr>
        <w:t>第二层模型中次级学习器的一</w:t>
      </w:r>
      <w:r w:rsidR="0090403D">
        <w:rPr>
          <w:rFonts w:hint="eastAsia"/>
          <w:sz w:val="24"/>
        </w:rPr>
        <w:t>组</w:t>
      </w:r>
      <w:r w:rsidR="00196F47">
        <w:rPr>
          <w:rFonts w:hint="eastAsia"/>
          <w:sz w:val="24"/>
        </w:rPr>
        <w:t>输入</w:t>
      </w:r>
      <w:r w:rsidR="00DB2172">
        <w:rPr>
          <w:rFonts w:hint="eastAsia"/>
          <w:sz w:val="24"/>
        </w:rPr>
        <w:t>特征</w:t>
      </w:r>
      <w:r w:rsidR="00B22B58">
        <w:rPr>
          <w:rFonts w:hint="eastAsia"/>
          <w:sz w:val="24"/>
        </w:rPr>
        <w:t>；</w:t>
      </w:r>
      <w:r w:rsidR="008F59C0">
        <w:rPr>
          <w:rFonts w:hint="eastAsia"/>
          <w:sz w:val="24"/>
        </w:rPr>
        <w:t>另外每一折验证之后</w:t>
      </w:r>
      <w:r w:rsidR="00352882">
        <w:rPr>
          <w:rFonts w:hint="eastAsia"/>
          <w:sz w:val="24"/>
        </w:rPr>
        <w:t>均对测试集的数据进行</w:t>
      </w:r>
      <w:r w:rsidR="004014A8">
        <w:rPr>
          <w:rFonts w:hint="eastAsia"/>
          <w:sz w:val="24"/>
        </w:rPr>
        <w:t>预测</w:t>
      </w:r>
      <w:r w:rsidR="00534D26">
        <w:rPr>
          <w:rFonts w:hint="eastAsia"/>
          <w:sz w:val="24"/>
        </w:rPr>
        <w:t>，这样便可得到五组预测结果，</w:t>
      </w:r>
      <w:r w:rsidR="009951D7">
        <w:rPr>
          <w:rFonts w:hint="eastAsia"/>
          <w:sz w:val="24"/>
        </w:rPr>
        <w:t>对这五组预测结果</w:t>
      </w:r>
      <w:r w:rsidR="00AC45B5">
        <w:rPr>
          <w:rFonts w:hint="eastAsia"/>
          <w:sz w:val="24"/>
        </w:rPr>
        <w:t>取平均</w:t>
      </w:r>
      <w:r w:rsidR="00D21127">
        <w:rPr>
          <w:rFonts w:hint="eastAsia"/>
          <w:sz w:val="24"/>
        </w:rPr>
        <w:t>后的结果</w:t>
      </w:r>
      <w:r w:rsidR="00AB6D74">
        <w:rPr>
          <w:rFonts w:hint="eastAsia"/>
          <w:sz w:val="24"/>
        </w:rPr>
        <w:t>便作为第二层模型的一组测试集</w:t>
      </w:r>
      <w:r w:rsidR="0059563C">
        <w:rPr>
          <w:rFonts w:hint="eastAsia"/>
          <w:sz w:val="24"/>
        </w:rPr>
        <w:t>。</w:t>
      </w:r>
      <w:r w:rsidR="005859EB">
        <w:rPr>
          <w:rFonts w:hint="eastAsia"/>
          <w:sz w:val="24"/>
        </w:rPr>
        <w:t>对于第一层模型中的其他分类算法，也采用相同的</w:t>
      </w:r>
      <w:r w:rsidR="00265F8E">
        <w:rPr>
          <w:rFonts w:hint="eastAsia"/>
          <w:sz w:val="24"/>
        </w:rPr>
        <w:t>方法，便可</w:t>
      </w:r>
      <w:r w:rsidR="00026B71">
        <w:rPr>
          <w:rFonts w:hint="eastAsia"/>
          <w:sz w:val="24"/>
        </w:rPr>
        <w:t>相应得到</w:t>
      </w:r>
      <w:r w:rsidR="002252D8">
        <w:rPr>
          <w:rFonts w:hint="eastAsia"/>
          <w:sz w:val="24"/>
        </w:rPr>
        <w:t>输入特征和测试集，将第一层模型中得到的所有输入特征和</w:t>
      </w:r>
      <w:r w:rsidR="004E6868">
        <w:rPr>
          <w:rFonts w:hint="eastAsia"/>
          <w:sz w:val="24"/>
        </w:rPr>
        <w:t>测试集分别</w:t>
      </w:r>
      <w:r w:rsidR="00445795">
        <w:rPr>
          <w:rFonts w:hint="eastAsia"/>
          <w:sz w:val="24"/>
        </w:rPr>
        <w:t>线性</w:t>
      </w:r>
      <w:r w:rsidR="004E6868">
        <w:rPr>
          <w:rFonts w:hint="eastAsia"/>
          <w:sz w:val="24"/>
        </w:rPr>
        <w:t>组合</w:t>
      </w:r>
      <w:r w:rsidR="00D224DA">
        <w:rPr>
          <w:rFonts w:hint="eastAsia"/>
          <w:sz w:val="24"/>
        </w:rPr>
        <w:t>便可得到</w:t>
      </w:r>
      <w:r w:rsidR="00177EF3">
        <w:rPr>
          <w:rFonts w:hint="eastAsia"/>
          <w:sz w:val="24"/>
        </w:rPr>
        <w:t>第二层次级分类器的训练集和测试集，</w:t>
      </w:r>
      <w:r w:rsidR="0001109A">
        <w:rPr>
          <w:rFonts w:hint="eastAsia"/>
          <w:sz w:val="24"/>
        </w:rPr>
        <w:t>之后便可得到分类结果</w:t>
      </w:r>
      <w:r w:rsidR="00F475BF">
        <w:rPr>
          <w:rFonts w:hint="eastAsia"/>
          <w:sz w:val="24"/>
        </w:rPr>
        <w:t>。</w:t>
      </w:r>
    </w:p>
    <w:p w14:paraId="44CE2E5E" w14:textId="5E10F88A" w:rsidR="00737C3A" w:rsidRDefault="00F96F93" w:rsidP="006E1878">
      <w:pPr>
        <w:pStyle w:val="22"/>
        <w:rPr>
          <w:rFonts w:ascii="Times New Roman" w:hAnsi="Times New Roman" w:cs="Times New Roman"/>
        </w:rPr>
      </w:pPr>
      <w:bookmarkStart w:id="113" w:name="_Toc41035777"/>
      <w:r w:rsidRPr="00B46023">
        <w:t>第</w:t>
      </w:r>
      <w:r w:rsidR="00605FEA">
        <w:rPr>
          <w:rFonts w:ascii="Times New Roman" w:hAnsi="Times New Roman" w:cs="Times New Roman" w:hint="eastAsia"/>
        </w:rPr>
        <w:t>5</w:t>
      </w:r>
      <w:r w:rsidRPr="00410239">
        <w:rPr>
          <w:rFonts w:ascii="Times New Roman" w:hAnsi="Times New Roman" w:cs="Times New Roman"/>
        </w:rPr>
        <w:t>.</w:t>
      </w:r>
      <w:r w:rsidR="00FF69C9">
        <w:rPr>
          <w:rFonts w:ascii="Times New Roman" w:hAnsi="Times New Roman" w:cs="Times New Roman" w:hint="eastAsia"/>
        </w:rPr>
        <w:t>2</w:t>
      </w:r>
      <w:r w:rsidRPr="00B46023">
        <w:t>节</w:t>
      </w:r>
      <w:r w:rsidRPr="00B46023">
        <w:t xml:space="preserve">  </w:t>
      </w:r>
      <w:r w:rsidR="001130ED">
        <w:rPr>
          <w:rFonts w:ascii="Times New Roman" w:hAnsi="Times New Roman" w:cs="Times New Roman" w:hint="eastAsia"/>
        </w:rPr>
        <w:t>基于</w:t>
      </w:r>
      <w:r w:rsidR="001130ED">
        <w:rPr>
          <w:rFonts w:ascii="Times New Roman" w:hAnsi="Times New Roman" w:cs="Times New Roman" w:hint="eastAsia"/>
        </w:rPr>
        <w:t>stacking</w:t>
      </w:r>
      <w:r w:rsidR="001130ED">
        <w:rPr>
          <w:rFonts w:ascii="Times New Roman" w:hAnsi="Times New Roman" w:cs="Times New Roman" w:hint="eastAsia"/>
        </w:rPr>
        <w:t>方法的分类结果</w:t>
      </w:r>
      <w:bookmarkEnd w:id="113"/>
    </w:p>
    <w:p w14:paraId="5157A473" w14:textId="5005124F" w:rsidR="00134373" w:rsidRPr="00BD5F18" w:rsidRDefault="00744C25" w:rsidP="003377D6">
      <w:pPr>
        <w:ind w:firstLine="420"/>
        <w:rPr>
          <w:sz w:val="24"/>
        </w:rPr>
      </w:pPr>
      <w:r>
        <w:rPr>
          <w:rFonts w:hint="eastAsia"/>
          <w:sz w:val="24"/>
        </w:rPr>
        <w:t>s</w:t>
      </w:r>
      <w:r>
        <w:rPr>
          <w:sz w:val="24"/>
        </w:rPr>
        <w:t>tacking</w:t>
      </w:r>
      <w:r>
        <w:rPr>
          <w:rFonts w:hint="eastAsia"/>
          <w:sz w:val="24"/>
        </w:rPr>
        <w:t>方法的</w:t>
      </w:r>
      <w:r w:rsidR="001F1B8B">
        <w:rPr>
          <w:rFonts w:hint="eastAsia"/>
          <w:sz w:val="24"/>
        </w:rPr>
        <w:t>可以取长补短，综合多个模型的优点进行分类</w:t>
      </w:r>
      <w:r w:rsidR="00307DDD">
        <w:rPr>
          <w:rFonts w:hint="eastAsia"/>
          <w:sz w:val="24"/>
        </w:rPr>
        <w:t>进行分类决策</w:t>
      </w:r>
      <w:r w:rsidR="00E46AF4">
        <w:rPr>
          <w:rFonts w:hint="eastAsia"/>
          <w:sz w:val="24"/>
        </w:rPr>
        <w:t>。对于</w:t>
      </w:r>
      <w:r w:rsidR="00E46AF4">
        <w:rPr>
          <w:rFonts w:hint="eastAsia"/>
          <w:sz w:val="24"/>
        </w:rPr>
        <w:t>stacking</w:t>
      </w:r>
      <w:r w:rsidR="00E46AF4">
        <w:rPr>
          <w:rFonts w:hint="eastAsia"/>
          <w:sz w:val="24"/>
        </w:rPr>
        <w:t>方法的第一层模型</w:t>
      </w:r>
      <w:r w:rsidR="00005760">
        <w:rPr>
          <w:rFonts w:hint="eastAsia"/>
          <w:sz w:val="24"/>
        </w:rPr>
        <w:t>中的</w:t>
      </w:r>
      <w:r w:rsidR="004B5D6A">
        <w:rPr>
          <w:rFonts w:hint="eastAsia"/>
          <w:sz w:val="24"/>
        </w:rPr>
        <w:t>初级学习器</w:t>
      </w:r>
      <w:r w:rsidR="00E46AF4">
        <w:rPr>
          <w:rFonts w:hint="eastAsia"/>
          <w:sz w:val="24"/>
        </w:rPr>
        <w:t>，</w:t>
      </w:r>
      <w:r w:rsidR="005C4756">
        <w:rPr>
          <w:rFonts w:hint="eastAsia"/>
          <w:sz w:val="24"/>
        </w:rPr>
        <w:t>本研究选取支持向量机和</w:t>
      </w:r>
      <w:r w:rsidR="005C4756">
        <w:rPr>
          <w:rFonts w:hint="eastAsia"/>
          <w:sz w:val="24"/>
        </w:rPr>
        <w:t>K</w:t>
      </w:r>
      <w:r w:rsidR="00C05498">
        <w:rPr>
          <w:rFonts w:hint="eastAsia"/>
          <w:sz w:val="24"/>
        </w:rPr>
        <w:t>最邻近算法</w:t>
      </w:r>
      <w:r w:rsidR="005A35AB">
        <w:rPr>
          <w:rFonts w:hint="eastAsia"/>
          <w:sz w:val="24"/>
        </w:rPr>
        <w:t>，而第二层模型中的次级学习器</w:t>
      </w:r>
      <w:r w:rsidR="00DD2CC1">
        <w:rPr>
          <w:rFonts w:hint="eastAsia"/>
          <w:sz w:val="24"/>
        </w:rPr>
        <w:t>则选用</w:t>
      </w:r>
      <w:r w:rsidR="00F37248">
        <w:rPr>
          <w:rFonts w:hint="eastAsia"/>
          <w:sz w:val="24"/>
        </w:rPr>
        <w:t>决策树</w:t>
      </w:r>
      <w:r w:rsidR="00EC7CF5">
        <w:rPr>
          <w:rFonts w:hint="eastAsia"/>
          <w:sz w:val="24"/>
        </w:rPr>
        <w:t>，</w:t>
      </w:r>
      <w:r w:rsidR="00DB184E">
        <w:rPr>
          <w:rFonts w:hint="eastAsia"/>
          <w:sz w:val="24"/>
        </w:rPr>
        <w:t>故而</w:t>
      </w:r>
      <w:r w:rsidR="00EC7CF5">
        <w:rPr>
          <w:rFonts w:hint="eastAsia"/>
          <w:sz w:val="24"/>
        </w:rPr>
        <w:t>这些分类算法的参数可以直接</w:t>
      </w:r>
      <w:r w:rsidR="003D6C10">
        <w:rPr>
          <w:rFonts w:hint="eastAsia"/>
          <w:sz w:val="24"/>
        </w:rPr>
        <w:t>参考前文中</w:t>
      </w:r>
      <w:r w:rsidR="008955F6">
        <w:rPr>
          <w:rFonts w:hint="eastAsia"/>
          <w:sz w:val="24"/>
        </w:rPr>
        <w:t>选取的参数</w:t>
      </w:r>
      <w:r w:rsidR="007A7EBA">
        <w:rPr>
          <w:rFonts w:hint="eastAsia"/>
          <w:sz w:val="24"/>
        </w:rPr>
        <w:t>。</w:t>
      </w:r>
      <w:r w:rsidR="00AD6518">
        <w:rPr>
          <w:rFonts w:hint="eastAsia"/>
          <w:sz w:val="24"/>
        </w:rPr>
        <w:t>本研究在</w:t>
      </w:r>
      <w:r w:rsidR="00AD6518">
        <w:rPr>
          <w:rFonts w:hint="eastAsia"/>
          <w:sz w:val="24"/>
        </w:rPr>
        <w:t>python3.</w:t>
      </w:r>
      <w:r w:rsidR="00AD6518">
        <w:rPr>
          <w:sz w:val="24"/>
        </w:rPr>
        <w:t>7</w:t>
      </w:r>
      <w:r w:rsidR="00AD6518">
        <w:rPr>
          <w:rFonts w:hint="eastAsia"/>
          <w:sz w:val="24"/>
        </w:rPr>
        <w:t>中对</w:t>
      </w:r>
      <w:r w:rsidR="00AD6518">
        <w:rPr>
          <w:rFonts w:hint="eastAsia"/>
          <w:sz w:val="24"/>
        </w:rPr>
        <w:t>stacking</w:t>
      </w:r>
      <w:r w:rsidR="00AD6518">
        <w:rPr>
          <w:rFonts w:hint="eastAsia"/>
          <w:sz w:val="24"/>
        </w:rPr>
        <w:t>方法进行实现。</w:t>
      </w:r>
    </w:p>
    <w:p w14:paraId="14E2EC8E" w14:textId="518A5C99" w:rsidR="00B424E1" w:rsidRPr="00AB7B76" w:rsidRDefault="00784D93" w:rsidP="00246013">
      <w:pPr>
        <w:rPr>
          <w:rFonts w:ascii="宋体" w:hAnsi="宋体"/>
          <w:szCs w:val="21"/>
        </w:rPr>
      </w:pPr>
      <w:r>
        <w:rPr>
          <w:sz w:val="24"/>
        </w:rPr>
        <w:tab/>
      </w:r>
      <w:r w:rsidR="008D6CBD">
        <w:rPr>
          <w:rFonts w:hint="eastAsia"/>
          <w:sz w:val="24"/>
        </w:rPr>
        <w:t>基于</w:t>
      </w:r>
      <w:r w:rsidR="008D6CBD">
        <w:rPr>
          <w:rFonts w:hint="eastAsia"/>
          <w:sz w:val="24"/>
        </w:rPr>
        <w:t>stacking</w:t>
      </w:r>
      <w:r w:rsidR="008D6CBD">
        <w:rPr>
          <w:rFonts w:hint="eastAsia"/>
          <w:sz w:val="24"/>
        </w:rPr>
        <w:t>方法融合多个分类模型进行</w:t>
      </w:r>
      <w:r w:rsidR="00FB3C04">
        <w:rPr>
          <w:rFonts w:hint="eastAsia"/>
          <w:sz w:val="24"/>
        </w:rPr>
        <w:t>分类决策是本文的</w:t>
      </w:r>
      <w:r w:rsidR="008919D2">
        <w:rPr>
          <w:rFonts w:hint="eastAsia"/>
          <w:sz w:val="24"/>
        </w:rPr>
        <w:t>创新点</w:t>
      </w:r>
      <w:r w:rsidR="00D27BEB">
        <w:rPr>
          <w:rFonts w:hint="eastAsia"/>
          <w:sz w:val="24"/>
        </w:rPr>
        <w:t>之一，</w:t>
      </w:r>
      <w:r w:rsidR="005052B7" w:rsidRPr="00A32496">
        <w:rPr>
          <w:sz w:val="24"/>
        </w:rPr>
        <w:fldChar w:fldCharType="begin"/>
      </w:r>
      <w:r w:rsidR="005052B7" w:rsidRPr="00A32496">
        <w:rPr>
          <w:sz w:val="24"/>
        </w:rPr>
        <w:instrText xml:space="preserve"> </w:instrText>
      </w:r>
      <w:r w:rsidR="005052B7" w:rsidRPr="00A32496">
        <w:rPr>
          <w:rFonts w:hint="eastAsia"/>
          <w:sz w:val="24"/>
        </w:rPr>
        <w:instrText>REF _Ref40685769 \h</w:instrText>
      </w:r>
      <w:r w:rsidR="005052B7" w:rsidRPr="00A32496">
        <w:rPr>
          <w:sz w:val="24"/>
        </w:rPr>
        <w:instrText xml:space="preserve"> </w:instrText>
      </w:r>
      <w:r w:rsidR="00A32496">
        <w:rPr>
          <w:sz w:val="24"/>
        </w:rPr>
        <w:instrText xml:space="preserve"> \* MERGEFORMAT </w:instrText>
      </w:r>
      <w:r w:rsidR="005052B7" w:rsidRPr="00A32496">
        <w:rPr>
          <w:sz w:val="24"/>
        </w:rPr>
      </w:r>
      <w:r w:rsidR="005052B7" w:rsidRPr="00A32496">
        <w:rPr>
          <w:sz w:val="24"/>
        </w:rPr>
        <w:fldChar w:fldCharType="separate"/>
      </w:r>
      <w:r w:rsidR="00366273" w:rsidRPr="00366273">
        <w:rPr>
          <w:rFonts w:ascii="宋体" w:hAnsi="宋体" w:hint="eastAsia"/>
          <w:sz w:val="24"/>
        </w:rPr>
        <w:t>表</w:t>
      </w:r>
      <w:r w:rsidR="00366273" w:rsidRPr="00366273">
        <w:rPr>
          <w:rFonts w:ascii="宋体" w:hAnsi="宋体"/>
          <w:sz w:val="24"/>
        </w:rPr>
        <w:t>5</w:t>
      </w:r>
      <w:r w:rsidR="00366273" w:rsidRPr="00B4288A">
        <w:rPr>
          <w:sz w:val="24"/>
        </w:rPr>
        <w:t>·</w:t>
      </w:r>
      <w:r w:rsidR="00366273" w:rsidRPr="00366273">
        <w:rPr>
          <w:rFonts w:ascii="宋体" w:hAnsi="宋体"/>
          <w:sz w:val="24"/>
        </w:rPr>
        <w:t>1</w:t>
      </w:r>
      <w:r w:rsidR="005052B7" w:rsidRPr="00A32496">
        <w:rPr>
          <w:sz w:val="24"/>
        </w:rPr>
        <w:fldChar w:fldCharType="end"/>
      </w:r>
      <w:r w:rsidR="00C95C83">
        <w:rPr>
          <w:rFonts w:hint="eastAsia"/>
          <w:sz w:val="24"/>
        </w:rPr>
        <w:t>~</w:t>
      </w:r>
      <w:r w:rsidR="005052B7" w:rsidRPr="00A32496">
        <w:rPr>
          <w:sz w:val="24"/>
        </w:rPr>
        <w:fldChar w:fldCharType="begin"/>
      </w:r>
      <w:r w:rsidR="005052B7" w:rsidRPr="00A32496">
        <w:rPr>
          <w:sz w:val="24"/>
        </w:rPr>
        <w:instrText xml:space="preserve"> REF _Ref40685774 \h </w:instrText>
      </w:r>
      <w:r w:rsidR="00A32496">
        <w:rPr>
          <w:sz w:val="24"/>
        </w:rPr>
        <w:instrText xml:space="preserve"> \* MERGEFORMAT </w:instrText>
      </w:r>
      <w:r w:rsidR="005052B7" w:rsidRPr="00A32496">
        <w:rPr>
          <w:sz w:val="24"/>
        </w:rPr>
      </w:r>
      <w:r w:rsidR="005052B7" w:rsidRPr="00A32496">
        <w:rPr>
          <w:sz w:val="24"/>
        </w:rPr>
        <w:fldChar w:fldCharType="separate"/>
      </w:r>
      <w:r w:rsidR="00366273" w:rsidRPr="00366273">
        <w:rPr>
          <w:rFonts w:ascii="宋体" w:hAnsi="宋体"/>
          <w:sz w:val="24"/>
        </w:rPr>
        <w:t>表5</w:t>
      </w:r>
      <w:r w:rsidR="00366273" w:rsidRPr="00B4288A">
        <w:rPr>
          <w:sz w:val="24"/>
        </w:rPr>
        <w:t>·</w:t>
      </w:r>
      <w:r w:rsidR="00366273" w:rsidRPr="00366273">
        <w:rPr>
          <w:rFonts w:ascii="宋体" w:hAnsi="宋体"/>
          <w:sz w:val="24"/>
        </w:rPr>
        <w:t>4</w:t>
      </w:r>
      <w:r w:rsidR="005052B7" w:rsidRPr="00A32496">
        <w:rPr>
          <w:sz w:val="24"/>
        </w:rPr>
        <w:fldChar w:fldCharType="end"/>
      </w:r>
      <w:r w:rsidR="00A5799C">
        <w:rPr>
          <w:rFonts w:hint="eastAsia"/>
          <w:sz w:val="24"/>
        </w:rPr>
        <w:t>是最终得到的分类结果，</w:t>
      </w:r>
      <w:r w:rsidR="008C3E2D">
        <w:rPr>
          <w:rFonts w:hint="eastAsia"/>
          <w:sz w:val="24"/>
        </w:rPr>
        <w:t>为了可以更直观地</w:t>
      </w:r>
      <w:r w:rsidR="009A0581">
        <w:rPr>
          <w:rFonts w:hint="eastAsia"/>
          <w:sz w:val="24"/>
        </w:rPr>
        <w:t>对应用了</w:t>
      </w:r>
      <w:r w:rsidR="009A0581">
        <w:rPr>
          <w:rFonts w:hint="eastAsia"/>
          <w:sz w:val="24"/>
        </w:rPr>
        <w:t>stacking</w:t>
      </w:r>
      <w:r w:rsidR="009A0581">
        <w:rPr>
          <w:rFonts w:hint="eastAsia"/>
          <w:sz w:val="24"/>
        </w:rPr>
        <w:t>方法后分类效果是否提升</w:t>
      </w:r>
      <w:r w:rsidR="00A54AB9">
        <w:rPr>
          <w:rFonts w:hint="eastAsia"/>
          <w:sz w:val="24"/>
        </w:rPr>
        <w:t>进行判断，本文绘制了</w:t>
      </w:r>
      <w:r w:rsidR="00A54AB9" w:rsidRPr="00A950B8">
        <w:rPr>
          <w:sz w:val="24"/>
        </w:rPr>
        <w:fldChar w:fldCharType="begin"/>
      </w:r>
      <w:r w:rsidR="00A54AB9" w:rsidRPr="00A950B8">
        <w:rPr>
          <w:sz w:val="24"/>
        </w:rPr>
        <w:instrText xml:space="preserve"> </w:instrText>
      </w:r>
      <w:r w:rsidR="00A54AB9" w:rsidRPr="00A950B8">
        <w:rPr>
          <w:rFonts w:hint="eastAsia"/>
          <w:sz w:val="24"/>
        </w:rPr>
        <w:instrText>REF _Ref40689134 \h</w:instrText>
      </w:r>
      <w:r w:rsidR="00A54AB9" w:rsidRPr="00A950B8">
        <w:rPr>
          <w:sz w:val="24"/>
        </w:rPr>
        <w:instrText xml:space="preserve"> </w:instrText>
      </w:r>
      <w:r w:rsidR="003D56E3" w:rsidRPr="00A950B8">
        <w:rPr>
          <w:sz w:val="24"/>
        </w:rPr>
        <w:instrText xml:space="preserve"> \* MERGEFORMAT </w:instrText>
      </w:r>
      <w:r w:rsidR="00A54AB9" w:rsidRPr="00A950B8">
        <w:rPr>
          <w:sz w:val="24"/>
        </w:rPr>
      </w:r>
      <w:r w:rsidR="00A54AB9" w:rsidRPr="00A950B8">
        <w:rPr>
          <w:sz w:val="24"/>
        </w:rPr>
        <w:fldChar w:fldCharType="separate"/>
      </w:r>
      <w:r w:rsidR="00366273" w:rsidRPr="00A950B8">
        <w:rPr>
          <w:rFonts w:ascii="宋体" w:hAnsi="宋体" w:hint="eastAsia"/>
          <w:sz w:val="24"/>
        </w:rPr>
        <w:t>图</w:t>
      </w:r>
      <w:r w:rsidR="00366273" w:rsidRPr="00A950B8">
        <w:rPr>
          <w:rFonts w:ascii="宋体" w:hAnsi="宋体"/>
          <w:sz w:val="24"/>
        </w:rPr>
        <w:t>5</w:t>
      </w:r>
      <w:r w:rsidR="00366273" w:rsidRPr="00B4288A">
        <w:rPr>
          <w:sz w:val="24"/>
        </w:rPr>
        <w:t>·</w:t>
      </w:r>
      <w:r w:rsidR="00366273" w:rsidRPr="00A950B8">
        <w:rPr>
          <w:rFonts w:ascii="宋体" w:hAnsi="宋体"/>
          <w:sz w:val="24"/>
        </w:rPr>
        <w:t>2</w:t>
      </w:r>
      <w:r w:rsidR="00A54AB9" w:rsidRPr="00A950B8">
        <w:rPr>
          <w:sz w:val="24"/>
        </w:rPr>
        <w:fldChar w:fldCharType="end"/>
      </w:r>
      <w:r w:rsidR="003D56E3" w:rsidRPr="00A950B8">
        <w:rPr>
          <w:rFonts w:hint="eastAsia"/>
          <w:sz w:val="24"/>
        </w:rPr>
        <w:t>~</w:t>
      </w:r>
      <w:r w:rsidR="00220660" w:rsidRPr="003A3D2D">
        <w:rPr>
          <w:sz w:val="24"/>
        </w:rPr>
        <w:fldChar w:fldCharType="begin"/>
      </w:r>
      <w:r w:rsidR="00220660" w:rsidRPr="003A3D2D">
        <w:rPr>
          <w:sz w:val="24"/>
        </w:rPr>
        <w:instrText xml:space="preserve"> REF _Ref40689251 \h  \* MERGEFORMAT </w:instrText>
      </w:r>
      <w:r w:rsidR="00220660" w:rsidRPr="003A3D2D">
        <w:rPr>
          <w:sz w:val="24"/>
        </w:rPr>
      </w:r>
      <w:r w:rsidR="00220660" w:rsidRPr="003A3D2D">
        <w:rPr>
          <w:sz w:val="24"/>
        </w:rPr>
        <w:fldChar w:fldCharType="separate"/>
      </w:r>
      <w:r w:rsidR="00220660" w:rsidRPr="003A3D2D">
        <w:rPr>
          <w:rFonts w:ascii="宋体" w:hAnsi="宋体" w:hint="eastAsia"/>
          <w:sz w:val="24"/>
        </w:rPr>
        <w:t>图</w:t>
      </w:r>
      <w:r w:rsidR="00220660" w:rsidRPr="003A3D2D">
        <w:rPr>
          <w:rFonts w:ascii="宋体" w:hAnsi="宋体"/>
          <w:sz w:val="24"/>
        </w:rPr>
        <w:t>5</w:t>
      </w:r>
      <w:r w:rsidR="00220660" w:rsidRPr="00B4288A">
        <w:rPr>
          <w:sz w:val="24"/>
        </w:rPr>
        <w:t>·</w:t>
      </w:r>
      <w:r w:rsidR="00220660" w:rsidRPr="003A3D2D">
        <w:rPr>
          <w:rFonts w:ascii="宋体" w:hAnsi="宋体"/>
          <w:sz w:val="24"/>
        </w:rPr>
        <w:t>5</w:t>
      </w:r>
      <w:r w:rsidR="00220660" w:rsidRPr="003A3D2D">
        <w:rPr>
          <w:sz w:val="24"/>
        </w:rPr>
        <w:fldChar w:fldCharType="end"/>
      </w:r>
      <w:r w:rsidR="001E2CD7" w:rsidRPr="00A950B8">
        <w:rPr>
          <w:rFonts w:hint="eastAsia"/>
          <w:sz w:val="24"/>
        </w:rPr>
        <w:t>共</w:t>
      </w:r>
      <w:r w:rsidR="001E2CD7">
        <w:rPr>
          <w:rFonts w:hint="eastAsia"/>
          <w:sz w:val="24"/>
        </w:rPr>
        <w:t>四个柱状图进行对比，其中分类准确率挑选最优值</w:t>
      </w:r>
      <w:r w:rsidR="0058257E" w:rsidRPr="003A3D2D">
        <w:rPr>
          <w:rFonts w:hint="eastAsia"/>
          <w:sz w:val="24"/>
        </w:rPr>
        <w:t>，除</w:t>
      </w:r>
      <w:r w:rsidR="00CA66D3" w:rsidRPr="003A3D2D">
        <w:rPr>
          <w:rFonts w:hint="eastAsia"/>
          <w:sz w:val="24"/>
        </w:rPr>
        <w:t>去</w:t>
      </w:r>
      <w:r w:rsidR="00640455" w:rsidRPr="003A3D2D">
        <w:rPr>
          <w:sz w:val="24"/>
        </w:rPr>
        <w:fldChar w:fldCharType="begin"/>
      </w:r>
      <w:r w:rsidR="00640455" w:rsidRPr="003A3D2D">
        <w:rPr>
          <w:sz w:val="24"/>
        </w:rPr>
        <w:instrText xml:space="preserve"> REF _Ref40689251 \h  \* MERGEFORMAT </w:instrText>
      </w:r>
      <w:r w:rsidR="00640455" w:rsidRPr="003A3D2D">
        <w:rPr>
          <w:sz w:val="24"/>
        </w:rPr>
      </w:r>
      <w:r w:rsidR="00640455" w:rsidRPr="003A3D2D">
        <w:rPr>
          <w:sz w:val="24"/>
        </w:rPr>
        <w:fldChar w:fldCharType="separate"/>
      </w:r>
      <w:r w:rsidR="00366273" w:rsidRPr="003A3D2D">
        <w:rPr>
          <w:rFonts w:ascii="宋体" w:hAnsi="宋体" w:hint="eastAsia"/>
          <w:sz w:val="24"/>
        </w:rPr>
        <w:t>图</w:t>
      </w:r>
      <w:r w:rsidR="00366273" w:rsidRPr="003A3D2D">
        <w:rPr>
          <w:rFonts w:ascii="宋体" w:hAnsi="宋体"/>
          <w:sz w:val="24"/>
        </w:rPr>
        <w:t>5</w:t>
      </w:r>
      <w:r w:rsidR="00366273" w:rsidRPr="00B4288A">
        <w:rPr>
          <w:sz w:val="24"/>
        </w:rPr>
        <w:t>·</w:t>
      </w:r>
      <w:r w:rsidR="00366273" w:rsidRPr="003A3D2D">
        <w:rPr>
          <w:rFonts w:ascii="宋体" w:hAnsi="宋体"/>
          <w:sz w:val="24"/>
        </w:rPr>
        <w:t>5</w:t>
      </w:r>
      <w:r w:rsidR="00640455" w:rsidRPr="003A3D2D">
        <w:rPr>
          <w:sz w:val="24"/>
        </w:rPr>
        <w:fldChar w:fldCharType="end"/>
      </w:r>
      <w:r w:rsidR="00640455">
        <w:rPr>
          <w:rFonts w:hint="eastAsia"/>
          <w:sz w:val="24"/>
        </w:rPr>
        <w:t>外，使用</w:t>
      </w:r>
      <w:r w:rsidR="00640455">
        <w:rPr>
          <w:rFonts w:hint="eastAsia"/>
          <w:sz w:val="24"/>
        </w:rPr>
        <w:t>stacking</w:t>
      </w:r>
      <w:r w:rsidR="00640455">
        <w:rPr>
          <w:rFonts w:hint="eastAsia"/>
          <w:sz w:val="24"/>
        </w:rPr>
        <w:t>方法后，最终得到的分类准确率</w:t>
      </w:r>
      <w:r w:rsidR="00AC72B4">
        <w:rPr>
          <w:rFonts w:hint="eastAsia"/>
          <w:sz w:val="24"/>
        </w:rPr>
        <w:t>基本上</w:t>
      </w:r>
      <w:r w:rsidR="006379AB">
        <w:rPr>
          <w:rFonts w:hint="eastAsia"/>
          <w:sz w:val="24"/>
        </w:rPr>
        <w:t>都</w:t>
      </w:r>
      <w:r w:rsidR="00640455">
        <w:rPr>
          <w:rFonts w:hint="eastAsia"/>
          <w:sz w:val="24"/>
        </w:rPr>
        <w:t>有了一定的提高，</w:t>
      </w:r>
      <w:r w:rsidR="00C550A1">
        <w:rPr>
          <w:rFonts w:hint="eastAsia"/>
          <w:sz w:val="24"/>
        </w:rPr>
        <w:t>这表明</w:t>
      </w:r>
      <w:r w:rsidR="000B003D">
        <w:rPr>
          <w:rFonts w:hint="eastAsia"/>
          <w:sz w:val="24"/>
        </w:rPr>
        <w:t>本文中使用的</w:t>
      </w:r>
      <w:r w:rsidR="000B003D">
        <w:rPr>
          <w:rFonts w:hint="eastAsia"/>
          <w:sz w:val="24"/>
        </w:rPr>
        <w:t>stacking</w:t>
      </w:r>
      <w:r w:rsidR="000B003D">
        <w:rPr>
          <w:rFonts w:hint="eastAsia"/>
          <w:sz w:val="24"/>
        </w:rPr>
        <w:t>方法可以较好地完成癫痫脑电信号的分类任务</w:t>
      </w:r>
      <w:r w:rsidR="008558DF">
        <w:rPr>
          <w:rFonts w:hint="eastAsia"/>
          <w:sz w:val="24"/>
        </w:rPr>
        <w:t>，</w:t>
      </w:r>
      <w:r w:rsidR="00C70D4F">
        <w:rPr>
          <w:rFonts w:hint="eastAsia"/>
          <w:sz w:val="24"/>
        </w:rPr>
        <w:t>具有一定的泛化能力。</w:t>
      </w:r>
    </w:p>
    <w:p w14:paraId="4B17D33E" w14:textId="761AF08A" w:rsidR="00134373" w:rsidRPr="009D6FDB" w:rsidRDefault="0086271F" w:rsidP="00FE4FFE">
      <w:pPr>
        <w:pStyle w:val="afa"/>
        <w:spacing w:beforeLines="50" w:before="156" w:afterLines="50" w:after="156" w:line="440" w:lineRule="atLeast"/>
        <w:ind w:firstLine="420"/>
        <w:rPr>
          <w:rFonts w:ascii="宋体" w:eastAsia="宋体" w:hAnsi="宋体"/>
          <w:sz w:val="21"/>
          <w:szCs w:val="21"/>
        </w:rPr>
      </w:pPr>
      <w:bookmarkStart w:id="114" w:name="_Ref40685769"/>
      <w:r w:rsidRPr="009D6FDB">
        <w:rPr>
          <w:rFonts w:ascii="宋体" w:eastAsia="宋体" w:hAnsi="宋体" w:hint="eastAsia"/>
          <w:sz w:val="21"/>
          <w:szCs w:val="21"/>
        </w:rPr>
        <w:t>表</w:t>
      </w:r>
      <w:r w:rsidRPr="000873C3">
        <w:rPr>
          <w:rFonts w:ascii="Times New Roman" w:eastAsia="宋体" w:hAnsi="Times New Roman" w:cs="Times New Roman"/>
          <w:sz w:val="21"/>
          <w:szCs w:val="21"/>
        </w:rPr>
        <w:t>5·</w:t>
      </w:r>
      <w:r w:rsidRPr="000873C3">
        <w:rPr>
          <w:rFonts w:ascii="Times New Roman" w:eastAsia="宋体" w:hAnsi="Times New Roman" w:cs="Times New Roman"/>
          <w:sz w:val="21"/>
          <w:szCs w:val="21"/>
        </w:rPr>
        <w:fldChar w:fldCharType="begin"/>
      </w:r>
      <w:r w:rsidRPr="000873C3">
        <w:rPr>
          <w:rFonts w:ascii="Times New Roman" w:eastAsia="宋体" w:hAnsi="Times New Roman" w:cs="Times New Roman"/>
          <w:sz w:val="21"/>
          <w:szCs w:val="21"/>
        </w:rPr>
        <w:instrText xml:space="preserve"> SEQ </w:instrText>
      </w:r>
      <w:r w:rsidRPr="000873C3">
        <w:rPr>
          <w:rFonts w:ascii="Times New Roman" w:eastAsia="宋体" w:hAnsi="Times New Roman" w:cs="Times New Roman"/>
          <w:sz w:val="21"/>
          <w:szCs w:val="21"/>
        </w:rPr>
        <w:instrText>表</w:instrText>
      </w:r>
      <w:r w:rsidRPr="000873C3">
        <w:rPr>
          <w:rFonts w:ascii="Times New Roman" w:eastAsia="宋体" w:hAnsi="Times New Roman" w:cs="Times New Roman"/>
          <w:sz w:val="21"/>
          <w:szCs w:val="21"/>
        </w:rPr>
        <w:instrText xml:space="preserve">5· \* ARABIC </w:instrText>
      </w:r>
      <w:r w:rsidRPr="000873C3">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1</w:t>
      </w:r>
      <w:r w:rsidRPr="000873C3">
        <w:rPr>
          <w:rFonts w:ascii="Times New Roman" w:eastAsia="宋体" w:hAnsi="Times New Roman" w:cs="Times New Roman"/>
          <w:sz w:val="21"/>
          <w:szCs w:val="21"/>
        </w:rPr>
        <w:fldChar w:fldCharType="end"/>
      </w:r>
      <w:bookmarkEnd w:id="114"/>
      <w:r w:rsidR="000E443F" w:rsidRPr="009D6FDB">
        <w:rPr>
          <w:rFonts w:ascii="宋体" w:eastAsia="宋体" w:hAnsi="宋体" w:hint="eastAsia"/>
          <w:sz w:val="21"/>
          <w:szCs w:val="21"/>
        </w:rPr>
        <w:t>基于</w:t>
      </w:r>
      <w:r w:rsidR="00273334" w:rsidRPr="009D6FDB">
        <w:rPr>
          <w:rFonts w:ascii="宋体" w:eastAsia="宋体" w:hAnsi="宋体" w:hint="eastAsia"/>
          <w:sz w:val="21"/>
          <w:szCs w:val="21"/>
        </w:rPr>
        <w:t>标准差特征</w:t>
      </w:r>
      <w:r w:rsidR="000E443F" w:rsidRPr="009D6FDB">
        <w:rPr>
          <w:rFonts w:ascii="宋体" w:eastAsia="宋体" w:hAnsi="宋体" w:hint="eastAsia"/>
          <w:sz w:val="21"/>
          <w:szCs w:val="21"/>
        </w:rPr>
        <w:t>的</w:t>
      </w:r>
      <w:r w:rsidR="00D14BEC" w:rsidRPr="009D6FDB">
        <w:rPr>
          <w:rFonts w:ascii="宋体" w:eastAsia="宋体" w:hAnsi="宋体" w:hint="eastAsia"/>
          <w:sz w:val="21"/>
          <w:szCs w:val="21"/>
        </w:rPr>
        <w:t>四种情况分类结果</w:t>
      </w:r>
    </w:p>
    <w:tbl>
      <w:tblPr>
        <w:tblStyle w:val="a8"/>
        <w:tblW w:w="0" w:type="auto"/>
        <w:tblLook w:val="04A0" w:firstRow="1" w:lastRow="0" w:firstColumn="1" w:lastColumn="0" w:noHBand="0" w:noVBand="1"/>
      </w:tblPr>
      <w:tblGrid>
        <w:gridCol w:w="2208"/>
        <w:gridCol w:w="2208"/>
        <w:gridCol w:w="2209"/>
        <w:gridCol w:w="2209"/>
      </w:tblGrid>
      <w:tr w:rsidR="000C3289" w14:paraId="25398D17" w14:textId="77777777" w:rsidTr="00321975">
        <w:tc>
          <w:tcPr>
            <w:tcW w:w="2208" w:type="dxa"/>
          </w:tcPr>
          <w:p w14:paraId="2382CD3E" w14:textId="64155B55" w:rsidR="000C3289" w:rsidRPr="00407E38" w:rsidRDefault="000C3289" w:rsidP="008F66D0">
            <w:pPr>
              <w:rPr>
                <w:szCs w:val="21"/>
              </w:rPr>
            </w:pPr>
          </w:p>
        </w:tc>
        <w:tc>
          <w:tcPr>
            <w:tcW w:w="2208" w:type="dxa"/>
          </w:tcPr>
          <w:p w14:paraId="6C0899EA" w14:textId="13A89C11" w:rsidR="000C3289" w:rsidRPr="00407E38" w:rsidRDefault="000C3289" w:rsidP="008F66D0">
            <w:pPr>
              <w:jc w:val="center"/>
              <w:rPr>
                <w:szCs w:val="21"/>
              </w:rPr>
            </w:pPr>
            <w:r w:rsidRPr="00407E38">
              <w:rPr>
                <w:rFonts w:hint="eastAsia"/>
                <w:szCs w:val="21"/>
              </w:rPr>
              <w:t>ACC</w:t>
            </w:r>
            <w:r w:rsidR="006576C7" w:rsidRPr="00407E38">
              <w:rPr>
                <w:rFonts w:hint="eastAsia"/>
                <w:szCs w:val="21"/>
              </w:rPr>
              <w:t>(</w:t>
            </w:r>
            <w:r w:rsidR="006576C7" w:rsidRPr="00407E38">
              <w:rPr>
                <w:szCs w:val="21"/>
              </w:rPr>
              <w:t>%)</w:t>
            </w:r>
          </w:p>
        </w:tc>
        <w:tc>
          <w:tcPr>
            <w:tcW w:w="2209" w:type="dxa"/>
          </w:tcPr>
          <w:p w14:paraId="21059068" w14:textId="29173230" w:rsidR="000C3289" w:rsidRPr="00407E38" w:rsidRDefault="000C3289" w:rsidP="008F66D0">
            <w:pPr>
              <w:jc w:val="center"/>
              <w:rPr>
                <w:szCs w:val="21"/>
              </w:rPr>
            </w:pPr>
            <w:r w:rsidRPr="00407E38">
              <w:rPr>
                <w:rFonts w:hint="eastAsia"/>
                <w:szCs w:val="21"/>
              </w:rPr>
              <w:t>SEN</w:t>
            </w:r>
            <w:r w:rsidR="009C7201" w:rsidRPr="00407E38">
              <w:rPr>
                <w:rFonts w:hint="eastAsia"/>
                <w:szCs w:val="21"/>
              </w:rPr>
              <w:t>(</w:t>
            </w:r>
            <w:r w:rsidR="009C7201" w:rsidRPr="00407E38">
              <w:rPr>
                <w:szCs w:val="21"/>
              </w:rPr>
              <w:t>%)</w:t>
            </w:r>
          </w:p>
        </w:tc>
        <w:tc>
          <w:tcPr>
            <w:tcW w:w="2209" w:type="dxa"/>
          </w:tcPr>
          <w:p w14:paraId="6D81BCEC" w14:textId="770513BC" w:rsidR="000C3289" w:rsidRPr="00407E38" w:rsidRDefault="000C3289" w:rsidP="008F66D0">
            <w:pPr>
              <w:jc w:val="center"/>
              <w:rPr>
                <w:szCs w:val="21"/>
              </w:rPr>
            </w:pPr>
            <w:r w:rsidRPr="00407E38">
              <w:rPr>
                <w:rFonts w:hint="eastAsia"/>
                <w:szCs w:val="21"/>
              </w:rPr>
              <w:t>SPE</w:t>
            </w:r>
            <w:r w:rsidR="003535AD" w:rsidRPr="00407E38">
              <w:rPr>
                <w:rFonts w:hint="eastAsia"/>
                <w:szCs w:val="21"/>
              </w:rPr>
              <w:t>(</w:t>
            </w:r>
            <w:r w:rsidR="003535AD" w:rsidRPr="00407E38">
              <w:rPr>
                <w:szCs w:val="21"/>
              </w:rPr>
              <w:t>%)</w:t>
            </w:r>
          </w:p>
        </w:tc>
      </w:tr>
      <w:tr w:rsidR="00321975" w14:paraId="492197F3" w14:textId="77777777" w:rsidTr="00321975">
        <w:tc>
          <w:tcPr>
            <w:tcW w:w="2208" w:type="dxa"/>
          </w:tcPr>
          <w:p w14:paraId="2BE67FCD" w14:textId="478DC84A" w:rsidR="00321975" w:rsidRPr="00407E38" w:rsidRDefault="00321975" w:rsidP="00321975">
            <w:pPr>
              <w:jc w:val="center"/>
              <w:rPr>
                <w:szCs w:val="21"/>
              </w:rPr>
            </w:pPr>
            <w:r w:rsidRPr="00407E38">
              <w:rPr>
                <w:rFonts w:hint="eastAsia"/>
                <w:szCs w:val="21"/>
              </w:rPr>
              <w:t>A</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44C1AA26" w14:textId="446819FF" w:rsidR="00321975" w:rsidRPr="00407E38" w:rsidRDefault="00321975" w:rsidP="00321975">
            <w:pPr>
              <w:jc w:val="center"/>
              <w:rPr>
                <w:szCs w:val="21"/>
              </w:rPr>
            </w:pPr>
            <w:r w:rsidRPr="00407E38">
              <w:rPr>
                <w:rFonts w:eastAsia="等线"/>
                <w:color w:val="000000"/>
                <w:kern w:val="0"/>
                <w:szCs w:val="21"/>
              </w:rPr>
              <w:t>100.00</w:t>
            </w:r>
          </w:p>
        </w:tc>
        <w:tc>
          <w:tcPr>
            <w:tcW w:w="2209" w:type="dxa"/>
          </w:tcPr>
          <w:p w14:paraId="54A94301" w14:textId="6D61473A" w:rsidR="00321975" w:rsidRPr="00407E38" w:rsidRDefault="00321975" w:rsidP="00321975">
            <w:pPr>
              <w:jc w:val="center"/>
              <w:rPr>
                <w:szCs w:val="21"/>
              </w:rPr>
            </w:pPr>
            <w:r w:rsidRPr="00407E38">
              <w:rPr>
                <w:rFonts w:eastAsia="等线"/>
                <w:color w:val="000000"/>
                <w:kern w:val="0"/>
                <w:szCs w:val="21"/>
              </w:rPr>
              <w:t>100.00</w:t>
            </w:r>
          </w:p>
        </w:tc>
        <w:tc>
          <w:tcPr>
            <w:tcW w:w="2209" w:type="dxa"/>
          </w:tcPr>
          <w:p w14:paraId="7C7C56F9" w14:textId="47F67BBF" w:rsidR="00321975" w:rsidRPr="00407E38" w:rsidRDefault="00321975" w:rsidP="00321975">
            <w:pPr>
              <w:jc w:val="center"/>
              <w:rPr>
                <w:szCs w:val="21"/>
              </w:rPr>
            </w:pPr>
            <w:r w:rsidRPr="00407E38">
              <w:rPr>
                <w:rFonts w:eastAsia="等线"/>
                <w:color w:val="000000"/>
                <w:kern w:val="0"/>
                <w:szCs w:val="21"/>
              </w:rPr>
              <w:t>100.00</w:t>
            </w:r>
          </w:p>
        </w:tc>
      </w:tr>
      <w:tr w:rsidR="00321975" w14:paraId="2E38633B" w14:textId="77777777" w:rsidTr="00321975">
        <w:tc>
          <w:tcPr>
            <w:tcW w:w="2208" w:type="dxa"/>
          </w:tcPr>
          <w:p w14:paraId="28CF2B1B" w14:textId="28599036" w:rsidR="00321975" w:rsidRPr="00407E38" w:rsidRDefault="00321975" w:rsidP="00321975">
            <w:pPr>
              <w:jc w:val="center"/>
              <w:rPr>
                <w:szCs w:val="21"/>
              </w:rPr>
            </w:pPr>
            <w:r w:rsidRPr="00407E38">
              <w:rPr>
                <w:rFonts w:hint="eastAsia"/>
                <w:szCs w:val="21"/>
              </w:rPr>
              <w:t>B</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2EB57EE1" w14:textId="68BA361C" w:rsidR="00321975" w:rsidRPr="00407E38" w:rsidRDefault="00321975" w:rsidP="00321975">
            <w:pPr>
              <w:jc w:val="center"/>
              <w:rPr>
                <w:szCs w:val="21"/>
              </w:rPr>
            </w:pPr>
            <w:r w:rsidRPr="00407E38">
              <w:rPr>
                <w:rFonts w:eastAsia="等线"/>
                <w:color w:val="000000"/>
                <w:kern w:val="0"/>
                <w:szCs w:val="21"/>
              </w:rPr>
              <w:t>100.00</w:t>
            </w:r>
          </w:p>
        </w:tc>
        <w:tc>
          <w:tcPr>
            <w:tcW w:w="2209" w:type="dxa"/>
          </w:tcPr>
          <w:p w14:paraId="03D14FF0" w14:textId="40D603EC" w:rsidR="00321975" w:rsidRPr="00407E38" w:rsidRDefault="00321975" w:rsidP="00321975">
            <w:pPr>
              <w:jc w:val="center"/>
              <w:rPr>
                <w:szCs w:val="21"/>
              </w:rPr>
            </w:pPr>
            <w:r w:rsidRPr="00407E38">
              <w:rPr>
                <w:rFonts w:eastAsia="等线"/>
                <w:color w:val="000000"/>
                <w:kern w:val="0"/>
                <w:szCs w:val="21"/>
              </w:rPr>
              <w:t>100.00</w:t>
            </w:r>
          </w:p>
        </w:tc>
        <w:tc>
          <w:tcPr>
            <w:tcW w:w="2209" w:type="dxa"/>
          </w:tcPr>
          <w:p w14:paraId="0FF467A2" w14:textId="55F63C01" w:rsidR="00321975" w:rsidRPr="00407E38" w:rsidRDefault="00321975" w:rsidP="00321975">
            <w:pPr>
              <w:jc w:val="center"/>
              <w:rPr>
                <w:szCs w:val="21"/>
              </w:rPr>
            </w:pPr>
            <w:r w:rsidRPr="00407E38">
              <w:rPr>
                <w:rFonts w:eastAsia="等线"/>
                <w:color w:val="000000"/>
                <w:kern w:val="0"/>
                <w:szCs w:val="21"/>
              </w:rPr>
              <w:t>100.00</w:t>
            </w:r>
          </w:p>
        </w:tc>
      </w:tr>
      <w:tr w:rsidR="00321975" w14:paraId="5D733FAD" w14:textId="77777777" w:rsidTr="00321975">
        <w:tc>
          <w:tcPr>
            <w:tcW w:w="2208" w:type="dxa"/>
          </w:tcPr>
          <w:p w14:paraId="7A150AE3" w14:textId="6A12CF45" w:rsidR="00321975" w:rsidRPr="00407E38" w:rsidRDefault="00321975" w:rsidP="00321975">
            <w:pPr>
              <w:jc w:val="center"/>
              <w:rPr>
                <w:szCs w:val="21"/>
              </w:rPr>
            </w:pPr>
            <w:r w:rsidRPr="00407E38">
              <w:rPr>
                <w:rFonts w:hint="eastAsia"/>
                <w:szCs w:val="21"/>
              </w:rPr>
              <w:t>C</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144FB2CF" w14:textId="4ABAAE48" w:rsidR="00321975" w:rsidRPr="00407E38" w:rsidRDefault="00321975" w:rsidP="00321975">
            <w:pPr>
              <w:jc w:val="center"/>
              <w:rPr>
                <w:rFonts w:eastAsia="等线"/>
                <w:color w:val="000000"/>
                <w:kern w:val="0"/>
                <w:szCs w:val="21"/>
              </w:rPr>
            </w:pPr>
            <w:r w:rsidRPr="00407E38">
              <w:rPr>
                <w:rFonts w:eastAsia="等线"/>
                <w:color w:val="000000"/>
                <w:kern w:val="0"/>
                <w:szCs w:val="21"/>
              </w:rPr>
              <w:t>100.00</w:t>
            </w:r>
          </w:p>
        </w:tc>
        <w:tc>
          <w:tcPr>
            <w:tcW w:w="2209" w:type="dxa"/>
          </w:tcPr>
          <w:p w14:paraId="508B6AEB" w14:textId="211BC15E" w:rsidR="00321975" w:rsidRPr="00407E38" w:rsidRDefault="00321975" w:rsidP="00321975">
            <w:pPr>
              <w:jc w:val="center"/>
              <w:rPr>
                <w:rFonts w:eastAsia="等线"/>
                <w:color w:val="000000"/>
                <w:kern w:val="0"/>
                <w:szCs w:val="21"/>
              </w:rPr>
            </w:pPr>
            <w:r w:rsidRPr="00407E38">
              <w:rPr>
                <w:rFonts w:eastAsia="等线"/>
                <w:color w:val="000000"/>
                <w:kern w:val="0"/>
                <w:szCs w:val="21"/>
              </w:rPr>
              <w:t>100.00</w:t>
            </w:r>
          </w:p>
        </w:tc>
        <w:tc>
          <w:tcPr>
            <w:tcW w:w="2209" w:type="dxa"/>
          </w:tcPr>
          <w:p w14:paraId="0F918A4C" w14:textId="6268E899" w:rsidR="00321975" w:rsidRPr="00407E38" w:rsidRDefault="00321975" w:rsidP="00321975">
            <w:pPr>
              <w:jc w:val="center"/>
              <w:rPr>
                <w:rFonts w:eastAsia="等线"/>
                <w:color w:val="000000"/>
                <w:kern w:val="0"/>
                <w:szCs w:val="21"/>
              </w:rPr>
            </w:pPr>
            <w:r w:rsidRPr="00407E38">
              <w:rPr>
                <w:rFonts w:eastAsia="等线"/>
                <w:color w:val="000000"/>
                <w:kern w:val="0"/>
                <w:szCs w:val="21"/>
              </w:rPr>
              <w:t>100.00</w:t>
            </w:r>
          </w:p>
        </w:tc>
      </w:tr>
      <w:tr w:rsidR="00321975" w14:paraId="201885A7" w14:textId="77777777" w:rsidTr="00321975">
        <w:tc>
          <w:tcPr>
            <w:tcW w:w="2208" w:type="dxa"/>
          </w:tcPr>
          <w:p w14:paraId="5D3E8864" w14:textId="6E88E5C1" w:rsidR="00321975" w:rsidRPr="00407E38" w:rsidRDefault="00321975" w:rsidP="00321975">
            <w:pPr>
              <w:jc w:val="center"/>
              <w:rPr>
                <w:szCs w:val="21"/>
              </w:rPr>
            </w:pPr>
            <w:r w:rsidRPr="00407E38">
              <w:rPr>
                <w:rFonts w:hint="eastAsia"/>
                <w:szCs w:val="21"/>
              </w:rPr>
              <w:t>D</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43033C5E" w14:textId="76BCDF63" w:rsidR="00321975" w:rsidRPr="00407E38" w:rsidRDefault="00321975" w:rsidP="00321975">
            <w:pPr>
              <w:jc w:val="center"/>
              <w:rPr>
                <w:rFonts w:eastAsia="等线"/>
                <w:color w:val="000000"/>
                <w:kern w:val="0"/>
                <w:szCs w:val="21"/>
              </w:rPr>
            </w:pPr>
            <w:r w:rsidRPr="00407E38">
              <w:rPr>
                <w:rFonts w:eastAsia="等线"/>
                <w:color w:val="000000"/>
                <w:kern w:val="0"/>
                <w:szCs w:val="21"/>
              </w:rPr>
              <w:t>98.75</w:t>
            </w:r>
          </w:p>
        </w:tc>
        <w:tc>
          <w:tcPr>
            <w:tcW w:w="2209" w:type="dxa"/>
          </w:tcPr>
          <w:p w14:paraId="6E2FCC65" w14:textId="46D2D3FF" w:rsidR="00321975" w:rsidRPr="00407E38" w:rsidRDefault="00321975" w:rsidP="00321975">
            <w:pPr>
              <w:jc w:val="center"/>
              <w:rPr>
                <w:rFonts w:eastAsia="等线"/>
                <w:color w:val="000000"/>
                <w:kern w:val="0"/>
                <w:szCs w:val="21"/>
              </w:rPr>
            </w:pPr>
            <w:r w:rsidRPr="00407E38">
              <w:rPr>
                <w:rFonts w:eastAsia="等线"/>
                <w:color w:val="000000"/>
                <w:kern w:val="0"/>
                <w:szCs w:val="21"/>
              </w:rPr>
              <w:t>98.61</w:t>
            </w:r>
          </w:p>
        </w:tc>
        <w:tc>
          <w:tcPr>
            <w:tcW w:w="2209" w:type="dxa"/>
          </w:tcPr>
          <w:p w14:paraId="3AC12E43" w14:textId="6DB0278C" w:rsidR="00321975" w:rsidRPr="00407E38" w:rsidRDefault="00321975" w:rsidP="00321975">
            <w:pPr>
              <w:jc w:val="center"/>
              <w:rPr>
                <w:rFonts w:eastAsia="等线"/>
                <w:color w:val="000000"/>
                <w:kern w:val="0"/>
                <w:szCs w:val="21"/>
              </w:rPr>
            </w:pPr>
            <w:r w:rsidRPr="00407E38">
              <w:rPr>
                <w:rFonts w:eastAsia="等线"/>
                <w:color w:val="000000"/>
                <w:kern w:val="0"/>
                <w:szCs w:val="21"/>
              </w:rPr>
              <w:t>98.86</w:t>
            </w:r>
          </w:p>
        </w:tc>
      </w:tr>
    </w:tbl>
    <w:p w14:paraId="37BCA0A5" w14:textId="03D2F1D1" w:rsidR="00134373" w:rsidRDefault="00134373" w:rsidP="00246013"/>
    <w:p w14:paraId="4E939360" w14:textId="4129904C" w:rsidR="0080530B" w:rsidRPr="00136768" w:rsidRDefault="0047603C" w:rsidP="007D0C97">
      <w:pPr>
        <w:pStyle w:val="afa"/>
        <w:spacing w:beforeLines="50" w:before="156" w:afterLines="50" w:after="156" w:line="440" w:lineRule="atLeast"/>
        <w:ind w:firstLine="420"/>
        <w:rPr>
          <w:sz w:val="21"/>
          <w:szCs w:val="21"/>
        </w:rPr>
      </w:pPr>
      <w:r w:rsidRPr="007D0C97">
        <w:rPr>
          <w:rFonts w:ascii="宋体" w:eastAsia="宋体" w:hAnsi="宋体" w:hint="eastAsia"/>
          <w:sz w:val="21"/>
          <w:szCs w:val="21"/>
        </w:rPr>
        <w:t>表</w:t>
      </w:r>
      <w:r w:rsidRPr="00185725">
        <w:rPr>
          <w:rFonts w:ascii="Times New Roman" w:hAnsi="Times New Roman" w:cs="Times New Roman"/>
          <w:sz w:val="21"/>
          <w:szCs w:val="21"/>
        </w:rPr>
        <w:t>5·</w:t>
      </w:r>
      <w:r w:rsidRPr="00185725">
        <w:rPr>
          <w:rFonts w:ascii="Times New Roman" w:hAnsi="Times New Roman" w:cs="Times New Roman"/>
          <w:sz w:val="21"/>
          <w:szCs w:val="21"/>
        </w:rPr>
        <w:fldChar w:fldCharType="begin"/>
      </w:r>
      <w:r w:rsidRPr="00185725">
        <w:rPr>
          <w:rFonts w:ascii="Times New Roman" w:hAnsi="Times New Roman" w:cs="Times New Roman"/>
          <w:sz w:val="21"/>
          <w:szCs w:val="21"/>
        </w:rPr>
        <w:instrText xml:space="preserve"> SEQ </w:instrText>
      </w:r>
      <w:r w:rsidRPr="00185725">
        <w:rPr>
          <w:rFonts w:ascii="Times New Roman" w:hAnsi="Times New Roman" w:cs="Times New Roman"/>
          <w:sz w:val="21"/>
          <w:szCs w:val="21"/>
        </w:rPr>
        <w:instrText>表</w:instrText>
      </w:r>
      <w:r w:rsidRPr="00185725">
        <w:rPr>
          <w:rFonts w:ascii="Times New Roman" w:hAnsi="Times New Roman" w:cs="Times New Roman"/>
          <w:sz w:val="21"/>
          <w:szCs w:val="21"/>
        </w:rPr>
        <w:instrText xml:space="preserve">5· \* ARABIC </w:instrText>
      </w:r>
      <w:r w:rsidRPr="00185725">
        <w:rPr>
          <w:rFonts w:ascii="Times New Roman" w:hAnsi="Times New Roman" w:cs="Times New Roman"/>
          <w:sz w:val="21"/>
          <w:szCs w:val="21"/>
        </w:rPr>
        <w:fldChar w:fldCharType="separate"/>
      </w:r>
      <w:r w:rsidR="00366273">
        <w:rPr>
          <w:rFonts w:ascii="Times New Roman" w:hAnsi="Times New Roman" w:cs="Times New Roman"/>
          <w:noProof/>
          <w:sz w:val="21"/>
          <w:szCs w:val="21"/>
        </w:rPr>
        <w:t>2</w:t>
      </w:r>
      <w:r w:rsidRPr="00185725">
        <w:rPr>
          <w:rFonts w:ascii="Times New Roman" w:hAnsi="Times New Roman" w:cs="Times New Roman"/>
          <w:sz w:val="21"/>
          <w:szCs w:val="21"/>
        </w:rPr>
        <w:fldChar w:fldCharType="end"/>
      </w:r>
      <w:r w:rsidR="00B15C16" w:rsidRPr="00136768">
        <w:rPr>
          <w:rFonts w:ascii="宋体" w:eastAsia="宋体" w:hAnsi="宋体" w:hint="eastAsia"/>
          <w:sz w:val="21"/>
          <w:szCs w:val="21"/>
        </w:rPr>
        <w:t>基于</w:t>
      </w:r>
      <w:r w:rsidR="00C6008E" w:rsidRPr="00136768">
        <w:rPr>
          <w:rFonts w:ascii="宋体" w:eastAsia="宋体" w:hAnsi="宋体" w:hint="eastAsia"/>
          <w:sz w:val="21"/>
          <w:szCs w:val="21"/>
        </w:rPr>
        <w:t>样本熵</w:t>
      </w:r>
      <w:r w:rsidR="00B15C16" w:rsidRPr="00136768">
        <w:rPr>
          <w:rFonts w:ascii="宋体" w:eastAsia="宋体" w:hAnsi="宋体" w:hint="eastAsia"/>
          <w:sz w:val="21"/>
          <w:szCs w:val="21"/>
        </w:rPr>
        <w:t>特征的四种情况分类结果</w:t>
      </w:r>
    </w:p>
    <w:tbl>
      <w:tblPr>
        <w:tblStyle w:val="a8"/>
        <w:tblW w:w="0" w:type="auto"/>
        <w:tblLook w:val="04A0" w:firstRow="1" w:lastRow="0" w:firstColumn="1" w:lastColumn="0" w:noHBand="0" w:noVBand="1"/>
      </w:tblPr>
      <w:tblGrid>
        <w:gridCol w:w="2208"/>
        <w:gridCol w:w="2208"/>
        <w:gridCol w:w="2209"/>
        <w:gridCol w:w="2209"/>
      </w:tblGrid>
      <w:tr w:rsidR="00175B32" w14:paraId="7DBD2155" w14:textId="77777777" w:rsidTr="007D7C9A">
        <w:tc>
          <w:tcPr>
            <w:tcW w:w="2208" w:type="dxa"/>
          </w:tcPr>
          <w:p w14:paraId="62BA87E4" w14:textId="77777777" w:rsidR="00175B32" w:rsidRPr="00407E38" w:rsidRDefault="00175B32" w:rsidP="008F66D0">
            <w:pPr>
              <w:rPr>
                <w:szCs w:val="21"/>
              </w:rPr>
            </w:pPr>
          </w:p>
        </w:tc>
        <w:tc>
          <w:tcPr>
            <w:tcW w:w="2208" w:type="dxa"/>
          </w:tcPr>
          <w:p w14:paraId="28FC2121" w14:textId="4F527617" w:rsidR="00175B32" w:rsidRPr="00407E38" w:rsidRDefault="00175B32" w:rsidP="008F66D0">
            <w:pPr>
              <w:jc w:val="center"/>
              <w:rPr>
                <w:szCs w:val="21"/>
              </w:rPr>
            </w:pPr>
            <w:r w:rsidRPr="00407E38">
              <w:rPr>
                <w:rFonts w:hint="eastAsia"/>
                <w:szCs w:val="21"/>
              </w:rPr>
              <w:t>ACC</w:t>
            </w:r>
            <w:r w:rsidR="00EB4066" w:rsidRPr="00407E38">
              <w:rPr>
                <w:rFonts w:hint="eastAsia"/>
                <w:szCs w:val="21"/>
              </w:rPr>
              <w:t>(</w:t>
            </w:r>
            <w:r w:rsidR="00EB4066" w:rsidRPr="00407E38">
              <w:rPr>
                <w:szCs w:val="21"/>
              </w:rPr>
              <w:t>%)</w:t>
            </w:r>
          </w:p>
        </w:tc>
        <w:tc>
          <w:tcPr>
            <w:tcW w:w="2209" w:type="dxa"/>
          </w:tcPr>
          <w:p w14:paraId="6B8FA6A8" w14:textId="2989416D" w:rsidR="00175B32" w:rsidRPr="00407E38" w:rsidRDefault="00175B32" w:rsidP="008F66D0">
            <w:pPr>
              <w:jc w:val="center"/>
              <w:rPr>
                <w:szCs w:val="21"/>
              </w:rPr>
            </w:pPr>
            <w:r w:rsidRPr="00407E38">
              <w:rPr>
                <w:rFonts w:hint="eastAsia"/>
                <w:szCs w:val="21"/>
              </w:rPr>
              <w:t>SEN</w:t>
            </w:r>
            <w:r w:rsidR="00EB4066" w:rsidRPr="00407E38">
              <w:rPr>
                <w:rFonts w:hint="eastAsia"/>
                <w:szCs w:val="21"/>
              </w:rPr>
              <w:t>(</w:t>
            </w:r>
            <w:r w:rsidR="00EB4066" w:rsidRPr="00407E38">
              <w:rPr>
                <w:szCs w:val="21"/>
              </w:rPr>
              <w:t>%)</w:t>
            </w:r>
          </w:p>
        </w:tc>
        <w:tc>
          <w:tcPr>
            <w:tcW w:w="2209" w:type="dxa"/>
          </w:tcPr>
          <w:p w14:paraId="00F979AA" w14:textId="119FA9BF" w:rsidR="00175B32" w:rsidRPr="00407E38" w:rsidRDefault="00175B32" w:rsidP="008F66D0">
            <w:pPr>
              <w:jc w:val="center"/>
              <w:rPr>
                <w:szCs w:val="21"/>
              </w:rPr>
            </w:pPr>
            <w:r w:rsidRPr="00407E38">
              <w:rPr>
                <w:rFonts w:hint="eastAsia"/>
                <w:szCs w:val="21"/>
              </w:rPr>
              <w:t>SPE</w:t>
            </w:r>
            <w:r w:rsidR="00EB4066" w:rsidRPr="00407E38">
              <w:rPr>
                <w:rFonts w:hint="eastAsia"/>
                <w:szCs w:val="21"/>
              </w:rPr>
              <w:t>(</w:t>
            </w:r>
            <w:r w:rsidR="00EB4066" w:rsidRPr="00407E38">
              <w:rPr>
                <w:szCs w:val="21"/>
              </w:rPr>
              <w:t>%)</w:t>
            </w:r>
          </w:p>
        </w:tc>
      </w:tr>
      <w:tr w:rsidR="007D7C9A" w14:paraId="427DD2FA" w14:textId="77777777" w:rsidTr="007D7C9A">
        <w:tc>
          <w:tcPr>
            <w:tcW w:w="2208" w:type="dxa"/>
          </w:tcPr>
          <w:p w14:paraId="5BB4AB05" w14:textId="77777777" w:rsidR="007D7C9A" w:rsidRPr="00407E38" w:rsidRDefault="007D7C9A" w:rsidP="007D7C9A">
            <w:pPr>
              <w:jc w:val="center"/>
              <w:rPr>
                <w:szCs w:val="21"/>
              </w:rPr>
            </w:pPr>
            <w:r w:rsidRPr="00407E38">
              <w:rPr>
                <w:rFonts w:hint="eastAsia"/>
                <w:szCs w:val="21"/>
              </w:rPr>
              <w:t>A</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3D11CED6" w14:textId="2DFA04DD" w:rsidR="007D7C9A" w:rsidRPr="00407E38" w:rsidRDefault="007D7C9A" w:rsidP="007D7C9A">
            <w:pPr>
              <w:jc w:val="center"/>
              <w:rPr>
                <w:szCs w:val="21"/>
              </w:rPr>
            </w:pPr>
            <w:r w:rsidRPr="00407E38">
              <w:rPr>
                <w:rFonts w:eastAsia="等线"/>
                <w:color w:val="000000"/>
                <w:kern w:val="0"/>
                <w:szCs w:val="21"/>
              </w:rPr>
              <w:t>99.38</w:t>
            </w:r>
          </w:p>
        </w:tc>
        <w:tc>
          <w:tcPr>
            <w:tcW w:w="2209" w:type="dxa"/>
          </w:tcPr>
          <w:p w14:paraId="6F38B06C" w14:textId="0F78F274" w:rsidR="007D7C9A" w:rsidRPr="00407E38" w:rsidRDefault="007D7C9A" w:rsidP="007D7C9A">
            <w:pPr>
              <w:jc w:val="center"/>
              <w:rPr>
                <w:szCs w:val="21"/>
              </w:rPr>
            </w:pPr>
            <w:r w:rsidRPr="00407E38">
              <w:rPr>
                <w:rFonts w:eastAsia="等线"/>
                <w:color w:val="000000"/>
                <w:kern w:val="0"/>
                <w:szCs w:val="21"/>
              </w:rPr>
              <w:t>98.63</w:t>
            </w:r>
          </w:p>
        </w:tc>
        <w:tc>
          <w:tcPr>
            <w:tcW w:w="2209" w:type="dxa"/>
          </w:tcPr>
          <w:p w14:paraId="6CD5006A" w14:textId="19EA0A44" w:rsidR="007D7C9A" w:rsidRPr="00407E38" w:rsidRDefault="007D7C9A" w:rsidP="007D7C9A">
            <w:pPr>
              <w:jc w:val="center"/>
              <w:rPr>
                <w:szCs w:val="21"/>
              </w:rPr>
            </w:pPr>
            <w:r w:rsidRPr="00407E38">
              <w:rPr>
                <w:rFonts w:eastAsia="等线"/>
                <w:color w:val="000000"/>
                <w:kern w:val="0"/>
                <w:szCs w:val="21"/>
              </w:rPr>
              <w:t>100.00</w:t>
            </w:r>
          </w:p>
        </w:tc>
      </w:tr>
      <w:tr w:rsidR="007D7C9A" w14:paraId="4ED67483" w14:textId="77777777" w:rsidTr="007D7C9A">
        <w:tc>
          <w:tcPr>
            <w:tcW w:w="2208" w:type="dxa"/>
          </w:tcPr>
          <w:p w14:paraId="70138D05" w14:textId="77777777" w:rsidR="007D7C9A" w:rsidRPr="00407E38" w:rsidRDefault="007D7C9A" w:rsidP="007D7C9A">
            <w:pPr>
              <w:jc w:val="center"/>
              <w:rPr>
                <w:szCs w:val="21"/>
              </w:rPr>
            </w:pPr>
            <w:r w:rsidRPr="00407E38">
              <w:rPr>
                <w:rFonts w:hint="eastAsia"/>
                <w:szCs w:val="21"/>
              </w:rPr>
              <w:t>B</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3915EE9B" w14:textId="6B995904" w:rsidR="007D7C9A" w:rsidRPr="00407E38" w:rsidRDefault="007D7C9A" w:rsidP="007D7C9A">
            <w:pPr>
              <w:jc w:val="center"/>
              <w:rPr>
                <w:szCs w:val="21"/>
              </w:rPr>
            </w:pPr>
            <w:r w:rsidRPr="00407E38">
              <w:rPr>
                <w:rFonts w:eastAsia="等线"/>
                <w:color w:val="000000"/>
                <w:kern w:val="0"/>
                <w:szCs w:val="21"/>
              </w:rPr>
              <w:t>98.75</w:t>
            </w:r>
          </w:p>
        </w:tc>
        <w:tc>
          <w:tcPr>
            <w:tcW w:w="2209" w:type="dxa"/>
          </w:tcPr>
          <w:p w14:paraId="196F7878" w14:textId="0821B066" w:rsidR="007D7C9A" w:rsidRPr="00407E38" w:rsidRDefault="007D7C9A" w:rsidP="007D7C9A">
            <w:pPr>
              <w:jc w:val="center"/>
              <w:rPr>
                <w:szCs w:val="21"/>
              </w:rPr>
            </w:pPr>
            <w:r w:rsidRPr="00407E38">
              <w:rPr>
                <w:rFonts w:eastAsia="等线"/>
                <w:color w:val="000000"/>
                <w:kern w:val="0"/>
                <w:szCs w:val="21"/>
              </w:rPr>
              <w:t>97.30</w:t>
            </w:r>
          </w:p>
        </w:tc>
        <w:tc>
          <w:tcPr>
            <w:tcW w:w="2209" w:type="dxa"/>
          </w:tcPr>
          <w:p w14:paraId="646D43FF" w14:textId="42989577" w:rsidR="007D7C9A" w:rsidRPr="00407E38" w:rsidRDefault="007D7C9A" w:rsidP="007D7C9A">
            <w:pPr>
              <w:jc w:val="center"/>
              <w:rPr>
                <w:szCs w:val="21"/>
              </w:rPr>
            </w:pPr>
            <w:r w:rsidRPr="00407E38">
              <w:rPr>
                <w:rFonts w:eastAsia="等线"/>
                <w:color w:val="000000"/>
                <w:kern w:val="0"/>
                <w:szCs w:val="21"/>
              </w:rPr>
              <w:t>100.00</w:t>
            </w:r>
          </w:p>
        </w:tc>
      </w:tr>
      <w:tr w:rsidR="007D7C9A" w14:paraId="5244D2AB" w14:textId="77777777" w:rsidTr="007D7C9A">
        <w:tc>
          <w:tcPr>
            <w:tcW w:w="2208" w:type="dxa"/>
          </w:tcPr>
          <w:p w14:paraId="1440AE7E" w14:textId="77777777" w:rsidR="007D7C9A" w:rsidRPr="00407E38" w:rsidRDefault="007D7C9A" w:rsidP="007D7C9A">
            <w:pPr>
              <w:jc w:val="center"/>
              <w:rPr>
                <w:szCs w:val="21"/>
              </w:rPr>
            </w:pPr>
            <w:r w:rsidRPr="00407E38">
              <w:rPr>
                <w:rFonts w:hint="eastAsia"/>
                <w:szCs w:val="21"/>
              </w:rPr>
              <w:t>C</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1072D6A4" w14:textId="74F8DA46" w:rsidR="007D7C9A" w:rsidRPr="00407E38" w:rsidRDefault="007D7C9A" w:rsidP="007D7C9A">
            <w:pPr>
              <w:jc w:val="center"/>
              <w:rPr>
                <w:rFonts w:eastAsia="等线"/>
                <w:color w:val="000000"/>
                <w:kern w:val="0"/>
                <w:szCs w:val="21"/>
              </w:rPr>
            </w:pPr>
            <w:r w:rsidRPr="00407E38">
              <w:rPr>
                <w:rFonts w:eastAsia="等线"/>
                <w:color w:val="000000"/>
                <w:kern w:val="0"/>
                <w:szCs w:val="21"/>
              </w:rPr>
              <w:t>96.88</w:t>
            </w:r>
          </w:p>
        </w:tc>
        <w:tc>
          <w:tcPr>
            <w:tcW w:w="2209" w:type="dxa"/>
          </w:tcPr>
          <w:p w14:paraId="20A11444" w14:textId="51C4DB66" w:rsidR="007D7C9A" w:rsidRPr="00407E38" w:rsidRDefault="007D7C9A" w:rsidP="007D7C9A">
            <w:pPr>
              <w:jc w:val="center"/>
              <w:rPr>
                <w:rFonts w:eastAsia="等线"/>
                <w:color w:val="000000"/>
                <w:kern w:val="0"/>
                <w:szCs w:val="21"/>
              </w:rPr>
            </w:pPr>
            <w:r w:rsidRPr="00407E38">
              <w:rPr>
                <w:rFonts w:eastAsia="等线"/>
                <w:color w:val="000000"/>
                <w:kern w:val="0"/>
                <w:szCs w:val="21"/>
              </w:rPr>
              <w:t>95.89</w:t>
            </w:r>
          </w:p>
        </w:tc>
        <w:tc>
          <w:tcPr>
            <w:tcW w:w="2209" w:type="dxa"/>
          </w:tcPr>
          <w:p w14:paraId="5E934181" w14:textId="72AAC9FF" w:rsidR="007D7C9A" w:rsidRPr="00407E38" w:rsidRDefault="007D7C9A" w:rsidP="007D7C9A">
            <w:pPr>
              <w:jc w:val="center"/>
              <w:rPr>
                <w:rFonts w:eastAsia="等线"/>
                <w:color w:val="000000"/>
                <w:kern w:val="0"/>
                <w:szCs w:val="21"/>
              </w:rPr>
            </w:pPr>
            <w:r w:rsidRPr="00407E38">
              <w:rPr>
                <w:rFonts w:eastAsia="等线"/>
                <w:color w:val="000000"/>
                <w:kern w:val="0"/>
                <w:szCs w:val="21"/>
              </w:rPr>
              <w:t>97.70</w:t>
            </w:r>
          </w:p>
        </w:tc>
      </w:tr>
      <w:tr w:rsidR="007D7C9A" w14:paraId="022308F3" w14:textId="77777777" w:rsidTr="007D7C9A">
        <w:tc>
          <w:tcPr>
            <w:tcW w:w="2208" w:type="dxa"/>
          </w:tcPr>
          <w:p w14:paraId="3552DE09" w14:textId="77777777" w:rsidR="007D7C9A" w:rsidRPr="00407E38" w:rsidRDefault="007D7C9A" w:rsidP="007D7C9A">
            <w:pPr>
              <w:jc w:val="center"/>
              <w:rPr>
                <w:szCs w:val="21"/>
              </w:rPr>
            </w:pPr>
            <w:r w:rsidRPr="00407E38">
              <w:rPr>
                <w:rFonts w:hint="eastAsia"/>
                <w:szCs w:val="21"/>
              </w:rPr>
              <w:t>D</w:t>
            </w:r>
            <w:r w:rsidRPr="00407E38">
              <w:rPr>
                <w:szCs w:val="21"/>
              </w:rPr>
              <w:t xml:space="preserve"> </w:t>
            </w:r>
            <w:r w:rsidRPr="00407E38">
              <w:rPr>
                <w:rFonts w:hint="eastAsia"/>
                <w:szCs w:val="21"/>
              </w:rPr>
              <w:t>vs</w:t>
            </w:r>
            <w:r w:rsidRPr="00407E38">
              <w:rPr>
                <w:szCs w:val="21"/>
              </w:rPr>
              <w:t xml:space="preserve"> </w:t>
            </w:r>
            <w:r w:rsidRPr="00407E38">
              <w:rPr>
                <w:rFonts w:hint="eastAsia"/>
                <w:szCs w:val="21"/>
              </w:rPr>
              <w:t>E</w:t>
            </w:r>
          </w:p>
        </w:tc>
        <w:tc>
          <w:tcPr>
            <w:tcW w:w="2208" w:type="dxa"/>
          </w:tcPr>
          <w:p w14:paraId="471CD909" w14:textId="09DA97F5" w:rsidR="007D7C9A" w:rsidRPr="00407E38" w:rsidRDefault="007D7C9A" w:rsidP="007D7C9A">
            <w:pPr>
              <w:jc w:val="center"/>
              <w:rPr>
                <w:rFonts w:eastAsia="等线"/>
                <w:color w:val="000000"/>
                <w:kern w:val="0"/>
                <w:szCs w:val="21"/>
              </w:rPr>
            </w:pPr>
            <w:r w:rsidRPr="00407E38">
              <w:rPr>
                <w:rFonts w:eastAsia="等线"/>
                <w:color w:val="000000"/>
                <w:kern w:val="0"/>
                <w:szCs w:val="21"/>
              </w:rPr>
              <w:t>89.38</w:t>
            </w:r>
          </w:p>
        </w:tc>
        <w:tc>
          <w:tcPr>
            <w:tcW w:w="2209" w:type="dxa"/>
          </w:tcPr>
          <w:p w14:paraId="38BEF8F9" w14:textId="2CB5B3F0" w:rsidR="007D7C9A" w:rsidRPr="00407E38" w:rsidRDefault="007D7C9A" w:rsidP="007D7C9A">
            <w:pPr>
              <w:jc w:val="center"/>
              <w:rPr>
                <w:rFonts w:eastAsia="等线"/>
                <w:color w:val="000000"/>
                <w:kern w:val="0"/>
                <w:szCs w:val="21"/>
              </w:rPr>
            </w:pPr>
            <w:r w:rsidRPr="00407E38">
              <w:rPr>
                <w:rFonts w:eastAsia="等线"/>
                <w:color w:val="000000"/>
                <w:kern w:val="0"/>
                <w:szCs w:val="21"/>
              </w:rPr>
              <w:t>93.65</w:t>
            </w:r>
          </w:p>
        </w:tc>
        <w:tc>
          <w:tcPr>
            <w:tcW w:w="2209" w:type="dxa"/>
          </w:tcPr>
          <w:p w14:paraId="116245F9" w14:textId="1D143EB0" w:rsidR="007D7C9A" w:rsidRPr="00407E38" w:rsidRDefault="007D7C9A" w:rsidP="007D7C9A">
            <w:pPr>
              <w:jc w:val="center"/>
              <w:rPr>
                <w:rFonts w:eastAsia="等线"/>
                <w:color w:val="000000"/>
                <w:kern w:val="0"/>
                <w:szCs w:val="21"/>
              </w:rPr>
            </w:pPr>
            <w:r w:rsidRPr="00407E38">
              <w:rPr>
                <w:rFonts w:eastAsia="等线"/>
                <w:color w:val="000000"/>
                <w:kern w:val="0"/>
                <w:szCs w:val="21"/>
              </w:rPr>
              <w:t>86.60</w:t>
            </w:r>
          </w:p>
        </w:tc>
      </w:tr>
    </w:tbl>
    <w:p w14:paraId="3E4A19A1" w14:textId="0F2DEB62" w:rsidR="00C673CD" w:rsidRDefault="0047603C" w:rsidP="00A1087C">
      <w:pPr>
        <w:pStyle w:val="afa"/>
        <w:spacing w:beforeLines="50" w:before="156" w:afterLines="50" w:after="156" w:line="440" w:lineRule="atLeast"/>
        <w:ind w:firstLine="420"/>
      </w:pPr>
      <w:r w:rsidRPr="00096FE3">
        <w:rPr>
          <w:rFonts w:ascii="宋体" w:eastAsia="宋体" w:hAnsi="宋体" w:cs="Times New Roman"/>
          <w:sz w:val="21"/>
          <w:szCs w:val="21"/>
        </w:rPr>
        <w:t>表</w:t>
      </w:r>
      <w:r w:rsidRPr="00096FE3">
        <w:rPr>
          <w:rFonts w:ascii="Times New Roman" w:hAnsi="Times New Roman" w:cs="Times New Roman"/>
          <w:sz w:val="21"/>
          <w:szCs w:val="21"/>
        </w:rPr>
        <w:t>5·</w:t>
      </w:r>
      <w:r w:rsidRPr="00096FE3">
        <w:rPr>
          <w:rFonts w:ascii="Times New Roman" w:hAnsi="Times New Roman" w:cs="Times New Roman"/>
          <w:sz w:val="21"/>
          <w:szCs w:val="21"/>
        </w:rPr>
        <w:fldChar w:fldCharType="begin"/>
      </w:r>
      <w:r w:rsidRPr="00096FE3">
        <w:rPr>
          <w:rFonts w:ascii="Times New Roman" w:hAnsi="Times New Roman" w:cs="Times New Roman"/>
          <w:sz w:val="21"/>
          <w:szCs w:val="21"/>
        </w:rPr>
        <w:instrText xml:space="preserve"> SEQ </w:instrText>
      </w:r>
      <w:r w:rsidRPr="00096FE3">
        <w:rPr>
          <w:rFonts w:ascii="Times New Roman" w:hAnsi="Times New Roman" w:cs="Times New Roman"/>
          <w:sz w:val="21"/>
          <w:szCs w:val="21"/>
        </w:rPr>
        <w:instrText>表</w:instrText>
      </w:r>
      <w:r w:rsidRPr="00096FE3">
        <w:rPr>
          <w:rFonts w:ascii="Times New Roman" w:hAnsi="Times New Roman" w:cs="Times New Roman"/>
          <w:sz w:val="21"/>
          <w:szCs w:val="21"/>
        </w:rPr>
        <w:instrText xml:space="preserve">5· \* ARABIC </w:instrText>
      </w:r>
      <w:r w:rsidRPr="00096FE3">
        <w:rPr>
          <w:rFonts w:ascii="Times New Roman" w:hAnsi="Times New Roman" w:cs="Times New Roman"/>
          <w:sz w:val="21"/>
          <w:szCs w:val="21"/>
        </w:rPr>
        <w:fldChar w:fldCharType="separate"/>
      </w:r>
      <w:r w:rsidR="00366273">
        <w:rPr>
          <w:rFonts w:ascii="Times New Roman" w:hAnsi="Times New Roman" w:cs="Times New Roman"/>
          <w:noProof/>
          <w:sz w:val="21"/>
          <w:szCs w:val="21"/>
        </w:rPr>
        <w:t>3</w:t>
      </w:r>
      <w:r w:rsidRPr="00096FE3">
        <w:rPr>
          <w:rFonts w:ascii="Times New Roman" w:hAnsi="Times New Roman" w:cs="Times New Roman"/>
          <w:sz w:val="21"/>
          <w:szCs w:val="21"/>
        </w:rPr>
        <w:fldChar w:fldCharType="end"/>
      </w:r>
      <w:r w:rsidR="00E30B2F" w:rsidRPr="00096FE3">
        <w:rPr>
          <w:rFonts w:ascii="Times New Roman" w:hAnsi="Times New Roman" w:cs="Times New Roman"/>
          <w:sz w:val="21"/>
          <w:szCs w:val="21"/>
        </w:rPr>
        <w:t xml:space="preserve"> </w:t>
      </w:r>
      <w:r w:rsidR="001D737B" w:rsidRPr="009D6FDB">
        <w:rPr>
          <w:rFonts w:ascii="宋体" w:eastAsia="宋体" w:hAnsi="宋体" w:hint="eastAsia"/>
          <w:sz w:val="21"/>
          <w:szCs w:val="21"/>
        </w:rPr>
        <w:t>基于标准差特征的</w:t>
      </w:r>
      <w:r w:rsidR="008E19A1">
        <w:rPr>
          <w:rFonts w:ascii="宋体" w:eastAsia="宋体" w:hAnsi="宋体" w:hint="eastAsia"/>
          <w:sz w:val="21"/>
          <w:szCs w:val="21"/>
        </w:rPr>
        <w:t>对两个病例发作间期</w:t>
      </w:r>
      <w:r w:rsidR="00EC1875">
        <w:rPr>
          <w:rFonts w:ascii="宋体" w:eastAsia="宋体" w:hAnsi="宋体" w:hint="eastAsia"/>
          <w:sz w:val="21"/>
          <w:szCs w:val="21"/>
        </w:rPr>
        <w:t>和</w:t>
      </w:r>
      <w:r w:rsidR="008E19A1">
        <w:rPr>
          <w:rFonts w:ascii="宋体" w:eastAsia="宋体" w:hAnsi="宋体" w:hint="eastAsia"/>
          <w:sz w:val="21"/>
          <w:szCs w:val="21"/>
        </w:rPr>
        <w:t>发作期</w:t>
      </w:r>
      <w:r w:rsidR="0090021E">
        <w:rPr>
          <w:rFonts w:ascii="宋体" w:eastAsia="宋体" w:hAnsi="宋体" w:hint="eastAsia"/>
          <w:sz w:val="21"/>
          <w:szCs w:val="21"/>
        </w:rPr>
        <w:t>的</w:t>
      </w:r>
      <w:r w:rsidR="001D737B" w:rsidRPr="009D6FDB">
        <w:rPr>
          <w:rFonts w:ascii="宋体" w:eastAsia="宋体" w:hAnsi="宋体" w:hint="eastAsia"/>
          <w:sz w:val="21"/>
          <w:szCs w:val="21"/>
        </w:rPr>
        <w:t>分类结果</w:t>
      </w:r>
      <w:r w:rsidR="00A85F7A">
        <w:rPr>
          <w:rFonts w:hint="eastAsia"/>
        </w:rPr>
        <w:t xml:space="preserve">　</w:t>
      </w:r>
    </w:p>
    <w:tbl>
      <w:tblPr>
        <w:tblStyle w:val="a8"/>
        <w:tblW w:w="0" w:type="auto"/>
        <w:tblLook w:val="04A0" w:firstRow="1" w:lastRow="0" w:firstColumn="1" w:lastColumn="0" w:noHBand="0" w:noVBand="1"/>
      </w:tblPr>
      <w:tblGrid>
        <w:gridCol w:w="2208"/>
        <w:gridCol w:w="2208"/>
        <w:gridCol w:w="2209"/>
        <w:gridCol w:w="2209"/>
      </w:tblGrid>
      <w:tr w:rsidR="00CD4162" w14:paraId="5840C91F" w14:textId="77777777" w:rsidTr="00182548">
        <w:tc>
          <w:tcPr>
            <w:tcW w:w="2208" w:type="dxa"/>
          </w:tcPr>
          <w:p w14:paraId="0990BA66" w14:textId="65515BE4" w:rsidR="00CD4162" w:rsidRPr="00407E38" w:rsidRDefault="00CD4162" w:rsidP="00A46B61">
            <w:pPr>
              <w:rPr>
                <w:szCs w:val="21"/>
              </w:rPr>
            </w:pPr>
          </w:p>
        </w:tc>
        <w:tc>
          <w:tcPr>
            <w:tcW w:w="2208" w:type="dxa"/>
          </w:tcPr>
          <w:p w14:paraId="104B9055" w14:textId="5B1DD1D0" w:rsidR="00CD4162" w:rsidRPr="00407E38" w:rsidRDefault="00EC0AD2" w:rsidP="00A7571F">
            <w:pPr>
              <w:jc w:val="center"/>
              <w:rPr>
                <w:szCs w:val="21"/>
              </w:rPr>
            </w:pPr>
            <w:r w:rsidRPr="00407E38">
              <w:rPr>
                <w:rFonts w:hint="eastAsia"/>
                <w:szCs w:val="21"/>
              </w:rPr>
              <w:t>ACC</w:t>
            </w:r>
            <w:r w:rsidR="000D56C4" w:rsidRPr="00407E38">
              <w:rPr>
                <w:rFonts w:hint="eastAsia"/>
                <w:szCs w:val="21"/>
              </w:rPr>
              <w:t>(</w:t>
            </w:r>
            <w:r w:rsidR="000D56C4" w:rsidRPr="00407E38">
              <w:rPr>
                <w:szCs w:val="21"/>
              </w:rPr>
              <w:t>%)</w:t>
            </w:r>
          </w:p>
        </w:tc>
        <w:tc>
          <w:tcPr>
            <w:tcW w:w="2209" w:type="dxa"/>
          </w:tcPr>
          <w:p w14:paraId="3DECC5FA" w14:textId="22070A88" w:rsidR="00CD4162" w:rsidRPr="00407E38" w:rsidRDefault="00EC0AD2" w:rsidP="00A7571F">
            <w:pPr>
              <w:jc w:val="center"/>
              <w:rPr>
                <w:szCs w:val="21"/>
              </w:rPr>
            </w:pPr>
            <w:r w:rsidRPr="00407E38">
              <w:rPr>
                <w:rFonts w:hint="eastAsia"/>
                <w:szCs w:val="21"/>
              </w:rPr>
              <w:t>SEN</w:t>
            </w:r>
            <w:r w:rsidR="000D56C4" w:rsidRPr="00407E38">
              <w:rPr>
                <w:rFonts w:hint="eastAsia"/>
                <w:szCs w:val="21"/>
              </w:rPr>
              <w:t>(</w:t>
            </w:r>
            <w:r w:rsidR="000D56C4" w:rsidRPr="00407E38">
              <w:rPr>
                <w:szCs w:val="21"/>
              </w:rPr>
              <w:t>%)</w:t>
            </w:r>
          </w:p>
        </w:tc>
        <w:tc>
          <w:tcPr>
            <w:tcW w:w="2209" w:type="dxa"/>
          </w:tcPr>
          <w:p w14:paraId="3F73CB08" w14:textId="032BC173" w:rsidR="00CD4162" w:rsidRPr="00407E38" w:rsidRDefault="00DE10D5" w:rsidP="00A7571F">
            <w:pPr>
              <w:jc w:val="center"/>
              <w:rPr>
                <w:szCs w:val="21"/>
              </w:rPr>
            </w:pPr>
            <w:r w:rsidRPr="00407E38">
              <w:rPr>
                <w:rFonts w:hint="eastAsia"/>
                <w:szCs w:val="21"/>
              </w:rPr>
              <w:t>SPE</w:t>
            </w:r>
            <w:r w:rsidR="000D56C4" w:rsidRPr="00407E38">
              <w:rPr>
                <w:rFonts w:hint="eastAsia"/>
                <w:szCs w:val="21"/>
              </w:rPr>
              <w:t>(</w:t>
            </w:r>
            <w:r w:rsidR="000D56C4" w:rsidRPr="00407E38">
              <w:rPr>
                <w:szCs w:val="21"/>
              </w:rPr>
              <w:t>%)</w:t>
            </w:r>
          </w:p>
        </w:tc>
      </w:tr>
      <w:tr w:rsidR="00182548" w14:paraId="3BCFB31B" w14:textId="77777777" w:rsidTr="00182548">
        <w:tc>
          <w:tcPr>
            <w:tcW w:w="2208" w:type="dxa"/>
          </w:tcPr>
          <w:p w14:paraId="48709496" w14:textId="5A2F51CF" w:rsidR="00182548" w:rsidRPr="00407E38" w:rsidRDefault="00182548" w:rsidP="00182548">
            <w:pPr>
              <w:jc w:val="center"/>
              <w:rPr>
                <w:szCs w:val="21"/>
              </w:rPr>
            </w:pPr>
            <w:r w:rsidRPr="00407E38">
              <w:rPr>
                <w:rFonts w:hint="eastAsia"/>
                <w:szCs w:val="21"/>
              </w:rPr>
              <w:t>病例</w:t>
            </w:r>
            <w:r w:rsidRPr="00407E38">
              <w:rPr>
                <w:szCs w:val="21"/>
              </w:rPr>
              <w:t>c</w:t>
            </w:r>
            <w:r w:rsidRPr="00407E38">
              <w:rPr>
                <w:rFonts w:hint="eastAsia"/>
                <w:szCs w:val="21"/>
              </w:rPr>
              <w:t>hb</w:t>
            </w:r>
            <w:r w:rsidRPr="00407E38">
              <w:rPr>
                <w:szCs w:val="21"/>
              </w:rPr>
              <w:t>01</w:t>
            </w:r>
          </w:p>
        </w:tc>
        <w:tc>
          <w:tcPr>
            <w:tcW w:w="2208" w:type="dxa"/>
          </w:tcPr>
          <w:p w14:paraId="22010EAB" w14:textId="3F71630E" w:rsidR="00182548" w:rsidRPr="00407E38" w:rsidRDefault="00182548" w:rsidP="007B2D7C">
            <w:pPr>
              <w:jc w:val="center"/>
              <w:rPr>
                <w:szCs w:val="21"/>
              </w:rPr>
            </w:pPr>
            <w:r w:rsidRPr="00407E38">
              <w:rPr>
                <w:rFonts w:eastAsia="等线"/>
                <w:color w:val="000000"/>
                <w:kern w:val="0"/>
                <w:szCs w:val="21"/>
              </w:rPr>
              <w:t>100.00</w:t>
            </w:r>
          </w:p>
        </w:tc>
        <w:tc>
          <w:tcPr>
            <w:tcW w:w="2209" w:type="dxa"/>
          </w:tcPr>
          <w:p w14:paraId="1D9C773C" w14:textId="0912AD02" w:rsidR="00182548" w:rsidRPr="00407E38" w:rsidRDefault="00182548" w:rsidP="007B2D7C">
            <w:pPr>
              <w:jc w:val="center"/>
              <w:rPr>
                <w:szCs w:val="21"/>
              </w:rPr>
            </w:pPr>
            <w:r w:rsidRPr="00407E38">
              <w:rPr>
                <w:rFonts w:eastAsia="等线"/>
                <w:color w:val="000000"/>
                <w:kern w:val="0"/>
                <w:szCs w:val="21"/>
              </w:rPr>
              <w:t>100.00</w:t>
            </w:r>
          </w:p>
        </w:tc>
        <w:tc>
          <w:tcPr>
            <w:tcW w:w="2209" w:type="dxa"/>
          </w:tcPr>
          <w:p w14:paraId="16970CB8" w14:textId="59F9A882" w:rsidR="00182548" w:rsidRPr="00407E38" w:rsidRDefault="00182548" w:rsidP="007B2D7C">
            <w:pPr>
              <w:jc w:val="center"/>
              <w:rPr>
                <w:szCs w:val="21"/>
              </w:rPr>
            </w:pPr>
            <w:r w:rsidRPr="00407E38">
              <w:rPr>
                <w:rFonts w:eastAsia="等线"/>
                <w:color w:val="000000"/>
                <w:kern w:val="0"/>
                <w:szCs w:val="21"/>
              </w:rPr>
              <w:t>100.00</w:t>
            </w:r>
          </w:p>
        </w:tc>
      </w:tr>
      <w:tr w:rsidR="00182548" w14:paraId="36FFFDF6" w14:textId="77777777" w:rsidTr="00182548">
        <w:tc>
          <w:tcPr>
            <w:tcW w:w="2208" w:type="dxa"/>
          </w:tcPr>
          <w:p w14:paraId="2A16D87E" w14:textId="1F74C64E" w:rsidR="00182548" w:rsidRPr="00407E38" w:rsidRDefault="00182548" w:rsidP="00182548">
            <w:pPr>
              <w:jc w:val="center"/>
              <w:rPr>
                <w:szCs w:val="21"/>
              </w:rPr>
            </w:pPr>
            <w:r w:rsidRPr="00407E38">
              <w:rPr>
                <w:rFonts w:hint="eastAsia"/>
                <w:szCs w:val="21"/>
              </w:rPr>
              <w:t>病例</w:t>
            </w:r>
            <w:r w:rsidRPr="00407E38">
              <w:rPr>
                <w:szCs w:val="21"/>
              </w:rPr>
              <w:t>chb03</w:t>
            </w:r>
          </w:p>
        </w:tc>
        <w:tc>
          <w:tcPr>
            <w:tcW w:w="2208" w:type="dxa"/>
          </w:tcPr>
          <w:p w14:paraId="497C30C4" w14:textId="7BF1DF5B" w:rsidR="00182548" w:rsidRPr="00407E38" w:rsidRDefault="00182548" w:rsidP="007B2D7C">
            <w:pPr>
              <w:jc w:val="center"/>
              <w:rPr>
                <w:szCs w:val="21"/>
              </w:rPr>
            </w:pPr>
            <w:r w:rsidRPr="00407E38">
              <w:rPr>
                <w:rFonts w:eastAsia="等线"/>
                <w:color w:val="000000"/>
                <w:kern w:val="0"/>
                <w:szCs w:val="21"/>
              </w:rPr>
              <w:t>98.96</w:t>
            </w:r>
          </w:p>
        </w:tc>
        <w:tc>
          <w:tcPr>
            <w:tcW w:w="2209" w:type="dxa"/>
          </w:tcPr>
          <w:p w14:paraId="3C67A49F" w14:textId="2C83DE73" w:rsidR="00182548" w:rsidRPr="00407E38" w:rsidRDefault="00182548" w:rsidP="007B2D7C">
            <w:pPr>
              <w:jc w:val="center"/>
              <w:rPr>
                <w:szCs w:val="21"/>
              </w:rPr>
            </w:pPr>
            <w:r w:rsidRPr="00407E38">
              <w:rPr>
                <w:rFonts w:eastAsia="等线"/>
                <w:color w:val="000000"/>
                <w:kern w:val="0"/>
                <w:szCs w:val="21"/>
              </w:rPr>
              <w:t>100.00</w:t>
            </w:r>
          </w:p>
        </w:tc>
        <w:tc>
          <w:tcPr>
            <w:tcW w:w="2209" w:type="dxa"/>
          </w:tcPr>
          <w:p w14:paraId="6F23444C" w14:textId="59C26F0C" w:rsidR="00182548" w:rsidRPr="00407E38" w:rsidRDefault="00182548" w:rsidP="007B2D7C">
            <w:pPr>
              <w:jc w:val="center"/>
              <w:rPr>
                <w:szCs w:val="21"/>
              </w:rPr>
            </w:pPr>
            <w:r w:rsidRPr="00407E38">
              <w:rPr>
                <w:rFonts w:eastAsia="等线"/>
                <w:color w:val="000000"/>
                <w:kern w:val="0"/>
                <w:szCs w:val="21"/>
              </w:rPr>
              <w:t>98.08</w:t>
            </w:r>
          </w:p>
        </w:tc>
      </w:tr>
    </w:tbl>
    <w:p w14:paraId="5BE8DE6F" w14:textId="053FB842" w:rsidR="009F14C8" w:rsidRDefault="0047603C" w:rsidP="00914AAD">
      <w:pPr>
        <w:pStyle w:val="afa"/>
        <w:spacing w:beforeLines="50" w:before="156" w:afterLines="50" w:after="156" w:line="440" w:lineRule="atLeast"/>
        <w:ind w:firstLine="420"/>
      </w:pPr>
      <w:bookmarkStart w:id="115" w:name="_Ref40685774"/>
      <w:r w:rsidRPr="00863605">
        <w:rPr>
          <w:rFonts w:ascii="宋体" w:eastAsia="宋体" w:hAnsi="宋体" w:cs="Times New Roman"/>
          <w:sz w:val="21"/>
          <w:szCs w:val="21"/>
        </w:rPr>
        <w:t>表</w:t>
      </w:r>
      <w:r w:rsidRPr="00863605">
        <w:rPr>
          <w:rFonts w:ascii="Times New Roman" w:hAnsi="Times New Roman" w:cs="Times New Roman"/>
          <w:sz w:val="21"/>
          <w:szCs w:val="21"/>
        </w:rPr>
        <w:t>5·</w:t>
      </w:r>
      <w:r w:rsidRPr="00863605">
        <w:rPr>
          <w:rFonts w:ascii="Times New Roman" w:hAnsi="Times New Roman" w:cs="Times New Roman"/>
          <w:sz w:val="21"/>
          <w:szCs w:val="21"/>
        </w:rPr>
        <w:fldChar w:fldCharType="begin"/>
      </w:r>
      <w:r w:rsidRPr="00863605">
        <w:rPr>
          <w:rFonts w:ascii="Times New Roman" w:hAnsi="Times New Roman" w:cs="Times New Roman"/>
          <w:sz w:val="21"/>
          <w:szCs w:val="21"/>
        </w:rPr>
        <w:instrText xml:space="preserve"> SEQ </w:instrText>
      </w:r>
      <w:r w:rsidRPr="00863605">
        <w:rPr>
          <w:rFonts w:ascii="Times New Roman" w:hAnsi="Times New Roman" w:cs="Times New Roman"/>
          <w:sz w:val="21"/>
          <w:szCs w:val="21"/>
        </w:rPr>
        <w:instrText>表</w:instrText>
      </w:r>
      <w:r w:rsidRPr="00863605">
        <w:rPr>
          <w:rFonts w:ascii="Times New Roman" w:hAnsi="Times New Roman" w:cs="Times New Roman"/>
          <w:sz w:val="21"/>
          <w:szCs w:val="21"/>
        </w:rPr>
        <w:instrText xml:space="preserve">5· \* ARABIC </w:instrText>
      </w:r>
      <w:r w:rsidRPr="00863605">
        <w:rPr>
          <w:rFonts w:ascii="Times New Roman" w:hAnsi="Times New Roman" w:cs="Times New Roman"/>
          <w:sz w:val="21"/>
          <w:szCs w:val="21"/>
        </w:rPr>
        <w:fldChar w:fldCharType="separate"/>
      </w:r>
      <w:r w:rsidR="00366273">
        <w:rPr>
          <w:rFonts w:ascii="Times New Roman" w:hAnsi="Times New Roman" w:cs="Times New Roman"/>
          <w:noProof/>
          <w:sz w:val="21"/>
          <w:szCs w:val="21"/>
        </w:rPr>
        <w:t>4</w:t>
      </w:r>
      <w:r w:rsidRPr="00863605">
        <w:rPr>
          <w:rFonts w:ascii="Times New Roman" w:hAnsi="Times New Roman" w:cs="Times New Roman"/>
          <w:sz w:val="21"/>
          <w:szCs w:val="21"/>
        </w:rPr>
        <w:fldChar w:fldCharType="end"/>
      </w:r>
      <w:bookmarkEnd w:id="115"/>
      <w:r w:rsidR="00156B52">
        <w:t xml:space="preserve"> </w:t>
      </w:r>
      <w:r w:rsidR="00326438" w:rsidRPr="009D6FDB">
        <w:rPr>
          <w:rFonts w:ascii="宋体" w:eastAsia="宋体" w:hAnsi="宋体" w:hint="eastAsia"/>
          <w:sz w:val="21"/>
          <w:szCs w:val="21"/>
        </w:rPr>
        <w:t>基于</w:t>
      </w:r>
      <w:r w:rsidR="000656E4">
        <w:rPr>
          <w:rFonts w:ascii="宋体" w:eastAsia="宋体" w:hAnsi="宋体" w:hint="eastAsia"/>
          <w:sz w:val="21"/>
          <w:szCs w:val="21"/>
        </w:rPr>
        <w:t>样本熵</w:t>
      </w:r>
      <w:r w:rsidR="00326438" w:rsidRPr="009D6FDB">
        <w:rPr>
          <w:rFonts w:ascii="宋体" w:eastAsia="宋体" w:hAnsi="宋体" w:hint="eastAsia"/>
          <w:sz w:val="21"/>
          <w:szCs w:val="21"/>
        </w:rPr>
        <w:t>特征的</w:t>
      </w:r>
      <w:r w:rsidR="00326438">
        <w:rPr>
          <w:rFonts w:ascii="宋体" w:eastAsia="宋体" w:hAnsi="宋体" w:hint="eastAsia"/>
          <w:sz w:val="21"/>
          <w:szCs w:val="21"/>
        </w:rPr>
        <w:t>对两个病例发作间期和发作期的</w:t>
      </w:r>
      <w:r w:rsidR="00326438" w:rsidRPr="009D6FDB">
        <w:rPr>
          <w:rFonts w:ascii="宋体" w:eastAsia="宋体" w:hAnsi="宋体" w:hint="eastAsia"/>
          <w:sz w:val="21"/>
          <w:szCs w:val="21"/>
        </w:rPr>
        <w:t>分类结果</w:t>
      </w:r>
    </w:p>
    <w:tbl>
      <w:tblPr>
        <w:tblStyle w:val="a8"/>
        <w:tblW w:w="0" w:type="auto"/>
        <w:tblLook w:val="04A0" w:firstRow="1" w:lastRow="0" w:firstColumn="1" w:lastColumn="0" w:noHBand="0" w:noVBand="1"/>
      </w:tblPr>
      <w:tblGrid>
        <w:gridCol w:w="2208"/>
        <w:gridCol w:w="2208"/>
        <w:gridCol w:w="2209"/>
        <w:gridCol w:w="2209"/>
      </w:tblGrid>
      <w:tr w:rsidR="00D43B4D" w14:paraId="04CB5915" w14:textId="77777777" w:rsidTr="00E37D3F">
        <w:tc>
          <w:tcPr>
            <w:tcW w:w="2208" w:type="dxa"/>
          </w:tcPr>
          <w:p w14:paraId="39D34A5C" w14:textId="77777777" w:rsidR="00D43B4D" w:rsidRPr="00407E38" w:rsidRDefault="00D43B4D" w:rsidP="008F66D0">
            <w:pPr>
              <w:rPr>
                <w:szCs w:val="21"/>
              </w:rPr>
            </w:pPr>
          </w:p>
        </w:tc>
        <w:tc>
          <w:tcPr>
            <w:tcW w:w="2208" w:type="dxa"/>
          </w:tcPr>
          <w:p w14:paraId="79D877B2" w14:textId="03C9ECF7" w:rsidR="00D43B4D" w:rsidRPr="00407E38" w:rsidRDefault="00D43B4D" w:rsidP="008F66D0">
            <w:pPr>
              <w:jc w:val="center"/>
              <w:rPr>
                <w:szCs w:val="21"/>
              </w:rPr>
            </w:pPr>
            <w:r w:rsidRPr="00407E38">
              <w:rPr>
                <w:rFonts w:hint="eastAsia"/>
                <w:szCs w:val="21"/>
              </w:rPr>
              <w:t>ACC</w:t>
            </w:r>
            <w:r w:rsidR="007510FA" w:rsidRPr="00407E38">
              <w:rPr>
                <w:rFonts w:hint="eastAsia"/>
                <w:szCs w:val="21"/>
              </w:rPr>
              <w:t>(</w:t>
            </w:r>
            <w:r w:rsidR="007510FA" w:rsidRPr="00407E38">
              <w:rPr>
                <w:szCs w:val="21"/>
              </w:rPr>
              <w:t>%)</w:t>
            </w:r>
          </w:p>
        </w:tc>
        <w:tc>
          <w:tcPr>
            <w:tcW w:w="2209" w:type="dxa"/>
          </w:tcPr>
          <w:p w14:paraId="0074E46D" w14:textId="74946C89" w:rsidR="00D43B4D" w:rsidRPr="00407E38" w:rsidRDefault="00D43B4D" w:rsidP="008F66D0">
            <w:pPr>
              <w:jc w:val="center"/>
              <w:rPr>
                <w:szCs w:val="21"/>
              </w:rPr>
            </w:pPr>
            <w:r w:rsidRPr="00407E38">
              <w:rPr>
                <w:rFonts w:hint="eastAsia"/>
                <w:szCs w:val="21"/>
              </w:rPr>
              <w:t>SEN</w:t>
            </w:r>
            <w:r w:rsidR="007510FA" w:rsidRPr="00407E38">
              <w:rPr>
                <w:rFonts w:hint="eastAsia"/>
                <w:szCs w:val="21"/>
              </w:rPr>
              <w:t>(</w:t>
            </w:r>
            <w:r w:rsidR="007510FA" w:rsidRPr="00407E38">
              <w:rPr>
                <w:szCs w:val="21"/>
              </w:rPr>
              <w:t>%)</w:t>
            </w:r>
          </w:p>
        </w:tc>
        <w:tc>
          <w:tcPr>
            <w:tcW w:w="2209" w:type="dxa"/>
          </w:tcPr>
          <w:p w14:paraId="1F6BC759" w14:textId="7D14B56F" w:rsidR="00D43B4D" w:rsidRPr="00407E38" w:rsidRDefault="00D43B4D" w:rsidP="008F66D0">
            <w:pPr>
              <w:jc w:val="center"/>
              <w:rPr>
                <w:szCs w:val="21"/>
              </w:rPr>
            </w:pPr>
            <w:r w:rsidRPr="00407E38">
              <w:rPr>
                <w:rFonts w:hint="eastAsia"/>
                <w:szCs w:val="21"/>
              </w:rPr>
              <w:t>SPE</w:t>
            </w:r>
            <w:r w:rsidR="007510FA" w:rsidRPr="00407E38">
              <w:rPr>
                <w:rFonts w:hint="eastAsia"/>
                <w:szCs w:val="21"/>
              </w:rPr>
              <w:t>(</w:t>
            </w:r>
            <w:r w:rsidR="007510FA" w:rsidRPr="00407E38">
              <w:rPr>
                <w:szCs w:val="21"/>
              </w:rPr>
              <w:t>%)</w:t>
            </w:r>
          </w:p>
        </w:tc>
      </w:tr>
      <w:tr w:rsidR="00785F9C" w14:paraId="6BC98569" w14:textId="77777777" w:rsidTr="00E37D3F">
        <w:tc>
          <w:tcPr>
            <w:tcW w:w="2208" w:type="dxa"/>
          </w:tcPr>
          <w:p w14:paraId="08253F01" w14:textId="77777777" w:rsidR="00785F9C" w:rsidRPr="00407E38" w:rsidRDefault="00785F9C" w:rsidP="00785F9C">
            <w:pPr>
              <w:jc w:val="center"/>
              <w:rPr>
                <w:szCs w:val="21"/>
              </w:rPr>
            </w:pPr>
            <w:r w:rsidRPr="00407E38">
              <w:rPr>
                <w:rFonts w:hint="eastAsia"/>
                <w:szCs w:val="21"/>
              </w:rPr>
              <w:t>病例</w:t>
            </w:r>
            <w:r w:rsidRPr="00407E38">
              <w:rPr>
                <w:szCs w:val="21"/>
              </w:rPr>
              <w:t>c</w:t>
            </w:r>
            <w:r w:rsidRPr="00407E38">
              <w:rPr>
                <w:rFonts w:hint="eastAsia"/>
                <w:szCs w:val="21"/>
              </w:rPr>
              <w:t>hb</w:t>
            </w:r>
            <w:r w:rsidRPr="00407E38">
              <w:rPr>
                <w:szCs w:val="21"/>
              </w:rPr>
              <w:t>01</w:t>
            </w:r>
          </w:p>
        </w:tc>
        <w:tc>
          <w:tcPr>
            <w:tcW w:w="2208" w:type="dxa"/>
          </w:tcPr>
          <w:p w14:paraId="17EEC652" w14:textId="24B513FA" w:rsidR="00785F9C" w:rsidRPr="00407E38" w:rsidRDefault="00785F9C" w:rsidP="00785F9C">
            <w:pPr>
              <w:jc w:val="center"/>
              <w:rPr>
                <w:szCs w:val="21"/>
              </w:rPr>
            </w:pPr>
            <w:r w:rsidRPr="00407E38">
              <w:rPr>
                <w:rFonts w:eastAsia="等线"/>
                <w:color w:val="000000"/>
                <w:kern w:val="0"/>
                <w:szCs w:val="21"/>
              </w:rPr>
              <w:t>64.58</w:t>
            </w:r>
          </w:p>
        </w:tc>
        <w:tc>
          <w:tcPr>
            <w:tcW w:w="2209" w:type="dxa"/>
          </w:tcPr>
          <w:p w14:paraId="3E3AF56B" w14:textId="083C859A" w:rsidR="00785F9C" w:rsidRPr="00407E38" w:rsidRDefault="00785F9C" w:rsidP="00785F9C">
            <w:pPr>
              <w:jc w:val="center"/>
              <w:rPr>
                <w:szCs w:val="21"/>
              </w:rPr>
            </w:pPr>
            <w:r w:rsidRPr="00407E38">
              <w:rPr>
                <w:rFonts w:eastAsia="等线"/>
                <w:color w:val="000000"/>
                <w:kern w:val="0"/>
                <w:szCs w:val="21"/>
              </w:rPr>
              <w:t>62.22</w:t>
            </w:r>
          </w:p>
        </w:tc>
        <w:tc>
          <w:tcPr>
            <w:tcW w:w="2209" w:type="dxa"/>
          </w:tcPr>
          <w:p w14:paraId="76E5DFD9" w14:textId="132B07D0" w:rsidR="00785F9C" w:rsidRPr="00407E38" w:rsidRDefault="00785F9C" w:rsidP="00785F9C">
            <w:pPr>
              <w:jc w:val="center"/>
              <w:rPr>
                <w:szCs w:val="21"/>
              </w:rPr>
            </w:pPr>
            <w:r w:rsidRPr="00407E38">
              <w:rPr>
                <w:rFonts w:eastAsia="等线"/>
                <w:color w:val="000000"/>
                <w:kern w:val="0"/>
                <w:szCs w:val="21"/>
              </w:rPr>
              <w:t>66.67</w:t>
            </w:r>
          </w:p>
        </w:tc>
      </w:tr>
      <w:tr w:rsidR="00785F9C" w14:paraId="0344ABE5" w14:textId="77777777" w:rsidTr="00E37D3F">
        <w:tc>
          <w:tcPr>
            <w:tcW w:w="2208" w:type="dxa"/>
          </w:tcPr>
          <w:p w14:paraId="2D0FF778" w14:textId="77777777" w:rsidR="00785F9C" w:rsidRPr="00407E38" w:rsidRDefault="00785F9C" w:rsidP="00785F9C">
            <w:pPr>
              <w:jc w:val="center"/>
              <w:rPr>
                <w:szCs w:val="21"/>
              </w:rPr>
            </w:pPr>
            <w:r w:rsidRPr="00407E38">
              <w:rPr>
                <w:rFonts w:hint="eastAsia"/>
                <w:szCs w:val="21"/>
              </w:rPr>
              <w:t>病例</w:t>
            </w:r>
            <w:r w:rsidRPr="00407E38">
              <w:rPr>
                <w:szCs w:val="21"/>
              </w:rPr>
              <w:t>chb03</w:t>
            </w:r>
          </w:p>
        </w:tc>
        <w:tc>
          <w:tcPr>
            <w:tcW w:w="2208" w:type="dxa"/>
          </w:tcPr>
          <w:p w14:paraId="589586D7" w14:textId="2511534A" w:rsidR="00785F9C" w:rsidRPr="00407E38" w:rsidRDefault="00785F9C" w:rsidP="00785F9C">
            <w:pPr>
              <w:jc w:val="center"/>
              <w:rPr>
                <w:szCs w:val="21"/>
              </w:rPr>
            </w:pPr>
            <w:r w:rsidRPr="00407E38">
              <w:rPr>
                <w:rFonts w:eastAsia="等线"/>
                <w:color w:val="000000"/>
                <w:kern w:val="0"/>
                <w:szCs w:val="21"/>
              </w:rPr>
              <w:t>61.46</w:t>
            </w:r>
          </w:p>
        </w:tc>
        <w:tc>
          <w:tcPr>
            <w:tcW w:w="2209" w:type="dxa"/>
          </w:tcPr>
          <w:p w14:paraId="7B62D48C" w14:textId="14DE0923" w:rsidR="00785F9C" w:rsidRPr="00407E38" w:rsidRDefault="00785F9C" w:rsidP="00785F9C">
            <w:pPr>
              <w:jc w:val="center"/>
              <w:rPr>
                <w:szCs w:val="21"/>
              </w:rPr>
            </w:pPr>
            <w:r w:rsidRPr="00407E38">
              <w:rPr>
                <w:rFonts w:eastAsia="等线"/>
                <w:color w:val="000000"/>
                <w:kern w:val="0"/>
                <w:szCs w:val="21"/>
              </w:rPr>
              <w:t>57.41</w:t>
            </w:r>
          </w:p>
        </w:tc>
        <w:tc>
          <w:tcPr>
            <w:tcW w:w="2209" w:type="dxa"/>
          </w:tcPr>
          <w:p w14:paraId="1980F506" w14:textId="74D771FA" w:rsidR="00785F9C" w:rsidRPr="00407E38" w:rsidRDefault="00785F9C" w:rsidP="00785F9C">
            <w:pPr>
              <w:jc w:val="center"/>
              <w:rPr>
                <w:szCs w:val="21"/>
              </w:rPr>
            </w:pPr>
            <w:r w:rsidRPr="00407E38">
              <w:rPr>
                <w:rFonts w:eastAsia="等线"/>
                <w:color w:val="000000"/>
                <w:kern w:val="0"/>
                <w:szCs w:val="21"/>
              </w:rPr>
              <w:t>66.67</w:t>
            </w:r>
          </w:p>
        </w:tc>
      </w:tr>
    </w:tbl>
    <w:p w14:paraId="69CDD129" w14:textId="5A3E89FD" w:rsidR="00134373" w:rsidRDefault="00134373" w:rsidP="00246013"/>
    <w:p w14:paraId="2C40A346" w14:textId="46C491A4" w:rsidR="00511BDE" w:rsidRDefault="00511BDE" w:rsidP="00246013"/>
    <w:p w14:paraId="7E1418EA" w14:textId="26D1C075" w:rsidR="00511BDE" w:rsidRDefault="00EC3D60" w:rsidP="00246013">
      <w:r>
        <w:rPr>
          <w:noProof/>
        </w:rPr>
        <w:drawing>
          <wp:inline distT="0" distB="0" distL="0" distR="0" wp14:anchorId="1599F737" wp14:editId="149B59D3">
            <wp:extent cx="5562600" cy="2720340"/>
            <wp:effectExtent l="0" t="0" r="0" b="381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246">
                      <a:extLst>
                        <a:ext uri="{28A0092B-C50C-407E-A947-70E740481C1C}">
                          <a14:useLocalDpi xmlns:a14="http://schemas.microsoft.com/office/drawing/2010/main" val="0"/>
                        </a:ext>
                      </a:extLst>
                    </a:blip>
                    <a:srcRect/>
                    <a:stretch>
                      <a:fillRect/>
                    </a:stretch>
                  </pic:blipFill>
                  <pic:spPr bwMode="auto">
                    <a:xfrm>
                      <a:off x="0" y="0"/>
                      <a:ext cx="5562600" cy="2720340"/>
                    </a:xfrm>
                    <a:prstGeom prst="rect">
                      <a:avLst/>
                    </a:prstGeom>
                    <a:noFill/>
                    <a:ln>
                      <a:noFill/>
                    </a:ln>
                  </pic:spPr>
                </pic:pic>
              </a:graphicData>
            </a:graphic>
          </wp:inline>
        </w:drawing>
      </w:r>
    </w:p>
    <w:p w14:paraId="6E5F6550" w14:textId="129B7AD4" w:rsidR="00180213" w:rsidRPr="00780653" w:rsidRDefault="0030287B" w:rsidP="00463D0B">
      <w:pPr>
        <w:pStyle w:val="afa"/>
        <w:spacing w:beforeLines="50" w:before="156" w:afterLines="50" w:after="156" w:line="440" w:lineRule="atLeast"/>
        <w:jc w:val="center"/>
        <w:rPr>
          <w:rFonts w:ascii="宋体" w:eastAsia="宋体" w:hAnsi="宋体"/>
          <w:sz w:val="21"/>
          <w:szCs w:val="21"/>
        </w:rPr>
      </w:pPr>
      <w:bookmarkStart w:id="116" w:name="_Ref40689134"/>
      <w:r w:rsidRPr="00780653">
        <w:rPr>
          <w:rFonts w:ascii="宋体" w:eastAsia="宋体" w:hAnsi="宋体" w:hint="eastAsia"/>
          <w:sz w:val="21"/>
          <w:szCs w:val="21"/>
        </w:rPr>
        <w:t>图</w:t>
      </w:r>
      <w:r w:rsidRPr="00780653">
        <w:rPr>
          <w:rFonts w:ascii="Times New Roman" w:eastAsia="宋体" w:hAnsi="Times New Roman" w:cs="Times New Roman"/>
          <w:sz w:val="21"/>
          <w:szCs w:val="21"/>
        </w:rPr>
        <w:t>5·</w:t>
      </w:r>
      <w:r w:rsidRPr="00780653">
        <w:rPr>
          <w:rFonts w:ascii="Times New Roman" w:eastAsia="宋体" w:hAnsi="Times New Roman" w:cs="Times New Roman"/>
          <w:sz w:val="21"/>
          <w:szCs w:val="21"/>
        </w:rPr>
        <w:fldChar w:fldCharType="begin"/>
      </w:r>
      <w:r w:rsidRPr="00780653">
        <w:rPr>
          <w:rFonts w:ascii="Times New Roman" w:eastAsia="宋体" w:hAnsi="Times New Roman" w:cs="Times New Roman"/>
          <w:sz w:val="21"/>
          <w:szCs w:val="21"/>
        </w:rPr>
        <w:instrText xml:space="preserve"> SEQ </w:instrText>
      </w:r>
      <w:r w:rsidRPr="00780653">
        <w:rPr>
          <w:rFonts w:ascii="Times New Roman" w:eastAsia="宋体" w:hAnsi="Times New Roman" w:cs="Times New Roman"/>
          <w:sz w:val="21"/>
          <w:szCs w:val="21"/>
        </w:rPr>
        <w:instrText>图</w:instrText>
      </w:r>
      <w:r w:rsidRPr="00780653">
        <w:rPr>
          <w:rFonts w:ascii="Times New Roman" w:eastAsia="宋体" w:hAnsi="Times New Roman" w:cs="Times New Roman"/>
          <w:sz w:val="21"/>
          <w:szCs w:val="21"/>
        </w:rPr>
        <w:instrText xml:space="preserve">5· \* ARABIC </w:instrText>
      </w:r>
      <w:r w:rsidRPr="00780653">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2</w:t>
      </w:r>
      <w:r w:rsidRPr="00780653">
        <w:rPr>
          <w:rFonts w:ascii="Times New Roman" w:eastAsia="宋体" w:hAnsi="Times New Roman" w:cs="Times New Roman"/>
          <w:sz w:val="21"/>
          <w:szCs w:val="21"/>
        </w:rPr>
        <w:fldChar w:fldCharType="end"/>
      </w:r>
      <w:bookmarkEnd w:id="116"/>
      <w:r w:rsidR="00780653">
        <w:rPr>
          <w:rFonts w:ascii="Times New Roman" w:eastAsia="宋体" w:hAnsi="Times New Roman" w:cs="Times New Roman"/>
          <w:sz w:val="21"/>
          <w:szCs w:val="21"/>
        </w:rPr>
        <w:t xml:space="preserve"> </w:t>
      </w:r>
      <w:r w:rsidR="009742D4" w:rsidRPr="00780653">
        <w:rPr>
          <w:rFonts w:ascii="Times New Roman" w:eastAsia="宋体" w:hAnsi="Times New Roman" w:cs="Times New Roman"/>
          <w:sz w:val="21"/>
          <w:szCs w:val="21"/>
        </w:rPr>
        <w:t>stacking</w:t>
      </w:r>
      <w:r w:rsidR="009742D4" w:rsidRPr="00780653">
        <w:rPr>
          <w:rFonts w:ascii="宋体" w:eastAsia="宋体" w:hAnsi="宋体" w:hint="eastAsia"/>
          <w:sz w:val="21"/>
          <w:szCs w:val="21"/>
        </w:rPr>
        <w:t>方法与三种分类算法根据标准差特征对</w:t>
      </w:r>
      <w:r w:rsidR="00B555A7" w:rsidRPr="00780653">
        <w:rPr>
          <w:rFonts w:ascii="宋体" w:eastAsia="宋体" w:hAnsi="宋体" w:hint="eastAsia"/>
          <w:sz w:val="21"/>
          <w:szCs w:val="21"/>
        </w:rPr>
        <w:t>四种情况</w:t>
      </w:r>
      <w:r w:rsidR="009742D4" w:rsidRPr="00780653">
        <w:rPr>
          <w:rFonts w:ascii="宋体" w:eastAsia="宋体" w:hAnsi="宋体" w:hint="eastAsia"/>
          <w:sz w:val="21"/>
          <w:szCs w:val="21"/>
        </w:rPr>
        <w:t>分类准确率比较</w:t>
      </w:r>
    </w:p>
    <w:p w14:paraId="266AC032" w14:textId="685BFB9A" w:rsidR="00B42B85" w:rsidRDefault="00B42B85" w:rsidP="00B42B85"/>
    <w:p w14:paraId="2BD0410D" w14:textId="11B78F42" w:rsidR="00B42B85" w:rsidRPr="00B42B85" w:rsidRDefault="00B42B85" w:rsidP="00B42B85">
      <w:r>
        <w:rPr>
          <w:noProof/>
        </w:rPr>
        <w:lastRenderedPageBreak/>
        <w:drawing>
          <wp:inline distT="0" distB="0" distL="0" distR="0" wp14:anchorId="7E8ABC42" wp14:editId="52513DAA">
            <wp:extent cx="5570220" cy="27279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pic:cNvPicPr>
                      <a:picLocks noChangeAspect="1" noChangeArrowheads="1"/>
                    </pic:cNvPicPr>
                  </pic:nvPicPr>
                  <pic:blipFill>
                    <a:blip r:embed="rId247">
                      <a:extLst>
                        <a:ext uri="{28A0092B-C50C-407E-A947-70E740481C1C}">
                          <a14:useLocalDpi xmlns:a14="http://schemas.microsoft.com/office/drawing/2010/main" val="0"/>
                        </a:ext>
                      </a:extLst>
                    </a:blip>
                    <a:srcRect/>
                    <a:stretch>
                      <a:fillRect/>
                    </a:stretch>
                  </pic:blipFill>
                  <pic:spPr bwMode="auto">
                    <a:xfrm>
                      <a:off x="0" y="0"/>
                      <a:ext cx="5570220" cy="2727960"/>
                    </a:xfrm>
                    <a:prstGeom prst="rect">
                      <a:avLst/>
                    </a:prstGeom>
                    <a:noFill/>
                    <a:ln>
                      <a:noFill/>
                    </a:ln>
                  </pic:spPr>
                </pic:pic>
              </a:graphicData>
            </a:graphic>
          </wp:inline>
        </w:drawing>
      </w:r>
    </w:p>
    <w:p w14:paraId="168162DF" w14:textId="55DBD0B8" w:rsidR="00180213" w:rsidRPr="00DD3B70" w:rsidRDefault="00156373" w:rsidP="00B21AFA">
      <w:pPr>
        <w:pStyle w:val="afa"/>
        <w:spacing w:beforeLines="50" w:before="156" w:afterLines="50" w:after="156" w:line="440" w:lineRule="atLeast"/>
        <w:jc w:val="center"/>
        <w:rPr>
          <w:rFonts w:ascii="宋体" w:eastAsia="宋体" w:hAnsi="宋体"/>
          <w:sz w:val="21"/>
          <w:szCs w:val="21"/>
        </w:rPr>
      </w:pPr>
      <w:r w:rsidRPr="00DD3B70">
        <w:rPr>
          <w:rFonts w:ascii="宋体" w:eastAsia="宋体" w:hAnsi="宋体" w:hint="eastAsia"/>
          <w:sz w:val="21"/>
          <w:szCs w:val="21"/>
        </w:rPr>
        <w:t>图</w:t>
      </w:r>
      <w:r w:rsidRPr="00DD3B70">
        <w:rPr>
          <w:rFonts w:ascii="Times New Roman" w:eastAsia="宋体" w:hAnsi="Times New Roman" w:cs="Times New Roman"/>
          <w:sz w:val="21"/>
          <w:szCs w:val="21"/>
        </w:rPr>
        <w:t>5·</w:t>
      </w:r>
      <w:r w:rsidRPr="00DD3B70">
        <w:rPr>
          <w:rFonts w:ascii="Times New Roman" w:eastAsia="宋体" w:hAnsi="Times New Roman" w:cs="Times New Roman"/>
          <w:sz w:val="21"/>
          <w:szCs w:val="21"/>
        </w:rPr>
        <w:fldChar w:fldCharType="begin"/>
      </w:r>
      <w:r w:rsidRPr="00DD3B70">
        <w:rPr>
          <w:rFonts w:ascii="Times New Roman" w:eastAsia="宋体" w:hAnsi="Times New Roman" w:cs="Times New Roman"/>
          <w:sz w:val="21"/>
          <w:szCs w:val="21"/>
        </w:rPr>
        <w:instrText xml:space="preserve"> SEQ </w:instrText>
      </w:r>
      <w:r w:rsidRPr="00DD3B70">
        <w:rPr>
          <w:rFonts w:ascii="Times New Roman" w:eastAsia="宋体" w:hAnsi="Times New Roman" w:cs="Times New Roman"/>
          <w:sz w:val="21"/>
          <w:szCs w:val="21"/>
        </w:rPr>
        <w:instrText>图</w:instrText>
      </w:r>
      <w:r w:rsidRPr="00DD3B70">
        <w:rPr>
          <w:rFonts w:ascii="Times New Roman" w:eastAsia="宋体" w:hAnsi="Times New Roman" w:cs="Times New Roman"/>
          <w:sz w:val="21"/>
          <w:szCs w:val="21"/>
        </w:rPr>
        <w:instrText xml:space="preserve">5· \* ARABIC </w:instrText>
      </w:r>
      <w:r w:rsidRPr="00DD3B70">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3</w:t>
      </w:r>
      <w:r w:rsidRPr="00DD3B70">
        <w:rPr>
          <w:rFonts w:ascii="Times New Roman" w:eastAsia="宋体" w:hAnsi="Times New Roman" w:cs="Times New Roman"/>
          <w:sz w:val="21"/>
          <w:szCs w:val="21"/>
        </w:rPr>
        <w:fldChar w:fldCharType="end"/>
      </w:r>
      <w:r w:rsidRPr="00DD3B70">
        <w:rPr>
          <w:rFonts w:ascii="Times New Roman" w:eastAsia="宋体" w:hAnsi="Times New Roman" w:cs="Times New Roman"/>
          <w:sz w:val="21"/>
          <w:szCs w:val="21"/>
        </w:rPr>
        <w:t xml:space="preserve"> </w:t>
      </w:r>
      <w:r w:rsidR="00C23CE2" w:rsidRPr="00DD3B70">
        <w:rPr>
          <w:rFonts w:ascii="Times New Roman" w:eastAsia="宋体" w:hAnsi="Times New Roman" w:cs="Times New Roman"/>
          <w:sz w:val="21"/>
          <w:szCs w:val="21"/>
        </w:rPr>
        <w:t>stacking</w:t>
      </w:r>
      <w:r w:rsidR="00C23CE2" w:rsidRPr="00DD3B70">
        <w:rPr>
          <w:rFonts w:ascii="宋体" w:eastAsia="宋体" w:hAnsi="宋体" w:hint="eastAsia"/>
          <w:sz w:val="21"/>
          <w:szCs w:val="21"/>
        </w:rPr>
        <w:t>方法与三种分类算法根据样本熵特征对</w:t>
      </w:r>
      <w:r w:rsidR="00CF174C" w:rsidRPr="00DD3B70">
        <w:rPr>
          <w:rFonts w:ascii="宋体" w:eastAsia="宋体" w:hAnsi="宋体" w:hint="eastAsia"/>
          <w:sz w:val="21"/>
          <w:szCs w:val="21"/>
        </w:rPr>
        <w:t>四种情况</w:t>
      </w:r>
      <w:r w:rsidR="00C23CE2" w:rsidRPr="00DD3B70">
        <w:rPr>
          <w:rFonts w:ascii="宋体" w:eastAsia="宋体" w:hAnsi="宋体" w:hint="eastAsia"/>
          <w:sz w:val="21"/>
          <w:szCs w:val="21"/>
        </w:rPr>
        <w:t>分类准确率比较</w:t>
      </w:r>
    </w:p>
    <w:p w14:paraId="4D0739CE" w14:textId="2941819C" w:rsidR="00763C42" w:rsidRDefault="00763C42" w:rsidP="00763C42"/>
    <w:p w14:paraId="5115F51E" w14:textId="77777777" w:rsidR="00763C42" w:rsidRPr="00763C42" w:rsidRDefault="00DD742E" w:rsidP="00763C42">
      <w:r>
        <w:rPr>
          <w:noProof/>
        </w:rPr>
        <w:drawing>
          <wp:inline distT="0" distB="0" distL="0" distR="0" wp14:anchorId="4FAFE516" wp14:editId="4B7699D8">
            <wp:extent cx="5547360" cy="2735580"/>
            <wp:effectExtent l="0" t="0" r="0" b="76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a:picLocks noChangeAspect="1" noChangeArrowheads="1"/>
                    </pic:cNvPicPr>
                  </pic:nvPicPr>
                  <pic:blipFill>
                    <a:blip r:embed="rId248">
                      <a:extLst>
                        <a:ext uri="{28A0092B-C50C-407E-A947-70E740481C1C}">
                          <a14:useLocalDpi xmlns:a14="http://schemas.microsoft.com/office/drawing/2010/main" val="0"/>
                        </a:ext>
                      </a:extLst>
                    </a:blip>
                    <a:srcRect/>
                    <a:stretch>
                      <a:fillRect/>
                    </a:stretch>
                  </pic:blipFill>
                  <pic:spPr bwMode="auto">
                    <a:xfrm>
                      <a:off x="0" y="0"/>
                      <a:ext cx="5547360" cy="2735580"/>
                    </a:xfrm>
                    <a:prstGeom prst="rect">
                      <a:avLst/>
                    </a:prstGeom>
                    <a:noFill/>
                    <a:ln>
                      <a:noFill/>
                    </a:ln>
                  </pic:spPr>
                </pic:pic>
              </a:graphicData>
            </a:graphic>
          </wp:inline>
        </w:drawing>
      </w:r>
    </w:p>
    <w:p w14:paraId="24976A50" w14:textId="7BB2FE8E" w:rsidR="00180213" w:rsidRPr="00B80C95" w:rsidRDefault="001E4CFC" w:rsidP="005664BD">
      <w:pPr>
        <w:pStyle w:val="afa"/>
        <w:spacing w:beforeLines="50" w:before="156" w:afterLines="50" w:after="156" w:line="440" w:lineRule="atLeast"/>
        <w:jc w:val="center"/>
        <w:rPr>
          <w:rFonts w:ascii="宋体" w:eastAsia="宋体" w:hAnsi="宋体"/>
          <w:sz w:val="21"/>
          <w:szCs w:val="21"/>
        </w:rPr>
      </w:pPr>
      <w:r w:rsidRPr="00B80C95">
        <w:rPr>
          <w:rFonts w:ascii="宋体" w:eastAsia="宋体" w:hAnsi="宋体" w:hint="eastAsia"/>
          <w:sz w:val="21"/>
          <w:szCs w:val="21"/>
        </w:rPr>
        <w:t>图</w:t>
      </w:r>
      <w:r w:rsidRPr="00B80C95">
        <w:rPr>
          <w:rFonts w:ascii="Times New Roman" w:hAnsi="Times New Roman" w:cs="Times New Roman"/>
          <w:sz w:val="21"/>
          <w:szCs w:val="21"/>
        </w:rPr>
        <w:t>5·</w:t>
      </w:r>
      <w:r w:rsidRPr="00B80C95">
        <w:rPr>
          <w:rFonts w:ascii="Times New Roman" w:hAnsi="Times New Roman" w:cs="Times New Roman"/>
          <w:sz w:val="21"/>
          <w:szCs w:val="21"/>
        </w:rPr>
        <w:fldChar w:fldCharType="begin"/>
      </w:r>
      <w:r w:rsidRPr="00B80C95">
        <w:rPr>
          <w:rFonts w:ascii="Times New Roman" w:hAnsi="Times New Roman" w:cs="Times New Roman"/>
          <w:sz w:val="21"/>
          <w:szCs w:val="21"/>
        </w:rPr>
        <w:instrText xml:space="preserve"> SEQ </w:instrText>
      </w:r>
      <w:r w:rsidRPr="00B80C95">
        <w:rPr>
          <w:rFonts w:ascii="Times New Roman" w:hAnsi="Times New Roman" w:cs="Times New Roman"/>
          <w:sz w:val="21"/>
          <w:szCs w:val="21"/>
        </w:rPr>
        <w:instrText>图</w:instrText>
      </w:r>
      <w:r w:rsidRPr="00B80C95">
        <w:rPr>
          <w:rFonts w:ascii="Times New Roman" w:hAnsi="Times New Roman" w:cs="Times New Roman"/>
          <w:sz w:val="21"/>
          <w:szCs w:val="21"/>
        </w:rPr>
        <w:instrText xml:space="preserve">5· \* ARABIC </w:instrText>
      </w:r>
      <w:r w:rsidRPr="00B80C95">
        <w:rPr>
          <w:rFonts w:ascii="Times New Roman" w:hAnsi="Times New Roman" w:cs="Times New Roman"/>
          <w:sz w:val="21"/>
          <w:szCs w:val="21"/>
        </w:rPr>
        <w:fldChar w:fldCharType="separate"/>
      </w:r>
      <w:r w:rsidR="00366273">
        <w:rPr>
          <w:rFonts w:ascii="Times New Roman" w:hAnsi="Times New Roman" w:cs="Times New Roman"/>
          <w:noProof/>
          <w:sz w:val="21"/>
          <w:szCs w:val="21"/>
        </w:rPr>
        <w:t>4</w:t>
      </w:r>
      <w:r w:rsidRPr="00B80C95">
        <w:rPr>
          <w:rFonts w:ascii="Times New Roman" w:hAnsi="Times New Roman" w:cs="Times New Roman"/>
          <w:sz w:val="21"/>
          <w:szCs w:val="21"/>
        </w:rPr>
        <w:fldChar w:fldCharType="end"/>
      </w:r>
      <w:r w:rsidRPr="00B80C95">
        <w:rPr>
          <w:rFonts w:ascii="Times New Roman" w:hAnsi="Times New Roman" w:cs="Times New Roman"/>
          <w:sz w:val="21"/>
          <w:szCs w:val="21"/>
        </w:rPr>
        <w:t xml:space="preserve"> </w:t>
      </w:r>
      <w:r w:rsidR="00DB0885" w:rsidRPr="00B80C95">
        <w:rPr>
          <w:rFonts w:ascii="Times New Roman" w:hAnsi="Times New Roman" w:cs="Times New Roman"/>
          <w:sz w:val="21"/>
          <w:szCs w:val="21"/>
        </w:rPr>
        <w:t>stacking</w:t>
      </w:r>
      <w:r w:rsidR="00DB0885" w:rsidRPr="00B80C95">
        <w:rPr>
          <w:rFonts w:ascii="宋体" w:eastAsia="宋体" w:hAnsi="宋体" w:hint="eastAsia"/>
          <w:sz w:val="21"/>
          <w:szCs w:val="21"/>
        </w:rPr>
        <w:t>方法与三种分类算法</w:t>
      </w:r>
      <w:r w:rsidR="00E90E8E" w:rsidRPr="00B80C95">
        <w:rPr>
          <w:rFonts w:ascii="宋体" w:eastAsia="宋体" w:hAnsi="宋体" w:hint="eastAsia"/>
          <w:sz w:val="21"/>
          <w:szCs w:val="21"/>
        </w:rPr>
        <w:t>根据</w:t>
      </w:r>
      <w:r w:rsidRPr="00B80C95">
        <w:rPr>
          <w:rFonts w:ascii="宋体" w:eastAsia="宋体" w:hAnsi="宋体" w:hint="eastAsia"/>
          <w:sz w:val="21"/>
          <w:szCs w:val="21"/>
        </w:rPr>
        <w:t>标准差特征</w:t>
      </w:r>
      <w:r w:rsidR="00E761A7" w:rsidRPr="00B80C95">
        <w:rPr>
          <w:rFonts w:ascii="宋体" w:eastAsia="宋体" w:hAnsi="宋体" w:hint="eastAsia"/>
          <w:sz w:val="21"/>
          <w:szCs w:val="21"/>
        </w:rPr>
        <w:t>对两个病例分类准确率比较</w:t>
      </w:r>
    </w:p>
    <w:p w14:paraId="3BB337E3" w14:textId="6573C705" w:rsidR="00180213" w:rsidRDefault="00180213" w:rsidP="00246013"/>
    <w:p w14:paraId="25A6F691" w14:textId="4C5DEB10" w:rsidR="00180213" w:rsidRDefault="00713858" w:rsidP="00ED5A67">
      <w:pPr>
        <w:pStyle w:val="afa"/>
        <w:spacing w:beforeLines="50" w:before="156" w:afterLines="50" w:after="156" w:line="440" w:lineRule="atLeast"/>
        <w:jc w:val="center"/>
      </w:pPr>
      <w:bookmarkStart w:id="117" w:name="_Ref40689251"/>
      <w:r>
        <w:rPr>
          <w:noProof/>
        </w:rPr>
        <w:lastRenderedPageBreak/>
        <w:drawing>
          <wp:inline distT="0" distB="0" distL="0" distR="0" wp14:anchorId="16BE0FD0" wp14:editId="2CF61C65">
            <wp:extent cx="5547360" cy="2720340"/>
            <wp:effectExtent l="0" t="0" r="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249">
                      <a:extLst>
                        <a:ext uri="{28A0092B-C50C-407E-A947-70E740481C1C}">
                          <a14:useLocalDpi xmlns:a14="http://schemas.microsoft.com/office/drawing/2010/main" val="0"/>
                        </a:ext>
                      </a:extLst>
                    </a:blip>
                    <a:srcRect/>
                    <a:stretch>
                      <a:fillRect/>
                    </a:stretch>
                  </pic:blipFill>
                  <pic:spPr bwMode="auto">
                    <a:xfrm>
                      <a:off x="0" y="0"/>
                      <a:ext cx="5547360" cy="2720340"/>
                    </a:xfrm>
                    <a:prstGeom prst="rect">
                      <a:avLst/>
                    </a:prstGeom>
                    <a:noFill/>
                    <a:ln>
                      <a:noFill/>
                    </a:ln>
                  </pic:spPr>
                </pic:pic>
              </a:graphicData>
            </a:graphic>
          </wp:inline>
        </w:drawing>
      </w:r>
      <w:r w:rsidR="00DF6D22" w:rsidRPr="00C84A12">
        <w:rPr>
          <w:rFonts w:ascii="宋体" w:eastAsia="宋体" w:hAnsi="宋体" w:hint="eastAsia"/>
          <w:sz w:val="21"/>
          <w:szCs w:val="21"/>
        </w:rPr>
        <w:t>图</w:t>
      </w:r>
      <w:r w:rsidR="00DF6D22" w:rsidRPr="00C84A12">
        <w:rPr>
          <w:rFonts w:ascii="Times New Roman" w:eastAsia="宋体" w:hAnsi="Times New Roman" w:cs="Times New Roman"/>
          <w:sz w:val="21"/>
          <w:szCs w:val="21"/>
        </w:rPr>
        <w:t>5·</w:t>
      </w:r>
      <w:r w:rsidR="00DF6D22" w:rsidRPr="00C84A12">
        <w:rPr>
          <w:rFonts w:ascii="Times New Roman" w:eastAsia="宋体" w:hAnsi="Times New Roman" w:cs="Times New Roman"/>
          <w:sz w:val="21"/>
          <w:szCs w:val="21"/>
        </w:rPr>
        <w:fldChar w:fldCharType="begin"/>
      </w:r>
      <w:r w:rsidR="00DF6D22" w:rsidRPr="00C84A12">
        <w:rPr>
          <w:rFonts w:ascii="Times New Roman" w:eastAsia="宋体" w:hAnsi="Times New Roman" w:cs="Times New Roman"/>
          <w:sz w:val="21"/>
          <w:szCs w:val="21"/>
        </w:rPr>
        <w:instrText xml:space="preserve"> SEQ </w:instrText>
      </w:r>
      <w:r w:rsidR="00DF6D22" w:rsidRPr="00C84A12">
        <w:rPr>
          <w:rFonts w:ascii="Times New Roman" w:eastAsia="宋体" w:hAnsi="Times New Roman" w:cs="Times New Roman"/>
          <w:sz w:val="21"/>
          <w:szCs w:val="21"/>
        </w:rPr>
        <w:instrText>图</w:instrText>
      </w:r>
      <w:r w:rsidR="00DF6D22" w:rsidRPr="00C84A12">
        <w:rPr>
          <w:rFonts w:ascii="Times New Roman" w:eastAsia="宋体" w:hAnsi="Times New Roman" w:cs="Times New Roman"/>
          <w:sz w:val="21"/>
          <w:szCs w:val="21"/>
        </w:rPr>
        <w:instrText xml:space="preserve">5· \* ARABIC </w:instrText>
      </w:r>
      <w:r w:rsidR="00DF6D22" w:rsidRPr="00C84A12">
        <w:rPr>
          <w:rFonts w:ascii="Times New Roman" w:eastAsia="宋体" w:hAnsi="Times New Roman" w:cs="Times New Roman"/>
          <w:sz w:val="21"/>
          <w:szCs w:val="21"/>
        </w:rPr>
        <w:fldChar w:fldCharType="separate"/>
      </w:r>
      <w:r w:rsidR="00366273">
        <w:rPr>
          <w:rFonts w:ascii="Times New Roman" w:eastAsia="宋体" w:hAnsi="Times New Roman" w:cs="Times New Roman"/>
          <w:noProof/>
          <w:sz w:val="21"/>
          <w:szCs w:val="21"/>
        </w:rPr>
        <w:t>5</w:t>
      </w:r>
      <w:r w:rsidR="00DF6D22" w:rsidRPr="00C84A12">
        <w:rPr>
          <w:rFonts w:ascii="Times New Roman" w:eastAsia="宋体" w:hAnsi="Times New Roman" w:cs="Times New Roman"/>
          <w:sz w:val="21"/>
          <w:szCs w:val="21"/>
        </w:rPr>
        <w:fldChar w:fldCharType="end"/>
      </w:r>
      <w:bookmarkEnd w:id="117"/>
      <w:r w:rsidR="00DF6D22" w:rsidRPr="00C84A12">
        <w:rPr>
          <w:rFonts w:ascii="Times New Roman" w:eastAsia="宋体" w:hAnsi="Times New Roman" w:cs="Times New Roman"/>
          <w:sz w:val="21"/>
          <w:szCs w:val="21"/>
        </w:rPr>
        <w:t xml:space="preserve"> </w:t>
      </w:r>
      <w:r w:rsidR="007D53E8" w:rsidRPr="00C84A12">
        <w:rPr>
          <w:rFonts w:ascii="Times New Roman" w:eastAsia="宋体" w:hAnsi="Times New Roman" w:cs="Times New Roman"/>
          <w:sz w:val="21"/>
          <w:szCs w:val="21"/>
        </w:rPr>
        <w:t>stacking</w:t>
      </w:r>
      <w:r w:rsidR="007D53E8" w:rsidRPr="00C84A12">
        <w:rPr>
          <w:rFonts w:ascii="宋体" w:eastAsia="宋体" w:hAnsi="宋体" w:hint="eastAsia"/>
          <w:sz w:val="21"/>
          <w:szCs w:val="21"/>
        </w:rPr>
        <w:t>方法与三种分类算法根据样本熵特征对两个病例分类准确率比较</w:t>
      </w:r>
    </w:p>
    <w:p w14:paraId="233A691E" w14:textId="6CB2AC66" w:rsidR="00B55AE2" w:rsidRDefault="00B55AE2" w:rsidP="00B55AE2">
      <w:pPr>
        <w:pStyle w:val="22"/>
        <w:rPr>
          <w:rFonts w:ascii="Times New Roman" w:hAnsi="Times New Roman" w:cs="Times New Roman"/>
        </w:rPr>
      </w:pPr>
      <w:bookmarkStart w:id="118" w:name="_Toc41035778"/>
      <w:r w:rsidRPr="00B46023">
        <w:t>第</w:t>
      </w:r>
      <w:r>
        <w:rPr>
          <w:rFonts w:ascii="Times New Roman" w:hAnsi="Times New Roman" w:cs="Times New Roman" w:hint="eastAsia"/>
        </w:rPr>
        <w:t>5</w:t>
      </w:r>
      <w:r w:rsidRPr="00410239">
        <w:rPr>
          <w:rFonts w:ascii="Times New Roman" w:hAnsi="Times New Roman" w:cs="Times New Roman"/>
        </w:rPr>
        <w:t>.</w:t>
      </w:r>
      <w:r w:rsidR="00520B4C">
        <w:rPr>
          <w:rFonts w:ascii="Times New Roman" w:hAnsi="Times New Roman" w:cs="Times New Roman" w:hint="eastAsia"/>
        </w:rPr>
        <w:t>3</w:t>
      </w:r>
      <w:r w:rsidRPr="00B46023">
        <w:t>节</w:t>
      </w:r>
      <w:r w:rsidRPr="00B46023">
        <w:t xml:space="preserve">  </w:t>
      </w:r>
      <w:r w:rsidR="0085557D">
        <w:rPr>
          <w:rFonts w:ascii="Times New Roman" w:hAnsi="Times New Roman" w:cs="Times New Roman" w:hint="eastAsia"/>
        </w:rPr>
        <w:t>本章小结</w:t>
      </w:r>
      <w:bookmarkEnd w:id="118"/>
    </w:p>
    <w:p w14:paraId="71C2F8A5" w14:textId="2CFEE3A4" w:rsidR="00180213" w:rsidRDefault="00B06F6D" w:rsidP="00246013">
      <w:pPr>
        <w:rPr>
          <w:sz w:val="24"/>
        </w:rPr>
      </w:pPr>
      <w:r w:rsidRPr="0035557C">
        <w:rPr>
          <w:sz w:val="24"/>
        </w:rPr>
        <w:tab/>
      </w:r>
      <w:r w:rsidR="00795116" w:rsidRPr="0035557C">
        <w:rPr>
          <w:rFonts w:hint="eastAsia"/>
          <w:sz w:val="24"/>
        </w:rPr>
        <w:t>本章</w:t>
      </w:r>
      <w:r w:rsidR="00A805AE">
        <w:rPr>
          <w:rFonts w:hint="eastAsia"/>
          <w:sz w:val="24"/>
        </w:rPr>
        <w:t>的主要内容是</w:t>
      </w:r>
      <w:r w:rsidR="0035557C">
        <w:rPr>
          <w:rFonts w:hint="eastAsia"/>
          <w:sz w:val="24"/>
        </w:rPr>
        <w:t>创新性地将</w:t>
      </w:r>
      <w:r w:rsidR="00001378">
        <w:rPr>
          <w:rFonts w:hint="eastAsia"/>
          <w:sz w:val="24"/>
        </w:rPr>
        <w:t>集成学习</w:t>
      </w:r>
      <w:r w:rsidR="000C6A1E">
        <w:rPr>
          <w:rFonts w:hint="eastAsia"/>
          <w:sz w:val="24"/>
        </w:rPr>
        <w:t>中的</w:t>
      </w:r>
      <w:r w:rsidR="000C6A1E">
        <w:rPr>
          <w:rFonts w:hint="eastAsia"/>
          <w:sz w:val="24"/>
        </w:rPr>
        <w:t>stacking</w:t>
      </w:r>
      <w:r w:rsidR="000C6A1E">
        <w:rPr>
          <w:rFonts w:hint="eastAsia"/>
          <w:sz w:val="24"/>
        </w:rPr>
        <w:t>方法</w:t>
      </w:r>
      <w:r w:rsidR="00001378">
        <w:rPr>
          <w:rFonts w:hint="eastAsia"/>
          <w:sz w:val="24"/>
        </w:rPr>
        <w:t>应用于</w:t>
      </w:r>
      <w:r w:rsidR="00BF26F0">
        <w:rPr>
          <w:rFonts w:hint="eastAsia"/>
          <w:sz w:val="24"/>
        </w:rPr>
        <w:t>癫痫脑电信号分类当中</w:t>
      </w:r>
      <w:r w:rsidR="008952FF">
        <w:rPr>
          <w:rFonts w:hint="eastAsia"/>
          <w:sz w:val="24"/>
        </w:rPr>
        <w:t>，</w:t>
      </w:r>
      <w:r w:rsidR="00362721">
        <w:rPr>
          <w:rFonts w:hint="eastAsia"/>
          <w:sz w:val="24"/>
        </w:rPr>
        <w:t>其中第一层模型中的</w:t>
      </w:r>
      <w:r w:rsidR="00637123">
        <w:rPr>
          <w:rFonts w:hint="eastAsia"/>
          <w:sz w:val="24"/>
        </w:rPr>
        <w:t>初级学习器选用支持向量机和</w:t>
      </w:r>
      <w:r w:rsidR="00637123">
        <w:rPr>
          <w:rFonts w:hint="eastAsia"/>
          <w:sz w:val="24"/>
        </w:rPr>
        <w:t>K</w:t>
      </w:r>
      <w:r w:rsidR="00637123">
        <w:rPr>
          <w:rFonts w:hint="eastAsia"/>
          <w:sz w:val="24"/>
        </w:rPr>
        <w:t>最近邻算法</w:t>
      </w:r>
      <w:r w:rsidR="00D366F1">
        <w:rPr>
          <w:rFonts w:hint="eastAsia"/>
          <w:sz w:val="24"/>
        </w:rPr>
        <w:t>，第二层模型中的次级学习器选用决策树，</w:t>
      </w:r>
      <w:r w:rsidR="00C434A8">
        <w:rPr>
          <w:rFonts w:hint="eastAsia"/>
          <w:sz w:val="24"/>
        </w:rPr>
        <w:t>这三种分类算法的参数选择参照第四章</w:t>
      </w:r>
      <w:r w:rsidR="00402E4D">
        <w:rPr>
          <w:rFonts w:hint="eastAsia"/>
          <w:sz w:val="24"/>
        </w:rPr>
        <w:t>。</w:t>
      </w:r>
    </w:p>
    <w:p w14:paraId="496FE34B" w14:textId="37CFF9E4" w:rsidR="00581CAC" w:rsidRPr="0035557C" w:rsidRDefault="00581CAC" w:rsidP="00246013">
      <w:pPr>
        <w:rPr>
          <w:sz w:val="24"/>
        </w:rPr>
      </w:pPr>
      <w:r>
        <w:rPr>
          <w:sz w:val="24"/>
        </w:rPr>
        <w:tab/>
      </w:r>
      <w:r w:rsidR="002872FA" w:rsidRPr="00A32496">
        <w:rPr>
          <w:sz w:val="24"/>
        </w:rPr>
        <w:fldChar w:fldCharType="begin"/>
      </w:r>
      <w:r w:rsidR="002872FA" w:rsidRPr="00A32496">
        <w:rPr>
          <w:sz w:val="24"/>
        </w:rPr>
        <w:instrText xml:space="preserve"> </w:instrText>
      </w:r>
      <w:r w:rsidR="002872FA" w:rsidRPr="00A32496">
        <w:rPr>
          <w:rFonts w:hint="eastAsia"/>
          <w:sz w:val="24"/>
        </w:rPr>
        <w:instrText>REF _Ref40685769 \h</w:instrText>
      </w:r>
      <w:r w:rsidR="002872FA" w:rsidRPr="00A32496">
        <w:rPr>
          <w:sz w:val="24"/>
        </w:rPr>
        <w:instrText xml:space="preserve"> </w:instrText>
      </w:r>
      <w:r w:rsidR="002872FA">
        <w:rPr>
          <w:sz w:val="24"/>
        </w:rPr>
        <w:instrText xml:space="preserve"> \* MERGEFORMAT </w:instrText>
      </w:r>
      <w:r w:rsidR="002872FA" w:rsidRPr="00A32496">
        <w:rPr>
          <w:sz w:val="24"/>
        </w:rPr>
      </w:r>
      <w:r w:rsidR="002872FA" w:rsidRPr="00A32496">
        <w:rPr>
          <w:sz w:val="24"/>
        </w:rPr>
        <w:fldChar w:fldCharType="separate"/>
      </w:r>
      <w:r w:rsidR="002872FA" w:rsidRPr="00366273">
        <w:rPr>
          <w:rFonts w:ascii="宋体" w:hAnsi="宋体" w:hint="eastAsia"/>
          <w:sz w:val="24"/>
        </w:rPr>
        <w:t>表</w:t>
      </w:r>
      <w:r w:rsidR="002872FA" w:rsidRPr="00366273">
        <w:rPr>
          <w:rFonts w:ascii="宋体" w:hAnsi="宋体"/>
          <w:sz w:val="24"/>
        </w:rPr>
        <w:t>5</w:t>
      </w:r>
      <w:r w:rsidR="002872FA" w:rsidRPr="00F014E9">
        <w:rPr>
          <w:sz w:val="24"/>
        </w:rPr>
        <w:t>·</w:t>
      </w:r>
      <w:r w:rsidR="002872FA" w:rsidRPr="00366273">
        <w:rPr>
          <w:rFonts w:ascii="宋体" w:hAnsi="宋体"/>
          <w:sz w:val="24"/>
        </w:rPr>
        <w:t>1</w:t>
      </w:r>
      <w:r w:rsidR="002872FA" w:rsidRPr="00A32496">
        <w:rPr>
          <w:sz w:val="24"/>
        </w:rPr>
        <w:fldChar w:fldCharType="end"/>
      </w:r>
      <w:r w:rsidR="002872FA">
        <w:rPr>
          <w:rFonts w:hint="eastAsia"/>
          <w:sz w:val="24"/>
        </w:rPr>
        <w:t>~</w:t>
      </w:r>
      <w:r w:rsidR="002872FA" w:rsidRPr="00A32496">
        <w:rPr>
          <w:sz w:val="24"/>
        </w:rPr>
        <w:fldChar w:fldCharType="begin"/>
      </w:r>
      <w:r w:rsidR="002872FA" w:rsidRPr="00A32496">
        <w:rPr>
          <w:sz w:val="24"/>
        </w:rPr>
        <w:instrText xml:space="preserve"> REF _Ref40685774 \h </w:instrText>
      </w:r>
      <w:r w:rsidR="002872FA">
        <w:rPr>
          <w:sz w:val="24"/>
        </w:rPr>
        <w:instrText xml:space="preserve"> \* MERGEFORMAT </w:instrText>
      </w:r>
      <w:r w:rsidR="002872FA" w:rsidRPr="00A32496">
        <w:rPr>
          <w:sz w:val="24"/>
        </w:rPr>
      </w:r>
      <w:r w:rsidR="002872FA" w:rsidRPr="00A32496">
        <w:rPr>
          <w:sz w:val="24"/>
        </w:rPr>
        <w:fldChar w:fldCharType="separate"/>
      </w:r>
      <w:r w:rsidR="002872FA" w:rsidRPr="00366273">
        <w:rPr>
          <w:rFonts w:ascii="宋体" w:hAnsi="宋体"/>
          <w:sz w:val="24"/>
        </w:rPr>
        <w:t>表5</w:t>
      </w:r>
      <w:r w:rsidR="002872FA" w:rsidRPr="00F014E9">
        <w:rPr>
          <w:sz w:val="24"/>
        </w:rPr>
        <w:t>·</w:t>
      </w:r>
      <w:r w:rsidR="002872FA" w:rsidRPr="00366273">
        <w:rPr>
          <w:rFonts w:ascii="宋体" w:hAnsi="宋体"/>
          <w:sz w:val="24"/>
        </w:rPr>
        <w:t>4</w:t>
      </w:r>
      <w:r w:rsidR="002872FA" w:rsidRPr="00A32496">
        <w:rPr>
          <w:sz w:val="24"/>
        </w:rPr>
        <w:fldChar w:fldCharType="end"/>
      </w:r>
      <w:r w:rsidR="002872FA">
        <w:rPr>
          <w:rFonts w:hint="eastAsia"/>
          <w:sz w:val="24"/>
        </w:rPr>
        <w:t>是最终得到的分类结果</w:t>
      </w:r>
      <w:r w:rsidR="00A50E8F">
        <w:rPr>
          <w:rFonts w:hint="eastAsia"/>
          <w:sz w:val="24"/>
        </w:rPr>
        <w:t>，为了更直观地对</w:t>
      </w:r>
      <w:r w:rsidR="00A50E8F">
        <w:rPr>
          <w:rFonts w:hint="eastAsia"/>
          <w:sz w:val="24"/>
        </w:rPr>
        <w:t>stacking</w:t>
      </w:r>
      <w:r w:rsidR="00A50E8F">
        <w:rPr>
          <w:rFonts w:hint="eastAsia"/>
          <w:sz w:val="24"/>
        </w:rPr>
        <w:t>方法</w:t>
      </w:r>
      <w:r w:rsidR="002401AB">
        <w:rPr>
          <w:rFonts w:hint="eastAsia"/>
          <w:sz w:val="24"/>
        </w:rPr>
        <w:t>是否能够提高分类准确率</w:t>
      </w:r>
      <w:r w:rsidR="00A27AE1">
        <w:rPr>
          <w:rFonts w:hint="eastAsia"/>
          <w:sz w:val="24"/>
        </w:rPr>
        <w:t>和模型的泛化能力</w:t>
      </w:r>
      <w:r w:rsidR="00F56FF0">
        <w:rPr>
          <w:rFonts w:hint="eastAsia"/>
          <w:sz w:val="24"/>
        </w:rPr>
        <w:t>，本文将</w:t>
      </w:r>
      <w:r w:rsidR="0065495A" w:rsidRPr="00A32496">
        <w:rPr>
          <w:sz w:val="24"/>
        </w:rPr>
        <w:fldChar w:fldCharType="begin"/>
      </w:r>
      <w:r w:rsidR="0065495A" w:rsidRPr="00A32496">
        <w:rPr>
          <w:sz w:val="24"/>
        </w:rPr>
        <w:instrText xml:space="preserve"> </w:instrText>
      </w:r>
      <w:r w:rsidR="0065495A" w:rsidRPr="00A32496">
        <w:rPr>
          <w:rFonts w:hint="eastAsia"/>
          <w:sz w:val="24"/>
        </w:rPr>
        <w:instrText>REF _Ref40685769 \h</w:instrText>
      </w:r>
      <w:r w:rsidR="0065495A" w:rsidRPr="00A32496">
        <w:rPr>
          <w:sz w:val="24"/>
        </w:rPr>
        <w:instrText xml:space="preserve"> </w:instrText>
      </w:r>
      <w:r w:rsidR="0065495A">
        <w:rPr>
          <w:sz w:val="24"/>
        </w:rPr>
        <w:instrText xml:space="preserve"> \* MERGEFORMAT </w:instrText>
      </w:r>
      <w:r w:rsidR="0065495A" w:rsidRPr="00A32496">
        <w:rPr>
          <w:sz w:val="24"/>
        </w:rPr>
      </w:r>
      <w:r w:rsidR="0065495A" w:rsidRPr="00A32496">
        <w:rPr>
          <w:sz w:val="24"/>
        </w:rPr>
        <w:fldChar w:fldCharType="separate"/>
      </w:r>
      <w:r w:rsidR="0065495A" w:rsidRPr="00366273">
        <w:rPr>
          <w:rFonts w:ascii="宋体" w:hAnsi="宋体" w:hint="eastAsia"/>
          <w:sz w:val="24"/>
        </w:rPr>
        <w:t>表</w:t>
      </w:r>
      <w:r w:rsidR="0065495A" w:rsidRPr="00366273">
        <w:rPr>
          <w:rFonts w:ascii="宋体" w:hAnsi="宋体"/>
          <w:sz w:val="24"/>
        </w:rPr>
        <w:t>5</w:t>
      </w:r>
      <w:r w:rsidR="0065495A" w:rsidRPr="00F014E9">
        <w:rPr>
          <w:sz w:val="24"/>
        </w:rPr>
        <w:t>·</w:t>
      </w:r>
      <w:r w:rsidR="0065495A" w:rsidRPr="00366273">
        <w:rPr>
          <w:rFonts w:ascii="宋体" w:hAnsi="宋体"/>
          <w:sz w:val="24"/>
        </w:rPr>
        <w:t>1</w:t>
      </w:r>
      <w:r w:rsidR="0065495A" w:rsidRPr="00A32496">
        <w:rPr>
          <w:sz w:val="24"/>
        </w:rPr>
        <w:fldChar w:fldCharType="end"/>
      </w:r>
      <w:r w:rsidR="0065495A">
        <w:rPr>
          <w:rFonts w:hint="eastAsia"/>
          <w:sz w:val="24"/>
        </w:rPr>
        <w:t>~</w:t>
      </w:r>
      <w:r w:rsidR="0065495A" w:rsidRPr="00A32496">
        <w:rPr>
          <w:sz w:val="24"/>
        </w:rPr>
        <w:fldChar w:fldCharType="begin"/>
      </w:r>
      <w:r w:rsidR="0065495A" w:rsidRPr="00A32496">
        <w:rPr>
          <w:sz w:val="24"/>
        </w:rPr>
        <w:instrText xml:space="preserve"> REF _Ref40685774 \h </w:instrText>
      </w:r>
      <w:r w:rsidR="0065495A">
        <w:rPr>
          <w:sz w:val="24"/>
        </w:rPr>
        <w:instrText xml:space="preserve"> \* MERGEFORMAT </w:instrText>
      </w:r>
      <w:r w:rsidR="0065495A" w:rsidRPr="00A32496">
        <w:rPr>
          <w:sz w:val="24"/>
        </w:rPr>
      </w:r>
      <w:r w:rsidR="0065495A" w:rsidRPr="00A32496">
        <w:rPr>
          <w:sz w:val="24"/>
        </w:rPr>
        <w:fldChar w:fldCharType="separate"/>
      </w:r>
      <w:r w:rsidR="0065495A" w:rsidRPr="00366273">
        <w:rPr>
          <w:rFonts w:ascii="宋体" w:hAnsi="宋体"/>
          <w:sz w:val="24"/>
        </w:rPr>
        <w:t>表5</w:t>
      </w:r>
      <w:r w:rsidR="0065495A" w:rsidRPr="00F014E9">
        <w:rPr>
          <w:sz w:val="24"/>
        </w:rPr>
        <w:t>·</w:t>
      </w:r>
      <w:r w:rsidR="0065495A" w:rsidRPr="00366273">
        <w:rPr>
          <w:rFonts w:ascii="宋体" w:hAnsi="宋体"/>
          <w:sz w:val="24"/>
        </w:rPr>
        <w:t>4</w:t>
      </w:r>
      <w:r w:rsidR="0065495A" w:rsidRPr="00A32496">
        <w:rPr>
          <w:sz w:val="24"/>
        </w:rPr>
        <w:fldChar w:fldCharType="end"/>
      </w:r>
      <w:r w:rsidR="00933624">
        <w:rPr>
          <w:rFonts w:hint="eastAsia"/>
          <w:sz w:val="24"/>
        </w:rPr>
        <w:t>中得到的</w:t>
      </w:r>
      <w:r w:rsidR="00554519">
        <w:rPr>
          <w:rFonts w:hint="eastAsia"/>
          <w:sz w:val="24"/>
        </w:rPr>
        <w:t>分类准确率</w:t>
      </w:r>
      <w:r w:rsidR="00820DF2">
        <w:rPr>
          <w:rFonts w:hint="eastAsia"/>
          <w:sz w:val="24"/>
        </w:rPr>
        <w:t>与</w:t>
      </w:r>
      <w:r w:rsidR="006143D8">
        <w:rPr>
          <w:rFonts w:hint="eastAsia"/>
          <w:sz w:val="24"/>
        </w:rPr>
        <w:t>第四章中</w:t>
      </w:r>
      <w:r w:rsidR="00B977B7">
        <w:rPr>
          <w:rFonts w:hint="eastAsia"/>
          <w:sz w:val="24"/>
        </w:rPr>
        <w:t>得到的最优分类准确率</w:t>
      </w:r>
      <w:r w:rsidR="00156352">
        <w:rPr>
          <w:rFonts w:hint="eastAsia"/>
          <w:sz w:val="24"/>
        </w:rPr>
        <w:t>绘制了柱状图</w:t>
      </w:r>
      <w:r w:rsidR="00B977B7">
        <w:rPr>
          <w:rFonts w:hint="eastAsia"/>
          <w:sz w:val="24"/>
        </w:rPr>
        <w:t>进行了对比</w:t>
      </w:r>
      <w:r w:rsidR="002D2241">
        <w:rPr>
          <w:rFonts w:hint="eastAsia"/>
          <w:sz w:val="24"/>
        </w:rPr>
        <w:t>，</w:t>
      </w:r>
      <w:r w:rsidR="00FA2687">
        <w:rPr>
          <w:rFonts w:hint="eastAsia"/>
          <w:sz w:val="24"/>
        </w:rPr>
        <w:t>结果发现</w:t>
      </w:r>
      <w:r w:rsidR="00CB0832" w:rsidRPr="003A3D2D">
        <w:rPr>
          <w:rFonts w:hint="eastAsia"/>
          <w:sz w:val="24"/>
        </w:rPr>
        <w:t>除去</w:t>
      </w:r>
      <w:r w:rsidR="00CB0832" w:rsidRPr="003A3D2D">
        <w:rPr>
          <w:sz w:val="24"/>
        </w:rPr>
        <w:fldChar w:fldCharType="begin"/>
      </w:r>
      <w:r w:rsidR="00CB0832" w:rsidRPr="003A3D2D">
        <w:rPr>
          <w:sz w:val="24"/>
        </w:rPr>
        <w:instrText xml:space="preserve"> REF _Ref40689251 \h  \* MERGEFORMAT </w:instrText>
      </w:r>
      <w:r w:rsidR="00CB0832" w:rsidRPr="003A3D2D">
        <w:rPr>
          <w:sz w:val="24"/>
        </w:rPr>
      </w:r>
      <w:r w:rsidR="00CB0832" w:rsidRPr="003A3D2D">
        <w:rPr>
          <w:sz w:val="24"/>
        </w:rPr>
        <w:fldChar w:fldCharType="separate"/>
      </w:r>
      <w:r w:rsidR="00CB0832" w:rsidRPr="003A3D2D">
        <w:rPr>
          <w:rFonts w:ascii="宋体" w:hAnsi="宋体" w:hint="eastAsia"/>
          <w:sz w:val="24"/>
        </w:rPr>
        <w:t>图</w:t>
      </w:r>
      <w:r w:rsidR="00CB0832" w:rsidRPr="003A3D2D">
        <w:rPr>
          <w:rFonts w:ascii="宋体" w:hAnsi="宋体"/>
          <w:sz w:val="24"/>
        </w:rPr>
        <w:t>5</w:t>
      </w:r>
      <w:r w:rsidR="00CB0832" w:rsidRPr="00F014E9">
        <w:rPr>
          <w:sz w:val="24"/>
        </w:rPr>
        <w:t>·</w:t>
      </w:r>
      <w:r w:rsidR="00CB0832" w:rsidRPr="003A3D2D">
        <w:rPr>
          <w:rFonts w:ascii="宋体" w:hAnsi="宋体"/>
          <w:sz w:val="24"/>
        </w:rPr>
        <w:t>5</w:t>
      </w:r>
      <w:r w:rsidR="00CB0832" w:rsidRPr="003A3D2D">
        <w:rPr>
          <w:sz w:val="24"/>
        </w:rPr>
        <w:fldChar w:fldCharType="end"/>
      </w:r>
      <w:r w:rsidR="00CB0832">
        <w:rPr>
          <w:rFonts w:hint="eastAsia"/>
          <w:sz w:val="24"/>
        </w:rPr>
        <w:t>外，使用</w:t>
      </w:r>
      <w:r w:rsidR="00CB0832">
        <w:rPr>
          <w:rFonts w:hint="eastAsia"/>
          <w:sz w:val="24"/>
        </w:rPr>
        <w:t>stacking</w:t>
      </w:r>
      <w:r w:rsidR="00CB0832">
        <w:rPr>
          <w:rFonts w:hint="eastAsia"/>
          <w:sz w:val="24"/>
        </w:rPr>
        <w:t>方法后，最终得到的分类准确率基本上都有了一定的提高，这表明本文中使用的</w:t>
      </w:r>
      <w:r w:rsidR="00CB0832">
        <w:rPr>
          <w:rFonts w:hint="eastAsia"/>
          <w:sz w:val="24"/>
        </w:rPr>
        <w:t>stacking</w:t>
      </w:r>
      <w:r w:rsidR="00CB0832">
        <w:rPr>
          <w:rFonts w:hint="eastAsia"/>
          <w:sz w:val="24"/>
        </w:rPr>
        <w:t>方法可以较好地完成癫痫脑电信号的分类任务，具有一定的泛化能力</w:t>
      </w:r>
      <w:r w:rsidR="00F65327">
        <w:rPr>
          <w:rFonts w:hint="eastAsia"/>
          <w:sz w:val="24"/>
        </w:rPr>
        <w:t>。</w:t>
      </w:r>
    </w:p>
    <w:p w14:paraId="5CBDA51E" w14:textId="72745B0B" w:rsidR="00180213" w:rsidRDefault="00180213" w:rsidP="00246013"/>
    <w:p w14:paraId="74D5AB74" w14:textId="441F8816" w:rsidR="00180213" w:rsidRDefault="00180213" w:rsidP="00246013"/>
    <w:p w14:paraId="08B49314" w14:textId="77777777" w:rsidR="00180213" w:rsidRDefault="00180213" w:rsidP="00246013"/>
    <w:p w14:paraId="083AED75" w14:textId="7D883687" w:rsidR="00511BDE" w:rsidRDefault="00511BDE" w:rsidP="00F9576E">
      <w:pPr>
        <w:jc w:val="center"/>
      </w:pPr>
    </w:p>
    <w:p w14:paraId="62143611" w14:textId="635374F2" w:rsidR="00511BDE" w:rsidRDefault="00511BDE" w:rsidP="00246013"/>
    <w:p w14:paraId="13BA5AC8" w14:textId="6F396F96" w:rsidR="00E90CC7" w:rsidRDefault="00E90CC7" w:rsidP="00246013"/>
    <w:p w14:paraId="097AD1E5" w14:textId="47D2F02B" w:rsidR="00E90CC7" w:rsidRDefault="00E90CC7" w:rsidP="00246013"/>
    <w:p w14:paraId="02548162" w14:textId="7EF44552" w:rsidR="00E90CC7" w:rsidRDefault="00E90CC7" w:rsidP="00246013"/>
    <w:p w14:paraId="7C1447E2" w14:textId="3116AC01" w:rsidR="00E90CC7" w:rsidRDefault="00E90CC7" w:rsidP="00246013"/>
    <w:p w14:paraId="4DD1626D" w14:textId="74B9D50C" w:rsidR="00E90CC7" w:rsidRDefault="00E90CC7" w:rsidP="00246013"/>
    <w:p w14:paraId="182F2B51" w14:textId="649D82F0" w:rsidR="00E90CC7" w:rsidRDefault="00E90CC7" w:rsidP="00246013"/>
    <w:p w14:paraId="09B51A17" w14:textId="03B6A339" w:rsidR="00E90CC7" w:rsidRDefault="00E90CC7" w:rsidP="00246013"/>
    <w:p w14:paraId="10A08465" w14:textId="7903E37D" w:rsidR="00E90CC7" w:rsidRDefault="00E90CC7" w:rsidP="00246013"/>
    <w:p w14:paraId="253B3995" w14:textId="6C1CD6AD" w:rsidR="00E90CC7" w:rsidRDefault="00E90CC7" w:rsidP="00246013"/>
    <w:p w14:paraId="74C0576E" w14:textId="03FF586B" w:rsidR="00511BDE" w:rsidRDefault="00511BDE" w:rsidP="00246013"/>
    <w:p w14:paraId="717D4DBF" w14:textId="77777777" w:rsidR="005F7F15" w:rsidRPr="00CB4436" w:rsidRDefault="005F7F15" w:rsidP="00867AAE">
      <w:pPr>
        <w:pStyle w:val="12"/>
      </w:pPr>
      <w:bookmarkStart w:id="119" w:name="_Toc41035779"/>
      <w:r w:rsidRPr="00CB4436">
        <w:lastRenderedPageBreak/>
        <w:t>结</w:t>
      </w:r>
      <w:r w:rsidR="00C553F9" w:rsidRPr="00CB4436">
        <w:t xml:space="preserve"> </w:t>
      </w:r>
      <w:r w:rsidR="005177B4" w:rsidRPr="00CB4436">
        <w:t xml:space="preserve"> </w:t>
      </w:r>
      <w:r w:rsidRPr="00CB4436">
        <w:t>论</w:t>
      </w:r>
      <w:bookmarkEnd w:id="119"/>
    </w:p>
    <w:p w14:paraId="6F1C973D" w14:textId="05C9846D" w:rsidR="005F7F15" w:rsidRPr="00B46023" w:rsidRDefault="00E813ED" w:rsidP="0096765C">
      <w:pPr>
        <w:spacing w:beforeLines="100" w:before="312" w:line="440" w:lineRule="atLeast"/>
        <w:ind w:firstLineChars="200" w:firstLine="480"/>
        <w:rPr>
          <w:sz w:val="24"/>
        </w:rPr>
      </w:pPr>
      <w:r>
        <w:rPr>
          <w:rFonts w:hint="eastAsia"/>
          <w:sz w:val="24"/>
        </w:rPr>
        <w:t>对</w:t>
      </w:r>
      <w:r w:rsidR="00D84DA4">
        <w:rPr>
          <w:rFonts w:hint="eastAsia"/>
          <w:sz w:val="24"/>
        </w:rPr>
        <w:t>癫痫</w:t>
      </w:r>
      <w:r>
        <w:rPr>
          <w:rFonts w:hint="eastAsia"/>
          <w:sz w:val="24"/>
        </w:rPr>
        <w:t>脑电信号的</w:t>
      </w:r>
      <w:r w:rsidR="00D84DA4">
        <w:rPr>
          <w:rFonts w:hint="eastAsia"/>
          <w:sz w:val="24"/>
        </w:rPr>
        <w:t>的诊断</w:t>
      </w:r>
      <w:r w:rsidR="006D762C">
        <w:rPr>
          <w:rFonts w:hint="eastAsia"/>
          <w:sz w:val="24"/>
        </w:rPr>
        <w:t>一直以来都是一个挑战，</w:t>
      </w:r>
      <w:r w:rsidR="005F7F15" w:rsidRPr="00B46023">
        <w:rPr>
          <w:sz w:val="24"/>
        </w:rPr>
        <w:t>本</w:t>
      </w:r>
      <w:r w:rsidR="005739D6" w:rsidRPr="00B46023">
        <w:rPr>
          <w:sz w:val="24"/>
        </w:rPr>
        <w:t>课题</w:t>
      </w:r>
      <w:r w:rsidR="00EC1024">
        <w:rPr>
          <w:rFonts w:hint="eastAsia"/>
          <w:sz w:val="24"/>
        </w:rPr>
        <w:t>通过</w:t>
      </w:r>
      <w:r w:rsidR="004A5FF4">
        <w:rPr>
          <w:rFonts w:hint="eastAsia"/>
          <w:sz w:val="24"/>
        </w:rPr>
        <w:t>SVM</w:t>
      </w:r>
      <w:r w:rsidR="004A5FF4">
        <w:rPr>
          <w:rFonts w:hint="eastAsia"/>
          <w:sz w:val="24"/>
        </w:rPr>
        <w:t>、</w:t>
      </w:r>
      <w:r w:rsidR="004A5FF4">
        <w:rPr>
          <w:rFonts w:hint="eastAsia"/>
          <w:sz w:val="24"/>
        </w:rPr>
        <w:t>KNN</w:t>
      </w:r>
      <w:r w:rsidR="004A5FF4">
        <w:rPr>
          <w:rFonts w:hint="eastAsia"/>
          <w:sz w:val="24"/>
        </w:rPr>
        <w:t>和</w:t>
      </w:r>
      <w:r w:rsidR="004A5FF4">
        <w:rPr>
          <w:rFonts w:hint="eastAsia"/>
          <w:sz w:val="24"/>
        </w:rPr>
        <w:t>DT</w:t>
      </w:r>
      <w:r w:rsidR="004A5FF4">
        <w:rPr>
          <w:rFonts w:hint="eastAsia"/>
          <w:sz w:val="24"/>
        </w:rPr>
        <w:t>三种机器学习算法</w:t>
      </w:r>
      <w:r w:rsidR="00C71E58">
        <w:rPr>
          <w:rFonts w:hint="eastAsia"/>
          <w:sz w:val="24"/>
        </w:rPr>
        <w:t>根据</w:t>
      </w:r>
      <w:r w:rsidR="00A92C37">
        <w:rPr>
          <w:rFonts w:hint="eastAsia"/>
          <w:sz w:val="24"/>
        </w:rPr>
        <w:t>计算许选择得到的标准差特征、样本熵特征和融合特征</w:t>
      </w:r>
      <w:r w:rsidR="00CC7569">
        <w:rPr>
          <w:rFonts w:hint="eastAsia"/>
          <w:sz w:val="24"/>
        </w:rPr>
        <w:t>对本研究中用到的两个数据集的不同情况进行了分类</w:t>
      </w:r>
      <w:r w:rsidR="004078C3">
        <w:rPr>
          <w:rFonts w:hint="eastAsia"/>
          <w:sz w:val="24"/>
        </w:rPr>
        <w:t>；</w:t>
      </w:r>
      <w:r w:rsidR="00410616">
        <w:rPr>
          <w:rFonts w:hint="eastAsia"/>
          <w:sz w:val="24"/>
        </w:rPr>
        <w:t>也创新性地将</w:t>
      </w:r>
      <w:r w:rsidR="00066B19">
        <w:rPr>
          <w:rFonts w:hint="eastAsia"/>
          <w:sz w:val="24"/>
        </w:rPr>
        <w:t>集成学习中的</w:t>
      </w:r>
      <w:r w:rsidR="00066B19">
        <w:rPr>
          <w:rFonts w:hint="eastAsia"/>
          <w:sz w:val="24"/>
        </w:rPr>
        <w:t>stacking</w:t>
      </w:r>
      <w:r w:rsidR="00066B19">
        <w:rPr>
          <w:rFonts w:hint="eastAsia"/>
          <w:sz w:val="24"/>
        </w:rPr>
        <w:t>方法应用到对</w:t>
      </w:r>
      <w:r w:rsidR="00AB344D">
        <w:rPr>
          <w:rFonts w:hint="eastAsia"/>
          <w:sz w:val="24"/>
        </w:rPr>
        <w:t>两个数据集的不同情况</w:t>
      </w:r>
      <w:r w:rsidR="00A5616A">
        <w:rPr>
          <w:rFonts w:hint="eastAsia"/>
          <w:sz w:val="24"/>
        </w:rPr>
        <w:t>的</w:t>
      </w:r>
      <w:r w:rsidR="00AB344D">
        <w:rPr>
          <w:rFonts w:hint="eastAsia"/>
          <w:sz w:val="24"/>
        </w:rPr>
        <w:t>分类</w:t>
      </w:r>
      <w:r w:rsidR="00A5616A">
        <w:rPr>
          <w:rFonts w:hint="eastAsia"/>
          <w:sz w:val="24"/>
        </w:rPr>
        <w:t>中</w:t>
      </w:r>
      <w:r w:rsidR="002B43A5">
        <w:rPr>
          <w:rFonts w:hint="eastAsia"/>
          <w:sz w:val="24"/>
        </w:rPr>
        <w:t>，</w:t>
      </w:r>
      <w:r w:rsidR="00AD1463">
        <w:rPr>
          <w:rFonts w:hint="eastAsia"/>
          <w:sz w:val="24"/>
        </w:rPr>
        <w:t>并引入准确率、灵敏度和特异度三个指标进行评价。</w:t>
      </w:r>
      <w:r w:rsidR="00864E18">
        <w:rPr>
          <w:rFonts w:hint="eastAsia"/>
          <w:sz w:val="24"/>
        </w:rPr>
        <w:t>通过对分类结果的分析</w:t>
      </w:r>
      <w:r w:rsidR="00C45B48">
        <w:rPr>
          <w:rFonts w:hint="eastAsia"/>
          <w:sz w:val="24"/>
        </w:rPr>
        <w:t>，</w:t>
      </w:r>
      <w:r w:rsidR="005F7F15" w:rsidRPr="00B46023">
        <w:rPr>
          <w:sz w:val="24"/>
        </w:rPr>
        <w:t>得</w:t>
      </w:r>
      <w:r w:rsidR="00AF2C19" w:rsidRPr="00B46023">
        <w:rPr>
          <w:sz w:val="24"/>
        </w:rPr>
        <w:t>到以</w:t>
      </w:r>
      <w:r w:rsidR="005F7F15" w:rsidRPr="00B46023">
        <w:rPr>
          <w:sz w:val="24"/>
        </w:rPr>
        <w:t>下结论：</w:t>
      </w:r>
    </w:p>
    <w:p w14:paraId="36E2ECEE" w14:textId="796CFADA" w:rsidR="005F7F15" w:rsidRPr="00AA5C07" w:rsidRDefault="005F7F15">
      <w:pPr>
        <w:spacing w:line="440" w:lineRule="atLeast"/>
        <w:ind w:firstLineChars="200" w:firstLine="480"/>
        <w:rPr>
          <w:sz w:val="24"/>
        </w:rPr>
      </w:pPr>
      <w:r w:rsidRPr="00B46023">
        <w:rPr>
          <w:sz w:val="24"/>
        </w:rPr>
        <w:t>1</w:t>
      </w:r>
      <w:r w:rsidRPr="00B46023">
        <w:rPr>
          <w:sz w:val="24"/>
        </w:rPr>
        <w:t>、</w:t>
      </w:r>
      <w:r w:rsidR="00AA5C07" w:rsidRPr="00AA5C07">
        <w:rPr>
          <w:rFonts w:hint="eastAsia"/>
          <w:sz w:val="24"/>
        </w:rPr>
        <w:t>使用</w:t>
      </w:r>
      <w:r w:rsidR="00AA5C07" w:rsidRPr="00AA5C07">
        <w:rPr>
          <w:rFonts w:hint="eastAsia"/>
          <w:sz w:val="24"/>
        </w:rPr>
        <w:t>SVM</w:t>
      </w:r>
      <w:r w:rsidR="00AA5C07" w:rsidRPr="00AA5C07">
        <w:rPr>
          <w:rFonts w:hint="eastAsia"/>
          <w:sz w:val="24"/>
        </w:rPr>
        <w:t>、</w:t>
      </w:r>
      <w:r w:rsidR="00AA5C07" w:rsidRPr="00AA5C07">
        <w:rPr>
          <w:rFonts w:hint="eastAsia"/>
          <w:sz w:val="24"/>
        </w:rPr>
        <w:t>KNN</w:t>
      </w:r>
      <w:r w:rsidR="00AA5C07" w:rsidRPr="00AA5C07">
        <w:rPr>
          <w:rFonts w:hint="eastAsia"/>
          <w:sz w:val="24"/>
        </w:rPr>
        <w:t>和</w:t>
      </w:r>
      <w:r w:rsidR="00AA5C07" w:rsidRPr="00AA5C07">
        <w:rPr>
          <w:rFonts w:hint="eastAsia"/>
          <w:sz w:val="24"/>
        </w:rPr>
        <w:t>DT</w:t>
      </w:r>
      <w:r w:rsidR="00AA5C07" w:rsidRPr="00AA5C07">
        <w:rPr>
          <w:rFonts w:hint="eastAsia"/>
          <w:sz w:val="24"/>
        </w:rPr>
        <w:t>这三种方法进行</w:t>
      </w:r>
      <w:r w:rsidR="00B11547">
        <w:rPr>
          <w:rFonts w:hint="eastAsia"/>
          <w:sz w:val="24"/>
        </w:rPr>
        <w:t>波恩大学癫痫脑电数据集</w:t>
      </w:r>
      <w:r w:rsidR="00AA5C07" w:rsidRPr="00AA5C07">
        <w:rPr>
          <w:rFonts w:hint="eastAsia"/>
          <w:sz w:val="24"/>
        </w:rPr>
        <w:t>四种情况的二分类时，根据标准差特征分类要比样本熵分类的效果好，</w:t>
      </w:r>
      <w:r w:rsidR="006C1BD1">
        <w:rPr>
          <w:rFonts w:hint="eastAsia"/>
          <w:sz w:val="24"/>
        </w:rPr>
        <w:t>对</w:t>
      </w:r>
      <w:r w:rsidR="00794042">
        <w:rPr>
          <w:rFonts w:hint="eastAsia"/>
          <w:sz w:val="24"/>
        </w:rPr>
        <w:t>C</w:t>
      </w:r>
      <w:r w:rsidR="00794042">
        <w:rPr>
          <w:sz w:val="24"/>
        </w:rPr>
        <w:t xml:space="preserve">HB-MIT </w:t>
      </w:r>
      <w:r w:rsidR="00794042">
        <w:rPr>
          <w:rFonts w:hint="eastAsia"/>
          <w:sz w:val="24"/>
        </w:rPr>
        <w:t>数据集中</w:t>
      </w:r>
      <w:r w:rsidR="00341470">
        <w:rPr>
          <w:rFonts w:hint="eastAsia"/>
          <w:sz w:val="24"/>
        </w:rPr>
        <w:t>两个病例发作间期和发作期的分类结果</w:t>
      </w:r>
      <w:r w:rsidR="00F566D7">
        <w:rPr>
          <w:rFonts w:hint="eastAsia"/>
          <w:sz w:val="24"/>
        </w:rPr>
        <w:t>验证了这一点</w:t>
      </w:r>
      <w:r w:rsidR="005014FA">
        <w:rPr>
          <w:rFonts w:hint="eastAsia"/>
          <w:sz w:val="24"/>
        </w:rPr>
        <w:t>；</w:t>
      </w:r>
      <w:r w:rsidR="00AA5C07" w:rsidRPr="00AA5C07">
        <w:rPr>
          <w:rFonts w:hint="eastAsia"/>
          <w:sz w:val="24"/>
        </w:rPr>
        <w:t>其中由</w:t>
      </w:r>
      <w:r w:rsidR="00AA5C07" w:rsidRPr="00AA5C07">
        <w:rPr>
          <w:rFonts w:hint="eastAsia"/>
          <w:sz w:val="24"/>
        </w:rPr>
        <w:t>ori_std</w:t>
      </w:r>
      <w:r w:rsidR="00AA5C07" w:rsidRPr="00AA5C07">
        <w:rPr>
          <w:rFonts w:hint="eastAsia"/>
          <w:sz w:val="24"/>
        </w:rPr>
        <w:t>这一特征取得的分类效果最优，而根据</w:t>
      </w:r>
      <w:r w:rsidR="00AA5C07" w:rsidRPr="00AA5C07">
        <w:rPr>
          <w:rFonts w:hint="eastAsia"/>
          <w:sz w:val="24"/>
        </w:rPr>
        <w:t>cd3_sampen</w:t>
      </w:r>
      <w:r w:rsidR="00AA5C07" w:rsidRPr="00AA5C07">
        <w:rPr>
          <w:rFonts w:hint="eastAsia"/>
          <w:sz w:val="24"/>
        </w:rPr>
        <w:t>这一特征取得的分类效果最差</w:t>
      </w:r>
      <w:r w:rsidR="00D157D0">
        <w:rPr>
          <w:rFonts w:hint="eastAsia"/>
          <w:sz w:val="24"/>
        </w:rPr>
        <w:t>；</w:t>
      </w:r>
    </w:p>
    <w:p w14:paraId="3AA84459" w14:textId="193EB53F" w:rsidR="005F7F15" w:rsidRDefault="005F7F15" w:rsidP="0030615F">
      <w:pPr>
        <w:spacing w:line="440" w:lineRule="atLeast"/>
        <w:ind w:firstLineChars="200" w:firstLine="480"/>
        <w:jc w:val="left"/>
        <w:rPr>
          <w:sz w:val="24"/>
        </w:rPr>
      </w:pPr>
      <w:r w:rsidRPr="00B46023">
        <w:rPr>
          <w:sz w:val="24"/>
        </w:rPr>
        <w:t>2</w:t>
      </w:r>
      <w:r w:rsidR="00A555DF" w:rsidRPr="00B46023">
        <w:rPr>
          <w:sz w:val="24"/>
        </w:rPr>
        <w:t>、</w:t>
      </w:r>
      <w:r w:rsidR="00A60D1F">
        <w:rPr>
          <w:rFonts w:hint="eastAsia"/>
          <w:sz w:val="24"/>
        </w:rPr>
        <w:t>从对</w:t>
      </w:r>
      <w:r w:rsidR="00205975">
        <w:rPr>
          <w:rFonts w:hint="eastAsia"/>
          <w:sz w:val="24"/>
        </w:rPr>
        <w:t>波恩大学癫痫脑电数据集</w:t>
      </w:r>
      <w:r w:rsidR="00205975" w:rsidRPr="00AA5C07">
        <w:rPr>
          <w:rFonts w:hint="eastAsia"/>
          <w:sz w:val="24"/>
        </w:rPr>
        <w:t>四种情况的</w:t>
      </w:r>
      <w:r w:rsidR="00A60D1F">
        <w:rPr>
          <w:rFonts w:hint="eastAsia"/>
          <w:sz w:val="24"/>
        </w:rPr>
        <w:t>整体分类效果来看，支持向量机的分类效果最好</w:t>
      </w:r>
      <w:r w:rsidR="007E7C8A">
        <w:rPr>
          <w:rFonts w:hint="eastAsia"/>
          <w:sz w:val="24"/>
        </w:rPr>
        <w:t>；</w:t>
      </w:r>
    </w:p>
    <w:p w14:paraId="43C46ECD" w14:textId="276D64EE" w:rsidR="002B3352" w:rsidRPr="00AA5C07" w:rsidRDefault="00C6623C" w:rsidP="002B3352">
      <w:pPr>
        <w:spacing w:line="440" w:lineRule="atLeast"/>
        <w:ind w:firstLineChars="200" w:firstLine="480"/>
        <w:rPr>
          <w:sz w:val="24"/>
        </w:rPr>
      </w:pPr>
      <w:r>
        <w:rPr>
          <w:rFonts w:hint="eastAsia"/>
          <w:sz w:val="24"/>
        </w:rPr>
        <w:t>3</w:t>
      </w:r>
      <w:r w:rsidR="002B3352" w:rsidRPr="00B46023">
        <w:rPr>
          <w:sz w:val="24"/>
        </w:rPr>
        <w:t>、</w:t>
      </w:r>
      <w:r w:rsidR="00B200EE">
        <w:rPr>
          <w:rFonts w:hint="eastAsia"/>
          <w:sz w:val="24"/>
        </w:rPr>
        <w:t>对波恩大学癫痫脑电数据集</w:t>
      </w:r>
      <w:r w:rsidR="00B200EE" w:rsidRPr="00AA5C07">
        <w:rPr>
          <w:rFonts w:hint="eastAsia"/>
          <w:sz w:val="24"/>
        </w:rPr>
        <w:t>四种情况</w:t>
      </w:r>
      <w:r w:rsidR="00B200EE">
        <w:rPr>
          <w:rFonts w:hint="eastAsia"/>
          <w:sz w:val="24"/>
        </w:rPr>
        <w:t>分类</w:t>
      </w:r>
      <w:r w:rsidR="0084355F">
        <w:rPr>
          <w:rFonts w:hint="eastAsia"/>
          <w:sz w:val="24"/>
        </w:rPr>
        <w:t>时，</w:t>
      </w:r>
      <w:r w:rsidR="009542D9">
        <w:rPr>
          <w:rFonts w:hint="eastAsia"/>
          <w:sz w:val="24"/>
        </w:rPr>
        <w:t>根据融合特征进行分类时</w:t>
      </w:r>
      <w:r w:rsidR="00EE7DA7">
        <w:rPr>
          <w:rFonts w:hint="eastAsia"/>
          <w:sz w:val="24"/>
        </w:rPr>
        <w:t>，</w:t>
      </w:r>
      <w:r w:rsidR="00792A9C">
        <w:rPr>
          <w:rFonts w:hint="eastAsia"/>
          <w:sz w:val="24"/>
        </w:rPr>
        <w:t>最终得到的分类准确率要比</w:t>
      </w:r>
      <w:r w:rsidR="002C60A8">
        <w:rPr>
          <w:rFonts w:hint="eastAsia"/>
          <w:sz w:val="24"/>
        </w:rPr>
        <w:t>由单一特征得到的分类准确率高</w:t>
      </w:r>
      <w:r w:rsidR="0070786E">
        <w:rPr>
          <w:rFonts w:hint="eastAsia"/>
          <w:sz w:val="24"/>
        </w:rPr>
        <w:t>，</w:t>
      </w:r>
      <w:r w:rsidR="00ED0B2B">
        <w:rPr>
          <w:rFonts w:hint="eastAsia"/>
          <w:sz w:val="24"/>
        </w:rPr>
        <w:t>对</w:t>
      </w:r>
      <w:r w:rsidR="00ED0B2B">
        <w:rPr>
          <w:rFonts w:hint="eastAsia"/>
          <w:sz w:val="24"/>
        </w:rPr>
        <w:t>C</w:t>
      </w:r>
      <w:r w:rsidR="00ED0B2B">
        <w:rPr>
          <w:sz w:val="24"/>
        </w:rPr>
        <w:t xml:space="preserve">HB-MIT </w:t>
      </w:r>
      <w:r w:rsidR="00ED0B2B">
        <w:rPr>
          <w:rFonts w:hint="eastAsia"/>
          <w:sz w:val="24"/>
        </w:rPr>
        <w:t>数据集中两个病例发作间期和发作期的分类结果</w:t>
      </w:r>
      <w:r w:rsidR="00504266">
        <w:rPr>
          <w:rFonts w:hint="eastAsia"/>
          <w:sz w:val="24"/>
        </w:rPr>
        <w:t>也</w:t>
      </w:r>
      <w:r w:rsidR="00ED0B2B">
        <w:rPr>
          <w:rFonts w:hint="eastAsia"/>
          <w:sz w:val="24"/>
        </w:rPr>
        <w:t>验证了这一点</w:t>
      </w:r>
      <w:r w:rsidR="008C6693">
        <w:rPr>
          <w:rFonts w:hint="eastAsia"/>
          <w:sz w:val="24"/>
        </w:rPr>
        <w:t>；</w:t>
      </w:r>
    </w:p>
    <w:p w14:paraId="61DB9220" w14:textId="42583625" w:rsidR="002B3352" w:rsidRPr="00AA5C07" w:rsidRDefault="00C6623C" w:rsidP="008718DF">
      <w:pPr>
        <w:spacing w:line="440" w:lineRule="atLeast"/>
        <w:ind w:firstLineChars="200" w:firstLine="480"/>
        <w:rPr>
          <w:sz w:val="24"/>
        </w:rPr>
      </w:pPr>
      <w:r>
        <w:rPr>
          <w:rFonts w:hint="eastAsia"/>
          <w:sz w:val="24"/>
        </w:rPr>
        <w:t>4</w:t>
      </w:r>
      <w:r w:rsidR="002B3352" w:rsidRPr="00B46023">
        <w:rPr>
          <w:sz w:val="24"/>
        </w:rPr>
        <w:t>、</w:t>
      </w:r>
      <w:r w:rsidR="00022012">
        <w:rPr>
          <w:rFonts w:hint="eastAsia"/>
          <w:sz w:val="24"/>
        </w:rPr>
        <w:t>将</w:t>
      </w:r>
      <w:r w:rsidR="00040984">
        <w:rPr>
          <w:rFonts w:hint="eastAsia"/>
          <w:sz w:val="24"/>
        </w:rPr>
        <w:t>对波恩大学癫痫脑电数据集</w:t>
      </w:r>
      <w:r w:rsidR="00040984" w:rsidRPr="00AA5C07">
        <w:rPr>
          <w:rFonts w:hint="eastAsia"/>
          <w:sz w:val="24"/>
        </w:rPr>
        <w:t>四种情况</w:t>
      </w:r>
      <w:r w:rsidR="00040984">
        <w:rPr>
          <w:rFonts w:hint="eastAsia"/>
          <w:sz w:val="24"/>
        </w:rPr>
        <w:t>分类</w:t>
      </w:r>
      <w:r w:rsidR="007A3FD4">
        <w:rPr>
          <w:rFonts w:hint="eastAsia"/>
          <w:sz w:val="24"/>
        </w:rPr>
        <w:t>准确率</w:t>
      </w:r>
      <w:r w:rsidR="00070F62">
        <w:rPr>
          <w:rFonts w:hint="eastAsia"/>
          <w:sz w:val="24"/>
        </w:rPr>
        <w:t>与前人研究对</w:t>
      </w:r>
      <w:r w:rsidR="00DD7116">
        <w:rPr>
          <w:rFonts w:hint="eastAsia"/>
          <w:sz w:val="24"/>
        </w:rPr>
        <w:t>比后的结果表明</w:t>
      </w:r>
      <w:r w:rsidR="00BB2F27" w:rsidRPr="00BB2F27">
        <w:rPr>
          <w:rFonts w:hint="eastAsia"/>
          <w:sz w:val="24"/>
        </w:rPr>
        <w:t>本研究提出的方法可以较好地完成癫痫脑电信号的分类任务</w:t>
      </w:r>
      <w:r w:rsidR="002B3352">
        <w:rPr>
          <w:rFonts w:hint="eastAsia"/>
          <w:sz w:val="24"/>
        </w:rPr>
        <w:t>；</w:t>
      </w:r>
    </w:p>
    <w:p w14:paraId="3E4F48F3" w14:textId="50FAC6C8" w:rsidR="006C1552" w:rsidRDefault="00C6623C" w:rsidP="00D15877">
      <w:pPr>
        <w:spacing w:line="440" w:lineRule="atLeast"/>
        <w:ind w:firstLineChars="200" w:firstLine="480"/>
        <w:rPr>
          <w:sz w:val="24"/>
        </w:rPr>
      </w:pPr>
      <w:r>
        <w:rPr>
          <w:rFonts w:hint="eastAsia"/>
          <w:sz w:val="24"/>
        </w:rPr>
        <w:t>5</w:t>
      </w:r>
      <w:r w:rsidR="002B3352" w:rsidRPr="00B46023">
        <w:rPr>
          <w:sz w:val="24"/>
        </w:rPr>
        <w:t>、</w:t>
      </w:r>
      <w:r w:rsidR="004A2A16">
        <w:rPr>
          <w:rFonts w:hint="eastAsia"/>
          <w:sz w:val="24"/>
        </w:rPr>
        <w:t>stacking</w:t>
      </w:r>
      <w:r w:rsidR="004A2A16">
        <w:rPr>
          <w:rFonts w:hint="eastAsia"/>
          <w:sz w:val="24"/>
        </w:rPr>
        <w:t>方法</w:t>
      </w:r>
      <w:r w:rsidR="00C758CB">
        <w:rPr>
          <w:rFonts w:hint="eastAsia"/>
          <w:sz w:val="24"/>
        </w:rPr>
        <w:t>比</w:t>
      </w:r>
      <w:r w:rsidR="002B3352" w:rsidRPr="00AA5C07">
        <w:rPr>
          <w:rFonts w:hint="eastAsia"/>
          <w:sz w:val="24"/>
        </w:rPr>
        <w:t>SVM</w:t>
      </w:r>
      <w:r w:rsidR="002B3352" w:rsidRPr="00AA5C07">
        <w:rPr>
          <w:rFonts w:hint="eastAsia"/>
          <w:sz w:val="24"/>
        </w:rPr>
        <w:t>、</w:t>
      </w:r>
      <w:r w:rsidR="002B3352" w:rsidRPr="00AA5C07">
        <w:rPr>
          <w:rFonts w:hint="eastAsia"/>
          <w:sz w:val="24"/>
        </w:rPr>
        <w:t>KNN</w:t>
      </w:r>
      <w:r w:rsidR="002B3352" w:rsidRPr="00AA5C07">
        <w:rPr>
          <w:rFonts w:hint="eastAsia"/>
          <w:sz w:val="24"/>
        </w:rPr>
        <w:t>和</w:t>
      </w:r>
      <w:r w:rsidR="002B3352" w:rsidRPr="00AA5C07">
        <w:rPr>
          <w:rFonts w:hint="eastAsia"/>
          <w:sz w:val="24"/>
        </w:rPr>
        <w:t>DT</w:t>
      </w:r>
      <w:r w:rsidR="002B3352" w:rsidRPr="00AA5C07">
        <w:rPr>
          <w:rFonts w:hint="eastAsia"/>
          <w:sz w:val="24"/>
        </w:rPr>
        <w:t>这三种方法</w:t>
      </w:r>
      <w:r w:rsidR="0028036C">
        <w:rPr>
          <w:rFonts w:hint="eastAsia"/>
          <w:sz w:val="24"/>
        </w:rPr>
        <w:t>相比</w:t>
      </w:r>
      <w:r w:rsidR="00684F08">
        <w:rPr>
          <w:rFonts w:hint="eastAsia"/>
          <w:sz w:val="24"/>
        </w:rPr>
        <w:t>大多数情况下</w:t>
      </w:r>
      <w:r w:rsidR="003015C6">
        <w:rPr>
          <w:rFonts w:hint="eastAsia"/>
          <w:sz w:val="24"/>
        </w:rPr>
        <w:t>可以提高分类准确率</w:t>
      </w:r>
      <w:r w:rsidR="00AD095B">
        <w:rPr>
          <w:rFonts w:hint="eastAsia"/>
          <w:sz w:val="24"/>
        </w:rPr>
        <w:t>，具有一定的泛化能力。</w:t>
      </w:r>
    </w:p>
    <w:p w14:paraId="166E8780" w14:textId="2950EC61" w:rsidR="005937B5" w:rsidRPr="006C1552" w:rsidRDefault="005937B5" w:rsidP="00943E8D">
      <w:pPr>
        <w:spacing w:line="440" w:lineRule="atLeast"/>
        <w:jc w:val="left"/>
        <w:rPr>
          <w:sz w:val="24"/>
        </w:rPr>
      </w:pPr>
    </w:p>
    <w:p w14:paraId="20890587" w14:textId="43A5E00A" w:rsidR="005937B5" w:rsidRDefault="005937B5" w:rsidP="0030615F">
      <w:pPr>
        <w:spacing w:line="440" w:lineRule="atLeast"/>
        <w:ind w:firstLineChars="200" w:firstLine="480"/>
        <w:jc w:val="left"/>
        <w:rPr>
          <w:sz w:val="24"/>
        </w:rPr>
      </w:pPr>
    </w:p>
    <w:p w14:paraId="4D90AADC" w14:textId="41F7A1D9" w:rsidR="005937B5" w:rsidRDefault="005937B5" w:rsidP="0030615F">
      <w:pPr>
        <w:spacing w:line="440" w:lineRule="atLeast"/>
        <w:ind w:firstLineChars="200" w:firstLine="480"/>
        <w:jc w:val="left"/>
        <w:rPr>
          <w:sz w:val="24"/>
        </w:rPr>
      </w:pPr>
    </w:p>
    <w:p w14:paraId="5408D933" w14:textId="77777777" w:rsidR="005937B5" w:rsidRPr="00B46023" w:rsidRDefault="005937B5" w:rsidP="0030615F">
      <w:pPr>
        <w:spacing w:line="440" w:lineRule="atLeast"/>
        <w:ind w:firstLineChars="200" w:firstLine="480"/>
        <w:jc w:val="left"/>
        <w:rPr>
          <w:sz w:val="24"/>
        </w:rPr>
      </w:pPr>
    </w:p>
    <w:p w14:paraId="151C506E" w14:textId="745E38F6" w:rsidR="00A33DE2" w:rsidRPr="00A33DE2" w:rsidRDefault="005F7F15" w:rsidP="00A33DE2">
      <w:pPr>
        <w:pStyle w:val="12"/>
      </w:pPr>
      <w:r w:rsidRPr="00B46023">
        <w:rPr>
          <w:sz w:val="24"/>
        </w:rPr>
        <w:br w:type="page"/>
      </w:r>
      <w:bookmarkStart w:id="120" w:name="_Toc41035780"/>
      <w:r w:rsidRPr="003A4F45">
        <w:lastRenderedPageBreak/>
        <w:t>参考文献</w:t>
      </w:r>
      <w:bookmarkEnd w:id="120"/>
    </w:p>
    <w:p w14:paraId="2F2DCDCD" w14:textId="5B5CB91D" w:rsidR="00A33DE2" w:rsidRPr="00142EA2" w:rsidRDefault="00A33DE2" w:rsidP="00D7087E">
      <w:pPr>
        <w:pStyle w:val="af8"/>
        <w:numPr>
          <w:ilvl w:val="0"/>
          <w:numId w:val="28"/>
        </w:numPr>
        <w:spacing w:beforeLines="100" w:before="312" w:line="440" w:lineRule="atLeast"/>
        <w:ind w:left="0" w:firstLine="480"/>
        <w:rPr>
          <w:sz w:val="24"/>
        </w:rPr>
      </w:pPr>
      <w:bookmarkStart w:id="121" w:name="_Ref40023608"/>
      <w:bookmarkStart w:id="122" w:name="_Hlk40991271"/>
      <w:r w:rsidRPr="00142EA2">
        <w:rPr>
          <w:rFonts w:hint="eastAsia"/>
          <w:sz w:val="24"/>
        </w:rPr>
        <w:t>唐颖莹</w:t>
      </w:r>
      <w:r w:rsidR="0054084E" w:rsidRPr="00142EA2">
        <w:rPr>
          <w:rFonts w:hint="eastAsia"/>
          <w:sz w:val="24"/>
        </w:rPr>
        <w:t>,</w:t>
      </w:r>
      <w:r w:rsidRPr="00142EA2">
        <w:rPr>
          <w:rFonts w:hint="eastAsia"/>
          <w:sz w:val="24"/>
        </w:rPr>
        <w:t>陆璐</w:t>
      </w:r>
      <w:r w:rsidR="00552FE3" w:rsidRPr="00142EA2">
        <w:rPr>
          <w:rFonts w:hint="eastAsia"/>
          <w:sz w:val="24"/>
        </w:rPr>
        <w:t>,</w:t>
      </w:r>
      <w:r w:rsidRPr="00142EA2">
        <w:rPr>
          <w:rFonts w:hint="eastAsia"/>
          <w:sz w:val="24"/>
        </w:rPr>
        <w:t>周东</w:t>
      </w:r>
      <w:r w:rsidRPr="00142EA2">
        <w:rPr>
          <w:rFonts w:hint="eastAsia"/>
          <w:sz w:val="24"/>
        </w:rPr>
        <w:t>.</w:t>
      </w:r>
      <w:r w:rsidRPr="00142EA2">
        <w:rPr>
          <w:rFonts w:hint="eastAsia"/>
          <w:sz w:val="24"/>
        </w:rPr>
        <w:t>中国癫痫诊断治疗现状</w:t>
      </w:r>
      <w:r w:rsidRPr="00142EA2">
        <w:rPr>
          <w:rFonts w:hint="eastAsia"/>
          <w:sz w:val="24"/>
        </w:rPr>
        <w:t>[J].</w:t>
      </w:r>
      <w:r w:rsidRPr="00142EA2">
        <w:rPr>
          <w:rFonts w:hint="eastAsia"/>
          <w:sz w:val="24"/>
        </w:rPr>
        <w:t>癫痫杂志</w:t>
      </w:r>
      <w:r w:rsidRPr="00142EA2">
        <w:rPr>
          <w:rFonts w:hint="eastAsia"/>
          <w:sz w:val="24"/>
        </w:rPr>
        <w:t>,2019,5(03):161-164.</w:t>
      </w:r>
      <w:bookmarkEnd w:id="121"/>
    </w:p>
    <w:p w14:paraId="238F1417" w14:textId="4937EBDA" w:rsidR="00142EA2" w:rsidRPr="00294074" w:rsidRDefault="00142EA2" w:rsidP="00A139C9">
      <w:pPr>
        <w:pStyle w:val="af8"/>
        <w:numPr>
          <w:ilvl w:val="0"/>
          <w:numId w:val="28"/>
        </w:numPr>
        <w:spacing w:line="440" w:lineRule="atLeast"/>
        <w:ind w:left="0" w:firstLine="480"/>
        <w:rPr>
          <w:sz w:val="24"/>
        </w:rPr>
      </w:pPr>
      <w:bookmarkStart w:id="123" w:name="_Ref40732731"/>
      <w:r w:rsidRPr="00142EA2">
        <w:rPr>
          <w:rFonts w:hint="eastAsia"/>
          <w:sz w:val="24"/>
        </w:rPr>
        <w:t>盛晓欣</w:t>
      </w:r>
      <w:r w:rsidRPr="00142EA2">
        <w:rPr>
          <w:rFonts w:hint="eastAsia"/>
          <w:sz w:val="24"/>
        </w:rPr>
        <w:t>,</w:t>
      </w:r>
      <w:r w:rsidRPr="00142EA2">
        <w:rPr>
          <w:rFonts w:hint="eastAsia"/>
          <w:sz w:val="24"/>
        </w:rPr>
        <w:t>田翔华</w:t>
      </w:r>
      <w:r w:rsidRPr="00142EA2">
        <w:rPr>
          <w:rFonts w:hint="eastAsia"/>
          <w:sz w:val="24"/>
        </w:rPr>
        <w:t>,</w:t>
      </w:r>
      <w:r w:rsidRPr="00142EA2">
        <w:rPr>
          <w:rFonts w:hint="eastAsia"/>
          <w:sz w:val="24"/>
        </w:rPr>
        <w:t>周毅</w:t>
      </w:r>
      <w:r w:rsidRPr="00142EA2">
        <w:rPr>
          <w:rFonts w:hint="eastAsia"/>
          <w:sz w:val="24"/>
        </w:rPr>
        <w:t>.</w:t>
      </w:r>
      <w:r w:rsidRPr="00142EA2">
        <w:rPr>
          <w:rFonts w:hint="eastAsia"/>
          <w:sz w:val="24"/>
        </w:rPr>
        <w:t>基于随机森林癫痫患者脑电数据的分析研究</w:t>
      </w:r>
      <w:r w:rsidRPr="00142EA2">
        <w:rPr>
          <w:rFonts w:hint="eastAsia"/>
          <w:sz w:val="24"/>
        </w:rPr>
        <w:t>[J].</w:t>
      </w:r>
      <w:r w:rsidRPr="00142EA2">
        <w:rPr>
          <w:rFonts w:hint="eastAsia"/>
          <w:sz w:val="24"/>
        </w:rPr>
        <w:t>中国数字</w:t>
      </w:r>
      <w:bookmarkEnd w:id="123"/>
      <w:r w:rsidRPr="00294074">
        <w:rPr>
          <w:rFonts w:hint="eastAsia"/>
          <w:sz w:val="24"/>
        </w:rPr>
        <w:t>医学</w:t>
      </w:r>
      <w:r w:rsidRPr="00294074">
        <w:rPr>
          <w:rFonts w:hint="eastAsia"/>
          <w:sz w:val="24"/>
        </w:rPr>
        <w:t>,2020,15(01):41-43.</w:t>
      </w:r>
    </w:p>
    <w:p w14:paraId="704AA6A1" w14:textId="59C39062" w:rsidR="006D2E77" w:rsidRPr="00A139C9" w:rsidRDefault="006D2E77" w:rsidP="00A139C9">
      <w:pPr>
        <w:pStyle w:val="af8"/>
        <w:numPr>
          <w:ilvl w:val="0"/>
          <w:numId w:val="28"/>
        </w:numPr>
        <w:spacing w:line="440" w:lineRule="atLeast"/>
        <w:ind w:left="0" w:firstLine="480"/>
        <w:rPr>
          <w:sz w:val="24"/>
        </w:rPr>
      </w:pPr>
      <w:r w:rsidRPr="006D2E77">
        <w:rPr>
          <w:sz w:val="24"/>
        </w:rPr>
        <w:t>陈泽龙</w:t>
      </w:r>
      <w:r w:rsidRPr="006D2E77">
        <w:rPr>
          <w:sz w:val="24"/>
        </w:rPr>
        <w:t>,</w:t>
      </w:r>
      <w:r w:rsidRPr="006D2E77">
        <w:rPr>
          <w:sz w:val="24"/>
        </w:rPr>
        <w:t>谢康宁</w:t>
      </w:r>
      <w:r w:rsidRPr="006D2E77">
        <w:rPr>
          <w:sz w:val="24"/>
        </w:rPr>
        <w:t>.</w:t>
      </w:r>
      <w:r w:rsidRPr="006D2E77">
        <w:rPr>
          <w:sz w:val="24"/>
        </w:rPr>
        <w:t>基于脑电</w:t>
      </w:r>
      <w:r w:rsidRPr="006D2E77">
        <w:rPr>
          <w:sz w:val="24"/>
        </w:rPr>
        <w:t>EEG</w:t>
      </w:r>
      <w:r w:rsidRPr="006D2E77">
        <w:rPr>
          <w:sz w:val="24"/>
        </w:rPr>
        <w:t>信号的分析分类方法</w:t>
      </w:r>
      <w:r w:rsidRPr="006D2E77">
        <w:rPr>
          <w:sz w:val="24"/>
        </w:rPr>
        <w:t>[J].</w:t>
      </w:r>
      <w:r w:rsidRPr="006D2E77">
        <w:rPr>
          <w:sz w:val="24"/>
        </w:rPr>
        <w:t>中国医学装</w:t>
      </w:r>
      <w:r w:rsidRPr="00A139C9">
        <w:rPr>
          <w:sz w:val="24"/>
        </w:rPr>
        <w:t>备</w:t>
      </w:r>
      <w:r w:rsidRPr="00A139C9">
        <w:rPr>
          <w:sz w:val="24"/>
        </w:rPr>
        <w:t xml:space="preserve">,2019,16(12):151-158. </w:t>
      </w:r>
    </w:p>
    <w:p w14:paraId="10579313" w14:textId="2A09B177" w:rsidR="00142EA2" w:rsidRPr="005A4227" w:rsidRDefault="002A4B6C" w:rsidP="00A0016A">
      <w:pPr>
        <w:pStyle w:val="af8"/>
        <w:numPr>
          <w:ilvl w:val="0"/>
          <w:numId w:val="28"/>
        </w:numPr>
        <w:spacing w:line="440" w:lineRule="atLeast"/>
        <w:ind w:left="0" w:firstLine="480"/>
        <w:rPr>
          <w:sz w:val="24"/>
        </w:rPr>
      </w:pPr>
      <w:bookmarkStart w:id="124" w:name="_Ref40732736"/>
      <w:bookmarkEnd w:id="122"/>
      <w:r w:rsidRPr="00982294">
        <w:rPr>
          <w:rFonts w:hint="eastAsia"/>
          <w:sz w:val="24"/>
        </w:rPr>
        <w:t>唐建</w:t>
      </w:r>
      <w:r w:rsidRPr="00982294">
        <w:rPr>
          <w:rFonts w:hint="eastAsia"/>
          <w:sz w:val="24"/>
        </w:rPr>
        <w:t xml:space="preserve">. </w:t>
      </w:r>
      <w:r w:rsidRPr="00982294">
        <w:rPr>
          <w:rFonts w:hint="eastAsia"/>
          <w:sz w:val="24"/>
        </w:rPr>
        <w:t>基于</w:t>
      </w:r>
      <w:r w:rsidRPr="00982294">
        <w:rPr>
          <w:rFonts w:hint="eastAsia"/>
          <w:sz w:val="24"/>
        </w:rPr>
        <w:t>SVM-HMM</w:t>
      </w:r>
      <w:r w:rsidRPr="00982294">
        <w:rPr>
          <w:rFonts w:hint="eastAsia"/>
          <w:sz w:val="24"/>
        </w:rPr>
        <w:t>混合模型的癫痫信号的特征提取与识别</w:t>
      </w:r>
      <w:r w:rsidRPr="00982294">
        <w:rPr>
          <w:rFonts w:hint="eastAsia"/>
          <w:sz w:val="24"/>
        </w:rPr>
        <w:t>[D].</w:t>
      </w:r>
      <w:r w:rsidRPr="00982294">
        <w:rPr>
          <w:rFonts w:hint="eastAsia"/>
          <w:sz w:val="24"/>
        </w:rPr>
        <w:t>重庆大</w:t>
      </w:r>
      <w:bookmarkEnd w:id="124"/>
      <w:r w:rsidRPr="005A4227">
        <w:rPr>
          <w:rFonts w:hint="eastAsia"/>
          <w:sz w:val="24"/>
        </w:rPr>
        <w:t>学</w:t>
      </w:r>
      <w:r w:rsidRPr="005A4227">
        <w:rPr>
          <w:rFonts w:hint="eastAsia"/>
          <w:sz w:val="24"/>
        </w:rPr>
        <w:t>,2016.</w:t>
      </w:r>
    </w:p>
    <w:p w14:paraId="2FD3E1FF" w14:textId="68A4FBAD" w:rsidR="00891F78" w:rsidRPr="007F00B8" w:rsidRDefault="007F00B8" w:rsidP="007F00B8">
      <w:pPr>
        <w:pStyle w:val="af8"/>
        <w:numPr>
          <w:ilvl w:val="0"/>
          <w:numId w:val="28"/>
        </w:numPr>
        <w:spacing w:line="440" w:lineRule="atLeast"/>
        <w:ind w:left="0" w:firstLine="480"/>
        <w:rPr>
          <w:sz w:val="24"/>
        </w:rPr>
      </w:pPr>
      <w:bookmarkStart w:id="125" w:name="_Ref41313660"/>
      <w:r w:rsidRPr="007F00B8">
        <w:rPr>
          <w:rFonts w:hint="eastAsia"/>
          <w:sz w:val="24"/>
        </w:rPr>
        <w:t>韩敏</w:t>
      </w:r>
      <w:r w:rsidRPr="007F00B8">
        <w:rPr>
          <w:rFonts w:hint="eastAsia"/>
          <w:sz w:val="24"/>
        </w:rPr>
        <w:t>,</w:t>
      </w:r>
      <w:r w:rsidRPr="007F00B8">
        <w:rPr>
          <w:rFonts w:hint="eastAsia"/>
          <w:sz w:val="24"/>
        </w:rPr>
        <w:t>孙卓然</w:t>
      </w:r>
      <w:r w:rsidRPr="007F00B8">
        <w:rPr>
          <w:rFonts w:hint="eastAsia"/>
          <w:sz w:val="24"/>
        </w:rPr>
        <w:t>.</w:t>
      </w:r>
      <w:r w:rsidRPr="007F00B8">
        <w:rPr>
          <w:rFonts w:hint="eastAsia"/>
          <w:sz w:val="24"/>
        </w:rPr>
        <w:t>基于小波变换和</w:t>
      </w:r>
      <w:r w:rsidRPr="007F00B8">
        <w:rPr>
          <w:rFonts w:hint="eastAsia"/>
          <w:sz w:val="24"/>
        </w:rPr>
        <w:t>AdaBoost</w:t>
      </w:r>
      <w:r w:rsidRPr="007F00B8">
        <w:rPr>
          <w:rFonts w:hint="eastAsia"/>
          <w:sz w:val="24"/>
        </w:rPr>
        <w:t>极限学习机的癫痫脑电信号分类</w:t>
      </w:r>
      <w:r w:rsidRPr="007F00B8">
        <w:rPr>
          <w:rFonts w:hint="eastAsia"/>
          <w:sz w:val="24"/>
        </w:rPr>
        <w:t>[J].</w:t>
      </w:r>
      <w:r w:rsidRPr="007F00B8">
        <w:rPr>
          <w:rFonts w:hint="eastAsia"/>
          <w:sz w:val="24"/>
        </w:rPr>
        <w:t>计算机应用</w:t>
      </w:r>
      <w:r w:rsidRPr="007F00B8">
        <w:rPr>
          <w:rFonts w:hint="eastAsia"/>
          <w:sz w:val="24"/>
        </w:rPr>
        <w:t>,2015,35(09):2701-2705+2709.</w:t>
      </w:r>
      <w:bookmarkEnd w:id="125"/>
    </w:p>
    <w:p w14:paraId="7202551D" w14:textId="59F4D6F1" w:rsidR="003D6ADC" w:rsidRPr="00A0016A" w:rsidRDefault="003D6ADC" w:rsidP="007F00B8">
      <w:pPr>
        <w:pStyle w:val="af8"/>
        <w:numPr>
          <w:ilvl w:val="0"/>
          <w:numId w:val="28"/>
        </w:numPr>
        <w:spacing w:line="440" w:lineRule="atLeast"/>
        <w:ind w:left="0" w:firstLine="480"/>
        <w:rPr>
          <w:sz w:val="24"/>
        </w:rPr>
      </w:pPr>
      <w:bookmarkStart w:id="126" w:name="_Ref40733036"/>
      <w:r w:rsidRPr="003D6ADC">
        <w:rPr>
          <w:sz w:val="24"/>
        </w:rPr>
        <w:t>Yatindra Kumar,Mohan Lal Dewal,Radhey Shyam Anand. Relative wavelet energy</w:t>
      </w:r>
      <w:bookmarkEnd w:id="126"/>
      <w:r w:rsidRPr="003D6ADC">
        <w:rPr>
          <w:sz w:val="24"/>
        </w:rPr>
        <w:t xml:space="preserve"> </w:t>
      </w:r>
      <w:r w:rsidRPr="00A0016A">
        <w:rPr>
          <w:sz w:val="24"/>
        </w:rPr>
        <w:t xml:space="preserve">and wavelet entropy based epileptic brain signals classification[J]. Biomedical Engineering Letters,2012,2(3). </w:t>
      </w:r>
    </w:p>
    <w:p w14:paraId="6CA23914" w14:textId="25361B9D" w:rsidR="008850BE" w:rsidRPr="0062630D" w:rsidRDefault="008850BE" w:rsidP="0062630D">
      <w:pPr>
        <w:pStyle w:val="af8"/>
        <w:numPr>
          <w:ilvl w:val="0"/>
          <w:numId w:val="28"/>
        </w:numPr>
        <w:spacing w:line="440" w:lineRule="atLeast"/>
        <w:ind w:left="0" w:firstLine="480"/>
        <w:rPr>
          <w:sz w:val="24"/>
        </w:rPr>
      </w:pPr>
      <w:bookmarkStart w:id="127" w:name="_Ref40733123"/>
      <w:r w:rsidRPr="008850BE">
        <w:rPr>
          <w:rFonts w:hint="eastAsia"/>
          <w:sz w:val="24"/>
        </w:rPr>
        <w:t>肖文卿</w:t>
      </w:r>
      <w:r w:rsidRPr="008850BE">
        <w:rPr>
          <w:rFonts w:hint="eastAsia"/>
          <w:sz w:val="24"/>
        </w:rPr>
        <w:t>,</w:t>
      </w:r>
      <w:r w:rsidRPr="008850BE">
        <w:rPr>
          <w:rFonts w:hint="eastAsia"/>
          <w:sz w:val="24"/>
        </w:rPr>
        <w:t>汪鸿浩</w:t>
      </w:r>
      <w:r w:rsidRPr="008850BE">
        <w:rPr>
          <w:rFonts w:hint="eastAsia"/>
          <w:sz w:val="24"/>
        </w:rPr>
        <w:t>,</w:t>
      </w:r>
      <w:r w:rsidRPr="008850BE">
        <w:rPr>
          <w:rFonts w:hint="eastAsia"/>
          <w:sz w:val="24"/>
        </w:rPr>
        <w:t>詹长安</w:t>
      </w:r>
      <w:r w:rsidRPr="008850BE">
        <w:rPr>
          <w:rFonts w:hint="eastAsia"/>
          <w:sz w:val="24"/>
        </w:rPr>
        <w:t>.</w:t>
      </w:r>
      <w:r w:rsidRPr="008850BE">
        <w:rPr>
          <w:rFonts w:hint="eastAsia"/>
          <w:sz w:val="24"/>
        </w:rPr>
        <w:t>基于小波系数特征融合的小鼠癫痫脑电分类</w:t>
      </w:r>
      <w:r w:rsidRPr="008850BE">
        <w:rPr>
          <w:rFonts w:hint="eastAsia"/>
          <w:sz w:val="24"/>
        </w:rPr>
        <w:t>[J].</w:t>
      </w:r>
      <w:r w:rsidRPr="008850BE">
        <w:rPr>
          <w:rFonts w:hint="eastAsia"/>
          <w:sz w:val="24"/>
        </w:rPr>
        <w:t>计算机</w:t>
      </w:r>
      <w:bookmarkEnd w:id="127"/>
      <w:r w:rsidRPr="0062630D">
        <w:rPr>
          <w:rFonts w:hint="eastAsia"/>
          <w:sz w:val="24"/>
        </w:rPr>
        <w:t>工程与应用</w:t>
      </w:r>
      <w:r w:rsidRPr="0062630D">
        <w:rPr>
          <w:rFonts w:hint="eastAsia"/>
          <w:sz w:val="24"/>
        </w:rPr>
        <w:t>,2019,55(14):155-161.</w:t>
      </w:r>
      <w:r w:rsidRPr="0062630D">
        <w:rPr>
          <w:sz w:val="24"/>
        </w:rPr>
        <w:t xml:space="preserve"> </w:t>
      </w:r>
    </w:p>
    <w:p w14:paraId="67BE82D0" w14:textId="24E97084" w:rsidR="00142EA2" w:rsidRPr="000E501C" w:rsidRDefault="004463A5" w:rsidP="000E501C">
      <w:pPr>
        <w:pStyle w:val="af8"/>
        <w:numPr>
          <w:ilvl w:val="0"/>
          <w:numId w:val="28"/>
        </w:numPr>
        <w:spacing w:line="440" w:lineRule="atLeast"/>
        <w:ind w:left="0" w:firstLine="480"/>
        <w:rPr>
          <w:sz w:val="24"/>
        </w:rPr>
      </w:pPr>
      <w:bookmarkStart w:id="128" w:name="_Ref40733124"/>
      <w:r w:rsidRPr="0087636D">
        <w:rPr>
          <w:sz w:val="24"/>
        </w:rPr>
        <w:t>Hadi Ratham Al Ghayab,Yan Li,Siuly Siuly,Shahab Abdulla. Epileptic EEG signal</w:t>
      </w:r>
      <w:bookmarkEnd w:id="128"/>
      <w:r w:rsidRPr="0087636D">
        <w:rPr>
          <w:sz w:val="24"/>
        </w:rPr>
        <w:t xml:space="preserve"> </w:t>
      </w:r>
      <w:r w:rsidRPr="000E501C">
        <w:rPr>
          <w:sz w:val="24"/>
        </w:rPr>
        <w:t>classification using optimum allocation based power spectral density estimation[J]. IET Signal Processing,2018,12(6).</w:t>
      </w:r>
    </w:p>
    <w:p w14:paraId="442FA86A" w14:textId="2555A96E" w:rsidR="00092F13" w:rsidRPr="00092F13" w:rsidRDefault="007E6301" w:rsidP="009933B8">
      <w:pPr>
        <w:pStyle w:val="af8"/>
        <w:numPr>
          <w:ilvl w:val="0"/>
          <w:numId w:val="28"/>
        </w:numPr>
        <w:spacing w:line="440" w:lineRule="atLeast"/>
        <w:ind w:left="0" w:firstLine="480"/>
        <w:rPr>
          <w:sz w:val="24"/>
        </w:rPr>
      </w:pPr>
      <w:bookmarkStart w:id="129" w:name="_Ref40733069"/>
      <w:r w:rsidRPr="007E6301">
        <w:rPr>
          <w:sz w:val="24"/>
        </w:rPr>
        <w:t>Cheol Seung Yoo,Dong Chung Jung,Yong Min Ahn,Yong Sik Kim,Su-Gyeong</w:t>
      </w:r>
      <w:bookmarkEnd w:id="129"/>
      <w:r w:rsidRPr="007E6301">
        <w:rPr>
          <w:sz w:val="24"/>
        </w:rPr>
        <w:t xml:space="preserve"> </w:t>
      </w:r>
      <w:r w:rsidRPr="008B73FF">
        <w:rPr>
          <w:sz w:val="24"/>
        </w:rPr>
        <w:t>Kim,Hyeri Yoon,Young Jin Lim,Sang Hoon Yi. Automatic detection of seizure termination during electroconvulsive therapy using sample entropy of the electroencephalogram[J]. Psychiatry Research,2012,195(1-2).</w:t>
      </w:r>
      <w:bookmarkStart w:id="130" w:name="_Ref40733096"/>
    </w:p>
    <w:p w14:paraId="04F7AD77" w14:textId="313BF333" w:rsidR="00142EA2" w:rsidRPr="00EF6C88" w:rsidRDefault="00092F13" w:rsidP="005C0257">
      <w:pPr>
        <w:pStyle w:val="af8"/>
        <w:numPr>
          <w:ilvl w:val="0"/>
          <w:numId w:val="28"/>
        </w:numPr>
        <w:spacing w:line="440" w:lineRule="atLeast"/>
        <w:ind w:left="0" w:firstLine="480"/>
        <w:rPr>
          <w:sz w:val="24"/>
        </w:rPr>
      </w:pPr>
      <w:r w:rsidRPr="00092F13">
        <w:rPr>
          <w:sz w:val="24"/>
        </w:rPr>
        <w:t>Nicoletta Nicolaou,</w:t>
      </w:r>
      <w:r w:rsidR="0085566F">
        <w:rPr>
          <w:sz w:val="24"/>
        </w:rPr>
        <w:t xml:space="preserve"> </w:t>
      </w:r>
      <w:r w:rsidRPr="00092F13">
        <w:rPr>
          <w:sz w:val="24"/>
        </w:rPr>
        <w:t xml:space="preserve">Julius Georgiou. Detection of epileptic electroencephalogram based on Permutation Entropy and Support Vector Machines[J]. Expert Systems With Applications,2011,39(1). </w:t>
      </w:r>
      <w:bookmarkEnd w:id="130"/>
    </w:p>
    <w:p w14:paraId="351A92D4" w14:textId="35867FE6" w:rsidR="00004A1B" w:rsidRPr="00004A1B" w:rsidRDefault="00004A1B" w:rsidP="005C0257">
      <w:pPr>
        <w:pStyle w:val="af8"/>
        <w:numPr>
          <w:ilvl w:val="0"/>
          <w:numId w:val="28"/>
        </w:numPr>
        <w:spacing w:line="440" w:lineRule="atLeast"/>
        <w:ind w:left="0" w:firstLine="480"/>
        <w:rPr>
          <w:sz w:val="24"/>
        </w:rPr>
      </w:pPr>
      <w:bookmarkStart w:id="131" w:name="_Ref40732941"/>
      <w:r w:rsidRPr="00004A1B">
        <w:rPr>
          <w:rFonts w:hint="eastAsia"/>
          <w:sz w:val="24"/>
        </w:rPr>
        <w:t>李红利</w:t>
      </w:r>
      <w:r w:rsidRPr="00004A1B">
        <w:rPr>
          <w:rFonts w:hint="eastAsia"/>
          <w:sz w:val="24"/>
        </w:rPr>
        <w:t xml:space="preserve">. </w:t>
      </w:r>
      <w:r w:rsidRPr="00004A1B">
        <w:rPr>
          <w:rFonts w:hint="eastAsia"/>
          <w:sz w:val="24"/>
        </w:rPr>
        <w:t>癫痫脑电信号的非线性分析</w:t>
      </w:r>
      <w:r w:rsidRPr="00004A1B">
        <w:rPr>
          <w:rFonts w:hint="eastAsia"/>
          <w:sz w:val="24"/>
        </w:rPr>
        <w:t>[D].</w:t>
      </w:r>
      <w:r w:rsidRPr="00004A1B">
        <w:rPr>
          <w:rFonts w:hint="eastAsia"/>
          <w:sz w:val="24"/>
        </w:rPr>
        <w:t>天津大学</w:t>
      </w:r>
      <w:r w:rsidRPr="00004A1B">
        <w:rPr>
          <w:rFonts w:hint="eastAsia"/>
          <w:sz w:val="24"/>
        </w:rPr>
        <w:t>,2012.</w:t>
      </w:r>
      <w:bookmarkEnd w:id="131"/>
      <w:r w:rsidRPr="00004A1B">
        <w:rPr>
          <w:sz w:val="24"/>
        </w:rPr>
        <w:t xml:space="preserve"> </w:t>
      </w:r>
    </w:p>
    <w:p w14:paraId="50B938C5" w14:textId="32AEA958" w:rsidR="00142EA2" w:rsidRPr="005C0257" w:rsidRDefault="00695C64" w:rsidP="00245195">
      <w:pPr>
        <w:pStyle w:val="af8"/>
        <w:numPr>
          <w:ilvl w:val="0"/>
          <w:numId w:val="28"/>
        </w:numPr>
        <w:spacing w:line="440" w:lineRule="atLeast"/>
        <w:ind w:left="0" w:firstLine="480"/>
        <w:rPr>
          <w:sz w:val="24"/>
        </w:rPr>
      </w:pPr>
      <w:r w:rsidRPr="00695C64">
        <w:rPr>
          <w:sz w:val="24"/>
        </w:rPr>
        <w:t xml:space="preserve">Ihsan Ullah,Muhammad Hussain,Emad-ul-Haq Qazi,Hatim Aboalsamh. An </w:t>
      </w:r>
      <w:r w:rsidRPr="005C0257">
        <w:rPr>
          <w:sz w:val="24"/>
        </w:rPr>
        <w:t>automated system for epilepsy detection using EEG brain signals based on deep learning approach[J]. Expert Systems With Applications,2018,107.</w:t>
      </w:r>
    </w:p>
    <w:p w14:paraId="2FF820C0" w14:textId="77777777" w:rsidR="002443D4" w:rsidRPr="002443D4" w:rsidRDefault="002443D4" w:rsidP="00245195">
      <w:pPr>
        <w:pStyle w:val="af8"/>
        <w:numPr>
          <w:ilvl w:val="0"/>
          <w:numId w:val="28"/>
        </w:numPr>
        <w:spacing w:line="440" w:lineRule="atLeast"/>
        <w:ind w:left="0" w:firstLine="480"/>
        <w:rPr>
          <w:sz w:val="24"/>
        </w:rPr>
      </w:pPr>
      <w:r w:rsidRPr="002443D4">
        <w:rPr>
          <w:rFonts w:hint="eastAsia"/>
          <w:sz w:val="24"/>
        </w:rPr>
        <w:lastRenderedPageBreak/>
        <w:t>陈爽爽</w:t>
      </w:r>
      <w:r w:rsidRPr="002443D4">
        <w:rPr>
          <w:rFonts w:hint="eastAsia"/>
          <w:sz w:val="24"/>
        </w:rPr>
        <w:t xml:space="preserve">. </w:t>
      </w:r>
      <w:r w:rsidRPr="002443D4">
        <w:rPr>
          <w:rFonts w:hint="eastAsia"/>
          <w:sz w:val="24"/>
        </w:rPr>
        <w:t>基于</w:t>
      </w:r>
      <w:r w:rsidRPr="002443D4">
        <w:rPr>
          <w:rFonts w:hint="eastAsia"/>
          <w:sz w:val="24"/>
        </w:rPr>
        <w:t>Gradient Boosting</w:t>
      </w:r>
      <w:r w:rsidRPr="002443D4">
        <w:rPr>
          <w:rFonts w:hint="eastAsia"/>
          <w:sz w:val="24"/>
        </w:rPr>
        <w:t>算法的癫痫检测</w:t>
      </w:r>
      <w:r w:rsidRPr="002443D4">
        <w:rPr>
          <w:rFonts w:hint="eastAsia"/>
          <w:sz w:val="24"/>
        </w:rPr>
        <w:t>[D].</w:t>
      </w:r>
      <w:r w:rsidRPr="002443D4">
        <w:rPr>
          <w:rFonts w:hint="eastAsia"/>
          <w:sz w:val="24"/>
        </w:rPr>
        <w:t>山东大学</w:t>
      </w:r>
      <w:r w:rsidRPr="002443D4">
        <w:rPr>
          <w:rFonts w:hint="eastAsia"/>
          <w:sz w:val="24"/>
        </w:rPr>
        <w:t>,2013.</w:t>
      </w:r>
      <w:r w:rsidRPr="002443D4">
        <w:rPr>
          <w:sz w:val="24"/>
        </w:rPr>
        <w:t xml:space="preserve"> </w:t>
      </w:r>
    </w:p>
    <w:p w14:paraId="579635C0" w14:textId="4AA61F5F" w:rsidR="000E57CB" w:rsidRPr="00245195" w:rsidRDefault="000E57CB" w:rsidP="00245195">
      <w:pPr>
        <w:pStyle w:val="af8"/>
        <w:numPr>
          <w:ilvl w:val="0"/>
          <w:numId w:val="28"/>
        </w:numPr>
        <w:spacing w:line="440" w:lineRule="atLeast"/>
        <w:ind w:left="0" w:firstLine="480"/>
        <w:rPr>
          <w:sz w:val="24"/>
        </w:rPr>
      </w:pPr>
      <w:bookmarkStart w:id="132" w:name="_Ref40732869"/>
      <w:r w:rsidRPr="000E57CB">
        <w:rPr>
          <w:rFonts w:hint="eastAsia"/>
          <w:sz w:val="24"/>
        </w:rPr>
        <w:t>王海玉</w:t>
      </w:r>
      <w:r w:rsidRPr="000E57CB">
        <w:rPr>
          <w:rFonts w:hint="eastAsia"/>
          <w:sz w:val="24"/>
        </w:rPr>
        <w:t>,</w:t>
      </w:r>
      <w:r w:rsidRPr="000E57CB">
        <w:rPr>
          <w:rFonts w:hint="eastAsia"/>
          <w:sz w:val="24"/>
        </w:rPr>
        <w:t>胡剑锋</w:t>
      </w:r>
      <w:r w:rsidRPr="000E57CB">
        <w:rPr>
          <w:rFonts w:hint="eastAsia"/>
          <w:sz w:val="24"/>
        </w:rPr>
        <w:t>,</w:t>
      </w:r>
      <w:r w:rsidRPr="000E57CB">
        <w:rPr>
          <w:rFonts w:hint="eastAsia"/>
          <w:sz w:val="24"/>
        </w:rPr>
        <w:t>王映龙</w:t>
      </w:r>
      <w:r w:rsidRPr="000E57CB">
        <w:rPr>
          <w:rFonts w:hint="eastAsia"/>
          <w:sz w:val="24"/>
        </w:rPr>
        <w:t>.</w:t>
      </w:r>
      <w:r w:rsidRPr="000E57CB">
        <w:rPr>
          <w:rFonts w:hint="eastAsia"/>
          <w:sz w:val="24"/>
        </w:rPr>
        <w:t>脑电信号处理方法的研究综述</w:t>
      </w:r>
      <w:r w:rsidRPr="000E57CB">
        <w:rPr>
          <w:rFonts w:hint="eastAsia"/>
          <w:sz w:val="24"/>
        </w:rPr>
        <w:t>[J].</w:t>
      </w:r>
      <w:r w:rsidRPr="000E57CB">
        <w:rPr>
          <w:rFonts w:hint="eastAsia"/>
          <w:sz w:val="24"/>
        </w:rPr>
        <w:t>计算机时</w:t>
      </w:r>
      <w:bookmarkEnd w:id="132"/>
      <w:r w:rsidRPr="00245195">
        <w:rPr>
          <w:rFonts w:hint="eastAsia"/>
          <w:sz w:val="24"/>
        </w:rPr>
        <w:t>代</w:t>
      </w:r>
      <w:r w:rsidRPr="00245195">
        <w:rPr>
          <w:rFonts w:hint="eastAsia"/>
          <w:sz w:val="24"/>
        </w:rPr>
        <w:t>,2018(01):13-15+19.</w:t>
      </w:r>
      <w:r w:rsidRPr="00245195">
        <w:rPr>
          <w:sz w:val="24"/>
        </w:rPr>
        <w:t xml:space="preserve"> </w:t>
      </w:r>
    </w:p>
    <w:p w14:paraId="77673E34" w14:textId="01B9A0AD" w:rsidR="00CB6956" w:rsidRPr="003F552D" w:rsidRDefault="00CB6956" w:rsidP="003F552D">
      <w:pPr>
        <w:pStyle w:val="af8"/>
        <w:numPr>
          <w:ilvl w:val="0"/>
          <w:numId w:val="28"/>
        </w:numPr>
        <w:spacing w:line="440" w:lineRule="atLeast"/>
        <w:ind w:left="0" w:firstLine="480"/>
        <w:rPr>
          <w:sz w:val="24"/>
        </w:rPr>
      </w:pPr>
      <w:bookmarkStart w:id="133" w:name="_Ref40733127"/>
      <w:r w:rsidRPr="00CB6956">
        <w:rPr>
          <w:rFonts w:hint="eastAsia"/>
          <w:sz w:val="24"/>
        </w:rPr>
        <w:t>吴艳</w:t>
      </w:r>
      <w:r w:rsidRPr="00CB6956">
        <w:rPr>
          <w:rFonts w:hint="eastAsia"/>
          <w:sz w:val="24"/>
        </w:rPr>
        <w:t xml:space="preserve">. </w:t>
      </w:r>
      <w:r w:rsidRPr="00CB6956">
        <w:rPr>
          <w:rFonts w:hint="eastAsia"/>
          <w:sz w:val="24"/>
        </w:rPr>
        <w:t>基于多通道</w:t>
      </w:r>
      <w:r w:rsidRPr="00CB6956">
        <w:rPr>
          <w:rFonts w:hint="eastAsia"/>
          <w:sz w:val="24"/>
        </w:rPr>
        <w:t>EEG</w:t>
      </w:r>
      <w:r w:rsidRPr="00CB6956">
        <w:rPr>
          <w:rFonts w:hint="eastAsia"/>
          <w:sz w:val="24"/>
        </w:rPr>
        <w:t>信号的癫痫特征提取与识别方法研究</w:t>
      </w:r>
      <w:r w:rsidRPr="00CB6956">
        <w:rPr>
          <w:rFonts w:hint="eastAsia"/>
          <w:sz w:val="24"/>
        </w:rPr>
        <w:t>[D].</w:t>
      </w:r>
      <w:r w:rsidRPr="00CB6956">
        <w:rPr>
          <w:rFonts w:hint="eastAsia"/>
          <w:sz w:val="24"/>
        </w:rPr>
        <w:t>武汉理工</w:t>
      </w:r>
      <w:bookmarkEnd w:id="133"/>
      <w:r w:rsidRPr="003F552D">
        <w:rPr>
          <w:rFonts w:hint="eastAsia"/>
          <w:sz w:val="24"/>
        </w:rPr>
        <w:t>大学</w:t>
      </w:r>
      <w:r w:rsidRPr="003F552D">
        <w:rPr>
          <w:rFonts w:hint="eastAsia"/>
          <w:sz w:val="24"/>
        </w:rPr>
        <w:t>,2016.</w:t>
      </w:r>
      <w:r w:rsidRPr="003F552D">
        <w:rPr>
          <w:sz w:val="24"/>
        </w:rPr>
        <w:t xml:space="preserve"> </w:t>
      </w:r>
    </w:p>
    <w:p w14:paraId="271A2F0F" w14:textId="60932B7F" w:rsidR="00ED26B8" w:rsidRPr="00251786" w:rsidRDefault="00ED26B8" w:rsidP="00251786">
      <w:pPr>
        <w:pStyle w:val="af8"/>
        <w:numPr>
          <w:ilvl w:val="0"/>
          <w:numId w:val="28"/>
        </w:numPr>
        <w:spacing w:line="440" w:lineRule="atLeast"/>
        <w:ind w:left="0" w:firstLine="480"/>
        <w:rPr>
          <w:sz w:val="24"/>
        </w:rPr>
      </w:pPr>
      <w:r w:rsidRPr="00ED26B8">
        <w:rPr>
          <w:sz w:val="24"/>
        </w:rPr>
        <w:t xml:space="preserve">Khoa Truong Quang Dang,Huong Nguyen Thi Minh,Toi Vo Van. Detecting </w:t>
      </w:r>
      <w:r w:rsidRPr="00251786">
        <w:rPr>
          <w:sz w:val="24"/>
        </w:rPr>
        <w:t xml:space="preserve">epileptic seizure from scalp EEG using Lyapunov spectrum.[J]. Computational and mathematical methods in medicine,2012,2012. </w:t>
      </w:r>
    </w:p>
    <w:p w14:paraId="4446B535" w14:textId="1B68FE0C" w:rsidR="00C455C6" w:rsidRPr="007B16D7" w:rsidRDefault="00C455C6" w:rsidP="007B16D7">
      <w:pPr>
        <w:pStyle w:val="af8"/>
        <w:numPr>
          <w:ilvl w:val="0"/>
          <w:numId w:val="28"/>
        </w:numPr>
        <w:spacing w:line="440" w:lineRule="atLeast"/>
        <w:ind w:left="0" w:firstLine="480"/>
        <w:rPr>
          <w:sz w:val="24"/>
        </w:rPr>
      </w:pPr>
      <w:r w:rsidRPr="00C455C6">
        <w:rPr>
          <w:sz w:val="24"/>
        </w:rPr>
        <w:t xml:space="preserve">Kharat P A,Dudul S V. Epilepsy diagnosis based on generalized feed forward </w:t>
      </w:r>
      <w:r w:rsidRPr="007B16D7">
        <w:rPr>
          <w:sz w:val="24"/>
        </w:rPr>
        <w:t xml:space="preserve">neural network.[J]. Interdisciplinary sciences, computational life sciences,2012,4(3). </w:t>
      </w:r>
    </w:p>
    <w:p w14:paraId="2EB87BEA" w14:textId="0681008B" w:rsidR="00142EA2" w:rsidRDefault="00857DC3" w:rsidP="00C94D8F">
      <w:pPr>
        <w:pStyle w:val="af8"/>
        <w:numPr>
          <w:ilvl w:val="0"/>
          <w:numId w:val="28"/>
        </w:numPr>
        <w:spacing w:line="440" w:lineRule="atLeast"/>
        <w:ind w:left="0" w:firstLine="480"/>
        <w:rPr>
          <w:sz w:val="24"/>
        </w:rPr>
      </w:pPr>
      <w:bookmarkStart w:id="134" w:name="_Ref40733130"/>
      <w:r w:rsidRPr="006B26BE">
        <w:rPr>
          <w:rFonts w:hint="eastAsia"/>
          <w:sz w:val="24"/>
        </w:rPr>
        <w:t>吕健</w:t>
      </w:r>
      <w:r w:rsidRPr="006B26BE">
        <w:rPr>
          <w:rFonts w:hint="eastAsia"/>
          <w:sz w:val="24"/>
        </w:rPr>
        <w:t xml:space="preserve">. </w:t>
      </w:r>
      <w:r w:rsidRPr="006B26BE">
        <w:rPr>
          <w:rFonts w:hint="eastAsia"/>
          <w:sz w:val="24"/>
        </w:rPr>
        <w:t>基于小波变换的癫痫信号检测算法</w:t>
      </w:r>
      <w:r w:rsidRPr="006B26BE">
        <w:rPr>
          <w:rFonts w:hint="eastAsia"/>
          <w:sz w:val="24"/>
        </w:rPr>
        <w:t>[D].</w:t>
      </w:r>
      <w:r w:rsidRPr="006B26BE">
        <w:rPr>
          <w:rFonts w:hint="eastAsia"/>
          <w:sz w:val="24"/>
        </w:rPr>
        <w:t>江苏科技大学</w:t>
      </w:r>
      <w:r w:rsidRPr="006B26BE">
        <w:rPr>
          <w:rFonts w:hint="eastAsia"/>
          <w:sz w:val="24"/>
        </w:rPr>
        <w:t>,2019.</w:t>
      </w:r>
      <w:bookmarkEnd w:id="134"/>
    </w:p>
    <w:p w14:paraId="3ED66D0E" w14:textId="73D33F99" w:rsidR="00142EA2" w:rsidRPr="000B4050" w:rsidRDefault="00F76A21" w:rsidP="000B4050">
      <w:pPr>
        <w:pStyle w:val="af8"/>
        <w:numPr>
          <w:ilvl w:val="0"/>
          <w:numId w:val="28"/>
        </w:numPr>
        <w:spacing w:line="440" w:lineRule="atLeast"/>
        <w:ind w:left="0" w:firstLine="480"/>
        <w:rPr>
          <w:sz w:val="24"/>
        </w:rPr>
      </w:pPr>
      <w:bookmarkStart w:id="135" w:name="_Ref40732909"/>
      <w:r w:rsidRPr="00F76A21">
        <w:rPr>
          <w:rFonts w:hint="eastAsia"/>
          <w:sz w:val="24"/>
        </w:rPr>
        <w:t>李小兵</w:t>
      </w:r>
      <w:r w:rsidRPr="00F76A21">
        <w:rPr>
          <w:rFonts w:hint="eastAsia"/>
          <w:sz w:val="24"/>
        </w:rPr>
        <w:t>,</w:t>
      </w:r>
      <w:r w:rsidRPr="00F76A21">
        <w:rPr>
          <w:rFonts w:hint="eastAsia"/>
          <w:sz w:val="24"/>
        </w:rPr>
        <w:t>初孟</w:t>
      </w:r>
      <w:r w:rsidRPr="00F76A21">
        <w:rPr>
          <w:rFonts w:hint="eastAsia"/>
          <w:sz w:val="24"/>
        </w:rPr>
        <w:t>,</w:t>
      </w:r>
      <w:r w:rsidRPr="00F76A21">
        <w:rPr>
          <w:rFonts w:hint="eastAsia"/>
          <w:sz w:val="24"/>
        </w:rPr>
        <w:t>邱天爽</w:t>
      </w:r>
      <w:r w:rsidRPr="00F76A21">
        <w:rPr>
          <w:rFonts w:hint="eastAsia"/>
          <w:sz w:val="24"/>
        </w:rPr>
        <w:t>,</w:t>
      </w:r>
      <w:r w:rsidRPr="00F76A21">
        <w:rPr>
          <w:rFonts w:hint="eastAsia"/>
          <w:sz w:val="24"/>
        </w:rPr>
        <w:t>鲍海平</w:t>
      </w:r>
      <w:r w:rsidRPr="00F76A21">
        <w:rPr>
          <w:rFonts w:hint="eastAsia"/>
          <w:sz w:val="24"/>
        </w:rPr>
        <w:t>.</w:t>
      </w:r>
      <w:r w:rsidRPr="00F76A21">
        <w:rPr>
          <w:rFonts w:hint="eastAsia"/>
          <w:sz w:val="24"/>
        </w:rPr>
        <w:t>一种基于时频分析的癫痫脑电棘波检测方法</w:t>
      </w:r>
      <w:r w:rsidRPr="00F76A21">
        <w:rPr>
          <w:rFonts w:hint="eastAsia"/>
          <w:sz w:val="24"/>
        </w:rPr>
        <w:t>[J].</w:t>
      </w:r>
      <w:bookmarkEnd w:id="135"/>
      <w:r w:rsidRPr="000B4050">
        <w:rPr>
          <w:rFonts w:hint="eastAsia"/>
          <w:sz w:val="24"/>
        </w:rPr>
        <w:t>中国生物医学工程学报</w:t>
      </w:r>
      <w:r w:rsidRPr="000B4050">
        <w:rPr>
          <w:rFonts w:hint="eastAsia"/>
          <w:sz w:val="24"/>
        </w:rPr>
        <w:t>,2006(06):678-682.</w:t>
      </w:r>
    </w:p>
    <w:p w14:paraId="20FCC226" w14:textId="148D506B" w:rsidR="00142EA2" w:rsidRPr="00CD2405" w:rsidRDefault="00CD2405" w:rsidP="00392827">
      <w:pPr>
        <w:pStyle w:val="af8"/>
        <w:numPr>
          <w:ilvl w:val="0"/>
          <w:numId w:val="28"/>
        </w:numPr>
        <w:spacing w:line="440" w:lineRule="atLeast"/>
        <w:ind w:left="0" w:firstLine="480"/>
        <w:rPr>
          <w:sz w:val="24"/>
        </w:rPr>
      </w:pPr>
      <w:bookmarkStart w:id="136" w:name="_Ref41314055"/>
      <w:r w:rsidRPr="00CD2405">
        <w:rPr>
          <w:sz w:val="24"/>
        </w:rPr>
        <w:t>Manjusha M, Harikumar R. Performance analysis of KNN classifier and K-means clustering for robust classification of epilepsy from EEG signals[C]//2016 International Conference on Wireless Communications, Signal Processing and Networking (WiSPNET). IEEE, 2016: 2412-2416.</w:t>
      </w:r>
      <w:bookmarkEnd w:id="136"/>
    </w:p>
    <w:p w14:paraId="6E6F3C6D" w14:textId="71E39301" w:rsidR="00142EA2" w:rsidRPr="00230962" w:rsidRDefault="003B52C0" w:rsidP="00230962">
      <w:pPr>
        <w:pStyle w:val="af8"/>
        <w:numPr>
          <w:ilvl w:val="0"/>
          <w:numId w:val="28"/>
        </w:numPr>
        <w:spacing w:line="440" w:lineRule="atLeast"/>
        <w:ind w:left="0" w:firstLine="480"/>
        <w:rPr>
          <w:sz w:val="24"/>
        </w:rPr>
      </w:pPr>
      <w:bookmarkStart w:id="137" w:name="_Ref40734733"/>
      <w:r w:rsidRPr="003B52C0">
        <w:rPr>
          <w:sz w:val="24"/>
        </w:rPr>
        <w:t>Zhu G, Li Y, Wen P P, et al. Unsupervised classification of epileptic EEG signals</w:t>
      </w:r>
      <w:bookmarkEnd w:id="137"/>
      <w:r w:rsidRPr="003B52C0">
        <w:rPr>
          <w:sz w:val="24"/>
        </w:rPr>
        <w:t xml:space="preserve"> </w:t>
      </w:r>
      <w:r w:rsidRPr="00230962">
        <w:rPr>
          <w:sz w:val="24"/>
        </w:rPr>
        <w:t>with multi scale K-means algorithm[C]//International Conference on Brain and Health Informatics. Springer, Cham, 2013: 158-167.</w:t>
      </w:r>
    </w:p>
    <w:p w14:paraId="64B52E04" w14:textId="6D9F27BB" w:rsidR="00142EA2" w:rsidRPr="000D3A00" w:rsidRDefault="00887F5F" w:rsidP="000D3A00">
      <w:pPr>
        <w:pStyle w:val="af8"/>
        <w:numPr>
          <w:ilvl w:val="0"/>
          <w:numId w:val="28"/>
        </w:numPr>
        <w:spacing w:line="440" w:lineRule="atLeast"/>
        <w:ind w:left="0" w:firstLine="480"/>
        <w:rPr>
          <w:sz w:val="24"/>
        </w:rPr>
      </w:pPr>
      <w:bookmarkStart w:id="138" w:name="_Ref40735042"/>
      <w:bookmarkStart w:id="139" w:name="_Hlk40991459"/>
      <w:r w:rsidRPr="00887F5F">
        <w:rPr>
          <w:sz w:val="24"/>
        </w:rPr>
        <w:t>Samiee K, Kovacs P, Gabbouj M. Epileptic seizure classification of EEG time-</w:t>
      </w:r>
      <w:bookmarkEnd w:id="138"/>
      <w:r w:rsidRPr="000D3A00">
        <w:rPr>
          <w:sz w:val="24"/>
        </w:rPr>
        <w:t>series using rational discrete short-time Fourier transform[J]. IEEE transactions on Biomedical Engineering, 2014, 62(2): 541-552.</w:t>
      </w:r>
    </w:p>
    <w:p w14:paraId="178B79AB" w14:textId="380A7D9B" w:rsidR="00142EA2" w:rsidRPr="000D3A00" w:rsidRDefault="001A6E85" w:rsidP="000D3A00">
      <w:pPr>
        <w:pStyle w:val="af8"/>
        <w:numPr>
          <w:ilvl w:val="0"/>
          <w:numId w:val="28"/>
        </w:numPr>
        <w:spacing w:line="440" w:lineRule="atLeast"/>
        <w:ind w:left="0" w:firstLine="480"/>
        <w:rPr>
          <w:sz w:val="24"/>
        </w:rPr>
      </w:pPr>
      <w:bookmarkStart w:id="140" w:name="_Ref40735188"/>
      <w:r w:rsidRPr="001A6E85">
        <w:rPr>
          <w:sz w:val="24"/>
        </w:rPr>
        <w:t>Al Ghayab H R, Li Y, Siuly S, et al. A feature extraction technique based on tunable</w:t>
      </w:r>
      <w:bookmarkEnd w:id="140"/>
      <w:r w:rsidRPr="001A6E85">
        <w:rPr>
          <w:sz w:val="24"/>
        </w:rPr>
        <w:t xml:space="preserve"> </w:t>
      </w:r>
      <w:r w:rsidRPr="000D3A00">
        <w:rPr>
          <w:sz w:val="24"/>
        </w:rPr>
        <w:t>Q-factor wavelet transform for brain signal classification[J]. Journal of neuroscience methods, 2019, 312: 43-52.</w:t>
      </w:r>
    </w:p>
    <w:p w14:paraId="65443B3A" w14:textId="5E982BE5" w:rsidR="00142EA2" w:rsidRPr="00293808" w:rsidRDefault="00DD4272" w:rsidP="00293808">
      <w:pPr>
        <w:pStyle w:val="af8"/>
        <w:numPr>
          <w:ilvl w:val="0"/>
          <w:numId w:val="28"/>
        </w:numPr>
        <w:spacing w:line="440" w:lineRule="atLeast"/>
        <w:ind w:left="0" w:firstLine="480"/>
        <w:rPr>
          <w:sz w:val="24"/>
        </w:rPr>
      </w:pPr>
      <w:r w:rsidRPr="00DD4272">
        <w:rPr>
          <w:rFonts w:hint="eastAsia"/>
          <w:sz w:val="24"/>
        </w:rPr>
        <w:t>秦喜文</w:t>
      </w:r>
      <w:r w:rsidRPr="00DD4272">
        <w:rPr>
          <w:rFonts w:hint="eastAsia"/>
          <w:sz w:val="24"/>
        </w:rPr>
        <w:t>,</w:t>
      </w:r>
      <w:r w:rsidRPr="00DD4272">
        <w:rPr>
          <w:rFonts w:hint="eastAsia"/>
          <w:sz w:val="24"/>
        </w:rPr>
        <w:t>郭宇</w:t>
      </w:r>
      <w:r w:rsidRPr="00DD4272">
        <w:rPr>
          <w:rFonts w:hint="eastAsia"/>
          <w:sz w:val="24"/>
        </w:rPr>
        <w:t>,</w:t>
      </w:r>
      <w:r w:rsidRPr="00DD4272">
        <w:rPr>
          <w:rFonts w:hint="eastAsia"/>
          <w:sz w:val="24"/>
        </w:rPr>
        <w:t>董小刚</w:t>
      </w:r>
      <w:r w:rsidRPr="00DD4272">
        <w:rPr>
          <w:rFonts w:hint="eastAsia"/>
          <w:sz w:val="24"/>
        </w:rPr>
        <w:t>,</w:t>
      </w:r>
      <w:r w:rsidRPr="00DD4272">
        <w:rPr>
          <w:rFonts w:hint="eastAsia"/>
          <w:sz w:val="24"/>
        </w:rPr>
        <w:t>郭佳静</w:t>
      </w:r>
      <w:r w:rsidRPr="00DD4272">
        <w:rPr>
          <w:rFonts w:hint="eastAsia"/>
          <w:sz w:val="24"/>
        </w:rPr>
        <w:t>,</w:t>
      </w:r>
      <w:r w:rsidRPr="00DD4272">
        <w:rPr>
          <w:rFonts w:hint="eastAsia"/>
          <w:sz w:val="24"/>
        </w:rPr>
        <w:t>袁迪</w:t>
      </w:r>
      <w:r w:rsidRPr="00DD4272">
        <w:rPr>
          <w:rFonts w:hint="eastAsia"/>
          <w:sz w:val="24"/>
        </w:rPr>
        <w:t>.</w:t>
      </w:r>
      <w:r w:rsidRPr="00DD4272">
        <w:rPr>
          <w:rFonts w:hint="eastAsia"/>
          <w:sz w:val="24"/>
        </w:rPr>
        <w:t>基于局部均值分解和迭代随机森林的脑电</w:t>
      </w:r>
      <w:r w:rsidRPr="00293808">
        <w:rPr>
          <w:rFonts w:hint="eastAsia"/>
          <w:sz w:val="24"/>
        </w:rPr>
        <w:t>分类</w:t>
      </w:r>
      <w:r w:rsidRPr="00293808">
        <w:rPr>
          <w:rFonts w:hint="eastAsia"/>
          <w:sz w:val="24"/>
        </w:rPr>
        <w:t>[J].</w:t>
      </w:r>
      <w:r w:rsidRPr="00293808">
        <w:rPr>
          <w:rFonts w:hint="eastAsia"/>
          <w:sz w:val="24"/>
        </w:rPr>
        <w:t>吉林大学学报</w:t>
      </w:r>
      <w:r w:rsidRPr="00293808">
        <w:rPr>
          <w:rFonts w:hint="eastAsia"/>
          <w:sz w:val="24"/>
        </w:rPr>
        <w:t>(</w:t>
      </w:r>
      <w:r w:rsidRPr="00293808">
        <w:rPr>
          <w:rFonts w:hint="eastAsia"/>
          <w:sz w:val="24"/>
        </w:rPr>
        <w:t>信息科学版</w:t>
      </w:r>
      <w:r w:rsidRPr="00293808">
        <w:rPr>
          <w:rFonts w:hint="eastAsia"/>
          <w:sz w:val="24"/>
        </w:rPr>
        <w:t>),2020,38(01):64-71.</w:t>
      </w:r>
    </w:p>
    <w:p w14:paraId="14DE43EF" w14:textId="2A9715A1" w:rsidR="00C55112" w:rsidRPr="00F63B54" w:rsidRDefault="00C55112" w:rsidP="00E54F83">
      <w:pPr>
        <w:pStyle w:val="af8"/>
        <w:numPr>
          <w:ilvl w:val="0"/>
          <w:numId w:val="28"/>
        </w:numPr>
        <w:spacing w:line="440" w:lineRule="atLeast"/>
        <w:ind w:left="0" w:firstLine="480"/>
        <w:rPr>
          <w:sz w:val="24"/>
        </w:rPr>
      </w:pPr>
      <w:r w:rsidRPr="00C55112">
        <w:rPr>
          <w:rFonts w:hint="eastAsia"/>
          <w:sz w:val="24"/>
        </w:rPr>
        <w:t>柳长源</w:t>
      </w:r>
      <w:r w:rsidRPr="00C55112">
        <w:rPr>
          <w:rFonts w:hint="eastAsia"/>
          <w:sz w:val="24"/>
        </w:rPr>
        <w:t>,</w:t>
      </w:r>
      <w:r w:rsidRPr="00C55112">
        <w:rPr>
          <w:rFonts w:hint="eastAsia"/>
          <w:sz w:val="24"/>
        </w:rPr>
        <w:t>张付浩</w:t>
      </w:r>
      <w:r w:rsidRPr="00C55112">
        <w:rPr>
          <w:rFonts w:hint="eastAsia"/>
          <w:sz w:val="24"/>
        </w:rPr>
        <w:t>,</w:t>
      </w:r>
      <w:r w:rsidRPr="00C55112">
        <w:rPr>
          <w:rFonts w:hint="eastAsia"/>
          <w:sz w:val="24"/>
        </w:rPr>
        <w:t>韦琦</w:t>
      </w:r>
      <w:r w:rsidRPr="00C55112">
        <w:rPr>
          <w:rFonts w:hint="eastAsia"/>
          <w:sz w:val="24"/>
        </w:rPr>
        <w:t>.</w:t>
      </w:r>
      <w:r w:rsidRPr="00C55112">
        <w:rPr>
          <w:rFonts w:hint="eastAsia"/>
          <w:sz w:val="24"/>
        </w:rPr>
        <w:t>基于脑电信号的癫痫疾病智能诊断与研究</w:t>
      </w:r>
      <w:r w:rsidRPr="00C55112">
        <w:rPr>
          <w:rFonts w:hint="eastAsia"/>
          <w:sz w:val="24"/>
        </w:rPr>
        <w:t>[J].</w:t>
      </w:r>
      <w:r w:rsidRPr="00C55112">
        <w:rPr>
          <w:rFonts w:hint="eastAsia"/>
          <w:sz w:val="24"/>
        </w:rPr>
        <w:t>哈尔滨理工</w:t>
      </w:r>
      <w:r w:rsidRPr="00F63B54">
        <w:rPr>
          <w:rFonts w:hint="eastAsia"/>
          <w:sz w:val="24"/>
        </w:rPr>
        <w:t>大学学报</w:t>
      </w:r>
      <w:r w:rsidRPr="00F63B54">
        <w:rPr>
          <w:rFonts w:hint="eastAsia"/>
          <w:sz w:val="24"/>
        </w:rPr>
        <w:t>,2018,23(03):91-98.</w:t>
      </w:r>
    </w:p>
    <w:p w14:paraId="6F81532F" w14:textId="4B182806" w:rsidR="001978D4" w:rsidRPr="00E54F83" w:rsidRDefault="002B32BC" w:rsidP="00E54F83">
      <w:pPr>
        <w:pStyle w:val="af8"/>
        <w:numPr>
          <w:ilvl w:val="0"/>
          <w:numId w:val="28"/>
        </w:numPr>
        <w:spacing w:line="440" w:lineRule="atLeast"/>
        <w:ind w:left="0" w:firstLine="480"/>
        <w:rPr>
          <w:sz w:val="24"/>
        </w:rPr>
      </w:pPr>
      <w:bookmarkStart w:id="141" w:name="_Ref40736145"/>
      <w:r w:rsidRPr="002B32BC">
        <w:rPr>
          <w:rFonts w:hint="eastAsia"/>
          <w:sz w:val="24"/>
        </w:rPr>
        <w:lastRenderedPageBreak/>
        <w:t>张瑞</w:t>
      </w:r>
      <w:r w:rsidRPr="002B32BC">
        <w:rPr>
          <w:rFonts w:hint="eastAsia"/>
          <w:sz w:val="24"/>
        </w:rPr>
        <w:t>,</w:t>
      </w:r>
      <w:r w:rsidRPr="002B32BC">
        <w:rPr>
          <w:rFonts w:hint="eastAsia"/>
          <w:sz w:val="24"/>
        </w:rPr>
        <w:t>宋江玲</w:t>
      </w:r>
      <w:r w:rsidRPr="002B32BC">
        <w:rPr>
          <w:rFonts w:hint="eastAsia"/>
          <w:sz w:val="24"/>
        </w:rPr>
        <w:t>,</w:t>
      </w:r>
      <w:r w:rsidRPr="002B32BC">
        <w:rPr>
          <w:rFonts w:hint="eastAsia"/>
          <w:sz w:val="24"/>
        </w:rPr>
        <w:t>胡文凤</w:t>
      </w:r>
      <w:r w:rsidRPr="002B32BC">
        <w:rPr>
          <w:rFonts w:hint="eastAsia"/>
          <w:sz w:val="24"/>
        </w:rPr>
        <w:t>.</w:t>
      </w:r>
      <w:r w:rsidRPr="002B32BC">
        <w:rPr>
          <w:rFonts w:hint="eastAsia"/>
          <w:sz w:val="24"/>
        </w:rPr>
        <w:t>癫痫脑电的特征提取方法综述</w:t>
      </w:r>
      <w:r w:rsidRPr="002B32BC">
        <w:rPr>
          <w:rFonts w:hint="eastAsia"/>
          <w:sz w:val="24"/>
        </w:rPr>
        <w:t>[J].</w:t>
      </w:r>
      <w:r w:rsidRPr="002B32BC">
        <w:rPr>
          <w:rFonts w:hint="eastAsia"/>
          <w:sz w:val="24"/>
        </w:rPr>
        <w:t>西北大学学报</w:t>
      </w:r>
      <w:r w:rsidRPr="002B32BC">
        <w:rPr>
          <w:rFonts w:hint="eastAsia"/>
          <w:sz w:val="24"/>
        </w:rPr>
        <w:t>(</w:t>
      </w:r>
      <w:r w:rsidRPr="002B32BC">
        <w:rPr>
          <w:rFonts w:hint="eastAsia"/>
          <w:sz w:val="24"/>
        </w:rPr>
        <w:t>自然科</w:t>
      </w:r>
      <w:bookmarkEnd w:id="141"/>
      <w:r w:rsidRPr="00E54F83">
        <w:rPr>
          <w:rFonts w:hint="eastAsia"/>
          <w:sz w:val="24"/>
        </w:rPr>
        <w:t>学版</w:t>
      </w:r>
      <w:r w:rsidRPr="00E54F83">
        <w:rPr>
          <w:rFonts w:hint="eastAsia"/>
          <w:sz w:val="24"/>
        </w:rPr>
        <w:t>),2016,46(06):781-788+794.</w:t>
      </w:r>
    </w:p>
    <w:bookmarkEnd w:id="139"/>
    <w:p w14:paraId="194ED4F3" w14:textId="77777777" w:rsidR="00142EA2" w:rsidRPr="00017D7F" w:rsidRDefault="00142EA2" w:rsidP="00017D7F">
      <w:pPr>
        <w:spacing w:line="440" w:lineRule="atLeast"/>
        <w:rPr>
          <w:sz w:val="24"/>
        </w:rPr>
      </w:pPr>
    </w:p>
    <w:p w14:paraId="38DA305E" w14:textId="77777777" w:rsidR="005F7F15" w:rsidRPr="00B46023" w:rsidRDefault="005F7F15" w:rsidP="00017D7F">
      <w:pPr>
        <w:pStyle w:val="12"/>
        <w:rPr>
          <w:sz w:val="24"/>
        </w:rPr>
      </w:pPr>
      <w:r w:rsidRPr="00B46023">
        <w:rPr>
          <w:sz w:val="24"/>
        </w:rPr>
        <w:br w:type="page"/>
      </w:r>
      <w:bookmarkStart w:id="142" w:name="_Toc41035781"/>
      <w:r w:rsidRPr="00B46023">
        <w:lastRenderedPageBreak/>
        <w:t>致</w:t>
      </w:r>
      <w:r w:rsidR="00C553F9" w:rsidRPr="00B46023">
        <w:t xml:space="preserve"> </w:t>
      </w:r>
      <w:r w:rsidR="005177B4" w:rsidRPr="00B46023">
        <w:t xml:space="preserve"> </w:t>
      </w:r>
      <w:r w:rsidRPr="00B46023">
        <w:t>谢</w:t>
      </w:r>
      <w:bookmarkEnd w:id="142"/>
    </w:p>
    <w:p w14:paraId="257E6742" w14:textId="1EF3EFD4" w:rsidR="005F7F15" w:rsidRPr="00B46023" w:rsidRDefault="00C637F6" w:rsidP="002C4EF2">
      <w:pPr>
        <w:tabs>
          <w:tab w:val="left" w:pos="741"/>
        </w:tabs>
        <w:spacing w:line="440" w:lineRule="atLeast"/>
        <w:ind w:firstLineChars="200" w:firstLine="480"/>
        <w:rPr>
          <w:sz w:val="24"/>
        </w:rPr>
      </w:pPr>
      <w:r>
        <w:rPr>
          <w:rFonts w:hint="eastAsia"/>
          <w:sz w:val="24"/>
        </w:rPr>
        <w:t>大学的四年时光</w:t>
      </w:r>
      <w:r w:rsidR="00C24FCC">
        <w:rPr>
          <w:rFonts w:hint="eastAsia"/>
          <w:sz w:val="24"/>
        </w:rPr>
        <w:t>匆匆逝去，</w:t>
      </w:r>
      <w:r w:rsidR="005C7912">
        <w:rPr>
          <w:rFonts w:hint="eastAsia"/>
          <w:sz w:val="24"/>
        </w:rPr>
        <w:t>现如今回头发现，</w:t>
      </w:r>
      <w:r w:rsidR="008004C9">
        <w:rPr>
          <w:rFonts w:hint="eastAsia"/>
          <w:sz w:val="24"/>
        </w:rPr>
        <w:t>自己在这四年中成长</w:t>
      </w:r>
      <w:r w:rsidR="009B38B9">
        <w:rPr>
          <w:rFonts w:hint="eastAsia"/>
          <w:sz w:val="24"/>
        </w:rPr>
        <w:t>变化</w:t>
      </w:r>
      <w:r w:rsidR="008004C9">
        <w:rPr>
          <w:rFonts w:hint="eastAsia"/>
          <w:sz w:val="24"/>
        </w:rPr>
        <w:t>了很多</w:t>
      </w:r>
      <w:r w:rsidR="00C079E3">
        <w:rPr>
          <w:rFonts w:hint="eastAsia"/>
          <w:sz w:val="24"/>
        </w:rPr>
        <w:t>，从最初的懵懵懂懂</w:t>
      </w:r>
      <w:r w:rsidR="002028D6">
        <w:rPr>
          <w:rFonts w:hint="eastAsia"/>
          <w:sz w:val="24"/>
        </w:rPr>
        <w:t>、不经世事</w:t>
      </w:r>
      <w:r w:rsidR="00C079E3">
        <w:rPr>
          <w:rFonts w:hint="eastAsia"/>
          <w:sz w:val="24"/>
        </w:rPr>
        <w:t>到现在</w:t>
      </w:r>
      <w:r w:rsidR="00BF7871">
        <w:rPr>
          <w:rFonts w:hint="eastAsia"/>
          <w:sz w:val="24"/>
        </w:rPr>
        <w:t>慢慢成熟</w:t>
      </w:r>
      <w:r w:rsidR="003A014E">
        <w:rPr>
          <w:rFonts w:hint="eastAsia"/>
          <w:sz w:val="24"/>
        </w:rPr>
        <w:t>、</w:t>
      </w:r>
      <w:r w:rsidR="00210ED0">
        <w:rPr>
          <w:rFonts w:hint="eastAsia"/>
          <w:sz w:val="24"/>
        </w:rPr>
        <w:t>有责任</w:t>
      </w:r>
      <w:r w:rsidR="003A014E">
        <w:rPr>
          <w:rFonts w:hint="eastAsia"/>
          <w:sz w:val="24"/>
        </w:rPr>
        <w:t>、</w:t>
      </w:r>
      <w:r w:rsidR="00210ED0">
        <w:rPr>
          <w:rFonts w:hint="eastAsia"/>
          <w:sz w:val="24"/>
        </w:rPr>
        <w:t>有担当</w:t>
      </w:r>
      <w:r w:rsidR="00094DC7">
        <w:rPr>
          <w:rFonts w:hint="eastAsia"/>
          <w:sz w:val="24"/>
        </w:rPr>
        <w:t>，真的十分感谢每一个陪我走过这段时光的人</w:t>
      </w:r>
      <w:r w:rsidR="00910A80">
        <w:rPr>
          <w:rFonts w:hint="eastAsia"/>
          <w:sz w:val="24"/>
        </w:rPr>
        <w:t>。</w:t>
      </w:r>
      <w:r w:rsidR="00910A80" w:rsidRPr="00B46023">
        <w:rPr>
          <w:sz w:val="24"/>
        </w:rPr>
        <w:t xml:space="preserve"> </w:t>
      </w:r>
    </w:p>
    <w:p w14:paraId="7530AECB" w14:textId="72ACAE9E" w:rsidR="00662066" w:rsidRDefault="00662066" w:rsidP="002C4EF2">
      <w:pPr>
        <w:tabs>
          <w:tab w:val="left" w:pos="741"/>
        </w:tabs>
        <w:spacing w:line="440" w:lineRule="atLeast"/>
        <w:ind w:firstLineChars="200" w:firstLine="480"/>
        <w:rPr>
          <w:sz w:val="24"/>
        </w:rPr>
      </w:pPr>
      <w:r>
        <w:rPr>
          <w:rFonts w:hint="eastAsia"/>
          <w:sz w:val="24"/>
        </w:rPr>
        <w:t>首先我想感谢的是我的指导老师宿翀老师</w:t>
      </w:r>
      <w:r w:rsidR="00FA5263">
        <w:rPr>
          <w:rFonts w:hint="eastAsia"/>
          <w:sz w:val="24"/>
        </w:rPr>
        <w:t>。</w:t>
      </w:r>
      <w:r w:rsidR="00C20B5E">
        <w:rPr>
          <w:rFonts w:hint="eastAsia"/>
          <w:sz w:val="24"/>
        </w:rPr>
        <w:t>今年因为疫情的影响，</w:t>
      </w:r>
      <w:r w:rsidR="006B11FB">
        <w:rPr>
          <w:rFonts w:hint="eastAsia"/>
          <w:sz w:val="24"/>
        </w:rPr>
        <w:t>我被迫更换了毕设课题，</w:t>
      </w:r>
      <w:r w:rsidR="005A5B2A">
        <w:rPr>
          <w:rFonts w:hint="eastAsia"/>
          <w:sz w:val="24"/>
        </w:rPr>
        <w:t>当我在这个毫无头绪</w:t>
      </w:r>
      <w:r w:rsidR="00730A33">
        <w:rPr>
          <w:rFonts w:hint="eastAsia"/>
          <w:sz w:val="24"/>
        </w:rPr>
        <w:t>、十分无助的时候，宿翀老师向我提了许多宝贵的意见，</w:t>
      </w:r>
      <w:r w:rsidR="009854DC">
        <w:rPr>
          <w:rFonts w:hint="eastAsia"/>
          <w:sz w:val="24"/>
        </w:rPr>
        <w:t>让我能顺利</w:t>
      </w:r>
      <w:r w:rsidR="009151DD">
        <w:rPr>
          <w:rFonts w:hint="eastAsia"/>
          <w:sz w:val="24"/>
        </w:rPr>
        <w:t>开展研究。</w:t>
      </w:r>
      <w:r w:rsidR="00507228">
        <w:rPr>
          <w:rFonts w:hint="eastAsia"/>
          <w:sz w:val="24"/>
        </w:rPr>
        <w:t>在我遇到</w:t>
      </w:r>
      <w:r w:rsidR="0034685A">
        <w:rPr>
          <w:rFonts w:hint="eastAsia"/>
          <w:sz w:val="24"/>
        </w:rPr>
        <w:t>问题踌躇不前</w:t>
      </w:r>
      <w:r w:rsidR="00507228">
        <w:rPr>
          <w:rFonts w:hint="eastAsia"/>
          <w:sz w:val="24"/>
        </w:rPr>
        <w:t>的时候，同样是</w:t>
      </w:r>
      <w:r w:rsidR="00083F74">
        <w:rPr>
          <w:rFonts w:hint="eastAsia"/>
          <w:sz w:val="24"/>
        </w:rPr>
        <w:t>宿翀老师为我</w:t>
      </w:r>
      <w:r w:rsidR="00FA56C6">
        <w:rPr>
          <w:rFonts w:hint="eastAsia"/>
          <w:sz w:val="24"/>
        </w:rPr>
        <w:t>解答疑难、</w:t>
      </w:r>
      <w:r w:rsidR="00083F74">
        <w:rPr>
          <w:rFonts w:hint="eastAsia"/>
          <w:sz w:val="24"/>
        </w:rPr>
        <w:t>指明方向</w:t>
      </w:r>
      <w:r w:rsidR="00BE6486">
        <w:rPr>
          <w:rFonts w:hint="eastAsia"/>
          <w:sz w:val="24"/>
        </w:rPr>
        <w:t>。</w:t>
      </w:r>
      <w:r w:rsidR="001B6800">
        <w:rPr>
          <w:rFonts w:hint="eastAsia"/>
          <w:sz w:val="24"/>
        </w:rPr>
        <w:t>十分感谢宿翀老师提出的宝贵意见和</w:t>
      </w:r>
      <w:r w:rsidR="002C4764">
        <w:rPr>
          <w:rFonts w:hint="eastAsia"/>
          <w:sz w:val="24"/>
        </w:rPr>
        <w:t>提供的</w:t>
      </w:r>
      <w:r w:rsidR="001B6800">
        <w:rPr>
          <w:rFonts w:hint="eastAsia"/>
          <w:sz w:val="24"/>
        </w:rPr>
        <w:t>帮助</w:t>
      </w:r>
      <w:r w:rsidR="00E2212A">
        <w:rPr>
          <w:rFonts w:hint="eastAsia"/>
          <w:sz w:val="24"/>
        </w:rPr>
        <w:t>！</w:t>
      </w:r>
    </w:p>
    <w:p w14:paraId="65B3C5C7" w14:textId="202E54A5" w:rsidR="00E2212A" w:rsidRDefault="00726A80" w:rsidP="002C4EF2">
      <w:pPr>
        <w:tabs>
          <w:tab w:val="left" w:pos="741"/>
        </w:tabs>
        <w:spacing w:line="440" w:lineRule="atLeast"/>
        <w:ind w:firstLineChars="200" w:firstLine="480"/>
        <w:rPr>
          <w:sz w:val="24"/>
        </w:rPr>
      </w:pPr>
      <w:r>
        <w:rPr>
          <w:rFonts w:hint="eastAsia"/>
          <w:sz w:val="24"/>
        </w:rPr>
        <w:t>其次我想感谢的是我的导员</w:t>
      </w:r>
      <w:r w:rsidR="00EA3761">
        <w:rPr>
          <w:rFonts w:hint="eastAsia"/>
          <w:sz w:val="24"/>
        </w:rPr>
        <w:t>周楠和学校的领导</w:t>
      </w:r>
      <w:r w:rsidR="00C24B0D">
        <w:rPr>
          <w:rFonts w:hint="eastAsia"/>
          <w:sz w:val="24"/>
        </w:rPr>
        <w:t>。</w:t>
      </w:r>
      <w:r w:rsidR="00E75452">
        <w:rPr>
          <w:rFonts w:hint="eastAsia"/>
          <w:sz w:val="24"/>
        </w:rPr>
        <w:t>在大一</w:t>
      </w:r>
      <w:r w:rsidR="00DE7B1F">
        <w:rPr>
          <w:rFonts w:hint="eastAsia"/>
          <w:sz w:val="24"/>
        </w:rPr>
        <w:t>和大三的时候，</w:t>
      </w:r>
      <w:r w:rsidR="00587072">
        <w:rPr>
          <w:rFonts w:hint="eastAsia"/>
          <w:sz w:val="24"/>
        </w:rPr>
        <w:t>我</w:t>
      </w:r>
      <w:r w:rsidR="006A0A46">
        <w:rPr>
          <w:rFonts w:hint="eastAsia"/>
          <w:sz w:val="24"/>
        </w:rPr>
        <w:t>面对</w:t>
      </w:r>
      <w:r w:rsidR="00E33BDA">
        <w:rPr>
          <w:rFonts w:hint="eastAsia"/>
          <w:sz w:val="24"/>
        </w:rPr>
        <w:t>过很大的困难，</w:t>
      </w:r>
      <w:r w:rsidR="005D26A5">
        <w:rPr>
          <w:rFonts w:hint="eastAsia"/>
          <w:sz w:val="24"/>
        </w:rPr>
        <w:t>在那个时候楠姐</w:t>
      </w:r>
      <w:r w:rsidR="00892031">
        <w:rPr>
          <w:rFonts w:hint="eastAsia"/>
          <w:sz w:val="24"/>
        </w:rPr>
        <w:t>和我一起面对</w:t>
      </w:r>
      <w:r w:rsidR="008B470F">
        <w:rPr>
          <w:rFonts w:hint="eastAsia"/>
          <w:sz w:val="24"/>
        </w:rPr>
        <w:t>，</w:t>
      </w:r>
      <w:r w:rsidR="005D5B6A">
        <w:rPr>
          <w:rFonts w:hint="eastAsia"/>
          <w:sz w:val="24"/>
        </w:rPr>
        <w:t>开导我</w:t>
      </w:r>
      <w:r w:rsidR="00CD0704">
        <w:rPr>
          <w:rFonts w:hint="eastAsia"/>
          <w:sz w:val="24"/>
        </w:rPr>
        <w:t>，帮助我度过难关</w:t>
      </w:r>
      <w:r w:rsidR="000C2D80">
        <w:rPr>
          <w:rFonts w:hint="eastAsia"/>
          <w:sz w:val="24"/>
        </w:rPr>
        <w:t>；而学校的领导也同样为我提供了很大的帮助。在我的心里，他们就像是我的家人</w:t>
      </w:r>
      <w:r w:rsidR="00EE55EE">
        <w:rPr>
          <w:rFonts w:hint="eastAsia"/>
          <w:sz w:val="24"/>
        </w:rPr>
        <w:t>，</w:t>
      </w:r>
      <w:r w:rsidR="00C01B02">
        <w:rPr>
          <w:rFonts w:hint="eastAsia"/>
          <w:sz w:val="24"/>
        </w:rPr>
        <w:t>因为他们我才能勇敢地走到今天</w:t>
      </w:r>
      <w:r w:rsidR="00594487">
        <w:rPr>
          <w:rFonts w:hint="eastAsia"/>
          <w:sz w:val="24"/>
        </w:rPr>
        <w:t>。</w:t>
      </w:r>
    </w:p>
    <w:p w14:paraId="2C720EB7" w14:textId="03E1D68E" w:rsidR="00A96324" w:rsidRDefault="00B80E99" w:rsidP="002C4EF2">
      <w:pPr>
        <w:tabs>
          <w:tab w:val="left" w:pos="741"/>
        </w:tabs>
        <w:spacing w:line="440" w:lineRule="atLeast"/>
        <w:ind w:firstLineChars="200" w:firstLine="480"/>
        <w:rPr>
          <w:sz w:val="24"/>
        </w:rPr>
      </w:pPr>
      <w:r>
        <w:rPr>
          <w:rFonts w:hint="eastAsia"/>
          <w:sz w:val="24"/>
        </w:rPr>
        <w:t>同样我也十分感谢</w:t>
      </w:r>
      <w:r w:rsidR="00A96324">
        <w:rPr>
          <w:rFonts w:hint="eastAsia"/>
          <w:sz w:val="24"/>
        </w:rPr>
        <w:t>我的</w:t>
      </w:r>
      <w:r w:rsidR="00860CEB">
        <w:rPr>
          <w:rFonts w:hint="eastAsia"/>
          <w:sz w:val="24"/>
        </w:rPr>
        <w:t>每一位</w:t>
      </w:r>
      <w:r w:rsidR="00A96324">
        <w:rPr>
          <w:rFonts w:hint="eastAsia"/>
          <w:sz w:val="24"/>
        </w:rPr>
        <w:t>任课老师</w:t>
      </w:r>
      <w:r w:rsidR="00910A37">
        <w:rPr>
          <w:rFonts w:hint="eastAsia"/>
          <w:sz w:val="24"/>
        </w:rPr>
        <w:t>，是</w:t>
      </w:r>
      <w:r w:rsidR="006F36B4">
        <w:rPr>
          <w:rFonts w:hint="eastAsia"/>
          <w:sz w:val="24"/>
        </w:rPr>
        <w:t>您</w:t>
      </w:r>
      <w:r w:rsidR="00910A37">
        <w:rPr>
          <w:rFonts w:hint="eastAsia"/>
          <w:sz w:val="24"/>
        </w:rPr>
        <w:t>们教会了我学习的方法，</w:t>
      </w:r>
      <w:r w:rsidR="005B4D78">
        <w:rPr>
          <w:rFonts w:hint="eastAsia"/>
          <w:sz w:val="24"/>
        </w:rPr>
        <w:t>培养了我解决问题的能力</w:t>
      </w:r>
      <w:r w:rsidR="00CD49AA">
        <w:rPr>
          <w:rFonts w:hint="eastAsia"/>
          <w:sz w:val="24"/>
        </w:rPr>
        <w:t>，</w:t>
      </w:r>
      <w:r w:rsidR="00892B6C">
        <w:rPr>
          <w:rFonts w:hint="eastAsia"/>
          <w:sz w:val="24"/>
        </w:rPr>
        <w:t>如</w:t>
      </w:r>
      <w:r w:rsidR="00E21E6A">
        <w:rPr>
          <w:rFonts w:hint="eastAsia"/>
          <w:sz w:val="24"/>
        </w:rPr>
        <w:t>李宏光老师、脱建勇老师、</w:t>
      </w:r>
      <w:r w:rsidR="00BA45F5">
        <w:rPr>
          <w:rFonts w:hint="eastAsia"/>
          <w:sz w:val="24"/>
        </w:rPr>
        <w:t>王晶老师、</w:t>
      </w:r>
      <w:r w:rsidR="003917E3">
        <w:rPr>
          <w:rFonts w:hint="eastAsia"/>
          <w:sz w:val="24"/>
        </w:rPr>
        <w:t>赵丽娜老师、</w:t>
      </w:r>
      <w:r w:rsidR="00A645E6">
        <w:rPr>
          <w:rFonts w:hint="eastAsia"/>
          <w:sz w:val="24"/>
        </w:rPr>
        <w:t>马静老师、</w:t>
      </w:r>
      <w:r w:rsidR="00E21E6A">
        <w:rPr>
          <w:rFonts w:hint="eastAsia"/>
          <w:sz w:val="24"/>
        </w:rPr>
        <w:t>张明德老师</w:t>
      </w:r>
      <w:r w:rsidR="00892B6C">
        <w:rPr>
          <w:rFonts w:hint="eastAsia"/>
          <w:sz w:val="24"/>
        </w:rPr>
        <w:t>等等等等</w:t>
      </w:r>
      <w:r w:rsidR="007929A3">
        <w:rPr>
          <w:rFonts w:hint="eastAsia"/>
          <w:sz w:val="24"/>
        </w:rPr>
        <w:t>，</w:t>
      </w:r>
      <w:r w:rsidR="00A232AE">
        <w:rPr>
          <w:rFonts w:hint="eastAsia"/>
          <w:sz w:val="24"/>
        </w:rPr>
        <w:t>您们对我的影响将是贯穿一生的！</w:t>
      </w:r>
    </w:p>
    <w:p w14:paraId="6A5CD2E9" w14:textId="29B33BCA" w:rsidR="003B488D" w:rsidRDefault="00866329" w:rsidP="00C81936">
      <w:pPr>
        <w:tabs>
          <w:tab w:val="left" w:pos="741"/>
        </w:tabs>
        <w:spacing w:line="440" w:lineRule="atLeast"/>
        <w:ind w:firstLineChars="200" w:firstLine="480"/>
        <w:rPr>
          <w:sz w:val="24"/>
        </w:rPr>
      </w:pPr>
      <w:r>
        <w:rPr>
          <w:rFonts w:hint="eastAsia"/>
          <w:sz w:val="24"/>
        </w:rPr>
        <w:t>对这四年来</w:t>
      </w:r>
      <w:r w:rsidR="00341B86">
        <w:rPr>
          <w:rFonts w:hint="eastAsia"/>
          <w:sz w:val="24"/>
        </w:rPr>
        <w:t>陪我一路走来的同学朋友</w:t>
      </w:r>
      <w:r w:rsidR="005E12F7">
        <w:rPr>
          <w:rFonts w:hint="eastAsia"/>
          <w:sz w:val="24"/>
        </w:rPr>
        <w:t>们我也十分感谢</w:t>
      </w:r>
      <w:r w:rsidR="0052259F">
        <w:rPr>
          <w:rFonts w:hint="eastAsia"/>
          <w:sz w:val="24"/>
        </w:rPr>
        <w:t>，</w:t>
      </w:r>
      <w:r w:rsidR="007F3305">
        <w:rPr>
          <w:rFonts w:hint="eastAsia"/>
          <w:sz w:val="24"/>
        </w:rPr>
        <w:t>其中包括</w:t>
      </w:r>
      <w:r w:rsidR="00724AD8">
        <w:rPr>
          <w:rFonts w:hint="eastAsia"/>
          <w:sz w:val="24"/>
        </w:rPr>
        <w:t>在大一时参加国旗护卫队</w:t>
      </w:r>
      <w:r w:rsidR="00A12473">
        <w:rPr>
          <w:rFonts w:hint="eastAsia"/>
          <w:sz w:val="24"/>
        </w:rPr>
        <w:t>选拔</w:t>
      </w:r>
      <w:r w:rsidR="00724AD8">
        <w:rPr>
          <w:rFonts w:hint="eastAsia"/>
          <w:sz w:val="24"/>
        </w:rPr>
        <w:t>的每一位成员</w:t>
      </w:r>
      <w:r w:rsidR="00B35382">
        <w:rPr>
          <w:rFonts w:hint="eastAsia"/>
          <w:sz w:val="24"/>
        </w:rPr>
        <w:t>，</w:t>
      </w:r>
      <w:r w:rsidR="009C1B5C">
        <w:rPr>
          <w:rFonts w:hint="eastAsia"/>
          <w:sz w:val="24"/>
        </w:rPr>
        <w:t>国乐社中的</w:t>
      </w:r>
      <w:r w:rsidR="00BF0F75">
        <w:rPr>
          <w:rFonts w:hint="eastAsia"/>
          <w:sz w:val="24"/>
        </w:rPr>
        <w:t>学长和朋友</w:t>
      </w:r>
      <w:r w:rsidR="00B35382">
        <w:rPr>
          <w:rFonts w:hint="eastAsia"/>
          <w:sz w:val="24"/>
        </w:rPr>
        <w:t>，我的</w:t>
      </w:r>
      <w:r w:rsidR="00656153">
        <w:rPr>
          <w:rFonts w:hint="eastAsia"/>
          <w:sz w:val="24"/>
        </w:rPr>
        <w:t>好</w:t>
      </w:r>
      <w:r w:rsidR="00B35382">
        <w:rPr>
          <w:rFonts w:hint="eastAsia"/>
          <w:sz w:val="24"/>
        </w:rPr>
        <w:t>室友董才波、沙鹏、李天阳</w:t>
      </w:r>
      <w:r w:rsidR="00BC3101">
        <w:rPr>
          <w:rFonts w:hint="eastAsia"/>
          <w:sz w:val="24"/>
        </w:rPr>
        <w:t>、</w:t>
      </w:r>
      <w:r w:rsidR="00F232F3">
        <w:rPr>
          <w:rFonts w:hint="eastAsia"/>
          <w:sz w:val="24"/>
        </w:rPr>
        <w:t>杨景岩</w:t>
      </w:r>
      <w:r w:rsidR="00656153">
        <w:rPr>
          <w:rFonts w:hint="eastAsia"/>
          <w:sz w:val="24"/>
        </w:rPr>
        <w:t>、钟汝志，</w:t>
      </w:r>
      <w:r w:rsidR="000469B1">
        <w:rPr>
          <w:rFonts w:hint="eastAsia"/>
          <w:sz w:val="24"/>
        </w:rPr>
        <w:t>我的好朋友</w:t>
      </w:r>
      <w:r w:rsidR="001C16D7">
        <w:rPr>
          <w:rFonts w:hint="eastAsia"/>
          <w:sz w:val="24"/>
        </w:rPr>
        <w:t>沈达伟、何志祥、肖卓</w:t>
      </w:r>
      <w:r w:rsidR="00861EFA">
        <w:rPr>
          <w:rFonts w:hint="eastAsia"/>
          <w:sz w:val="24"/>
        </w:rPr>
        <w:t>、吴泽杭</w:t>
      </w:r>
      <w:r w:rsidR="001C16D7">
        <w:rPr>
          <w:rFonts w:hint="eastAsia"/>
          <w:sz w:val="24"/>
        </w:rPr>
        <w:t>等人</w:t>
      </w:r>
      <w:r w:rsidR="000F71AE">
        <w:rPr>
          <w:rFonts w:hint="eastAsia"/>
          <w:sz w:val="24"/>
        </w:rPr>
        <w:t>。</w:t>
      </w:r>
      <w:r w:rsidR="00A940DF">
        <w:rPr>
          <w:rFonts w:hint="eastAsia"/>
          <w:sz w:val="24"/>
        </w:rPr>
        <w:t>感谢你们一路</w:t>
      </w:r>
      <w:r w:rsidR="00B3194A">
        <w:rPr>
          <w:rFonts w:hint="eastAsia"/>
          <w:sz w:val="24"/>
        </w:rPr>
        <w:t>陪我走来</w:t>
      </w:r>
      <w:r w:rsidR="00A44DCB">
        <w:rPr>
          <w:rFonts w:hint="eastAsia"/>
          <w:sz w:val="24"/>
        </w:rPr>
        <w:t>，你们对我潜移默化的影响一直在帮我成为一个更好的人</w:t>
      </w:r>
      <w:r w:rsidR="00C81936">
        <w:rPr>
          <w:rFonts w:hint="eastAsia"/>
          <w:sz w:val="24"/>
        </w:rPr>
        <w:t>。</w:t>
      </w:r>
    </w:p>
    <w:p w14:paraId="239D68FF" w14:textId="2BE9E13D" w:rsidR="00C81936" w:rsidRDefault="00C81936" w:rsidP="00C81936">
      <w:pPr>
        <w:tabs>
          <w:tab w:val="left" w:pos="741"/>
        </w:tabs>
        <w:spacing w:line="440" w:lineRule="atLeast"/>
        <w:ind w:firstLineChars="200" w:firstLine="480"/>
        <w:rPr>
          <w:sz w:val="24"/>
        </w:rPr>
      </w:pPr>
      <w:r>
        <w:rPr>
          <w:rFonts w:hint="eastAsia"/>
          <w:sz w:val="24"/>
        </w:rPr>
        <w:t>最后我想感谢的是我的父母家人，</w:t>
      </w:r>
      <w:r w:rsidR="00332D2E">
        <w:rPr>
          <w:rFonts w:hint="eastAsia"/>
          <w:sz w:val="24"/>
        </w:rPr>
        <w:t>大爱无言，</w:t>
      </w:r>
      <w:r w:rsidR="00A83FA8">
        <w:rPr>
          <w:rFonts w:hint="eastAsia"/>
          <w:sz w:val="24"/>
        </w:rPr>
        <w:t>我也爱你们</w:t>
      </w:r>
      <w:r w:rsidR="00B97486">
        <w:rPr>
          <w:rFonts w:hint="eastAsia"/>
          <w:sz w:val="24"/>
        </w:rPr>
        <w:t>。</w:t>
      </w:r>
    </w:p>
    <w:p w14:paraId="4672A0D9" w14:textId="724A3685" w:rsidR="00B97486" w:rsidRDefault="00B97486" w:rsidP="00C81936">
      <w:pPr>
        <w:tabs>
          <w:tab w:val="left" w:pos="741"/>
        </w:tabs>
        <w:spacing w:line="440" w:lineRule="atLeast"/>
        <w:ind w:firstLineChars="200" w:firstLine="480"/>
        <w:rPr>
          <w:sz w:val="24"/>
        </w:rPr>
      </w:pPr>
      <w:r>
        <w:rPr>
          <w:rFonts w:hint="eastAsia"/>
          <w:sz w:val="24"/>
        </w:rPr>
        <w:t>四年的时光就这样结束了，</w:t>
      </w:r>
      <w:r w:rsidR="00D23323">
        <w:rPr>
          <w:rFonts w:hint="eastAsia"/>
          <w:sz w:val="24"/>
        </w:rPr>
        <w:t>真的是不舍</w:t>
      </w:r>
      <w:r w:rsidR="0000286C">
        <w:rPr>
          <w:rFonts w:hint="eastAsia"/>
          <w:sz w:val="24"/>
        </w:rPr>
        <w:t>呀</w:t>
      </w:r>
      <w:r w:rsidR="00D23323">
        <w:rPr>
          <w:rFonts w:hint="eastAsia"/>
          <w:sz w:val="24"/>
        </w:rPr>
        <w:t>，</w:t>
      </w:r>
      <w:r w:rsidR="003C61C3">
        <w:rPr>
          <w:rFonts w:hint="eastAsia"/>
          <w:sz w:val="24"/>
        </w:rPr>
        <w:t>多么希望能够再重新经历一遍</w:t>
      </w:r>
      <w:r w:rsidR="0000286C">
        <w:rPr>
          <w:rFonts w:hint="eastAsia"/>
          <w:sz w:val="24"/>
        </w:rPr>
        <w:t>，</w:t>
      </w:r>
      <w:r w:rsidR="004E3AC9">
        <w:rPr>
          <w:rFonts w:hint="eastAsia"/>
          <w:sz w:val="24"/>
        </w:rPr>
        <w:t>去做那些还没来得及</w:t>
      </w:r>
      <w:r w:rsidR="003534F8">
        <w:rPr>
          <w:rFonts w:hint="eastAsia"/>
          <w:sz w:val="24"/>
        </w:rPr>
        <w:t>做的事情，去说那些还没来得及说的话</w:t>
      </w:r>
      <w:r w:rsidR="00D740E2">
        <w:rPr>
          <w:rFonts w:hint="eastAsia"/>
          <w:sz w:val="24"/>
        </w:rPr>
        <w:t>。</w:t>
      </w:r>
    </w:p>
    <w:p w14:paraId="241A7704" w14:textId="45D9B99A" w:rsidR="00D740E2" w:rsidRPr="00B46023" w:rsidRDefault="00D740E2" w:rsidP="00C81936">
      <w:pPr>
        <w:tabs>
          <w:tab w:val="left" w:pos="741"/>
        </w:tabs>
        <w:spacing w:line="440" w:lineRule="atLeast"/>
        <w:ind w:firstLineChars="200" w:firstLine="480"/>
        <w:rPr>
          <w:sz w:val="24"/>
        </w:rPr>
      </w:pPr>
      <w:r>
        <w:rPr>
          <w:rFonts w:hint="eastAsia"/>
          <w:sz w:val="24"/>
        </w:rPr>
        <w:t>盛年不重来，一日难再晨。及时当勉励，岁月不待人，</w:t>
      </w:r>
      <w:r w:rsidR="00E45539">
        <w:rPr>
          <w:rFonts w:hint="eastAsia"/>
          <w:sz w:val="24"/>
        </w:rPr>
        <w:t>我将</w:t>
      </w:r>
      <w:r w:rsidR="00C44521">
        <w:rPr>
          <w:rFonts w:hint="eastAsia"/>
          <w:sz w:val="24"/>
        </w:rPr>
        <w:t>带着这四年来积攒的宝贵财富</w:t>
      </w:r>
      <w:r w:rsidR="00CC0ACE">
        <w:rPr>
          <w:rFonts w:hint="eastAsia"/>
          <w:sz w:val="24"/>
        </w:rPr>
        <w:t>，去更好地迎接人生的下一个阶段，</w:t>
      </w:r>
      <w:r w:rsidR="00700651">
        <w:rPr>
          <w:rFonts w:hint="eastAsia"/>
          <w:sz w:val="24"/>
        </w:rPr>
        <w:t>去成为自己想成为的人</w:t>
      </w:r>
    </w:p>
    <w:sectPr w:rsidR="00D740E2" w:rsidRPr="00B46023" w:rsidSect="00C471EF">
      <w:footerReference w:type="default" r:id="rId250"/>
      <w:pgSz w:w="11906" w:h="16838"/>
      <w:pgMar w:top="1984" w:right="1531" w:bottom="1474" w:left="1531" w:header="1361" w:footer="1134" w:gutter="0"/>
      <w:pgBorders>
        <w:top w:val="none" w:sz="0" w:space="1" w:color="auto"/>
        <w:left w:val="none" w:sz="0" w:space="4" w:color="auto"/>
        <w:bottom w:val="none" w:sz="0" w:space="1" w:color="auto"/>
        <w:right w:val="none" w:sz="0" w:space="4" w:color="auto"/>
      </w:pgBorders>
      <w:pgNumType w:start="1"/>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95EB00" w14:textId="77777777" w:rsidR="007E2DDA" w:rsidRDefault="007E2DDA">
      <w:r>
        <w:separator/>
      </w:r>
    </w:p>
  </w:endnote>
  <w:endnote w:type="continuationSeparator" w:id="0">
    <w:p w14:paraId="2690554F" w14:textId="77777777" w:rsidR="007E2DDA" w:rsidRDefault="007E2D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_GB2312">
    <w:altName w:val="Arial Unicode MS"/>
    <w:charset w:val="86"/>
    <w:family w:val="modern"/>
    <w:pitch w:val="fixed"/>
    <w:sig w:usb0="00000000"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B1C52D" w14:textId="77777777" w:rsidR="00360833" w:rsidRDefault="00360833">
    <w:pPr>
      <w:pStyle w:val="a6"/>
      <w:jc w:val="center"/>
    </w:pPr>
    <w:r>
      <w:fldChar w:fldCharType="begin"/>
    </w:r>
    <w:r>
      <w:instrText xml:space="preserve"> PAGE   \* MERGEFORMAT </w:instrText>
    </w:r>
    <w:r>
      <w:fldChar w:fldCharType="separate"/>
    </w:r>
    <w:r w:rsidRPr="00E70E59">
      <w:rPr>
        <w:noProof/>
        <w:lang w:val="zh-CN"/>
      </w:rPr>
      <w:t>iv</w:t>
    </w:r>
    <w:r>
      <w:fldChar w:fldCharType="end"/>
    </w:r>
  </w:p>
  <w:p w14:paraId="36E623B8" w14:textId="77777777" w:rsidR="00360833" w:rsidRPr="00452250" w:rsidRDefault="00360833" w:rsidP="00452250">
    <w:pPr>
      <w:pStyle w:val="a6"/>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58496390"/>
      <w:docPartObj>
        <w:docPartGallery w:val="Page Numbers (Bottom of Page)"/>
        <w:docPartUnique/>
      </w:docPartObj>
    </w:sdtPr>
    <w:sdtContent>
      <w:p w14:paraId="12AF9FD3" w14:textId="046D5B5A" w:rsidR="00360833" w:rsidRDefault="00360833">
        <w:pPr>
          <w:pStyle w:val="a6"/>
          <w:jc w:val="center"/>
        </w:pPr>
        <w:r>
          <w:fldChar w:fldCharType="begin"/>
        </w:r>
        <w:r>
          <w:instrText>PAGE   \* MERGEFORMAT</w:instrText>
        </w:r>
        <w:r>
          <w:fldChar w:fldCharType="separate"/>
        </w:r>
        <w:r>
          <w:rPr>
            <w:lang w:val="zh-CN" w:eastAsia="zh-CN"/>
          </w:rPr>
          <w:t>2</w:t>
        </w:r>
        <w:r>
          <w:fldChar w:fldCharType="end"/>
        </w:r>
      </w:p>
    </w:sdtContent>
  </w:sdt>
  <w:p w14:paraId="436402AD" w14:textId="77777777" w:rsidR="00360833" w:rsidRPr="00452250" w:rsidRDefault="00360833" w:rsidP="004522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BA9D1C9" w14:textId="77777777" w:rsidR="007E2DDA" w:rsidRDefault="007E2DDA">
      <w:r>
        <w:separator/>
      </w:r>
    </w:p>
  </w:footnote>
  <w:footnote w:type="continuationSeparator" w:id="0">
    <w:p w14:paraId="7DCF4209" w14:textId="77777777" w:rsidR="007E2DDA" w:rsidRDefault="007E2DD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singleLevel"/>
    <w:tmpl w:val="00000002"/>
    <w:lvl w:ilvl="0">
      <w:start w:val="1"/>
      <w:numFmt w:val="lowerLetter"/>
      <w:suff w:val="space"/>
      <w:lvlText w:val="(%1)"/>
      <w:lvlJc w:val="left"/>
    </w:lvl>
  </w:abstractNum>
  <w:abstractNum w:abstractNumId="1" w15:restartNumberingAfterBreak="0">
    <w:nsid w:val="00000006"/>
    <w:multiLevelType w:val="singleLevel"/>
    <w:tmpl w:val="00000006"/>
    <w:lvl w:ilvl="0">
      <w:start w:val="1"/>
      <w:numFmt w:val="decimal"/>
      <w:suff w:val="nothing"/>
      <w:lvlText w:val="（%1）"/>
      <w:lvlJc w:val="left"/>
    </w:lvl>
  </w:abstractNum>
  <w:abstractNum w:abstractNumId="2" w15:restartNumberingAfterBreak="0">
    <w:nsid w:val="0000000D"/>
    <w:multiLevelType w:val="singleLevel"/>
    <w:tmpl w:val="0000000D"/>
    <w:lvl w:ilvl="0">
      <w:start w:val="1"/>
      <w:numFmt w:val="decimal"/>
      <w:suff w:val="nothing"/>
      <w:lvlText w:val="（%1）"/>
      <w:lvlJc w:val="left"/>
    </w:lvl>
  </w:abstractNum>
  <w:abstractNum w:abstractNumId="3" w15:restartNumberingAfterBreak="0">
    <w:nsid w:val="0000000E"/>
    <w:multiLevelType w:val="singleLevel"/>
    <w:tmpl w:val="0000000E"/>
    <w:lvl w:ilvl="0">
      <w:start w:val="1"/>
      <w:numFmt w:val="lowerLetter"/>
      <w:suff w:val="nothing"/>
      <w:lvlText w:val="(%1)"/>
      <w:lvlJc w:val="left"/>
    </w:lvl>
  </w:abstractNum>
  <w:abstractNum w:abstractNumId="4" w15:restartNumberingAfterBreak="0">
    <w:nsid w:val="0000000F"/>
    <w:multiLevelType w:val="singleLevel"/>
    <w:tmpl w:val="0000000F"/>
    <w:lvl w:ilvl="0">
      <w:start w:val="1"/>
      <w:numFmt w:val="lowerLetter"/>
      <w:suff w:val="nothing"/>
      <w:lvlText w:val="(%1)"/>
      <w:lvlJc w:val="left"/>
    </w:lvl>
  </w:abstractNum>
  <w:abstractNum w:abstractNumId="5" w15:restartNumberingAfterBreak="0">
    <w:nsid w:val="00000010"/>
    <w:multiLevelType w:val="singleLevel"/>
    <w:tmpl w:val="00000010"/>
    <w:lvl w:ilvl="0">
      <w:start w:val="1"/>
      <w:numFmt w:val="lowerLetter"/>
      <w:suff w:val="nothing"/>
      <w:lvlText w:val="(%1)"/>
      <w:lvlJc w:val="left"/>
    </w:lvl>
  </w:abstractNum>
  <w:abstractNum w:abstractNumId="6" w15:restartNumberingAfterBreak="0">
    <w:nsid w:val="044E442D"/>
    <w:multiLevelType w:val="hybridMultilevel"/>
    <w:tmpl w:val="536CAA8A"/>
    <w:lvl w:ilvl="0" w:tplc="EC481D8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88F770E"/>
    <w:multiLevelType w:val="hybridMultilevel"/>
    <w:tmpl w:val="B21A1B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0A5E74EC"/>
    <w:multiLevelType w:val="hybridMultilevel"/>
    <w:tmpl w:val="62548538"/>
    <w:lvl w:ilvl="0" w:tplc="BE24E712">
      <w:start w:val="1"/>
      <w:numFmt w:val="lowerLetter"/>
      <w:lvlText w:val="（%1）"/>
      <w:lvlJc w:val="left"/>
      <w:pPr>
        <w:ind w:left="3450" w:hanging="720"/>
      </w:pPr>
      <w:rPr>
        <w:rFonts w:hint="default"/>
      </w:rPr>
    </w:lvl>
    <w:lvl w:ilvl="1" w:tplc="04090019" w:tentative="1">
      <w:start w:val="1"/>
      <w:numFmt w:val="lowerLetter"/>
      <w:lvlText w:val="%2)"/>
      <w:lvlJc w:val="left"/>
      <w:pPr>
        <w:ind w:left="3570" w:hanging="420"/>
      </w:pPr>
    </w:lvl>
    <w:lvl w:ilvl="2" w:tplc="0409001B" w:tentative="1">
      <w:start w:val="1"/>
      <w:numFmt w:val="lowerRoman"/>
      <w:lvlText w:val="%3."/>
      <w:lvlJc w:val="right"/>
      <w:pPr>
        <w:ind w:left="3990" w:hanging="420"/>
      </w:pPr>
    </w:lvl>
    <w:lvl w:ilvl="3" w:tplc="0409000F" w:tentative="1">
      <w:start w:val="1"/>
      <w:numFmt w:val="decimal"/>
      <w:lvlText w:val="%4."/>
      <w:lvlJc w:val="left"/>
      <w:pPr>
        <w:ind w:left="4410" w:hanging="420"/>
      </w:pPr>
    </w:lvl>
    <w:lvl w:ilvl="4" w:tplc="04090019" w:tentative="1">
      <w:start w:val="1"/>
      <w:numFmt w:val="lowerLetter"/>
      <w:lvlText w:val="%5)"/>
      <w:lvlJc w:val="left"/>
      <w:pPr>
        <w:ind w:left="4830" w:hanging="420"/>
      </w:pPr>
    </w:lvl>
    <w:lvl w:ilvl="5" w:tplc="0409001B" w:tentative="1">
      <w:start w:val="1"/>
      <w:numFmt w:val="lowerRoman"/>
      <w:lvlText w:val="%6."/>
      <w:lvlJc w:val="right"/>
      <w:pPr>
        <w:ind w:left="5250" w:hanging="420"/>
      </w:pPr>
    </w:lvl>
    <w:lvl w:ilvl="6" w:tplc="0409000F" w:tentative="1">
      <w:start w:val="1"/>
      <w:numFmt w:val="decimal"/>
      <w:lvlText w:val="%7."/>
      <w:lvlJc w:val="left"/>
      <w:pPr>
        <w:ind w:left="5670" w:hanging="420"/>
      </w:pPr>
    </w:lvl>
    <w:lvl w:ilvl="7" w:tplc="04090019" w:tentative="1">
      <w:start w:val="1"/>
      <w:numFmt w:val="lowerLetter"/>
      <w:lvlText w:val="%8)"/>
      <w:lvlJc w:val="left"/>
      <w:pPr>
        <w:ind w:left="6090" w:hanging="420"/>
      </w:pPr>
    </w:lvl>
    <w:lvl w:ilvl="8" w:tplc="0409001B" w:tentative="1">
      <w:start w:val="1"/>
      <w:numFmt w:val="lowerRoman"/>
      <w:lvlText w:val="%9."/>
      <w:lvlJc w:val="right"/>
      <w:pPr>
        <w:ind w:left="6510" w:hanging="420"/>
      </w:pPr>
    </w:lvl>
  </w:abstractNum>
  <w:abstractNum w:abstractNumId="9" w15:restartNumberingAfterBreak="0">
    <w:nsid w:val="0D3E41BA"/>
    <w:multiLevelType w:val="multilevel"/>
    <w:tmpl w:val="82A463F2"/>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10" w15:restartNumberingAfterBreak="0">
    <w:nsid w:val="16CD774F"/>
    <w:multiLevelType w:val="hybridMultilevel"/>
    <w:tmpl w:val="C1965170"/>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1F0B139A"/>
    <w:multiLevelType w:val="hybridMultilevel"/>
    <w:tmpl w:val="EC3EC08C"/>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1F356A29"/>
    <w:multiLevelType w:val="hybridMultilevel"/>
    <w:tmpl w:val="69E4CE36"/>
    <w:lvl w:ilvl="0" w:tplc="7BE6A5F6">
      <w:start w:val="1"/>
      <w:numFmt w:val="decimal"/>
      <w:lvlText w:val="(%1)"/>
      <w:lvlJc w:val="left"/>
      <w:pPr>
        <w:ind w:left="660" w:hanging="360"/>
      </w:pPr>
      <w:rPr>
        <w:rFonts w:hint="default"/>
      </w:rPr>
    </w:lvl>
    <w:lvl w:ilvl="1" w:tplc="04090019" w:tentative="1">
      <w:start w:val="1"/>
      <w:numFmt w:val="lowerLetter"/>
      <w:lvlText w:val="%2)"/>
      <w:lvlJc w:val="left"/>
      <w:pPr>
        <w:ind w:left="1140" w:hanging="420"/>
      </w:pPr>
    </w:lvl>
    <w:lvl w:ilvl="2" w:tplc="0409001B" w:tentative="1">
      <w:start w:val="1"/>
      <w:numFmt w:val="lowerRoman"/>
      <w:lvlText w:val="%3."/>
      <w:lvlJc w:val="right"/>
      <w:pPr>
        <w:ind w:left="1560" w:hanging="420"/>
      </w:pPr>
    </w:lvl>
    <w:lvl w:ilvl="3" w:tplc="0409000F" w:tentative="1">
      <w:start w:val="1"/>
      <w:numFmt w:val="decimal"/>
      <w:lvlText w:val="%4."/>
      <w:lvlJc w:val="left"/>
      <w:pPr>
        <w:ind w:left="1980" w:hanging="420"/>
      </w:pPr>
    </w:lvl>
    <w:lvl w:ilvl="4" w:tplc="04090019" w:tentative="1">
      <w:start w:val="1"/>
      <w:numFmt w:val="lowerLetter"/>
      <w:lvlText w:val="%5)"/>
      <w:lvlJc w:val="left"/>
      <w:pPr>
        <w:ind w:left="2400" w:hanging="420"/>
      </w:pPr>
    </w:lvl>
    <w:lvl w:ilvl="5" w:tplc="0409001B" w:tentative="1">
      <w:start w:val="1"/>
      <w:numFmt w:val="lowerRoman"/>
      <w:lvlText w:val="%6."/>
      <w:lvlJc w:val="right"/>
      <w:pPr>
        <w:ind w:left="2820" w:hanging="420"/>
      </w:pPr>
    </w:lvl>
    <w:lvl w:ilvl="6" w:tplc="0409000F" w:tentative="1">
      <w:start w:val="1"/>
      <w:numFmt w:val="decimal"/>
      <w:lvlText w:val="%7."/>
      <w:lvlJc w:val="left"/>
      <w:pPr>
        <w:ind w:left="3240" w:hanging="420"/>
      </w:pPr>
    </w:lvl>
    <w:lvl w:ilvl="7" w:tplc="04090019" w:tentative="1">
      <w:start w:val="1"/>
      <w:numFmt w:val="lowerLetter"/>
      <w:lvlText w:val="%8)"/>
      <w:lvlJc w:val="left"/>
      <w:pPr>
        <w:ind w:left="3660" w:hanging="420"/>
      </w:pPr>
    </w:lvl>
    <w:lvl w:ilvl="8" w:tplc="0409001B" w:tentative="1">
      <w:start w:val="1"/>
      <w:numFmt w:val="lowerRoman"/>
      <w:lvlText w:val="%9."/>
      <w:lvlJc w:val="right"/>
      <w:pPr>
        <w:ind w:left="4080" w:hanging="420"/>
      </w:pPr>
    </w:lvl>
  </w:abstractNum>
  <w:abstractNum w:abstractNumId="13" w15:restartNumberingAfterBreak="0">
    <w:nsid w:val="23EC5DD4"/>
    <w:multiLevelType w:val="hybridMultilevel"/>
    <w:tmpl w:val="AF20E41A"/>
    <w:lvl w:ilvl="0" w:tplc="ED8A67B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6F54D7F"/>
    <w:multiLevelType w:val="singleLevel"/>
    <w:tmpl w:val="00000000"/>
    <w:lvl w:ilvl="0">
      <w:start w:val="1"/>
      <w:numFmt w:val="decimal"/>
      <w:suff w:val="nothing"/>
      <w:lvlText w:val="（%1）"/>
      <w:lvlJc w:val="left"/>
    </w:lvl>
  </w:abstractNum>
  <w:abstractNum w:abstractNumId="15" w15:restartNumberingAfterBreak="0">
    <w:nsid w:val="293E5DC0"/>
    <w:multiLevelType w:val="hybridMultilevel"/>
    <w:tmpl w:val="382EC3EC"/>
    <w:lvl w:ilvl="0" w:tplc="9E20AD4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2A3E594C"/>
    <w:multiLevelType w:val="hybridMultilevel"/>
    <w:tmpl w:val="4396626E"/>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2AAA68D2"/>
    <w:multiLevelType w:val="hybridMultilevel"/>
    <w:tmpl w:val="FF702144"/>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2F673A03"/>
    <w:multiLevelType w:val="hybridMultilevel"/>
    <w:tmpl w:val="883A84B6"/>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303359BC"/>
    <w:multiLevelType w:val="hybridMultilevel"/>
    <w:tmpl w:val="76D8CE5C"/>
    <w:lvl w:ilvl="0" w:tplc="F086C32E">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3BEB68E9"/>
    <w:multiLevelType w:val="hybridMultilevel"/>
    <w:tmpl w:val="211C7B02"/>
    <w:lvl w:ilvl="0" w:tplc="14FC537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4F0C34CD"/>
    <w:multiLevelType w:val="hybridMultilevel"/>
    <w:tmpl w:val="CE588024"/>
    <w:lvl w:ilvl="0" w:tplc="FE5CA88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2F6766D"/>
    <w:multiLevelType w:val="hybridMultilevel"/>
    <w:tmpl w:val="62A02886"/>
    <w:lvl w:ilvl="0" w:tplc="BE240C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57105C26"/>
    <w:multiLevelType w:val="hybridMultilevel"/>
    <w:tmpl w:val="C2E09054"/>
    <w:lvl w:ilvl="0" w:tplc="C176542E">
      <w:start w:val="1"/>
      <w:numFmt w:val="decimal"/>
      <w:suff w:val="space"/>
      <w:lvlText w:val="[%1]"/>
      <w:lvlJc w:val="left"/>
      <w:pPr>
        <w:ind w:left="900" w:hanging="420"/>
      </w:pPr>
      <w:rPr>
        <w:rFonts w:hint="eastAsia"/>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9653B4A"/>
    <w:multiLevelType w:val="hybridMultilevel"/>
    <w:tmpl w:val="31561AA4"/>
    <w:lvl w:ilvl="0" w:tplc="2530E99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74FB10E1"/>
    <w:multiLevelType w:val="hybridMultilevel"/>
    <w:tmpl w:val="E7AC5916"/>
    <w:lvl w:ilvl="0" w:tplc="99C6E5C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56E4DF6"/>
    <w:multiLevelType w:val="multilevel"/>
    <w:tmpl w:val="29260B0E"/>
    <w:lvl w:ilvl="0">
      <w:start w:val="1"/>
      <w:numFmt w:val="decimal"/>
      <w:lvlText w:val="%1."/>
      <w:lvlJc w:val="left"/>
      <w:pPr>
        <w:ind w:left="720" w:hanging="720"/>
      </w:pPr>
      <w:rPr>
        <w:rFonts w:ascii="Times New Roman" w:hAnsi="Times New Roman" w:cs="Times New Roman" w:hint="default"/>
      </w:rPr>
    </w:lvl>
    <w:lvl w:ilvl="1">
      <w:start w:val="3"/>
      <w:numFmt w:val="decimal"/>
      <w:lvlText w:val="%1.%2."/>
      <w:lvlJc w:val="left"/>
      <w:pPr>
        <w:ind w:left="720" w:hanging="720"/>
      </w:pPr>
      <w:rPr>
        <w:rFonts w:ascii="Times New Roman" w:hAnsi="Times New Roman" w:cs="Times New Roman"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ascii="Times New Roman" w:hAnsi="Times New Roman" w:cs="Times New Roman" w:hint="default"/>
      </w:rPr>
    </w:lvl>
    <w:lvl w:ilvl="4">
      <w:start w:val="1"/>
      <w:numFmt w:val="decimal"/>
      <w:lvlText w:val="%1.%2.%3、%4.%5."/>
      <w:lvlJc w:val="left"/>
      <w:pPr>
        <w:ind w:left="1080" w:hanging="1080"/>
      </w:pPr>
      <w:rPr>
        <w:rFonts w:ascii="Times New Roman" w:hAnsi="Times New Roman" w:cs="Times New Roman" w:hint="default"/>
      </w:rPr>
    </w:lvl>
    <w:lvl w:ilvl="5">
      <w:start w:val="1"/>
      <w:numFmt w:val="decimal"/>
      <w:lvlText w:val="%1.%2.%3、%4.%5.%6."/>
      <w:lvlJc w:val="left"/>
      <w:pPr>
        <w:ind w:left="1440" w:hanging="1440"/>
      </w:pPr>
      <w:rPr>
        <w:rFonts w:ascii="Times New Roman" w:hAnsi="Times New Roman" w:cs="Times New Roman" w:hint="default"/>
      </w:rPr>
    </w:lvl>
    <w:lvl w:ilvl="6">
      <w:start w:val="1"/>
      <w:numFmt w:val="decimal"/>
      <w:lvlText w:val="%1.%2.%3、%4.%5.%6.%7."/>
      <w:lvlJc w:val="left"/>
      <w:pPr>
        <w:ind w:left="1440" w:hanging="1440"/>
      </w:pPr>
      <w:rPr>
        <w:rFonts w:ascii="Times New Roman" w:hAnsi="Times New Roman" w:cs="Times New Roman" w:hint="default"/>
      </w:rPr>
    </w:lvl>
    <w:lvl w:ilvl="7">
      <w:start w:val="1"/>
      <w:numFmt w:val="decimal"/>
      <w:lvlText w:val="%1.%2.%3、%4.%5.%6.%7.%8."/>
      <w:lvlJc w:val="left"/>
      <w:pPr>
        <w:ind w:left="1800" w:hanging="1800"/>
      </w:pPr>
      <w:rPr>
        <w:rFonts w:ascii="Times New Roman" w:hAnsi="Times New Roman" w:cs="Times New Roman" w:hint="default"/>
      </w:rPr>
    </w:lvl>
    <w:lvl w:ilvl="8">
      <w:start w:val="1"/>
      <w:numFmt w:val="decimal"/>
      <w:lvlText w:val="%1.%2.%3、%4.%5.%6.%7.%8.%9."/>
      <w:lvlJc w:val="left"/>
      <w:pPr>
        <w:ind w:left="1800" w:hanging="1800"/>
      </w:pPr>
      <w:rPr>
        <w:rFonts w:ascii="Times New Roman" w:hAnsi="Times New Roman" w:cs="Times New Roman" w:hint="default"/>
      </w:rPr>
    </w:lvl>
  </w:abstractNum>
  <w:abstractNum w:abstractNumId="27" w15:restartNumberingAfterBreak="0">
    <w:nsid w:val="7B62231A"/>
    <w:multiLevelType w:val="hybridMultilevel"/>
    <w:tmpl w:val="8FB0EFEE"/>
    <w:lvl w:ilvl="0" w:tplc="EC481D8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
  </w:num>
  <w:num w:numId="2">
    <w:abstractNumId w:val="14"/>
  </w:num>
  <w:num w:numId="3">
    <w:abstractNumId w:val="1"/>
  </w:num>
  <w:num w:numId="4">
    <w:abstractNumId w:val="0"/>
  </w:num>
  <w:num w:numId="5">
    <w:abstractNumId w:val="4"/>
  </w:num>
  <w:num w:numId="6">
    <w:abstractNumId w:val="3"/>
  </w:num>
  <w:num w:numId="7">
    <w:abstractNumId w:val="5"/>
  </w:num>
  <w:num w:numId="8">
    <w:abstractNumId w:val="8"/>
  </w:num>
  <w:num w:numId="9">
    <w:abstractNumId w:val="25"/>
  </w:num>
  <w:num w:numId="10">
    <w:abstractNumId w:val="21"/>
  </w:num>
  <w:num w:numId="11">
    <w:abstractNumId w:val="15"/>
  </w:num>
  <w:num w:numId="12">
    <w:abstractNumId w:val="20"/>
  </w:num>
  <w:num w:numId="13">
    <w:abstractNumId w:val="11"/>
  </w:num>
  <w:num w:numId="14">
    <w:abstractNumId w:val="16"/>
  </w:num>
  <w:num w:numId="15">
    <w:abstractNumId w:val="19"/>
  </w:num>
  <w:num w:numId="16">
    <w:abstractNumId w:val="27"/>
  </w:num>
  <w:num w:numId="17">
    <w:abstractNumId w:val="18"/>
  </w:num>
  <w:num w:numId="18">
    <w:abstractNumId w:val="7"/>
  </w:num>
  <w:num w:numId="19">
    <w:abstractNumId w:val="26"/>
  </w:num>
  <w:num w:numId="20">
    <w:abstractNumId w:val="9"/>
  </w:num>
  <w:num w:numId="21">
    <w:abstractNumId w:val="24"/>
  </w:num>
  <w:num w:numId="22">
    <w:abstractNumId w:val="13"/>
  </w:num>
  <w:num w:numId="23">
    <w:abstractNumId w:val="22"/>
  </w:num>
  <w:num w:numId="24">
    <w:abstractNumId w:val="12"/>
  </w:num>
  <w:num w:numId="25">
    <w:abstractNumId w:val="10"/>
  </w:num>
  <w:num w:numId="26">
    <w:abstractNumId w:val="17"/>
  </w:num>
  <w:num w:numId="27">
    <w:abstractNumId w:val="6"/>
  </w:num>
  <w:num w:numId="2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11B"/>
    <w:rsid w:val="0000067C"/>
    <w:rsid w:val="00000A16"/>
    <w:rsid w:val="00000EBB"/>
    <w:rsid w:val="00000F5E"/>
    <w:rsid w:val="00001288"/>
    <w:rsid w:val="00001378"/>
    <w:rsid w:val="00001769"/>
    <w:rsid w:val="00001A00"/>
    <w:rsid w:val="00001D26"/>
    <w:rsid w:val="00002431"/>
    <w:rsid w:val="0000286C"/>
    <w:rsid w:val="00003051"/>
    <w:rsid w:val="0000329F"/>
    <w:rsid w:val="00003CC2"/>
    <w:rsid w:val="00003FEB"/>
    <w:rsid w:val="00004782"/>
    <w:rsid w:val="00004A1B"/>
    <w:rsid w:val="00004F0C"/>
    <w:rsid w:val="000053A3"/>
    <w:rsid w:val="0000541D"/>
    <w:rsid w:val="00005760"/>
    <w:rsid w:val="00005769"/>
    <w:rsid w:val="00005837"/>
    <w:rsid w:val="00005DA7"/>
    <w:rsid w:val="00005F90"/>
    <w:rsid w:val="00006117"/>
    <w:rsid w:val="000063BA"/>
    <w:rsid w:val="00006471"/>
    <w:rsid w:val="000066F2"/>
    <w:rsid w:val="00006926"/>
    <w:rsid w:val="00006E84"/>
    <w:rsid w:val="000073FC"/>
    <w:rsid w:val="0000759E"/>
    <w:rsid w:val="00007A7E"/>
    <w:rsid w:val="00007CAF"/>
    <w:rsid w:val="00010084"/>
    <w:rsid w:val="00010DED"/>
    <w:rsid w:val="0001109A"/>
    <w:rsid w:val="0001170B"/>
    <w:rsid w:val="00011A29"/>
    <w:rsid w:val="00011ABB"/>
    <w:rsid w:val="00011B01"/>
    <w:rsid w:val="00012028"/>
    <w:rsid w:val="000138A6"/>
    <w:rsid w:val="000139FB"/>
    <w:rsid w:val="00013B1F"/>
    <w:rsid w:val="00013D4A"/>
    <w:rsid w:val="00013EFB"/>
    <w:rsid w:val="00014442"/>
    <w:rsid w:val="000148B0"/>
    <w:rsid w:val="00014C92"/>
    <w:rsid w:val="00015525"/>
    <w:rsid w:val="000156C1"/>
    <w:rsid w:val="00016564"/>
    <w:rsid w:val="00016DFF"/>
    <w:rsid w:val="000173C2"/>
    <w:rsid w:val="00017764"/>
    <w:rsid w:val="0001784D"/>
    <w:rsid w:val="00017D7F"/>
    <w:rsid w:val="00017E14"/>
    <w:rsid w:val="000201B7"/>
    <w:rsid w:val="00020409"/>
    <w:rsid w:val="00020DD5"/>
    <w:rsid w:val="000212AA"/>
    <w:rsid w:val="000217F5"/>
    <w:rsid w:val="00022012"/>
    <w:rsid w:val="00022071"/>
    <w:rsid w:val="00024006"/>
    <w:rsid w:val="0002426A"/>
    <w:rsid w:val="00024377"/>
    <w:rsid w:val="000246B4"/>
    <w:rsid w:val="00024C26"/>
    <w:rsid w:val="0002522B"/>
    <w:rsid w:val="000258E7"/>
    <w:rsid w:val="00025D85"/>
    <w:rsid w:val="00026B71"/>
    <w:rsid w:val="000277A6"/>
    <w:rsid w:val="0003056D"/>
    <w:rsid w:val="00030F64"/>
    <w:rsid w:val="000314FB"/>
    <w:rsid w:val="00031C79"/>
    <w:rsid w:val="00032250"/>
    <w:rsid w:val="00032305"/>
    <w:rsid w:val="00032596"/>
    <w:rsid w:val="00032A39"/>
    <w:rsid w:val="00032F4F"/>
    <w:rsid w:val="0003303C"/>
    <w:rsid w:val="000333D6"/>
    <w:rsid w:val="000335C9"/>
    <w:rsid w:val="0003482A"/>
    <w:rsid w:val="00034F31"/>
    <w:rsid w:val="00035030"/>
    <w:rsid w:val="00035769"/>
    <w:rsid w:val="00035FD9"/>
    <w:rsid w:val="000361C1"/>
    <w:rsid w:val="000364D4"/>
    <w:rsid w:val="00036862"/>
    <w:rsid w:val="00036CC9"/>
    <w:rsid w:val="00036CE2"/>
    <w:rsid w:val="000375B0"/>
    <w:rsid w:val="000375F7"/>
    <w:rsid w:val="00040600"/>
    <w:rsid w:val="00040677"/>
    <w:rsid w:val="00040786"/>
    <w:rsid w:val="000407B2"/>
    <w:rsid w:val="00040984"/>
    <w:rsid w:val="00041201"/>
    <w:rsid w:val="00041365"/>
    <w:rsid w:val="0004148E"/>
    <w:rsid w:val="00041F4B"/>
    <w:rsid w:val="0004212A"/>
    <w:rsid w:val="00042642"/>
    <w:rsid w:val="00042BB8"/>
    <w:rsid w:val="000443E2"/>
    <w:rsid w:val="00044760"/>
    <w:rsid w:val="000449A1"/>
    <w:rsid w:val="00044A72"/>
    <w:rsid w:val="00044E8F"/>
    <w:rsid w:val="00045ADB"/>
    <w:rsid w:val="00045BE0"/>
    <w:rsid w:val="00045D1C"/>
    <w:rsid w:val="000464E2"/>
    <w:rsid w:val="0004696D"/>
    <w:rsid w:val="000469B1"/>
    <w:rsid w:val="00046BF4"/>
    <w:rsid w:val="000470A1"/>
    <w:rsid w:val="000471C5"/>
    <w:rsid w:val="000472B5"/>
    <w:rsid w:val="00047603"/>
    <w:rsid w:val="000478B0"/>
    <w:rsid w:val="00047DC4"/>
    <w:rsid w:val="00047FD7"/>
    <w:rsid w:val="0005002A"/>
    <w:rsid w:val="000503C2"/>
    <w:rsid w:val="00050528"/>
    <w:rsid w:val="00050AC0"/>
    <w:rsid w:val="0005116C"/>
    <w:rsid w:val="000512F6"/>
    <w:rsid w:val="00051C25"/>
    <w:rsid w:val="00051F0A"/>
    <w:rsid w:val="00051FAB"/>
    <w:rsid w:val="000521AF"/>
    <w:rsid w:val="0005322F"/>
    <w:rsid w:val="000537D1"/>
    <w:rsid w:val="000537EB"/>
    <w:rsid w:val="00053E25"/>
    <w:rsid w:val="00053E33"/>
    <w:rsid w:val="00054752"/>
    <w:rsid w:val="00054786"/>
    <w:rsid w:val="00054BEC"/>
    <w:rsid w:val="00054F13"/>
    <w:rsid w:val="00055C59"/>
    <w:rsid w:val="00055E40"/>
    <w:rsid w:val="00056254"/>
    <w:rsid w:val="000568E9"/>
    <w:rsid w:val="000576C0"/>
    <w:rsid w:val="00057B20"/>
    <w:rsid w:val="00057B57"/>
    <w:rsid w:val="00060448"/>
    <w:rsid w:val="0006053A"/>
    <w:rsid w:val="00060D5D"/>
    <w:rsid w:val="00061277"/>
    <w:rsid w:val="00061688"/>
    <w:rsid w:val="000617ED"/>
    <w:rsid w:val="00061D51"/>
    <w:rsid w:val="00061F4D"/>
    <w:rsid w:val="00061F69"/>
    <w:rsid w:val="0006246C"/>
    <w:rsid w:val="00062C2A"/>
    <w:rsid w:val="00062D1F"/>
    <w:rsid w:val="00062E0D"/>
    <w:rsid w:val="00063277"/>
    <w:rsid w:val="000638F7"/>
    <w:rsid w:val="000639D2"/>
    <w:rsid w:val="00063CD8"/>
    <w:rsid w:val="00063E72"/>
    <w:rsid w:val="000642BE"/>
    <w:rsid w:val="00064449"/>
    <w:rsid w:val="00064853"/>
    <w:rsid w:val="00065661"/>
    <w:rsid w:val="000656E4"/>
    <w:rsid w:val="0006572D"/>
    <w:rsid w:val="00065873"/>
    <w:rsid w:val="00065921"/>
    <w:rsid w:val="00065A56"/>
    <w:rsid w:val="0006649C"/>
    <w:rsid w:val="00066B19"/>
    <w:rsid w:val="00066EE1"/>
    <w:rsid w:val="0006760D"/>
    <w:rsid w:val="00070216"/>
    <w:rsid w:val="000709C7"/>
    <w:rsid w:val="00070F62"/>
    <w:rsid w:val="00071250"/>
    <w:rsid w:val="0007145F"/>
    <w:rsid w:val="0007148E"/>
    <w:rsid w:val="00071790"/>
    <w:rsid w:val="0007185C"/>
    <w:rsid w:val="000719AC"/>
    <w:rsid w:val="000722D2"/>
    <w:rsid w:val="00072468"/>
    <w:rsid w:val="000725D5"/>
    <w:rsid w:val="00072AFF"/>
    <w:rsid w:val="00072E04"/>
    <w:rsid w:val="00072EE7"/>
    <w:rsid w:val="00072F3D"/>
    <w:rsid w:val="00072F53"/>
    <w:rsid w:val="0007335D"/>
    <w:rsid w:val="00073518"/>
    <w:rsid w:val="00073833"/>
    <w:rsid w:val="00073C0C"/>
    <w:rsid w:val="00074077"/>
    <w:rsid w:val="00074176"/>
    <w:rsid w:val="00074DBA"/>
    <w:rsid w:val="000756C8"/>
    <w:rsid w:val="00075CF1"/>
    <w:rsid w:val="00075FAC"/>
    <w:rsid w:val="000769BF"/>
    <w:rsid w:val="00076BA6"/>
    <w:rsid w:val="00076C4D"/>
    <w:rsid w:val="000772C7"/>
    <w:rsid w:val="000773B7"/>
    <w:rsid w:val="0007746B"/>
    <w:rsid w:val="00077949"/>
    <w:rsid w:val="00077A33"/>
    <w:rsid w:val="00077F4F"/>
    <w:rsid w:val="00080032"/>
    <w:rsid w:val="000803B5"/>
    <w:rsid w:val="00080C03"/>
    <w:rsid w:val="00080F3A"/>
    <w:rsid w:val="000811BB"/>
    <w:rsid w:val="000812B4"/>
    <w:rsid w:val="000812C8"/>
    <w:rsid w:val="000815D2"/>
    <w:rsid w:val="000815FC"/>
    <w:rsid w:val="00081829"/>
    <w:rsid w:val="00081EC1"/>
    <w:rsid w:val="00083044"/>
    <w:rsid w:val="00083177"/>
    <w:rsid w:val="000831FA"/>
    <w:rsid w:val="000835AC"/>
    <w:rsid w:val="00083F74"/>
    <w:rsid w:val="0008419C"/>
    <w:rsid w:val="0008465B"/>
    <w:rsid w:val="00084B36"/>
    <w:rsid w:val="00085A62"/>
    <w:rsid w:val="00085F7C"/>
    <w:rsid w:val="00086CDD"/>
    <w:rsid w:val="00086F85"/>
    <w:rsid w:val="000870F2"/>
    <w:rsid w:val="00087113"/>
    <w:rsid w:val="000873C3"/>
    <w:rsid w:val="00087AAE"/>
    <w:rsid w:val="00087DB5"/>
    <w:rsid w:val="00087FE0"/>
    <w:rsid w:val="00090004"/>
    <w:rsid w:val="0009006B"/>
    <w:rsid w:val="000906E2"/>
    <w:rsid w:val="00090771"/>
    <w:rsid w:val="00090971"/>
    <w:rsid w:val="00090FD7"/>
    <w:rsid w:val="000910D9"/>
    <w:rsid w:val="000919A3"/>
    <w:rsid w:val="00091EAA"/>
    <w:rsid w:val="000920A6"/>
    <w:rsid w:val="000922BB"/>
    <w:rsid w:val="00092F13"/>
    <w:rsid w:val="000931CA"/>
    <w:rsid w:val="000937EC"/>
    <w:rsid w:val="0009381E"/>
    <w:rsid w:val="00093DA0"/>
    <w:rsid w:val="00093FA5"/>
    <w:rsid w:val="0009404C"/>
    <w:rsid w:val="00094DC7"/>
    <w:rsid w:val="00094F1E"/>
    <w:rsid w:val="00095681"/>
    <w:rsid w:val="00095721"/>
    <w:rsid w:val="00095776"/>
    <w:rsid w:val="0009586F"/>
    <w:rsid w:val="0009591A"/>
    <w:rsid w:val="00095954"/>
    <w:rsid w:val="00096997"/>
    <w:rsid w:val="00096B6C"/>
    <w:rsid w:val="00096DD1"/>
    <w:rsid w:val="00096FE3"/>
    <w:rsid w:val="000970EB"/>
    <w:rsid w:val="000973E2"/>
    <w:rsid w:val="00097470"/>
    <w:rsid w:val="00097D3D"/>
    <w:rsid w:val="00097FDB"/>
    <w:rsid w:val="000A01B2"/>
    <w:rsid w:val="000A025D"/>
    <w:rsid w:val="000A0309"/>
    <w:rsid w:val="000A06CD"/>
    <w:rsid w:val="000A0D73"/>
    <w:rsid w:val="000A0E3F"/>
    <w:rsid w:val="000A14AC"/>
    <w:rsid w:val="000A16E1"/>
    <w:rsid w:val="000A18EB"/>
    <w:rsid w:val="000A1DF2"/>
    <w:rsid w:val="000A1E91"/>
    <w:rsid w:val="000A1F65"/>
    <w:rsid w:val="000A201F"/>
    <w:rsid w:val="000A2430"/>
    <w:rsid w:val="000A2A0B"/>
    <w:rsid w:val="000A2FDD"/>
    <w:rsid w:val="000A328E"/>
    <w:rsid w:val="000A34F5"/>
    <w:rsid w:val="000A381E"/>
    <w:rsid w:val="000A3856"/>
    <w:rsid w:val="000A394A"/>
    <w:rsid w:val="000A3DBC"/>
    <w:rsid w:val="000A3E68"/>
    <w:rsid w:val="000A4022"/>
    <w:rsid w:val="000A4616"/>
    <w:rsid w:val="000A47EB"/>
    <w:rsid w:val="000A5CDA"/>
    <w:rsid w:val="000A5F62"/>
    <w:rsid w:val="000A6128"/>
    <w:rsid w:val="000A6273"/>
    <w:rsid w:val="000A6BC1"/>
    <w:rsid w:val="000A6CA0"/>
    <w:rsid w:val="000A71E9"/>
    <w:rsid w:val="000A7804"/>
    <w:rsid w:val="000B003D"/>
    <w:rsid w:val="000B0836"/>
    <w:rsid w:val="000B0BDA"/>
    <w:rsid w:val="000B188F"/>
    <w:rsid w:val="000B1945"/>
    <w:rsid w:val="000B243D"/>
    <w:rsid w:val="000B275A"/>
    <w:rsid w:val="000B2FD3"/>
    <w:rsid w:val="000B3159"/>
    <w:rsid w:val="000B3220"/>
    <w:rsid w:val="000B3505"/>
    <w:rsid w:val="000B379F"/>
    <w:rsid w:val="000B3A9D"/>
    <w:rsid w:val="000B3BEE"/>
    <w:rsid w:val="000B4050"/>
    <w:rsid w:val="000B4A7E"/>
    <w:rsid w:val="000B4F30"/>
    <w:rsid w:val="000B4F45"/>
    <w:rsid w:val="000B525C"/>
    <w:rsid w:val="000B5326"/>
    <w:rsid w:val="000B5CDC"/>
    <w:rsid w:val="000B5F7B"/>
    <w:rsid w:val="000B63DA"/>
    <w:rsid w:val="000B6BF0"/>
    <w:rsid w:val="000C09EC"/>
    <w:rsid w:val="000C13DE"/>
    <w:rsid w:val="000C1870"/>
    <w:rsid w:val="000C18A8"/>
    <w:rsid w:val="000C1CE2"/>
    <w:rsid w:val="000C24B0"/>
    <w:rsid w:val="000C2617"/>
    <w:rsid w:val="000C2D80"/>
    <w:rsid w:val="000C2FE7"/>
    <w:rsid w:val="000C30A5"/>
    <w:rsid w:val="000C3289"/>
    <w:rsid w:val="000C32C6"/>
    <w:rsid w:val="000C359D"/>
    <w:rsid w:val="000C48F6"/>
    <w:rsid w:val="000C4CD3"/>
    <w:rsid w:val="000C57B2"/>
    <w:rsid w:val="000C5F18"/>
    <w:rsid w:val="000C636E"/>
    <w:rsid w:val="000C6A1E"/>
    <w:rsid w:val="000C74B2"/>
    <w:rsid w:val="000C78B7"/>
    <w:rsid w:val="000C7AF7"/>
    <w:rsid w:val="000C7E3D"/>
    <w:rsid w:val="000D06A5"/>
    <w:rsid w:val="000D0C47"/>
    <w:rsid w:val="000D15BE"/>
    <w:rsid w:val="000D1750"/>
    <w:rsid w:val="000D1C23"/>
    <w:rsid w:val="000D25FC"/>
    <w:rsid w:val="000D3548"/>
    <w:rsid w:val="000D3A00"/>
    <w:rsid w:val="000D3A96"/>
    <w:rsid w:val="000D494F"/>
    <w:rsid w:val="000D4F02"/>
    <w:rsid w:val="000D5260"/>
    <w:rsid w:val="000D56C4"/>
    <w:rsid w:val="000D5BB3"/>
    <w:rsid w:val="000D62EC"/>
    <w:rsid w:val="000D64D0"/>
    <w:rsid w:val="000D68CD"/>
    <w:rsid w:val="000D6CFA"/>
    <w:rsid w:val="000D6F2E"/>
    <w:rsid w:val="000D7448"/>
    <w:rsid w:val="000E01E1"/>
    <w:rsid w:val="000E0476"/>
    <w:rsid w:val="000E049E"/>
    <w:rsid w:val="000E0687"/>
    <w:rsid w:val="000E070C"/>
    <w:rsid w:val="000E0DC4"/>
    <w:rsid w:val="000E0F12"/>
    <w:rsid w:val="000E12BA"/>
    <w:rsid w:val="000E18CE"/>
    <w:rsid w:val="000E18DE"/>
    <w:rsid w:val="000E1AD3"/>
    <w:rsid w:val="000E22AB"/>
    <w:rsid w:val="000E22CA"/>
    <w:rsid w:val="000E3B1F"/>
    <w:rsid w:val="000E3E10"/>
    <w:rsid w:val="000E3E80"/>
    <w:rsid w:val="000E3F2D"/>
    <w:rsid w:val="000E3FFF"/>
    <w:rsid w:val="000E443F"/>
    <w:rsid w:val="000E4798"/>
    <w:rsid w:val="000E47CF"/>
    <w:rsid w:val="000E501C"/>
    <w:rsid w:val="000E5169"/>
    <w:rsid w:val="000E5265"/>
    <w:rsid w:val="000E538F"/>
    <w:rsid w:val="000E5518"/>
    <w:rsid w:val="000E57CB"/>
    <w:rsid w:val="000E5A39"/>
    <w:rsid w:val="000E6137"/>
    <w:rsid w:val="000E62EF"/>
    <w:rsid w:val="000E698B"/>
    <w:rsid w:val="000E70D2"/>
    <w:rsid w:val="000E70D6"/>
    <w:rsid w:val="000E73D3"/>
    <w:rsid w:val="000E7DBC"/>
    <w:rsid w:val="000E7F2A"/>
    <w:rsid w:val="000F0BCF"/>
    <w:rsid w:val="000F0C6C"/>
    <w:rsid w:val="000F1257"/>
    <w:rsid w:val="000F1365"/>
    <w:rsid w:val="000F1FE9"/>
    <w:rsid w:val="000F2054"/>
    <w:rsid w:val="000F2455"/>
    <w:rsid w:val="000F292C"/>
    <w:rsid w:val="000F2BC1"/>
    <w:rsid w:val="000F2BDA"/>
    <w:rsid w:val="000F3441"/>
    <w:rsid w:val="000F34F0"/>
    <w:rsid w:val="000F3B4E"/>
    <w:rsid w:val="000F439D"/>
    <w:rsid w:val="000F4511"/>
    <w:rsid w:val="000F4A7D"/>
    <w:rsid w:val="000F504B"/>
    <w:rsid w:val="000F5488"/>
    <w:rsid w:val="000F570A"/>
    <w:rsid w:val="000F5A52"/>
    <w:rsid w:val="000F5D4D"/>
    <w:rsid w:val="000F5EBE"/>
    <w:rsid w:val="000F6239"/>
    <w:rsid w:val="000F6270"/>
    <w:rsid w:val="000F62F8"/>
    <w:rsid w:val="000F71AE"/>
    <w:rsid w:val="000F7251"/>
    <w:rsid w:val="000F742E"/>
    <w:rsid w:val="00100574"/>
    <w:rsid w:val="00100ED6"/>
    <w:rsid w:val="00100EE9"/>
    <w:rsid w:val="00102472"/>
    <w:rsid w:val="001028AF"/>
    <w:rsid w:val="00103249"/>
    <w:rsid w:val="0010331B"/>
    <w:rsid w:val="00103ACB"/>
    <w:rsid w:val="00103C6A"/>
    <w:rsid w:val="00103F9B"/>
    <w:rsid w:val="00104439"/>
    <w:rsid w:val="00105480"/>
    <w:rsid w:val="001054E2"/>
    <w:rsid w:val="0010558F"/>
    <w:rsid w:val="00105BB0"/>
    <w:rsid w:val="00106287"/>
    <w:rsid w:val="001066CC"/>
    <w:rsid w:val="0010679E"/>
    <w:rsid w:val="001070DE"/>
    <w:rsid w:val="00107194"/>
    <w:rsid w:val="001073A1"/>
    <w:rsid w:val="001073D3"/>
    <w:rsid w:val="001101B4"/>
    <w:rsid w:val="001122DB"/>
    <w:rsid w:val="001126A2"/>
    <w:rsid w:val="001126CA"/>
    <w:rsid w:val="00112A42"/>
    <w:rsid w:val="001130ED"/>
    <w:rsid w:val="00113733"/>
    <w:rsid w:val="001138F3"/>
    <w:rsid w:val="00113AF5"/>
    <w:rsid w:val="00113E58"/>
    <w:rsid w:val="00114A07"/>
    <w:rsid w:val="00115740"/>
    <w:rsid w:val="001157A2"/>
    <w:rsid w:val="00115BD7"/>
    <w:rsid w:val="00115BFD"/>
    <w:rsid w:val="00116AC5"/>
    <w:rsid w:val="00116FFA"/>
    <w:rsid w:val="00117E44"/>
    <w:rsid w:val="001206E0"/>
    <w:rsid w:val="00120CE0"/>
    <w:rsid w:val="00120E63"/>
    <w:rsid w:val="00120E67"/>
    <w:rsid w:val="00121032"/>
    <w:rsid w:val="00121467"/>
    <w:rsid w:val="001227A3"/>
    <w:rsid w:val="001227DC"/>
    <w:rsid w:val="00122B4E"/>
    <w:rsid w:val="00122C49"/>
    <w:rsid w:val="00123D17"/>
    <w:rsid w:val="001246B2"/>
    <w:rsid w:val="00124832"/>
    <w:rsid w:val="00125175"/>
    <w:rsid w:val="001251D1"/>
    <w:rsid w:val="00125535"/>
    <w:rsid w:val="00125946"/>
    <w:rsid w:val="00125951"/>
    <w:rsid w:val="001262C4"/>
    <w:rsid w:val="001262FA"/>
    <w:rsid w:val="00126980"/>
    <w:rsid w:val="00126A18"/>
    <w:rsid w:val="001274F8"/>
    <w:rsid w:val="001278D1"/>
    <w:rsid w:val="00127FDD"/>
    <w:rsid w:val="0013038C"/>
    <w:rsid w:val="00130407"/>
    <w:rsid w:val="00130E9C"/>
    <w:rsid w:val="00131338"/>
    <w:rsid w:val="001319FA"/>
    <w:rsid w:val="00131B1B"/>
    <w:rsid w:val="0013236C"/>
    <w:rsid w:val="001338D0"/>
    <w:rsid w:val="001339FC"/>
    <w:rsid w:val="00133FD2"/>
    <w:rsid w:val="00134373"/>
    <w:rsid w:val="00134A11"/>
    <w:rsid w:val="00134AD6"/>
    <w:rsid w:val="00134B20"/>
    <w:rsid w:val="00134DB3"/>
    <w:rsid w:val="00134ED2"/>
    <w:rsid w:val="001352F1"/>
    <w:rsid w:val="001358ED"/>
    <w:rsid w:val="00135B54"/>
    <w:rsid w:val="00135D0E"/>
    <w:rsid w:val="00135D9B"/>
    <w:rsid w:val="00136768"/>
    <w:rsid w:val="0013683F"/>
    <w:rsid w:val="001373CD"/>
    <w:rsid w:val="00137D8C"/>
    <w:rsid w:val="001403D9"/>
    <w:rsid w:val="00140981"/>
    <w:rsid w:val="00140A22"/>
    <w:rsid w:val="0014103B"/>
    <w:rsid w:val="001413A2"/>
    <w:rsid w:val="001416B5"/>
    <w:rsid w:val="00141F7A"/>
    <w:rsid w:val="00142EA2"/>
    <w:rsid w:val="001430ED"/>
    <w:rsid w:val="001431FA"/>
    <w:rsid w:val="001435DC"/>
    <w:rsid w:val="001437E9"/>
    <w:rsid w:val="00143B6A"/>
    <w:rsid w:val="00143EAF"/>
    <w:rsid w:val="0014421C"/>
    <w:rsid w:val="00144FD8"/>
    <w:rsid w:val="00145524"/>
    <w:rsid w:val="001457ED"/>
    <w:rsid w:val="00145FF7"/>
    <w:rsid w:val="00146790"/>
    <w:rsid w:val="00146897"/>
    <w:rsid w:val="00146D8E"/>
    <w:rsid w:val="001479D7"/>
    <w:rsid w:val="00147AC0"/>
    <w:rsid w:val="00147B8B"/>
    <w:rsid w:val="0015015D"/>
    <w:rsid w:val="00151310"/>
    <w:rsid w:val="00151339"/>
    <w:rsid w:val="00151D48"/>
    <w:rsid w:val="00151E94"/>
    <w:rsid w:val="00151FE6"/>
    <w:rsid w:val="00151FF8"/>
    <w:rsid w:val="001521C1"/>
    <w:rsid w:val="00152314"/>
    <w:rsid w:val="001527C1"/>
    <w:rsid w:val="00152BD5"/>
    <w:rsid w:val="00153073"/>
    <w:rsid w:val="00153377"/>
    <w:rsid w:val="00153881"/>
    <w:rsid w:val="00154155"/>
    <w:rsid w:val="001541FB"/>
    <w:rsid w:val="00155F12"/>
    <w:rsid w:val="00156352"/>
    <w:rsid w:val="00156373"/>
    <w:rsid w:val="00156765"/>
    <w:rsid w:val="001568C9"/>
    <w:rsid w:val="001569DE"/>
    <w:rsid w:val="00156AAC"/>
    <w:rsid w:val="00156B52"/>
    <w:rsid w:val="001573CE"/>
    <w:rsid w:val="00157BD3"/>
    <w:rsid w:val="0016001A"/>
    <w:rsid w:val="00160206"/>
    <w:rsid w:val="00160DC9"/>
    <w:rsid w:val="001610AB"/>
    <w:rsid w:val="001613BD"/>
    <w:rsid w:val="00161A56"/>
    <w:rsid w:val="001634D0"/>
    <w:rsid w:val="00163915"/>
    <w:rsid w:val="00163987"/>
    <w:rsid w:val="00163CC4"/>
    <w:rsid w:val="0016485E"/>
    <w:rsid w:val="00165617"/>
    <w:rsid w:val="00165F2F"/>
    <w:rsid w:val="001666E9"/>
    <w:rsid w:val="001671EC"/>
    <w:rsid w:val="001702AC"/>
    <w:rsid w:val="0017126D"/>
    <w:rsid w:val="001715A0"/>
    <w:rsid w:val="0017187A"/>
    <w:rsid w:val="0017192D"/>
    <w:rsid w:val="001723A5"/>
    <w:rsid w:val="001727AD"/>
    <w:rsid w:val="001729B0"/>
    <w:rsid w:val="00172A27"/>
    <w:rsid w:val="00172B74"/>
    <w:rsid w:val="00172CB0"/>
    <w:rsid w:val="0017309E"/>
    <w:rsid w:val="001731C7"/>
    <w:rsid w:val="001733AD"/>
    <w:rsid w:val="001739FA"/>
    <w:rsid w:val="00174164"/>
    <w:rsid w:val="0017496D"/>
    <w:rsid w:val="00174CE4"/>
    <w:rsid w:val="001750CE"/>
    <w:rsid w:val="0017573C"/>
    <w:rsid w:val="00175B32"/>
    <w:rsid w:val="00176EDD"/>
    <w:rsid w:val="00176F8F"/>
    <w:rsid w:val="00177192"/>
    <w:rsid w:val="00177964"/>
    <w:rsid w:val="00177D69"/>
    <w:rsid w:val="00177EF2"/>
    <w:rsid w:val="00177EF3"/>
    <w:rsid w:val="00180014"/>
    <w:rsid w:val="00180213"/>
    <w:rsid w:val="0018045C"/>
    <w:rsid w:val="00180952"/>
    <w:rsid w:val="00180D28"/>
    <w:rsid w:val="001816E6"/>
    <w:rsid w:val="00181C31"/>
    <w:rsid w:val="00181F28"/>
    <w:rsid w:val="0018219C"/>
    <w:rsid w:val="00182548"/>
    <w:rsid w:val="00182A32"/>
    <w:rsid w:val="00182AE1"/>
    <w:rsid w:val="001834E8"/>
    <w:rsid w:val="001837AD"/>
    <w:rsid w:val="00183B0B"/>
    <w:rsid w:val="00184AD3"/>
    <w:rsid w:val="001850A2"/>
    <w:rsid w:val="001856BC"/>
    <w:rsid w:val="00185725"/>
    <w:rsid w:val="00185D0D"/>
    <w:rsid w:val="00186C63"/>
    <w:rsid w:val="00187AFD"/>
    <w:rsid w:val="00187BFE"/>
    <w:rsid w:val="00190146"/>
    <w:rsid w:val="001907E6"/>
    <w:rsid w:val="001910B8"/>
    <w:rsid w:val="00192290"/>
    <w:rsid w:val="001933BA"/>
    <w:rsid w:val="00194618"/>
    <w:rsid w:val="0019482E"/>
    <w:rsid w:val="00194F64"/>
    <w:rsid w:val="00195008"/>
    <w:rsid w:val="00195B1B"/>
    <w:rsid w:val="00196BA9"/>
    <w:rsid w:val="00196BB3"/>
    <w:rsid w:val="00196C2A"/>
    <w:rsid w:val="00196F47"/>
    <w:rsid w:val="00196F9C"/>
    <w:rsid w:val="0019702B"/>
    <w:rsid w:val="00197175"/>
    <w:rsid w:val="00197189"/>
    <w:rsid w:val="00197684"/>
    <w:rsid w:val="001978D4"/>
    <w:rsid w:val="00197E78"/>
    <w:rsid w:val="00197F33"/>
    <w:rsid w:val="001A007C"/>
    <w:rsid w:val="001A00E3"/>
    <w:rsid w:val="001A02C6"/>
    <w:rsid w:val="001A0AF9"/>
    <w:rsid w:val="001A0CC3"/>
    <w:rsid w:val="001A15B8"/>
    <w:rsid w:val="001A1A04"/>
    <w:rsid w:val="001A1D0F"/>
    <w:rsid w:val="001A3830"/>
    <w:rsid w:val="001A3B99"/>
    <w:rsid w:val="001A3D87"/>
    <w:rsid w:val="001A4786"/>
    <w:rsid w:val="001A5D46"/>
    <w:rsid w:val="001A5E31"/>
    <w:rsid w:val="001A62A0"/>
    <w:rsid w:val="001A65D1"/>
    <w:rsid w:val="001A6E85"/>
    <w:rsid w:val="001A70F1"/>
    <w:rsid w:val="001A7544"/>
    <w:rsid w:val="001A778E"/>
    <w:rsid w:val="001A7929"/>
    <w:rsid w:val="001B031A"/>
    <w:rsid w:val="001B18BA"/>
    <w:rsid w:val="001B2460"/>
    <w:rsid w:val="001B275C"/>
    <w:rsid w:val="001B2CEF"/>
    <w:rsid w:val="001B2D68"/>
    <w:rsid w:val="001B34BA"/>
    <w:rsid w:val="001B3FD5"/>
    <w:rsid w:val="001B4BB4"/>
    <w:rsid w:val="001B5708"/>
    <w:rsid w:val="001B63F5"/>
    <w:rsid w:val="001B66E3"/>
    <w:rsid w:val="001B6800"/>
    <w:rsid w:val="001B6F09"/>
    <w:rsid w:val="001B7410"/>
    <w:rsid w:val="001B7555"/>
    <w:rsid w:val="001B7871"/>
    <w:rsid w:val="001B7E98"/>
    <w:rsid w:val="001C053F"/>
    <w:rsid w:val="001C0805"/>
    <w:rsid w:val="001C09CE"/>
    <w:rsid w:val="001C1218"/>
    <w:rsid w:val="001C1364"/>
    <w:rsid w:val="001C16D7"/>
    <w:rsid w:val="001C1B3F"/>
    <w:rsid w:val="001C2088"/>
    <w:rsid w:val="001C244B"/>
    <w:rsid w:val="001C29A0"/>
    <w:rsid w:val="001C2A85"/>
    <w:rsid w:val="001C2B68"/>
    <w:rsid w:val="001C2D4B"/>
    <w:rsid w:val="001C4D46"/>
    <w:rsid w:val="001C4FAB"/>
    <w:rsid w:val="001C535B"/>
    <w:rsid w:val="001C55FB"/>
    <w:rsid w:val="001C5E4F"/>
    <w:rsid w:val="001C5F71"/>
    <w:rsid w:val="001C66AB"/>
    <w:rsid w:val="001C7520"/>
    <w:rsid w:val="001C75E1"/>
    <w:rsid w:val="001D015A"/>
    <w:rsid w:val="001D09EB"/>
    <w:rsid w:val="001D0D50"/>
    <w:rsid w:val="001D0D8A"/>
    <w:rsid w:val="001D17FC"/>
    <w:rsid w:val="001D1EDC"/>
    <w:rsid w:val="001D239E"/>
    <w:rsid w:val="001D2807"/>
    <w:rsid w:val="001D2A92"/>
    <w:rsid w:val="001D30E5"/>
    <w:rsid w:val="001D3943"/>
    <w:rsid w:val="001D4878"/>
    <w:rsid w:val="001D4E21"/>
    <w:rsid w:val="001D50B9"/>
    <w:rsid w:val="001D52CB"/>
    <w:rsid w:val="001D5470"/>
    <w:rsid w:val="001D55DB"/>
    <w:rsid w:val="001D5F1B"/>
    <w:rsid w:val="001D632D"/>
    <w:rsid w:val="001D6BE7"/>
    <w:rsid w:val="001D6F54"/>
    <w:rsid w:val="001D6FE5"/>
    <w:rsid w:val="001D72D3"/>
    <w:rsid w:val="001D737B"/>
    <w:rsid w:val="001D7D7F"/>
    <w:rsid w:val="001D7E81"/>
    <w:rsid w:val="001E00FF"/>
    <w:rsid w:val="001E0116"/>
    <w:rsid w:val="001E05C6"/>
    <w:rsid w:val="001E1495"/>
    <w:rsid w:val="001E17CE"/>
    <w:rsid w:val="001E1C00"/>
    <w:rsid w:val="001E23B6"/>
    <w:rsid w:val="001E2AB1"/>
    <w:rsid w:val="001E2C45"/>
    <w:rsid w:val="001E2C7E"/>
    <w:rsid w:val="001E2CD7"/>
    <w:rsid w:val="001E33BF"/>
    <w:rsid w:val="001E3445"/>
    <w:rsid w:val="001E34BA"/>
    <w:rsid w:val="001E35D3"/>
    <w:rsid w:val="001E3A34"/>
    <w:rsid w:val="001E3BAC"/>
    <w:rsid w:val="001E3CD8"/>
    <w:rsid w:val="001E3DD9"/>
    <w:rsid w:val="001E40FF"/>
    <w:rsid w:val="001E41DD"/>
    <w:rsid w:val="001E48CC"/>
    <w:rsid w:val="001E4CFC"/>
    <w:rsid w:val="001E4F5C"/>
    <w:rsid w:val="001E583E"/>
    <w:rsid w:val="001E5E32"/>
    <w:rsid w:val="001E5E97"/>
    <w:rsid w:val="001E6018"/>
    <w:rsid w:val="001E613D"/>
    <w:rsid w:val="001E614C"/>
    <w:rsid w:val="001E6865"/>
    <w:rsid w:val="001E70EA"/>
    <w:rsid w:val="001E7CDB"/>
    <w:rsid w:val="001F0083"/>
    <w:rsid w:val="001F039A"/>
    <w:rsid w:val="001F0BAE"/>
    <w:rsid w:val="001F0C6B"/>
    <w:rsid w:val="001F1167"/>
    <w:rsid w:val="001F11CD"/>
    <w:rsid w:val="001F1681"/>
    <w:rsid w:val="001F1B8B"/>
    <w:rsid w:val="001F2117"/>
    <w:rsid w:val="001F27BB"/>
    <w:rsid w:val="001F29C2"/>
    <w:rsid w:val="001F2D9B"/>
    <w:rsid w:val="001F3433"/>
    <w:rsid w:val="001F3FBA"/>
    <w:rsid w:val="001F4CA2"/>
    <w:rsid w:val="001F687E"/>
    <w:rsid w:val="001F6C8F"/>
    <w:rsid w:val="001F7084"/>
    <w:rsid w:val="001F7D82"/>
    <w:rsid w:val="001F7EA8"/>
    <w:rsid w:val="002001FF"/>
    <w:rsid w:val="002002C6"/>
    <w:rsid w:val="0020030E"/>
    <w:rsid w:val="002003CE"/>
    <w:rsid w:val="00200694"/>
    <w:rsid w:val="002007D2"/>
    <w:rsid w:val="00200BFD"/>
    <w:rsid w:val="00200FF1"/>
    <w:rsid w:val="002011C7"/>
    <w:rsid w:val="00201AA0"/>
    <w:rsid w:val="00201C5F"/>
    <w:rsid w:val="00202114"/>
    <w:rsid w:val="002022C8"/>
    <w:rsid w:val="0020264C"/>
    <w:rsid w:val="002028D6"/>
    <w:rsid w:val="00203160"/>
    <w:rsid w:val="00203425"/>
    <w:rsid w:val="0020359C"/>
    <w:rsid w:val="002038AB"/>
    <w:rsid w:val="00203F29"/>
    <w:rsid w:val="00204493"/>
    <w:rsid w:val="00204636"/>
    <w:rsid w:val="002050DD"/>
    <w:rsid w:val="0020587D"/>
    <w:rsid w:val="00205975"/>
    <w:rsid w:val="002059BF"/>
    <w:rsid w:val="00205EC1"/>
    <w:rsid w:val="002067EB"/>
    <w:rsid w:val="002075D5"/>
    <w:rsid w:val="002078D3"/>
    <w:rsid w:val="002103D9"/>
    <w:rsid w:val="0021056E"/>
    <w:rsid w:val="00210A4D"/>
    <w:rsid w:val="00210ED0"/>
    <w:rsid w:val="002112F4"/>
    <w:rsid w:val="002120CA"/>
    <w:rsid w:val="00212964"/>
    <w:rsid w:val="00212CB3"/>
    <w:rsid w:val="0021345E"/>
    <w:rsid w:val="0021380B"/>
    <w:rsid w:val="0021473A"/>
    <w:rsid w:val="00214894"/>
    <w:rsid w:val="00214F53"/>
    <w:rsid w:val="00214FE1"/>
    <w:rsid w:val="0021507B"/>
    <w:rsid w:val="00215468"/>
    <w:rsid w:val="00215849"/>
    <w:rsid w:val="00215ACC"/>
    <w:rsid w:val="00216439"/>
    <w:rsid w:val="00216497"/>
    <w:rsid w:val="00216607"/>
    <w:rsid w:val="002166BD"/>
    <w:rsid w:val="0021675B"/>
    <w:rsid w:val="002167F9"/>
    <w:rsid w:val="00216B5D"/>
    <w:rsid w:val="00216D98"/>
    <w:rsid w:val="00217028"/>
    <w:rsid w:val="002178AB"/>
    <w:rsid w:val="00217AE3"/>
    <w:rsid w:val="00220185"/>
    <w:rsid w:val="00220660"/>
    <w:rsid w:val="00220864"/>
    <w:rsid w:val="00220B04"/>
    <w:rsid w:val="00220F24"/>
    <w:rsid w:val="00221011"/>
    <w:rsid w:val="00221326"/>
    <w:rsid w:val="002214AC"/>
    <w:rsid w:val="00221E3B"/>
    <w:rsid w:val="00221F53"/>
    <w:rsid w:val="00222179"/>
    <w:rsid w:val="00222C11"/>
    <w:rsid w:val="00222C61"/>
    <w:rsid w:val="00223565"/>
    <w:rsid w:val="00223659"/>
    <w:rsid w:val="002238DF"/>
    <w:rsid w:val="00223CA4"/>
    <w:rsid w:val="00223D90"/>
    <w:rsid w:val="00224409"/>
    <w:rsid w:val="00224B6D"/>
    <w:rsid w:val="00224F20"/>
    <w:rsid w:val="00225005"/>
    <w:rsid w:val="0022528C"/>
    <w:rsid w:val="002252D8"/>
    <w:rsid w:val="00225359"/>
    <w:rsid w:val="00225653"/>
    <w:rsid w:val="0022574D"/>
    <w:rsid w:val="00225754"/>
    <w:rsid w:val="00225C60"/>
    <w:rsid w:val="00226578"/>
    <w:rsid w:val="00226675"/>
    <w:rsid w:val="00226B08"/>
    <w:rsid w:val="00226CB6"/>
    <w:rsid w:val="00226D4D"/>
    <w:rsid w:val="00227043"/>
    <w:rsid w:val="0022757A"/>
    <w:rsid w:val="002276A8"/>
    <w:rsid w:val="002276ED"/>
    <w:rsid w:val="00227A56"/>
    <w:rsid w:val="00227C0C"/>
    <w:rsid w:val="0023024F"/>
    <w:rsid w:val="00230405"/>
    <w:rsid w:val="002306E1"/>
    <w:rsid w:val="00230732"/>
    <w:rsid w:val="00230962"/>
    <w:rsid w:val="00230AB9"/>
    <w:rsid w:val="00230B6D"/>
    <w:rsid w:val="00230D61"/>
    <w:rsid w:val="00230F0E"/>
    <w:rsid w:val="00231036"/>
    <w:rsid w:val="0023150B"/>
    <w:rsid w:val="002317B0"/>
    <w:rsid w:val="00231B5E"/>
    <w:rsid w:val="00231BE8"/>
    <w:rsid w:val="002322CB"/>
    <w:rsid w:val="00232E0A"/>
    <w:rsid w:val="002331B1"/>
    <w:rsid w:val="00234575"/>
    <w:rsid w:val="00234878"/>
    <w:rsid w:val="002349A0"/>
    <w:rsid w:val="00234DDC"/>
    <w:rsid w:val="00234E09"/>
    <w:rsid w:val="00235065"/>
    <w:rsid w:val="0023506B"/>
    <w:rsid w:val="0023515B"/>
    <w:rsid w:val="002352F6"/>
    <w:rsid w:val="00235389"/>
    <w:rsid w:val="00236B12"/>
    <w:rsid w:val="00236E3C"/>
    <w:rsid w:val="00236FD8"/>
    <w:rsid w:val="00237288"/>
    <w:rsid w:val="0023788F"/>
    <w:rsid w:val="00237B5C"/>
    <w:rsid w:val="002401AB"/>
    <w:rsid w:val="00240227"/>
    <w:rsid w:val="00240317"/>
    <w:rsid w:val="00240387"/>
    <w:rsid w:val="00240439"/>
    <w:rsid w:val="002405FB"/>
    <w:rsid w:val="00240CF2"/>
    <w:rsid w:val="00241496"/>
    <w:rsid w:val="00241FD6"/>
    <w:rsid w:val="0024278B"/>
    <w:rsid w:val="00242E07"/>
    <w:rsid w:val="002432EA"/>
    <w:rsid w:val="002435E2"/>
    <w:rsid w:val="00243BA0"/>
    <w:rsid w:val="00243F47"/>
    <w:rsid w:val="0024433B"/>
    <w:rsid w:val="002443D4"/>
    <w:rsid w:val="00244A0B"/>
    <w:rsid w:val="00244B51"/>
    <w:rsid w:val="00244D7C"/>
    <w:rsid w:val="00245195"/>
    <w:rsid w:val="002452F7"/>
    <w:rsid w:val="0024547C"/>
    <w:rsid w:val="002459FF"/>
    <w:rsid w:val="00245B03"/>
    <w:rsid w:val="0024600B"/>
    <w:rsid w:val="00246013"/>
    <w:rsid w:val="00246A84"/>
    <w:rsid w:val="00246C66"/>
    <w:rsid w:val="00246EA8"/>
    <w:rsid w:val="0024704B"/>
    <w:rsid w:val="002472FA"/>
    <w:rsid w:val="002473E0"/>
    <w:rsid w:val="0024746A"/>
    <w:rsid w:val="00247EEA"/>
    <w:rsid w:val="002506A5"/>
    <w:rsid w:val="00251262"/>
    <w:rsid w:val="002512B3"/>
    <w:rsid w:val="002513EB"/>
    <w:rsid w:val="00251786"/>
    <w:rsid w:val="00251847"/>
    <w:rsid w:val="00251FC0"/>
    <w:rsid w:val="002520CA"/>
    <w:rsid w:val="002521E5"/>
    <w:rsid w:val="00252239"/>
    <w:rsid w:val="002522E1"/>
    <w:rsid w:val="002523E1"/>
    <w:rsid w:val="0025253A"/>
    <w:rsid w:val="00252607"/>
    <w:rsid w:val="00252644"/>
    <w:rsid w:val="00252947"/>
    <w:rsid w:val="002530B5"/>
    <w:rsid w:val="0025333D"/>
    <w:rsid w:val="002547A5"/>
    <w:rsid w:val="002549C7"/>
    <w:rsid w:val="00254C43"/>
    <w:rsid w:val="0025532B"/>
    <w:rsid w:val="00255B73"/>
    <w:rsid w:val="00255F71"/>
    <w:rsid w:val="002560CD"/>
    <w:rsid w:val="00256A02"/>
    <w:rsid w:val="00257131"/>
    <w:rsid w:val="0025722B"/>
    <w:rsid w:val="0025764C"/>
    <w:rsid w:val="00257C2B"/>
    <w:rsid w:val="00260066"/>
    <w:rsid w:val="002601AB"/>
    <w:rsid w:val="00260AE0"/>
    <w:rsid w:val="00260C42"/>
    <w:rsid w:val="00260D25"/>
    <w:rsid w:val="00261636"/>
    <w:rsid w:val="002616DB"/>
    <w:rsid w:val="00261D52"/>
    <w:rsid w:val="00262BB8"/>
    <w:rsid w:val="00262EC8"/>
    <w:rsid w:val="0026424C"/>
    <w:rsid w:val="00264789"/>
    <w:rsid w:val="0026504A"/>
    <w:rsid w:val="00265540"/>
    <w:rsid w:val="00265B25"/>
    <w:rsid w:val="00265CE6"/>
    <w:rsid w:val="00265F8E"/>
    <w:rsid w:val="002660B9"/>
    <w:rsid w:val="002661C0"/>
    <w:rsid w:val="002661C3"/>
    <w:rsid w:val="00266353"/>
    <w:rsid w:val="002668EE"/>
    <w:rsid w:val="00267225"/>
    <w:rsid w:val="0026774E"/>
    <w:rsid w:val="002679C4"/>
    <w:rsid w:val="00267C8D"/>
    <w:rsid w:val="00267EF1"/>
    <w:rsid w:val="002703F9"/>
    <w:rsid w:val="002704D2"/>
    <w:rsid w:val="002705EC"/>
    <w:rsid w:val="0027188E"/>
    <w:rsid w:val="002721AD"/>
    <w:rsid w:val="002726D3"/>
    <w:rsid w:val="0027287B"/>
    <w:rsid w:val="00272A01"/>
    <w:rsid w:val="00272F82"/>
    <w:rsid w:val="00273334"/>
    <w:rsid w:val="00273947"/>
    <w:rsid w:val="00273E27"/>
    <w:rsid w:val="00274040"/>
    <w:rsid w:val="00274218"/>
    <w:rsid w:val="00274391"/>
    <w:rsid w:val="002748F8"/>
    <w:rsid w:val="00274B93"/>
    <w:rsid w:val="002754C0"/>
    <w:rsid w:val="00275971"/>
    <w:rsid w:val="00275F4E"/>
    <w:rsid w:val="00276250"/>
    <w:rsid w:val="00276518"/>
    <w:rsid w:val="0027793B"/>
    <w:rsid w:val="0027793C"/>
    <w:rsid w:val="00277A61"/>
    <w:rsid w:val="00277A63"/>
    <w:rsid w:val="00280165"/>
    <w:rsid w:val="0028036C"/>
    <w:rsid w:val="0028099B"/>
    <w:rsid w:val="00280F6B"/>
    <w:rsid w:val="0028124C"/>
    <w:rsid w:val="00281377"/>
    <w:rsid w:val="00281618"/>
    <w:rsid w:val="0028344E"/>
    <w:rsid w:val="00283863"/>
    <w:rsid w:val="00283895"/>
    <w:rsid w:val="002839D3"/>
    <w:rsid w:val="00283BEC"/>
    <w:rsid w:val="00283F4E"/>
    <w:rsid w:val="00284617"/>
    <w:rsid w:val="002852A1"/>
    <w:rsid w:val="002855C4"/>
    <w:rsid w:val="00286913"/>
    <w:rsid w:val="00286F83"/>
    <w:rsid w:val="002872FA"/>
    <w:rsid w:val="002874B0"/>
    <w:rsid w:val="0029004D"/>
    <w:rsid w:val="00290128"/>
    <w:rsid w:val="00290339"/>
    <w:rsid w:val="00290AA1"/>
    <w:rsid w:val="002911FE"/>
    <w:rsid w:val="00291474"/>
    <w:rsid w:val="00291881"/>
    <w:rsid w:val="0029189E"/>
    <w:rsid w:val="00292154"/>
    <w:rsid w:val="002921E3"/>
    <w:rsid w:val="002931AA"/>
    <w:rsid w:val="00293535"/>
    <w:rsid w:val="00293808"/>
    <w:rsid w:val="00293C39"/>
    <w:rsid w:val="00293D8D"/>
    <w:rsid w:val="00294074"/>
    <w:rsid w:val="00294199"/>
    <w:rsid w:val="00294BE7"/>
    <w:rsid w:val="00294C28"/>
    <w:rsid w:val="002953CE"/>
    <w:rsid w:val="00295D1F"/>
    <w:rsid w:val="00295DFB"/>
    <w:rsid w:val="0029655E"/>
    <w:rsid w:val="00296C2F"/>
    <w:rsid w:val="00296DC6"/>
    <w:rsid w:val="00297318"/>
    <w:rsid w:val="00297476"/>
    <w:rsid w:val="0029750C"/>
    <w:rsid w:val="002A05A7"/>
    <w:rsid w:val="002A0DE0"/>
    <w:rsid w:val="002A1408"/>
    <w:rsid w:val="002A1603"/>
    <w:rsid w:val="002A21BD"/>
    <w:rsid w:val="002A2B32"/>
    <w:rsid w:val="002A2B33"/>
    <w:rsid w:val="002A2B52"/>
    <w:rsid w:val="002A2B7E"/>
    <w:rsid w:val="002A2EE7"/>
    <w:rsid w:val="002A30AA"/>
    <w:rsid w:val="002A326A"/>
    <w:rsid w:val="002A3462"/>
    <w:rsid w:val="002A36D8"/>
    <w:rsid w:val="002A384E"/>
    <w:rsid w:val="002A3889"/>
    <w:rsid w:val="002A3EBA"/>
    <w:rsid w:val="002A4B6C"/>
    <w:rsid w:val="002A57C0"/>
    <w:rsid w:val="002A5D81"/>
    <w:rsid w:val="002A5DE6"/>
    <w:rsid w:val="002A65D2"/>
    <w:rsid w:val="002A668A"/>
    <w:rsid w:val="002A683C"/>
    <w:rsid w:val="002A68EB"/>
    <w:rsid w:val="002A6989"/>
    <w:rsid w:val="002A6B1B"/>
    <w:rsid w:val="002A7074"/>
    <w:rsid w:val="002A72D1"/>
    <w:rsid w:val="002A739F"/>
    <w:rsid w:val="002A7CF3"/>
    <w:rsid w:val="002A7FB6"/>
    <w:rsid w:val="002B00A1"/>
    <w:rsid w:val="002B0C86"/>
    <w:rsid w:val="002B0E4D"/>
    <w:rsid w:val="002B146F"/>
    <w:rsid w:val="002B1AA3"/>
    <w:rsid w:val="002B224C"/>
    <w:rsid w:val="002B2314"/>
    <w:rsid w:val="002B2F71"/>
    <w:rsid w:val="002B32BC"/>
    <w:rsid w:val="002B3352"/>
    <w:rsid w:val="002B41BF"/>
    <w:rsid w:val="002B43A5"/>
    <w:rsid w:val="002B4870"/>
    <w:rsid w:val="002B48F5"/>
    <w:rsid w:val="002B4CF7"/>
    <w:rsid w:val="002B5390"/>
    <w:rsid w:val="002B5DB1"/>
    <w:rsid w:val="002B6004"/>
    <w:rsid w:val="002B622A"/>
    <w:rsid w:val="002B6480"/>
    <w:rsid w:val="002B69DC"/>
    <w:rsid w:val="002B6AE3"/>
    <w:rsid w:val="002B6C14"/>
    <w:rsid w:val="002B6C18"/>
    <w:rsid w:val="002B6C6F"/>
    <w:rsid w:val="002B6E91"/>
    <w:rsid w:val="002C0A00"/>
    <w:rsid w:val="002C1263"/>
    <w:rsid w:val="002C1399"/>
    <w:rsid w:val="002C14ED"/>
    <w:rsid w:val="002C1518"/>
    <w:rsid w:val="002C155E"/>
    <w:rsid w:val="002C1802"/>
    <w:rsid w:val="002C1AB1"/>
    <w:rsid w:val="002C1EFD"/>
    <w:rsid w:val="002C20D6"/>
    <w:rsid w:val="002C3440"/>
    <w:rsid w:val="002C3A23"/>
    <w:rsid w:val="002C437B"/>
    <w:rsid w:val="002C4764"/>
    <w:rsid w:val="002C487C"/>
    <w:rsid w:val="002C4A51"/>
    <w:rsid w:val="002C4EF2"/>
    <w:rsid w:val="002C5435"/>
    <w:rsid w:val="002C5BB5"/>
    <w:rsid w:val="002C5C67"/>
    <w:rsid w:val="002C60A8"/>
    <w:rsid w:val="002C634D"/>
    <w:rsid w:val="002C67E2"/>
    <w:rsid w:val="002C6853"/>
    <w:rsid w:val="002C68A2"/>
    <w:rsid w:val="002C6AF6"/>
    <w:rsid w:val="002C6D41"/>
    <w:rsid w:val="002C7327"/>
    <w:rsid w:val="002C74A3"/>
    <w:rsid w:val="002C7AFF"/>
    <w:rsid w:val="002C7BEF"/>
    <w:rsid w:val="002D04E6"/>
    <w:rsid w:val="002D06AF"/>
    <w:rsid w:val="002D0A13"/>
    <w:rsid w:val="002D0DFE"/>
    <w:rsid w:val="002D1177"/>
    <w:rsid w:val="002D143E"/>
    <w:rsid w:val="002D1AF0"/>
    <w:rsid w:val="002D1E5E"/>
    <w:rsid w:val="002D2241"/>
    <w:rsid w:val="002D2449"/>
    <w:rsid w:val="002D275B"/>
    <w:rsid w:val="002D28FD"/>
    <w:rsid w:val="002D2EBD"/>
    <w:rsid w:val="002D3B3B"/>
    <w:rsid w:val="002D44FF"/>
    <w:rsid w:val="002D47E5"/>
    <w:rsid w:val="002D4912"/>
    <w:rsid w:val="002D60C6"/>
    <w:rsid w:val="002D694B"/>
    <w:rsid w:val="002D719E"/>
    <w:rsid w:val="002D7408"/>
    <w:rsid w:val="002E003A"/>
    <w:rsid w:val="002E2050"/>
    <w:rsid w:val="002E22F2"/>
    <w:rsid w:val="002E256B"/>
    <w:rsid w:val="002E354D"/>
    <w:rsid w:val="002E36FA"/>
    <w:rsid w:val="002E3A6C"/>
    <w:rsid w:val="002E3BF1"/>
    <w:rsid w:val="002E3FA5"/>
    <w:rsid w:val="002E4A7C"/>
    <w:rsid w:val="002E5193"/>
    <w:rsid w:val="002E5366"/>
    <w:rsid w:val="002E579A"/>
    <w:rsid w:val="002E5D79"/>
    <w:rsid w:val="002E6986"/>
    <w:rsid w:val="002E7754"/>
    <w:rsid w:val="002E7B06"/>
    <w:rsid w:val="002F027A"/>
    <w:rsid w:val="002F06E3"/>
    <w:rsid w:val="002F0DEC"/>
    <w:rsid w:val="002F22FF"/>
    <w:rsid w:val="002F29E1"/>
    <w:rsid w:val="002F2B2B"/>
    <w:rsid w:val="002F2ECE"/>
    <w:rsid w:val="002F31DC"/>
    <w:rsid w:val="002F334A"/>
    <w:rsid w:val="002F3599"/>
    <w:rsid w:val="002F3C86"/>
    <w:rsid w:val="002F47F5"/>
    <w:rsid w:val="002F4BD9"/>
    <w:rsid w:val="002F5307"/>
    <w:rsid w:val="002F558A"/>
    <w:rsid w:val="002F6293"/>
    <w:rsid w:val="002F6CA8"/>
    <w:rsid w:val="002F6E29"/>
    <w:rsid w:val="002F7051"/>
    <w:rsid w:val="002F70DE"/>
    <w:rsid w:val="002F759C"/>
    <w:rsid w:val="002F7B2D"/>
    <w:rsid w:val="002F7FA7"/>
    <w:rsid w:val="003000DB"/>
    <w:rsid w:val="0030059E"/>
    <w:rsid w:val="00300D1D"/>
    <w:rsid w:val="003010E6"/>
    <w:rsid w:val="00301300"/>
    <w:rsid w:val="003015C6"/>
    <w:rsid w:val="00301624"/>
    <w:rsid w:val="00301758"/>
    <w:rsid w:val="003020AD"/>
    <w:rsid w:val="003022FE"/>
    <w:rsid w:val="00302417"/>
    <w:rsid w:val="003024D1"/>
    <w:rsid w:val="0030287B"/>
    <w:rsid w:val="00302A3B"/>
    <w:rsid w:val="00302E24"/>
    <w:rsid w:val="00303024"/>
    <w:rsid w:val="00303938"/>
    <w:rsid w:val="003043E2"/>
    <w:rsid w:val="00304792"/>
    <w:rsid w:val="00306006"/>
    <w:rsid w:val="0030615F"/>
    <w:rsid w:val="00306290"/>
    <w:rsid w:val="003069D2"/>
    <w:rsid w:val="00306C80"/>
    <w:rsid w:val="00307008"/>
    <w:rsid w:val="00307051"/>
    <w:rsid w:val="0030734A"/>
    <w:rsid w:val="003074EE"/>
    <w:rsid w:val="00307B04"/>
    <w:rsid w:val="00307C02"/>
    <w:rsid w:val="00307D15"/>
    <w:rsid w:val="00307DDD"/>
    <w:rsid w:val="00307FD5"/>
    <w:rsid w:val="003101A3"/>
    <w:rsid w:val="003102F7"/>
    <w:rsid w:val="003103EC"/>
    <w:rsid w:val="00310701"/>
    <w:rsid w:val="00310BEB"/>
    <w:rsid w:val="00310CA1"/>
    <w:rsid w:val="003113C0"/>
    <w:rsid w:val="00311A5D"/>
    <w:rsid w:val="0031202D"/>
    <w:rsid w:val="0031217A"/>
    <w:rsid w:val="003126D5"/>
    <w:rsid w:val="00312797"/>
    <w:rsid w:val="00313433"/>
    <w:rsid w:val="00313695"/>
    <w:rsid w:val="0031442F"/>
    <w:rsid w:val="003144ED"/>
    <w:rsid w:val="003146DE"/>
    <w:rsid w:val="00314702"/>
    <w:rsid w:val="00314A7C"/>
    <w:rsid w:val="003150CA"/>
    <w:rsid w:val="003151A9"/>
    <w:rsid w:val="00315774"/>
    <w:rsid w:val="00316A74"/>
    <w:rsid w:val="00317082"/>
    <w:rsid w:val="00317A11"/>
    <w:rsid w:val="00317FE7"/>
    <w:rsid w:val="00320BB5"/>
    <w:rsid w:val="00320BCF"/>
    <w:rsid w:val="003211BF"/>
    <w:rsid w:val="003217DF"/>
    <w:rsid w:val="00321975"/>
    <w:rsid w:val="00321B07"/>
    <w:rsid w:val="003222C8"/>
    <w:rsid w:val="0032230A"/>
    <w:rsid w:val="00322675"/>
    <w:rsid w:val="00323219"/>
    <w:rsid w:val="00323316"/>
    <w:rsid w:val="00323667"/>
    <w:rsid w:val="003236AD"/>
    <w:rsid w:val="003240C4"/>
    <w:rsid w:val="0032487F"/>
    <w:rsid w:val="003248D0"/>
    <w:rsid w:val="00324C63"/>
    <w:rsid w:val="00325318"/>
    <w:rsid w:val="003255D5"/>
    <w:rsid w:val="003256B7"/>
    <w:rsid w:val="00325768"/>
    <w:rsid w:val="00325C62"/>
    <w:rsid w:val="00326438"/>
    <w:rsid w:val="003272AA"/>
    <w:rsid w:val="00327612"/>
    <w:rsid w:val="00327C04"/>
    <w:rsid w:val="003304A5"/>
    <w:rsid w:val="003309DC"/>
    <w:rsid w:val="00330D15"/>
    <w:rsid w:val="0033108E"/>
    <w:rsid w:val="00331096"/>
    <w:rsid w:val="003310CB"/>
    <w:rsid w:val="0033156F"/>
    <w:rsid w:val="0033164B"/>
    <w:rsid w:val="0033178D"/>
    <w:rsid w:val="003317F7"/>
    <w:rsid w:val="00332106"/>
    <w:rsid w:val="00332A89"/>
    <w:rsid w:val="00332D2E"/>
    <w:rsid w:val="003335ED"/>
    <w:rsid w:val="003336F1"/>
    <w:rsid w:val="00333A88"/>
    <w:rsid w:val="00333E4F"/>
    <w:rsid w:val="00334A69"/>
    <w:rsid w:val="00334C3D"/>
    <w:rsid w:val="00335B1F"/>
    <w:rsid w:val="00335F44"/>
    <w:rsid w:val="0033600B"/>
    <w:rsid w:val="0033740D"/>
    <w:rsid w:val="003377D6"/>
    <w:rsid w:val="00337ABC"/>
    <w:rsid w:val="00337BB6"/>
    <w:rsid w:val="003406B8"/>
    <w:rsid w:val="0034130C"/>
    <w:rsid w:val="00341470"/>
    <w:rsid w:val="00341750"/>
    <w:rsid w:val="003418E7"/>
    <w:rsid w:val="00341B86"/>
    <w:rsid w:val="00341CBF"/>
    <w:rsid w:val="00341ED7"/>
    <w:rsid w:val="00341FAB"/>
    <w:rsid w:val="003427A4"/>
    <w:rsid w:val="003427CC"/>
    <w:rsid w:val="003435A0"/>
    <w:rsid w:val="00343797"/>
    <w:rsid w:val="0034379D"/>
    <w:rsid w:val="003438A4"/>
    <w:rsid w:val="00343B58"/>
    <w:rsid w:val="00343EE1"/>
    <w:rsid w:val="0034411F"/>
    <w:rsid w:val="003443DF"/>
    <w:rsid w:val="00344528"/>
    <w:rsid w:val="00344587"/>
    <w:rsid w:val="00344A37"/>
    <w:rsid w:val="00344A44"/>
    <w:rsid w:val="00344A5D"/>
    <w:rsid w:val="003450A7"/>
    <w:rsid w:val="0034573B"/>
    <w:rsid w:val="00345D27"/>
    <w:rsid w:val="00345E3F"/>
    <w:rsid w:val="003460E7"/>
    <w:rsid w:val="0034685A"/>
    <w:rsid w:val="00346A81"/>
    <w:rsid w:val="00346E4A"/>
    <w:rsid w:val="00347389"/>
    <w:rsid w:val="00347438"/>
    <w:rsid w:val="003476E1"/>
    <w:rsid w:val="003479D3"/>
    <w:rsid w:val="00347A3F"/>
    <w:rsid w:val="00347D33"/>
    <w:rsid w:val="00347D60"/>
    <w:rsid w:val="00347DA9"/>
    <w:rsid w:val="00347E5E"/>
    <w:rsid w:val="00350DCA"/>
    <w:rsid w:val="00350FC6"/>
    <w:rsid w:val="00351050"/>
    <w:rsid w:val="00351495"/>
    <w:rsid w:val="003514A1"/>
    <w:rsid w:val="00351859"/>
    <w:rsid w:val="00351A90"/>
    <w:rsid w:val="00352117"/>
    <w:rsid w:val="0035228C"/>
    <w:rsid w:val="003524F8"/>
    <w:rsid w:val="003525CC"/>
    <w:rsid w:val="00352882"/>
    <w:rsid w:val="0035298E"/>
    <w:rsid w:val="003534F8"/>
    <w:rsid w:val="003535AD"/>
    <w:rsid w:val="0035418A"/>
    <w:rsid w:val="0035497B"/>
    <w:rsid w:val="00354CE2"/>
    <w:rsid w:val="0035517A"/>
    <w:rsid w:val="003551BF"/>
    <w:rsid w:val="003552FD"/>
    <w:rsid w:val="0035557C"/>
    <w:rsid w:val="00355D96"/>
    <w:rsid w:val="003564DC"/>
    <w:rsid w:val="00356781"/>
    <w:rsid w:val="00356B65"/>
    <w:rsid w:val="00356EA3"/>
    <w:rsid w:val="00360070"/>
    <w:rsid w:val="00360572"/>
    <w:rsid w:val="00360833"/>
    <w:rsid w:val="003611BE"/>
    <w:rsid w:val="00362203"/>
    <w:rsid w:val="00362468"/>
    <w:rsid w:val="00362721"/>
    <w:rsid w:val="00362A97"/>
    <w:rsid w:val="00362AC9"/>
    <w:rsid w:val="003631B6"/>
    <w:rsid w:val="00363202"/>
    <w:rsid w:val="003635CE"/>
    <w:rsid w:val="00363756"/>
    <w:rsid w:val="0036449B"/>
    <w:rsid w:val="00364539"/>
    <w:rsid w:val="00364845"/>
    <w:rsid w:val="00364A63"/>
    <w:rsid w:val="00364A8D"/>
    <w:rsid w:val="00365069"/>
    <w:rsid w:val="003655CC"/>
    <w:rsid w:val="003657B4"/>
    <w:rsid w:val="00365899"/>
    <w:rsid w:val="00365F6B"/>
    <w:rsid w:val="00366273"/>
    <w:rsid w:val="00366655"/>
    <w:rsid w:val="00366A59"/>
    <w:rsid w:val="00366C1A"/>
    <w:rsid w:val="00366EB8"/>
    <w:rsid w:val="00366EC8"/>
    <w:rsid w:val="00366FC8"/>
    <w:rsid w:val="003673EA"/>
    <w:rsid w:val="00367422"/>
    <w:rsid w:val="00367AD4"/>
    <w:rsid w:val="00367AF3"/>
    <w:rsid w:val="00367BC7"/>
    <w:rsid w:val="00367E60"/>
    <w:rsid w:val="003701B2"/>
    <w:rsid w:val="003706EE"/>
    <w:rsid w:val="0037076F"/>
    <w:rsid w:val="003708AB"/>
    <w:rsid w:val="00370DA3"/>
    <w:rsid w:val="0037103F"/>
    <w:rsid w:val="00371403"/>
    <w:rsid w:val="003718B2"/>
    <w:rsid w:val="00371F62"/>
    <w:rsid w:val="00372065"/>
    <w:rsid w:val="0037226A"/>
    <w:rsid w:val="0037228B"/>
    <w:rsid w:val="0037249C"/>
    <w:rsid w:val="0037271B"/>
    <w:rsid w:val="0037293E"/>
    <w:rsid w:val="003729A0"/>
    <w:rsid w:val="00372F3A"/>
    <w:rsid w:val="00373AC4"/>
    <w:rsid w:val="0037433D"/>
    <w:rsid w:val="00374D89"/>
    <w:rsid w:val="00374E08"/>
    <w:rsid w:val="003751A0"/>
    <w:rsid w:val="00375847"/>
    <w:rsid w:val="00375DE6"/>
    <w:rsid w:val="0037626B"/>
    <w:rsid w:val="00376AA9"/>
    <w:rsid w:val="00376CCC"/>
    <w:rsid w:val="003774AE"/>
    <w:rsid w:val="00377907"/>
    <w:rsid w:val="00377E5B"/>
    <w:rsid w:val="003801B1"/>
    <w:rsid w:val="00380353"/>
    <w:rsid w:val="003803B1"/>
    <w:rsid w:val="00380406"/>
    <w:rsid w:val="003809FA"/>
    <w:rsid w:val="00380C0F"/>
    <w:rsid w:val="00380F97"/>
    <w:rsid w:val="003810F3"/>
    <w:rsid w:val="003812C9"/>
    <w:rsid w:val="003815AC"/>
    <w:rsid w:val="003817F9"/>
    <w:rsid w:val="00382128"/>
    <w:rsid w:val="00382522"/>
    <w:rsid w:val="003826EF"/>
    <w:rsid w:val="00382891"/>
    <w:rsid w:val="00382B90"/>
    <w:rsid w:val="00382C5E"/>
    <w:rsid w:val="00382E9C"/>
    <w:rsid w:val="00382F74"/>
    <w:rsid w:val="00383CDB"/>
    <w:rsid w:val="00383EE1"/>
    <w:rsid w:val="003845AC"/>
    <w:rsid w:val="00386321"/>
    <w:rsid w:val="00386BF9"/>
    <w:rsid w:val="00386D59"/>
    <w:rsid w:val="003878FC"/>
    <w:rsid w:val="00387B8B"/>
    <w:rsid w:val="003910DE"/>
    <w:rsid w:val="0039112E"/>
    <w:rsid w:val="003917E3"/>
    <w:rsid w:val="00392754"/>
    <w:rsid w:val="00392827"/>
    <w:rsid w:val="00392830"/>
    <w:rsid w:val="00392971"/>
    <w:rsid w:val="00392EAA"/>
    <w:rsid w:val="0039309B"/>
    <w:rsid w:val="003931AC"/>
    <w:rsid w:val="00393514"/>
    <w:rsid w:val="003939E2"/>
    <w:rsid w:val="00393BCC"/>
    <w:rsid w:val="00394470"/>
    <w:rsid w:val="00394800"/>
    <w:rsid w:val="00394FEE"/>
    <w:rsid w:val="00395249"/>
    <w:rsid w:val="00396099"/>
    <w:rsid w:val="00396482"/>
    <w:rsid w:val="0039654D"/>
    <w:rsid w:val="003969E2"/>
    <w:rsid w:val="00396AD1"/>
    <w:rsid w:val="00396D1B"/>
    <w:rsid w:val="00397060"/>
    <w:rsid w:val="0039721C"/>
    <w:rsid w:val="00397C11"/>
    <w:rsid w:val="00397D02"/>
    <w:rsid w:val="003A014E"/>
    <w:rsid w:val="003A0B38"/>
    <w:rsid w:val="003A2086"/>
    <w:rsid w:val="003A20FE"/>
    <w:rsid w:val="003A22F4"/>
    <w:rsid w:val="003A2518"/>
    <w:rsid w:val="003A2B14"/>
    <w:rsid w:val="003A3166"/>
    <w:rsid w:val="003A32F0"/>
    <w:rsid w:val="003A340B"/>
    <w:rsid w:val="003A360A"/>
    <w:rsid w:val="003A385A"/>
    <w:rsid w:val="003A397F"/>
    <w:rsid w:val="003A3CE1"/>
    <w:rsid w:val="003A3D2D"/>
    <w:rsid w:val="003A3D3F"/>
    <w:rsid w:val="003A4249"/>
    <w:rsid w:val="003A4750"/>
    <w:rsid w:val="003A4819"/>
    <w:rsid w:val="003A4B60"/>
    <w:rsid w:val="003A4F45"/>
    <w:rsid w:val="003A5094"/>
    <w:rsid w:val="003A61C2"/>
    <w:rsid w:val="003A6F00"/>
    <w:rsid w:val="003A7372"/>
    <w:rsid w:val="003A79AF"/>
    <w:rsid w:val="003A7AD3"/>
    <w:rsid w:val="003A7DBB"/>
    <w:rsid w:val="003B14D5"/>
    <w:rsid w:val="003B15AB"/>
    <w:rsid w:val="003B23C5"/>
    <w:rsid w:val="003B2658"/>
    <w:rsid w:val="003B2BB2"/>
    <w:rsid w:val="003B2FC9"/>
    <w:rsid w:val="003B309A"/>
    <w:rsid w:val="003B45AD"/>
    <w:rsid w:val="003B45B1"/>
    <w:rsid w:val="003B488D"/>
    <w:rsid w:val="003B499F"/>
    <w:rsid w:val="003B4D3B"/>
    <w:rsid w:val="003B4DE3"/>
    <w:rsid w:val="003B4ECB"/>
    <w:rsid w:val="003B52C0"/>
    <w:rsid w:val="003B630D"/>
    <w:rsid w:val="003B7337"/>
    <w:rsid w:val="003B7DDB"/>
    <w:rsid w:val="003C041A"/>
    <w:rsid w:val="003C1A55"/>
    <w:rsid w:val="003C2F09"/>
    <w:rsid w:val="003C2FC3"/>
    <w:rsid w:val="003C30A6"/>
    <w:rsid w:val="003C33C4"/>
    <w:rsid w:val="003C36A1"/>
    <w:rsid w:val="003C37F1"/>
    <w:rsid w:val="003C3988"/>
    <w:rsid w:val="003C3B45"/>
    <w:rsid w:val="003C3B91"/>
    <w:rsid w:val="003C3C71"/>
    <w:rsid w:val="003C401A"/>
    <w:rsid w:val="003C4269"/>
    <w:rsid w:val="003C49D6"/>
    <w:rsid w:val="003C525A"/>
    <w:rsid w:val="003C5869"/>
    <w:rsid w:val="003C60F7"/>
    <w:rsid w:val="003C61C3"/>
    <w:rsid w:val="003C623B"/>
    <w:rsid w:val="003C62A8"/>
    <w:rsid w:val="003C64E2"/>
    <w:rsid w:val="003C6631"/>
    <w:rsid w:val="003C68B0"/>
    <w:rsid w:val="003C691D"/>
    <w:rsid w:val="003C70AC"/>
    <w:rsid w:val="003C72B3"/>
    <w:rsid w:val="003C7EE9"/>
    <w:rsid w:val="003D070D"/>
    <w:rsid w:val="003D0887"/>
    <w:rsid w:val="003D08C5"/>
    <w:rsid w:val="003D0BC6"/>
    <w:rsid w:val="003D16D1"/>
    <w:rsid w:val="003D17C2"/>
    <w:rsid w:val="003D19CD"/>
    <w:rsid w:val="003D1A6F"/>
    <w:rsid w:val="003D1C13"/>
    <w:rsid w:val="003D1CA5"/>
    <w:rsid w:val="003D1DDE"/>
    <w:rsid w:val="003D21F5"/>
    <w:rsid w:val="003D252C"/>
    <w:rsid w:val="003D27E3"/>
    <w:rsid w:val="003D31A4"/>
    <w:rsid w:val="003D351C"/>
    <w:rsid w:val="003D3A4B"/>
    <w:rsid w:val="003D3F2D"/>
    <w:rsid w:val="003D423E"/>
    <w:rsid w:val="003D443D"/>
    <w:rsid w:val="003D46C6"/>
    <w:rsid w:val="003D46D1"/>
    <w:rsid w:val="003D4703"/>
    <w:rsid w:val="003D4E9E"/>
    <w:rsid w:val="003D4F33"/>
    <w:rsid w:val="003D5606"/>
    <w:rsid w:val="003D56E3"/>
    <w:rsid w:val="003D56F3"/>
    <w:rsid w:val="003D5AEB"/>
    <w:rsid w:val="003D6027"/>
    <w:rsid w:val="003D6430"/>
    <w:rsid w:val="003D6ADC"/>
    <w:rsid w:val="003D6BC8"/>
    <w:rsid w:val="003D6C10"/>
    <w:rsid w:val="003D72D0"/>
    <w:rsid w:val="003D731D"/>
    <w:rsid w:val="003D73F7"/>
    <w:rsid w:val="003D77C3"/>
    <w:rsid w:val="003D7B3E"/>
    <w:rsid w:val="003E12D5"/>
    <w:rsid w:val="003E169D"/>
    <w:rsid w:val="003E24DB"/>
    <w:rsid w:val="003E2781"/>
    <w:rsid w:val="003E29B3"/>
    <w:rsid w:val="003E2A05"/>
    <w:rsid w:val="003E2B0F"/>
    <w:rsid w:val="003E34FA"/>
    <w:rsid w:val="003E38CB"/>
    <w:rsid w:val="003E39AE"/>
    <w:rsid w:val="003E412F"/>
    <w:rsid w:val="003E4863"/>
    <w:rsid w:val="003E4881"/>
    <w:rsid w:val="003E4988"/>
    <w:rsid w:val="003E499C"/>
    <w:rsid w:val="003E53AE"/>
    <w:rsid w:val="003E54ED"/>
    <w:rsid w:val="003E5C2B"/>
    <w:rsid w:val="003E60CA"/>
    <w:rsid w:val="003E6296"/>
    <w:rsid w:val="003E6520"/>
    <w:rsid w:val="003E6AFF"/>
    <w:rsid w:val="003E76BA"/>
    <w:rsid w:val="003E7718"/>
    <w:rsid w:val="003E7A4A"/>
    <w:rsid w:val="003E7D0C"/>
    <w:rsid w:val="003F0F49"/>
    <w:rsid w:val="003F1007"/>
    <w:rsid w:val="003F130C"/>
    <w:rsid w:val="003F145B"/>
    <w:rsid w:val="003F1FFB"/>
    <w:rsid w:val="003F36AE"/>
    <w:rsid w:val="003F49A2"/>
    <w:rsid w:val="003F4C87"/>
    <w:rsid w:val="003F5030"/>
    <w:rsid w:val="003F552D"/>
    <w:rsid w:val="003F55BF"/>
    <w:rsid w:val="003F5798"/>
    <w:rsid w:val="003F5892"/>
    <w:rsid w:val="003F5DF3"/>
    <w:rsid w:val="003F5E35"/>
    <w:rsid w:val="003F6734"/>
    <w:rsid w:val="003F6810"/>
    <w:rsid w:val="003F6F3D"/>
    <w:rsid w:val="003F6FE3"/>
    <w:rsid w:val="003F72A6"/>
    <w:rsid w:val="003F7510"/>
    <w:rsid w:val="003F77A5"/>
    <w:rsid w:val="003F789D"/>
    <w:rsid w:val="003F78F9"/>
    <w:rsid w:val="003F7D2B"/>
    <w:rsid w:val="00400101"/>
    <w:rsid w:val="004004A0"/>
    <w:rsid w:val="00400A70"/>
    <w:rsid w:val="00400CB7"/>
    <w:rsid w:val="0040129D"/>
    <w:rsid w:val="004014A8"/>
    <w:rsid w:val="004015FD"/>
    <w:rsid w:val="00401CB4"/>
    <w:rsid w:val="00401D24"/>
    <w:rsid w:val="004024D0"/>
    <w:rsid w:val="00402DB1"/>
    <w:rsid w:val="00402E4D"/>
    <w:rsid w:val="0040339C"/>
    <w:rsid w:val="00403A0B"/>
    <w:rsid w:val="00404276"/>
    <w:rsid w:val="004045A2"/>
    <w:rsid w:val="0040469B"/>
    <w:rsid w:val="00404ACD"/>
    <w:rsid w:val="00405479"/>
    <w:rsid w:val="00405728"/>
    <w:rsid w:val="0040576D"/>
    <w:rsid w:val="00405907"/>
    <w:rsid w:val="00405ADD"/>
    <w:rsid w:val="00405F1B"/>
    <w:rsid w:val="004062BD"/>
    <w:rsid w:val="00406C11"/>
    <w:rsid w:val="00406DD5"/>
    <w:rsid w:val="004078C3"/>
    <w:rsid w:val="004079A9"/>
    <w:rsid w:val="00407A9B"/>
    <w:rsid w:val="00407BE3"/>
    <w:rsid w:val="00407C47"/>
    <w:rsid w:val="00407E38"/>
    <w:rsid w:val="00410239"/>
    <w:rsid w:val="00410616"/>
    <w:rsid w:val="004107A9"/>
    <w:rsid w:val="00410B06"/>
    <w:rsid w:val="00411644"/>
    <w:rsid w:val="00411D80"/>
    <w:rsid w:val="00412816"/>
    <w:rsid w:val="00413002"/>
    <w:rsid w:val="0041312C"/>
    <w:rsid w:val="0041374C"/>
    <w:rsid w:val="00413887"/>
    <w:rsid w:val="00413F9D"/>
    <w:rsid w:val="0041425B"/>
    <w:rsid w:val="0041442B"/>
    <w:rsid w:val="00414D06"/>
    <w:rsid w:val="00414DF1"/>
    <w:rsid w:val="0041505F"/>
    <w:rsid w:val="00415278"/>
    <w:rsid w:val="004152A3"/>
    <w:rsid w:val="00415738"/>
    <w:rsid w:val="00415969"/>
    <w:rsid w:val="00415B01"/>
    <w:rsid w:val="00415BA0"/>
    <w:rsid w:val="00415BDD"/>
    <w:rsid w:val="004162FD"/>
    <w:rsid w:val="004165FA"/>
    <w:rsid w:val="0041685C"/>
    <w:rsid w:val="00416CCC"/>
    <w:rsid w:val="00417393"/>
    <w:rsid w:val="00417478"/>
    <w:rsid w:val="004174C6"/>
    <w:rsid w:val="004179BF"/>
    <w:rsid w:val="00417F2E"/>
    <w:rsid w:val="0042037A"/>
    <w:rsid w:val="00420CD0"/>
    <w:rsid w:val="00420DF0"/>
    <w:rsid w:val="00421684"/>
    <w:rsid w:val="0042171A"/>
    <w:rsid w:val="0042211D"/>
    <w:rsid w:val="0042268E"/>
    <w:rsid w:val="004229E9"/>
    <w:rsid w:val="00422A6C"/>
    <w:rsid w:val="004232E0"/>
    <w:rsid w:val="00423C95"/>
    <w:rsid w:val="0042408B"/>
    <w:rsid w:val="004243B5"/>
    <w:rsid w:val="00424E8E"/>
    <w:rsid w:val="004253A9"/>
    <w:rsid w:val="0042631D"/>
    <w:rsid w:val="00426573"/>
    <w:rsid w:val="0042682C"/>
    <w:rsid w:val="00427045"/>
    <w:rsid w:val="00427660"/>
    <w:rsid w:val="00427715"/>
    <w:rsid w:val="00427BEE"/>
    <w:rsid w:val="004306AE"/>
    <w:rsid w:val="00430AA5"/>
    <w:rsid w:val="00431175"/>
    <w:rsid w:val="00431198"/>
    <w:rsid w:val="004315FB"/>
    <w:rsid w:val="00431AA2"/>
    <w:rsid w:val="00431CDD"/>
    <w:rsid w:val="00432DEA"/>
    <w:rsid w:val="0043339D"/>
    <w:rsid w:val="004338B1"/>
    <w:rsid w:val="00433A67"/>
    <w:rsid w:val="00433D78"/>
    <w:rsid w:val="0043422F"/>
    <w:rsid w:val="00434346"/>
    <w:rsid w:val="00434A90"/>
    <w:rsid w:val="00434F9F"/>
    <w:rsid w:val="0043520F"/>
    <w:rsid w:val="00435223"/>
    <w:rsid w:val="00435930"/>
    <w:rsid w:val="00435DB6"/>
    <w:rsid w:val="00436150"/>
    <w:rsid w:val="00436F84"/>
    <w:rsid w:val="004373B2"/>
    <w:rsid w:val="0043773F"/>
    <w:rsid w:val="00437825"/>
    <w:rsid w:val="004378DE"/>
    <w:rsid w:val="00437ACF"/>
    <w:rsid w:val="004400CB"/>
    <w:rsid w:val="004403AA"/>
    <w:rsid w:val="0044047D"/>
    <w:rsid w:val="00440600"/>
    <w:rsid w:val="00440A0B"/>
    <w:rsid w:val="00441EB2"/>
    <w:rsid w:val="00442016"/>
    <w:rsid w:val="004420BC"/>
    <w:rsid w:val="0044223B"/>
    <w:rsid w:val="004425A1"/>
    <w:rsid w:val="00442695"/>
    <w:rsid w:val="004429B5"/>
    <w:rsid w:val="004429C6"/>
    <w:rsid w:val="00442DB4"/>
    <w:rsid w:val="00442FE1"/>
    <w:rsid w:val="0044328E"/>
    <w:rsid w:val="004436D3"/>
    <w:rsid w:val="004439C6"/>
    <w:rsid w:val="00443C40"/>
    <w:rsid w:val="00443E0C"/>
    <w:rsid w:val="00444267"/>
    <w:rsid w:val="00444768"/>
    <w:rsid w:val="00444826"/>
    <w:rsid w:val="004448CA"/>
    <w:rsid w:val="004451D6"/>
    <w:rsid w:val="00445306"/>
    <w:rsid w:val="00445390"/>
    <w:rsid w:val="0044552C"/>
    <w:rsid w:val="00445795"/>
    <w:rsid w:val="004457D4"/>
    <w:rsid w:val="00445D2A"/>
    <w:rsid w:val="004463A5"/>
    <w:rsid w:val="004464C5"/>
    <w:rsid w:val="00446943"/>
    <w:rsid w:val="00446DF0"/>
    <w:rsid w:val="00446E8D"/>
    <w:rsid w:val="00447139"/>
    <w:rsid w:val="00447A89"/>
    <w:rsid w:val="0045057C"/>
    <w:rsid w:val="004505E9"/>
    <w:rsid w:val="00451CAB"/>
    <w:rsid w:val="00451F86"/>
    <w:rsid w:val="00452250"/>
    <w:rsid w:val="004523AD"/>
    <w:rsid w:val="004527A7"/>
    <w:rsid w:val="004528F0"/>
    <w:rsid w:val="00452B5C"/>
    <w:rsid w:val="00453337"/>
    <w:rsid w:val="00453539"/>
    <w:rsid w:val="00453626"/>
    <w:rsid w:val="00453689"/>
    <w:rsid w:val="00453E22"/>
    <w:rsid w:val="00454F84"/>
    <w:rsid w:val="004550A6"/>
    <w:rsid w:val="004554A6"/>
    <w:rsid w:val="004554CA"/>
    <w:rsid w:val="004557FC"/>
    <w:rsid w:val="00455FD7"/>
    <w:rsid w:val="00456A82"/>
    <w:rsid w:val="0045750C"/>
    <w:rsid w:val="00457DC3"/>
    <w:rsid w:val="00457E1D"/>
    <w:rsid w:val="00457FA9"/>
    <w:rsid w:val="00460317"/>
    <w:rsid w:val="004603AC"/>
    <w:rsid w:val="0046048E"/>
    <w:rsid w:val="00460700"/>
    <w:rsid w:val="00460A33"/>
    <w:rsid w:val="00461076"/>
    <w:rsid w:val="00461099"/>
    <w:rsid w:val="00461466"/>
    <w:rsid w:val="00461814"/>
    <w:rsid w:val="00461B0C"/>
    <w:rsid w:val="00461DC3"/>
    <w:rsid w:val="00461EB6"/>
    <w:rsid w:val="00462B3E"/>
    <w:rsid w:val="00462D8E"/>
    <w:rsid w:val="00462DE2"/>
    <w:rsid w:val="00462E17"/>
    <w:rsid w:val="00463281"/>
    <w:rsid w:val="0046361A"/>
    <w:rsid w:val="00463793"/>
    <w:rsid w:val="00463936"/>
    <w:rsid w:val="00463B3C"/>
    <w:rsid w:val="00463D0B"/>
    <w:rsid w:val="00464058"/>
    <w:rsid w:val="00464134"/>
    <w:rsid w:val="004647E4"/>
    <w:rsid w:val="0046527B"/>
    <w:rsid w:val="00465395"/>
    <w:rsid w:val="00466F5B"/>
    <w:rsid w:val="004670E0"/>
    <w:rsid w:val="0046723C"/>
    <w:rsid w:val="004673F6"/>
    <w:rsid w:val="00467709"/>
    <w:rsid w:val="00467966"/>
    <w:rsid w:val="00467B3E"/>
    <w:rsid w:val="004702B5"/>
    <w:rsid w:val="004706FF"/>
    <w:rsid w:val="004707C1"/>
    <w:rsid w:val="00470E2F"/>
    <w:rsid w:val="00471465"/>
    <w:rsid w:val="00471695"/>
    <w:rsid w:val="00471704"/>
    <w:rsid w:val="00471A2B"/>
    <w:rsid w:val="00471A98"/>
    <w:rsid w:val="00471C3B"/>
    <w:rsid w:val="00471C45"/>
    <w:rsid w:val="00471CD3"/>
    <w:rsid w:val="00472416"/>
    <w:rsid w:val="004729D3"/>
    <w:rsid w:val="00472BA6"/>
    <w:rsid w:val="00472F9C"/>
    <w:rsid w:val="00473A75"/>
    <w:rsid w:val="00473D32"/>
    <w:rsid w:val="004741D4"/>
    <w:rsid w:val="004743EE"/>
    <w:rsid w:val="00474471"/>
    <w:rsid w:val="00474977"/>
    <w:rsid w:val="00474AC5"/>
    <w:rsid w:val="0047504A"/>
    <w:rsid w:val="004754C3"/>
    <w:rsid w:val="004756F1"/>
    <w:rsid w:val="00475CC8"/>
    <w:rsid w:val="00475DBB"/>
    <w:rsid w:val="00475EFB"/>
    <w:rsid w:val="0047603C"/>
    <w:rsid w:val="0047677A"/>
    <w:rsid w:val="00476793"/>
    <w:rsid w:val="00476FCD"/>
    <w:rsid w:val="004771B0"/>
    <w:rsid w:val="00477AC0"/>
    <w:rsid w:val="00477B4F"/>
    <w:rsid w:val="00480444"/>
    <w:rsid w:val="004814BB"/>
    <w:rsid w:val="0048174C"/>
    <w:rsid w:val="00481E27"/>
    <w:rsid w:val="00482734"/>
    <w:rsid w:val="00482849"/>
    <w:rsid w:val="00482CAF"/>
    <w:rsid w:val="0048325E"/>
    <w:rsid w:val="0048372E"/>
    <w:rsid w:val="00484277"/>
    <w:rsid w:val="004845BE"/>
    <w:rsid w:val="00484815"/>
    <w:rsid w:val="00484A96"/>
    <w:rsid w:val="00485530"/>
    <w:rsid w:val="00485A91"/>
    <w:rsid w:val="00485C5F"/>
    <w:rsid w:val="00486241"/>
    <w:rsid w:val="00486740"/>
    <w:rsid w:val="0048733B"/>
    <w:rsid w:val="00487D0A"/>
    <w:rsid w:val="00487FBF"/>
    <w:rsid w:val="00490812"/>
    <w:rsid w:val="00491097"/>
    <w:rsid w:val="0049163C"/>
    <w:rsid w:val="0049175F"/>
    <w:rsid w:val="00491EB3"/>
    <w:rsid w:val="00492105"/>
    <w:rsid w:val="00492A2C"/>
    <w:rsid w:val="004930F2"/>
    <w:rsid w:val="00494580"/>
    <w:rsid w:val="00495FBE"/>
    <w:rsid w:val="00496489"/>
    <w:rsid w:val="004965DD"/>
    <w:rsid w:val="00496678"/>
    <w:rsid w:val="00497568"/>
    <w:rsid w:val="00497890"/>
    <w:rsid w:val="00497C33"/>
    <w:rsid w:val="004A0492"/>
    <w:rsid w:val="004A066B"/>
    <w:rsid w:val="004A0AA9"/>
    <w:rsid w:val="004A0C60"/>
    <w:rsid w:val="004A0D8E"/>
    <w:rsid w:val="004A1250"/>
    <w:rsid w:val="004A17D2"/>
    <w:rsid w:val="004A21D9"/>
    <w:rsid w:val="004A23F5"/>
    <w:rsid w:val="004A2965"/>
    <w:rsid w:val="004A2A16"/>
    <w:rsid w:val="004A300D"/>
    <w:rsid w:val="004A3314"/>
    <w:rsid w:val="004A3316"/>
    <w:rsid w:val="004A3917"/>
    <w:rsid w:val="004A3C6E"/>
    <w:rsid w:val="004A40E1"/>
    <w:rsid w:val="004A4340"/>
    <w:rsid w:val="004A43C8"/>
    <w:rsid w:val="004A456A"/>
    <w:rsid w:val="004A46A8"/>
    <w:rsid w:val="004A4704"/>
    <w:rsid w:val="004A49C6"/>
    <w:rsid w:val="004A4A26"/>
    <w:rsid w:val="004A4FFF"/>
    <w:rsid w:val="004A557B"/>
    <w:rsid w:val="004A588A"/>
    <w:rsid w:val="004A5FF4"/>
    <w:rsid w:val="004A6957"/>
    <w:rsid w:val="004A7539"/>
    <w:rsid w:val="004A77EC"/>
    <w:rsid w:val="004A797E"/>
    <w:rsid w:val="004A7C8F"/>
    <w:rsid w:val="004B0595"/>
    <w:rsid w:val="004B12CF"/>
    <w:rsid w:val="004B1382"/>
    <w:rsid w:val="004B143C"/>
    <w:rsid w:val="004B14F5"/>
    <w:rsid w:val="004B1875"/>
    <w:rsid w:val="004B198C"/>
    <w:rsid w:val="004B25AA"/>
    <w:rsid w:val="004B2881"/>
    <w:rsid w:val="004B3791"/>
    <w:rsid w:val="004B3EF6"/>
    <w:rsid w:val="004B3F81"/>
    <w:rsid w:val="004B401B"/>
    <w:rsid w:val="004B4393"/>
    <w:rsid w:val="004B4547"/>
    <w:rsid w:val="004B5443"/>
    <w:rsid w:val="004B56D1"/>
    <w:rsid w:val="004B5753"/>
    <w:rsid w:val="004B5D6A"/>
    <w:rsid w:val="004B5F19"/>
    <w:rsid w:val="004B5FBC"/>
    <w:rsid w:val="004B64D0"/>
    <w:rsid w:val="004B678B"/>
    <w:rsid w:val="004B712B"/>
    <w:rsid w:val="004B757F"/>
    <w:rsid w:val="004C0971"/>
    <w:rsid w:val="004C0F62"/>
    <w:rsid w:val="004C158A"/>
    <w:rsid w:val="004C216A"/>
    <w:rsid w:val="004C2211"/>
    <w:rsid w:val="004C226B"/>
    <w:rsid w:val="004C25ED"/>
    <w:rsid w:val="004C297A"/>
    <w:rsid w:val="004C2BFF"/>
    <w:rsid w:val="004C3940"/>
    <w:rsid w:val="004C3BE1"/>
    <w:rsid w:val="004C3C7C"/>
    <w:rsid w:val="004C3CD5"/>
    <w:rsid w:val="004C3E8D"/>
    <w:rsid w:val="004C5326"/>
    <w:rsid w:val="004C547A"/>
    <w:rsid w:val="004C5669"/>
    <w:rsid w:val="004C6155"/>
    <w:rsid w:val="004C6A3E"/>
    <w:rsid w:val="004C6D13"/>
    <w:rsid w:val="004C6DB3"/>
    <w:rsid w:val="004C7123"/>
    <w:rsid w:val="004C7178"/>
    <w:rsid w:val="004C77D5"/>
    <w:rsid w:val="004C781B"/>
    <w:rsid w:val="004C7DF1"/>
    <w:rsid w:val="004D1367"/>
    <w:rsid w:val="004D1ACA"/>
    <w:rsid w:val="004D1B10"/>
    <w:rsid w:val="004D1F67"/>
    <w:rsid w:val="004D20DA"/>
    <w:rsid w:val="004D283D"/>
    <w:rsid w:val="004D38CF"/>
    <w:rsid w:val="004D38E6"/>
    <w:rsid w:val="004D3DFB"/>
    <w:rsid w:val="004D41EF"/>
    <w:rsid w:val="004D485C"/>
    <w:rsid w:val="004D52F8"/>
    <w:rsid w:val="004D563C"/>
    <w:rsid w:val="004D56D6"/>
    <w:rsid w:val="004D5721"/>
    <w:rsid w:val="004D58C3"/>
    <w:rsid w:val="004D63A0"/>
    <w:rsid w:val="004D63A2"/>
    <w:rsid w:val="004D66C2"/>
    <w:rsid w:val="004D6C46"/>
    <w:rsid w:val="004D7AB4"/>
    <w:rsid w:val="004D7C10"/>
    <w:rsid w:val="004D7C75"/>
    <w:rsid w:val="004E0C94"/>
    <w:rsid w:val="004E139F"/>
    <w:rsid w:val="004E18AB"/>
    <w:rsid w:val="004E197B"/>
    <w:rsid w:val="004E1DDC"/>
    <w:rsid w:val="004E20C2"/>
    <w:rsid w:val="004E27FB"/>
    <w:rsid w:val="004E2854"/>
    <w:rsid w:val="004E2BF6"/>
    <w:rsid w:val="004E2E36"/>
    <w:rsid w:val="004E2E37"/>
    <w:rsid w:val="004E323F"/>
    <w:rsid w:val="004E3AC9"/>
    <w:rsid w:val="004E404E"/>
    <w:rsid w:val="004E40DF"/>
    <w:rsid w:val="004E4555"/>
    <w:rsid w:val="004E4AC8"/>
    <w:rsid w:val="004E4B87"/>
    <w:rsid w:val="004E4D0F"/>
    <w:rsid w:val="004E55AD"/>
    <w:rsid w:val="004E55E4"/>
    <w:rsid w:val="004E5693"/>
    <w:rsid w:val="004E5B32"/>
    <w:rsid w:val="004E5D0F"/>
    <w:rsid w:val="004E5DE1"/>
    <w:rsid w:val="004E5E9D"/>
    <w:rsid w:val="004E604B"/>
    <w:rsid w:val="004E64BA"/>
    <w:rsid w:val="004E6868"/>
    <w:rsid w:val="004E7406"/>
    <w:rsid w:val="004F02A7"/>
    <w:rsid w:val="004F04DB"/>
    <w:rsid w:val="004F0A18"/>
    <w:rsid w:val="004F13B7"/>
    <w:rsid w:val="004F141B"/>
    <w:rsid w:val="004F154A"/>
    <w:rsid w:val="004F17E1"/>
    <w:rsid w:val="004F1BC4"/>
    <w:rsid w:val="004F1E24"/>
    <w:rsid w:val="004F29ED"/>
    <w:rsid w:val="004F2B58"/>
    <w:rsid w:val="004F2C8E"/>
    <w:rsid w:val="004F2D49"/>
    <w:rsid w:val="004F3342"/>
    <w:rsid w:val="004F37A5"/>
    <w:rsid w:val="004F3C84"/>
    <w:rsid w:val="004F4307"/>
    <w:rsid w:val="004F474A"/>
    <w:rsid w:val="004F4FE2"/>
    <w:rsid w:val="004F51BB"/>
    <w:rsid w:val="004F5626"/>
    <w:rsid w:val="004F5823"/>
    <w:rsid w:val="004F5D52"/>
    <w:rsid w:val="004F5E67"/>
    <w:rsid w:val="004F73C2"/>
    <w:rsid w:val="004F7432"/>
    <w:rsid w:val="004F7B7C"/>
    <w:rsid w:val="004F7C7A"/>
    <w:rsid w:val="00500156"/>
    <w:rsid w:val="00500596"/>
    <w:rsid w:val="00500AF7"/>
    <w:rsid w:val="00501214"/>
    <w:rsid w:val="005013A9"/>
    <w:rsid w:val="005014FA"/>
    <w:rsid w:val="0050176B"/>
    <w:rsid w:val="00502817"/>
    <w:rsid w:val="0050281E"/>
    <w:rsid w:val="00502D27"/>
    <w:rsid w:val="00503566"/>
    <w:rsid w:val="00503848"/>
    <w:rsid w:val="00503B2A"/>
    <w:rsid w:val="00503E09"/>
    <w:rsid w:val="00504053"/>
    <w:rsid w:val="0050414E"/>
    <w:rsid w:val="00504266"/>
    <w:rsid w:val="0050496D"/>
    <w:rsid w:val="005052B7"/>
    <w:rsid w:val="005056F6"/>
    <w:rsid w:val="00505AFD"/>
    <w:rsid w:val="00505D5B"/>
    <w:rsid w:val="00505D75"/>
    <w:rsid w:val="00506BF6"/>
    <w:rsid w:val="00506CA1"/>
    <w:rsid w:val="00506D05"/>
    <w:rsid w:val="00507228"/>
    <w:rsid w:val="00507450"/>
    <w:rsid w:val="005076ED"/>
    <w:rsid w:val="00507952"/>
    <w:rsid w:val="00507C8B"/>
    <w:rsid w:val="00510172"/>
    <w:rsid w:val="00510473"/>
    <w:rsid w:val="00510D47"/>
    <w:rsid w:val="00511797"/>
    <w:rsid w:val="00511B1D"/>
    <w:rsid w:val="00511BDE"/>
    <w:rsid w:val="00512067"/>
    <w:rsid w:val="00512174"/>
    <w:rsid w:val="0051221C"/>
    <w:rsid w:val="0051263A"/>
    <w:rsid w:val="00512D9B"/>
    <w:rsid w:val="00513446"/>
    <w:rsid w:val="005135BF"/>
    <w:rsid w:val="005139BC"/>
    <w:rsid w:val="005139C6"/>
    <w:rsid w:val="00513F7A"/>
    <w:rsid w:val="005143A8"/>
    <w:rsid w:val="005143AA"/>
    <w:rsid w:val="005146AA"/>
    <w:rsid w:val="00514CE0"/>
    <w:rsid w:val="00514E29"/>
    <w:rsid w:val="00514F81"/>
    <w:rsid w:val="005153CD"/>
    <w:rsid w:val="00515426"/>
    <w:rsid w:val="005155B4"/>
    <w:rsid w:val="005162A7"/>
    <w:rsid w:val="0051634E"/>
    <w:rsid w:val="00516392"/>
    <w:rsid w:val="005166C5"/>
    <w:rsid w:val="00516A11"/>
    <w:rsid w:val="00516C22"/>
    <w:rsid w:val="00516ECE"/>
    <w:rsid w:val="0051749B"/>
    <w:rsid w:val="005177B4"/>
    <w:rsid w:val="00520362"/>
    <w:rsid w:val="00520370"/>
    <w:rsid w:val="00520B4C"/>
    <w:rsid w:val="005219BD"/>
    <w:rsid w:val="00522193"/>
    <w:rsid w:val="005221FB"/>
    <w:rsid w:val="0052259F"/>
    <w:rsid w:val="005226C7"/>
    <w:rsid w:val="0052277C"/>
    <w:rsid w:val="00522CCD"/>
    <w:rsid w:val="00522E19"/>
    <w:rsid w:val="005233A5"/>
    <w:rsid w:val="00523750"/>
    <w:rsid w:val="005239F8"/>
    <w:rsid w:val="00524031"/>
    <w:rsid w:val="0052422F"/>
    <w:rsid w:val="005248C3"/>
    <w:rsid w:val="00524B10"/>
    <w:rsid w:val="00524EBC"/>
    <w:rsid w:val="00525020"/>
    <w:rsid w:val="0052534E"/>
    <w:rsid w:val="00525B85"/>
    <w:rsid w:val="00525B9B"/>
    <w:rsid w:val="00525D8E"/>
    <w:rsid w:val="00525E30"/>
    <w:rsid w:val="005266E6"/>
    <w:rsid w:val="00526889"/>
    <w:rsid w:val="00527F66"/>
    <w:rsid w:val="0053000C"/>
    <w:rsid w:val="0053011B"/>
    <w:rsid w:val="00530548"/>
    <w:rsid w:val="005305DC"/>
    <w:rsid w:val="00530A77"/>
    <w:rsid w:val="00530BC0"/>
    <w:rsid w:val="005310B4"/>
    <w:rsid w:val="00531143"/>
    <w:rsid w:val="00531A08"/>
    <w:rsid w:val="00532B6B"/>
    <w:rsid w:val="00533462"/>
    <w:rsid w:val="00533DFC"/>
    <w:rsid w:val="00534258"/>
    <w:rsid w:val="00534342"/>
    <w:rsid w:val="00534433"/>
    <w:rsid w:val="00534D26"/>
    <w:rsid w:val="00535E2D"/>
    <w:rsid w:val="00536BAF"/>
    <w:rsid w:val="00536BFE"/>
    <w:rsid w:val="00536F8B"/>
    <w:rsid w:val="005377C1"/>
    <w:rsid w:val="00537ABF"/>
    <w:rsid w:val="005403C3"/>
    <w:rsid w:val="005404B5"/>
    <w:rsid w:val="00540730"/>
    <w:rsid w:val="0054084E"/>
    <w:rsid w:val="00540CDD"/>
    <w:rsid w:val="00540DD2"/>
    <w:rsid w:val="005410A9"/>
    <w:rsid w:val="005410E9"/>
    <w:rsid w:val="005413D2"/>
    <w:rsid w:val="005413E6"/>
    <w:rsid w:val="005418E2"/>
    <w:rsid w:val="00541A5A"/>
    <w:rsid w:val="00542BDC"/>
    <w:rsid w:val="00542D21"/>
    <w:rsid w:val="00542FCC"/>
    <w:rsid w:val="00543118"/>
    <w:rsid w:val="00543522"/>
    <w:rsid w:val="00543600"/>
    <w:rsid w:val="00543784"/>
    <w:rsid w:val="00543D32"/>
    <w:rsid w:val="00544276"/>
    <w:rsid w:val="005443C0"/>
    <w:rsid w:val="0054459A"/>
    <w:rsid w:val="0054461C"/>
    <w:rsid w:val="005449A9"/>
    <w:rsid w:val="00544C86"/>
    <w:rsid w:val="00545ACE"/>
    <w:rsid w:val="00545C10"/>
    <w:rsid w:val="00545C62"/>
    <w:rsid w:val="00546A6E"/>
    <w:rsid w:val="00546C43"/>
    <w:rsid w:val="00546F50"/>
    <w:rsid w:val="00547BDC"/>
    <w:rsid w:val="00547DFC"/>
    <w:rsid w:val="0055189A"/>
    <w:rsid w:val="005519F3"/>
    <w:rsid w:val="00551D9D"/>
    <w:rsid w:val="00552811"/>
    <w:rsid w:val="00552DA3"/>
    <w:rsid w:val="00552DC7"/>
    <w:rsid w:val="00552F01"/>
    <w:rsid w:val="00552FE3"/>
    <w:rsid w:val="005538A4"/>
    <w:rsid w:val="0055396F"/>
    <w:rsid w:val="0055429D"/>
    <w:rsid w:val="00554519"/>
    <w:rsid w:val="00554766"/>
    <w:rsid w:val="005547DC"/>
    <w:rsid w:val="005549EF"/>
    <w:rsid w:val="005559DC"/>
    <w:rsid w:val="00555AF9"/>
    <w:rsid w:val="00555EB2"/>
    <w:rsid w:val="00555FE0"/>
    <w:rsid w:val="005562BA"/>
    <w:rsid w:val="005562DE"/>
    <w:rsid w:val="005566A4"/>
    <w:rsid w:val="005566F0"/>
    <w:rsid w:val="00556C19"/>
    <w:rsid w:val="00556E25"/>
    <w:rsid w:val="00556E93"/>
    <w:rsid w:val="00557115"/>
    <w:rsid w:val="00557361"/>
    <w:rsid w:val="00557C49"/>
    <w:rsid w:val="00560E8F"/>
    <w:rsid w:val="00560FBE"/>
    <w:rsid w:val="0056115B"/>
    <w:rsid w:val="00561312"/>
    <w:rsid w:val="005617CC"/>
    <w:rsid w:val="00561A0B"/>
    <w:rsid w:val="00562098"/>
    <w:rsid w:val="00562F49"/>
    <w:rsid w:val="00563252"/>
    <w:rsid w:val="0056334E"/>
    <w:rsid w:val="005639CF"/>
    <w:rsid w:val="00563AD5"/>
    <w:rsid w:val="00564BE9"/>
    <w:rsid w:val="00564F92"/>
    <w:rsid w:val="00565964"/>
    <w:rsid w:val="00565A26"/>
    <w:rsid w:val="00565EF3"/>
    <w:rsid w:val="005664BD"/>
    <w:rsid w:val="00566DC1"/>
    <w:rsid w:val="00567134"/>
    <w:rsid w:val="00567540"/>
    <w:rsid w:val="00567A5D"/>
    <w:rsid w:val="00567B69"/>
    <w:rsid w:val="00567E21"/>
    <w:rsid w:val="00570565"/>
    <w:rsid w:val="00570A13"/>
    <w:rsid w:val="00570D1B"/>
    <w:rsid w:val="00570D38"/>
    <w:rsid w:val="00570DA0"/>
    <w:rsid w:val="00570E16"/>
    <w:rsid w:val="00571366"/>
    <w:rsid w:val="00572939"/>
    <w:rsid w:val="0057297C"/>
    <w:rsid w:val="00572D48"/>
    <w:rsid w:val="00573122"/>
    <w:rsid w:val="005735B7"/>
    <w:rsid w:val="00573675"/>
    <w:rsid w:val="00573900"/>
    <w:rsid w:val="005739D6"/>
    <w:rsid w:val="005748DF"/>
    <w:rsid w:val="005761B6"/>
    <w:rsid w:val="005762CC"/>
    <w:rsid w:val="00576612"/>
    <w:rsid w:val="00576F0D"/>
    <w:rsid w:val="005773DF"/>
    <w:rsid w:val="005774B0"/>
    <w:rsid w:val="00577A48"/>
    <w:rsid w:val="00577EA2"/>
    <w:rsid w:val="005805D5"/>
    <w:rsid w:val="0058088A"/>
    <w:rsid w:val="00580D2B"/>
    <w:rsid w:val="00581010"/>
    <w:rsid w:val="0058131D"/>
    <w:rsid w:val="00581BC2"/>
    <w:rsid w:val="00581CAC"/>
    <w:rsid w:val="0058257E"/>
    <w:rsid w:val="0058274A"/>
    <w:rsid w:val="00582794"/>
    <w:rsid w:val="0058282C"/>
    <w:rsid w:val="00583233"/>
    <w:rsid w:val="00583AFF"/>
    <w:rsid w:val="00583F74"/>
    <w:rsid w:val="00583FA3"/>
    <w:rsid w:val="005845EF"/>
    <w:rsid w:val="00584F7B"/>
    <w:rsid w:val="005850B1"/>
    <w:rsid w:val="005851F6"/>
    <w:rsid w:val="00585458"/>
    <w:rsid w:val="005859EB"/>
    <w:rsid w:val="00585D5D"/>
    <w:rsid w:val="0058602A"/>
    <w:rsid w:val="00586153"/>
    <w:rsid w:val="0058690D"/>
    <w:rsid w:val="00586B71"/>
    <w:rsid w:val="00586FED"/>
    <w:rsid w:val="00587072"/>
    <w:rsid w:val="0058754A"/>
    <w:rsid w:val="005878B0"/>
    <w:rsid w:val="00587D2E"/>
    <w:rsid w:val="00590435"/>
    <w:rsid w:val="00590C45"/>
    <w:rsid w:val="00590CFB"/>
    <w:rsid w:val="0059120C"/>
    <w:rsid w:val="0059136E"/>
    <w:rsid w:val="005916CD"/>
    <w:rsid w:val="00591AC9"/>
    <w:rsid w:val="00591C00"/>
    <w:rsid w:val="005929F3"/>
    <w:rsid w:val="0059317D"/>
    <w:rsid w:val="005931D0"/>
    <w:rsid w:val="005931E7"/>
    <w:rsid w:val="005933DF"/>
    <w:rsid w:val="0059358B"/>
    <w:rsid w:val="005937B5"/>
    <w:rsid w:val="00594058"/>
    <w:rsid w:val="0059415F"/>
    <w:rsid w:val="0059433E"/>
    <w:rsid w:val="00594487"/>
    <w:rsid w:val="00594D07"/>
    <w:rsid w:val="00594DA3"/>
    <w:rsid w:val="00595393"/>
    <w:rsid w:val="0059563C"/>
    <w:rsid w:val="0059594A"/>
    <w:rsid w:val="0059627C"/>
    <w:rsid w:val="0059656E"/>
    <w:rsid w:val="00596DBA"/>
    <w:rsid w:val="00597077"/>
    <w:rsid w:val="00597147"/>
    <w:rsid w:val="00597540"/>
    <w:rsid w:val="005A03EE"/>
    <w:rsid w:val="005A0859"/>
    <w:rsid w:val="005A1210"/>
    <w:rsid w:val="005A16CE"/>
    <w:rsid w:val="005A194B"/>
    <w:rsid w:val="005A1A62"/>
    <w:rsid w:val="005A26E8"/>
    <w:rsid w:val="005A2705"/>
    <w:rsid w:val="005A29D4"/>
    <w:rsid w:val="005A35AB"/>
    <w:rsid w:val="005A376A"/>
    <w:rsid w:val="005A3850"/>
    <w:rsid w:val="005A3A5D"/>
    <w:rsid w:val="005A3A91"/>
    <w:rsid w:val="005A3CB8"/>
    <w:rsid w:val="005A40C2"/>
    <w:rsid w:val="005A40EA"/>
    <w:rsid w:val="005A4227"/>
    <w:rsid w:val="005A4660"/>
    <w:rsid w:val="005A52E6"/>
    <w:rsid w:val="005A5829"/>
    <w:rsid w:val="005A5942"/>
    <w:rsid w:val="005A5B2A"/>
    <w:rsid w:val="005A5E55"/>
    <w:rsid w:val="005A6032"/>
    <w:rsid w:val="005A64B2"/>
    <w:rsid w:val="005A64D9"/>
    <w:rsid w:val="005A704A"/>
    <w:rsid w:val="005A7E75"/>
    <w:rsid w:val="005A7F19"/>
    <w:rsid w:val="005A7F48"/>
    <w:rsid w:val="005B0D12"/>
    <w:rsid w:val="005B11F8"/>
    <w:rsid w:val="005B1627"/>
    <w:rsid w:val="005B175E"/>
    <w:rsid w:val="005B19D6"/>
    <w:rsid w:val="005B2604"/>
    <w:rsid w:val="005B278C"/>
    <w:rsid w:val="005B291B"/>
    <w:rsid w:val="005B30D5"/>
    <w:rsid w:val="005B3C04"/>
    <w:rsid w:val="005B4126"/>
    <w:rsid w:val="005B417E"/>
    <w:rsid w:val="005B422D"/>
    <w:rsid w:val="005B4D78"/>
    <w:rsid w:val="005B4F92"/>
    <w:rsid w:val="005B5212"/>
    <w:rsid w:val="005B54EA"/>
    <w:rsid w:val="005B5C32"/>
    <w:rsid w:val="005B5DD3"/>
    <w:rsid w:val="005B5E7E"/>
    <w:rsid w:val="005B60E3"/>
    <w:rsid w:val="005B6551"/>
    <w:rsid w:val="005B6A57"/>
    <w:rsid w:val="005B7354"/>
    <w:rsid w:val="005B7F6D"/>
    <w:rsid w:val="005C0257"/>
    <w:rsid w:val="005C0B5F"/>
    <w:rsid w:val="005C1808"/>
    <w:rsid w:val="005C1EB4"/>
    <w:rsid w:val="005C2053"/>
    <w:rsid w:val="005C2851"/>
    <w:rsid w:val="005C2C7A"/>
    <w:rsid w:val="005C2DCC"/>
    <w:rsid w:val="005C2EB9"/>
    <w:rsid w:val="005C356E"/>
    <w:rsid w:val="005C365D"/>
    <w:rsid w:val="005C368E"/>
    <w:rsid w:val="005C37DF"/>
    <w:rsid w:val="005C384F"/>
    <w:rsid w:val="005C3E91"/>
    <w:rsid w:val="005C3F3A"/>
    <w:rsid w:val="005C44F3"/>
    <w:rsid w:val="005C4695"/>
    <w:rsid w:val="005C4756"/>
    <w:rsid w:val="005C489F"/>
    <w:rsid w:val="005C4AF0"/>
    <w:rsid w:val="005C4E36"/>
    <w:rsid w:val="005C51D6"/>
    <w:rsid w:val="005C57C0"/>
    <w:rsid w:val="005C5982"/>
    <w:rsid w:val="005C5BA3"/>
    <w:rsid w:val="005C5FF0"/>
    <w:rsid w:val="005C63ED"/>
    <w:rsid w:val="005C6C1A"/>
    <w:rsid w:val="005C6F43"/>
    <w:rsid w:val="005C7912"/>
    <w:rsid w:val="005C795B"/>
    <w:rsid w:val="005C7EDE"/>
    <w:rsid w:val="005D021B"/>
    <w:rsid w:val="005D05C2"/>
    <w:rsid w:val="005D0F27"/>
    <w:rsid w:val="005D171D"/>
    <w:rsid w:val="005D1A4A"/>
    <w:rsid w:val="005D1D84"/>
    <w:rsid w:val="005D1D88"/>
    <w:rsid w:val="005D26A5"/>
    <w:rsid w:val="005D2F9E"/>
    <w:rsid w:val="005D406E"/>
    <w:rsid w:val="005D5B6A"/>
    <w:rsid w:val="005D63DF"/>
    <w:rsid w:val="005D74CE"/>
    <w:rsid w:val="005D76FE"/>
    <w:rsid w:val="005E008D"/>
    <w:rsid w:val="005E0310"/>
    <w:rsid w:val="005E0922"/>
    <w:rsid w:val="005E112F"/>
    <w:rsid w:val="005E11F7"/>
    <w:rsid w:val="005E1240"/>
    <w:rsid w:val="005E1276"/>
    <w:rsid w:val="005E12BD"/>
    <w:rsid w:val="005E12F7"/>
    <w:rsid w:val="005E172B"/>
    <w:rsid w:val="005E1B28"/>
    <w:rsid w:val="005E1BB2"/>
    <w:rsid w:val="005E1F00"/>
    <w:rsid w:val="005E2B45"/>
    <w:rsid w:val="005E2BFF"/>
    <w:rsid w:val="005E2E7A"/>
    <w:rsid w:val="005E3045"/>
    <w:rsid w:val="005E352E"/>
    <w:rsid w:val="005E47D0"/>
    <w:rsid w:val="005E47E5"/>
    <w:rsid w:val="005E4A23"/>
    <w:rsid w:val="005E4AAC"/>
    <w:rsid w:val="005E4B44"/>
    <w:rsid w:val="005E50E1"/>
    <w:rsid w:val="005E537E"/>
    <w:rsid w:val="005E55C8"/>
    <w:rsid w:val="005E5E84"/>
    <w:rsid w:val="005E5EBA"/>
    <w:rsid w:val="005E5EC1"/>
    <w:rsid w:val="005E64AB"/>
    <w:rsid w:val="005E66BC"/>
    <w:rsid w:val="005E67C1"/>
    <w:rsid w:val="005E6AC0"/>
    <w:rsid w:val="005E710B"/>
    <w:rsid w:val="005E749F"/>
    <w:rsid w:val="005F022D"/>
    <w:rsid w:val="005F0DAA"/>
    <w:rsid w:val="005F0FB3"/>
    <w:rsid w:val="005F1B22"/>
    <w:rsid w:val="005F223F"/>
    <w:rsid w:val="005F2340"/>
    <w:rsid w:val="005F2765"/>
    <w:rsid w:val="005F291B"/>
    <w:rsid w:val="005F2D17"/>
    <w:rsid w:val="005F2E42"/>
    <w:rsid w:val="005F32DE"/>
    <w:rsid w:val="005F3319"/>
    <w:rsid w:val="005F3713"/>
    <w:rsid w:val="005F3A41"/>
    <w:rsid w:val="005F3D24"/>
    <w:rsid w:val="005F3EAA"/>
    <w:rsid w:val="005F4D64"/>
    <w:rsid w:val="005F4F14"/>
    <w:rsid w:val="005F573E"/>
    <w:rsid w:val="005F5C08"/>
    <w:rsid w:val="005F5DEE"/>
    <w:rsid w:val="005F657E"/>
    <w:rsid w:val="005F6A77"/>
    <w:rsid w:val="005F6D28"/>
    <w:rsid w:val="005F744D"/>
    <w:rsid w:val="005F786B"/>
    <w:rsid w:val="005F7F15"/>
    <w:rsid w:val="006000B0"/>
    <w:rsid w:val="00600DA3"/>
    <w:rsid w:val="00601B02"/>
    <w:rsid w:val="00601D7D"/>
    <w:rsid w:val="00601FEA"/>
    <w:rsid w:val="00602009"/>
    <w:rsid w:val="0060249F"/>
    <w:rsid w:val="00602983"/>
    <w:rsid w:val="00602D24"/>
    <w:rsid w:val="00603213"/>
    <w:rsid w:val="00603661"/>
    <w:rsid w:val="0060501B"/>
    <w:rsid w:val="0060526F"/>
    <w:rsid w:val="006053C3"/>
    <w:rsid w:val="0060559C"/>
    <w:rsid w:val="0060584C"/>
    <w:rsid w:val="00605FEA"/>
    <w:rsid w:val="006064A5"/>
    <w:rsid w:val="00606DBD"/>
    <w:rsid w:val="00607679"/>
    <w:rsid w:val="00607994"/>
    <w:rsid w:val="0061006B"/>
    <w:rsid w:val="006101D4"/>
    <w:rsid w:val="00610B8F"/>
    <w:rsid w:val="00610CBA"/>
    <w:rsid w:val="00610F20"/>
    <w:rsid w:val="006110D6"/>
    <w:rsid w:val="00611252"/>
    <w:rsid w:val="00611C72"/>
    <w:rsid w:val="0061229E"/>
    <w:rsid w:val="00613043"/>
    <w:rsid w:val="00614177"/>
    <w:rsid w:val="006143D8"/>
    <w:rsid w:val="00614989"/>
    <w:rsid w:val="0061498B"/>
    <w:rsid w:val="0061602F"/>
    <w:rsid w:val="00616591"/>
    <w:rsid w:val="0061661D"/>
    <w:rsid w:val="00616633"/>
    <w:rsid w:val="00616CB9"/>
    <w:rsid w:val="006174F1"/>
    <w:rsid w:val="00617F69"/>
    <w:rsid w:val="00621F2E"/>
    <w:rsid w:val="0062249E"/>
    <w:rsid w:val="00622E17"/>
    <w:rsid w:val="0062302B"/>
    <w:rsid w:val="006238F8"/>
    <w:rsid w:val="00623C61"/>
    <w:rsid w:val="00623C87"/>
    <w:rsid w:val="00623C9E"/>
    <w:rsid w:val="00623D79"/>
    <w:rsid w:val="006242FA"/>
    <w:rsid w:val="0062486C"/>
    <w:rsid w:val="00624F1F"/>
    <w:rsid w:val="00625EFE"/>
    <w:rsid w:val="00625F51"/>
    <w:rsid w:val="00625FB5"/>
    <w:rsid w:val="0062630D"/>
    <w:rsid w:val="00626311"/>
    <w:rsid w:val="00626B3D"/>
    <w:rsid w:val="00626C1D"/>
    <w:rsid w:val="0062769F"/>
    <w:rsid w:val="006276AA"/>
    <w:rsid w:val="006279CB"/>
    <w:rsid w:val="00627A99"/>
    <w:rsid w:val="00627C7B"/>
    <w:rsid w:val="00630031"/>
    <w:rsid w:val="006302BC"/>
    <w:rsid w:val="00630492"/>
    <w:rsid w:val="00630C9E"/>
    <w:rsid w:val="006310B8"/>
    <w:rsid w:val="00631657"/>
    <w:rsid w:val="00631F82"/>
    <w:rsid w:val="00632254"/>
    <w:rsid w:val="00632282"/>
    <w:rsid w:val="00632679"/>
    <w:rsid w:val="00632DE6"/>
    <w:rsid w:val="0063350A"/>
    <w:rsid w:val="00633CA7"/>
    <w:rsid w:val="0063430D"/>
    <w:rsid w:val="00634661"/>
    <w:rsid w:val="00634699"/>
    <w:rsid w:val="00634882"/>
    <w:rsid w:val="00635624"/>
    <w:rsid w:val="0063602E"/>
    <w:rsid w:val="00636318"/>
    <w:rsid w:val="00636CCA"/>
    <w:rsid w:val="00637123"/>
    <w:rsid w:val="00637158"/>
    <w:rsid w:val="006371FB"/>
    <w:rsid w:val="00637553"/>
    <w:rsid w:val="006377E4"/>
    <w:rsid w:val="006379AB"/>
    <w:rsid w:val="00637A1C"/>
    <w:rsid w:val="00637F5F"/>
    <w:rsid w:val="00640209"/>
    <w:rsid w:val="00640455"/>
    <w:rsid w:val="00640B0A"/>
    <w:rsid w:val="00640E51"/>
    <w:rsid w:val="00641306"/>
    <w:rsid w:val="00641672"/>
    <w:rsid w:val="00642564"/>
    <w:rsid w:val="00642B08"/>
    <w:rsid w:val="00642B6D"/>
    <w:rsid w:val="00642CC5"/>
    <w:rsid w:val="00643668"/>
    <w:rsid w:val="00643A59"/>
    <w:rsid w:val="00643A7B"/>
    <w:rsid w:val="0064499D"/>
    <w:rsid w:val="00645CB5"/>
    <w:rsid w:val="0064637D"/>
    <w:rsid w:val="006463B7"/>
    <w:rsid w:val="0064647C"/>
    <w:rsid w:val="0064682F"/>
    <w:rsid w:val="00646FF8"/>
    <w:rsid w:val="00647102"/>
    <w:rsid w:val="0064788F"/>
    <w:rsid w:val="00647C74"/>
    <w:rsid w:val="00650987"/>
    <w:rsid w:val="00650CE1"/>
    <w:rsid w:val="00650D12"/>
    <w:rsid w:val="006514CA"/>
    <w:rsid w:val="006517BB"/>
    <w:rsid w:val="00651922"/>
    <w:rsid w:val="00651BD1"/>
    <w:rsid w:val="006527BE"/>
    <w:rsid w:val="006527F4"/>
    <w:rsid w:val="00652924"/>
    <w:rsid w:val="00652A89"/>
    <w:rsid w:val="00653D64"/>
    <w:rsid w:val="00654222"/>
    <w:rsid w:val="00654596"/>
    <w:rsid w:val="006545A0"/>
    <w:rsid w:val="0065468A"/>
    <w:rsid w:val="00654814"/>
    <w:rsid w:val="0065495A"/>
    <w:rsid w:val="00654BAD"/>
    <w:rsid w:val="00654EF5"/>
    <w:rsid w:val="00654F1F"/>
    <w:rsid w:val="00655286"/>
    <w:rsid w:val="006552F4"/>
    <w:rsid w:val="0065577C"/>
    <w:rsid w:val="00656153"/>
    <w:rsid w:val="006568AC"/>
    <w:rsid w:val="00656DE5"/>
    <w:rsid w:val="006576C7"/>
    <w:rsid w:val="00657869"/>
    <w:rsid w:val="00657938"/>
    <w:rsid w:val="00657C9A"/>
    <w:rsid w:val="00657F0E"/>
    <w:rsid w:val="006607E1"/>
    <w:rsid w:val="00660CC5"/>
    <w:rsid w:val="006615C7"/>
    <w:rsid w:val="006619DA"/>
    <w:rsid w:val="00661A3E"/>
    <w:rsid w:val="00661BA0"/>
    <w:rsid w:val="00661CF9"/>
    <w:rsid w:val="00662066"/>
    <w:rsid w:val="00662827"/>
    <w:rsid w:val="006628DD"/>
    <w:rsid w:val="00662C0D"/>
    <w:rsid w:val="00663001"/>
    <w:rsid w:val="006630D1"/>
    <w:rsid w:val="00663153"/>
    <w:rsid w:val="00664670"/>
    <w:rsid w:val="00664A05"/>
    <w:rsid w:val="00664C78"/>
    <w:rsid w:val="00665238"/>
    <w:rsid w:val="00665574"/>
    <w:rsid w:val="00665DE0"/>
    <w:rsid w:val="00666152"/>
    <w:rsid w:val="00666D06"/>
    <w:rsid w:val="00666D41"/>
    <w:rsid w:val="006672E9"/>
    <w:rsid w:val="00667405"/>
    <w:rsid w:val="0066780D"/>
    <w:rsid w:val="00667CAB"/>
    <w:rsid w:val="00667F6D"/>
    <w:rsid w:val="00670055"/>
    <w:rsid w:val="0067039F"/>
    <w:rsid w:val="00670D56"/>
    <w:rsid w:val="006711FD"/>
    <w:rsid w:val="00671310"/>
    <w:rsid w:val="006714F8"/>
    <w:rsid w:val="00672213"/>
    <w:rsid w:val="00672757"/>
    <w:rsid w:val="006728BB"/>
    <w:rsid w:val="00672AD1"/>
    <w:rsid w:val="00672B67"/>
    <w:rsid w:val="00672B8C"/>
    <w:rsid w:val="006736F1"/>
    <w:rsid w:val="0067370E"/>
    <w:rsid w:val="006738AC"/>
    <w:rsid w:val="0067408D"/>
    <w:rsid w:val="006741EA"/>
    <w:rsid w:val="00674433"/>
    <w:rsid w:val="006751CA"/>
    <w:rsid w:val="006752F5"/>
    <w:rsid w:val="006757FA"/>
    <w:rsid w:val="00675B1C"/>
    <w:rsid w:val="006761C5"/>
    <w:rsid w:val="00676CC3"/>
    <w:rsid w:val="00676DA0"/>
    <w:rsid w:val="00677088"/>
    <w:rsid w:val="006777B0"/>
    <w:rsid w:val="00677E7A"/>
    <w:rsid w:val="00680072"/>
    <w:rsid w:val="00680A4F"/>
    <w:rsid w:val="00680E7A"/>
    <w:rsid w:val="006811BD"/>
    <w:rsid w:val="00681790"/>
    <w:rsid w:val="00681AF6"/>
    <w:rsid w:val="00681C72"/>
    <w:rsid w:val="00681F5F"/>
    <w:rsid w:val="00681F69"/>
    <w:rsid w:val="006820D2"/>
    <w:rsid w:val="00682154"/>
    <w:rsid w:val="0068217F"/>
    <w:rsid w:val="006824A8"/>
    <w:rsid w:val="00682874"/>
    <w:rsid w:val="00682A57"/>
    <w:rsid w:val="00683242"/>
    <w:rsid w:val="0068340E"/>
    <w:rsid w:val="00683A28"/>
    <w:rsid w:val="00683D85"/>
    <w:rsid w:val="006842DC"/>
    <w:rsid w:val="00684E8B"/>
    <w:rsid w:val="00684F08"/>
    <w:rsid w:val="00685168"/>
    <w:rsid w:val="00685672"/>
    <w:rsid w:val="00685B4F"/>
    <w:rsid w:val="00685B96"/>
    <w:rsid w:val="00685C15"/>
    <w:rsid w:val="00685E21"/>
    <w:rsid w:val="00685EFD"/>
    <w:rsid w:val="00685F25"/>
    <w:rsid w:val="006861D6"/>
    <w:rsid w:val="00686535"/>
    <w:rsid w:val="00686CA6"/>
    <w:rsid w:val="006874DB"/>
    <w:rsid w:val="00687A5C"/>
    <w:rsid w:val="00687AD4"/>
    <w:rsid w:val="00690293"/>
    <w:rsid w:val="00690397"/>
    <w:rsid w:val="0069043F"/>
    <w:rsid w:val="00690EA8"/>
    <w:rsid w:val="00691052"/>
    <w:rsid w:val="0069145A"/>
    <w:rsid w:val="006916FB"/>
    <w:rsid w:val="00691790"/>
    <w:rsid w:val="00691C22"/>
    <w:rsid w:val="00692043"/>
    <w:rsid w:val="00692303"/>
    <w:rsid w:val="0069286B"/>
    <w:rsid w:val="00692B0F"/>
    <w:rsid w:val="0069335D"/>
    <w:rsid w:val="006936B6"/>
    <w:rsid w:val="00693AEB"/>
    <w:rsid w:val="006943AE"/>
    <w:rsid w:val="006948C1"/>
    <w:rsid w:val="0069560A"/>
    <w:rsid w:val="00695720"/>
    <w:rsid w:val="00695C64"/>
    <w:rsid w:val="00695CFF"/>
    <w:rsid w:val="00695F23"/>
    <w:rsid w:val="00696741"/>
    <w:rsid w:val="00696D60"/>
    <w:rsid w:val="00696EC9"/>
    <w:rsid w:val="006970F2"/>
    <w:rsid w:val="00697427"/>
    <w:rsid w:val="0069750D"/>
    <w:rsid w:val="00697845"/>
    <w:rsid w:val="006979A1"/>
    <w:rsid w:val="00697C74"/>
    <w:rsid w:val="006A0A46"/>
    <w:rsid w:val="006A0ABD"/>
    <w:rsid w:val="006A0CC4"/>
    <w:rsid w:val="006A1569"/>
    <w:rsid w:val="006A1774"/>
    <w:rsid w:val="006A1A31"/>
    <w:rsid w:val="006A1ECB"/>
    <w:rsid w:val="006A229D"/>
    <w:rsid w:val="006A24FC"/>
    <w:rsid w:val="006A2C5E"/>
    <w:rsid w:val="006A2DF8"/>
    <w:rsid w:val="006A2F17"/>
    <w:rsid w:val="006A338F"/>
    <w:rsid w:val="006A342F"/>
    <w:rsid w:val="006A37AA"/>
    <w:rsid w:val="006A3883"/>
    <w:rsid w:val="006A3892"/>
    <w:rsid w:val="006A3B3F"/>
    <w:rsid w:val="006A3DF4"/>
    <w:rsid w:val="006A3E48"/>
    <w:rsid w:val="006A44D1"/>
    <w:rsid w:val="006A4789"/>
    <w:rsid w:val="006A4E5A"/>
    <w:rsid w:val="006A5026"/>
    <w:rsid w:val="006A55D8"/>
    <w:rsid w:val="006A55F4"/>
    <w:rsid w:val="006A5673"/>
    <w:rsid w:val="006A578B"/>
    <w:rsid w:val="006A65F8"/>
    <w:rsid w:val="006A677B"/>
    <w:rsid w:val="006A6DA5"/>
    <w:rsid w:val="006A72E3"/>
    <w:rsid w:val="006A7724"/>
    <w:rsid w:val="006A7D45"/>
    <w:rsid w:val="006A7ED0"/>
    <w:rsid w:val="006A7F09"/>
    <w:rsid w:val="006B0416"/>
    <w:rsid w:val="006B0CA2"/>
    <w:rsid w:val="006B1053"/>
    <w:rsid w:val="006B1187"/>
    <w:rsid w:val="006B11FB"/>
    <w:rsid w:val="006B162D"/>
    <w:rsid w:val="006B248C"/>
    <w:rsid w:val="006B26BE"/>
    <w:rsid w:val="006B2AE4"/>
    <w:rsid w:val="006B2BC7"/>
    <w:rsid w:val="006B2E0F"/>
    <w:rsid w:val="006B315B"/>
    <w:rsid w:val="006B3249"/>
    <w:rsid w:val="006B336C"/>
    <w:rsid w:val="006B4579"/>
    <w:rsid w:val="006B485F"/>
    <w:rsid w:val="006B582D"/>
    <w:rsid w:val="006B61D1"/>
    <w:rsid w:val="006B6278"/>
    <w:rsid w:val="006B644E"/>
    <w:rsid w:val="006B6507"/>
    <w:rsid w:val="006B67AC"/>
    <w:rsid w:val="006B6947"/>
    <w:rsid w:val="006B785F"/>
    <w:rsid w:val="006B7E77"/>
    <w:rsid w:val="006C007D"/>
    <w:rsid w:val="006C038D"/>
    <w:rsid w:val="006C0F08"/>
    <w:rsid w:val="006C111A"/>
    <w:rsid w:val="006C1144"/>
    <w:rsid w:val="006C1168"/>
    <w:rsid w:val="006C1396"/>
    <w:rsid w:val="006C14EA"/>
    <w:rsid w:val="006C1552"/>
    <w:rsid w:val="006C1A2C"/>
    <w:rsid w:val="006C1BD1"/>
    <w:rsid w:val="006C1D9E"/>
    <w:rsid w:val="006C251A"/>
    <w:rsid w:val="006C2841"/>
    <w:rsid w:val="006C2A5E"/>
    <w:rsid w:val="006C2D98"/>
    <w:rsid w:val="006C2F89"/>
    <w:rsid w:val="006C35EA"/>
    <w:rsid w:val="006C3A66"/>
    <w:rsid w:val="006C3DA8"/>
    <w:rsid w:val="006C3DB0"/>
    <w:rsid w:val="006C45B0"/>
    <w:rsid w:val="006C45B6"/>
    <w:rsid w:val="006C4995"/>
    <w:rsid w:val="006C4A4C"/>
    <w:rsid w:val="006C4F83"/>
    <w:rsid w:val="006C5328"/>
    <w:rsid w:val="006C56ED"/>
    <w:rsid w:val="006C57CC"/>
    <w:rsid w:val="006C613A"/>
    <w:rsid w:val="006C636B"/>
    <w:rsid w:val="006C708D"/>
    <w:rsid w:val="006C714A"/>
    <w:rsid w:val="006C78B5"/>
    <w:rsid w:val="006C7B0A"/>
    <w:rsid w:val="006C7B40"/>
    <w:rsid w:val="006D0563"/>
    <w:rsid w:val="006D0644"/>
    <w:rsid w:val="006D0682"/>
    <w:rsid w:val="006D1A15"/>
    <w:rsid w:val="006D1B3C"/>
    <w:rsid w:val="006D1CD5"/>
    <w:rsid w:val="006D26A4"/>
    <w:rsid w:val="006D29E6"/>
    <w:rsid w:val="006D2E77"/>
    <w:rsid w:val="006D3576"/>
    <w:rsid w:val="006D402A"/>
    <w:rsid w:val="006D5172"/>
    <w:rsid w:val="006D6831"/>
    <w:rsid w:val="006D70C9"/>
    <w:rsid w:val="006D7459"/>
    <w:rsid w:val="006D749C"/>
    <w:rsid w:val="006D75B6"/>
    <w:rsid w:val="006D762C"/>
    <w:rsid w:val="006D790E"/>
    <w:rsid w:val="006D7DAD"/>
    <w:rsid w:val="006E0939"/>
    <w:rsid w:val="006E09BA"/>
    <w:rsid w:val="006E09C9"/>
    <w:rsid w:val="006E0CD6"/>
    <w:rsid w:val="006E1017"/>
    <w:rsid w:val="006E136B"/>
    <w:rsid w:val="006E1878"/>
    <w:rsid w:val="006E1A5B"/>
    <w:rsid w:val="006E1AE7"/>
    <w:rsid w:val="006E207F"/>
    <w:rsid w:val="006E2283"/>
    <w:rsid w:val="006E259F"/>
    <w:rsid w:val="006E2DA2"/>
    <w:rsid w:val="006E32B2"/>
    <w:rsid w:val="006E3772"/>
    <w:rsid w:val="006E4A29"/>
    <w:rsid w:val="006E4B3A"/>
    <w:rsid w:val="006E51D7"/>
    <w:rsid w:val="006E58B2"/>
    <w:rsid w:val="006E5968"/>
    <w:rsid w:val="006E5DAD"/>
    <w:rsid w:val="006E626F"/>
    <w:rsid w:val="006E6323"/>
    <w:rsid w:val="006E6B3F"/>
    <w:rsid w:val="006E6BBD"/>
    <w:rsid w:val="006E6FDE"/>
    <w:rsid w:val="006E71BF"/>
    <w:rsid w:val="006E73CA"/>
    <w:rsid w:val="006E7414"/>
    <w:rsid w:val="006E7A7E"/>
    <w:rsid w:val="006F0511"/>
    <w:rsid w:val="006F076D"/>
    <w:rsid w:val="006F0B7B"/>
    <w:rsid w:val="006F0C00"/>
    <w:rsid w:val="006F105A"/>
    <w:rsid w:val="006F11B4"/>
    <w:rsid w:val="006F1516"/>
    <w:rsid w:val="006F175C"/>
    <w:rsid w:val="006F1F9C"/>
    <w:rsid w:val="006F2131"/>
    <w:rsid w:val="006F21DD"/>
    <w:rsid w:val="006F237F"/>
    <w:rsid w:val="006F36B4"/>
    <w:rsid w:val="006F3FF1"/>
    <w:rsid w:val="006F489B"/>
    <w:rsid w:val="006F56A8"/>
    <w:rsid w:val="006F5B24"/>
    <w:rsid w:val="006F5B27"/>
    <w:rsid w:val="006F5DA1"/>
    <w:rsid w:val="006F65A8"/>
    <w:rsid w:val="006F6FAF"/>
    <w:rsid w:val="006F7271"/>
    <w:rsid w:val="006F74A6"/>
    <w:rsid w:val="006F76E0"/>
    <w:rsid w:val="006F7719"/>
    <w:rsid w:val="006F7EC0"/>
    <w:rsid w:val="00700651"/>
    <w:rsid w:val="00700AB4"/>
    <w:rsid w:val="00700AF6"/>
    <w:rsid w:val="00700E0D"/>
    <w:rsid w:val="007010A6"/>
    <w:rsid w:val="007019C6"/>
    <w:rsid w:val="00701C6B"/>
    <w:rsid w:val="00701CCD"/>
    <w:rsid w:val="00702610"/>
    <w:rsid w:val="007026DA"/>
    <w:rsid w:val="0070283C"/>
    <w:rsid w:val="00702B0C"/>
    <w:rsid w:val="00702DDA"/>
    <w:rsid w:val="00703399"/>
    <w:rsid w:val="00703AD4"/>
    <w:rsid w:val="00703D2E"/>
    <w:rsid w:val="00704197"/>
    <w:rsid w:val="0070432D"/>
    <w:rsid w:val="0070501B"/>
    <w:rsid w:val="007052EE"/>
    <w:rsid w:val="00705AC0"/>
    <w:rsid w:val="00706010"/>
    <w:rsid w:val="00706BE8"/>
    <w:rsid w:val="007071BC"/>
    <w:rsid w:val="00707565"/>
    <w:rsid w:val="0070778A"/>
    <w:rsid w:val="0070786E"/>
    <w:rsid w:val="0070798A"/>
    <w:rsid w:val="00707BA8"/>
    <w:rsid w:val="00707FE5"/>
    <w:rsid w:val="00710206"/>
    <w:rsid w:val="007102C9"/>
    <w:rsid w:val="00710414"/>
    <w:rsid w:val="0071041D"/>
    <w:rsid w:val="007107FB"/>
    <w:rsid w:val="007108A9"/>
    <w:rsid w:val="00710D70"/>
    <w:rsid w:val="00711493"/>
    <w:rsid w:val="007117AF"/>
    <w:rsid w:val="00711C97"/>
    <w:rsid w:val="00711EAC"/>
    <w:rsid w:val="00712202"/>
    <w:rsid w:val="00712293"/>
    <w:rsid w:val="007124C1"/>
    <w:rsid w:val="00712A3E"/>
    <w:rsid w:val="00712DDD"/>
    <w:rsid w:val="007132F6"/>
    <w:rsid w:val="00713456"/>
    <w:rsid w:val="007136D4"/>
    <w:rsid w:val="00713711"/>
    <w:rsid w:val="00713858"/>
    <w:rsid w:val="00713D23"/>
    <w:rsid w:val="0071436C"/>
    <w:rsid w:val="007146DD"/>
    <w:rsid w:val="00714710"/>
    <w:rsid w:val="00714B9D"/>
    <w:rsid w:val="00714D52"/>
    <w:rsid w:val="007172EC"/>
    <w:rsid w:val="007174B2"/>
    <w:rsid w:val="00717B6B"/>
    <w:rsid w:val="00717C53"/>
    <w:rsid w:val="00717CBB"/>
    <w:rsid w:val="007200E3"/>
    <w:rsid w:val="0072087D"/>
    <w:rsid w:val="00720B13"/>
    <w:rsid w:val="00720F59"/>
    <w:rsid w:val="007220B6"/>
    <w:rsid w:val="0072235C"/>
    <w:rsid w:val="0072236A"/>
    <w:rsid w:val="00722667"/>
    <w:rsid w:val="00722B07"/>
    <w:rsid w:val="007230AE"/>
    <w:rsid w:val="0072341F"/>
    <w:rsid w:val="0072362D"/>
    <w:rsid w:val="007236D8"/>
    <w:rsid w:val="00723C62"/>
    <w:rsid w:val="00723FF9"/>
    <w:rsid w:val="00724008"/>
    <w:rsid w:val="0072445F"/>
    <w:rsid w:val="00724AD8"/>
    <w:rsid w:val="00724D07"/>
    <w:rsid w:val="00725313"/>
    <w:rsid w:val="007253FB"/>
    <w:rsid w:val="00725741"/>
    <w:rsid w:val="00725CB5"/>
    <w:rsid w:val="00725E5E"/>
    <w:rsid w:val="0072666B"/>
    <w:rsid w:val="00726907"/>
    <w:rsid w:val="00726A80"/>
    <w:rsid w:val="00726E83"/>
    <w:rsid w:val="007272DB"/>
    <w:rsid w:val="007274EE"/>
    <w:rsid w:val="007279D9"/>
    <w:rsid w:val="00727B39"/>
    <w:rsid w:val="00730A33"/>
    <w:rsid w:val="007310CC"/>
    <w:rsid w:val="007319F3"/>
    <w:rsid w:val="0073221C"/>
    <w:rsid w:val="0073275B"/>
    <w:rsid w:val="00732822"/>
    <w:rsid w:val="00732A91"/>
    <w:rsid w:val="00732E9A"/>
    <w:rsid w:val="0073330A"/>
    <w:rsid w:val="007341BF"/>
    <w:rsid w:val="0073432B"/>
    <w:rsid w:val="0073499B"/>
    <w:rsid w:val="00735010"/>
    <w:rsid w:val="00735130"/>
    <w:rsid w:val="007353ED"/>
    <w:rsid w:val="00735943"/>
    <w:rsid w:val="0073598F"/>
    <w:rsid w:val="00735BBF"/>
    <w:rsid w:val="00735CBB"/>
    <w:rsid w:val="0073666D"/>
    <w:rsid w:val="00736A53"/>
    <w:rsid w:val="00736DC4"/>
    <w:rsid w:val="007374DE"/>
    <w:rsid w:val="00737900"/>
    <w:rsid w:val="00737C3A"/>
    <w:rsid w:val="00737F80"/>
    <w:rsid w:val="0074024C"/>
    <w:rsid w:val="007404BD"/>
    <w:rsid w:val="00740A85"/>
    <w:rsid w:val="00741502"/>
    <w:rsid w:val="00741925"/>
    <w:rsid w:val="00741DFA"/>
    <w:rsid w:val="0074373D"/>
    <w:rsid w:val="0074427C"/>
    <w:rsid w:val="00744436"/>
    <w:rsid w:val="0074481F"/>
    <w:rsid w:val="00744C25"/>
    <w:rsid w:val="0074610E"/>
    <w:rsid w:val="00747394"/>
    <w:rsid w:val="00747529"/>
    <w:rsid w:val="007475D6"/>
    <w:rsid w:val="0074771E"/>
    <w:rsid w:val="00747C30"/>
    <w:rsid w:val="007506E8"/>
    <w:rsid w:val="00750F4B"/>
    <w:rsid w:val="0075105E"/>
    <w:rsid w:val="007510EB"/>
    <w:rsid w:val="007510FA"/>
    <w:rsid w:val="007517D9"/>
    <w:rsid w:val="007519A9"/>
    <w:rsid w:val="00751BBB"/>
    <w:rsid w:val="00751DD8"/>
    <w:rsid w:val="00752630"/>
    <w:rsid w:val="0075270E"/>
    <w:rsid w:val="007528F6"/>
    <w:rsid w:val="00752A3D"/>
    <w:rsid w:val="00753C64"/>
    <w:rsid w:val="00753C76"/>
    <w:rsid w:val="00753E53"/>
    <w:rsid w:val="00754218"/>
    <w:rsid w:val="0075423A"/>
    <w:rsid w:val="00754550"/>
    <w:rsid w:val="007545A8"/>
    <w:rsid w:val="0075473F"/>
    <w:rsid w:val="00754B48"/>
    <w:rsid w:val="00754D83"/>
    <w:rsid w:val="00754F4E"/>
    <w:rsid w:val="00755195"/>
    <w:rsid w:val="00755E94"/>
    <w:rsid w:val="007563C6"/>
    <w:rsid w:val="007567C7"/>
    <w:rsid w:val="00757108"/>
    <w:rsid w:val="0075715A"/>
    <w:rsid w:val="00757401"/>
    <w:rsid w:val="00757441"/>
    <w:rsid w:val="0075775A"/>
    <w:rsid w:val="00757AB2"/>
    <w:rsid w:val="00757F86"/>
    <w:rsid w:val="00760B67"/>
    <w:rsid w:val="00760FB5"/>
    <w:rsid w:val="00761764"/>
    <w:rsid w:val="00761ABF"/>
    <w:rsid w:val="007621D2"/>
    <w:rsid w:val="00762321"/>
    <w:rsid w:val="007628F0"/>
    <w:rsid w:val="0076381E"/>
    <w:rsid w:val="00763B84"/>
    <w:rsid w:val="00763C42"/>
    <w:rsid w:val="00763DBF"/>
    <w:rsid w:val="00763FB1"/>
    <w:rsid w:val="00764180"/>
    <w:rsid w:val="007641F5"/>
    <w:rsid w:val="007644DC"/>
    <w:rsid w:val="00764EA6"/>
    <w:rsid w:val="00765436"/>
    <w:rsid w:val="00766073"/>
    <w:rsid w:val="00766430"/>
    <w:rsid w:val="0076693E"/>
    <w:rsid w:val="00767278"/>
    <w:rsid w:val="007675D2"/>
    <w:rsid w:val="007677DB"/>
    <w:rsid w:val="007679EB"/>
    <w:rsid w:val="00767AE6"/>
    <w:rsid w:val="00770227"/>
    <w:rsid w:val="0077046C"/>
    <w:rsid w:val="00770DEA"/>
    <w:rsid w:val="00771704"/>
    <w:rsid w:val="00771836"/>
    <w:rsid w:val="00771855"/>
    <w:rsid w:val="007718AA"/>
    <w:rsid w:val="007718F6"/>
    <w:rsid w:val="00771BA3"/>
    <w:rsid w:val="00771DCB"/>
    <w:rsid w:val="00771E27"/>
    <w:rsid w:val="007720B5"/>
    <w:rsid w:val="007721B2"/>
    <w:rsid w:val="00772D51"/>
    <w:rsid w:val="00773101"/>
    <w:rsid w:val="007731CD"/>
    <w:rsid w:val="0077364D"/>
    <w:rsid w:val="00773939"/>
    <w:rsid w:val="00773BEB"/>
    <w:rsid w:val="00774621"/>
    <w:rsid w:val="00774DC5"/>
    <w:rsid w:val="00774E07"/>
    <w:rsid w:val="0077560F"/>
    <w:rsid w:val="00775650"/>
    <w:rsid w:val="00775C5F"/>
    <w:rsid w:val="007764AC"/>
    <w:rsid w:val="007764D4"/>
    <w:rsid w:val="00776848"/>
    <w:rsid w:val="00776BBF"/>
    <w:rsid w:val="00777055"/>
    <w:rsid w:val="00777094"/>
    <w:rsid w:val="007771E6"/>
    <w:rsid w:val="00780653"/>
    <w:rsid w:val="00780729"/>
    <w:rsid w:val="0078081C"/>
    <w:rsid w:val="0078090E"/>
    <w:rsid w:val="00780B1D"/>
    <w:rsid w:val="0078124F"/>
    <w:rsid w:val="00781310"/>
    <w:rsid w:val="007818BE"/>
    <w:rsid w:val="00781DF3"/>
    <w:rsid w:val="007822E8"/>
    <w:rsid w:val="00782596"/>
    <w:rsid w:val="0078298C"/>
    <w:rsid w:val="00782BDD"/>
    <w:rsid w:val="00783901"/>
    <w:rsid w:val="00784691"/>
    <w:rsid w:val="007846E5"/>
    <w:rsid w:val="00784D93"/>
    <w:rsid w:val="00784E85"/>
    <w:rsid w:val="007856C6"/>
    <w:rsid w:val="00785C01"/>
    <w:rsid w:val="00785F9C"/>
    <w:rsid w:val="00785FF1"/>
    <w:rsid w:val="007860E9"/>
    <w:rsid w:val="0078667A"/>
    <w:rsid w:val="00786C52"/>
    <w:rsid w:val="007905E3"/>
    <w:rsid w:val="0079070E"/>
    <w:rsid w:val="00790783"/>
    <w:rsid w:val="00790AE4"/>
    <w:rsid w:val="00790C82"/>
    <w:rsid w:val="00791F90"/>
    <w:rsid w:val="00792667"/>
    <w:rsid w:val="0079297E"/>
    <w:rsid w:val="007929A3"/>
    <w:rsid w:val="007929A7"/>
    <w:rsid w:val="00792A9C"/>
    <w:rsid w:val="00792BDC"/>
    <w:rsid w:val="00793AB7"/>
    <w:rsid w:val="00794042"/>
    <w:rsid w:val="00794860"/>
    <w:rsid w:val="00794AC9"/>
    <w:rsid w:val="00795116"/>
    <w:rsid w:val="00795257"/>
    <w:rsid w:val="007954F6"/>
    <w:rsid w:val="00795554"/>
    <w:rsid w:val="00795900"/>
    <w:rsid w:val="00795F4D"/>
    <w:rsid w:val="007960DB"/>
    <w:rsid w:val="00796126"/>
    <w:rsid w:val="007965F6"/>
    <w:rsid w:val="0079669D"/>
    <w:rsid w:val="007967A0"/>
    <w:rsid w:val="00796F65"/>
    <w:rsid w:val="007971E4"/>
    <w:rsid w:val="007971EF"/>
    <w:rsid w:val="00797244"/>
    <w:rsid w:val="00797737"/>
    <w:rsid w:val="00797CD9"/>
    <w:rsid w:val="007A0707"/>
    <w:rsid w:val="007A0830"/>
    <w:rsid w:val="007A0D0E"/>
    <w:rsid w:val="007A0D35"/>
    <w:rsid w:val="007A0F29"/>
    <w:rsid w:val="007A0FD2"/>
    <w:rsid w:val="007A1214"/>
    <w:rsid w:val="007A14E6"/>
    <w:rsid w:val="007A1953"/>
    <w:rsid w:val="007A2247"/>
    <w:rsid w:val="007A30B3"/>
    <w:rsid w:val="007A31E6"/>
    <w:rsid w:val="007A3508"/>
    <w:rsid w:val="007A3FD4"/>
    <w:rsid w:val="007A4FDE"/>
    <w:rsid w:val="007A541D"/>
    <w:rsid w:val="007A576B"/>
    <w:rsid w:val="007A5866"/>
    <w:rsid w:val="007A5985"/>
    <w:rsid w:val="007A5D30"/>
    <w:rsid w:val="007A6452"/>
    <w:rsid w:val="007A6559"/>
    <w:rsid w:val="007A67AF"/>
    <w:rsid w:val="007A6D1E"/>
    <w:rsid w:val="007A6F8D"/>
    <w:rsid w:val="007A7787"/>
    <w:rsid w:val="007A77A8"/>
    <w:rsid w:val="007A7EBA"/>
    <w:rsid w:val="007B0000"/>
    <w:rsid w:val="007B0457"/>
    <w:rsid w:val="007B05C9"/>
    <w:rsid w:val="007B0999"/>
    <w:rsid w:val="007B0A19"/>
    <w:rsid w:val="007B12D0"/>
    <w:rsid w:val="007B16D7"/>
    <w:rsid w:val="007B19D8"/>
    <w:rsid w:val="007B1AFF"/>
    <w:rsid w:val="007B22F2"/>
    <w:rsid w:val="007B27D9"/>
    <w:rsid w:val="007B2D7C"/>
    <w:rsid w:val="007B2E05"/>
    <w:rsid w:val="007B37F0"/>
    <w:rsid w:val="007B381E"/>
    <w:rsid w:val="007B41AD"/>
    <w:rsid w:val="007B4220"/>
    <w:rsid w:val="007B4553"/>
    <w:rsid w:val="007B4696"/>
    <w:rsid w:val="007B60F7"/>
    <w:rsid w:val="007B632D"/>
    <w:rsid w:val="007B767E"/>
    <w:rsid w:val="007B7749"/>
    <w:rsid w:val="007C0849"/>
    <w:rsid w:val="007C0ED9"/>
    <w:rsid w:val="007C1460"/>
    <w:rsid w:val="007C15FF"/>
    <w:rsid w:val="007C1602"/>
    <w:rsid w:val="007C1838"/>
    <w:rsid w:val="007C1869"/>
    <w:rsid w:val="007C1BF1"/>
    <w:rsid w:val="007C1DC2"/>
    <w:rsid w:val="007C246D"/>
    <w:rsid w:val="007C2753"/>
    <w:rsid w:val="007C28CB"/>
    <w:rsid w:val="007C30E3"/>
    <w:rsid w:val="007C3213"/>
    <w:rsid w:val="007C325F"/>
    <w:rsid w:val="007C33A9"/>
    <w:rsid w:val="007C3462"/>
    <w:rsid w:val="007C35BF"/>
    <w:rsid w:val="007C35EF"/>
    <w:rsid w:val="007C37E4"/>
    <w:rsid w:val="007C3901"/>
    <w:rsid w:val="007C3E38"/>
    <w:rsid w:val="007C4107"/>
    <w:rsid w:val="007C4815"/>
    <w:rsid w:val="007C4B14"/>
    <w:rsid w:val="007C58CE"/>
    <w:rsid w:val="007C6379"/>
    <w:rsid w:val="007C677F"/>
    <w:rsid w:val="007C6872"/>
    <w:rsid w:val="007C72B8"/>
    <w:rsid w:val="007C7C8B"/>
    <w:rsid w:val="007D00D2"/>
    <w:rsid w:val="007D0692"/>
    <w:rsid w:val="007D06C7"/>
    <w:rsid w:val="007D0A66"/>
    <w:rsid w:val="007D0AF0"/>
    <w:rsid w:val="007D0BA4"/>
    <w:rsid w:val="007D0C52"/>
    <w:rsid w:val="007D0C8F"/>
    <w:rsid w:val="007D0C97"/>
    <w:rsid w:val="007D114E"/>
    <w:rsid w:val="007D170B"/>
    <w:rsid w:val="007D17A6"/>
    <w:rsid w:val="007D18E1"/>
    <w:rsid w:val="007D263E"/>
    <w:rsid w:val="007D26E3"/>
    <w:rsid w:val="007D29B4"/>
    <w:rsid w:val="007D2EFB"/>
    <w:rsid w:val="007D3047"/>
    <w:rsid w:val="007D33BF"/>
    <w:rsid w:val="007D38CD"/>
    <w:rsid w:val="007D392C"/>
    <w:rsid w:val="007D3E0D"/>
    <w:rsid w:val="007D4014"/>
    <w:rsid w:val="007D53E8"/>
    <w:rsid w:val="007D594C"/>
    <w:rsid w:val="007D5F19"/>
    <w:rsid w:val="007D60F9"/>
    <w:rsid w:val="007D6104"/>
    <w:rsid w:val="007D6416"/>
    <w:rsid w:val="007D6C06"/>
    <w:rsid w:val="007D742D"/>
    <w:rsid w:val="007D7760"/>
    <w:rsid w:val="007D77D8"/>
    <w:rsid w:val="007D7866"/>
    <w:rsid w:val="007D7C26"/>
    <w:rsid w:val="007D7C9A"/>
    <w:rsid w:val="007E00ED"/>
    <w:rsid w:val="007E0210"/>
    <w:rsid w:val="007E0690"/>
    <w:rsid w:val="007E0A4A"/>
    <w:rsid w:val="007E0E80"/>
    <w:rsid w:val="007E0F1C"/>
    <w:rsid w:val="007E19B7"/>
    <w:rsid w:val="007E1A14"/>
    <w:rsid w:val="007E24FD"/>
    <w:rsid w:val="007E26D1"/>
    <w:rsid w:val="007E2DDA"/>
    <w:rsid w:val="007E31B6"/>
    <w:rsid w:val="007E330F"/>
    <w:rsid w:val="007E33F3"/>
    <w:rsid w:val="007E34E3"/>
    <w:rsid w:val="007E3591"/>
    <w:rsid w:val="007E3E87"/>
    <w:rsid w:val="007E3ECA"/>
    <w:rsid w:val="007E40A8"/>
    <w:rsid w:val="007E5019"/>
    <w:rsid w:val="007E5958"/>
    <w:rsid w:val="007E5A5B"/>
    <w:rsid w:val="007E5E8B"/>
    <w:rsid w:val="007E619D"/>
    <w:rsid w:val="007E6301"/>
    <w:rsid w:val="007E6495"/>
    <w:rsid w:val="007E683E"/>
    <w:rsid w:val="007E6E6C"/>
    <w:rsid w:val="007E6F34"/>
    <w:rsid w:val="007E7409"/>
    <w:rsid w:val="007E7778"/>
    <w:rsid w:val="007E7C8A"/>
    <w:rsid w:val="007E7EB2"/>
    <w:rsid w:val="007F00B8"/>
    <w:rsid w:val="007F0563"/>
    <w:rsid w:val="007F077E"/>
    <w:rsid w:val="007F08DB"/>
    <w:rsid w:val="007F1017"/>
    <w:rsid w:val="007F1610"/>
    <w:rsid w:val="007F16D8"/>
    <w:rsid w:val="007F17C1"/>
    <w:rsid w:val="007F1D40"/>
    <w:rsid w:val="007F1F4B"/>
    <w:rsid w:val="007F2EEE"/>
    <w:rsid w:val="007F3305"/>
    <w:rsid w:val="007F33E2"/>
    <w:rsid w:val="007F3A2D"/>
    <w:rsid w:val="007F3D14"/>
    <w:rsid w:val="007F48B8"/>
    <w:rsid w:val="007F4B04"/>
    <w:rsid w:val="007F52D1"/>
    <w:rsid w:val="007F5DBD"/>
    <w:rsid w:val="007F6144"/>
    <w:rsid w:val="007F6760"/>
    <w:rsid w:val="007F7259"/>
    <w:rsid w:val="007F7811"/>
    <w:rsid w:val="007F7AE6"/>
    <w:rsid w:val="007F7F95"/>
    <w:rsid w:val="007F7FF8"/>
    <w:rsid w:val="008004C9"/>
    <w:rsid w:val="00800D6F"/>
    <w:rsid w:val="00801202"/>
    <w:rsid w:val="00801B0B"/>
    <w:rsid w:val="00802158"/>
    <w:rsid w:val="0080231C"/>
    <w:rsid w:val="00802341"/>
    <w:rsid w:val="00802638"/>
    <w:rsid w:val="00803449"/>
    <w:rsid w:val="00803A69"/>
    <w:rsid w:val="00804068"/>
    <w:rsid w:val="008040C6"/>
    <w:rsid w:val="008040CD"/>
    <w:rsid w:val="00804C0F"/>
    <w:rsid w:val="00804CAA"/>
    <w:rsid w:val="00805159"/>
    <w:rsid w:val="0080530B"/>
    <w:rsid w:val="0080572E"/>
    <w:rsid w:val="008059D1"/>
    <w:rsid w:val="00806096"/>
    <w:rsid w:val="00806C14"/>
    <w:rsid w:val="00807547"/>
    <w:rsid w:val="008075B9"/>
    <w:rsid w:val="00812972"/>
    <w:rsid w:val="00812E6A"/>
    <w:rsid w:val="00812E7A"/>
    <w:rsid w:val="00812F8F"/>
    <w:rsid w:val="00813367"/>
    <w:rsid w:val="008137EF"/>
    <w:rsid w:val="00814601"/>
    <w:rsid w:val="00814742"/>
    <w:rsid w:val="00815343"/>
    <w:rsid w:val="0081536E"/>
    <w:rsid w:val="00815A36"/>
    <w:rsid w:val="00815D59"/>
    <w:rsid w:val="00815E48"/>
    <w:rsid w:val="00815FCA"/>
    <w:rsid w:val="00816282"/>
    <w:rsid w:val="00816F32"/>
    <w:rsid w:val="00816FAC"/>
    <w:rsid w:val="00820032"/>
    <w:rsid w:val="00820215"/>
    <w:rsid w:val="00820599"/>
    <w:rsid w:val="0082067C"/>
    <w:rsid w:val="00820864"/>
    <w:rsid w:val="00820B2E"/>
    <w:rsid w:val="00820DD6"/>
    <w:rsid w:val="00820DF2"/>
    <w:rsid w:val="0082143C"/>
    <w:rsid w:val="008215D7"/>
    <w:rsid w:val="00821717"/>
    <w:rsid w:val="00821D91"/>
    <w:rsid w:val="00822049"/>
    <w:rsid w:val="008228C4"/>
    <w:rsid w:val="00822E20"/>
    <w:rsid w:val="0082310F"/>
    <w:rsid w:val="00823A0B"/>
    <w:rsid w:val="00823B4B"/>
    <w:rsid w:val="00824044"/>
    <w:rsid w:val="008241D3"/>
    <w:rsid w:val="00824519"/>
    <w:rsid w:val="008248F8"/>
    <w:rsid w:val="00825614"/>
    <w:rsid w:val="0082593D"/>
    <w:rsid w:val="00825A5B"/>
    <w:rsid w:val="00826DB3"/>
    <w:rsid w:val="008276B0"/>
    <w:rsid w:val="00827B22"/>
    <w:rsid w:val="00827EBC"/>
    <w:rsid w:val="008301AA"/>
    <w:rsid w:val="00830937"/>
    <w:rsid w:val="00830DDA"/>
    <w:rsid w:val="00831267"/>
    <w:rsid w:val="00831489"/>
    <w:rsid w:val="00831B3F"/>
    <w:rsid w:val="00831B5A"/>
    <w:rsid w:val="00831D67"/>
    <w:rsid w:val="00831FD1"/>
    <w:rsid w:val="0083227C"/>
    <w:rsid w:val="00832291"/>
    <w:rsid w:val="008326FF"/>
    <w:rsid w:val="00832870"/>
    <w:rsid w:val="00832F59"/>
    <w:rsid w:val="0083306E"/>
    <w:rsid w:val="0083358C"/>
    <w:rsid w:val="0083365B"/>
    <w:rsid w:val="00833BA5"/>
    <w:rsid w:val="00834245"/>
    <w:rsid w:val="0083432F"/>
    <w:rsid w:val="00834AC9"/>
    <w:rsid w:val="00834B9C"/>
    <w:rsid w:val="00834CBD"/>
    <w:rsid w:val="00835310"/>
    <w:rsid w:val="0083614F"/>
    <w:rsid w:val="0083642E"/>
    <w:rsid w:val="008365FE"/>
    <w:rsid w:val="0083668F"/>
    <w:rsid w:val="0083681C"/>
    <w:rsid w:val="008374EF"/>
    <w:rsid w:val="0083785A"/>
    <w:rsid w:val="00837A2E"/>
    <w:rsid w:val="00840733"/>
    <w:rsid w:val="00840AD1"/>
    <w:rsid w:val="00841797"/>
    <w:rsid w:val="008417F1"/>
    <w:rsid w:val="008418D5"/>
    <w:rsid w:val="00841C69"/>
    <w:rsid w:val="00841D7A"/>
    <w:rsid w:val="00841EE8"/>
    <w:rsid w:val="00841F27"/>
    <w:rsid w:val="008421B6"/>
    <w:rsid w:val="008424B7"/>
    <w:rsid w:val="0084269A"/>
    <w:rsid w:val="00842B48"/>
    <w:rsid w:val="0084355F"/>
    <w:rsid w:val="00843B7A"/>
    <w:rsid w:val="00843C85"/>
    <w:rsid w:val="0084430C"/>
    <w:rsid w:val="008444AC"/>
    <w:rsid w:val="00844A13"/>
    <w:rsid w:val="0084515A"/>
    <w:rsid w:val="00845517"/>
    <w:rsid w:val="00845D37"/>
    <w:rsid w:val="0084644E"/>
    <w:rsid w:val="00846C58"/>
    <w:rsid w:val="00846EE9"/>
    <w:rsid w:val="0084712F"/>
    <w:rsid w:val="008471FB"/>
    <w:rsid w:val="0084733A"/>
    <w:rsid w:val="00847605"/>
    <w:rsid w:val="0084768A"/>
    <w:rsid w:val="0084780B"/>
    <w:rsid w:val="00850086"/>
    <w:rsid w:val="0085021D"/>
    <w:rsid w:val="008509EC"/>
    <w:rsid w:val="0085125D"/>
    <w:rsid w:val="00851970"/>
    <w:rsid w:val="00851AD3"/>
    <w:rsid w:val="00851F9D"/>
    <w:rsid w:val="0085222D"/>
    <w:rsid w:val="008526EB"/>
    <w:rsid w:val="00852717"/>
    <w:rsid w:val="00852AD2"/>
    <w:rsid w:val="00852C95"/>
    <w:rsid w:val="00852E0D"/>
    <w:rsid w:val="00852E77"/>
    <w:rsid w:val="00853C80"/>
    <w:rsid w:val="00853CEA"/>
    <w:rsid w:val="0085437B"/>
    <w:rsid w:val="00854560"/>
    <w:rsid w:val="0085460B"/>
    <w:rsid w:val="008547B9"/>
    <w:rsid w:val="00855261"/>
    <w:rsid w:val="0085557D"/>
    <w:rsid w:val="0085566F"/>
    <w:rsid w:val="008558DF"/>
    <w:rsid w:val="008562AF"/>
    <w:rsid w:val="00856352"/>
    <w:rsid w:val="00856865"/>
    <w:rsid w:val="00856A40"/>
    <w:rsid w:val="00856BF9"/>
    <w:rsid w:val="00857334"/>
    <w:rsid w:val="008573E5"/>
    <w:rsid w:val="00857404"/>
    <w:rsid w:val="00857DC3"/>
    <w:rsid w:val="008604F6"/>
    <w:rsid w:val="00860900"/>
    <w:rsid w:val="00860965"/>
    <w:rsid w:val="00860A48"/>
    <w:rsid w:val="00860A99"/>
    <w:rsid w:val="00860C09"/>
    <w:rsid w:val="00860CEB"/>
    <w:rsid w:val="00861BEA"/>
    <w:rsid w:val="00861EFA"/>
    <w:rsid w:val="0086271F"/>
    <w:rsid w:val="00862F95"/>
    <w:rsid w:val="00863605"/>
    <w:rsid w:val="008636CD"/>
    <w:rsid w:val="00863B38"/>
    <w:rsid w:val="008640F6"/>
    <w:rsid w:val="0086472C"/>
    <w:rsid w:val="008647A2"/>
    <w:rsid w:val="00864856"/>
    <w:rsid w:val="00864A3F"/>
    <w:rsid w:val="00864E18"/>
    <w:rsid w:val="00864E6C"/>
    <w:rsid w:val="00865281"/>
    <w:rsid w:val="008659F5"/>
    <w:rsid w:val="008660B1"/>
    <w:rsid w:val="0086624B"/>
    <w:rsid w:val="00866329"/>
    <w:rsid w:val="0086637B"/>
    <w:rsid w:val="00866418"/>
    <w:rsid w:val="00866981"/>
    <w:rsid w:val="00867AAE"/>
    <w:rsid w:val="008718DF"/>
    <w:rsid w:val="008719D0"/>
    <w:rsid w:val="00872014"/>
    <w:rsid w:val="008721E7"/>
    <w:rsid w:val="0087235D"/>
    <w:rsid w:val="00873125"/>
    <w:rsid w:val="00873D16"/>
    <w:rsid w:val="00873F82"/>
    <w:rsid w:val="00874A1D"/>
    <w:rsid w:val="008751B2"/>
    <w:rsid w:val="00875685"/>
    <w:rsid w:val="008757B9"/>
    <w:rsid w:val="008760B8"/>
    <w:rsid w:val="0087629B"/>
    <w:rsid w:val="008762F5"/>
    <w:rsid w:val="0087636D"/>
    <w:rsid w:val="00877159"/>
    <w:rsid w:val="0087749D"/>
    <w:rsid w:val="0087771B"/>
    <w:rsid w:val="00880273"/>
    <w:rsid w:val="00880A61"/>
    <w:rsid w:val="00880BBD"/>
    <w:rsid w:val="00880E03"/>
    <w:rsid w:val="008812BF"/>
    <w:rsid w:val="008822B7"/>
    <w:rsid w:val="0088248C"/>
    <w:rsid w:val="00882510"/>
    <w:rsid w:val="00882768"/>
    <w:rsid w:val="00882D25"/>
    <w:rsid w:val="00883230"/>
    <w:rsid w:val="008839EF"/>
    <w:rsid w:val="00883ADB"/>
    <w:rsid w:val="00883FA1"/>
    <w:rsid w:val="0088400D"/>
    <w:rsid w:val="008850BE"/>
    <w:rsid w:val="00885F18"/>
    <w:rsid w:val="00886207"/>
    <w:rsid w:val="0088669E"/>
    <w:rsid w:val="00886847"/>
    <w:rsid w:val="00886FF7"/>
    <w:rsid w:val="008870A9"/>
    <w:rsid w:val="00887266"/>
    <w:rsid w:val="00887379"/>
    <w:rsid w:val="00887C2A"/>
    <w:rsid w:val="00887F5F"/>
    <w:rsid w:val="00890BE5"/>
    <w:rsid w:val="008917DC"/>
    <w:rsid w:val="008919D2"/>
    <w:rsid w:val="00891F78"/>
    <w:rsid w:val="00892031"/>
    <w:rsid w:val="00892518"/>
    <w:rsid w:val="00892601"/>
    <w:rsid w:val="008927DE"/>
    <w:rsid w:val="00892B6C"/>
    <w:rsid w:val="008930F4"/>
    <w:rsid w:val="0089391D"/>
    <w:rsid w:val="00893B62"/>
    <w:rsid w:val="00893D1D"/>
    <w:rsid w:val="0089410E"/>
    <w:rsid w:val="008944F7"/>
    <w:rsid w:val="00894787"/>
    <w:rsid w:val="00894DC5"/>
    <w:rsid w:val="00894E3B"/>
    <w:rsid w:val="00894EF6"/>
    <w:rsid w:val="00894F09"/>
    <w:rsid w:val="008950A5"/>
    <w:rsid w:val="008952FF"/>
    <w:rsid w:val="008954E9"/>
    <w:rsid w:val="008955F6"/>
    <w:rsid w:val="00895652"/>
    <w:rsid w:val="00896368"/>
    <w:rsid w:val="00896514"/>
    <w:rsid w:val="00896B70"/>
    <w:rsid w:val="00897820"/>
    <w:rsid w:val="00897B24"/>
    <w:rsid w:val="008A00EB"/>
    <w:rsid w:val="008A0615"/>
    <w:rsid w:val="008A0F33"/>
    <w:rsid w:val="008A1337"/>
    <w:rsid w:val="008A18C9"/>
    <w:rsid w:val="008A2441"/>
    <w:rsid w:val="008A2A37"/>
    <w:rsid w:val="008A2BB7"/>
    <w:rsid w:val="008A306B"/>
    <w:rsid w:val="008A3443"/>
    <w:rsid w:val="008A443C"/>
    <w:rsid w:val="008A4482"/>
    <w:rsid w:val="008A4A10"/>
    <w:rsid w:val="008A4C6C"/>
    <w:rsid w:val="008A5086"/>
    <w:rsid w:val="008A5319"/>
    <w:rsid w:val="008A54A0"/>
    <w:rsid w:val="008A55FB"/>
    <w:rsid w:val="008A56B8"/>
    <w:rsid w:val="008A5BEB"/>
    <w:rsid w:val="008A5F00"/>
    <w:rsid w:val="008A63D2"/>
    <w:rsid w:val="008A6747"/>
    <w:rsid w:val="008A6868"/>
    <w:rsid w:val="008A7A25"/>
    <w:rsid w:val="008B07DF"/>
    <w:rsid w:val="008B0E16"/>
    <w:rsid w:val="008B0E63"/>
    <w:rsid w:val="008B1614"/>
    <w:rsid w:val="008B1CA7"/>
    <w:rsid w:val="008B1CB8"/>
    <w:rsid w:val="008B2D40"/>
    <w:rsid w:val="008B2D6A"/>
    <w:rsid w:val="008B2E99"/>
    <w:rsid w:val="008B309D"/>
    <w:rsid w:val="008B4097"/>
    <w:rsid w:val="008B470F"/>
    <w:rsid w:val="008B5A5D"/>
    <w:rsid w:val="008B652C"/>
    <w:rsid w:val="008B6831"/>
    <w:rsid w:val="008B6900"/>
    <w:rsid w:val="008B734C"/>
    <w:rsid w:val="008B73FF"/>
    <w:rsid w:val="008B75C6"/>
    <w:rsid w:val="008B76EC"/>
    <w:rsid w:val="008B7A6A"/>
    <w:rsid w:val="008B7B16"/>
    <w:rsid w:val="008C0433"/>
    <w:rsid w:val="008C0908"/>
    <w:rsid w:val="008C0A96"/>
    <w:rsid w:val="008C1754"/>
    <w:rsid w:val="008C1935"/>
    <w:rsid w:val="008C2082"/>
    <w:rsid w:val="008C2191"/>
    <w:rsid w:val="008C2676"/>
    <w:rsid w:val="008C2B73"/>
    <w:rsid w:val="008C2BE4"/>
    <w:rsid w:val="008C348A"/>
    <w:rsid w:val="008C3E2D"/>
    <w:rsid w:val="008C3F3E"/>
    <w:rsid w:val="008C5698"/>
    <w:rsid w:val="008C56D5"/>
    <w:rsid w:val="008C57F6"/>
    <w:rsid w:val="008C5D4C"/>
    <w:rsid w:val="008C6693"/>
    <w:rsid w:val="008C6A7A"/>
    <w:rsid w:val="008C6E60"/>
    <w:rsid w:val="008C787B"/>
    <w:rsid w:val="008C7AAF"/>
    <w:rsid w:val="008D000A"/>
    <w:rsid w:val="008D00DB"/>
    <w:rsid w:val="008D0559"/>
    <w:rsid w:val="008D0A0A"/>
    <w:rsid w:val="008D0FCC"/>
    <w:rsid w:val="008D1A49"/>
    <w:rsid w:val="008D2636"/>
    <w:rsid w:val="008D278B"/>
    <w:rsid w:val="008D2EEA"/>
    <w:rsid w:val="008D36DC"/>
    <w:rsid w:val="008D3C4F"/>
    <w:rsid w:val="008D3F41"/>
    <w:rsid w:val="008D5B26"/>
    <w:rsid w:val="008D5C11"/>
    <w:rsid w:val="008D6CBD"/>
    <w:rsid w:val="008D6EFF"/>
    <w:rsid w:val="008D75F5"/>
    <w:rsid w:val="008D7B35"/>
    <w:rsid w:val="008E0442"/>
    <w:rsid w:val="008E04A0"/>
    <w:rsid w:val="008E0C5A"/>
    <w:rsid w:val="008E0ECC"/>
    <w:rsid w:val="008E19A1"/>
    <w:rsid w:val="008E1C58"/>
    <w:rsid w:val="008E1D68"/>
    <w:rsid w:val="008E274D"/>
    <w:rsid w:val="008E3FC4"/>
    <w:rsid w:val="008E4056"/>
    <w:rsid w:val="008E4144"/>
    <w:rsid w:val="008E43F0"/>
    <w:rsid w:val="008E460B"/>
    <w:rsid w:val="008E4A1A"/>
    <w:rsid w:val="008E4C23"/>
    <w:rsid w:val="008E4D87"/>
    <w:rsid w:val="008E50B4"/>
    <w:rsid w:val="008E58D4"/>
    <w:rsid w:val="008E5CC5"/>
    <w:rsid w:val="008E6008"/>
    <w:rsid w:val="008E657C"/>
    <w:rsid w:val="008E669B"/>
    <w:rsid w:val="008E68C7"/>
    <w:rsid w:val="008E6CFE"/>
    <w:rsid w:val="008E6D83"/>
    <w:rsid w:val="008E764F"/>
    <w:rsid w:val="008E7D7A"/>
    <w:rsid w:val="008F008C"/>
    <w:rsid w:val="008F0488"/>
    <w:rsid w:val="008F05EF"/>
    <w:rsid w:val="008F0D10"/>
    <w:rsid w:val="008F0EB6"/>
    <w:rsid w:val="008F1BE6"/>
    <w:rsid w:val="008F256F"/>
    <w:rsid w:val="008F2939"/>
    <w:rsid w:val="008F2956"/>
    <w:rsid w:val="008F2999"/>
    <w:rsid w:val="008F2A96"/>
    <w:rsid w:val="008F2B25"/>
    <w:rsid w:val="008F2D9A"/>
    <w:rsid w:val="008F379F"/>
    <w:rsid w:val="008F3E3B"/>
    <w:rsid w:val="008F3FE4"/>
    <w:rsid w:val="008F440C"/>
    <w:rsid w:val="008F441E"/>
    <w:rsid w:val="008F462E"/>
    <w:rsid w:val="008F4CD1"/>
    <w:rsid w:val="008F5104"/>
    <w:rsid w:val="008F538C"/>
    <w:rsid w:val="008F54D7"/>
    <w:rsid w:val="008F54DE"/>
    <w:rsid w:val="008F59AD"/>
    <w:rsid w:val="008F59C0"/>
    <w:rsid w:val="008F5B06"/>
    <w:rsid w:val="008F6194"/>
    <w:rsid w:val="008F66D0"/>
    <w:rsid w:val="008F707B"/>
    <w:rsid w:val="008F7123"/>
    <w:rsid w:val="008F7240"/>
    <w:rsid w:val="008F7253"/>
    <w:rsid w:val="008F7D6F"/>
    <w:rsid w:val="008F7FDD"/>
    <w:rsid w:val="0090021E"/>
    <w:rsid w:val="00900734"/>
    <w:rsid w:val="00900828"/>
    <w:rsid w:val="00900887"/>
    <w:rsid w:val="00900C14"/>
    <w:rsid w:val="00900C29"/>
    <w:rsid w:val="00900C4E"/>
    <w:rsid w:val="00900D02"/>
    <w:rsid w:val="00900E1B"/>
    <w:rsid w:val="0090135C"/>
    <w:rsid w:val="00901453"/>
    <w:rsid w:val="00901574"/>
    <w:rsid w:val="0090165C"/>
    <w:rsid w:val="00901694"/>
    <w:rsid w:val="00901E92"/>
    <w:rsid w:val="00903507"/>
    <w:rsid w:val="00903876"/>
    <w:rsid w:val="009038E3"/>
    <w:rsid w:val="00903C62"/>
    <w:rsid w:val="0090403D"/>
    <w:rsid w:val="009043C3"/>
    <w:rsid w:val="0090497F"/>
    <w:rsid w:val="00904AF6"/>
    <w:rsid w:val="00904BF2"/>
    <w:rsid w:val="00904E12"/>
    <w:rsid w:val="00905084"/>
    <w:rsid w:val="009051ED"/>
    <w:rsid w:val="0090527D"/>
    <w:rsid w:val="00905382"/>
    <w:rsid w:val="00906FF5"/>
    <w:rsid w:val="009070AD"/>
    <w:rsid w:val="00907269"/>
    <w:rsid w:val="00907E4B"/>
    <w:rsid w:val="00907F93"/>
    <w:rsid w:val="009101FC"/>
    <w:rsid w:val="00910286"/>
    <w:rsid w:val="00910817"/>
    <w:rsid w:val="009109DD"/>
    <w:rsid w:val="00910A37"/>
    <w:rsid w:val="00910A80"/>
    <w:rsid w:val="00910CAC"/>
    <w:rsid w:val="00910D44"/>
    <w:rsid w:val="00910FCE"/>
    <w:rsid w:val="009111EB"/>
    <w:rsid w:val="00912881"/>
    <w:rsid w:val="00912CC3"/>
    <w:rsid w:val="00912D4A"/>
    <w:rsid w:val="00912DA7"/>
    <w:rsid w:val="00912DF5"/>
    <w:rsid w:val="009133BE"/>
    <w:rsid w:val="00913BA8"/>
    <w:rsid w:val="00913C66"/>
    <w:rsid w:val="009147B9"/>
    <w:rsid w:val="009149FD"/>
    <w:rsid w:val="00914AAD"/>
    <w:rsid w:val="00914BE5"/>
    <w:rsid w:val="009151A3"/>
    <w:rsid w:val="009151DD"/>
    <w:rsid w:val="009152AC"/>
    <w:rsid w:val="00915B48"/>
    <w:rsid w:val="00916119"/>
    <w:rsid w:val="0091625E"/>
    <w:rsid w:val="00916D68"/>
    <w:rsid w:val="00916DE1"/>
    <w:rsid w:val="00916FB5"/>
    <w:rsid w:val="0091762F"/>
    <w:rsid w:val="00917641"/>
    <w:rsid w:val="00917897"/>
    <w:rsid w:val="00917941"/>
    <w:rsid w:val="00917DE7"/>
    <w:rsid w:val="00920104"/>
    <w:rsid w:val="00920A54"/>
    <w:rsid w:val="00920AE3"/>
    <w:rsid w:val="00921355"/>
    <w:rsid w:val="009216AB"/>
    <w:rsid w:val="00921C0D"/>
    <w:rsid w:val="00921D28"/>
    <w:rsid w:val="00921DC5"/>
    <w:rsid w:val="00921F29"/>
    <w:rsid w:val="009225E8"/>
    <w:rsid w:val="00922BC4"/>
    <w:rsid w:val="0092366C"/>
    <w:rsid w:val="00924598"/>
    <w:rsid w:val="009257C8"/>
    <w:rsid w:val="0092582B"/>
    <w:rsid w:val="00926AA8"/>
    <w:rsid w:val="00927643"/>
    <w:rsid w:val="00927F5A"/>
    <w:rsid w:val="00930322"/>
    <w:rsid w:val="009303BE"/>
    <w:rsid w:val="00930BD2"/>
    <w:rsid w:val="009315D6"/>
    <w:rsid w:val="00931797"/>
    <w:rsid w:val="009317A0"/>
    <w:rsid w:val="00931A42"/>
    <w:rsid w:val="00931A81"/>
    <w:rsid w:val="00931DF7"/>
    <w:rsid w:val="00932637"/>
    <w:rsid w:val="00933307"/>
    <w:rsid w:val="00933624"/>
    <w:rsid w:val="00933778"/>
    <w:rsid w:val="009338AE"/>
    <w:rsid w:val="00933B50"/>
    <w:rsid w:val="00934407"/>
    <w:rsid w:val="00934534"/>
    <w:rsid w:val="00934973"/>
    <w:rsid w:val="00934B28"/>
    <w:rsid w:val="009350E6"/>
    <w:rsid w:val="0093527D"/>
    <w:rsid w:val="009355ED"/>
    <w:rsid w:val="009358EE"/>
    <w:rsid w:val="0093598B"/>
    <w:rsid w:val="009359CC"/>
    <w:rsid w:val="00935DDE"/>
    <w:rsid w:val="00935E9E"/>
    <w:rsid w:val="0093603A"/>
    <w:rsid w:val="009361A4"/>
    <w:rsid w:val="00936AAE"/>
    <w:rsid w:val="00937584"/>
    <w:rsid w:val="00940084"/>
    <w:rsid w:val="00940238"/>
    <w:rsid w:val="00940E6D"/>
    <w:rsid w:val="00941089"/>
    <w:rsid w:val="009410A8"/>
    <w:rsid w:val="009423B2"/>
    <w:rsid w:val="009428D5"/>
    <w:rsid w:val="00942ED6"/>
    <w:rsid w:val="009432DE"/>
    <w:rsid w:val="00943809"/>
    <w:rsid w:val="00943E8D"/>
    <w:rsid w:val="00944187"/>
    <w:rsid w:val="0094459C"/>
    <w:rsid w:val="00944908"/>
    <w:rsid w:val="00944A07"/>
    <w:rsid w:val="00944A9C"/>
    <w:rsid w:val="00944C45"/>
    <w:rsid w:val="00944C4A"/>
    <w:rsid w:val="00945338"/>
    <w:rsid w:val="00945614"/>
    <w:rsid w:val="0094571E"/>
    <w:rsid w:val="0094581E"/>
    <w:rsid w:val="0094638C"/>
    <w:rsid w:val="00946416"/>
    <w:rsid w:val="00946592"/>
    <w:rsid w:val="00946716"/>
    <w:rsid w:val="00946A66"/>
    <w:rsid w:val="00946C27"/>
    <w:rsid w:val="00946C3A"/>
    <w:rsid w:val="00946C74"/>
    <w:rsid w:val="0094703C"/>
    <w:rsid w:val="009479B3"/>
    <w:rsid w:val="009479BE"/>
    <w:rsid w:val="00947C58"/>
    <w:rsid w:val="00947DDF"/>
    <w:rsid w:val="00950671"/>
    <w:rsid w:val="00950E84"/>
    <w:rsid w:val="00950F57"/>
    <w:rsid w:val="00951E75"/>
    <w:rsid w:val="00952B8A"/>
    <w:rsid w:val="00952DAB"/>
    <w:rsid w:val="0095303B"/>
    <w:rsid w:val="00953147"/>
    <w:rsid w:val="00953A3B"/>
    <w:rsid w:val="00953CFA"/>
    <w:rsid w:val="00953E0A"/>
    <w:rsid w:val="0095418C"/>
    <w:rsid w:val="009542D9"/>
    <w:rsid w:val="00954478"/>
    <w:rsid w:val="009547F7"/>
    <w:rsid w:val="0095489B"/>
    <w:rsid w:val="00955062"/>
    <w:rsid w:val="0095513A"/>
    <w:rsid w:val="00955505"/>
    <w:rsid w:val="00955520"/>
    <w:rsid w:val="009556C3"/>
    <w:rsid w:val="00955827"/>
    <w:rsid w:val="00955861"/>
    <w:rsid w:val="00955AED"/>
    <w:rsid w:val="00955BDA"/>
    <w:rsid w:val="00956061"/>
    <w:rsid w:val="009562A0"/>
    <w:rsid w:val="00956490"/>
    <w:rsid w:val="009566A1"/>
    <w:rsid w:val="00956A19"/>
    <w:rsid w:val="00956B1D"/>
    <w:rsid w:val="00960402"/>
    <w:rsid w:val="009604EB"/>
    <w:rsid w:val="0096058E"/>
    <w:rsid w:val="00961606"/>
    <w:rsid w:val="009618CC"/>
    <w:rsid w:val="00962959"/>
    <w:rsid w:val="00962DCA"/>
    <w:rsid w:val="00963375"/>
    <w:rsid w:val="00963C99"/>
    <w:rsid w:val="009645E2"/>
    <w:rsid w:val="00964778"/>
    <w:rsid w:val="009647D4"/>
    <w:rsid w:val="009655E4"/>
    <w:rsid w:val="0096614F"/>
    <w:rsid w:val="00966DC3"/>
    <w:rsid w:val="009670BE"/>
    <w:rsid w:val="0096765C"/>
    <w:rsid w:val="00967701"/>
    <w:rsid w:val="0097013B"/>
    <w:rsid w:val="00970367"/>
    <w:rsid w:val="00970426"/>
    <w:rsid w:val="0097045E"/>
    <w:rsid w:val="009705E1"/>
    <w:rsid w:val="00971848"/>
    <w:rsid w:val="0097222B"/>
    <w:rsid w:val="00972464"/>
    <w:rsid w:val="0097278D"/>
    <w:rsid w:val="0097289F"/>
    <w:rsid w:val="00972995"/>
    <w:rsid w:val="00972BC2"/>
    <w:rsid w:val="00972CE5"/>
    <w:rsid w:val="00972D19"/>
    <w:rsid w:val="009733DD"/>
    <w:rsid w:val="00973F79"/>
    <w:rsid w:val="009742D4"/>
    <w:rsid w:val="00974596"/>
    <w:rsid w:val="009746CD"/>
    <w:rsid w:val="0097492D"/>
    <w:rsid w:val="00974C63"/>
    <w:rsid w:val="00974F41"/>
    <w:rsid w:val="00975087"/>
    <w:rsid w:val="009752F5"/>
    <w:rsid w:val="009756AF"/>
    <w:rsid w:val="0097580A"/>
    <w:rsid w:val="00975BB7"/>
    <w:rsid w:val="00976100"/>
    <w:rsid w:val="0097622F"/>
    <w:rsid w:val="009763BA"/>
    <w:rsid w:val="00976A6E"/>
    <w:rsid w:val="00980170"/>
    <w:rsid w:val="00980305"/>
    <w:rsid w:val="00980384"/>
    <w:rsid w:val="00980429"/>
    <w:rsid w:val="009805D9"/>
    <w:rsid w:val="00980BAC"/>
    <w:rsid w:val="00981242"/>
    <w:rsid w:val="00981633"/>
    <w:rsid w:val="00981F82"/>
    <w:rsid w:val="00982294"/>
    <w:rsid w:val="0098296C"/>
    <w:rsid w:val="00982C4E"/>
    <w:rsid w:val="009832BA"/>
    <w:rsid w:val="00983E7A"/>
    <w:rsid w:val="00984032"/>
    <w:rsid w:val="009846CF"/>
    <w:rsid w:val="009850CF"/>
    <w:rsid w:val="00985194"/>
    <w:rsid w:val="009854DC"/>
    <w:rsid w:val="0098569F"/>
    <w:rsid w:val="00985730"/>
    <w:rsid w:val="00985F3F"/>
    <w:rsid w:val="009863EB"/>
    <w:rsid w:val="00986BB7"/>
    <w:rsid w:val="00986C1D"/>
    <w:rsid w:val="0098705D"/>
    <w:rsid w:val="00987272"/>
    <w:rsid w:val="009879EA"/>
    <w:rsid w:val="00987AE7"/>
    <w:rsid w:val="00987F08"/>
    <w:rsid w:val="009913FA"/>
    <w:rsid w:val="00991ED7"/>
    <w:rsid w:val="00992139"/>
    <w:rsid w:val="00992295"/>
    <w:rsid w:val="00992741"/>
    <w:rsid w:val="00993272"/>
    <w:rsid w:val="00993313"/>
    <w:rsid w:val="009933B8"/>
    <w:rsid w:val="00993EAD"/>
    <w:rsid w:val="0099474E"/>
    <w:rsid w:val="009948F2"/>
    <w:rsid w:val="00994BE1"/>
    <w:rsid w:val="00994E4D"/>
    <w:rsid w:val="009951D7"/>
    <w:rsid w:val="00995874"/>
    <w:rsid w:val="00995CFD"/>
    <w:rsid w:val="009964FB"/>
    <w:rsid w:val="009965BC"/>
    <w:rsid w:val="009968BF"/>
    <w:rsid w:val="009A03C2"/>
    <w:rsid w:val="009A0581"/>
    <w:rsid w:val="009A0915"/>
    <w:rsid w:val="009A0EB9"/>
    <w:rsid w:val="009A0ECE"/>
    <w:rsid w:val="009A1C98"/>
    <w:rsid w:val="009A1D7F"/>
    <w:rsid w:val="009A222F"/>
    <w:rsid w:val="009A2A71"/>
    <w:rsid w:val="009A30BA"/>
    <w:rsid w:val="009A32E9"/>
    <w:rsid w:val="009A33BA"/>
    <w:rsid w:val="009A36F9"/>
    <w:rsid w:val="009A3C83"/>
    <w:rsid w:val="009A501A"/>
    <w:rsid w:val="009A5F48"/>
    <w:rsid w:val="009A6B9E"/>
    <w:rsid w:val="009A6BE4"/>
    <w:rsid w:val="009A6E90"/>
    <w:rsid w:val="009A6F2F"/>
    <w:rsid w:val="009A766D"/>
    <w:rsid w:val="009A77D4"/>
    <w:rsid w:val="009A7D1D"/>
    <w:rsid w:val="009B003C"/>
    <w:rsid w:val="009B03C5"/>
    <w:rsid w:val="009B1195"/>
    <w:rsid w:val="009B1295"/>
    <w:rsid w:val="009B14C9"/>
    <w:rsid w:val="009B1B11"/>
    <w:rsid w:val="009B1B5A"/>
    <w:rsid w:val="009B234D"/>
    <w:rsid w:val="009B24C5"/>
    <w:rsid w:val="009B26B6"/>
    <w:rsid w:val="009B29AD"/>
    <w:rsid w:val="009B29EC"/>
    <w:rsid w:val="009B2C78"/>
    <w:rsid w:val="009B2E6D"/>
    <w:rsid w:val="009B38B9"/>
    <w:rsid w:val="009B3C37"/>
    <w:rsid w:val="009B41C2"/>
    <w:rsid w:val="009B468D"/>
    <w:rsid w:val="009B5236"/>
    <w:rsid w:val="009B5922"/>
    <w:rsid w:val="009B5A2B"/>
    <w:rsid w:val="009B5DA6"/>
    <w:rsid w:val="009B6977"/>
    <w:rsid w:val="009B6B5F"/>
    <w:rsid w:val="009B6E08"/>
    <w:rsid w:val="009B72EE"/>
    <w:rsid w:val="009B7718"/>
    <w:rsid w:val="009B78CA"/>
    <w:rsid w:val="009B78DB"/>
    <w:rsid w:val="009C035E"/>
    <w:rsid w:val="009C069F"/>
    <w:rsid w:val="009C0779"/>
    <w:rsid w:val="009C07D2"/>
    <w:rsid w:val="009C0BB2"/>
    <w:rsid w:val="009C119A"/>
    <w:rsid w:val="009C1269"/>
    <w:rsid w:val="009C137C"/>
    <w:rsid w:val="009C1497"/>
    <w:rsid w:val="009C14E8"/>
    <w:rsid w:val="009C1943"/>
    <w:rsid w:val="009C1B5C"/>
    <w:rsid w:val="009C1BC1"/>
    <w:rsid w:val="009C1CE4"/>
    <w:rsid w:val="009C21DE"/>
    <w:rsid w:val="009C27C3"/>
    <w:rsid w:val="009C2885"/>
    <w:rsid w:val="009C2B63"/>
    <w:rsid w:val="009C2D5D"/>
    <w:rsid w:val="009C2F9C"/>
    <w:rsid w:val="009C3BFC"/>
    <w:rsid w:val="009C3C19"/>
    <w:rsid w:val="009C432B"/>
    <w:rsid w:val="009C441F"/>
    <w:rsid w:val="009C563B"/>
    <w:rsid w:val="009C565B"/>
    <w:rsid w:val="009C62E0"/>
    <w:rsid w:val="009C7201"/>
    <w:rsid w:val="009C7B45"/>
    <w:rsid w:val="009C7D5D"/>
    <w:rsid w:val="009C7E35"/>
    <w:rsid w:val="009D0068"/>
    <w:rsid w:val="009D01F0"/>
    <w:rsid w:val="009D0418"/>
    <w:rsid w:val="009D07E1"/>
    <w:rsid w:val="009D081D"/>
    <w:rsid w:val="009D0ADA"/>
    <w:rsid w:val="009D1CED"/>
    <w:rsid w:val="009D1F14"/>
    <w:rsid w:val="009D230B"/>
    <w:rsid w:val="009D24C9"/>
    <w:rsid w:val="009D368C"/>
    <w:rsid w:val="009D37A8"/>
    <w:rsid w:val="009D3A95"/>
    <w:rsid w:val="009D3B6E"/>
    <w:rsid w:val="009D3CA1"/>
    <w:rsid w:val="009D3FEC"/>
    <w:rsid w:val="009D427C"/>
    <w:rsid w:val="009D4319"/>
    <w:rsid w:val="009D47B4"/>
    <w:rsid w:val="009D4CA6"/>
    <w:rsid w:val="009D4ED4"/>
    <w:rsid w:val="009D5BD1"/>
    <w:rsid w:val="009D618A"/>
    <w:rsid w:val="009D6370"/>
    <w:rsid w:val="009D6AED"/>
    <w:rsid w:val="009D6B3E"/>
    <w:rsid w:val="009D6C5F"/>
    <w:rsid w:val="009D6FDB"/>
    <w:rsid w:val="009D7154"/>
    <w:rsid w:val="009D7253"/>
    <w:rsid w:val="009E0911"/>
    <w:rsid w:val="009E15E7"/>
    <w:rsid w:val="009E1777"/>
    <w:rsid w:val="009E1E10"/>
    <w:rsid w:val="009E1E30"/>
    <w:rsid w:val="009E1FA2"/>
    <w:rsid w:val="009E2104"/>
    <w:rsid w:val="009E2118"/>
    <w:rsid w:val="009E28FC"/>
    <w:rsid w:val="009E2B48"/>
    <w:rsid w:val="009E325C"/>
    <w:rsid w:val="009E34E5"/>
    <w:rsid w:val="009E37A2"/>
    <w:rsid w:val="009E3BAF"/>
    <w:rsid w:val="009E3C1F"/>
    <w:rsid w:val="009E4442"/>
    <w:rsid w:val="009E61B4"/>
    <w:rsid w:val="009E62DB"/>
    <w:rsid w:val="009E6502"/>
    <w:rsid w:val="009E6B81"/>
    <w:rsid w:val="009E6D93"/>
    <w:rsid w:val="009E6EF0"/>
    <w:rsid w:val="009E7021"/>
    <w:rsid w:val="009E72E1"/>
    <w:rsid w:val="009E756F"/>
    <w:rsid w:val="009E7704"/>
    <w:rsid w:val="009E7CE2"/>
    <w:rsid w:val="009F024E"/>
    <w:rsid w:val="009F0B3E"/>
    <w:rsid w:val="009F0BDA"/>
    <w:rsid w:val="009F0ECF"/>
    <w:rsid w:val="009F1065"/>
    <w:rsid w:val="009F142E"/>
    <w:rsid w:val="009F14C8"/>
    <w:rsid w:val="009F15F9"/>
    <w:rsid w:val="009F16CB"/>
    <w:rsid w:val="009F19EF"/>
    <w:rsid w:val="009F404B"/>
    <w:rsid w:val="009F4071"/>
    <w:rsid w:val="009F4078"/>
    <w:rsid w:val="009F4485"/>
    <w:rsid w:val="009F525E"/>
    <w:rsid w:val="009F5758"/>
    <w:rsid w:val="009F5986"/>
    <w:rsid w:val="009F59A7"/>
    <w:rsid w:val="009F6264"/>
    <w:rsid w:val="009F63E5"/>
    <w:rsid w:val="009F65E9"/>
    <w:rsid w:val="009F78EA"/>
    <w:rsid w:val="00A00006"/>
    <w:rsid w:val="00A0016A"/>
    <w:rsid w:val="00A00771"/>
    <w:rsid w:val="00A01243"/>
    <w:rsid w:val="00A0143D"/>
    <w:rsid w:val="00A01E21"/>
    <w:rsid w:val="00A01E78"/>
    <w:rsid w:val="00A01E9D"/>
    <w:rsid w:val="00A01FFA"/>
    <w:rsid w:val="00A02293"/>
    <w:rsid w:val="00A030AB"/>
    <w:rsid w:val="00A0312E"/>
    <w:rsid w:val="00A03255"/>
    <w:rsid w:val="00A034A1"/>
    <w:rsid w:val="00A036F4"/>
    <w:rsid w:val="00A03991"/>
    <w:rsid w:val="00A040B4"/>
    <w:rsid w:val="00A04361"/>
    <w:rsid w:val="00A04749"/>
    <w:rsid w:val="00A047E7"/>
    <w:rsid w:val="00A04897"/>
    <w:rsid w:val="00A0489E"/>
    <w:rsid w:val="00A04C0B"/>
    <w:rsid w:val="00A04E2C"/>
    <w:rsid w:val="00A04EBE"/>
    <w:rsid w:val="00A051BF"/>
    <w:rsid w:val="00A05994"/>
    <w:rsid w:val="00A05C85"/>
    <w:rsid w:val="00A07019"/>
    <w:rsid w:val="00A07383"/>
    <w:rsid w:val="00A075CE"/>
    <w:rsid w:val="00A100F4"/>
    <w:rsid w:val="00A1087C"/>
    <w:rsid w:val="00A10934"/>
    <w:rsid w:val="00A11774"/>
    <w:rsid w:val="00A11780"/>
    <w:rsid w:val="00A11797"/>
    <w:rsid w:val="00A11A31"/>
    <w:rsid w:val="00A12473"/>
    <w:rsid w:val="00A130F1"/>
    <w:rsid w:val="00A139C9"/>
    <w:rsid w:val="00A13B75"/>
    <w:rsid w:val="00A14149"/>
    <w:rsid w:val="00A146CB"/>
    <w:rsid w:val="00A14A2A"/>
    <w:rsid w:val="00A15307"/>
    <w:rsid w:val="00A15AFD"/>
    <w:rsid w:val="00A1712F"/>
    <w:rsid w:val="00A17596"/>
    <w:rsid w:val="00A20432"/>
    <w:rsid w:val="00A20A59"/>
    <w:rsid w:val="00A21AA9"/>
    <w:rsid w:val="00A21D86"/>
    <w:rsid w:val="00A21F02"/>
    <w:rsid w:val="00A224AC"/>
    <w:rsid w:val="00A22742"/>
    <w:rsid w:val="00A22A3B"/>
    <w:rsid w:val="00A22E17"/>
    <w:rsid w:val="00A22EA8"/>
    <w:rsid w:val="00A232AE"/>
    <w:rsid w:val="00A233E4"/>
    <w:rsid w:val="00A23626"/>
    <w:rsid w:val="00A237C8"/>
    <w:rsid w:val="00A23A8C"/>
    <w:rsid w:val="00A23AE4"/>
    <w:rsid w:val="00A24276"/>
    <w:rsid w:val="00A243B5"/>
    <w:rsid w:val="00A243D7"/>
    <w:rsid w:val="00A24400"/>
    <w:rsid w:val="00A24492"/>
    <w:rsid w:val="00A2513A"/>
    <w:rsid w:val="00A25176"/>
    <w:rsid w:val="00A2587C"/>
    <w:rsid w:val="00A25C10"/>
    <w:rsid w:val="00A2611E"/>
    <w:rsid w:val="00A26C12"/>
    <w:rsid w:val="00A26E08"/>
    <w:rsid w:val="00A270D9"/>
    <w:rsid w:val="00A27318"/>
    <w:rsid w:val="00A27AE1"/>
    <w:rsid w:val="00A307B4"/>
    <w:rsid w:val="00A308F6"/>
    <w:rsid w:val="00A30C98"/>
    <w:rsid w:val="00A30E81"/>
    <w:rsid w:val="00A313B2"/>
    <w:rsid w:val="00A31555"/>
    <w:rsid w:val="00A31A1A"/>
    <w:rsid w:val="00A31EE9"/>
    <w:rsid w:val="00A3232C"/>
    <w:rsid w:val="00A32496"/>
    <w:rsid w:val="00A324F2"/>
    <w:rsid w:val="00A3255B"/>
    <w:rsid w:val="00A327DE"/>
    <w:rsid w:val="00A32966"/>
    <w:rsid w:val="00A33961"/>
    <w:rsid w:val="00A33DA6"/>
    <w:rsid w:val="00A33DE2"/>
    <w:rsid w:val="00A34089"/>
    <w:rsid w:val="00A342B5"/>
    <w:rsid w:val="00A34402"/>
    <w:rsid w:val="00A34644"/>
    <w:rsid w:val="00A349B2"/>
    <w:rsid w:val="00A36685"/>
    <w:rsid w:val="00A36B48"/>
    <w:rsid w:val="00A36FC0"/>
    <w:rsid w:val="00A371E6"/>
    <w:rsid w:val="00A375B7"/>
    <w:rsid w:val="00A400F1"/>
    <w:rsid w:val="00A40117"/>
    <w:rsid w:val="00A4051B"/>
    <w:rsid w:val="00A406C6"/>
    <w:rsid w:val="00A4100D"/>
    <w:rsid w:val="00A411C4"/>
    <w:rsid w:val="00A41324"/>
    <w:rsid w:val="00A41E03"/>
    <w:rsid w:val="00A423F9"/>
    <w:rsid w:val="00A427D2"/>
    <w:rsid w:val="00A42C62"/>
    <w:rsid w:val="00A43160"/>
    <w:rsid w:val="00A431A8"/>
    <w:rsid w:val="00A434BE"/>
    <w:rsid w:val="00A438C0"/>
    <w:rsid w:val="00A43F11"/>
    <w:rsid w:val="00A43F19"/>
    <w:rsid w:val="00A43F22"/>
    <w:rsid w:val="00A4443C"/>
    <w:rsid w:val="00A44DCB"/>
    <w:rsid w:val="00A45E22"/>
    <w:rsid w:val="00A45F54"/>
    <w:rsid w:val="00A46B61"/>
    <w:rsid w:val="00A47EB4"/>
    <w:rsid w:val="00A5028D"/>
    <w:rsid w:val="00A508BB"/>
    <w:rsid w:val="00A50C1C"/>
    <w:rsid w:val="00A50E8F"/>
    <w:rsid w:val="00A514C7"/>
    <w:rsid w:val="00A515D9"/>
    <w:rsid w:val="00A5168A"/>
    <w:rsid w:val="00A519AB"/>
    <w:rsid w:val="00A51BCA"/>
    <w:rsid w:val="00A5223E"/>
    <w:rsid w:val="00A52319"/>
    <w:rsid w:val="00A52737"/>
    <w:rsid w:val="00A5275A"/>
    <w:rsid w:val="00A52870"/>
    <w:rsid w:val="00A5316B"/>
    <w:rsid w:val="00A54319"/>
    <w:rsid w:val="00A546A0"/>
    <w:rsid w:val="00A54788"/>
    <w:rsid w:val="00A5489A"/>
    <w:rsid w:val="00A54AB9"/>
    <w:rsid w:val="00A54DE3"/>
    <w:rsid w:val="00A551F1"/>
    <w:rsid w:val="00A55518"/>
    <w:rsid w:val="00A555DF"/>
    <w:rsid w:val="00A55A3F"/>
    <w:rsid w:val="00A55E5D"/>
    <w:rsid w:val="00A5616A"/>
    <w:rsid w:val="00A5706A"/>
    <w:rsid w:val="00A5799C"/>
    <w:rsid w:val="00A579B0"/>
    <w:rsid w:val="00A606AC"/>
    <w:rsid w:val="00A6087A"/>
    <w:rsid w:val="00A60C3F"/>
    <w:rsid w:val="00A60D1F"/>
    <w:rsid w:val="00A60F35"/>
    <w:rsid w:val="00A61050"/>
    <w:rsid w:val="00A6142B"/>
    <w:rsid w:val="00A62015"/>
    <w:rsid w:val="00A62A7C"/>
    <w:rsid w:val="00A63B63"/>
    <w:rsid w:val="00A63DF6"/>
    <w:rsid w:val="00A63FAB"/>
    <w:rsid w:val="00A64133"/>
    <w:rsid w:val="00A6431B"/>
    <w:rsid w:val="00A645E6"/>
    <w:rsid w:val="00A64615"/>
    <w:rsid w:val="00A647A0"/>
    <w:rsid w:val="00A64809"/>
    <w:rsid w:val="00A64C4C"/>
    <w:rsid w:val="00A660EB"/>
    <w:rsid w:val="00A66386"/>
    <w:rsid w:val="00A66532"/>
    <w:rsid w:val="00A66745"/>
    <w:rsid w:val="00A667FD"/>
    <w:rsid w:val="00A66A94"/>
    <w:rsid w:val="00A6721A"/>
    <w:rsid w:val="00A67641"/>
    <w:rsid w:val="00A67D9E"/>
    <w:rsid w:val="00A67DD6"/>
    <w:rsid w:val="00A70042"/>
    <w:rsid w:val="00A702F1"/>
    <w:rsid w:val="00A702F2"/>
    <w:rsid w:val="00A70995"/>
    <w:rsid w:val="00A70C0A"/>
    <w:rsid w:val="00A714FB"/>
    <w:rsid w:val="00A719FC"/>
    <w:rsid w:val="00A71BD5"/>
    <w:rsid w:val="00A71CBD"/>
    <w:rsid w:val="00A72229"/>
    <w:rsid w:val="00A7251E"/>
    <w:rsid w:val="00A72B1B"/>
    <w:rsid w:val="00A72C3A"/>
    <w:rsid w:val="00A72DB2"/>
    <w:rsid w:val="00A733F2"/>
    <w:rsid w:val="00A73B09"/>
    <w:rsid w:val="00A7441F"/>
    <w:rsid w:val="00A74D9A"/>
    <w:rsid w:val="00A7537A"/>
    <w:rsid w:val="00A7571F"/>
    <w:rsid w:val="00A75B8D"/>
    <w:rsid w:val="00A767C1"/>
    <w:rsid w:val="00A76BE4"/>
    <w:rsid w:val="00A76F98"/>
    <w:rsid w:val="00A77F37"/>
    <w:rsid w:val="00A800D3"/>
    <w:rsid w:val="00A80126"/>
    <w:rsid w:val="00A8013E"/>
    <w:rsid w:val="00A80186"/>
    <w:rsid w:val="00A801D0"/>
    <w:rsid w:val="00A8035B"/>
    <w:rsid w:val="00A805AE"/>
    <w:rsid w:val="00A80FD7"/>
    <w:rsid w:val="00A81744"/>
    <w:rsid w:val="00A81B56"/>
    <w:rsid w:val="00A81BEC"/>
    <w:rsid w:val="00A81BED"/>
    <w:rsid w:val="00A81BF5"/>
    <w:rsid w:val="00A8214E"/>
    <w:rsid w:val="00A821A5"/>
    <w:rsid w:val="00A8225F"/>
    <w:rsid w:val="00A82336"/>
    <w:rsid w:val="00A83B7B"/>
    <w:rsid w:val="00A83FA8"/>
    <w:rsid w:val="00A83FE1"/>
    <w:rsid w:val="00A84870"/>
    <w:rsid w:val="00A84FF1"/>
    <w:rsid w:val="00A853D7"/>
    <w:rsid w:val="00A8554B"/>
    <w:rsid w:val="00A85B19"/>
    <w:rsid w:val="00A85B41"/>
    <w:rsid w:val="00A85F7A"/>
    <w:rsid w:val="00A8689A"/>
    <w:rsid w:val="00A86ACC"/>
    <w:rsid w:val="00A86DFF"/>
    <w:rsid w:val="00A870C7"/>
    <w:rsid w:val="00A87241"/>
    <w:rsid w:val="00A903B4"/>
    <w:rsid w:val="00A904FA"/>
    <w:rsid w:val="00A9062A"/>
    <w:rsid w:val="00A909DE"/>
    <w:rsid w:val="00A90C50"/>
    <w:rsid w:val="00A90EA3"/>
    <w:rsid w:val="00A912C8"/>
    <w:rsid w:val="00A91970"/>
    <w:rsid w:val="00A9198C"/>
    <w:rsid w:val="00A91B13"/>
    <w:rsid w:val="00A91DBC"/>
    <w:rsid w:val="00A91DF3"/>
    <w:rsid w:val="00A91E26"/>
    <w:rsid w:val="00A91E8C"/>
    <w:rsid w:val="00A91F32"/>
    <w:rsid w:val="00A92A94"/>
    <w:rsid w:val="00A92C37"/>
    <w:rsid w:val="00A932C7"/>
    <w:rsid w:val="00A9330D"/>
    <w:rsid w:val="00A93940"/>
    <w:rsid w:val="00A93A62"/>
    <w:rsid w:val="00A93EC2"/>
    <w:rsid w:val="00A940DF"/>
    <w:rsid w:val="00A940F3"/>
    <w:rsid w:val="00A94819"/>
    <w:rsid w:val="00A950B8"/>
    <w:rsid w:val="00A9522A"/>
    <w:rsid w:val="00A95802"/>
    <w:rsid w:val="00A958C0"/>
    <w:rsid w:val="00A960DC"/>
    <w:rsid w:val="00A96159"/>
    <w:rsid w:val="00A9630E"/>
    <w:rsid w:val="00A96324"/>
    <w:rsid w:val="00A96DDF"/>
    <w:rsid w:val="00A96EAA"/>
    <w:rsid w:val="00A96F6D"/>
    <w:rsid w:val="00A9711A"/>
    <w:rsid w:val="00A973D0"/>
    <w:rsid w:val="00A974A8"/>
    <w:rsid w:val="00A97703"/>
    <w:rsid w:val="00A97BFC"/>
    <w:rsid w:val="00A97D9B"/>
    <w:rsid w:val="00A97E97"/>
    <w:rsid w:val="00A97F74"/>
    <w:rsid w:val="00AA0502"/>
    <w:rsid w:val="00AA0788"/>
    <w:rsid w:val="00AA0ADC"/>
    <w:rsid w:val="00AA144A"/>
    <w:rsid w:val="00AA1760"/>
    <w:rsid w:val="00AA2702"/>
    <w:rsid w:val="00AA28C1"/>
    <w:rsid w:val="00AA28E4"/>
    <w:rsid w:val="00AA2A4D"/>
    <w:rsid w:val="00AA2AC7"/>
    <w:rsid w:val="00AA2FC5"/>
    <w:rsid w:val="00AA3978"/>
    <w:rsid w:val="00AA3BCA"/>
    <w:rsid w:val="00AA4A84"/>
    <w:rsid w:val="00AA501A"/>
    <w:rsid w:val="00AA592E"/>
    <w:rsid w:val="00AA5C07"/>
    <w:rsid w:val="00AA60E0"/>
    <w:rsid w:val="00AA6612"/>
    <w:rsid w:val="00AA6743"/>
    <w:rsid w:val="00AA772B"/>
    <w:rsid w:val="00AA77BA"/>
    <w:rsid w:val="00AA7C97"/>
    <w:rsid w:val="00AB0466"/>
    <w:rsid w:val="00AB0B6E"/>
    <w:rsid w:val="00AB1273"/>
    <w:rsid w:val="00AB184E"/>
    <w:rsid w:val="00AB1A5E"/>
    <w:rsid w:val="00AB2153"/>
    <w:rsid w:val="00AB220A"/>
    <w:rsid w:val="00AB344D"/>
    <w:rsid w:val="00AB3964"/>
    <w:rsid w:val="00AB48B9"/>
    <w:rsid w:val="00AB4D1E"/>
    <w:rsid w:val="00AB4DF4"/>
    <w:rsid w:val="00AB56E3"/>
    <w:rsid w:val="00AB6669"/>
    <w:rsid w:val="00AB6D74"/>
    <w:rsid w:val="00AB761E"/>
    <w:rsid w:val="00AB7868"/>
    <w:rsid w:val="00AB7B76"/>
    <w:rsid w:val="00AB7E24"/>
    <w:rsid w:val="00AC0FA1"/>
    <w:rsid w:val="00AC1255"/>
    <w:rsid w:val="00AC1A73"/>
    <w:rsid w:val="00AC2155"/>
    <w:rsid w:val="00AC2A37"/>
    <w:rsid w:val="00AC30D3"/>
    <w:rsid w:val="00AC3B05"/>
    <w:rsid w:val="00AC3E4E"/>
    <w:rsid w:val="00AC4252"/>
    <w:rsid w:val="00AC4263"/>
    <w:rsid w:val="00AC45B5"/>
    <w:rsid w:val="00AC4947"/>
    <w:rsid w:val="00AC4A1A"/>
    <w:rsid w:val="00AC50CB"/>
    <w:rsid w:val="00AC51FA"/>
    <w:rsid w:val="00AC53F1"/>
    <w:rsid w:val="00AC560A"/>
    <w:rsid w:val="00AC5806"/>
    <w:rsid w:val="00AC5C78"/>
    <w:rsid w:val="00AC6ABA"/>
    <w:rsid w:val="00AC6BA4"/>
    <w:rsid w:val="00AC6BB3"/>
    <w:rsid w:val="00AC6C23"/>
    <w:rsid w:val="00AC6DD7"/>
    <w:rsid w:val="00AC6E1B"/>
    <w:rsid w:val="00AC72B4"/>
    <w:rsid w:val="00AC77B9"/>
    <w:rsid w:val="00AC7BB5"/>
    <w:rsid w:val="00AC7E05"/>
    <w:rsid w:val="00AC7E33"/>
    <w:rsid w:val="00AC7E6F"/>
    <w:rsid w:val="00AC7F46"/>
    <w:rsid w:val="00AD0320"/>
    <w:rsid w:val="00AD0476"/>
    <w:rsid w:val="00AD095B"/>
    <w:rsid w:val="00AD11D2"/>
    <w:rsid w:val="00AD1308"/>
    <w:rsid w:val="00AD1463"/>
    <w:rsid w:val="00AD1A67"/>
    <w:rsid w:val="00AD2379"/>
    <w:rsid w:val="00AD344B"/>
    <w:rsid w:val="00AD4183"/>
    <w:rsid w:val="00AD4BA3"/>
    <w:rsid w:val="00AD587D"/>
    <w:rsid w:val="00AD5A48"/>
    <w:rsid w:val="00AD6001"/>
    <w:rsid w:val="00AD6188"/>
    <w:rsid w:val="00AD6518"/>
    <w:rsid w:val="00AD6667"/>
    <w:rsid w:val="00AD667C"/>
    <w:rsid w:val="00AD698A"/>
    <w:rsid w:val="00AD6B3E"/>
    <w:rsid w:val="00AD6F11"/>
    <w:rsid w:val="00AD72A7"/>
    <w:rsid w:val="00AD751A"/>
    <w:rsid w:val="00AD77B4"/>
    <w:rsid w:val="00AD7AD9"/>
    <w:rsid w:val="00AE0735"/>
    <w:rsid w:val="00AE0BB1"/>
    <w:rsid w:val="00AE1084"/>
    <w:rsid w:val="00AE15AE"/>
    <w:rsid w:val="00AE1BBE"/>
    <w:rsid w:val="00AE1BF9"/>
    <w:rsid w:val="00AE1DE3"/>
    <w:rsid w:val="00AE29BA"/>
    <w:rsid w:val="00AE2B38"/>
    <w:rsid w:val="00AE2F6F"/>
    <w:rsid w:val="00AE36DE"/>
    <w:rsid w:val="00AE3E39"/>
    <w:rsid w:val="00AE4704"/>
    <w:rsid w:val="00AE47AF"/>
    <w:rsid w:val="00AE500D"/>
    <w:rsid w:val="00AE5B0B"/>
    <w:rsid w:val="00AE5C4A"/>
    <w:rsid w:val="00AE5C91"/>
    <w:rsid w:val="00AE634D"/>
    <w:rsid w:val="00AE6423"/>
    <w:rsid w:val="00AE687F"/>
    <w:rsid w:val="00AE69AE"/>
    <w:rsid w:val="00AE6BCC"/>
    <w:rsid w:val="00AE6BD9"/>
    <w:rsid w:val="00AE70EC"/>
    <w:rsid w:val="00AE719D"/>
    <w:rsid w:val="00AE7792"/>
    <w:rsid w:val="00AE77AF"/>
    <w:rsid w:val="00AE7CDB"/>
    <w:rsid w:val="00AE7CFA"/>
    <w:rsid w:val="00AF01C9"/>
    <w:rsid w:val="00AF040F"/>
    <w:rsid w:val="00AF0442"/>
    <w:rsid w:val="00AF0C7F"/>
    <w:rsid w:val="00AF11A3"/>
    <w:rsid w:val="00AF1F35"/>
    <w:rsid w:val="00AF2009"/>
    <w:rsid w:val="00AF2199"/>
    <w:rsid w:val="00AF29FD"/>
    <w:rsid w:val="00AF2C19"/>
    <w:rsid w:val="00AF2C65"/>
    <w:rsid w:val="00AF2D98"/>
    <w:rsid w:val="00AF3A36"/>
    <w:rsid w:val="00AF3C68"/>
    <w:rsid w:val="00AF438A"/>
    <w:rsid w:val="00AF46FD"/>
    <w:rsid w:val="00AF4B0F"/>
    <w:rsid w:val="00AF50FA"/>
    <w:rsid w:val="00AF5380"/>
    <w:rsid w:val="00AF5A75"/>
    <w:rsid w:val="00AF5E8C"/>
    <w:rsid w:val="00AF600C"/>
    <w:rsid w:val="00AF607A"/>
    <w:rsid w:val="00AF6325"/>
    <w:rsid w:val="00AF6684"/>
    <w:rsid w:val="00AF69DE"/>
    <w:rsid w:val="00AF6BAC"/>
    <w:rsid w:val="00AF6C56"/>
    <w:rsid w:val="00AF73DD"/>
    <w:rsid w:val="00AF75DF"/>
    <w:rsid w:val="00B0015B"/>
    <w:rsid w:val="00B00D3A"/>
    <w:rsid w:val="00B0105F"/>
    <w:rsid w:val="00B01C44"/>
    <w:rsid w:val="00B01F26"/>
    <w:rsid w:val="00B024B6"/>
    <w:rsid w:val="00B024D6"/>
    <w:rsid w:val="00B027C4"/>
    <w:rsid w:val="00B027EE"/>
    <w:rsid w:val="00B02E3B"/>
    <w:rsid w:val="00B03158"/>
    <w:rsid w:val="00B03ECA"/>
    <w:rsid w:val="00B04551"/>
    <w:rsid w:val="00B05368"/>
    <w:rsid w:val="00B05935"/>
    <w:rsid w:val="00B06033"/>
    <w:rsid w:val="00B0630E"/>
    <w:rsid w:val="00B06701"/>
    <w:rsid w:val="00B06F6D"/>
    <w:rsid w:val="00B072EF"/>
    <w:rsid w:val="00B10929"/>
    <w:rsid w:val="00B11123"/>
    <w:rsid w:val="00B11547"/>
    <w:rsid w:val="00B115A7"/>
    <w:rsid w:val="00B11630"/>
    <w:rsid w:val="00B118B7"/>
    <w:rsid w:val="00B11A76"/>
    <w:rsid w:val="00B11DFC"/>
    <w:rsid w:val="00B1216D"/>
    <w:rsid w:val="00B12820"/>
    <w:rsid w:val="00B13677"/>
    <w:rsid w:val="00B1395C"/>
    <w:rsid w:val="00B13AD7"/>
    <w:rsid w:val="00B1451F"/>
    <w:rsid w:val="00B148BA"/>
    <w:rsid w:val="00B14F98"/>
    <w:rsid w:val="00B1519E"/>
    <w:rsid w:val="00B15309"/>
    <w:rsid w:val="00B15605"/>
    <w:rsid w:val="00B15C16"/>
    <w:rsid w:val="00B15CE5"/>
    <w:rsid w:val="00B15FAB"/>
    <w:rsid w:val="00B1603C"/>
    <w:rsid w:val="00B16A79"/>
    <w:rsid w:val="00B16D45"/>
    <w:rsid w:val="00B1724F"/>
    <w:rsid w:val="00B17B65"/>
    <w:rsid w:val="00B17E2F"/>
    <w:rsid w:val="00B17FC6"/>
    <w:rsid w:val="00B200EE"/>
    <w:rsid w:val="00B20482"/>
    <w:rsid w:val="00B204F2"/>
    <w:rsid w:val="00B205C0"/>
    <w:rsid w:val="00B209DB"/>
    <w:rsid w:val="00B20A0C"/>
    <w:rsid w:val="00B20ADE"/>
    <w:rsid w:val="00B20C10"/>
    <w:rsid w:val="00B20D5C"/>
    <w:rsid w:val="00B20EE1"/>
    <w:rsid w:val="00B210B6"/>
    <w:rsid w:val="00B21519"/>
    <w:rsid w:val="00B21AFA"/>
    <w:rsid w:val="00B2205B"/>
    <w:rsid w:val="00B2257C"/>
    <w:rsid w:val="00B22B58"/>
    <w:rsid w:val="00B22B84"/>
    <w:rsid w:val="00B22D25"/>
    <w:rsid w:val="00B22DC2"/>
    <w:rsid w:val="00B22EA3"/>
    <w:rsid w:val="00B22EC7"/>
    <w:rsid w:val="00B2310D"/>
    <w:rsid w:val="00B23D03"/>
    <w:rsid w:val="00B23E26"/>
    <w:rsid w:val="00B24382"/>
    <w:rsid w:val="00B243BD"/>
    <w:rsid w:val="00B2513B"/>
    <w:rsid w:val="00B25932"/>
    <w:rsid w:val="00B25E5F"/>
    <w:rsid w:val="00B260AA"/>
    <w:rsid w:val="00B2633B"/>
    <w:rsid w:val="00B26489"/>
    <w:rsid w:val="00B26A76"/>
    <w:rsid w:val="00B26EB4"/>
    <w:rsid w:val="00B2707D"/>
    <w:rsid w:val="00B271C9"/>
    <w:rsid w:val="00B2726C"/>
    <w:rsid w:val="00B273DF"/>
    <w:rsid w:val="00B276EF"/>
    <w:rsid w:val="00B304A6"/>
    <w:rsid w:val="00B3091C"/>
    <w:rsid w:val="00B30997"/>
    <w:rsid w:val="00B30F32"/>
    <w:rsid w:val="00B31494"/>
    <w:rsid w:val="00B315AC"/>
    <w:rsid w:val="00B3194A"/>
    <w:rsid w:val="00B31A71"/>
    <w:rsid w:val="00B31AD0"/>
    <w:rsid w:val="00B31E58"/>
    <w:rsid w:val="00B3243C"/>
    <w:rsid w:val="00B3275C"/>
    <w:rsid w:val="00B33173"/>
    <w:rsid w:val="00B33549"/>
    <w:rsid w:val="00B34295"/>
    <w:rsid w:val="00B346C1"/>
    <w:rsid w:val="00B35198"/>
    <w:rsid w:val="00B35382"/>
    <w:rsid w:val="00B357FC"/>
    <w:rsid w:val="00B360E6"/>
    <w:rsid w:val="00B3637C"/>
    <w:rsid w:val="00B36B6C"/>
    <w:rsid w:val="00B36D20"/>
    <w:rsid w:val="00B3716B"/>
    <w:rsid w:val="00B374C9"/>
    <w:rsid w:val="00B4035B"/>
    <w:rsid w:val="00B406C3"/>
    <w:rsid w:val="00B4105D"/>
    <w:rsid w:val="00B4137E"/>
    <w:rsid w:val="00B41651"/>
    <w:rsid w:val="00B416AB"/>
    <w:rsid w:val="00B41871"/>
    <w:rsid w:val="00B41A83"/>
    <w:rsid w:val="00B41ACF"/>
    <w:rsid w:val="00B420F2"/>
    <w:rsid w:val="00B424E1"/>
    <w:rsid w:val="00B42621"/>
    <w:rsid w:val="00B4281D"/>
    <w:rsid w:val="00B4288A"/>
    <w:rsid w:val="00B42B85"/>
    <w:rsid w:val="00B43EF1"/>
    <w:rsid w:val="00B441E1"/>
    <w:rsid w:val="00B4424A"/>
    <w:rsid w:val="00B443B4"/>
    <w:rsid w:val="00B444B4"/>
    <w:rsid w:val="00B44A1F"/>
    <w:rsid w:val="00B44B18"/>
    <w:rsid w:val="00B44EBD"/>
    <w:rsid w:val="00B4514C"/>
    <w:rsid w:val="00B4538B"/>
    <w:rsid w:val="00B45638"/>
    <w:rsid w:val="00B45A45"/>
    <w:rsid w:val="00B45C50"/>
    <w:rsid w:val="00B46023"/>
    <w:rsid w:val="00B4691E"/>
    <w:rsid w:val="00B469BC"/>
    <w:rsid w:val="00B46ED4"/>
    <w:rsid w:val="00B4704D"/>
    <w:rsid w:val="00B4763E"/>
    <w:rsid w:val="00B47B10"/>
    <w:rsid w:val="00B47CE1"/>
    <w:rsid w:val="00B47EF8"/>
    <w:rsid w:val="00B50471"/>
    <w:rsid w:val="00B50D14"/>
    <w:rsid w:val="00B50ECD"/>
    <w:rsid w:val="00B5135E"/>
    <w:rsid w:val="00B516CC"/>
    <w:rsid w:val="00B52F5D"/>
    <w:rsid w:val="00B532EE"/>
    <w:rsid w:val="00B5332B"/>
    <w:rsid w:val="00B534A4"/>
    <w:rsid w:val="00B5351A"/>
    <w:rsid w:val="00B53808"/>
    <w:rsid w:val="00B539A6"/>
    <w:rsid w:val="00B54F6E"/>
    <w:rsid w:val="00B5519F"/>
    <w:rsid w:val="00B555A7"/>
    <w:rsid w:val="00B55AE2"/>
    <w:rsid w:val="00B5689D"/>
    <w:rsid w:val="00B56A85"/>
    <w:rsid w:val="00B56D5F"/>
    <w:rsid w:val="00B56DA3"/>
    <w:rsid w:val="00B56F7D"/>
    <w:rsid w:val="00B570F9"/>
    <w:rsid w:val="00B571C0"/>
    <w:rsid w:val="00B57221"/>
    <w:rsid w:val="00B574D6"/>
    <w:rsid w:val="00B57656"/>
    <w:rsid w:val="00B5783D"/>
    <w:rsid w:val="00B57B4E"/>
    <w:rsid w:val="00B57BCE"/>
    <w:rsid w:val="00B607DA"/>
    <w:rsid w:val="00B60B18"/>
    <w:rsid w:val="00B61D48"/>
    <w:rsid w:val="00B61E02"/>
    <w:rsid w:val="00B63341"/>
    <w:rsid w:val="00B63624"/>
    <w:rsid w:val="00B63C7E"/>
    <w:rsid w:val="00B646E4"/>
    <w:rsid w:val="00B64809"/>
    <w:rsid w:val="00B64885"/>
    <w:rsid w:val="00B64A63"/>
    <w:rsid w:val="00B652BD"/>
    <w:rsid w:val="00B653CE"/>
    <w:rsid w:val="00B656D3"/>
    <w:rsid w:val="00B657DC"/>
    <w:rsid w:val="00B65988"/>
    <w:rsid w:val="00B65D0E"/>
    <w:rsid w:val="00B65DCE"/>
    <w:rsid w:val="00B6645A"/>
    <w:rsid w:val="00B667C3"/>
    <w:rsid w:val="00B67722"/>
    <w:rsid w:val="00B677AF"/>
    <w:rsid w:val="00B677FB"/>
    <w:rsid w:val="00B6797D"/>
    <w:rsid w:val="00B679A0"/>
    <w:rsid w:val="00B67B9F"/>
    <w:rsid w:val="00B7023A"/>
    <w:rsid w:val="00B70637"/>
    <w:rsid w:val="00B70804"/>
    <w:rsid w:val="00B709BD"/>
    <w:rsid w:val="00B70A4B"/>
    <w:rsid w:val="00B70E06"/>
    <w:rsid w:val="00B71333"/>
    <w:rsid w:val="00B71B72"/>
    <w:rsid w:val="00B71BF4"/>
    <w:rsid w:val="00B726BA"/>
    <w:rsid w:val="00B72DAE"/>
    <w:rsid w:val="00B72EFD"/>
    <w:rsid w:val="00B732C5"/>
    <w:rsid w:val="00B73CCE"/>
    <w:rsid w:val="00B73E38"/>
    <w:rsid w:val="00B74650"/>
    <w:rsid w:val="00B751EB"/>
    <w:rsid w:val="00B7587B"/>
    <w:rsid w:val="00B7597C"/>
    <w:rsid w:val="00B75DCA"/>
    <w:rsid w:val="00B7612E"/>
    <w:rsid w:val="00B7659C"/>
    <w:rsid w:val="00B76D46"/>
    <w:rsid w:val="00B76F2C"/>
    <w:rsid w:val="00B77116"/>
    <w:rsid w:val="00B77137"/>
    <w:rsid w:val="00B776B1"/>
    <w:rsid w:val="00B77784"/>
    <w:rsid w:val="00B778D5"/>
    <w:rsid w:val="00B77955"/>
    <w:rsid w:val="00B77971"/>
    <w:rsid w:val="00B80C95"/>
    <w:rsid w:val="00B80E99"/>
    <w:rsid w:val="00B81D48"/>
    <w:rsid w:val="00B8217F"/>
    <w:rsid w:val="00B826AC"/>
    <w:rsid w:val="00B827B4"/>
    <w:rsid w:val="00B82B5C"/>
    <w:rsid w:val="00B82CAF"/>
    <w:rsid w:val="00B83528"/>
    <w:rsid w:val="00B83763"/>
    <w:rsid w:val="00B8389D"/>
    <w:rsid w:val="00B83C67"/>
    <w:rsid w:val="00B850EA"/>
    <w:rsid w:val="00B851A4"/>
    <w:rsid w:val="00B852A0"/>
    <w:rsid w:val="00B858BF"/>
    <w:rsid w:val="00B86480"/>
    <w:rsid w:val="00B872CE"/>
    <w:rsid w:val="00B87E38"/>
    <w:rsid w:val="00B87EDE"/>
    <w:rsid w:val="00B91079"/>
    <w:rsid w:val="00B92B7B"/>
    <w:rsid w:val="00B93CCA"/>
    <w:rsid w:val="00B94C9A"/>
    <w:rsid w:val="00B94DD6"/>
    <w:rsid w:val="00B94F8E"/>
    <w:rsid w:val="00B95006"/>
    <w:rsid w:val="00B95340"/>
    <w:rsid w:val="00B95C6D"/>
    <w:rsid w:val="00B95C88"/>
    <w:rsid w:val="00B95FA4"/>
    <w:rsid w:val="00B96273"/>
    <w:rsid w:val="00B96725"/>
    <w:rsid w:val="00B96E0F"/>
    <w:rsid w:val="00B96F0A"/>
    <w:rsid w:val="00B973EB"/>
    <w:rsid w:val="00B97486"/>
    <w:rsid w:val="00B97767"/>
    <w:rsid w:val="00B977B7"/>
    <w:rsid w:val="00B979F5"/>
    <w:rsid w:val="00B97E86"/>
    <w:rsid w:val="00BA0578"/>
    <w:rsid w:val="00BA0775"/>
    <w:rsid w:val="00BA0D34"/>
    <w:rsid w:val="00BA0F1E"/>
    <w:rsid w:val="00BA1065"/>
    <w:rsid w:val="00BA1736"/>
    <w:rsid w:val="00BA2691"/>
    <w:rsid w:val="00BA2988"/>
    <w:rsid w:val="00BA2BFB"/>
    <w:rsid w:val="00BA2C9C"/>
    <w:rsid w:val="00BA3161"/>
    <w:rsid w:val="00BA31BE"/>
    <w:rsid w:val="00BA3944"/>
    <w:rsid w:val="00BA3CD3"/>
    <w:rsid w:val="00BA4093"/>
    <w:rsid w:val="00BA45F5"/>
    <w:rsid w:val="00BA5202"/>
    <w:rsid w:val="00BA69FB"/>
    <w:rsid w:val="00BA69FC"/>
    <w:rsid w:val="00BA6A4D"/>
    <w:rsid w:val="00BA71AE"/>
    <w:rsid w:val="00BA7B41"/>
    <w:rsid w:val="00BA7E80"/>
    <w:rsid w:val="00BB011C"/>
    <w:rsid w:val="00BB0728"/>
    <w:rsid w:val="00BB09CC"/>
    <w:rsid w:val="00BB14FD"/>
    <w:rsid w:val="00BB1A1F"/>
    <w:rsid w:val="00BB1B55"/>
    <w:rsid w:val="00BB1DCA"/>
    <w:rsid w:val="00BB21E3"/>
    <w:rsid w:val="00BB2B3B"/>
    <w:rsid w:val="00BB2F27"/>
    <w:rsid w:val="00BB3116"/>
    <w:rsid w:val="00BB32F2"/>
    <w:rsid w:val="00BB3476"/>
    <w:rsid w:val="00BB35BE"/>
    <w:rsid w:val="00BB41C7"/>
    <w:rsid w:val="00BB4281"/>
    <w:rsid w:val="00BB4828"/>
    <w:rsid w:val="00BB51EB"/>
    <w:rsid w:val="00BB557B"/>
    <w:rsid w:val="00BB55F0"/>
    <w:rsid w:val="00BB5EC8"/>
    <w:rsid w:val="00BB6028"/>
    <w:rsid w:val="00BB6C30"/>
    <w:rsid w:val="00BB6DEA"/>
    <w:rsid w:val="00BB6E7B"/>
    <w:rsid w:val="00BB73B3"/>
    <w:rsid w:val="00BB7787"/>
    <w:rsid w:val="00BC0094"/>
    <w:rsid w:val="00BC03D5"/>
    <w:rsid w:val="00BC044C"/>
    <w:rsid w:val="00BC048A"/>
    <w:rsid w:val="00BC0844"/>
    <w:rsid w:val="00BC0A78"/>
    <w:rsid w:val="00BC1B26"/>
    <w:rsid w:val="00BC1E71"/>
    <w:rsid w:val="00BC2583"/>
    <w:rsid w:val="00BC2F4A"/>
    <w:rsid w:val="00BC3101"/>
    <w:rsid w:val="00BC314F"/>
    <w:rsid w:val="00BC33AD"/>
    <w:rsid w:val="00BC3C58"/>
    <w:rsid w:val="00BC46D9"/>
    <w:rsid w:val="00BC4D5E"/>
    <w:rsid w:val="00BC5550"/>
    <w:rsid w:val="00BC597E"/>
    <w:rsid w:val="00BC6087"/>
    <w:rsid w:val="00BC650E"/>
    <w:rsid w:val="00BC6558"/>
    <w:rsid w:val="00BC68F0"/>
    <w:rsid w:val="00BC6CF3"/>
    <w:rsid w:val="00BC6D7E"/>
    <w:rsid w:val="00BC7401"/>
    <w:rsid w:val="00BC759E"/>
    <w:rsid w:val="00BC7B88"/>
    <w:rsid w:val="00BD05B6"/>
    <w:rsid w:val="00BD12B5"/>
    <w:rsid w:val="00BD1643"/>
    <w:rsid w:val="00BD1851"/>
    <w:rsid w:val="00BD1BFA"/>
    <w:rsid w:val="00BD1DED"/>
    <w:rsid w:val="00BD1E6F"/>
    <w:rsid w:val="00BD23CF"/>
    <w:rsid w:val="00BD24DA"/>
    <w:rsid w:val="00BD2F3D"/>
    <w:rsid w:val="00BD33AD"/>
    <w:rsid w:val="00BD365A"/>
    <w:rsid w:val="00BD37FC"/>
    <w:rsid w:val="00BD3EE2"/>
    <w:rsid w:val="00BD4172"/>
    <w:rsid w:val="00BD41E9"/>
    <w:rsid w:val="00BD4666"/>
    <w:rsid w:val="00BD49D6"/>
    <w:rsid w:val="00BD4AC2"/>
    <w:rsid w:val="00BD525C"/>
    <w:rsid w:val="00BD5330"/>
    <w:rsid w:val="00BD5731"/>
    <w:rsid w:val="00BD5B17"/>
    <w:rsid w:val="00BD5F18"/>
    <w:rsid w:val="00BD6D87"/>
    <w:rsid w:val="00BD77DF"/>
    <w:rsid w:val="00BD7EC5"/>
    <w:rsid w:val="00BD7F82"/>
    <w:rsid w:val="00BE0527"/>
    <w:rsid w:val="00BE0D24"/>
    <w:rsid w:val="00BE0F2C"/>
    <w:rsid w:val="00BE142E"/>
    <w:rsid w:val="00BE1462"/>
    <w:rsid w:val="00BE14EE"/>
    <w:rsid w:val="00BE161A"/>
    <w:rsid w:val="00BE1F0E"/>
    <w:rsid w:val="00BE250A"/>
    <w:rsid w:val="00BE27EC"/>
    <w:rsid w:val="00BE3371"/>
    <w:rsid w:val="00BE43E5"/>
    <w:rsid w:val="00BE48E2"/>
    <w:rsid w:val="00BE4DC1"/>
    <w:rsid w:val="00BE5169"/>
    <w:rsid w:val="00BE5546"/>
    <w:rsid w:val="00BE57DA"/>
    <w:rsid w:val="00BE581C"/>
    <w:rsid w:val="00BE5BD6"/>
    <w:rsid w:val="00BE5CA2"/>
    <w:rsid w:val="00BE61D1"/>
    <w:rsid w:val="00BE642F"/>
    <w:rsid w:val="00BE6486"/>
    <w:rsid w:val="00BE65EC"/>
    <w:rsid w:val="00BE66CA"/>
    <w:rsid w:val="00BE6BEE"/>
    <w:rsid w:val="00BE6C64"/>
    <w:rsid w:val="00BE70A1"/>
    <w:rsid w:val="00BE7229"/>
    <w:rsid w:val="00BE7A27"/>
    <w:rsid w:val="00BE7A45"/>
    <w:rsid w:val="00BE7BF3"/>
    <w:rsid w:val="00BF08D9"/>
    <w:rsid w:val="00BF0D0C"/>
    <w:rsid w:val="00BF0F75"/>
    <w:rsid w:val="00BF16C2"/>
    <w:rsid w:val="00BF1998"/>
    <w:rsid w:val="00BF1FAD"/>
    <w:rsid w:val="00BF21C2"/>
    <w:rsid w:val="00BF22FA"/>
    <w:rsid w:val="00BF2305"/>
    <w:rsid w:val="00BF247B"/>
    <w:rsid w:val="00BF26F0"/>
    <w:rsid w:val="00BF346D"/>
    <w:rsid w:val="00BF348C"/>
    <w:rsid w:val="00BF3581"/>
    <w:rsid w:val="00BF3D75"/>
    <w:rsid w:val="00BF4074"/>
    <w:rsid w:val="00BF414D"/>
    <w:rsid w:val="00BF64CB"/>
    <w:rsid w:val="00BF7757"/>
    <w:rsid w:val="00BF7871"/>
    <w:rsid w:val="00BF7A7A"/>
    <w:rsid w:val="00BF7AAC"/>
    <w:rsid w:val="00C00264"/>
    <w:rsid w:val="00C0026C"/>
    <w:rsid w:val="00C0080B"/>
    <w:rsid w:val="00C00902"/>
    <w:rsid w:val="00C00B39"/>
    <w:rsid w:val="00C00E0A"/>
    <w:rsid w:val="00C00F46"/>
    <w:rsid w:val="00C00FCB"/>
    <w:rsid w:val="00C01B02"/>
    <w:rsid w:val="00C02306"/>
    <w:rsid w:val="00C0239F"/>
    <w:rsid w:val="00C02A6F"/>
    <w:rsid w:val="00C02CF0"/>
    <w:rsid w:val="00C02E47"/>
    <w:rsid w:val="00C03227"/>
    <w:rsid w:val="00C03647"/>
    <w:rsid w:val="00C0364B"/>
    <w:rsid w:val="00C03BF6"/>
    <w:rsid w:val="00C03FC0"/>
    <w:rsid w:val="00C05498"/>
    <w:rsid w:val="00C0574F"/>
    <w:rsid w:val="00C05981"/>
    <w:rsid w:val="00C05D4F"/>
    <w:rsid w:val="00C05F26"/>
    <w:rsid w:val="00C0612F"/>
    <w:rsid w:val="00C068CF"/>
    <w:rsid w:val="00C06EE1"/>
    <w:rsid w:val="00C06F83"/>
    <w:rsid w:val="00C07064"/>
    <w:rsid w:val="00C07313"/>
    <w:rsid w:val="00C079E3"/>
    <w:rsid w:val="00C102DF"/>
    <w:rsid w:val="00C10411"/>
    <w:rsid w:val="00C109CB"/>
    <w:rsid w:val="00C11680"/>
    <w:rsid w:val="00C11A9E"/>
    <w:rsid w:val="00C11C91"/>
    <w:rsid w:val="00C11D93"/>
    <w:rsid w:val="00C120BF"/>
    <w:rsid w:val="00C12232"/>
    <w:rsid w:val="00C12779"/>
    <w:rsid w:val="00C12C07"/>
    <w:rsid w:val="00C13225"/>
    <w:rsid w:val="00C13997"/>
    <w:rsid w:val="00C13F09"/>
    <w:rsid w:val="00C13F19"/>
    <w:rsid w:val="00C1421A"/>
    <w:rsid w:val="00C14264"/>
    <w:rsid w:val="00C148BB"/>
    <w:rsid w:val="00C14F68"/>
    <w:rsid w:val="00C1512C"/>
    <w:rsid w:val="00C15A98"/>
    <w:rsid w:val="00C16197"/>
    <w:rsid w:val="00C16746"/>
    <w:rsid w:val="00C16CE3"/>
    <w:rsid w:val="00C16FA5"/>
    <w:rsid w:val="00C17058"/>
    <w:rsid w:val="00C176EF"/>
    <w:rsid w:val="00C17BB7"/>
    <w:rsid w:val="00C17BC2"/>
    <w:rsid w:val="00C17C7A"/>
    <w:rsid w:val="00C17E18"/>
    <w:rsid w:val="00C17F4B"/>
    <w:rsid w:val="00C20618"/>
    <w:rsid w:val="00C206D1"/>
    <w:rsid w:val="00C20ADC"/>
    <w:rsid w:val="00C20B5E"/>
    <w:rsid w:val="00C20C4B"/>
    <w:rsid w:val="00C20C8C"/>
    <w:rsid w:val="00C210A4"/>
    <w:rsid w:val="00C21246"/>
    <w:rsid w:val="00C212A8"/>
    <w:rsid w:val="00C212B0"/>
    <w:rsid w:val="00C2148C"/>
    <w:rsid w:val="00C21566"/>
    <w:rsid w:val="00C219CC"/>
    <w:rsid w:val="00C21A2A"/>
    <w:rsid w:val="00C2214F"/>
    <w:rsid w:val="00C221C5"/>
    <w:rsid w:val="00C22A58"/>
    <w:rsid w:val="00C22AC6"/>
    <w:rsid w:val="00C22BBA"/>
    <w:rsid w:val="00C235C6"/>
    <w:rsid w:val="00C23CE2"/>
    <w:rsid w:val="00C23DF1"/>
    <w:rsid w:val="00C24060"/>
    <w:rsid w:val="00C2416D"/>
    <w:rsid w:val="00C249AD"/>
    <w:rsid w:val="00C24B0D"/>
    <w:rsid w:val="00C24FCC"/>
    <w:rsid w:val="00C2506A"/>
    <w:rsid w:val="00C251FE"/>
    <w:rsid w:val="00C253A8"/>
    <w:rsid w:val="00C259A8"/>
    <w:rsid w:val="00C25D08"/>
    <w:rsid w:val="00C27774"/>
    <w:rsid w:val="00C27797"/>
    <w:rsid w:val="00C3014B"/>
    <w:rsid w:val="00C30849"/>
    <w:rsid w:val="00C30966"/>
    <w:rsid w:val="00C30B28"/>
    <w:rsid w:val="00C3129E"/>
    <w:rsid w:val="00C317D0"/>
    <w:rsid w:val="00C31A04"/>
    <w:rsid w:val="00C31A1D"/>
    <w:rsid w:val="00C31AB4"/>
    <w:rsid w:val="00C31E70"/>
    <w:rsid w:val="00C31E75"/>
    <w:rsid w:val="00C32001"/>
    <w:rsid w:val="00C32724"/>
    <w:rsid w:val="00C3276D"/>
    <w:rsid w:val="00C336B4"/>
    <w:rsid w:val="00C33971"/>
    <w:rsid w:val="00C34408"/>
    <w:rsid w:val="00C34764"/>
    <w:rsid w:val="00C35085"/>
    <w:rsid w:val="00C35891"/>
    <w:rsid w:val="00C35BC2"/>
    <w:rsid w:val="00C36439"/>
    <w:rsid w:val="00C378D7"/>
    <w:rsid w:val="00C37BE2"/>
    <w:rsid w:val="00C37F12"/>
    <w:rsid w:val="00C40AAA"/>
    <w:rsid w:val="00C40B19"/>
    <w:rsid w:val="00C41709"/>
    <w:rsid w:val="00C418E4"/>
    <w:rsid w:val="00C429C1"/>
    <w:rsid w:val="00C42C64"/>
    <w:rsid w:val="00C42D2C"/>
    <w:rsid w:val="00C42DEE"/>
    <w:rsid w:val="00C434A8"/>
    <w:rsid w:val="00C434DA"/>
    <w:rsid w:val="00C43579"/>
    <w:rsid w:val="00C439F2"/>
    <w:rsid w:val="00C43ACA"/>
    <w:rsid w:val="00C43C1F"/>
    <w:rsid w:val="00C44166"/>
    <w:rsid w:val="00C44521"/>
    <w:rsid w:val="00C445E7"/>
    <w:rsid w:val="00C447BD"/>
    <w:rsid w:val="00C44E09"/>
    <w:rsid w:val="00C4534C"/>
    <w:rsid w:val="00C455C6"/>
    <w:rsid w:val="00C45841"/>
    <w:rsid w:val="00C45B48"/>
    <w:rsid w:val="00C45D9B"/>
    <w:rsid w:val="00C45ECF"/>
    <w:rsid w:val="00C45F6A"/>
    <w:rsid w:val="00C4603B"/>
    <w:rsid w:val="00C4609C"/>
    <w:rsid w:val="00C46662"/>
    <w:rsid w:val="00C466C6"/>
    <w:rsid w:val="00C46957"/>
    <w:rsid w:val="00C46B05"/>
    <w:rsid w:val="00C471EF"/>
    <w:rsid w:val="00C47257"/>
    <w:rsid w:val="00C47884"/>
    <w:rsid w:val="00C47AA6"/>
    <w:rsid w:val="00C47BAA"/>
    <w:rsid w:val="00C47E14"/>
    <w:rsid w:val="00C500AF"/>
    <w:rsid w:val="00C504CD"/>
    <w:rsid w:val="00C506E7"/>
    <w:rsid w:val="00C50725"/>
    <w:rsid w:val="00C50BD1"/>
    <w:rsid w:val="00C50C89"/>
    <w:rsid w:val="00C51129"/>
    <w:rsid w:val="00C51662"/>
    <w:rsid w:val="00C51FAB"/>
    <w:rsid w:val="00C52016"/>
    <w:rsid w:val="00C52797"/>
    <w:rsid w:val="00C528C1"/>
    <w:rsid w:val="00C529F4"/>
    <w:rsid w:val="00C52C1C"/>
    <w:rsid w:val="00C53019"/>
    <w:rsid w:val="00C53198"/>
    <w:rsid w:val="00C535C2"/>
    <w:rsid w:val="00C54270"/>
    <w:rsid w:val="00C550A1"/>
    <w:rsid w:val="00C55112"/>
    <w:rsid w:val="00C55153"/>
    <w:rsid w:val="00C553F9"/>
    <w:rsid w:val="00C556C0"/>
    <w:rsid w:val="00C56FBD"/>
    <w:rsid w:val="00C5706A"/>
    <w:rsid w:val="00C5723F"/>
    <w:rsid w:val="00C578DC"/>
    <w:rsid w:val="00C6008E"/>
    <w:rsid w:val="00C607C7"/>
    <w:rsid w:val="00C60A53"/>
    <w:rsid w:val="00C6147E"/>
    <w:rsid w:val="00C6276E"/>
    <w:rsid w:val="00C62DF5"/>
    <w:rsid w:val="00C62EF0"/>
    <w:rsid w:val="00C62F6D"/>
    <w:rsid w:val="00C62F8C"/>
    <w:rsid w:val="00C630C0"/>
    <w:rsid w:val="00C637F6"/>
    <w:rsid w:val="00C63C50"/>
    <w:rsid w:val="00C64671"/>
    <w:rsid w:val="00C6475A"/>
    <w:rsid w:val="00C64EE0"/>
    <w:rsid w:val="00C6514B"/>
    <w:rsid w:val="00C652A1"/>
    <w:rsid w:val="00C657A3"/>
    <w:rsid w:val="00C65B50"/>
    <w:rsid w:val="00C6623C"/>
    <w:rsid w:val="00C664CE"/>
    <w:rsid w:val="00C6658E"/>
    <w:rsid w:val="00C67361"/>
    <w:rsid w:val="00C673CD"/>
    <w:rsid w:val="00C702F9"/>
    <w:rsid w:val="00C7075E"/>
    <w:rsid w:val="00C70CEA"/>
    <w:rsid w:val="00C70CFE"/>
    <w:rsid w:val="00C70D4F"/>
    <w:rsid w:val="00C71049"/>
    <w:rsid w:val="00C71161"/>
    <w:rsid w:val="00C715F9"/>
    <w:rsid w:val="00C71E58"/>
    <w:rsid w:val="00C73031"/>
    <w:rsid w:val="00C73092"/>
    <w:rsid w:val="00C733DB"/>
    <w:rsid w:val="00C734DE"/>
    <w:rsid w:val="00C73900"/>
    <w:rsid w:val="00C73A8C"/>
    <w:rsid w:val="00C73F53"/>
    <w:rsid w:val="00C7405D"/>
    <w:rsid w:val="00C75777"/>
    <w:rsid w:val="00C758CB"/>
    <w:rsid w:val="00C75906"/>
    <w:rsid w:val="00C75B20"/>
    <w:rsid w:val="00C75BDA"/>
    <w:rsid w:val="00C76297"/>
    <w:rsid w:val="00C766D6"/>
    <w:rsid w:val="00C7691B"/>
    <w:rsid w:val="00C769C7"/>
    <w:rsid w:val="00C76A3D"/>
    <w:rsid w:val="00C76C01"/>
    <w:rsid w:val="00C77243"/>
    <w:rsid w:val="00C77495"/>
    <w:rsid w:val="00C77663"/>
    <w:rsid w:val="00C77AF0"/>
    <w:rsid w:val="00C77EAC"/>
    <w:rsid w:val="00C77FEB"/>
    <w:rsid w:val="00C80880"/>
    <w:rsid w:val="00C80AE5"/>
    <w:rsid w:val="00C8140D"/>
    <w:rsid w:val="00C814C8"/>
    <w:rsid w:val="00C818AB"/>
    <w:rsid w:val="00C81936"/>
    <w:rsid w:val="00C81C1D"/>
    <w:rsid w:val="00C81F94"/>
    <w:rsid w:val="00C82430"/>
    <w:rsid w:val="00C82448"/>
    <w:rsid w:val="00C824BC"/>
    <w:rsid w:val="00C82552"/>
    <w:rsid w:val="00C8293E"/>
    <w:rsid w:val="00C8294C"/>
    <w:rsid w:val="00C82BD1"/>
    <w:rsid w:val="00C834C6"/>
    <w:rsid w:val="00C835BD"/>
    <w:rsid w:val="00C835D3"/>
    <w:rsid w:val="00C84A12"/>
    <w:rsid w:val="00C84BF9"/>
    <w:rsid w:val="00C854E5"/>
    <w:rsid w:val="00C85554"/>
    <w:rsid w:val="00C85A97"/>
    <w:rsid w:val="00C85E04"/>
    <w:rsid w:val="00C86852"/>
    <w:rsid w:val="00C87321"/>
    <w:rsid w:val="00C87329"/>
    <w:rsid w:val="00C879DD"/>
    <w:rsid w:val="00C87EEC"/>
    <w:rsid w:val="00C901FC"/>
    <w:rsid w:val="00C9116F"/>
    <w:rsid w:val="00C9125D"/>
    <w:rsid w:val="00C917C5"/>
    <w:rsid w:val="00C91F5B"/>
    <w:rsid w:val="00C91FA3"/>
    <w:rsid w:val="00C92003"/>
    <w:rsid w:val="00C92AFD"/>
    <w:rsid w:val="00C9359B"/>
    <w:rsid w:val="00C93771"/>
    <w:rsid w:val="00C93B69"/>
    <w:rsid w:val="00C93C56"/>
    <w:rsid w:val="00C93EFA"/>
    <w:rsid w:val="00C93F6F"/>
    <w:rsid w:val="00C944AA"/>
    <w:rsid w:val="00C945D4"/>
    <w:rsid w:val="00C94D8F"/>
    <w:rsid w:val="00C95375"/>
    <w:rsid w:val="00C954C3"/>
    <w:rsid w:val="00C955DB"/>
    <w:rsid w:val="00C9589E"/>
    <w:rsid w:val="00C95C83"/>
    <w:rsid w:val="00C95EF4"/>
    <w:rsid w:val="00C96583"/>
    <w:rsid w:val="00C96BD6"/>
    <w:rsid w:val="00C9714B"/>
    <w:rsid w:val="00C97D1D"/>
    <w:rsid w:val="00CA0831"/>
    <w:rsid w:val="00CA098A"/>
    <w:rsid w:val="00CA1209"/>
    <w:rsid w:val="00CA2065"/>
    <w:rsid w:val="00CA20EF"/>
    <w:rsid w:val="00CA26F9"/>
    <w:rsid w:val="00CA2980"/>
    <w:rsid w:val="00CA3172"/>
    <w:rsid w:val="00CA3E20"/>
    <w:rsid w:val="00CA4457"/>
    <w:rsid w:val="00CA47EB"/>
    <w:rsid w:val="00CA4A13"/>
    <w:rsid w:val="00CA5173"/>
    <w:rsid w:val="00CA5742"/>
    <w:rsid w:val="00CA66D3"/>
    <w:rsid w:val="00CA6C76"/>
    <w:rsid w:val="00CA6D19"/>
    <w:rsid w:val="00CA76C9"/>
    <w:rsid w:val="00CA788D"/>
    <w:rsid w:val="00CA7A79"/>
    <w:rsid w:val="00CA7FE2"/>
    <w:rsid w:val="00CB058B"/>
    <w:rsid w:val="00CB0832"/>
    <w:rsid w:val="00CB0DB1"/>
    <w:rsid w:val="00CB11B3"/>
    <w:rsid w:val="00CB14D6"/>
    <w:rsid w:val="00CB15CE"/>
    <w:rsid w:val="00CB1E4D"/>
    <w:rsid w:val="00CB216C"/>
    <w:rsid w:val="00CB2CDB"/>
    <w:rsid w:val="00CB357B"/>
    <w:rsid w:val="00CB3B20"/>
    <w:rsid w:val="00CB3F50"/>
    <w:rsid w:val="00CB4209"/>
    <w:rsid w:val="00CB42C1"/>
    <w:rsid w:val="00CB4436"/>
    <w:rsid w:val="00CB499D"/>
    <w:rsid w:val="00CB4A7F"/>
    <w:rsid w:val="00CB4DCA"/>
    <w:rsid w:val="00CB50CB"/>
    <w:rsid w:val="00CB518A"/>
    <w:rsid w:val="00CB526D"/>
    <w:rsid w:val="00CB52E7"/>
    <w:rsid w:val="00CB53B1"/>
    <w:rsid w:val="00CB5678"/>
    <w:rsid w:val="00CB605F"/>
    <w:rsid w:val="00CB60BB"/>
    <w:rsid w:val="00CB6956"/>
    <w:rsid w:val="00CB6AA7"/>
    <w:rsid w:val="00CB6C14"/>
    <w:rsid w:val="00CB6DD2"/>
    <w:rsid w:val="00CB6EF6"/>
    <w:rsid w:val="00CB709A"/>
    <w:rsid w:val="00CB7451"/>
    <w:rsid w:val="00CB793E"/>
    <w:rsid w:val="00CB7A55"/>
    <w:rsid w:val="00CB7BE8"/>
    <w:rsid w:val="00CB7DAC"/>
    <w:rsid w:val="00CB7E4C"/>
    <w:rsid w:val="00CB7E6D"/>
    <w:rsid w:val="00CC089D"/>
    <w:rsid w:val="00CC0ACE"/>
    <w:rsid w:val="00CC0F3D"/>
    <w:rsid w:val="00CC2067"/>
    <w:rsid w:val="00CC2FE6"/>
    <w:rsid w:val="00CC31E9"/>
    <w:rsid w:val="00CC33D2"/>
    <w:rsid w:val="00CC3F7B"/>
    <w:rsid w:val="00CC485D"/>
    <w:rsid w:val="00CC487D"/>
    <w:rsid w:val="00CC4C8E"/>
    <w:rsid w:val="00CC4EBE"/>
    <w:rsid w:val="00CC4F2A"/>
    <w:rsid w:val="00CC5B34"/>
    <w:rsid w:val="00CC6067"/>
    <w:rsid w:val="00CC619D"/>
    <w:rsid w:val="00CC6292"/>
    <w:rsid w:val="00CC6AB0"/>
    <w:rsid w:val="00CC6BCA"/>
    <w:rsid w:val="00CC6E06"/>
    <w:rsid w:val="00CC6EFE"/>
    <w:rsid w:val="00CC7569"/>
    <w:rsid w:val="00CC7EC8"/>
    <w:rsid w:val="00CC7F92"/>
    <w:rsid w:val="00CD04EE"/>
    <w:rsid w:val="00CD04F6"/>
    <w:rsid w:val="00CD0704"/>
    <w:rsid w:val="00CD09C1"/>
    <w:rsid w:val="00CD0D4E"/>
    <w:rsid w:val="00CD17D7"/>
    <w:rsid w:val="00CD197D"/>
    <w:rsid w:val="00CD1A06"/>
    <w:rsid w:val="00CD2147"/>
    <w:rsid w:val="00CD21A4"/>
    <w:rsid w:val="00CD2405"/>
    <w:rsid w:val="00CD2A83"/>
    <w:rsid w:val="00CD2C79"/>
    <w:rsid w:val="00CD2CD1"/>
    <w:rsid w:val="00CD39B5"/>
    <w:rsid w:val="00CD3AA1"/>
    <w:rsid w:val="00CD3AE9"/>
    <w:rsid w:val="00CD3B43"/>
    <w:rsid w:val="00CD3CE7"/>
    <w:rsid w:val="00CD4162"/>
    <w:rsid w:val="00CD477B"/>
    <w:rsid w:val="00CD47AC"/>
    <w:rsid w:val="00CD49AA"/>
    <w:rsid w:val="00CD4C1F"/>
    <w:rsid w:val="00CD6082"/>
    <w:rsid w:val="00CD6125"/>
    <w:rsid w:val="00CD6320"/>
    <w:rsid w:val="00CD6667"/>
    <w:rsid w:val="00CD78F7"/>
    <w:rsid w:val="00CD7FF0"/>
    <w:rsid w:val="00CE09D0"/>
    <w:rsid w:val="00CE09DB"/>
    <w:rsid w:val="00CE297E"/>
    <w:rsid w:val="00CE2B75"/>
    <w:rsid w:val="00CE3218"/>
    <w:rsid w:val="00CE366D"/>
    <w:rsid w:val="00CE38D4"/>
    <w:rsid w:val="00CE4D8E"/>
    <w:rsid w:val="00CE51F4"/>
    <w:rsid w:val="00CE52D7"/>
    <w:rsid w:val="00CE5418"/>
    <w:rsid w:val="00CE5C08"/>
    <w:rsid w:val="00CE5E2D"/>
    <w:rsid w:val="00CE5E9C"/>
    <w:rsid w:val="00CE60C1"/>
    <w:rsid w:val="00CE64E8"/>
    <w:rsid w:val="00CE6682"/>
    <w:rsid w:val="00CE668C"/>
    <w:rsid w:val="00CE67BD"/>
    <w:rsid w:val="00CE6B7A"/>
    <w:rsid w:val="00CE72F2"/>
    <w:rsid w:val="00CF000A"/>
    <w:rsid w:val="00CF08E8"/>
    <w:rsid w:val="00CF097E"/>
    <w:rsid w:val="00CF0BD9"/>
    <w:rsid w:val="00CF0D43"/>
    <w:rsid w:val="00CF14F5"/>
    <w:rsid w:val="00CF15C3"/>
    <w:rsid w:val="00CF174C"/>
    <w:rsid w:val="00CF1DA4"/>
    <w:rsid w:val="00CF1EF7"/>
    <w:rsid w:val="00CF22A9"/>
    <w:rsid w:val="00CF2915"/>
    <w:rsid w:val="00CF2B3C"/>
    <w:rsid w:val="00CF38AF"/>
    <w:rsid w:val="00CF3ECC"/>
    <w:rsid w:val="00CF3F60"/>
    <w:rsid w:val="00CF42E5"/>
    <w:rsid w:val="00CF4384"/>
    <w:rsid w:val="00CF443E"/>
    <w:rsid w:val="00CF4BF0"/>
    <w:rsid w:val="00CF4E93"/>
    <w:rsid w:val="00CF508D"/>
    <w:rsid w:val="00CF50AF"/>
    <w:rsid w:val="00CF54A7"/>
    <w:rsid w:val="00CF5AC3"/>
    <w:rsid w:val="00CF5C49"/>
    <w:rsid w:val="00CF6CDB"/>
    <w:rsid w:val="00CF6E3F"/>
    <w:rsid w:val="00CF714C"/>
    <w:rsid w:val="00D002D7"/>
    <w:rsid w:val="00D00337"/>
    <w:rsid w:val="00D01537"/>
    <w:rsid w:val="00D0168D"/>
    <w:rsid w:val="00D01C38"/>
    <w:rsid w:val="00D0201D"/>
    <w:rsid w:val="00D023DA"/>
    <w:rsid w:val="00D02B7F"/>
    <w:rsid w:val="00D02E51"/>
    <w:rsid w:val="00D02F64"/>
    <w:rsid w:val="00D03C16"/>
    <w:rsid w:val="00D04BF3"/>
    <w:rsid w:val="00D050C0"/>
    <w:rsid w:val="00D058B5"/>
    <w:rsid w:val="00D05E17"/>
    <w:rsid w:val="00D06502"/>
    <w:rsid w:val="00D06CAF"/>
    <w:rsid w:val="00D070A1"/>
    <w:rsid w:val="00D074E3"/>
    <w:rsid w:val="00D07546"/>
    <w:rsid w:val="00D07704"/>
    <w:rsid w:val="00D07A30"/>
    <w:rsid w:val="00D07C75"/>
    <w:rsid w:val="00D101D0"/>
    <w:rsid w:val="00D10405"/>
    <w:rsid w:val="00D10BEF"/>
    <w:rsid w:val="00D10E8F"/>
    <w:rsid w:val="00D10EDD"/>
    <w:rsid w:val="00D11DDE"/>
    <w:rsid w:val="00D11E05"/>
    <w:rsid w:val="00D121CA"/>
    <w:rsid w:val="00D12385"/>
    <w:rsid w:val="00D12ABF"/>
    <w:rsid w:val="00D12CCD"/>
    <w:rsid w:val="00D130D9"/>
    <w:rsid w:val="00D13CEB"/>
    <w:rsid w:val="00D1433A"/>
    <w:rsid w:val="00D14460"/>
    <w:rsid w:val="00D14655"/>
    <w:rsid w:val="00D1475F"/>
    <w:rsid w:val="00D14910"/>
    <w:rsid w:val="00D14BEC"/>
    <w:rsid w:val="00D14FDE"/>
    <w:rsid w:val="00D14FE4"/>
    <w:rsid w:val="00D153EA"/>
    <w:rsid w:val="00D15475"/>
    <w:rsid w:val="00D154B9"/>
    <w:rsid w:val="00D155B2"/>
    <w:rsid w:val="00D15607"/>
    <w:rsid w:val="00D157D0"/>
    <w:rsid w:val="00D15877"/>
    <w:rsid w:val="00D1599B"/>
    <w:rsid w:val="00D16194"/>
    <w:rsid w:val="00D1650C"/>
    <w:rsid w:val="00D166A0"/>
    <w:rsid w:val="00D16A49"/>
    <w:rsid w:val="00D16ADD"/>
    <w:rsid w:val="00D1733D"/>
    <w:rsid w:val="00D174F0"/>
    <w:rsid w:val="00D178A1"/>
    <w:rsid w:val="00D202F1"/>
    <w:rsid w:val="00D203B4"/>
    <w:rsid w:val="00D20A0F"/>
    <w:rsid w:val="00D20F09"/>
    <w:rsid w:val="00D21127"/>
    <w:rsid w:val="00D21C4A"/>
    <w:rsid w:val="00D21DAF"/>
    <w:rsid w:val="00D224DA"/>
    <w:rsid w:val="00D23323"/>
    <w:rsid w:val="00D233FD"/>
    <w:rsid w:val="00D23947"/>
    <w:rsid w:val="00D2511E"/>
    <w:rsid w:val="00D254D6"/>
    <w:rsid w:val="00D25565"/>
    <w:rsid w:val="00D25E61"/>
    <w:rsid w:val="00D26324"/>
    <w:rsid w:val="00D263F3"/>
    <w:rsid w:val="00D26540"/>
    <w:rsid w:val="00D26A60"/>
    <w:rsid w:val="00D26AF3"/>
    <w:rsid w:val="00D26D6D"/>
    <w:rsid w:val="00D26DE6"/>
    <w:rsid w:val="00D26EB9"/>
    <w:rsid w:val="00D27121"/>
    <w:rsid w:val="00D27A34"/>
    <w:rsid w:val="00D27BEB"/>
    <w:rsid w:val="00D30037"/>
    <w:rsid w:val="00D302F9"/>
    <w:rsid w:val="00D3053C"/>
    <w:rsid w:val="00D3094B"/>
    <w:rsid w:val="00D315F0"/>
    <w:rsid w:val="00D31712"/>
    <w:rsid w:val="00D3188B"/>
    <w:rsid w:val="00D31A30"/>
    <w:rsid w:val="00D31B8A"/>
    <w:rsid w:val="00D32692"/>
    <w:rsid w:val="00D338E8"/>
    <w:rsid w:val="00D33FBD"/>
    <w:rsid w:val="00D34853"/>
    <w:rsid w:val="00D34F4C"/>
    <w:rsid w:val="00D352D8"/>
    <w:rsid w:val="00D35758"/>
    <w:rsid w:val="00D35827"/>
    <w:rsid w:val="00D35D98"/>
    <w:rsid w:val="00D3619C"/>
    <w:rsid w:val="00D363B7"/>
    <w:rsid w:val="00D366E3"/>
    <w:rsid w:val="00D366F1"/>
    <w:rsid w:val="00D36D48"/>
    <w:rsid w:val="00D3713D"/>
    <w:rsid w:val="00D4083D"/>
    <w:rsid w:val="00D4088B"/>
    <w:rsid w:val="00D40911"/>
    <w:rsid w:val="00D41996"/>
    <w:rsid w:val="00D41E54"/>
    <w:rsid w:val="00D42632"/>
    <w:rsid w:val="00D42E16"/>
    <w:rsid w:val="00D434F3"/>
    <w:rsid w:val="00D438FE"/>
    <w:rsid w:val="00D43B0B"/>
    <w:rsid w:val="00D43B4D"/>
    <w:rsid w:val="00D4400D"/>
    <w:rsid w:val="00D449B0"/>
    <w:rsid w:val="00D44AAD"/>
    <w:rsid w:val="00D45105"/>
    <w:rsid w:val="00D4514E"/>
    <w:rsid w:val="00D45336"/>
    <w:rsid w:val="00D456CE"/>
    <w:rsid w:val="00D45D59"/>
    <w:rsid w:val="00D46CA4"/>
    <w:rsid w:val="00D46E45"/>
    <w:rsid w:val="00D46EF5"/>
    <w:rsid w:val="00D47329"/>
    <w:rsid w:val="00D47610"/>
    <w:rsid w:val="00D47C02"/>
    <w:rsid w:val="00D47D2E"/>
    <w:rsid w:val="00D50013"/>
    <w:rsid w:val="00D5019F"/>
    <w:rsid w:val="00D50D54"/>
    <w:rsid w:val="00D51446"/>
    <w:rsid w:val="00D516FB"/>
    <w:rsid w:val="00D519CB"/>
    <w:rsid w:val="00D529DF"/>
    <w:rsid w:val="00D52EE5"/>
    <w:rsid w:val="00D535FD"/>
    <w:rsid w:val="00D53C45"/>
    <w:rsid w:val="00D53DB4"/>
    <w:rsid w:val="00D541B9"/>
    <w:rsid w:val="00D5443B"/>
    <w:rsid w:val="00D546E8"/>
    <w:rsid w:val="00D547C4"/>
    <w:rsid w:val="00D54F5E"/>
    <w:rsid w:val="00D5666C"/>
    <w:rsid w:val="00D5667F"/>
    <w:rsid w:val="00D569A0"/>
    <w:rsid w:val="00D57B92"/>
    <w:rsid w:val="00D57D33"/>
    <w:rsid w:val="00D6040F"/>
    <w:rsid w:val="00D60E7D"/>
    <w:rsid w:val="00D61624"/>
    <w:rsid w:val="00D61E2F"/>
    <w:rsid w:val="00D6258E"/>
    <w:rsid w:val="00D625A2"/>
    <w:rsid w:val="00D62C31"/>
    <w:rsid w:val="00D6309C"/>
    <w:rsid w:val="00D639F0"/>
    <w:rsid w:val="00D63BAA"/>
    <w:rsid w:val="00D63BCF"/>
    <w:rsid w:val="00D64266"/>
    <w:rsid w:val="00D64512"/>
    <w:rsid w:val="00D64ACD"/>
    <w:rsid w:val="00D64DB4"/>
    <w:rsid w:val="00D6519A"/>
    <w:rsid w:val="00D6541A"/>
    <w:rsid w:val="00D65C79"/>
    <w:rsid w:val="00D65DDD"/>
    <w:rsid w:val="00D65EE6"/>
    <w:rsid w:val="00D660EB"/>
    <w:rsid w:val="00D6634A"/>
    <w:rsid w:val="00D66617"/>
    <w:rsid w:val="00D66762"/>
    <w:rsid w:val="00D66A74"/>
    <w:rsid w:val="00D66F2B"/>
    <w:rsid w:val="00D700C1"/>
    <w:rsid w:val="00D70106"/>
    <w:rsid w:val="00D7012A"/>
    <w:rsid w:val="00D70465"/>
    <w:rsid w:val="00D70818"/>
    <w:rsid w:val="00D7087E"/>
    <w:rsid w:val="00D70974"/>
    <w:rsid w:val="00D70EC4"/>
    <w:rsid w:val="00D70F54"/>
    <w:rsid w:val="00D715EA"/>
    <w:rsid w:val="00D734F4"/>
    <w:rsid w:val="00D73918"/>
    <w:rsid w:val="00D7396B"/>
    <w:rsid w:val="00D73C04"/>
    <w:rsid w:val="00D73D6C"/>
    <w:rsid w:val="00D740E2"/>
    <w:rsid w:val="00D741C1"/>
    <w:rsid w:val="00D75D8B"/>
    <w:rsid w:val="00D76C2B"/>
    <w:rsid w:val="00D771BD"/>
    <w:rsid w:val="00D7779B"/>
    <w:rsid w:val="00D77890"/>
    <w:rsid w:val="00D779D7"/>
    <w:rsid w:val="00D80251"/>
    <w:rsid w:val="00D80EB4"/>
    <w:rsid w:val="00D8121B"/>
    <w:rsid w:val="00D81867"/>
    <w:rsid w:val="00D81C64"/>
    <w:rsid w:val="00D81CCF"/>
    <w:rsid w:val="00D8327B"/>
    <w:rsid w:val="00D83F23"/>
    <w:rsid w:val="00D8419D"/>
    <w:rsid w:val="00D8426F"/>
    <w:rsid w:val="00D845B9"/>
    <w:rsid w:val="00D84992"/>
    <w:rsid w:val="00D84DA4"/>
    <w:rsid w:val="00D852A5"/>
    <w:rsid w:val="00D85995"/>
    <w:rsid w:val="00D85A23"/>
    <w:rsid w:val="00D85A6A"/>
    <w:rsid w:val="00D86918"/>
    <w:rsid w:val="00D86A56"/>
    <w:rsid w:val="00D87658"/>
    <w:rsid w:val="00D87A4F"/>
    <w:rsid w:val="00D87D48"/>
    <w:rsid w:val="00D87EC5"/>
    <w:rsid w:val="00D90552"/>
    <w:rsid w:val="00D906A3"/>
    <w:rsid w:val="00D90C78"/>
    <w:rsid w:val="00D91579"/>
    <w:rsid w:val="00D91873"/>
    <w:rsid w:val="00D91DBE"/>
    <w:rsid w:val="00D92C0D"/>
    <w:rsid w:val="00D92C92"/>
    <w:rsid w:val="00D92EDB"/>
    <w:rsid w:val="00D9325E"/>
    <w:rsid w:val="00D93A0A"/>
    <w:rsid w:val="00D9457F"/>
    <w:rsid w:val="00D947C2"/>
    <w:rsid w:val="00D949AE"/>
    <w:rsid w:val="00D94EBD"/>
    <w:rsid w:val="00D950D5"/>
    <w:rsid w:val="00D950DA"/>
    <w:rsid w:val="00D9565C"/>
    <w:rsid w:val="00D95D0D"/>
    <w:rsid w:val="00D9657C"/>
    <w:rsid w:val="00D96EA8"/>
    <w:rsid w:val="00D97088"/>
    <w:rsid w:val="00D975CA"/>
    <w:rsid w:val="00D9783B"/>
    <w:rsid w:val="00D97911"/>
    <w:rsid w:val="00D97B2A"/>
    <w:rsid w:val="00D97F0C"/>
    <w:rsid w:val="00DA04A6"/>
    <w:rsid w:val="00DA1067"/>
    <w:rsid w:val="00DA12A3"/>
    <w:rsid w:val="00DA1743"/>
    <w:rsid w:val="00DA19EC"/>
    <w:rsid w:val="00DA1BA3"/>
    <w:rsid w:val="00DA1CDD"/>
    <w:rsid w:val="00DA2742"/>
    <w:rsid w:val="00DA2E7C"/>
    <w:rsid w:val="00DA3878"/>
    <w:rsid w:val="00DA4880"/>
    <w:rsid w:val="00DA4FC1"/>
    <w:rsid w:val="00DA5147"/>
    <w:rsid w:val="00DA52BE"/>
    <w:rsid w:val="00DA54D0"/>
    <w:rsid w:val="00DA553E"/>
    <w:rsid w:val="00DA592F"/>
    <w:rsid w:val="00DA640C"/>
    <w:rsid w:val="00DA672B"/>
    <w:rsid w:val="00DA6D77"/>
    <w:rsid w:val="00DA6F14"/>
    <w:rsid w:val="00DA7153"/>
    <w:rsid w:val="00DA74C7"/>
    <w:rsid w:val="00DA7C97"/>
    <w:rsid w:val="00DB0209"/>
    <w:rsid w:val="00DB0885"/>
    <w:rsid w:val="00DB0BE4"/>
    <w:rsid w:val="00DB0F0F"/>
    <w:rsid w:val="00DB184E"/>
    <w:rsid w:val="00DB1A2B"/>
    <w:rsid w:val="00DB2172"/>
    <w:rsid w:val="00DB23A0"/>
    <w:rsid w:val="00DB2A56"/>
    <w:rsid w:val="00DB2DCC"/>
    <w:rsid w:val="00DB2FF7"/>
    <w:rsid w:val="00DB39C4"/>
    <w:rsid w:val="00DB3A5C"/>
    <w:rsid w:val="00DB3D24"/>
    <w:rsid w:val="00DB4AB9"/>
    <w:rsid w:val="00DB4CF0"/>
    <w:rsid w:val="00DB4DED"/>
    <w:rsid w:val="00DB4F02"/>
    <w:rsid w:val="00DB5329"/>
    <w:rsid w:val="00DB53DC"/>
    <w:rsid w:val="00DB563E"/>
    <w:rsid w:val="00DB5CF6"/>
    <w:rsid w:val="00DB5DB5"/>
    <w:rsid w:val="00DB6126"/>
    <w:rsid w:val="00DB63F4"/>
    <w:rsid w:val="00DB6AEE"/>
    <w:rsid w:val="00DB6DB5"/>
    <w:rsid w:val="00DB701B"/>
    <w:rsid w:val="00DB77D1"/>
    <w:rsid w:val="00DB7878"/>
    <w:rsid w:val="00DC009F"/>
    <w:rsid w:val="00DC0393"/>
    <w:rsid w:val="00DC05D3"/>
    <w:rsid w:val="00DC088D"/>
    <w:rsid w:val="00DC0DBE"/>
    <w:rsid w:val="00DC0EF6"/>
    <w:rsid w:val="00DC13D8"/>
    <w:rsid w:val="00DC229C"/>
    <w:rsid w:val="00DC266E"/>
    <w:rsid w:val="00DC2B21"/>
    <w:rsid w:val="00DC2FD2"/>
    <w:rsid w:val="00DC3609"/>
    <w:rsid w:val="00DC41E0"/>
    <w:rsid w:val="00DC4A44"/>
    <w:rsid w:val="00DC4BAB"/>
    <w:rsid w:val="00DC506A"/>
    <w:rsid w:val="00DC52EB"/>
    <w:rsid w:val="00DC6455"/>
    <w:rsid w:val="00DC66AA"/>
    <w:rsid w:val="00DC67F9"/>
    <w:rsid w:val="00DC72C1"/>
    <w:rsid w:val="00DC7819"/>
    <w:rsid w:val="00DD0127"/>
    <w:rsid w:val="00DD04D4"/>
    <w:rsid w:val="00DD06D0"/>
    <w:rsid w:val="00DD080C"/>
    <w:rsid w:val="00DD1234"/>
    <w:rsid w:val="00DD1C76"/>
    <w:rsid w:val="00DD1DF0"/>
    <w:rsid w:val="00DD2372"/>
    <w:rsid w:val="00DD254D"/>
    <w:rsid w:val="00DD28C0"/>
    <w:rsid w:val="00DD29C6"/>
    <w:rsid w:val="00DD2A16"/>
    <w:rsid w:val="00DD2CC1"/>
    <w:rsid w:val="00DD2E15"/>
    <w:rsid w:val="00DD30D9"/>
    <w:rsid w:val="00DD317D"/>
    <w:rsid w:val="00DD33B4"/>
    <w:rsid w:val="00DD376B"/>
    <w:rsid w:val="00DD394F"/>
    <w:rsid w:val="00DD3B70"/>
    <w:rsid w:val="00DD4272"/>
    <w:rsid w:val="00DD428B"/>
    <w:rsid w:val="00DD43FF"/>
    <w:rsid w:val="00DD48C1"/>
    <w:rsid w:val="00DD4DCA"/>
    <w:rsid w:val="00DD50A7"/>
    <w:rsid w:val="00DD6E58"/>
    <w:rsid w:val="00DD7116"/>
    <w:rsid w:val="00DD742E"/>
    <w:rsid w:val="00DD7CA0"/>
    <w:rsid w:val="00DD7ED5"/>
    <w:rsid w:val="00DE0038"/>
    <w:rsid w:val="00DE0A9A"/>
    <w:rsid w:val="00DE10D5"/>
    <w:rsid w:val="00DE11F5"/>
    <w:rsid w:val="00DE135D"/>
    <w:rsid w:val="00DE137E"/>
    <w:rsid w:val="00DE177D"/>
    <w:rsid w:val="00DE183E"/>
    <w:rsid w:val="00DE1B26"/>
    <w:rsid w:val="00DE1D93"/>
    <w:rsid w:val="00DE1E9F"/>
    <w:rsid w:val="00DE2AC9"/>
    <w:rsid w:val="00DE2DB4"/>
    <w:rsid w:val="00DE2E4F"/>
    <w:rsid w:val="00DE305D"/>
    <w:rsid w:val="00DE327E"/>
    <w:rsid w:val="00DE352E"/>
    <w:rsid w:val="00DE3D28"/>
    <w:rsid w:val="00DE3D52"/>
    <w:rsid w:val="00DE468C"/>
    <w:rsid w:val="00DE4DE8"/>
    <w:rsid w:val="00DE529A"/>
    <w:rsid w:val="00DE52D1"/>
    <w:rsid w:val="00DE60CC"/>
    <w:rsid w:val="00DE610E"/>
    <w:rsid w:val="00DE61A1"/>
    <w:rsid w:val="00DE6661"/>
    <w:rsid w:val="00DE6AFE"/>
    <w:rsid w:val="00DE74BA"/>
    <w:rsid w:val="00DE7B0A"/>
    <w:rsid w:val="00DE7B1F"/>
    <w:rsid w:val="00DE7C57"/>
    <w:rsid w:val="00DE7CA4"/>
    <w:rsid w:val="00DF05C1"/>
    <w:rsid w:val="00DF06A7"/>
    <w:rsid w:val="00DF06C8"/>
    <w:rsid w:val="00DF08A1"/>
    <w:rsid w:val="00DF0F12"/>
    <w:rsid w:val="00DF1698"/>
    <w:rsid w:val="00DF16EE"/>
    <w:rsid w:val="00DF18DA"/>
    <w:rsid w:val="00DF1E6A"/>
    <w:rsid w:val="00DF2AC7"/>
    <w:rsid w:val="00DF2D4C"/>
    <w:rsid w:val="00DF3FF2"/>
    <w:rsid w:val="00DF5619"/>
    <w:rsid w:val="00DF57EA"/>
    <w:rsid w:val="00DF5D8A"/>
    <w:rsid w:val="00DF675D"/>
    <w:rsid w:val="00DF69B8"/>
    <w:rsid w:val="00DF6D22"/>
    <w:rsid w:val="00DF6FB1"/>
    <w:rsid w:val="00DF757C"/>
    <w:rsid w:val="00DF7B68"/>
    <w:rsid w:val="00DF7DD9"/>
    <w:rsid w:val="00E0004A"/>
    <w:rsid w:val="00E00622"/>
    <w:rsid w:val="00E00984"/>
    <w:rsid w:val="00E010DD"/>
    <w:rsid w:val="00E01454"/>
    <w:rsid w:val="00E020C2"/>
    <w:rsid w:val="00E021F2"/>
    <w:rsid w:val="00E02312"/>
    <w:rsid w:val="00E0247E"/>
    <w:rsid w:val="00E03DD0"/>
    <w:rsid w:val="00E043F6"/>
    <w:rsid w:val="00E04715"/>
    <w:rsid w:val="00E04DCC"/>
    <w:rsid w:val="00E051A7"/>
    <w:rsid w:val="00E05856"/>
    <w:rsid w:val="00E05EC2"/>
    <w:rsid w:val="00E066FD"/>
    <w:rsid w:val="00E072B6"/>
    <w:rsid w:val="00E072D8"/>
    <w:rsid w:val="00E10529"/>
    <w:rsid w:val="00E105AA"/>
    <w:rsid w:val="00E121E4"/>
    <w:rsid w:val="00E122B5"/>
    <w:rsid w:val="00E127EF"/>
    <w:rsid w:val="00E13160"/>
    <w:rsid w:val="00E138F6"/>
    <w:rsid w:val="00E13D9D"/>
    <w:rsid w:val="00E1443A"/>
    <w:rsid w:val="00E1458E"/>
    <w:rsid w:val="00E14B6B"/>
    <w:rsid w:val="00E15513"/>
    <w:rsid w:val="00E156B8"/>
    <w:rsid w:val="00E1629D"/>
    <w:rsid w:val="00E16558"/>
    <w:rsid w:val="00E166A0"/>
    <w:rsid w:val="00E16840"/>
    <w:rsid w:val="00E16FFA"/>
    <w:rsid w:val="00E1794E"/>
    <w:rsid w:val="00E17A62"/>
    <w:rsid w:val="00E17DE6"/>
    <w:rsid w:val="00E17FE5"/>
    <w:rsid w:val="00E20DAC"/>
    <w:rsid w:val="00E20E83"/>
    <w:rsid w:val="00E2115A"/>
    <w:rsid w:val="00E21295"/>
    <w:rsid w:val="00E216AE"/>
    <w:rsid w:val="00E2186F"/>
    <w:rsid w:val="00E21E6A"/>
    <w:rsid w:val="00E22080"/>
    <w:rsid w:val="00E2212A"/>
    <w:rsid w:val="00E227C3"/>
    <w:rsid w:val="00E22A13"/>
    <w:rsid w:val="00E237A1"/>
    <w:rsid w:val="00E23A05"/>
    <w:rsid w:val="00E253CF"/>
    <w:rsid w:val="00E25A8B"/>
    <w:rsid w:val="00E25DBA"/>
    <w:rsid w:val="00E26080"/>
    <w:rsid w:val="00E26B72"/>
    <w:rsid w:val="00E270DF"/>
    <w:rsid w:val="00E274A6"/>
    <w:rsid w:val="00E277A5"/>
    <w:rsid w:val="00E301CA"/>
    <w:rsid w:val="00E30839"/>
    <w:rsid w:val="00E30B2F"/>
    <w:rsid w:val="00E311CA"/>
    <w:rsid w:val="00E313E6"/>
    <w:rsid w:val="00E314B7"/>
    <w:rsid w:val="00E318A6"/>
    <w:rsid w:val="00E31B1C"/>
    <w:rsid w:val="00E31B60"/>
    <w:rsid w:val="00E32323"/>
    <w:rsid w:val="00E32451"/>
    <w:rsid w:val="00E330D4"/>
    <w:rsid w:val="00E3319B"/>
    <w:rsid w:val="00E334BD"/>
    <w:rsid w:val="00E33568"/>
    <w:rsid w:val="00E33BDA"/>
    <w:rsid w:val="00E344CA"/>
    <w:rsid w:val="00E34905"/>
    <w:rsid w:val="00E34996"/>
    <w:rsid w:val="00E34ABD"/>
    <w:rsid w:val="00E34B2B"/>
    <w:rsid w:val="00E3502D"/>
    <w:rsid w:val="00E352F1"/>
    <w:rsid w:val="00E35362"/>
    <w:rsid w:val="00E353E5"/>
    <w:rsid w:val="00E35BCA"/>
    <w:rsid w:val="00E35EE3"/>
    <w:rsid w:val="00E36671"/>
    <w:rsid w:val="00E36686"/>
    <w:rsid w:val="00E36BFE"/>
    <w:rsid w:val="00E3743E"/>
    <w:rsid w:val="00E37D3F"/>
    <w:rsid w:val="00E37F91"/>
    <w:rsid w:val="00E40C81"/>
    <w:rsid w:val="00E40FED"/>
    <w:rsid w:val="00E411AB"/>
    <w:rsid w:val="00E41876"/>
    <w:rsid w:val="00E423BC"/>
    <w:rsid w:val="00E425C8"/>
    <w:rsid w:val="00E42E8F"/>
    <w:rsid w:val="00E434B1"/>
    <w:rsid w:val="00E44374"/>
    <w:rsid w:val="00E44568"/>
    <w:rsid w:val="00E4480C"/>
    <w:rsid w:val="00E44E54"/>
    <w:rsid w:val="00E454CA"/>
    <w:rsid w:val="00E45539"/>
    <w:rsid w:val="00E45ADC"/>
    <w:rsid w:val="00E45D25"/>
    <w:rsid w:val="00E45EC8"/>
    <w:rsid w:val="00E466EE"/>
    <w:rsid w:val="00E46A17"/>
    <w:rsid w:val="00E46AF4"/>
    <w:rsid w:val="00E46C4F"/>
    <w:rsid w:val="00E46F1B"/>
    <w:rsid w:val="00E47051"/>
    <w:rsid w:val="00E47432"/>
    <w:rsid w:val="00E477A9"/>
    <w:rsid w:val="00E47839"/>
    <w:rsid w:val="00E47AEC"/>
    <w:rsid w:val="00E47CBF"/>
    <w:rsid w:val="00E507D6"/>
    <w:rsid w:val="00E50CBD"/>
    <w:rsid w:val="00E50F98"/>
    <w:rsid w:val="00E512FC"/>
    <w:rsid w:val="00E51503"/>
    <w:rsid w:val="00E5195D"/>
    <w:rsid w:val="00E522CE"/>
    <w:rsid w:val="00E52F5E"/>
    <w:rsid w:val="00E53A40"/>
    <w:rsid w:val="00E53AAB"/>
    <w:rsid w:val="00E53DEE"/>
    <w:rsid w:val="00E548FC"/>
    <w:rsid w:val="00E54BAF"/>
    <w:rsid w:val="00E54E49"/>
    <w:rsid w:val="00E54F03"/>
    <w:rsid w:val="00E54F83"/>
    <w:rsid w:val="00E56380"/>
    <w:rsid w:val="00E567BC"/>
    <w:rsid w:val="00E56D1F"/>
    <w:rsid w:val="00E56D34"/>
    <w:rsid w:val="00E56D8B"/>
    <w:rsid w:val="00E57732"/>
    <w:rsid w:val="00E57976"/>
    <w:rsid w:val="00E57A42"/>
    <w:rsid w:val="00E605C1"/>
    <w:rsid w:val="00E608B5"/>
    <w:rsid w:val="00E60F93"/>
    <w:rsid w:val="00E611D8"/>
    <w:rsid w:val="00E61431"/>
    <w:rsid w:val="00E6165A"/>
    <w:rsid w:val="00E6187F"/>
    <w:rsid w:val="00E61C9A"/>
    <w:rsid w:val="00E61DC6"/>
    <w:rsid w:val="00E62477"/>
    <w:rsid w:val="00E6285E"/>
    <w:rsid w:val="00E63538"/>
    <w:rsid w:val="00E6380F"/>
    <w:rsid w:val="00E63A00"/>
    <w:rsid w:val="00E6453B"/>
    <w:rsid w:val="00E649CC"/>
    <w:rsid w:val="00E64E2E"/>
    <w:rsid w:val="00E64E4B"/>
    <w:rsid w:val="00E65080"/>
    <w:rsid w:val="00E6600A"/>
    <w:rsid w:val="00E6607A"/>
    <w:rsid w:val="00E661A4"/>
    <w:rsid w:val="00E663BD"/>
    <w:rsid w:val="00E668AE"/>
    <w:rsid w:val="00E66B0C"/>
    <w:rsid w:val="00E66DFD"/>
    <w:rsid w:val="00E66E85"/>
    <w:rsid w:val="00E67022"/>
    <w:rsid w:val="00E67561"/>
    <w:rsid w:val="00E67695"/>
    <w:rsid w:val="00E679C4"/>
    <w:rsid w:val="00E704F5"/>
    <w:rsid w:val="00E7052B"/>
    <w:rsid w:val="00E70E59"/>
    <w:rsid w:val="00E71144"/>
    <w:rsid w:val="00E71ADC"/>
    <w:rsid w:val="00E71C74"/>
    <w:rsid w:val="00E71C98"/>
    <w:rsid w:val="00E71FDD"/>
    <w:rsid w:val="00E72D22"/>
    <w:rsid w:val="00E748B6"/>
    <w:rsid w:val="00E75452"/>
    <w:rsid w:val="00E75F39"/>
    <w:rsid w:val="00E761A7"/>
    <w:rsid w:val="00E76425"/>
    <w:rsid w:val="00E76C58"/>
    <w:rsid w:val="00E76D58"/>
    <w:rsid w:val="00E7708C"/>
    <w:rsid w:val="00E774EB"/>
    <w:rsid w:val="00E77B24"/>
    <w:rsid w:val="00E809E0"/>
    <w:rsid w:val="00E813ED"/>
    <w:rsid w:val="00E81673"/>
    <w:rsid w:val="00E81A75"/>
    <w:rsid w:val="00E81AE8"/>
    <w:rsid w:val="00E82787"/>
    <w:rsid w:val="00E82B70"/>
    <w:rsid w:val="00E83175"/>
    <w:rsid w:val="00E838BB"/>
    <w:rsid w:val="00E83F85"/>
    <w:rsid w:val="00E8404E"/>
    <w:rsid w:val="00E84BCA"/>
    <w:rsid w:val="00E84BCB"/>
    <w:rsid w:val="00E84E95"/>
    <w:rsid w:val="00E85041"/>
    <w:rsid w:val="00E86806"/>
    <w:rsid w:val="00E86D86"/>
    <w:rsid w:val="00E86F62"/>
    <w:rsid w:val="00E87034"/>
    <w:rsid w:val="00E906E6"/>
    <w:rsid w:val="00E907D3"/>
    <w:rsid w:val="00E90CC7"/>
    <w:rsid w:val="00E90E8E"/>
    <w:rsid w:val="00E91020"/>
    <w:rsid w:val="00E9222C"/>
    <w:rsid w:val="00E9259F"/>
    <w:rsid w:val="00E925B1"/>
    <w:rsid w:val="00E93641"/>
    <w:rsid w:val="00E936A8"/>
    <w:rsid w:val="00E93B43"/>
    <w:rsid w:val="00E93CEC"/>
    <w:rsid w:val="00E9424C"/>
    <w:rsid w:val="00E943DC"/>
    <w:rsid w:val="00E94C0F"/>
    <w:rsid w:val="00E94C31"/>
    <w:rsid w:val="00E952F9"/>
    <w:rsid w:val="00E9593E"/>
    <w:rsid w:val="00E95D9B"/>
    <w:rsid w:val="00E97711"/>
    <w:rsid w:val="00E97B51"/>
    <w:rsid w:val="00E97C6B"/>
    <w:rsid w:val="00E97F41"/>
    <w:rsid w:val="00E97FA3"/>
    <w:rsid w:val="00E97FFB"/>
    <w:rsid w:val="00EA017C"/>
    <w:rsid w:val="00EA07B9"/>
    <w:rsid w:val="00EA0841"/>
    <w:rsid w:val="00EA0BE1"/>
    <w:rsid w:val="00EA0CC1"/>
    <w:rsid w:val="00EA0E76"/>
    <w:rsid w:val="00EA0FD5"/>
    <w:rsid w:val="00EA2012"/>
    <w:rsid w:val="00EA240A"/>
    <w:rsid w:val="00EA24A8"/>
    <w:rsid w:val="00EA2EA9"/>
    <w:rsid w:val="00EA3761"/>
    <w:rsid w:val="00EA3D27"/>
    <w:rsid w:val="00EA4C3F"/>
    <w:rsid w:val="00EA54CE"/>
    <w:rsid w:val="00EA58AE"/>
    <w:rsid w:val="00EA5A00"/>
    <w:rsid w:val="00EA5F7D"/>
    <w:rsid w:val="00EA60FF"/>
    <w:rsid w:val="00EA6299"/>
    <w:rsid w:val="00EA64EA"/>
    <w:rsid w:val="00EA66D8"/>
    <w:rsid w:val="00EA7193"/>
    <w:rsid w:val="00EA7947"/>
    <w:rsid w:val="00EB0AA9"/>
    <w:rsid w:val="00EB1ADD"/>
    <w:rsid w:val="00EB31D6"/>
    <w:rsid w:val="00EB3AB0"/>
    <w:rsid w:val="00EB3D95"/>
    <w:rsid w:val="00EB4066"/>
    <w:rsid w:val="00EB4B06"/>
    <w:rsid w:val="00EB4B84"/>
    <w:rsid w:val="00EB4C2C"/>
    <w:rsid w:val="00EB551E"/>
    <w:rsid w:val="00EB57ED"/>
    <w:rsid w:val="00EB6413"/>
    <w:rsid w:val="00EB6FEA"/>
    <w:rsid w:val="00EB756B"/>
    <w:rsid w:val="00EC0351"/>
    <w:rsid w:val="00EC0632"/>
    <w:rsid w:val="00EC08B7"/>
    <w:rsid w:val="00EC0AD2"/>
    <w:rsid w:val="00EC0F42"/>
    <w:rsid w:val="00EC1024"/>
    <w:rsid w:val="00EC162B"/>
    <w:rsid w:val="00EC1875"/>
    <w:rsid w:val="00EC203A"/>
    <w:rsid w:val="00EC231F"/>
    <w:rsid w:val="00EC23EF"/>
    <w:rsid w:val="00EC3108"/>
    <w:rsid w:val="00EC36F9"/>
    <w:rsid w:val="00EC3738"/>
    <w:rsid w:val="00EC3A2B"/>
    <w:rsid w:val="00EC3D60"/>
    <w:rsid w:val="00EC41F2"/>
    <w:rsid w:val="00EC4376"/>
    <w:rsid w:val="00EC44CF"/>
    <w:rsid w:val="00EC460A"/>
    <w:rsid w:val="00EC4BD9"/>
    <w:rsid w:val="00EC4ED2"/>
    <w:rsid w:val="00EC5319"/>
    <w:rsid w:val="00EC5423"/>
    <w:rsid w:val="00EC548C"/>
    <w:rsid w:val="00EC59F5"/>
    <w:rsid w:val="00EC5B58"/>
    <w:rsid w:val="00EC5E6D"/>
    <w:rsid w:val="00EC682C"/>
    <w:rsid w:val="00EC6D08"/>
    <w:rsid w:val="00EC7CF5"/>
    <w:rsid w:val="00ED0B2B"/>
    <w:rsid w:val="00ED110B"/>
    <w:rsid w:val="00ED1D73"/>
    <w:rsid w:val="00ED21BD"/>
    <w:rsid w:val="00ED2312"/>
    <w:rsid w:val="00ED26B8"/>
    <w:rsid w:val="00ED28DB"/>
    <w:rsid w:val="00ED2DF4"/>
    <w:rsid w:val="00ED2EC9"/>
    <w:rsid w:val="00ED37EB"/>
    <w:rsid w:val="00ED3A52"/>
    <w:rsid w:val="00ED3FB3"/>
    <w:rsid w:val="00ED48CF"/>
    <w:rsid w:val="00ED56D8"/>
    <w:rsid w:val="00ED59D1"/>
    <w:rsid w:val="00ED5A67"/>
    <w:rsid w:val="00ED5CF1"/>
    <w:rsid w:val="00ED62E0"/>
    <w:rsid w:val="00ED6D43"/>
    <w:rsid w:val="00ED7988"/>
    <w:rsid w:val="00ED7AC5"/>
    <w:rsid w:val="00EE02BE"/>
    <w:rsid w:val="00EE0310"/>
    <w:rsid w:val="00EE032E"/>
    <w:rsid w:val="00EE077C"/>
    <w:rsid w:val="00EE0F57"/>
    <w:rsid w:val="00EE18A1"/>
    <w:rsid w:val="00EE1B92"/>
    <w:rsid w:val="00EE1C31"/>
    <w:rsid w:val="00EE1EC7"/>
    <w:rsid w:val="00EE2ADB"/>
    <w:rsid w:val="00EE2AFA"/>
    <w:rsid w:val="00EE2BB6"/>
    <w:rsid w:val="00EE2CB3"/>
    <w:rsid w:val="00EE3198"/>
    <w:rsid w:val="00EE3580"/>
    <w:rsid w:val="00EE37B9"/>
    <w:rsid w:val="00EE4044"/>
    <w:rsid w:val="00EE4914"/>
    <w:rsid w:val="00EE55EE"/>
    <w:rsid w:val="00EE5745"/>
    <w:rsid w:val="00EE57DA"/>
    <w:rsid w:val="00EE584D"/>
    <w:rsid w:val="00EE5E2F"/>
    <w:rsid w:val="00EE5EA4"/>
    <w:rsid w:val="00EE5ED8"/>
    <w:rsid w:val="00EE6F2F"/>
    <w:rsid w:val="00EE78B5"/>
    <w:rsid w:val="00EE78E2"/>
    <w:rsid w:val="00EE7D76"/>
    <w:rsid w:val="00EE7DA7"/>
    <w:rsid w:val="00EF00BF"/>
    <w:rsid w:val="00EF00DA"/>
    <w:rsid w:val="00EF08F4"/>
    <w:rsid w:val="00EF0989"/>
    <w:rsid w:val="00EF0D27"/>
    <w:rsid w:val="00EF1263"/>
    <w:rsid w:val="00EF129D"/>
    <w:rsid w:val="00EF1E01"/>
    <w:rsid w:val="00EF205D"/>
    <w:rsid w:val="00EF232D"/>
    <w:rsid w:val="00EF2556"/>
    <w:rsid w:val="00EF258E"/>
    <w:rsid w:val="00EF355C"/>
    <w:rsid w:val="00EF3A5D"/>
    <w:rsid w:val="00EF3E38"/>
    <w:rsid w:val="00EF4438"/>
    <w:rsid w:val="00EF4851"/>
    <w:rsid w:val="00EF4B3F"/>
    <w:rsid w:val="00EF4BED"/>
    <w:rsid w:val="00EF51B7"/>
    <w:rsid w:val="00EF51EA"/>
    <w:rsid w:val="00EF5439"/>
    <w:rsid w:val="00EF55E6"/>
    <w:rsid w:val="00EF5879"/>
    <w:rsid w:val="00EF58CF"/>
    <w:rsid w:val="00EF5A2E"/>
    <w:rsid w:val="00EF5E0E"/>
    <w:rsid w:val="00EF5F09"/>
    <w:rsid w:val="00EF620C"/>
    <w:rsid w:val="00EF6373"/>
    <w:rsid w:val="00EF669D"/>
    <w:rsid w:val="00EF6C88"/>
    <w:rsid w:val="00EF6FF7"/>
    <w:rsid w:val="00EF70D0"/>
    <w:rsid w:val="00EF71BC"/>
    <w:rsid w:val="00EF7D55"/>
    <w:rsid w:val="00F014E9"/>
    <w:rsid w:val="00F0151C"/>
    <w:rsid w:val="00F01B8C"/>
    <w:rsid w:val="00F02B3F"/>
    <w:rsid w:val="00F03154"/>
    <w:rsid w:val="00F031D4"/>
    <w:rsid w:val="00F033DA"/>
    <w:rsid w:val="00F034F0"/>
    <w:rsid w:val="00F0370E"/>
    <w:rsid w:val="00F03727"/>
    <w:rsid w:val="00F03883"/>
    <w:rsid w:val="00F038F6"/>
    <w:rsid w:val="00F03A28"/>
    <w:rsid w:val="00F03F1D"/>
    <w:rsid w:val="00F04125"/>
    <w:rsid w:val="00F04475"/>
    <w:rsid w:val="00F044FF"/>
    <w:rsid w:val="00F04635"/>
    <w:rsid w:val="00F0499B"/>
    <w:rsid w:val="00F04A8B"/>
    <w:rsid w:val="00F04C57"/>
    <w:rsid w:val="00F04D5F"/>
    <w:rsid w:val="00F050FD"/>
    <w:rsid w:val="00F056A3"/>
    <w:rsid w:val="00F0598B"/>
    <w:rsid w:val="00F0717B"/>
    <w:rsid w:val="00F074E1"/>
    <w:rsid w:val="00F07585"/>
    <w:rsid w:val="00F07871"/>
    <w:rsid w:val="00F07CA6"/>
    <w:rsid w:val="00F1045E"/>
    <w:rsid w:val="00F10992"/>
    <w:rsid w:val="00F10D53"/>
    <w:rsid w:val="00F112FB"/>
    <w:rsid w:val="00F113A6"/>
    <w:rsid w:val="00F11419"/>
    <w:rsid w:val="00F1151D"/>
    <w:rsid w:val="00F11DFD"/>
    <w:rsid w:val="00F1219B"/>
    <w:rsid w:val="00F1223A"/>
    <w:rsid w:val="00F12875"/>
    <w:rsid w:val="00F12F0D"/>
    <w:rsid w:val="00F13CEF"/>
    <w:rsid w:val="00F14000"/>
    <w:rsid w:val="00F143C8"/>
    <w:rsid w:val="00F14B1D"/>
    <w:rsid w:val="00F14FA3"/>
    <w:rsid w:val="00F15DB8"/>
    <w:rsid w:val="00F162AA"/>
    <w:rsid w:val="00F169C8"/>
    <w:rsid w:val="00F200BD"/>
    <w:rsid w:val="00F21097"/>
    <w:rsid w:val="00F2166A"/>
    <w:rsid w:val="00F21758"/>
    <w:rsid w:val="00F2225D"/>
    <w:rsid w:val="00F2228E"/>
    <w:rsid w:val="00F222C4"/>
    <w:rsid w:val="00F227D9"/>
    <w:rsid w:val="00F228E8"/>
    <w:rsid w:val="00F22C0D"/>
    <w:rsid w:val="00F232F3"/>
    <w:rsid w:val="00F237D8"/>
    <w:rsid w:val="00F23A01"/>
    <w:rsid w:val="00F24321"/>
    <w:rsid w:val="00F24455"/>
    <w:rsid w:val="00F24456"/>
    <w:rsid w:val="00F24495"/>
    <w:rsid w:val="00F2497A"/>
    <w:rsid w:val="00F24C92"/>
    <w:rsid w:val="00F24F3D"/>
    <w:rsid w:val="00F250E4"/>
    <w:rsid w:val="00F25249"/>
    <w:rsid w:val="00F2574D"/>
    <w:rsid w:val="00F258E1"/>
    <w:rsid w:val="00F2593E"/>
    <w:rsid w:val="00F2647B"/>
    <w:rsid w:val="00F264F1"/>
    <w:rsid w:val="00F26CE6"/>
    <w:rsid w:val="00F26D41"/>
    <w:rsid w:val="00F271A1"/>
    <w:rsid w:val="00F27299"/>
    <w:rsid w:val="00F2782F"/>
    <w:rsid w:val="00F3007B"/>
    <w:rsid w:val="00F30080"/>
    <w:rsid w:val="00F30177"/>
    <w:rsid w:val="00F303D9"/>
    <w:rsid w:val="00F30C38"/>
    <w:rsid w:val="00F3102F"/>
    <w:rsid w:val="00F31432"/>
    <w:rsid w:val="00F316B9"/>
    <w:rsid w:val="00F316E0"/>
    <w:rsid w:val="00F31B0F"/>
    <w:rsid w:val="00F324DC"/>
    <w:rsid w:val="00F32896"/>
    <w:rsid w:val="00F330F7"/>
    <w:rsid w:val="00F334F6"/>
    <w:rsid w:val="00F33585"/>
    <w:rsid w:val="00F335FF"/>
    <w:rsid w:val="00F3371E"/>
    <w:rsid w:val="00F339D5"/>
    <w:rsid w:val="00F33C49"/>
    <w:rsid w:val="00F33E6E"/>
    <w:rsid w:val="00F34263"/>
    <w:rsid w:val="00F34C78"/>
    <w:rsid w:val="00F34EF2"/>
    <w:rsid w:val="00F35258"/>
    <w:rsid w:val="00F35DC6"/>
    <w:rsid w:val="00F362B2"/>
    <w:rsid w:val="00F366E8"/>
    <w:rsid w:val="00F36ADF"/>
    <w:rsid w:val="00F37248"/>
    <w:rsid w:val="00F376D9"/>
    <w:rsid w:val="00F37792"/>
    <w:rsid w:val="00F378E8"/>
    <w:rsid w:val="00F37FD4"/>
    <w:rsid w:val="00F40188"/>
    <w:rsid w:val="00F40667"/>
    <w:rsid w:val="00F40690"/>
    <w:rsid w:val="00F4097D"/>
    <w:rsid w:val="00F40A69"/>
    <w:rsid w:val="00F41689"/>
    <w:rsid w:val="00F41905"/>
    <w:rsid w:val="00F41EAA"/>
    <w:rsid w:val="00F4241B"/>
    <w:rsid w:val="00F424B3"/>
    <w:rsid w:val="00F428D1"/>
    <w:rsid w:val="00F42C01"/>
    <w:rsid w:val="00F42DC0"/>
    <w:rsid w:val="00F42F17"/>
    <w:rsid w:val="00F43126"/>
    <w:rsid w:val="00F4346C"/>
    <w:rsid w:val="00F4352A"/>
    <w:rsid w:val="00F4378B"/>
    <w:rsid w:val="00F4386D"/>
    <w:rsid w:val="00F43B90"/>
    <w:rsid w:val="00F440D9"/>
    <w:rsid w:val="00F445B9"/>
    <w:rsid w:val="00F44738"/>
    <w:rsid w:val="00F44BEE"/>
    <w:rsid w:val="00F4543E"/>
    <w:rsid w:val="00F45EA1"/>
    <w:rsid w:val="00F46CA9"/>
    <w:rsid w:val="00F46CD8"/>
    <w:rsid w:val="00F470A4"/>
    <w:rsid w:val="00F47150"/>
    <w:rsid w:val="00F472D6"/>
    <w:rsid w:val="00F475BF"/>
    <w:rsid w:val="00F47BF3"/>
    <w:rsid w:val="00F47F79"/>
    <w:rsid w:val="00F500FD"/>
    <w:rsid w:val="00F50EA2"/>
    <w:rsid w:val="00F51781"/>
    <w:rsid w:val="00F518C5"/>
    <w:rsid w:val="00F51988"/>
    <w:rsid w:val="00F51AEA"/>
    <w:rsid w:val="00F51B61"/>
    <w:rsid w:val="00F51C20"/>
    <w:rsid w:val="00F51CAC"/>
    <w:rsid w:val="00F52207"/>
    <w:rsid w:val="00F53279"/>
    <w:rsid w:val="00F532FD"/>
    <w:rsid w:val="00F53373"/>
    <w:rsid w:val="00F5363A"/>
    <w:rsid w:val="00F53710"/>
    <w:rsid w:val="00F53B28"/>
    <w:rsid w:val="00F53DBF"/>
    <w:rsid w:val="00F53F8B"/>
    <w:rsid w:val="00F5413B"/>
    <w:rsid w:val="00F54362"/>
    <w:rsid w:val="00F54392"/>
    <w:rsid w:val="00F5450D"/>
    <w:rsid w:val="00F553A6"/>
    <w:rsid w:val="00F55680"/>
    <w:rsid w:val="00F55BDE"/>
    <w:rsid w:val="00F56652"/>
    <w:rsid w:val="00F566D7"/>
    <w:rsid w:val="00F5683C"/>
    <w:rsid w:val="00F56BFF"/>
    <w:rsid w:val="00F56FF0"/>
    <w:rsid w:val="00F5757F"/>
    <w:rsid w:val="00F57C0E"/>
    <w:rsid w:val="00F57F0E"/>
    <w:rsid w:val="00F6035E"/>
    <w:rsid w:val="00F604B8"/>
    <w:rsid w:val="00F605F2"/>
    <w:rsid w:val="00F60790"/>
    <w:rsid w:val="00F60A31"/>
    <w:rsid w:val="00F610D9"/>
    <w:rsid w:val="00F611E0"/>
    <w:rsid w:val="00F61258"/>
    <w:rsid w:val="00F61E93"/>
    <w:rsid w:val="00F61FC4"/>
    <w:rsid w:val="00F62925"/>
    <w:rsid w:val="00F62B28"/>
    <w:rsid w:val="00F639E2"/>
    <w:rsid w:val="00F63B54"/>
    <w:rsid w:val="00F63D56"/>
    <w:rsid w:val="00F6406C"/>
    <w:rsid w:val="00F64809"/>
    <w:rsid w:val="00F64FEA"/>
    <w:rsid w:val="00F65143"/>
    <w:rsid w:val="00F65327"/>
    <w:rsid w:val="00F65662"/>
    <w:rsid w:val="00F65787"/>
    <w:rsid w:val="00F658AA"/>
    <w:rsid w:val="00F65D09"/>
    <w:rsid w:val="00F65FE5"/>
    <w:rsid w:val="00F6695D"/>
    <w:rsid w:val="00F66971"/>
    <w:rsid w:val="00F66AF2"/>
    <w:rsid w:val="00F66B48"/>
    <w:rsid w:val="00F66D0E"/>
    <w:rsid w:val="00F66D8A"/>
    <w:rsid w:val="00F67255"/>
    <w:rsid w:val="00F674EF"/>
    <w:rsid w:val="00F678FE"/>
    <w:rsid w:val="00F67906"/>
    <w:rsid w:val="00F67D76"/>
    <w:rsid w:val="00F7012C"/>
    <w:rsid w:val="00F70610"/>
    <w:rsid w:val="00F70847"/>
    <w:rsid w:val="00F708FC"/>
    <w:rsid w:val="00F7095C"/>
    <w:rsid w:val="00F7114F"/>
    <w:rsid w:val="00F7146E"/>
    <w:rsid w:val="00F71B7E"/>
    <w:rsid w:val="00F721A3"/>
    <w:rsid w:val="00F72A54"/>
    <w:rsid w:val="00F72AE9"/>
    <w:rsid w:val="00F7311C"/>
    <w:rsid w:val="00F73176"/>
    <w:rsid w:val="00F731FB"/>
    <w:rsid w:val="00F73470"/>
    <w:rsid w:val="00F73612"/>
    <w:rsid w:val="00F73957"/>
    <w:rsid w:val="00F742C2"/>
    <w:rsid w:val="00F743D8"/>
    <w:rsid w:val="00F753D3"/>
    <w:rsid w:val="00F756D3"/>
    <w:rsid w:val="00F758F8"/>
    <w:rsid w:val="00F75BCE"/>
    <w:rsid w:val="00F75CBC"/>
    <w:rsid w:val="00F76A21"/>
    <w:rsid w:val="00F76ACF"/>
    <w:rsid w:val="00F76D53"/>
    <w:rsid w:val="00F76F79"/>
    <w:rsid w:val="00F7724D"/>
    <w:rsid w:val="00F7748A"/>
    <w:rsid w:val="00F774DE"/>
    <w:rsid w:val="00F777F6"/>
    <w:rsid w:val="00F77AD9"/>
    <w:rsid w:val="00F77E6A"/>
    <w:rsid w:val="00F8022D"/>
    <w:rsid w:val="00F80B5C"/>
    <w:rsid w:val="00F80EB3"/>
    <w:rsid w:val="00F815B3"/>
    <w:rsid w:val="00F81684"/>
    <w:rsid w:val="00F81A5E"/>
    <w:rsid w:val="00F81BA0"/>
    <w:rsid w:val="00F81C1E"/>
    <w:rsid w:val="00F81C70"/>
    <w:rsid w:val="00F81DE7"/>
    <w:rsid w:val="00F81F0A"/>
    <w:rsid w:val="00F82086"/>
    <w:rsid w:val="00F821CE"/>
    <w:rsid w:val="00F823FD"/>
    <w:rsid w:val="00F824C6"/>
    <w:rsid w:val="00F826F5"/>
    <w:rsid w:val="00F82A82"/>
    <w:rsid w:val="00F82D64"/>
    <w:rsid w:val="00F83292"/>
    <w:rsid w:val="00F832C7"/>
    <w:rsid w:val="00F833A1"/>
    <w:rsid w:val="00F83C9C"/>
    <w:rsid w:val="00F85327"/>
    <w:rsid w:val="00F85361"/>
    <w:rsid w:val="00F8604E"/>
    <w:rsid w:val="00F86A57"/>
    <w:rsid w:val="00F87172"/>
    <w:rsid w:val="00F875F6"/>
    <w:rsid w:val="00F87878"/>
    <w:rsid w:val="00F87A48"/>
    <w:rsid w:val="00F87E94"/>
    <w:rsid w:val="00F90289"/>
    <w:rsid w:val="00F9062B"/>
    <w:rsid w:val="00F9083A"/>
    <w:rsid w:val="00F90904"/>
    <w:rsid w:val="00F90D65"/>
    <w:rsid w:val="00F914BB"/>
    <w:rsid w:val="00F915C1"/>
    <w:rsid w:val="00F92DA7"/>
    <w:rsid w:val="00F92F7B"/>
    <w:rsid w:val="00F93373"/>
    <w:rsid w:val="00F93890"/>
    <w:rsid w:val="00F9394A"/>
    <w:rsid w:val="00F93E3C"/>
    <w:rsid w:val="00F93E49"/>
    <w:rsid w:val="00F942D3"/>
    <w:rsid w:val="00F94978"/>
    <w:rsid w:val="00F952A1"/>
    <w:rsid w:val="00F9576E"/>
    <w:rsid w:val="00F95921"/>
    <w:rsid w:val="00F95A08"/>
    <w:rsid w:val="00F95DC6"/>
    <w:rsid w:val="00F95F40"/>
    <w:rsid w:val="00F966BB"/>
    <w:rsid w:val="00F96916"/>
    <w:rsid w:val="00F96DB1"/>
    <w:rsid w:val="00F96DC9"/>
    <w:rsid w:val="00F96F93"/>
    <w:rsid w:val="00F9703B"/>
    <w:rsid w:val="00F97807"/>
    <w:rsid w:val="00F97C22"/>
    <w:rsid w:val="00FA072A"/>
    <w:rsid w:val="00FA0777"/>
    <w:rsid w:val="00FA0996"/>
    <w:rsid w:val="00FA0F63"/>
    <w:rsid w:val="00FA1546"/>
    <w:rsid w:val="00FA1FA9"/>
    <w:rsid w:val="00FA260F"/>
    <w:rsid w:val="00FA2687"/>
    <w:rsid w:val="00FA3609"/>
    <w:rsid w:val="00FA389E"/>
    <w:rsid w:val="00FA3944"/>
    <w:rsid w:val="00FA3B92"/>
    <w:rsid w:val="00FA4223"/>
    <w:rsid w:val="00FA437E"/>
    <w:rsid w:val="00FA46F9"/>
    <w:rsid w:val="00FA4F26"/>
    <w:rsid w:val="00FA5198"/>
    <w:rsid w:val="00FA5263"/>
    <w:rsid w:val="00FA56C6"/>
    <w:rsid w:val="00FA6051"/>
    <w:rsid w:val="00FA60E4"/>
    <w:rsid w:val="00FA64B8"/>
    <w:rsid w:val="00FA6692"/>
    <w:rsid w:val="00FA6E23"/>
    <w:rsid w:val="00FA7516"/>
    <w:rsid w:val="00FB007A"/>
    <w:rsid w:val="00FB05FB"/>
    <w:rsid w:val="00FB0671"/>
    <w:rsid w:val="00FB06F6"/>
    <w:rsid w:val="00FB09AB"/>
    <w:rsid w:val="00FB0DD0"/>
    <w:rsid w:val="00FB0FC8"/>
    <w:rsid w:val="00FB11CB"/>
    <w:rsid w:val="00FB1363"/>
    <w:rsid w:val="00FB1DAF"/>
    <w:rsid w:val="00FB2031"/>
    <w:rsid w:val="00FB2335"/>
    <w:rsid w:val="00FB23F5"/>
    <w:rsid w:val="00FB300A"/>
    <w:rsid w:val="00FB3322"/>
    <w:rsid w:val="00FB388D"/>
    <w:rsid w:val="00FB3999"/>
    <w:rsid w:val="00FB39B5"/>
    <w:rsid w:val="00FB3C04"/>
    <w:rsid w:val="00FB40DF"/>
    <w:rsid w:val="00FB41F3"/>
    <w:rsid w:val="00FB468A"/>
    <w:rsid w:val="00FB4856"/>
    <w:rsid w:val="00FB5223"/>
    <w:rsid w:val="00FB5267"/>
    <w:rsid w:val="00FB538B"/>
    <w:rsid w:val="00FB53F5"/>
    <w:rsid w:val="00FB5451"/>
    <w:rsid w:val="00FB58A5"/>
    <w:rsid w:val="00FB5CEE"/>
    <w:rsid w:val="00FB5D43"/>
    <w:rsid w:val="00FB5E84"/>
    <w:rsid w:val="00FB70C7"/>
    <w:rsid w:val="00FB7581"/>
    <w:rsid w:val="00FB75FC"/>
    <w:rsid w:val="00FB7868"/>
    <w:rsid w:val="00FB7BA5"/>
    <w:rsid w:val="00FC0451"/>
    <w:rsid w:val="00FC04C3"/>
    <w:rsid w:val="00FC0D2D"/>
    <w:rsid w:val="00FC0ECE"/>
    <w:rsid w:val="00FC12E8"/>
    <w:rsid w:val="00FC1BE8"/>
    <w:rsid w:val="00FC21F9"/>
    <w:rsid w:val="00FC2A97"/>
    <w:rsid w:val="00FC2EB9"/>
    <w:rsid w:val="00FC36E6"/>
    <w:rsid w:val="00FC3ACF"/>
    <w:rsid w:val="00FC4769"/>
    <w:rsid w:val="00FC49BF"/>
    <w:rsid w:val="00FC4A99"/>
    <w:rsid w:val="00FC4D57"/>
    <w:rsid w:val="00FC5193"/>
    <w:rsid w:val="00FC528D"/>
    <w:rsid w:val="00FC530F"/>
    <w:rsid w:val="00FC547E"/>
    <w:rsid w:val="00FC55AB"/>
    <w:rsid w:val="00FC599C"/>
    <w:rsid w:val="00FC5C80"/>
    <w:rsid w:val="00FC5EA7"/>
    <w:rsid w:val="00FC722E"/>
    <w:rsid w:val="00FC79BE"/>
    <w:rsid w:val="00FD04CF"/>
    <w:rsid w:val="00FD0AFE"/>
    <w:rsid w:val="00FD0CF6"/>
    <w:rsid w:val="00FD0F87"/>
    <w:rsid w:val="00FD18DF"/>
    <w:rsid w:val="00FD1AC5"/>
    <w:rsid w:val="00FD2140"/>
    <w:rsid w:val="00FD226D"/>
    <w:rsid w:val="00FD2CD9"/>
    <w:rsid w:val="00FD325B"/>
    <w:rsid w:val="00FD3FFE"/>
    <w:rsid w:val="00FD4025"/>
    <w:rsid w:val="00FD4049"/>
    <w:rsid w:val="00FD4164"/>
    <w:rsid w:val="00FD4729"/>
    <w:rsid w:val="00FD4AB7"/>
    <w:rsid w:val="00FD508F"/>
    <w:rsid w:val="00FD5574"/>
    <w:rsid w:val="00FD5D74"/>
    <w:rsid w:val="00FD603E"/>
    <w:rsid w:val="00FD63FE"/>
    <w:rsid w:val="00FD66BF"/>
    <w:rsid w:val="00FD6E64"/>
    <w:rsid w:val="00FD74E2"/>
    <w:rsid w:val="00FD7D79"/>
    <w:rsid w:val="00FE0073"/>
    <w:rsid w:val="00FE0988"/>
    <w:rsid w:val="00FE0CC4"/>
    <w:rsid w:val="00FE1152"/>
    <w:rsid w:val="00FE143B"/>
    <w:rsid w:val="00FE15A4"/>
    <w:rsid w:val="00FE1708"/>
    <w:rsid w:val="00FE19B4"/>
    <w:rsid w:val="00FE1CA5"/>
    <w:rsid w:val="00FE1EFC"/>
    <w:rsid w:val="00FE2F62"/>
    <w:rsid w:val="00FE3182"/>
    <w:rsid w:val="00FE334B"/>
    <w:rsid w:val="00FE34C7"/>
    <w:rsid w:val="00FE351E"/>
    <w:rsid w:val="00FE3935"/>
    <w:rsid w:val="00FE461E"/>
    <w:rsid w:val="00FE4944"/>
    <w:rsid w:val="00FE4DCE"/>
    <w:rsid w:val="00FE4FFE"/>
    <w:rsid w:val="00FE50C9"/>
    <w:rsid w:val="00FE5FA0"/>
    <w:rsid w:val="00FE621B"/>
    <w:rsid w:val="00FE64F8"/>
    <w:rsid w:val="00FE6508"/>
    <w:rsid w:val="00FE6608"/>
    <w:rsid w:val="00FE6792"/>
    <w:rsid w:val="00FE6EE7"/>
    <w:rsid w:val="00FE6F48"/>
    <w:rsid w:val="00FE6FB8"/>
    <w:rsid w:val="00FE72EF"/>
    <w:rsid w:val="00FE73F6"/>
    <w:rsid w:val="00FE7657"/>
    <w:rsid w:val="00FE7CA6"/>
    <w:rsid w:val="00FE7D81"/>
    <w:rsid w:val="00FF0347"/>
    <w:rsid w:val="00FF0601"/>
    <w:rsid w:val="00FF0E40"/>
    <w:rsid w:val="00FF11FA"/>
    <w:rsid w:val="00FF1319"/>
    <w:rsid w:val="00FF136E"/>
    <w:rsid w:val="00FF15D6"/>
    <w:rsid w:val="00FF1CE2"/>
    <w:rsid w:val="00FF21EF"/>
    <w:rsid w:val="00FF313E"/>
    <w:rsid w:val="00FF3959"/>
    <w:rsid w:val="00FF49CA"/>
    <w:rsid w:val="00FF49FB"/>
    <w:rsid w:val="00FF4DF7"/>
    <w:rsid w:val="00FF527C"/>
    <w:rsid w:val="00FF63B9"/>
    <w:rsid w:val="00FF69C9"/>
    <w:rsid w:val="00FF6A48"/>
    <w:rsid w:val="00FF6CFB"/>
    <w:rsid w:val="00FF6E56"/>
    <w:rsid w:val="00FF7609"/>
    <w:rsid w:val="00FF77A6"/>
    <w:rsid w:val="00FF7800"/>
    <w:rsid w:val="00FF7837"/>
    <w:rsid w:val="00FF7A15"/>
    <w:rsid w:val="00FF7EC7"/>
    <w:rsid w:val="00FF7F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1E9BE2BE"/>
  <w15:chartTrackingRefBased/>
  <w15:docId w15:val="{58281C37-ABF9-45D9-81F3-E9A7C5EB36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F1BE6"/>
    <w:pPr>
      <w:widowControl w:val="0"/>
      <w:jc w:val="both"/>
    </w:pPr>
    <w:rPr>
      <w:kern w:val="2"/>
      <w:sz w:val="21"/>
      <w:szCs w:val="24"/>
    </w:rPr>
  </w:style>
  <w:style w:type="paragraph" w:styleId="1">
    <w:name w:val="heading 1"/>
    <w:basedOn w:val="a"/>
    <w:next w:val="a"/>
    <w:link w:val="10"/>
    <w:uiPriority w:val="9"/>
    <w:rsid w:val="00E507D6"/>
    <w:pPr>
      <w:keepNext/>
      <w:keepLines/>
      <w:spacing w:before="340" w:after="330" w:line="578" w:lineRule="auto"/>
      <w:outlineLvl w:val="0"/>
    </w:pPr>
    <w:rPr>
      <w:b/>
      <w:bCs/>
      <w:kern w:val="44"/>
      <w:sz w:val="30"/>
      <w:szCs w:val="44"/>
    </w:rPr>
  </w:style>
  <w:style w:type="paragraph" w:styleId="2">
    <w:name w:val="heading 2"/>
    <w:basedOn w:val="a"/>
    <w:next w:val="a"/>
    <w:link w:val="20"/>
    <w:uiPriority w:val="9"/>
    <w:semiHidden/>
    <w:unhideWhenUsed/>
    <w:qFormat/>
    <w:rsid w:val="00F42F1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F42F17"/>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age number"/>
    <w:basedOn w:val="a0"/>
  </w:style>
  <w:style w:type="paragraph" w:styleId="a4">
    <w:name w:val="header"/>
    <w:basedOn w:val="a"/>
    <w:link w:val="a5"/>
    <w:uiPriority w:val="99"/>
    <w:pPr>
      <w:pBdr>
        <w:bottom w:val="single" w:sz="6" w:space="1" w:color="auto"/>
      </w:pBdr>
      <w:tabs>
        <w:tab w:val="center" w:pos="4153"/>
        <w:tab w:val="right" w:pos="8306"/>
      </w:tabs>
      <w:snapToGrid w:val="0"/>
      <w:jc w:val="center"/>
    </w:pPr>
    <w:rPr>
      <w:sz w:val="18"/>
      <w:szCs w:val="18"/>
      <w:lang w:val="x-none" w:eastAsia="x-none"/>
    </w:rPr>
  </w:style>
  <w:style w:type="paragraph" w:styleId="31">
    <w:name w:val="Body Text Indent 3"/>
    <w:pPr>
      <w:ind w:firstLine="644"/>
    </w:pPr>
    <w:rPr>
      <w:rFonts w:eastAsia="仿宋_GB2312"/>
      <w:sz w:val="32"/>
    </w:rPr>
  </w:style>
  <w:style w:type="paragraph" w:styleId="a6">
    <w:name w:val="footer"/>
    <w:basedOn w:val="a"/>
    <w:link w:val="a7"/>
    <w:uiPriority w:val="99"/>
    <w:pPr>
      <w:tabs>
        <w:tab w:val="center" w:pos="4153"/>
        <w:tab w:val="right" w:pos="8306"/>
      </w:tabs>
      <w:snapToGrid w:val="0"/>
      <w:jc w:val="left"/>
    </w:pPr>
    <w:rPr>
      <w:sz w:val="18"/>
      <w:lang w:val="x-none" w:eastAsia="x-none"/>
    </w:rPr>
  </w:style>
  <w:style w:type="paragraph" w:customStyle="1" w:styleId="11">
    <w:name w:val="纯文本1"/>
    <w:basedOn w:val="a"/>
    <w:rPr>
      <w:rFonts w:ascii="宋体" w:hAnsi="Courier New" w:cs="Courier New"/>
      <w:szCs w:val="21"/>
    </w:rPr>
  </w:style>
  <w:style w:type="character" w:customStyle="1" w:styleId="shorttext">
    <w:name w:val="short_text"/>
    <w:rsid w:val="00955827"/>
  </w:style>
  <w:style w:type="table" w:styleId="a8">
    <w:name w:val="Table Grid"/>
    <w:basedOn w:val="a1"/>
    <w:uiPriority w:val="59"/>
    <w:rsid w:val="009D42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ody Text"/>
    <w:basedOn w:val="a"/>
    <w:link w:val="aa"/>
    <w:uiPriority w:val="99"/>
    <w:semiHidden/>
    <w:unhideWhenUsed/>
    <w:rsid w:val="00D96EA8"/>
    <w:pPr>
      <w:spacing w:after="120"/>
    </w:pPr>
    <w:rPr>
      <w:lang w:val="x-none" w:eastAsia="x-none"/>
    </w:rPr>
  </w:style>
  <w:style w:type="character" w:customStyle="1" w:styleId="aa">
    <w:name w:val="正文文本 字符"/>
    <w:link w:val="a9"/>
    <w:uiPriority w:val="99"/>
    <w:semiHidden/>
    <w:rsid w:val="00D96EA8"/>
    <w:rPr>
      <w:kern w:val="2"/>
      <w:sz w:val="21"/>
      <w:szCs w:val="24"/>
    </w:rPr>
  </w:style>
  <w:style w:type="character" w:customStyle="1" w:styleId="Char">
    <w:name w:val="关键词 Char"/>
    <w:link w:val="ab"/>
    <w:rsid w:val="00D96EA8"/>
    <w:rPr>
      <w:rFonts w:eastAsia="黑体"/>
      <w:kern w:val="2"/>
      <w:sz w:val="24"/>
      <w:lang w:val="en-US" w:eastAsia="zh-CN" w:bidi="ar-SA"/>
    </w:rPr>
  </w:style>
  <w:style w:type="character" w:customStyle="1" w:styleId="2Char">
    <w:name w:val="正文首行缩进2 Char"/>
    <w:link w:val="21"/>
    <w:rsid w:val="00D96EA8"/>
    <w:rPr>
      <w:sz w:val="24"/>
      <w:lang w:val="en-US" w:eastAsia="zh-CN" w:bidi="ar-SA"/>
    </w:rPr>
  </w:style>
  <w:style w:type="paragraph" w:customStyle="1" w:styleId="21">
    <w:name w:val="正文首行缩进2"/>
    <w:link w:val="2Char"/>
    <w:rsid w:val="00D96EA8"/>
    <w:pPr>
      <w:spacing w:line="440" w:lineRule="exact"/>
      <w:ind w:firstLine="420"/>
    </w:pPr>
    <w:rPr>
      <w:sz w:val="24"/>
    </w:rPr>
  </w:style>
  <w:style w:type="paragraph" w:customStyle="1" w:styleId="ac">
    <w:name w:val="摘要"/>
    <w:next w:val="a"/>
    <w:rsid w:val="00D96EA8"/>
    <w:pPr>
      <w:jc w:val="center"/>
      <w:outlineLvl w:val="0"/>
    </w:pPr>
    <w:rPr>
      <w:rFonts w:eastAsia="黑体"/>
      <w:sz w:val="32"/>
    </w:rPr>
  </w:style>
  <w:style w:type="paragraph" w:customStyle="1" w:styleId="ab">
    <w:name w:val="关键词"/>
    <w:next w:val="a"/>
    <w:link w:val="Char"/>
    <w:rsid w:val="00D96EA8"/>
    <w:rPr>
      <w:rFonts w:eastAsia="黑体"/>
      <w:kern w:val="2"/>
      <w:sz w:val="24"/>
    </w:rPr>
  </w:style>
  <w:style w:type="character" w:customStyle="1" w:styleId="a7">
    <w:name w:val="页脚 字符"/>
    <w:link w:val="a6"/>
    <w:uiPriority w:val="99"/>
    <w:rsid w:val="00B850EA"/>
    <w:rPr>
      <w:kern w:val="2"/>
      <w:sz w:val="18"/>
      <w:szCs w:val="24"/>
    </w:rPr>
  </w:style>
  <w:style w:type="character" w:customStyle="1" w:styleId="a5">
    <w:name w:val="页眉 字符"/>
    <w:link w:val="a4"/>
    <w:uiPriority w:val="99"/>
    <w:rsid w:val="005E67C1"/>
    <w:rPr>
      <w:kern w:val="2"/>
      <w:sz w:val="18"/>
      <w:szCs w:val="18"/>
    </w:rPr>
  </w:style>
  <w:style w:type="character" w:customStyle="1" w:styleId="hps">
    <w:name w:val="hps"/>
    <w:rsid w:val="00104439"/>
  </w:style>
  <w:style w:type="character" w:customStyle="1" w:styleId="10">
    <w:name w:val="标题 1 字符"/>
    <w:basedOn w:val="a0"/>
    <w:link w:val="1"/>
    <w:uiPriority w:val="9"/>
    <w:rsid w:val="00E507D6"/>
    <w:rPr>
      <w:b/>
      <w:bCs/>
      <w:kern w:val="44"/>
      <w:sz w:val="30"/>
      <w:szCs w:val="44"/>
    </w:rPr>
  </w:style>
  <w:style w:type="character" w:styleId="ad">
    <w:name w:val="Placeholder Text"/>
    <w:basedOn w:val="a0"/>
    <w:uiPriority w:val="99"/>
    <w:semiHidden/>
    <w:rsid w:val="003551BF"/>
    <w:rPr>
      <w:color w:val="808080"/>
    </w:rPr>
  </w:style>
  <w:style w:type="paragraph" w:styleId="ae">
    <w:name w:val="Title"/>
    <w:basedOn w:val="a"/>
    <w:next w:val="a"/>
    <w:link w:val="af"/>
    <w:uiPriority w:val="10"/>
    <w:qFormat/>
    <w:rsid w:val="00410239"/>
    <w:pPr>
      <w:spacing w:before="240" w:after="60"/>
      <w:jc w:val="center"/>
      <w:outlineLvl w:val="0"/>
    </w:pPr>
    <w:rPr>
      <w:rFonts w:asciiTheme="majorHAnsi" w:hAnsiTheme="majorHAnsi" w:cstheme="majorBidi"/>
      <w:b/>
      <w:bCs/>
      <w:sz w:val="30"/>
      <w:szCs w:val="32"/>
    </w:rPr>
  </w:style>
  <w:style w:type="character" w:customStyle="1" w:styleId="af">
    <w:name w:val="标题 字符"/>
    <w:basedOn w:val="a0"/>
    <w:link w:val="ae"/>
    <w:uiPriority w:val="10"/>
    <w:rsid w:val="00410239"/>
    <w:rPr>
      <w:rFonts w:asciiTheme="majorHAnsi" w:hAnsiTheme="majorHAnsi" w:cstheme="majorBidi"/>
      <w:b/>
      <w:bCs/>
      <w:kern w:val="2"/>
      <w:sz w:val="30"/>
      <w:szCs w:val="32"/>
    </w:rPr>
  </w:style>
  <w:style w:type="paragraph" w:styleId="TOC">
    <w:name w:val="TOC Heading"/>
    <w:basedOn w:val="1"/>
    <w:next w:val="a"/>
    <w:uiPriority w:val="39"/>
    <w:unhideWhenUsed/>
    <w:qFormat/>
    <w:rsid w:val="00B5351A"/>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7A5985"/>
    <w:pPr>
      <w:tabs>
        <w:tab w:val="right" w:leader="dot" w:pos="8834"/>
      </w:tabs>
      <w:jc w:val="center"/>
    </w:pPr>
    <w:rPr>
      <w:rFonts w:eastAsia="黑体"/>
      <w:bCs/>
      <w:noProof/>
      <w:sz w:val="28"/>
    </w:rPr>
  </w:style>
  <w:style w:type="character" w:styleId="af0">
    <w:name w:val="Hyperlink"/>
    <w:basedOn w:val="a0"/>
    <w:uiPriority w:val="99"/>
    <w:unhideWhenUsed/>
    <w:rsid w:val="00B5351A"/>
    <w:rPr>
      <w:color w:val="0563C1" w:themeColor="hyperlink"/>
      <w:u w:val="single"/>
    </w:rPr>
  </w:style>
  <w:style w:type="paragraph" w:styleId="TOC2">
    <w:name w:val="toc 2"/>
    <w:basedOn w:val="a"/>
    <w:next w:val="a"/>
    <w:autoRedefine/>
    <w:uiPriority w:val="39"/>
    <w:unhideWhenUsed/>
    <w:rsid w:val="00573900"/>
    <w:pPr>
      <w:widowControl/>
      <w:spacing w:after="100" w:line="259" w:lineRule="auto"/>
      <w:ind w:left="220"/>
    </w:pPr>
    <w:rPr>
      <w:rFonts w:asciiTheme="minorHAnsi" w:hAnsiTheme="minorHAnsi"/>
      <w:kern w:val="0"/>
      <w:sz w:val="28"/>
      <w:szCs w:val="22"/>
    </w:rPr>
  </w:style>
  <w:style w:type="paragraph" w:styleId="TOC3">
    <w:name w:val="toc 3"/>
    <w:basedOn w:val="a"/>
    <w:next w:val="a"/>
    <w:autoRedefine/>
    <w:uiPriority w:val="39"/>
    <w:unhideWhenUsed/>
    <w:rsid w:val="00573900"/>
    <w:pPr>
      <w:widowControl/>
      <w:spacing w:after="100" w:line="259" w:lineRule="auto"/>
      <w:ind w:left="440"/>
    </w:pPr>
    <w:rPr>
      <w:rFonts w:asciiTheme="minorHAnsi" w:hAnsiTheme="minorHAnsi"/>
      <w:kern w:val="0"/>
      <w:sz w:val="28"/>
      <w:szCs w:val="22"/>
    </w:rPr>
  </w:style>
  <w:style w:type="paragraph" w:customStyle="1" w:styleId="12">
    <w:name w:val="标题1"/>
    <w:basedOn w:val="ae"/>
    <w:link w:val="13"/>
    <w:qFormat/>
    <w:rsid w:val="00C14F68"/>
  </w:style>
  <w:style w:type="paragraph" w:customStyle="1" w:styleId="22">
    <w:name w:val="标题2"/>
    <w:basedOn w:val="12"/>
    <w:link w:val="23"/>
    <w:qFormat/>
    <w:rsid w:val="00C14F68"/>
  </w:style>
  <w:style w:type="character" w:customStyle="1" w:styleId="13">
    <w:name w:val="标题1 字符"/>
    <w:basedOn w:val="af"/>
    <w:link w:val="12"/>
    <w:rsid w:val="00C14F68"/>
    <w:rPr>
      <w:rFonts w:asciiTheme="majorHAnsi" w:hAnsiTheme="majorHAnsi" w:cstheme="majorBidi"/>
      <w:b/>
      <w:bCs/>
      <w:kern w:val="2"/>
      <w:sz w:val="30"/>
      <w:szCs w:val="32"/>
    </w:rPr>
  </w:style>
  <w:style w:type="paragraph" w:customStyle="1" w:styleId="32">
    <w:name w:val="标题3"/>
    <w:basedOn w:val="22"/>
    <w:link w:val="33"/>
    <w:qFormat/>
    <w:rsid w:val="00C14F68"/>
    <w:pPr>
      <w:spacing w:line="440" w:lineRule="atLeast"/>
      <w:jc w:val="left"/>
    </w:pPr>
    <w:rPr>
      <w:b w:val="0"/>
      <w:sz w:val="24"/>
    </w:rPr>
  </w:style>
  <w:style w:type="character" w:customStyle="1" w:styleId="23">
    <w:name w:val="标题2 字符"/>
    <w:basedOn w:val="13"/>
    <w:link w:val="22"/>
    <w:rsid w:val="00C14F68"/>
    <w:rPr>
      <w:rFonts w:asciiTheme="majorHAnsi" w:hAnsiTheme="majorHAnsi" w:cstheme="majorBidi"/>
      <w:b/>
      <w:bCs/>
      <w:kern w:val="2"/>
      <w:sz w:val="30"/>
      <w:szCs w:val="32"/>
    </w:rPr>
  </w:style>
  <w:style w:type="character" w:customStyle="1" w:styleId="20">
    <w:name w:val="标题 2 字符"/>
    <w:basedOn w:val="a0"/>
    <w:link w:val="2"/>
    <w:uiPriority w:val="9"/>
    <w:semiHidden/>
    <w:rsid w:val="00F42F17"/>
    <w:rPr>
      <w:rFonts w:asciiTheme="majorHAnsi" w:eastAsiaTheme="majorEastAsia" w:hAnsiTheme="majorHAnsi" w:cstheme="majorBidi"/>
      <w:b/>
      <w:bCs/>
      <w:kern w:val="2"/>
      <w:sz w:val="32"/>
      <w:szCs w:val="32"/>
    </w:rPr>
  </w:style>
  <w:style w:type="character" w:customStyle="1" w:styleId="33">
    <w:name w:val="标题3 字符"/>
    <w:basedOn w:val="23"/>
    <w:link w:val="32"/>
    <w:rsid w:val="00C14F68"/>
    <w:rPr>
      <w:rFonts w:asciiTheme="majorHAnsi" w:hAnsiTheme="majorHAnsi" w:cstheme="majorBidi"/>
      <w:b w:val="0"/>
      <w:bCs/>
      <w:kern w:val="2"/>
      <w:sz w:val="24"/>
      <w:szCs w:val="32"/>
    </w:rPr>
  </w:style>
  <w:style w:type="character" w:customStyle="1" w:styleId="30">
    <w:name w:val="标题 3 字符"/>
    <w:basedOn w:val="a0"/>
    <w:link w:val="3"/>
    <w:uiPriority w:val="9"/>
    <w:semiHidden/>
    <w:rsid w:val="00F42F17"/>
    <w:rPr>
      <w:b/>
      <w:bCs/>
      <w:kern w:val="2"/>
      <w:sz w:val="32"/>
      <w:szCs w:val="32"/>
    </w:rPr>
  </w:style>
  <w:style w:type="character" w:styleId="af1">
    <w:name w:val="annotation reference"/>
    <w:basedOn w:val="a0"/>
    <w:uiPriority w:val="99"/>
    <w:semiHidden/>
    <w:unhideWhenUsed/>
    <w:rsid w:val="009D0ADA"/>
    <w:rPr>
      <w:sz w:val="21"/>
      <w:szCs w:val="21"/>
    </w:rPr>
  </w:style>
  <w:style w:type="paragraph" w:styleId="af2">
    <w:name w:val="annotation text"/>
    <w:basedOn w:val="a"/>
    <w:link w:val="af3"/>
    <w:uiPriority w:val="99"/>
    <w:semiHidden/>
    <w:unhideWhenUsed/>
    <w:rsid w:val="009D0ADA"/>
    <w:pPr>
      <w:jc w:val="left"/>
    </w:pPr>
  </w:style>
  <w:style w:type="character" w:customStyle="1" w:styleId="af3">
    <w:name w:val="批注文字 字符"/>
    <w:basedOn w:val="a0"/>
    <w:link w:val="af2"/>
    <w:uiPriority w:val="99"/>
    <w:semiHidden/>
    <w:rsid w:val="009D0ADA"/>
    <w:rPr>
      <w:kern w:val="2"/>
      <w:sz w:val="21"/>
      <w:szCs w:val="24"/>
    </w:rPr>
  </w:style>
  <w:style w:type="paragraph" w:styleId="af4">
    <w:name w:val="annotation subject"/>
    <w:basedOn w:val="af2"/>
    <w:next w:val="af2"/>
    <w:link w:val="af5"/>
    <w:uiPriority w:val="99"/>
    <w:semiHidden/>
    <w:unhideWhenUsed/>
    <w:rsid w:val="009D0ADA"/>
    <w:rPr>
      <w:b/>
      <w:bCs/>
    </w:rPr>
  </w:style>
  <w:style w:type="character" w:customStyle="1" w:styleId="af5">
    <w:name w:val="批注主题 字符"/>
    <w:basedOn w:val="af3"/>
    <w:link w:val="af4"/>
    <w:uiPriority w:val="99"/>
    <w:semiHidden/>
    <w:rsid w:val="009D0ADA"/>
    <w:rPr>
      <w:b/>
      <w:bCs/>
      <w:kern w:val="2"/>
      <w:sz w:val="21"/>
      <w:szCs w:val="24"/>
    </w:rPr>
  </w:style>
  <w:style w:type="paragraph" w:styleId="af6">
    <w:name w:val="Balloon Text"/>
    <w:basedOn w:val="a"/>
    <w:link w:val="af7"/>
    <w:uiPriority w:val="99"/>
    <w:semiHidden/>
    <w:unhideWhenUsed/>
    <w:rsid w:val="009D0ADA"/>
    <w:rPr>
      <w:sz w:val="18"/>
      <w:szCs w:val="18"/>
    </w:rPr>
  </w:style>
  <w:style w:type="character" w:customStyle="1" w:styleId="af7">
    <w:name w:val="批注框文本 字符"/>
    <w:basedOn w:val="a0"/>
    <w:link w:val="af6"/>
    <w:uiPriority w:val="99"/>
    <w:semiHidden/>
    <w:rsid w:val="009D0ADA"/>
    <w:rPr>
      <w:kern w:val="2"/>
      <w:sz w:val="18"/>
      <w:szCs w:val="18"/>
    </w:rPr>
  </w:style>
  <w:style w:type="paragraph" w:styleId="af8">
    <w:name w:val="List Paragraph"/>
    <w:basedOn w:val="a"/>
    <w:uiPriority w:val="34"/>
    <w:qFormat/>
    <w:rsid w:val="009D0ADA"/>
    <w:pPr>
      <w:ind w:firstLineChars="200" w:firstLine="420"/>
    </w:pPr>
  </w:style>
  <w:style w:type="character" w:styleId="af9">
    <w:name w:val="Unresolved Mention"/>
    <w:basedOn w:val="a0"/>
    <w:uiPriority w:val="99"/>
    <w:semiHidden/>
    <w:unhideWhenUsed/>
    <w:rsid w:val="00D61624"/>
    <w:rPr>
      <w:color w:val="605E5C"/>
      <w:shd w:val="clear" w:color="auto" w:fill="E1DFDD"/>
    </w:rPr>
  </w:style>
  <w:style w:type="paragraph" w:styleId="afa">
    <w:name w:val="caption"/>
    <w:basedOn w:val="a"/>
    <w:next w:val="a"/>
    <w:link w:val="afb"/>
    <w:uiPriority w:val="35"/>
    <w:unhideWhenUsed/>
    <w:qFormat/>
    <w:rsid w:val="00834245"/>
    <w:rPr>
      <w:rFonts w:asciiTheme="majorHAnsi" w:eastAsia="黑体" w:hAnsiTheme="majorHAnsi" w:cstheme="majorBidi"/>
      <w:sz w:val="20"/>
      <w:szCs w:val="20"/>
    </w:rPr>
  </w:style>
  <w:style w:type="paragraph" w:customStyle="1" w:styleId="gongshi">
    <w:name w:val="gongshi"/>
    <w:basedOn w:val="afa"/>
    <w:link w:val="gongshi0"/>
    <w:qFormat/>
    <w:rsid w:val="002C3A23"/>
    <w:pPr>
      <w:jc w:val="center"/>
    </w:pPr>
  </w:style>
  <w:style w:type="character" w:customStyle="1" w:styleId="afb">
    <w:name w:val="题注 字符"/>
    <w:basedOn w:val="a0"/>
    <w:link w:val="afa"/>
    <w:uiPriority w:val="35"/>
    <w:rsid w:val="002C3A23"/>
    <w:rPr>
      <w:rFonts w:asciiTheme="majorHAnsi" w:eastAsia="黑体" w:hAnsiTheme="majorHAnsi" w:cstheme="majorBidi"/>
      <w:kern w:val="2"/>
    </w:rPr>
  </w:style>
  <w:style w:type="character" w:customStyle="1" w:styleId="gongshi0">
    <w:name w:val="gongshi 字符"/>
    <w:basedOn w:val="afb"/>
    <w:link w:val="gongshi"/>
    <w:rsid w:val="002C3A23"/>
    <w:rPr>
      <w:rFonts w:asciiTheme="majorHAnsi" w:eastAsia="黑体" w:hAnsiTheme="majorHAnsi" w:cstheme="majorBidi"/>
      <w:kern w:val="2"/>
    </w:rPr>
  </w:style>
  <w:style w:type="character" w:customStyle="1" w:styleId="MTEquationSection">
    <w:name w:val="MTEquationSection"/>
    <w:basedOn w:val="a0"/>
    <w:rsid w:val="00771855"/>
    <w:rPr>
      <w:b/>
      <w:bCs/>
      <w:vanish/>
      <w:color w:val="FF0000"/>
      <w:sz w:val="32"/>
      <w:szCs w:val="32"/>
    </w:rPr>
  </w:style>
  <w:style w:type="paragraph" w:customStyle="1" w:styleId="MTDisplayEquation">
    <w:name w:val="MTDisplayEquation"/>
    <w:basedOn w:val="a"/>
    <w:next w:val="a"/>
    <w:link w:val="MTDisplayEquation0"/>
    <w:rsid w:val="00771855"/>
    <w:pPr>
      <w:tabs>
        <w:tab w:val="center" w:pos="4420"/>
        <w:tab w:val="right" w:pos="8840"/>
      </w:tabs>
      <w:ind w:firstLine="420"/>
      <w:jc w:val="center"/>
    </w:pPr>
    <w:rPr>
      <w:color w:val="FF0000"/>
      <w:sz w:val="24"/>
    </w:rPr>
  </w:style>
  <w:style w:type="character" w:customStyle="1" w:styleId="MTDisplayEquation0">
    <w:name w:val="MTDisplayEquation 字符"/>
    <w:basedOn w:val="a0"/>
    <w:link w:val="MTDisplayEquation"/>
    <w:rsid w:val="00771855"/>
    <w:rPr>
      <w:color w:val="FF0000"/>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074036">
      <w:bodyDiv w:val="1"/>
      <w:marLeft w:val="0"/>
      <w:marRight w:val="0"/>
      <w:marTop w:val="0"/>
      <w:marBottom w:val="0"/>
      <w:divBdr>
        <w:top w:val="none" w:sz="0" w:space="0" w:color="auto"/>
        <w:left w:val="none" w:sz="0" w:space="0" w:color="auto"/>
        <w:bottom w:val="none" w:sz="0" w:space="0" w:color="auto"/>
        <w:right w:val="none" w:sz="0" w:space="0" w:color="auto"/>
      </w:divBdr>
    </w:div>
    <w:div w:id="32577537">
      <w:bodyDiv w:val="1"/>
      <w:marLeft w:val="0"/>
      <w:marRight w:val="0"/>
      <w:marTop w:val="0"/>
      <w:marBottom w:val="0"/>
      <w:divBdr>
        <w:top w:val="none" w:sz="0" w:space="0" w:color="auto"/>
        <w:left w:val="none" w:sz="0" w:space="0" w:color="auto"/>
        <w:bottom w:val="none" w:sz="0" w:space="0" w:color="auto"/>
        <w:right w:val="none" w:sz="0" w:space="0" w:color="auto"/>
      </w:divBdr>
    </w:div>
    <w:div w:id="71393855">
      <w:bodyDiv w:val="1"/>
      <w:marLeft w:val="0"/>
      <w:marRight w:val="0"/>
      <w:marTop w:val="0"/>
      <w:marBottom w:val="0"/>
      <w:divBdr>
        <w:top w:val="none" w:sz="0" w:space="0" w:color="auto"/>
        <w:left w:val="none" w:sz="0" w:space="0" w:color="auto"/>
        <w:bottom w:val="none" w:sz="0" w:space="0" w:color="auto"/>
        <w:right w:val="none" w:sz="0" w:space="0" w:color="auto"/>
      </w:divBdr>
    </w:div>
    <w:div w:id="76170797">
      <w:bodyDiv w:val="1"/>
      <w:marLeft w:val="0"/>
      <w:marRight w:val="0"/>
      <w:marTop w:val="0"/>
      <w:marBottom w:val="0"/>
      <w:divBdr>
        <w:top w:val="none" w:sz="0" w:space="0" w:color="auto"/>
        <w:left w:val="none" w:sz="0" w:space="0" w:color="auto"/>
        <w:bottom w:val="none" w:sz="0" w:space="0" w:color="auto"/>
        <w:right w:val="none" w:sz="0" w:space="0" w:color="auto"/>
      </w:divBdr>
    </w:div>
    <w:div w:id="83961740">
      <w:bodyDiv w:val="1"/>
      <w:marLeft w:val="0"/>
      <w:marRight w:val="0"/>
      <w:marTop w:val="0"/>
      <w:marBottom w:val="0"/>
      <w:divBdr>
        <w:top w:val="none" w:sz="0" w:space="0" w:color="auto"/>
        <w:left w:val="none" w:sz="0" w:space="0" w:color="auto"/>
        <w:bottom w:val="none" w:sz="0" w:space="0" w:color="auto"/>
        <w:right w:val="none" w:sz="0" w:space="0" w:color="auto"/>
      </w:divBdr>
    </w:div>
    <w:div w:id="91053378">
      <w:bodyDiv w:val="1"/>
      <w:marLeft w:val="0"/>
      <w:marRight w:val="0"/>
      <w:marTop w:val="0"/>
      <w:marBottom w:val="0"/>
      <w:divBdr>
        <w:top w:val="none" w:sz="0" w:space="0" w:color="auto"/>
        <w:left w:val="none" w:sz="0" w:space="0" w:color="auto"/>
        <w:bottom w:val="none" w:sz="0" w:space="0" w:color="auto"/>
        <w:right w:val="none" w:sz="0" w:space="0" w:color="auto"/>
      </w:divBdr>
    </w:div>
    <w:div w:id="118497254">
      <w:bodyDiv w:val="1"/>
      <w:marLeft w:val="0"/>
      <w:marRight w:val="0"/>
      <w:marTop w:val="0"/>
      <w:marBottom w:val="0"/>
      <w:divBdr>
        <w:top w:val="none" w:sz="0" w:space="0" w:color="auto"/>
        <w:left w:val="none" w:sz="0" w:space="0" w:color="auto"/>
        <w:bottom w:val="none" w:sz="0" w:space="0" w:color="auto"/>
        <w:right w:val="none" w:sz="0" w:space="0" w:color="auto"/>
      </w:divBdr>
    </w:div>
    <w:div w:id="132790808">
      <w:bodyDiv w:val="1"/>
      <w:marLeft w:val="0"/>
      <w:marRight w:val="0"/>
      <w:marTop w:val="0"/>
      <w:marBottom w:val="0"/>
      <w:divBdr>
        <w:top w:val="none" w:sz="0" w:space="0" w:color="auto"/>
        <w:left w:val="none" w:sz="0" w:space="0" w:color="auto"/>
        <w:bottom w:val="none" w:sz="0" w:space="0" w:color="auto"/>
        <w:right w:val="none" w:sz="0" w:space="0" w:color="auto"/>
      </w:divBdr>
    </w:div>
    <w:div w:id="146364996">
      <w:bodyDiv w:val="1"/>
      <w:marLeft w:val="0"/>
      <w:marRight w:val="0"/>
      <w:marTop w:val="0"/>
      <w:marBottom w:val="0"/>
      <w:divBdr>
        <w:top w:val="none" w:sz="0" w:space="0" w:color="auto"/>
        <w:left w:val="none" w:sz="0" w:space="0" w:color="auto"/>
        <w:bottom w:val="none" w:sz="0" w:space="0" w:color="auto"/>
        <w:right w:val="none" w:sz="0" w:space="0" w:color="auto"/>
      </w:divBdr>
    </w:div>
    <w:div w:id="197132770">
      <w:bodyDiv w:val="1"/>
      <w:marLeft w:val="0"/>
      <w:marRight w:val="0"/>
      <w:marTop w:val="0"/>
      <w:marBottom w:val="0"/>
      <w:divBdr>
        <w:top w:val="none" w:sz="0" w:space="0" w:color="auto"/>
        <w:left w:val="none" w:sz="0" w:space="0" w:color="auto"/>
        <w:bottom w:val="none" w:sz="0" w:space="0" w:color="auto"/>
        <w:right w:val="none" w:sz="0" w:space="0" w:color="auto"/>
      </w:divBdr>
    </w:div>
    <w:div w:id="199980283">
      <w:bodyDiv w:val="1"/>
      <w:marLeft w:val="0"/>
      <w:marRight w:val="0"/>
      <w:marTop w:val="0"/>
      <w:marBottom w:val="0"/>
      <w:divBdr>
        <w:top w:val="none" w:sz="0" w:space="0" w:color="auto"/>
        <w:left w:val="none" w:sz="0" w:space="0" w:color="auto"/>
        <w:bottom w:val="none" w:sz="0" w:space="0" w:color="auto"/>
        <w:right w:val="none" w:sz="0" w:space="0" w:color="auto"/>
      </w:divBdr>
    </w:div>
    <w:div w:id="286815896">
      <w:bodyDiv w:val="1"/>
      <w:marLeft w:val="0"/>
      <w:marRight w:val="0"/>
      <w:marTop w:val="0"/>
      <w:marBottom w:val="0"/>
      <w:divBdr>
        <w:top w:val="none" w:sz="0" w:space="0" w:color="auto"/>
        <w:left w:val="none" w:sz="0" w:space="0" w:color="auto"/>
        <w:bottom w:val="none" w:sz="0" w:space="0" w:color="auto"/>
        <w:right w:val="none" w:sz="0" w:space="0" w:color="auto"/>
      </w:divBdr>
    </w:div>
    <w:div w:id="340813606">
      <w:bodyDiv w:val="1"/>
      <w:marLeft w:val="0"/>
      <w:marRight w:val="0"/>
      <w:marTop w:val="0"/>
      <w:marBottom w:val="0"/>
      <w:divBdr>
        <w:top w:val="none" w:sz="0" w:space="0" w:color="auto"/>
        <w:left w:val="none" w:sz="0" w:space="0" w:color="auto"/>
        <w:bottom w:val="none" w:sz="0" w:space="0" w:color="auto"/>
        <w:right w:val="none" w:sz="0" w:space="0" w:color="auto"/>
      </w:divBdr>
    </w:div>
    <w:div w:id="342628840">
      <w:bodyDiv w:val="1"/>
      <w:marLeft w:val="0"/>
      <w:marRight w:val="0"/>
      <w:marTop w:val="0"/>
      <w:marBottom w:val="0"/>
      <w:divBdr>
        <w:top w:val="none" w:sz="0" w:space="0" w:color="auto"/>
        <w:left w:val="none" w:sz="0" w:space="0" w:color="auto"/>
        <w:bottom w:val="none" w:sz="0" w:space="0" w:color="auto"/>
        <w:right w:val="none" w:sz="0" w:space="0" w:color="auto"/>
      </w:divBdr>
    </w:div>
    <w:div w:id="355738986">
      <w:bodyDiv w:val="1"/>
      <w:marLeft w:val="0"/>
      <w:marRight w:val="0"/>
      <w:marTop w:val="0"/>
      <w:marBottom w:val="0"/>
      <w:divBdr>
        <w:top w:val="none" w:sz="0" w:space="0" w:color="auto"/>
        <w:left w:val="none" w:sz="0" w:space="0" w:color="auto"/>
        <w:bottom w:val="none" w:sz="0" w:space="0" w:color="auto"/>
        <w:right w:val="none" w:sz="0" w:space="0" w:color="auto"/>
      </w:divBdr>
    </w:div>
    <w:div w:id="366101284">
      <w:bodyDiv w:val="1"/>
      <w:marLeft w:val="0"/>
      <w:marRight w:val="0"/>
      <w:marTop w:val="0"/>
      <w:marBottom w:val="0"/>
      <w:divBdr>
        <w:top w:val="none" w:sz="0" w:space="0" w:color="auto"/>
        <w:left w:val="none" w:sz="0" w:space="0" w:color="auto"/>
        <w:bottom w:val="none" w:sz="0" w:space="0" w:color="auto"/>
        <w:right w:val="none" w:sz="0" w:space="0" w:color="auto"/>
      </w:divBdr>
    </w:div>
    <w:div w:id="391579581">
      <w:bodyDiv w:val="1"/>
      <w:marLeft w:val="0"/>
      <w:marRight w:val="0"/>
      <w:marTop w:val="0"/>
      <w:marBottom w:val="0"/>
      <w:divBdr>
        <w:top w:val="none" w:sz="0" w:space="0" w:color="auto"/>
        <w:left w:val="none" w:sz="0" w:space="0" w:color="auto"/>
        <w:bottom w:val="none" w:sz="0" w:space="0" w:color="auto"/>
        <w:right w:val="none" w:sz="0" w:space="0" w:color="auto"/>
      </w:divBdr>
    </w:div>
    <w:div w:id="501822134">
      <w:bodyDiv w:val="1"/>
      <w:marLeft w:val="0"/>
      <w:marRight w:val="0"/>
      <w:marTop w:val="0"/>
      <w:marBottom w:val="0"/>
      <w:divBdr>
        <w:top w:val="none" w:sz="0" w:space="0" w:color="auto"/>
        <w:left w:val="none" w:sz="0" w:space="0" w:color="auto"/>
        <w:bottom w:val="none" w:sz="0" w:space="0" w:color="auto"/>
        <w:right w:val="none" w:sz="0" w:space="0" w:color="auto"/>
      </w:divBdr>
    </w:div>
    <w:div w:id="516503768">
      <w:bodyDiv w:val="1"/>
      <w:marLeft w:val="0"/>
      <w:marRight w:val="0"/>
      <w:marTop w:val="0"/>
      <w:marBottom w:val="0"/>
      <w:divBdr>
        <w:top w:val="none" w:sz="0" w:space="0" w:color="auto"/>
        <w:left w:val="none" w:sz="0" w:space="0" w:color="auto"/>
        <w:bottom w:val="none" w:sz="0" w:space="0" w:color="auto"/>
        <w:right w:val="none" w:sz="0" w:space="0" w:color="auto"/>
      </w:divBdr>
    </w:div>
    <w:div w:id="517624447">
      <w:bodyDiv w:val="1"/>
      <w:marLeft w:val="0"/>
      <w:marRight w:val="0"/>
      <w:marTop w:val="0"/>
      <w:marBottom w:val="0"/>
      <w:divBdr>
        <w:top w:val="none" w:sz="0" w:space="0" w:color="auto"/>
        <w:left w:val="none" w:sz="0" w:space="0" w:color="auto"/>
        <w:bottom w:val="none" w:sz="0" w:space="0" w:color="auto"/>
        <w:right w:val="none" w:sz="0" w:space="0" w:color="auto"/>
      </w:divBdr>
    </w:div>
    <w:div w:id="519783530">
      <w:bodyDiv w:val="1"/>
      <w:marLeft w:val="0"/>
      <w:marRight w:val="0"/>
      <w:marTop w:val="0"/>
      <w:marBottom w:val="0"/>
      <w:divBdr>
        <w:top w:val="none" w:sz="0" w:space="0" w:color="auto"/>
        <w:left w:val="none" w:sz="0" w:space="0" w:color="auto"/>
        <w:bottom w:val="none" w:sz="0" w:space="0" w:color="auto"/>
        <w:right w:val="none" w:sz="0" w:space="0" w:color="auto"/>
      </w:divBdr>
    </w:div>
    <w:div w:id="519785398">
      <w:bodyDiv w:val="1"/>
      <w:marLeft w:val="0"/>
      <w:marRight w:val="0"/>
      <w:marTop w:val="0"/>
      <w:marBottom w:val="0"/>
      <w:divBdr>
        <w:top w:val="none" w:sz="0" w:space="0" w:color="auto"/>
        <w:left w:val="none" w:sz="0" w:space="0" w:color="auto"/>
        <w:bottom w:val="none" w:sz="0" w:space="0" w:color="auto"/>
        <w:right w:val="none" w:sz="0" w:space="0" w:color="auto"/>
      </w:divBdr>
    </w:div>
    <w:div w:id="527257912">
      <w:bodyDiv w:val="1"/>
      <w:marLeft w:val="0"/>
      <w:marRight w:val="0"/>
      <w:marTop w:val="0"/>
      <w:marBottom w:val="0"/>
      <w:divBdr>
        <w:top w:val="none" w:sz="0" w:space="0" w:color="auto"/>
        <w:left w:val="none" w:sz="0" w:space="0" w:color="auto"/>
        <w:bottom w:val="none" w:sz="0" w:space="0" w:color="auto"/>
        <w:right w:val="none" w:sz="0" w:space="0" w:color="auto"/>
      </w:divBdr>
    </w:div>
    <w:div w:id="542644602">
      <w:bodyDiv w:val="1"/>
      <w:marLeft w:val="0"/>
      <w:marRight w:val="0"/>
      <w:marTop w:val="0"/>
      <w:marBottom w:val="0"/>
      <w:divBdr>
        <w:top w:val="none" w:sz="0" w:space="0" w:color="auto"/>
        <w:left w:val="none" w:sz="0" w:space="0" w:color="auto"/>
        <w:bottom w:val="none" w:sz="0" w:space="0" w:color="auto"/>
        <w:right w:val="none" w:sz="0" w:space="0" w:color="auto"/>
      </w:divBdr>
    </w:div>
    <w:div w:id="572785375">
      <w:bodyDiv w:val="1"/>
      <w:marLeft w:val="0"/>
      <w:marRight w:val="0"/>
      <w:marTop w:val="0"/>
      <w:marBottom w:val="0"/>
      <w:divBdr>
        <w:top w:val="none" w:sz="0" w:space="0" w:color="auto"/>
        <w:left w:val="none" w:sz="0" w:space="0" w:color="auto"/>
        <w:bottom w:val="none" w:sz="0" w:space="0" w:color="auto"/>
        <w:right w:val="none" w:sz="0" w:space="0" w:color="auto"/>
      </w:divBdr>
    </w:div>
    <w:div w:id="634212808">
      <w:bodyDiv w:val="1"/>
      <w:marLeft w:val="0"/>
      <w:marRight w:val="0"/>
      <w:marTop w:val="0"/>
      <w:marBottom w:val="0"/>
      <w:divBdr>
        <w:top w:val="none" w:sz="0" w:space="0" w:color="auto"/>
        <w:left w:val="none" w:sz="0" w:space="0" w:color="auto"/>
        <w:bottom w:val="none" w:sz="0" w:space="0" w:color="auto"/>
        <w:right w:val="none" w:sz="0" w:space="0" w:color="auto"/>
      </w:divBdr>
    </w:div>
    <w:div w:id="672997385">
      <w:bodyDiv w:val="1"/>
      <w:marLeft w:val="0"/>
      <w:marRight w:val="0"/>
      <w:marTop w:val="0"/>
      <w:marBottom w:val="0"/>
      <w:divBdr>
        <w:top w:val="none" w:sz="0" w:space="0" w:color="auto"/>
        <w:left w:val="none" w:sz="0" w:space="0" w:color="auto"/>
        <w:bottom w:val="none" w:sz="0" w:space="0" w:color="auto"/>
        <w:right w:val="none" w:sz="0" w:space="0" w:color="auto"/>
      </w:divBdr>
    </w:div>
    <w:div w:id="673653253">
      <w:bodyDiv w:val="1"/>
      <w:marLeft w:val="0"/>
      <w:marRight w:val="0"/>
      <w:marTop w:val="0"/>
      <w:marBottom w:val="0"/>
      <w:divBdr>
        <w:top w:val="none" w:sz="0" w:space="0" w:color="auto"/>
        <w:left w:val="none" w:sz="0" w:space="0" w:color="auto"/>
        <w:bottom w:val="none" w:sz="0" w:space="0" w:color="auto"/>
        <w:right w:val="none" w:sz="0" w:space="0" w:color="auto"/>
      </w:divBdr>
    </w:div>
    <w:div w:id="686639877">
      <w:bodyDiv w:val="1"/>
      <w:marLeft w:val="0"/>
      <w:marRight w:val="0"/>
      <w:marTop w:val="0"/>
      <w:marBottom w:val="0"/>
      <w:divBdr>
        <w:top w:val="none" w:sz="0" w:space="0" w:color="auto"/>
        <w:left w:val="none" w:sz="0" w:space="0" w:color="auto"/>
        <w:bottom w:val="none" w:sz="0" w:space="0" w:color="auto"/>
        <w:right w:val="none" w:sz="0" w:space="0" w:color="auto"/>
      </w:divBdr>
    </w:div>
    <w:div w:id="691607903">
      <w:bodyDiv w:val="1"/>
      <w:marLeft w:val="0"/>
      <w:marRight w:val="0"/>
      <w:marTop w:val="0"/>
      <w:marBottom w:val="0"/>
      <w:divBdr>
        <w:top w:val="none" w:sz="0" w:space="0" w:color="auto"/>
        <w:left w:val="none" w:sz="0" w:space="0" w:color="auto"/>
        <w:bottom w:val="none" w:sz="0" w:space="0" w:color="auto"/>
        <w:right w:val="none" w:sz="0" w:space="0" w:color="auto"/>
      </w:divBdr>
    </w:div>
    <w:div w:id="701171566">
      <w:bodyDiv w:val="1"/>
      <w:marLeft w:val="0"/>
      <w:marRight w:val="0"/>
      <w:marTop w:val="0"/>
      <w:marBottom w:val="0"/>
      <w:divBdr>
        <w:top w:val="none" w:sz="0" w:space="0" w:color="auto"/>
        <w:left w:val="none" w:sz="0" w:space="0" w:color="auto"/>
        <w:bottom w:val="none" w:sz="0" w:space="0" w:color="auto"/>
        <w:right w:val="none" w:sz="0" w:space="0" w:color="auto"/>
      </w:divBdr>
    </w:div>
    <w:div w:id="706371342">
      <w:bodyDiv w:val="1"/>
      <w:marLeft w:val="0"/>
      <w:marRight w:val="0"/>
      <w:marTop w:val="0"/>
      <w:marBottom w:val="0"/>
      <w:divBdr>
        <w:top w:val="none" w:sz="0" w:space="0" w:color="auto"/>
        <w:left w:val="none" w:sz="0" w:space="0" w:color="auto"/>
        <w:bottom w:val="none" w:sz="0" w:space="0" w:color="auto"/>
        <w:right w:val="none" w:sz="0" w:space="0" w:color="auto"/>
      </w:divBdr>
    </w:div>
    <w:div w:id="720517017">
      <w:bodyDiv w:val="1"/>
      <w:marLeft w:val="0"/>
      <w:marRight w:val="0"/>
      <w:marTop w:val="0"/>
      <w:marBottom w:val="0"/>
      <w:divBdr>
        <w:top w:val="none" w:sz="0" w:space="0" w:color="auto"/>
        <w:left w:val="none" w:sz="0" w:space="0" w:color="auto"/>
        <w:bottom w:val="none" w:sz="0" w:space="0" w:color="auto"/>
        <w:right w:val="none" w:sz="0" w:space="0" w:color="auto"/>
      </w:divBdr>
    </w:div>
    <w:div w:id="742220035">
      <w:bodyDiv w:val="1"/>
      <w:marLeft w:val="0"/>
      <w:marRight w:val="0"/>
      <w:marTop w:val="0"/>
      <w:marBottom w:val="0"/>
      <w:divBdr>
        <w:top w:val="none" w:sz="0" w:space="0" w:color="auto"/>
        <w:left w:val="none" w:sz="0" w:space="0" w:color="auto"/>
        <w:bottom w:val="none" w:sz="0" w:space="0" w:color="auto"/>
        <w:right w:val="none" w:sz="0" w:space="0" w:color="auto"/>
      </w:divBdr>
    </w:div>
    <w:div w:id="745541215">
      <w:bodyDiv w:val="1"/>
      <w:marLeft w:val="0"/>
      <w:marRight w:val="0"/>
      <w:marTop w:val="0"/>
      <w:marBottom w:val="0"/>
      <w:divBdr>
        <w:top w:val="none" w:sz="0" w:space="0" w:color="auto"/>
        <w:left w:val="none" w:sz="0" w:space="0" w:color="auto"/>
        <w:bottom w:val="none" w:sz="0" w:space="0" w:color="auto"/>
        <w:right w:val="none" w:sz="0" w:space="0" w:color="auto"/>
      </w:divBdr>
    </w:div>
    <w:div w:id="755325157">
      <w:bodyDiv w:val="1"/>
      <w:marLeft w:val="0"/>
      <w:marRight w:val="0"/>
      <w:marTop w:val="0"/>
      <w:marBottom w:val="0"/>
      <w:divBdr>
        <w:top w:val="none" w:sz="0" w:space="0" w:color="auto"/>
        <w:left w:val="none" w:sz="0" w:space="0" w:color="auto"/>
        <w:bottom w:val="none" w:sz="0" w:space="0" w:color="auto"/>
        <w:right w:val="none" w:sz="0" w:space="0" w:color="auto"/>
      </w:divBdr>
    </w:div>
    <w:div w:id="759910899">
      <w:bodyDiv w:val="1"/>
      <w:marLeft w:val="0"/>
      <w:marRight w:val="0"/>
      <w:marTop w:val="0"/>
      <w:marBottom w:val="0"/>
      <w:divBdr>
        <w:top w:val="none" w:sz="0" w:space="0" w:color="auto"/>
        <w:left w:val="none" w:sz="0" w:space="0" w:color="auto"/>
        <w:bottom w:val="none" w:sz="0" w:space="0" w:color="auto"/>
        <w:right w:val="none" w:sz="0" w:space="0" w:color="auto"/>
      </w:divBdr>
    </w:div>
    <w:div w:id="811291431">
      <w:bodyDiv w:val="1"/>
      <w:marLeft w:val="0"/>
      <w:marRight w:val="0"/>
      <w:marTop w:val="0"/>
      <w:marBottom w:val="0"/>
      <w:divBdr>
        <w:top w:val="none" w:sz="0" w:space="0" w:color="auto"/>
        <w:left w:val="none" w:sz="0" w:space="0" w:color="auto"/>
        <w:bottom w:val="none" w:sz="0" w:space="0" w:color="auto"/>
        <w:right w:val="none" w:sz="0" w:space="0" w:color="auto"/>
      </w:divBdr>
    </w:div>
    <w:div w:id="820971234">
      <w:bodyDiv w:val="1"/>
      <w:marLeft w:val="0"/>
      <w:marRight w:val="0"/>
      <w:marTop w:val="0"/>
      <w:marBottom w:val="0"/>
      <w:divBdr>
        <w:top w:val="none" w:sz="0" w:space="0" w:color="auto"/>
        <w:left w:val="none" w:sz="0" w:space="0" w:color="auto"/>
        <w:bottom w:val="none" w:sz="0" w:space="0" w:color="auto"/>
        <w:right w:val="none" w:sz="0" w:space="0" w:color="auto"/>
      </w:divBdr>
    </w:div>
    <w:div w:id="823350713">
      <w:bodyDiv w:val="1"/>
      <w:marLeft w:val="0"/>
      <w:marRight w:val="0"/>
      <w:marTop w:val="0"/>
      <w:marBottom w:val="0"/>
      <w:divBdr>
        <w:top w:val="none" w:sz="0" w:space="0" w:color="auto"/>
        <w:left w:val="none" w:sz="0" w:space="0" w:color="auto"/>
        <w:bottom w:val="none" w:sz="0" w:space="0" w:color="auto"/>
        <w:right w:val="none" w:sz="0" w:space="0" w:color="auto"/>
      </w:divBdr>
    </w:div>
    <w:div w:id="848639964">
      <w:bodyDiv w:val="1"/>
      <w:marLeft w:val="0"/>
      <w:marRight w:val="0"/>
      <w:marTop w:val="0"/>
      <w:marBottom w:val="0"/>
      <w:divBdr>
        <w:top w:val="none" w:sz="0" w:space="0" w:color="auto"/>
        <w:left w:val="none" w:sz="0" w:space="0" w:color="auto"/>
        <w:bottom w:val="none" w:sz="0" w:space="0" w:color="auto"/>
        <w:right w:val="none" w:sz="0" w:space="0" w:color="auto"/>
      </w:divBdr>
    </w:div>
    <w:div w:id="868764683">
      <w:bodyDiv w:val="1"/>
      <w:marLeft w:val="0"/>
      <w:marRight w:val="0"/>
      <w:marTop w:val="0"/>
      <w:marBottom w:val="0"/>
      <w:divBdr>
        <w:top w:val="none" w:sz="0" w:space="0" w:color="auto"/>
        <w:left w:val="none" w:sz="0" w:space="0" w:color="auto"/>
        <w:bottom w:val="none" w:sz="0" w:space="0" w:color="auto"/>
        <w:right w:val="none" w:sz="0" w:space="0" w:color="auto"/>
      </w:divBdr>
    </w:div>
    <w:div w:id="893077102">
      <w:bodyDiv w:val="1"/>
      <w:marLeft w:val="0"/>
      <w:marRight w:val="0"/>
      <w:marTop w:val="0"/>
      <w:marBottom w:val="0"/>
      <w:divBdr>
        <w:top w:val="none" w:sz="0" w:space="0" w:color="auto"/>
        <w:left w:val="none" w:sz="0" w:space="0" w:color="auto"/>
        <w:bottom w:val="none" w:sz="0" w:space="0" w:color="auto"/>
        <w:right w:val="none" w:sz="0" w:space="0" w:color="auto"/>
      </w:divBdr>
    </w:div>
    <w:div w:id="914363095">
      <w:bodyDiv w:val="1"/>
      <w:marLeft w:val="0"/>
      <w:marRight w:val="0"/>
      <w:marTop w:val="0"/>
      <w:marBottom w:val="0"/>
      <w:divBdr>
        <w:top w:val="none" w:sz="0" w:space="0" w:color="auto"/>
        <w:left w:val="none" w:sz="0" w:space="0" w:color="auto"/>
        <w:bottom w:val="none" w:sz="0" w:space="0" w:color="auto"/>
        <w:right w:val="none" w:sz="0" w:space="0" w:color="auto"/>
      </w:divBdr>
    </w:div>
    <w:div w:id="921181314">
      <w:bodyDiv w:val="1"/>
      <w:marLeft w:val="0"/>
      <w:marRight w:val="0"/>
      <w:marTop w:val="0"/>
      <w:marBottom w:val="0"/>
      <w:divBdr>
        <w:top w:val="none" w:sz="0" w:space="0" w:color="auto"/>
        <w:left w:val="none" w:sz="0" w:space="0" w:color="auto"/>
        <w:bottom w:val="none" w:sz="0" w:space="0" w:color="auto"/>
        <w:right w:val="none" w:sz="0" w:space="0" w:color="auto"/>
      </w:divBdr>
    </w:div>
    <w:div w:id="966397915">
      <w:bodyDiv w:val="1"/>
      <w:marLeft w:val="0"/>
      <w:marRight w:val="0"/>
      <w:marTop w:val="0"/>
      <w:marBottom w:val="0"/>
      <w:divBdr>
        <w:top w:val="none" w:sz="0" w:space="0" w:color="auto"/>
        <w:left w:val="none" w:sz="0" w:space="0" w:color="auto"/>
        <w:bottom w:val="none" w:sz="0" w:space="0" w:color="auto"/>
        <w:right w:val="none" w:sz="0" w:space="0" w:color="auto"/>
      </w:divBdr>
    </w:div>
    <w:div w:id="969628381">
      <w:bodyDiv w:val="1"/>
      <w:marLeft w:val="0"/>
      <w:marRight w:val="0"/>
      <w:marTop w:val="0"/>
      <w:marBottom w:val="0"/>
      <w:divBdr>
        <w:top w:val="none" w:sz="0" w:space="0" w:color="auto"/>
        <w:left w:val="none" w:sz="0" w:space="0" w:color="auto"/>
        <w:bottom w:val="none" w:sz="0" w:space="0" w:color="auto"/>
        <w:right w:val="none" w:sz="0" w:space="0" w:color="auto"/>
      </w:divBdr>
    </w:div>
    <w:div w:id="999383375">
      <w:bodyDiv w:val="1"/>
      <w:marLeft w:val="0"/>
      <w:marRight w:val="0"/>
      <w:marTop w:val="0"/>
      <w:marBottom w:val="0"/>
      <w:divBdr>
        <w:top w:val="none" w:sz="0" w:space="0" w:color="auto"/>
        <w:left w:val="none" w:sz="0" w:space="0" w:color="auto"/>
        <w:bottom w:val="none" w:sz="0" w:space="0" w:color="auto"/>
        <w:right w:val="none" w:sz="0" w:space="0" w:color="auto"/>
      </w:divBdr>
    </w:div>
    <w:div w:id="1023751585">
      <w:bodyDiv w:val="1"/>
      <w:marLeft w:val="0"/>
      <w:marRight w:val="0"/>
      <w:marTop w:val="0"/>
      <w:marBottom w:val="0"/>
      <w:divBdr>
        <w:top w:val="none" w:sz="0" w:space="0" w:color="auto"/>
        <w:left w:val="none" w:sz="0" w:space="0" w:color="auto"/>
        <w:bottom w:val="none" w:sz="0" w:space="0" w:color="auto"/>
        <w:right w:val="none" w:sz="0" w:space="0" w:color="auto"/>
      </w:divBdr>
    </w:div>
    <w:div w:id="1030229486">
      <w:bodyDiv w:val="1"/>
      <w:marLeft w:val="0"/>
      <w:marRight w:val="0"/>
      <w:marTop w:val="0"/>
      <w:marBottom w:val="0"/>
      <w:divBdr>
        <w:top w:val="none" w:sz="0" w:space="0" w:color="auto"/>
        <w:left w:val="none" w:sz="0" w:space="0" w:color="auto"/>
        <w:bottom w:val="none" w:sz="0" w:space="0" w:color="auto"/>
        <w:right w:val="none" w:sz="0" w:space="0" w:color="auto"/>
      </w:divBdr>
    </w:div>
    <w:div w:id="1031491686">
      <w:bodyDiv w:val="1"/>
      <w:marLeft w:val="0"/>
      <w:marRight w:val="0"/>
      <w:marTop w:val="0"/>
      <w:marBottom w:val="0"/>
      <w:divBdr>
        <w:top w:val="none" w:sz="0" w:space="0" w:color="auto"/>
        <w:left w:val="none" w:sz="0" w:space="0" w:color="auto"/>
        <w:bottom w:val="none" w:sz="0" w:space="0" w:color="auto"/>
        <w:right w:val="none" w:sz="0" w:space="0" w:color="auto"/>
      </w:divBdr>
    </w:div>
    <w:div w:id="1058939019">
      <w:bodyDiv w:val="1"/>
      <w:marLeft w:val="0"/>
      <w:marRight w:val="0"/>
      <w:marTop w:val="0"/>
      <w:marBottom w:val="0"/>
      <w:divBdr>
        <w:top w:val="none" w:sz="0" w:space="0" w:color="auto"/>
        <w:left w:val="none" w:sz="0" w:space="0" w:color="auto"/>
        <w:bottom w:val="none" w:sz="0" w:space="0" w:color="auto"/>
        <w:right w:val="none" w:sz="0" w:space="0" w:color="auto"/>
      </w:divBdr>
    </w:div>
    <w:div w:id="1067075540">
      <w:bodyDiv w:val="1"/>
      <w:marLeft w:val="0"/>
      <w:marRight w:val="0"/>
      <w:marTop w:val="0"/>
      <w:marBottom w:val="0"/>
      <w:divBdr>
        <w:top w:val="none" w:sz="0" w:space="0" w:color="auto"/>
        <w:left w:val="none" w:sz="0" w:space="0" w:color="auto"/>
        <w:bottom w:val="none" w:sz="0" w:space="0" w:color="auto"/>
        <w:right w:val="none" w:sz="0" w:space="0" w:color="auto"/>
      </w:divBdr>
    </w:div>
    <w:div w:id="1070077003">
      <w:bodyDiv w:val="1"/>
      <w:marLeft w:val="0"/>
      <w:marRight w:val="0"/>
      <w:marTop w:val="0"/>
      <w:marBottom w:val="0"/>
      <w:divBdr>
        <w:top w:val="none" w:sz="0" w:space="0" w:color="auto"/>
        <w:left w:val="none" w:sz="0" w:space="0" w:color="auto"/>
        <w:bottom w:val="none" w:sz="0" w:space="0" w:color="auto"/>
        <w:right w:val="none" w:sz="0" w:space="0" w:color="auto"/>
      </w:divBdr>
    </w:div>
    <w:div w:id="1098868486">
      <w:bodyDiv w:val="1"/>
      <w:marLeft w:val="0"/>
      <w:marRight w:val="0"/>
      <w:marTop w:val="0"/>
      <w:marBottom w:val="0"/>
      <w:divBdr>
        <w:top w:val="none" w:sz="0" w:space="0" w:color="auto"/>
        <w:left w:val="none" w:sz="0" w:space="0" w:color="auto"/>
        <w:bottom w:val="none" w:sz="0" w:space="0" w:color="auto"/>
        <w:right w:val="none" w:sz="0" w:space="0" w:color="auto"/>
      </w:divBdr>
    </w:div>
    <w:div w:id="1121458741">
      <w:bodyDiv w:val="1"/>
      <w:marLeft w:val="0"/>
      <w:marRight w:val="0"/>
      <w:marTop w:val="0"/>
      <w:marBottom w:val="0"/>
      <w:divBdr>
        <w:top w:val="none" w:sz="0" w:space="0" w:color="auto"/>
        <w:left w:val="none" w:sz="0" w:space="0" w:color="auto"/>
        <w:bottom w:val="none" w:sz="0" w:space="0" w:color="auto"/>
        <w:right w:val="none" w:sz="0" w:space="0" w:color="auto"/>
      </w:divBdr>
    </w:div>
    <w:div w:id="1140538157">
      <w:bodyDiv w:val="1"/>
      <w:marLeft w:val="0"/>
      <w:marRight w:val="0"/>
      <w:marTop w:val="0"/>
      <w:marBottom w:val="0"/>
      <w:divBdr>
        <w:top w:val="none" w:sz="0" w:space="0" w:color="auto"/>
        <w:left w:val="none" w:sz="0" w:space="0" w:color="auto"/>
        <w:bottom w:val="none" w:sz="0" w:space="0" w:color="auto"/>
        <w:right w:val="none" w:sz="0" w:space="0" w:color="auto"/>
      </w:divBdr>
    </w:div>
    <w:div w:id="1197889279">
      <w:bodyDiv w:val="1"/>
      <w:marLeft w:val="0"/>
      <w:marRight w:val="0"/>
      <w:marTop w:val="0"/>
      <w:marBottom w:val="0"/>
      <w:divBdr>
        <w:top w:val="none" w:sz="0" w:space="0" w:color="auto"/>
        <w:left w:val="none" w:sz="0" w:space="0" w:color="auto"/>
        <w:bottom w:val="none" w:sz="0" w:space="0" w:color="auto"/>
        <w:right w:val="none" w:sz="0" w:space="0" w:color="auto"/>
      </w:divBdr>
    </w:div>
    <w:div w:id="1206136337">
      <w:bodyDiv w:val="1"/>
      <w:marLeft w:val="0"/>
      <w:marRight w:val="0"/>
      <w:marTop w:val="0"/>
      <w:marBottom w:val="0"/>
      <w:divBdr>
        <w:top w:val="none" w:sz="0" w:space="0" w:color="auto"/>
        <w:left w:val="none" w:sz="0" w:space="0" w:color="auto"/>
        <w:bottom w:val="none" w:sz="0" w:space="0" w:color="auto"/>
        <w:right w:val="none" w:sz="0" w:space="0" w:color="auto"/>
      </w:divBdr>
    </w:div>
    <w:div w:id="1209948630">
      <w:bodyDiv w:val="1"/>
      <w:marLeft w:val="0"/>
      <w:marRight w:val="0"/>
      <w:marTop w:val="0"/>
      <w:marBottom w:val="0"/>
      <w:divBdr>
        <w:top w:val="none" w:sz="0" w:space="0" w:color="auto"/>
        <w:left w:val="none" w:sz="0" w:space="0" w:color="auto"/>
        <w:bottom w:val="none" w:sz="0" w:space="0" w:color="auto"/>
        <w:right w:val="none" w:sz="0" w:space="0" w:color="auto"/>
      </w:divBdr>
    </w:div>
    <w:div w:id="1224029454">
      <w:bodyDiv w:val="1"/>
      <w:marLeft w:val="0"/>
      <w:marRight w:val="0"/>
      <w:marTop w:val="0"/>
      <w:marBottom w:val="0"/>
      <w:divBdr>
        <w:top w:val="none" w:sz="0" w:space="0" w:color="auto"/>
        <w:left w:val="none" w:sz="0" w:space="0" w:color="auto"/>
        <w:bottom w:val="none" w:sz="0" w:space="0" w:color="auto"/>
        <w:right w:val="none" w:sz="0" w:space="0" w:color="auto"/>
      </w:divBdr>
    </w:div>
    <w:div w:id="1228884538">
      <w:bodyDiv w:val="1"/>
      <w:marLeft w:val="0"/>
      <w:marRight w:val="0"/>
      <w:marTop w:val="0"/>
      <w:marBottom w:val="0"/>
      <w:divBdr>
        <w:top w:val="none" w:sz="0" w:space="0" w:color="auto"/>
        <w:left w:val="none" w:sz="0" w:space="0" w:color="auto"/>
        <w:bottom w:val="none" w:sz="0" w:space="0" w:color="auto"/>
        <w:right w:val="none" w:sz="0" w:space="0" w:color="auto"/>
      </w:divBdr>
    </w:div>
    <w:div w:id="1260141088">
      <w:bodyDiv w:val="1"/>
      <w:marLeft w:val="0"/>
      <w:marRight w:val="0"/>
      <w:marTop w:val="0"/>
      <w:marBottom w:val="0"/>
      <w:divBdr>
        <w:top w:val="none" w:sz="0" w:space="0" w:color="auto"/>
        <w:left w:val="none" w:sz="0" w:space="0" w:color="auto"/>
        <w:bottom w:val="none" w:sz="0" w:space="0" w:color="auto"/>
        <w:right w:val="none" w:sz="0" w:space="0" w:color="auto"/>
      </w:divBdr>
    </w:div>
    <w:div w:id="1278099892">
      <w:bodyDiv w:val="1"/>
      <w:marLeft w:val="0"/>
      <w:marRight w:val="0"/>
      <w:marTop w:val="0"/>
      <w:marBottom w:val="0"/>
      <w:divBdr>
        <w:top w:val="none" w:sz="0" w:space="0" w:color="auto"/>
        <w:left w:val="none" w:sz="0" w:space="0" w:color="auto"/>
        <w:bottom w:val="none" w:sz="0" w:space="0" w:color="auto"/>
        <w:right w:val="none" w:sz="0" w:space="0" w:color="auto"/>
      </w:divBdr>
    </w:div>
    <w:div w:id="1320157824">
      <w:bodyDiv w:val="1"/>
      <w:marLeft w:val="0"/>
      <w:marRight w:val="0"/>
      <w:marTop w:val="0"/>
      <w:marBottom w:val="0"/>
      <w:divBdr>
        <w:top w:val="none" w:sz="0" w:space="0" w:color="auto"/>
        <w:left w:val="none" w:sz="0" w:space="0" w:color="auto"/>
        <w:bottom w:val="none" w:sz="0" w:space="0" w:color="auto"/>
        <w:right w:val="none" w:sz="0" w:space="0" w:color="auto"/>
      </w:divBdr>
    </w:div>
    <w:div w:id="1364867429">
      <w:bodyDiv w:val="1"/>
      <w:marLeft w:val="0"/>
      <w:marRight w:val="0"/>
      <w:marTop w:val="0"/>
      <w:marBottom w:val="0"/>
      <w:divBdr>
        <w:top w:val="none" w:sz="0" w:space="0" w:color="auto"/>
        <w:left w:val="none" w:sz="0" w:space="0" w:color="auto"/>
        <w:bottom w:val="none" w:sz="0" w:space="0" w:color="auto"/>
        <w:right w:val="none" w:sz="0" w:space="0" w:color="auto"/>
      </w:divBdr>
    </w:div>
    <w:div w:id="1384865085">
      <w:bodyDiv w:val="1"/>
      <w:marLeft w:val="0"/>
      <w:marRight w:val="0"/>
      <w:marTop w:val="0"/>
      <w:marBottom w:val="0"/>
      <w:divBdr>
        <w:top w:val="none" w:sz="0" w:space="0" w:color="auto"/>
        <w:left w:val="none" w:sz="0" w:space="0" w:color="auto"/>
        <w:bottom w:val="none" w:sz="0" w:space="0" w:color="auto"/>
        <w:right w:val="none" w:sz="0" w:space="0" w:color="auto"/>
      </w:divBdr>
    </w:div>
    <w:div w:id="1404447846">
      <w:bodyDiv w:val="1"/>
      <w:marLeft w:val="0"/>
      <w:marRight w:val="0"/>
      <w:marTop w:val="0"/>
      <w:marBottom w:val="0"/>
      <w:divBdr>
        <w:top w:val="none" w:sz="0" w:space="0" w:color="auto"/>
        <w:left w:val="none" w:sz="0" w:space="0" w:color="auto"/>
        <w:bottom w:val="none" w:sz="0" w:space="0" w:color="auto"/>
        <w:right w:val="none" w:sz="0" w:space="0" w:color="auto"/>
      </w:divBdr>
    </w:div>
    <w:div w:id="1442799615">
      <w:bodyDiv w:val="1"/>
      <w:marLeft w:val="0"/>
      <w:marRight w:val="0"/>
      <w:marTop w:val="0"/>
      <w:marBottom w:val="0"/>
      <w:divBdr>
        <w:top w:val="none" w:sz="0" w:space="0" w:color="auto"/>
        <w:left w:val="none" w:sz="0" w:space="0" w:color="auto"/>
        <w:bottom w:val="none" w:sz="0" w:space="0" w:color="auto"/>
        <w:right w:val="none" w:sz="0" w:space="0" w:color="auto"/>
      </w:divBdr>
    </w:div>
    <w:div w:id="1471940802">
      <w:bodyDiv w:val="1"/>
      <w:marLeft w:val="0"/>
      <w:marRight w:val="0"/>
      <w:marTop w:val="0"/>
      <w:marBottom w:val="0"/>
      <w:divBdr>
        <w:top w:val="none" w:sz="0" w:space="0" w:color="auto"/>
        <w:left w:val="none" w:sz="0" w:space="0" w:color="auto"/>
        <w:bottom w:val="none" w:sz="0" w:space="0" w:color="auto"/>
        <w:right w:val="none" w:sz="0" w:space="0" w:color="auto"/>
      </w:divBdr>
    </w:div>
    <w:div w:id="1519083786">
      <w:bodyDiv w:val="1"/>
      <w:marLeft w:val="0"/>
      <w:marRight w:val="0"/>
      <w:marTop w:val="0"/>
      <w:marBottom w:val="0"/>
      <w:divBdr>
        <w:top w:val="none" w:sz="0" w:space="0" w:color="auto"/>
        <w:left w:val="none" w:sz="0" w:space="0" w:color="auto"/>
        <w:bottom w:val="none" w:sz="0" w:space="0" w:color="auto"/>
        <w:right w:val="none" w:sz="0" w:space="0" w:color="auto"/>
      </w:divBdr>
    </w:div>
    <w:div w:id="1521505160">
      <w:bodyDiv w:val="1"/>
      <w:marLeft w:val="0"/>
      <w:marRight w:val="0"/>
      <w:marTop w:val="0"/>
      <w:marBottom w:val="0"/>
      <w:divBdr>
        <w:top w:val="none" w:sz="0" w:space="0" w:color="auto"/>
        <w:left w:val="none" w:sz="0" w:space="0" w:color="auto"/>
        <w:bottom w:val="none" w:sz="0" w:space="0" w:color="auto"/>
        <w:right w:val="none" w:sz="0" w:space="0" w:color="auto"/>
      </w:divBdr>
    </w:div>
    <w:div w:id="1522090102">
      <w:bodyDiv w:val="1"/>
      <w:marLeft w:val="0"/>
      <w:marRight w:val="0"/>
      <w:marTop w:val="0"/>
      <w:marBottom w:val="0"/>
      <w:divBdr>
        <w:top w:val="none" w:sz="0" w:space="0" w:color="auto"/>
        <w:left w:val="none" w:sz="0" w:space="0" w:color="auto"/>
        <w:bottom w:val="none" w:sz="0" w:space="0" w:color="auto"/>
        <w:right w:val="none" w:sz="0" w:space="0" w:color="auto"/>
      </w:divBdr>
    </w:div>
    <w:div w:id="1523864357">
      <w:bodyDiv w:val="1"/>
      <w:marLeft w:val="0"/>
      <w:marRight w:val="0"/>
      <w:marTop w:val="0"/>
      <w:marBottom w:val="0"/>
      <w:divBdr>
        <w:top w:val="none" w:sz="0" w:space="0" w:color="auto"/>
        <w:left w:val="none" w:sz="0" w:space="0" w:color="auto"/>
        <w:bottom w:val="none" w:sz="0" w:space="0" w:color="auto"/>
        <w:right w:val="none" w:sz="0" w:space="0" w:color="auto"/>
      </w:divBdr>
    </w:div>
    <w:div w:id="1545827146">
      <w:bodyDiv w:val="1"/>
      <w:marLeft w:val="0"/>
      <w:marRight w:val="0"/>
      <w:marTop w:val="0"/>
      <w:marBottom w:val="0"/>
      <w:divBdr>
        <w:top w:val="none" w:sz="0" w:space="0" w:color="auto"/>
        <w:left w:val="none" w:sz="0" w:space="0" w:color="auto"/>
        <w:bottom w:val="none" w:sz="0" w:space="0" w:color="auto"/>
        <w:right w:val="none" w:sz="0" w:space="0" w:color="auto"/>
      </w:divBdr>
    </w:div>
    <w:div w:id="1557231076">
      <w:bodyDiv w:val="1"/>
      <w:marLeft w:val="0"/>
      <w:marRight w:val="0"/>
      <w:marTop w:val="0"/>
      <w:marBottom w:val="0"/>
      <w:divBdr>
        <w:top w:val="none" w:sz="0" w:space="0" w:color="auto"/>
        <w:left w:val="none" w:sz="0" w:space="0" w:color="auto"/>
        <w:bottom w:val="none" w:sz="0" w:space="0" w:color="auto"/>
        <w:right w:val="none" w:sz="0" w:space="0" w:color="auto"/>
      </w:divBdr>
    </w:div>
    <w:div w:id="1613241360">
      <w:bodyDiv w:val="1"/>
      <w:marLeft w:val="0"/>
      <w:marRight w:val="0"/>
      <w:marTop w:val="0"/>
      <w:marBottom w:val="0"/>
      <w:divBdr>
        <w:top w:val="none" w:sz="0" w:space="0" w:color="auto"/>
        <w:left w:val="none" w:sz="0" w:space="0" w:color="auto"/>
        <w:bottom w:val="none" w:sz="0" w:space="0" w:color="auto"/>
        <w:right w:val="none" w:sz="0" w:space="0" w:color="auto"/>
      </w:divBdr>
    </w:div>
    <w:div w:id="1641114640">
      <w:bodyDiv w:val="1"/>
      <w:marLeft w:val="0"/>
      <w:marRight w:val="0"/>
      <w:marTop w:val="0"/>
      <w:marBottom w:val="0"/>
      <w:divBdr>
        <w:top w:val="none" w:sz="0" w:space="0" w:color="auto"/>
        <w:left w:val="none" w:sz="0" w:space="0" w:color="auto"/>
        <w:bottom w:val="none" w:sz="0" w:space="0" w:color="auto"/>
        <w:right w:val="none" w:sz="0" w:space="0" w:color="auto"/>
      </w:divBdr>
    </w:div>
    <w:div w:id="1738092996">
      <w:bodyDiv w:val="1"/>
      <w:marLeft w:val="0"/>
      <w:marRight w:val="0"/>
      <w:marTop w:val="0"/>
      <w:marBottom w:val="0"/>
      <w:divBdr>
        <w:top w:val="none" w:sz="0" w:space="0" w:color="auto"/>
        <w:left w:val="none" w:sz="0" w:space="0" w:color="auto"/>
        <w:bottom w:val="none" w:sz="0" w:space="0" w:color="auto"/>
        <w:right w:val="none" w:sz="0" w:space="0" w:color="auto"/>
      </w:divBdr>
    </w:div>
    <w:div w:id="1739160128">
      <w:bodyDiv w:val="1"/>
      <w:marLeft w:val="0"/>
      <w:marRight w:val="0"/>
      <w:marTop w:val="0"/>
      <w:marBottom w:val="0"/>
      <w:divBdr>
        <w:top w:val="none" w:sz="0" w:space="0" w:color="auto"/>
        <w:left w:val="none" w:sz="0" w:space="0" w:color="auto"/>
        <w:bottom w:val="none" w:sz="0" w:space="0" w:color="auto"/>
        <w:right w:val="none" w:sz="0" w:space="0" w:color="auto"/>
      </w:divBdr>
    </w:div>
    <w:div w:id="1756128207">
      <w:bodyDiv w:val="1"/>
      <w:marLeft w:val="0"/>
      <w:marRight w:val="0"/>
      <w:marTop w:val="0"/>
      <w:marBottom w:val="0"/>
      <w:divBdr>
        <w:top w:val="none" w:sz="0" w:space="0" w:color="auto"/>
        <w:left w:val="none" w:sz="0" w:space="0" w:color="auto"/>
        <w:bottom w:val="none" w:sz="0" w:space="0" w:color="auto"/>
        <w:right w:val="none" w:sz="0" w:space="0" w:color="auto"/>
      </w:divBdr>
    </w:div>
    <w:div w:id="1804689570">
      <w:bodyDiv w:val="1"/>
      <w:marLeft w:val="0"/>
      <w:marRight w:val="0"/>
      <w:marTop w:val="0"/>
      <w:marBottom w:val="0"/>
      <w:divBdr>
        <w:top w:val="none" w:sz="0" w:space="0" w:color="auto"/>
        <w:left w:val="none" w:sz="0" w:space="0" w:color="auto"/>
        <w:bottom w:val="none" w:sz="0" w:space="0" w:color="auto"/>
        <w:right w:val="none" w:sz="0" w:space="0" w:color="auto"/>
      </w:divBdr>
    </w:div>
    <w:div w:id="1809473235">
      <w:bodyDiv w:val="1"/>
      <w:marLeft w:val="0"/>
      <w:marRight w:val="0"/>
      <w:marTop w:val="0"/>
      <w:marBottom w:val="0"/>
      <w:divBdr>
        <w:top w:val="none" w:sz="0" w:space="0" w:color="auto"/>
        <w:left w:val="none" w:sz="0" w:space="0" w:color="auto"/>
        <w:bottom w:val="none" w:sz="0" w:space="0" w:color="auto"/>
        <w:right w:val="none" w:sz="0" w:space="0" w:color="auto"/>
      </w:divBdr>
    </w:div>
    <w:div w:id="1865702826">
      <w:bodyDiv w:val="1"/>
      <w:marLeft w:val="0"/>
      <w:marRight w:val="0"/>
      <w:marTop w:val="0"/>
      <w:marBottom w:val="0"/>
      <w:divBdr>
        <w:top w:val="none" w:sz="0" w:space="0" w:color="auto"/>
        <w:left w:val="none" w:sz="0" w:space="0" w:color="auto"/>
        <w:bottom w:val="none" w:sz="0" w:space="0" w:color="auto"/>
        <w:right w:val="none" w:sz="0" w:space="0" w:color="auto"/>
      </w:divBdr>
    </w:div>
    <w:div w:id="1882983602">
      <w:bodyDiv w:val="1"/>
      <w:marLeft w:val="0"/>
      <w:marRight w:val="0"/>
      <w:marTop w:val="0"/>
      <w:marBottom w:val="0"/>
      <w:divBdr>
        <w:top w:val="none" w:sz="0" w:space="0" w:color="auto"/>
        <w:left w:val="none" w:sz="0" w:space="0" w:color="auto"/>
        <w:bottom w:val="none" w:sz="0" w:space="0" w:color="auto"/>
        <w:right w:val="none" w:sz="0" w:space="0" w:color="auto"/>
      </w:divBdr>
    </w:div>
    <w:div w:id="1920364402">
      <w:bodyDiv w:val="1"/>
      <w:marLeft w:val="0"/>
      <w:marRight w:val="0"/>
      <w:marTop w:val="0"/>
      <w:marBottom w:val="0"/>
      <w:divBdr>
        <w:top w:val="none" w:sz="0" w:space="0" w:color="auto"/>
        <w:left w:val="none" w:sz="0" w:space="0" w:color="auto"/>
        <w:bottom w:val="none" w:sz="0" w:space="0" w:color="auto"/>
        <w:right w:val="none" w:sz="0" w:space="0" w:color="auto"/>
      </w:divBdr>
    </w:div>
    <w:div w:id="1974869815">
      <w:bodyDiv w:val="1"/>
      <w:marLeft w:val="0"/>
      <w:marRight w:val="0"/>
      <w:marTop w:val="0"/>
      <w:marBottom w:val="0"/>
      <w:divBdr>
        <w:top w:val="none" w:sz="0" w:space="0" w:color="auto"/>
        <w:left w:val="none" w:sz="0" w:space="0" w:color="auto"/>
        <w:bottom w:val="none" w:sz="0" w:space="0" w:color="auto"/>
        <w:right w:val="none" w:sz="0" w:space="0" w:color="auto"/>
      </w:divBdr>
    </w:div>
    <w:div w:id="1984656553">
      <w:bodyDiv w:val="1"/>
      <w:marLeft w:val="0"/>
      <w:marRight w:val="0"/>
      <w:marTop w:val="0"/>
      <w:marBottom w:val="0"/>
      <w:divBdr>
        <w:top w:val="none" w:sz="0" w:space="0" w:color="auto"/>
        <w:left w:val="none" w:sz="0" w:space="0" w:color="auto"/>
        <w:bottom w:val="none" w:sz="0" w:space="0" w:color="auto"/>
        <w:right w:val="none" w:sz="0" w:space="0" w:color="auto"/>
      </w:divBdr>
    </w:div>
    <w:div w:id="1992248076">
      <w:bodyDiv w:val="1"/>
      <w:marLeft w:val="0"/>
      <w:marRight w:val="0"/>
      <w:marTop w:val="0"/>
      <w:marBottom w:val="0"/>
      <w:divBdr>
        <w:top w:val="none" w:sz="0" w:space="0" w:color="auto"/>
        <w:left w:val="none" w:sz="0" w:space="0" w:color="auto"/>
        <w:bottom w:val="none" w:sz="0" w:space="0" w:color="auto"/>
        <w:right w:val="none" w:sz="0" w:space="0" w:color="auto"/>
      </w:divBdr>
    </w:div>
    <w:div w:id="2028094932">
      <w:bodyDiv w:val="1"/>
      <w:marLeft w:val="0"/>
      <w:marRight w:val="0"/>
      <w:marTop w:val="0"/>
      <w:marBottom w:val="0"/>
      <w:divBdr>
        <w:top w:val="none" w:sz="0" w:space="0" w:color="auto"/>
        <w:left w:val="none" w:sz="0" w:space="0" w:color="auto"/>
        <w:bottom w:val="none" w:sz="0" w:space="0" w:color="auto"/>
        <w:right w:val="none" w:sz="0" w:space="0" w:color="auto"/>
      </w:divBdr>
    </w:div>
    <w:div w:id="2062093676">
      <w:bodyDiv w:val="1"/>
      <w:marLeft w:val="0"/>
      <w:marRight w:val="0"/>
      <w:marTop w:val="0"/>
      <w:marBottom w:val="0"/>
      <w:divBdr>
        <w:top w:val="none" w:sz="0" w:space="0" w:color="auto"/>
        <w:left w:val="none" w:sz="0" w:space="0" w:color="auto"/>
        <w:bottom w:val="none" w:sz="0" w:space="0" w:color="auto"/>
        <w:right w:val="none" w:sz="0" w:space="0" w:color="auto"/>
      </w:divBdr>
    </w:div>
    <w:div w:id="2089840902">
      <w:bodyDiv w:val="1"/>
      <w:marLeft w:val="0"/>
      <w:marRight w:val="0"/>
      <w:marTop w:val="0"/>
      <w:marBottom w:val="0"/>
      <w:divBdr>
        <w:top w:val="none" w:sz="0" w:space="0" w:color="auto"/>
        <w:left w:val="none" w:sz="0" w:space="0" w:color="auto"/>
        <w:bottom w:val="none" w:sz="0" w:space="0" w:color="auto"/>
        <w:right w:val="none" w:sz="0" w:space="0" w:color="auto"/>
      </w:divBdr>
    </w:div>
    <w:div w:id="211323349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64.wmf"/><Relationship Id="rId21" Type="http://schemas.openxmlformats.org/officeDocument/2006/relationships/image" Target="media/image10.wmf"/><Relationship Id="rId42" Type="http://schemas.openxmlformats.org/officeDocument/2006/relationships/image" Target="media/image24.wmf"/><Relationship Id="rId63" Type="http://schemas.openxmlformats.org/officeDocument/2006/relationships/oleObject" Target="embeddings/oleObject20.bin"/><Relationship Id="rId84" Type="http://schemas.openxmlformats.org/officeDocument/2006/relationships/image" Target="media/image45.wmf"/><Relationship Id="rId138" Type="http://schemas.openxmlformats.org/officeDocument/2006/relationships/oleObject" Target="embeddings/oleObject55.bin"/><Relationship Id="rId159" Type="http://schemas.openxmlformats.org/officeDocument/2006/relationships/image" Target="media/image85.wmf"/><Relationship Id="rId170" Type="http://schemas.openxmlformats.org/officeDocument/2006/relationships/oleObject" Target="embeddings/oleObject71.bin"/><Relationship Id="rId191" Type="http://schemas.openxmlformats.org/officeDocument/2006/relationships/oleObject" Target="embeddings/oleObject82.bin"/><Relationship Id="rId205" Type="http://schemas.openxmlformats.org/officeDocument/2006/relationships/image" Target="media/image107.wmf"/><Relationship Id="rId226" Type="http://schemas.openxmlformats.org/officeDocument/2006/relationships/image" Target="media/image118.wmf"/><Relationship Id="rId247" Type="http://schemas.openxmlformats.org/officeDocument/2006/relationships/image" Target="media/image129.png"/><Relationship Id="rId107" Type="http://schemas.openxmlformats.org/officeDocument/2006/relationships/image" Target="media/image58.png"/><Relationship Id="rId11" Type="http://schemas.openxmlformats.org/officeDocument/2006/relationships/image" Target="media/image3.png"/><Relationship Id="rId32" Type="http://schemas.openxmlformats.org/officeDocument/2006/relationships/image" Target="media/image16.png"/><Relationship Id="rId53" Type="http://schemas.openxmlformats.org/officeDocument/2006/relationships/oleObject" Target="embeddings/oleObject15.bin"/><Relationship Id="rId74" Type="http://schemas.openxmlformats.org/officeDocument/2006/relationships/image" Target="media/image40.wmf"/><Relationship Id="rId128" Type="http://schemas.openxmlformats.org/officeDocument/2006/relationships/oleObject" Target="embeddings/oleObject50.bin"/><Relationship Id="rId149" Type="http://schemas.openxmlformats.org/officeDocument/2006/relationships/image" Target="media/image80.wmf"/><Relationship Id="rId5" Type="http://schemas.openxmlformats.org/officeDocument/2006/relationships/webSettings" Target="webSettings.xml"/><Relationship Id="rId95" Type="http://schemas.openxmlformats.org/officeDocument/2006/relationships/oleObject" Target="embeddings/oleObject36.bin"/><Relationship Id="rId160" Type="http://schemas.openxmlformats.org/officeDocument/2006/relationships/oleObject" Target="embeddings/oleObject66.bin"/><Relationship Id="rId181" Type="http://schemas.openxmlformats.org/officeDocument/2006/relationships/image" Target="media/image96.wmf"/><Relationship Id="rId216" Type="http://schemas.openxmlformats.org/officeDocument/2006/relationships/oleObject" Target="embeddings/oleObject95.bin"/><Relationship Id="rId237" Type="http://schemas.openxmlformats.org/officeDocument/2006/relationships/oleObject" Target="embeddings/oleObject105.bin"/><Relationship Id="rId22" Type="http://schemas.openxmlformats.org/officeDocument/2006/relationships/oleObject" Target="embeddings/oleObject3.bin"/><Relationship Id="rId43" Type="http://schemas.openxmlformats.org/officeDocument/2006/relationships/oleObject" Target="embeddings/oleObject10.bin"/><Relationship Id="rId64" Type="http://schemas.openxmlformats.org/officeDocument/2006/relationships/image" Target="media/image35.wmf"/><Relationship Id="rId118" Type="http://schemas.openxmlformats.org/officeDocument/2006/relationships/oleObject" Target="embeddings/oleObject45.bin"/><Relationship Id="rId139" Type="http://schemas.openxmlformats.org/officeDocument/2006/relationships/image" Target="media/image75.wmf"/><Relationship Id="rId85" Type="http://schemas.openxmlformats.org/officeDocument/2006/relationships/oleObject" Target="embeddings/oleObject31.bin"/><Relationship Id="rId150" Type="http://schemas.openxmlformats.org/officeDocument/2006/relationships/oleObject" Target="embeddings/oleObject61.bin"/><Relationship Id="rId171" Type="http://schemas.openxmlformats.org/officeDocument/2006/relationships/image" Target="media/image91.wmf"/><Relationship Id="rId192" Type="http://schemas.openxmlformats.org/officeDocument/2006/relationships/oleObject" Target="embeddings/oleObject83.bin"/><Relationship Id="rId206" Type="http://schemas.openxmlformats.org/officeDocument/2006/relationships/oleObject" Target="embeddings/oleObject90.bin"/><Relationship Id="rId227" Type="http://schemas.openxmlformats.org/officeDocument/2006/relationships/oleObject" Target="embeddings/oleObject100.bin"/><Relationship Id="rId248" Type="http://schemas.openxmlformats.org/officeDocument/2006/relationships/image" Target="media/image130.png"/><Relationship Id="rId12" Type="http://schemas.openxmlformats.org/officeDocument/2006/relationships/hyperlink" Target="http://qcsdn.com/q/a/3118833.html" TargetMode="External"/><Relationship Id="rId17" Type="http://schemas.openxmlformats.org/officeDocument/2006/relationships/image" Target="media/image8.wmf"/><Relationship Id="rId33" Type="http://schemas.openxmlformats.org/officeDocument/2006/relationships/image" Target="media/image17.png"/><Relationship Id="rId38" Type="http://schemas.openxmlformats.org/officeDocument/2006/relationships/image" Target="media/image22.wmf"/><Relationship Id="rId59" Type="http://schemas.openxmlformats.org/officeDocument/2006/relationships/oleObject" Target="embeddings/oleObject18.bin"/><Relationship Id="rId103" Type="http://schemas.openxmlformats.org/officeDocument/2006/relationships/image" Target="media/image56.wmf"/><Relationship Id="rId108" Type="http://schemas.openxmlformats.org/officeDocument/2006/relationships/image" Target="media/image59.png"/><Relationship Id="rId124" Type="http://schemas.openxmlformats.org/officeDocument/2006/relationships/oleObject" Target="embeddings/oleObject48.bin"/><Relationship Id="rId129" Type="http://schemas.openxmlformats.org/officeDocument/2006/relationships/image" Target="media/image70.wmf"/><Relationship Id="rId54" Type="http://schemas.openxmlformats.org/officeDocument/2006/relationships/image" Target="media/image30.wmf"/><Relationship Id="rId70" Type="http://schemas.openxmlformats.org/officeDocument/2006/relationships/image" Target="media/image38.wmf"/><Relationship Id="rId75" Type="http://schemas.openxmlformats.org/officeDocument/2006/relationships/oleObject" Target="embeddings/oleObject26.bin"/><Relationship Id="rId91" Type="http://schemas.openxmlformats.org/officeDocument/2006/relationships/oleObject" Target="embeddings/oleObject34.bin"/><Relationship Id="rId96" Type="http://schemas.openxmlformats.org/officeDocument/2006/relationships/image" Target="media/image51.png"/><Relationship Id="rId140" Type="http://schemas.openxmlformats.org/officeDocument/2006/relationships/oleObject" Target="embeddings/oleObject56.bin"/><Relationship Id="rId145" Type="http://schemas.openxmlformats.org/officeDocument/2006/relationships/image" Target="media/image78.wmf"/><Relationship Id="rId161" Type="http://schemas.openxmlformats.org/officeDocument/2006/relationships/image" Target="media/image86.wmf"/><Relationship Id="rId166" Type="http://schemas.openxmlformats.org/officeDocument/2006/relationships/oleObject" Target="embeddings/oleObject69.bin"/><Relationship Id="rId182" Type="http://schemas.openxmlformats.org/officeDocument/2006/relationships/oleObject" Target="embeddings/oleObject77.bin"/><Relationship Id="rId187" Type="http://schemas.openxmlformats.org/officeDocument/2006/relationships/image" Target="media/image99.wmf"/><Relationship Id="rId217" Type="http://schemas.openxmlformats.org/officeDocument/2006/relationships/image" Target="media/image11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oleObject" Target="embeddings/oleObject93.bin"/><Relationship Id="rId233" Type="http://schemas.openxmlformats.org/officeDocument/2006/relationships/oleObject" Target="embeddings/oleObject103.bin"/><Relationship Id="rId238" Type="http://schemas.openxmlformats.org/officeDocument/2006/relationships/oleObject" Target="embeddings/oleObject106.bin"/><Relationship Id="rId23" Type="http://schemas.openxmlformats.org/officeDocument/2006/relationships/image" Target="media/image11.wmf"/><Relationship Id="rId28" Type="http://schemas.openxmlformats.org/officeDocument/2006/relationships/oleObject" Target="embeddings/oleObject6.bin"/><Relationship Id="rId49" Type="http://schemas.openxmlformats.org/officeDocument/2006/relationships/oleObject" Target="embeddings/oleObject13.bin"/><Relationship Id="rId114" Type="http://schemas.openxmlformats.org/officeDocument/2006/relationships/oleObject" Target="embeddings/oleObject43.bin"/><Relationship Id="rId119" Type="http://schemas.openxmlformats.org/officeDocument/2006/relationships/image" Target="media/image65.wmf"/><Relationship Id="rId44" Type="http://schemas.openxmlformats.org/officeDocument/2006/relationships/image" Target="media/image25.wmf"/><Relationship Id="rId60" Type="http://schemas.openxmlformats.org/officeDocument/2006/relationships/image" Target="media/image33.wmf"/><Relationship Id="rId65" Type="http://schemas.openxmlformats.org/officeDocument/2006/relationships/oleObject" Target="embeddings/oleObject21.bin"/><Relationship Id="rId81" Type="http://schemas.openxmlformats.org/officeDocument/2006/relationships/oleObject" Target="embeddings/oleObject29.bin"/><Relationship Id="rId86" Type="http://schemas.openxmlformats.org/officeDocument/2006/relationships/image" Target="media/image46.wmf"/><Relationship Id="rId130" Type="http://schemas.openxmlformats.org/officeDocument/2006/relationships/oleObject" Target="embeddings/oleObject51.bin"/><Relationship Id="rId135" Type="http://schemas.openxmlformats.org/officeDocument/2006/relationships/image" Target="media/image73.wmf"/><Relationship Id="rId151" Type="http://schemas.openxmlformats.org/officeDocument/2006/relationships/image" Target="media/image81.wmf"/><Relationship Id="rId156" Type="http://schemas.openxmlformats.org/officeDocument/2006/relationships/oleObject" Target="embeddings/oleObject64.bin"/><Relationship Id="rId177" Type="http://schemas.openxmlformats.org/officeDocument/2006/relationships/image" Target="media/image94.wmf"/><Relationship Id="rId198" Type="http://schemas.openxmlformats.org/officeDocument/2006/relationships/oleObject" Target="embeddings/oleObject86.bin"/><Relationship Id="rId172" Type="http://schemas.openxmlformats.org/officeDocument/2006/relationships/oleObject" Target="embeddings/oleObject72.bin"/><Relationship Id="rId193" Type="http://schemas.openxmlformats.org/officeDocument/2006/relationships/image" Target="media/image101.wmf"/><Relationship Id="rId202" Type="http://schemas.openxmlformats.org/officeDocument/2006/relationships/oleObject" Target="embeddings/oleObject88.bin"/><Relationship Id="rId207" Type="http://schemas.openxmlformats.org/officeDocument/2006/relationships/image" Target="media/image108.wmf"/><Relationship Id="rId223" Type="http://schemas.openxmlformats.org/officeDocument/2006/relationships/oleObject" Target="embeddings/oleObject98.bin"/><Relationship Id="rId228" Type="http://schemas.openxmlformats.org/officeDocument/2006/relationships/image" Target="media/image119.wmf"/><Relationship Id="rId244" Type="http://schemas.openxmlformats.org/officeDocument/2006/relationships/oleObject" Target="embeddings/oleObject109.bin"/><Relationship Id="rId249" Type="http://schemas.openxmlformats.org/officeDocument/2006/relationships/image" Target="media/image131.png"/><Relationship Id="rId13" Type="http://schemas.openxmlformats.org/officeDocument/2006/relationships/image" Target="media/image4.png"/><Relationship Id="rId18" Type="http://schemas.openxmlformats.org/officeDocument/2006/relationships/oleObject" Target="embeddings/oleObject1.bin"/><Relationship Id="rId39" Type="http://schemas.openxmlformats.org/officeDocument/2006/relationships/oleObject" Target="embeddings/oleObject8.bin"/><Relationship Id="rId109" Type="http://schemas.openxmlformats.org/officeDocument/2006/relationships/image" Target="media/image60.wmf"/><Relationship Id="rId34" Type="http://schemas.openxmlformats.org/officeDocument/2006/relationships/image" Target="media/image18.png"/><Relationship Id="rId50" Type="http://schemas.openxmlformats.org/officeDocument/2006/relationships/image" Target="media/image28.wmf"/><Relationship Id="rId55" Type="http://schemas.openxmlformats.org/officeDocument/2006/relationships/oleObject" Target="embeddings/oleObject16.bin"/><Relationship Id="rId76" Type="http://schemas.openxmlformats.org/officeDocument/2006/relationships/image" Target="media/image41.wmf"/><Relationship Id="rId97" Type="http://schemas.openxmlformats.org/officeDocument/2006/relationships/image" Target="media/image52.png"/><Relationship Id="rId104" Type="http://schemas.openxmlformats.org/officeDocument/2006/relationships/oleObject" Target="embeddings/oleObject39.bin"/><Relationship Id="rId120" Type="http://schemas.openxmlformats.org/officeDocument/2006/relationships/oleObject" Target="embeddings/oleObject46.bin"/><Relationship Id="rId125" Type="http://schemas.openxmlformats.org/officeDocument/2006/relationships/image" Target="media/image68.wmf"/><Relationship Id="rId141" Type="http://schemas.openxmlformats.org/officeDocument/2006/relationships/image" Target="media/image76.wmf"/><Relationship Id="rId146" Type="http://schemas.openxmlformats.org/officeDocument/2006/relationships/oleObject" Target="embeddings/oleObject59.bin"/><Relationship Id="rId167" Type="http://schemas.openxmlformats.org/officeDocument/2006/relationships/image" Target="media/image89.wmf"/><Relationship Id="rId188" Type="http://schemas.openxmlformats.org/officeDocument/2006/relationships/oleObject" Target="embeddings/oleObject80.bin"/><Relationship Id="rId7" Type="http://schemas.openxmlformats.org/officeDocument/2006/relationships/endnotes" Target="endnotes.xml"/><Relationship Id="rId71" Type="http://schemas.openxmlformats.org/officeDocument/2006/relationships/oleObject" Target="embeddings/oleObject24.bin"/><Relationship Id="rId92" Type="http://schemas.openxmlformats.org/officeDocument/2006/relationships/image" Target="media/image49.wmf"/><Relationship Id="rId162" Type="http://schemas.openxmlformats.org/officeDocument/2006/relationships/oleObject" Target="embeddings/oleObject67.bin"/><Relationship Id="rId183" Type="http://schemas.openxmlformats.org/officeDocument/2006/relationships/image" Target="media/image97.wmf"/><Relationship Id="rId213" Type="http://schemas.openxmlformats.org/officeDocument/2006/relationships/image" Target="media/image111.wmf"/><Relationship Id="rId218" Type="http://schemas.openxmlformats.org/officeDocument/2006/relationships/oleObject" Target="embeddings/oleObject96.bin"/><Relationship Id="rId234" Type="http://schemas.openxmlformats.org/officeDocument/2006/relationships/image" Target="media/image122.wmf"/><Relationship Id="rId239" Type="http://schemas.openxmlformats.org/officeDocument/2006/relationships/image" Target="media/image124.wmf"/><Relationship Id="rId2" Type="http://schemas.openxmlformats.org/officeDocument/2006/relationships/numbering" Target="numbering.xml"/><Relationship Id="rId29" Type="http://schemas.openxmlformats.org/officeDocument/2006/relationships/image" Target="media/image14.wmf"/><Relationship Id="rId250" Type="http://schemas.openxmlformats.org/officeDocument/2006/relationships/footer" Target="footer2.xml"/><Relationship Id="rId24" Type="http://schemas.openxmlformats.org/officeDocument/2006/relationships/oleObject" Target="embeddings/oleObject4.bin"/><Relationship Id="rId40" Type="http://schemas.openxmlformats.org/officeDocument/2006/relationships/image" Target="media/image23.wmf"/><Relationship Id="rId45" Type="http://schemas.openxmlformats.org/officeDocument/2006/relationships/oleObject" Target="embeddings/oleObject11.bin"/><Relationship Id="rId66" Type="http://schemas.openxmlformats.org/officeDocument/2006/relationships/image" Target="media/image36.wmf"/><Relationship Id="rId87" Type="http://schemas.openxmlformats.org/officeDocument/2006/relationships/oleObject" Target="embeddings/oleObject32.bin"/><Relationship Id="rId110" Type="http://schemas.openxmlformats.org/officeDocument/2006/relationships/oleObject" Target="embeddings/oleObject41.bin"/><Relationship Id="rId115" Type="http://schemas.openxmlformats.org/officeDocument/2006/relationships/image" Target="media/image63.wmf"/><Relationship Id="rId131" Type="http://schemas.openxmlformats.org/officeDocument/2006/relationships/image" Target="media/image71.wmf"/><Relationship Id="rId136" Type="http://schemas.openxmlformats.org/officeDocument/2006/relationships/oleObject" Target="embeddings/oleObject54.bin"/><Relationship Id="rId157" Type="http://schemas.openxmlformats.org/officeDocument/2006/relationships/image" Target="media/image84.wmf"/><Relationship Id="rId178" Type="http://schemas.openxmlformats.org/officeDocument/2006/relationships/oleObject" Target="embeddings/oleObject75.bin"/><Relationship Id="rId61" Type="http://schemas.openxmlformats.org/officeDocument/2006/relationships/oleObject" Target="embeddings/oleObject19.bin"/><Relationship Id="rId82" Type="http://schemas.openxmlformats.org/officeDocument/2006/relationships/image" Target="media/image44.wmf"/><Relationship Id="rId152" Type="http://schemas.openxmlformats.org/officeDocument/2006/relationships/oleObject" Target="embeddings/oleObject62.bin"/><Relationship Id="rId173" Type="http://schemas.openxmlformats.org/officeDocument/2006/relationships/image" Target="media/image92.wmf"/><Relationship Id="rId194" Type="http://schemas.openxmlformats.org/officeDocument/2006/relationships/oleObject" Target="embeddings/oleObject84.bin"/><Relationship Id="rId199" Type="http://schemas.openxmlformats.org/officeDocument/2006/relationships/image" Target="media/image104.wmf"/><Relationship Id="rId203" Type="http://schemas.openxmlformats.org/officeDocument/2006/relationships/image" Target="media/image106.wmf"/><Relationship Id="rId208" Type="http://schemas.openxmlformats.org/officeDocument/2006/relationships/oleObject" Target="embeddings/oleObject91.bin"/><Relationship Id="rId229" Type="http://schemas.openxmlformats.org/officeDocument/2006/relationships/oleObject" Target="embeddings/oleObject101.bin"/><Relationship Id="rId19" Type="http://schemas.openxmlformats.org/officeDocument/2006/relationships/image" Target="media/image9.wmf"/><Relationship Id="rId224" Type="http://schemas.openxmlformats.org/officeDocument/2006/relationships/image" Target="media/image117.wmf"/><Relationship Id="rId240" Type="http://schemas.openxmlformats.org/officeDocument/2006/relationships/oleObject" Target="embeddings/oleObject107.bin"/><Relationship Id="rId245" Type="http://schemas.openxmlformats.org/officeDocument/2006/relationships/image" Target="media/image127.png"/><Relationship Id="rId14" Type="http://schemas.openxmlformats.org/officeDocument/2006/relationships/image" Target="media/image5.png"/><Relationship Id="rId30" Type="http://schemas.openxmlformats.org/officeDocument/2006/relationships/oleObject" Target="embeddings/oleObject7.bin"/><Relationship Id="rId35" Type="http://schemas.openxmlformats.org/officeDocument/2006/relationships/image" Target="media/image19.png"/><Relationship Id="rId56" Type="http://schemas.openxmlformats.org/officeDocument/2006/relationships/image" Target="media/image31.wmf"/><Relationship Id="rId77" Type="http://schemas.openxmlformats.org/officeDocument/2006/relationships/oleObject" Target="embeddings/oleObject27.bin"/><Relationship Id="rId100" Type="http://schemas.openxmlformats.org/officeDocument/2006/relationships/oleObject" Target="embeddings/oleObject37.bin"/><Relationship Id="rId105" Type="http://schemas.openxmlformats.org/officeDocument/2006/relationships/image" Target="media/image57.wmf"/><Relationship Id="rId126" Type="http://schemas.openxmlformats.org/officeDocument/2006/relationships/oleObject" Target="embeddings/oleObject49.bin"/><Relationship Id="rId147" Type="http://schemas.openxmlformats.org/officeDocument/2006/relationships/image" Target="media/image79.wmf"/><Relationship Id="rId168" Type="http://schemas.openxmlformats.org/officeDocument/2006/relationships/oleObject" Target="embeddings/oleObject70.bin"/><Relationship Id="rId8" Type="http://schemas.openxmlformats.org/officeDocument/2006/relationships/footer" Target="footer1.xml"/><Relationship Id="rId51" Type="http://schemas.openxmlformats.org/officeDocument/2006/relationships/oleObject" Target="embeddings/oleObject14.bin"/><Relationship Id="rId72" Type="http://schemas.openxmlformats.org/officeDocument/2006/relationships/image" Target="media/image39.wmf"/><Relationship Id="rId93" Type="http://schemas.openxmlformats.org/officeDocument/2006/relationships/oleObject" Target="embeddings/oleObject35.bin"/><Relationship Id="rId98" Type="http://schemas.openxmlformats.org/officeDocument/2006/relationships/image" Target="media/image53.png"/><Relationship Id="rId121" Type="http://schemas.openxmlformats.org/officeDocument/2006/relationships/image" Target="media/image66.wmf"/><Relationship Id="rId142" Type="http://schemas.openxmlformats.org/officeDocument/2006/relationships/oleObject" Target="embeddings/oleObject57.bin"/><Relationship Id="rId163" Type="http://schemas.openxmlformats.org/officeDocument/2006/relationships/image" Target="media/image87.wmf"/><Relationship Id="rId184" Type="http://schemas.openxmlformats.org/officeDocument/2006/relationships/oleObject" Target="embeddings/oleObject78.bin"/><Relationship Id="rId189" Type="http://schemas.openxmlformats.org/officeDocument/2006/relationships/image" Target="media/image100.wmf"/><Relationship Id="rId219" Type="http://schemas.openxmlformats.org/officeDocument/2006/relationships/image" Target="media/image114.png"/><Relationship Id="rId3" Type="http://schemas.openxmlformats.org/officeDocument/2006/relationships/styles" Target="styles.xml"/><Relationship Id="rId214" Type="http://schemas.openxmlformats.org/officeDocument/2006/relationships/oleObject" Target="embeddings/oleObject94.bin"/><Relationship Id="rId230" Type="http://schemas.openxmlformats.org/officeDocument/2006/relationships/image" Target="media/image120.wmf"/><Relationship Id="rId235" Type="http://schemas.openxmlformats.org/officeDocument/2006/relationships/oleObject" Target="embeddings/oleObject104.bin"/><Relationship Id="rId251" Type="http://schemas.openxmlformats.org/officeDocument/2006/relationships/fontTable" Target="fontTable.xml"/><Relationship Id="rId25" Type="http://schemas.openxmlformats.org/officeDocument/2006/relationships/image" Target="media/image12.wmf"/><Relationship Id="rId46" Type="http://schemas.openxmlformats.org/officeDocument/2006/relationships/image" Target="media/image26.wmf"/><Relationship Id="rId67" Type="http://schemas.openxmlformats.org/officeDocument/2006/relationships/oleObject" Target="embeddings/oleObject22.bin"/><Relationship Id="rId116" Type="http://schemas.openxmlformats.org/officeDocument/2006/relationships/oleObject" Target="embeddings/oleObject44.bin"/><Relationship Id="rId137" Type="http://schemas.openxmlformats.org/officeDocument/2006/relationships/image" Target="media/image74.wmf"/><Relationship Id="rId158" Type="http://schemas.openxmlformats.org/officeDocument/2006/relationships/oleObject" Target="embeddings/oleObject65.bin"/><Relationship Id="rId20" Type="http://schemas.openxmlformats.org/officeDocument/2006/relationships/oleObject" Target="embeddings/oleObject2.bin"/><Relationship Id="rId41" Type="http://schemas.openxmlformats.org/officeDocument/2006/relationships/oleObject" Target="embeddings/oleObject9.bin"/><Relationship Id="rId62" Type="http://schemas.openxmlformats.org/officeDocument/2006/relationships/image" Target="media/image34.wmf"/><Relationship Id="rId83" Type="http://schemas.openxmlformats.org/officeDocument/2006/relationships/oleObject" Target="embeddings/oleObject30.bin"/><Relationship Id="rId88" Type="http://schemas.openxmlformats.org/officeDocument/2006/relationships/image" Target="media/image47.wmf"/><Relationship Id="rId111" Type="http://schemas.openxmlformats.org/officeDocument/2006/relationships/image" Target="media/image61.wmf"/><Relationship Id="rId132" Type="http://schemas.openxmlformats.org/officeDocument/2006/relationships/oleObject" Target="embeddings/oleObject52.bin"/><Relationship Id="rId153" Type="http://schemas.openxmlformats.org/officeDocument/2006/relationships/image" Target="media/image82.wmf"/><Relationship Id="rId174" Type="http://schemas.openxmlformats.org/officeDocument/2006/relationships/oleObject" Target="embeddings/oleObject73.bin"/><Relationship Id="rId179" Type="http://schemas.openxmlformats.org/officeDocument/2006/relationships/image" Target="media/image95.wmf"/><Relationship Id="rId195" Type="http://schemas.openxmlformats.org/officeDocument/2006/relationships/image" Target="media/image102.wmf"/><Relationship Id="rId209" Type="http://schemas.openxmlformats.org/officeDocument/2006/relationships/image" Target="media/image109.wmf"/><Relationship Id="rId190" Type="http://schemas.openxmlformats.org/officeDocument/2006/relationships/oleObject" Target="embeddings/oleObject81.bin"/><Relationship Id="rId204" Type="http://schemas.openxmlformats.org/officeDocument/2006/relationships/oleObject" Target="embeddings/oleObject89.bin"/><Relationship Id="rId220" Type="http://schemas.openxmlformats.org/officeDocument/2006/relationships/image" Target="media/image115.wmf"/><Relationship Id="rId225" Type="http://schemas.openxmlformats.org/officeDocument/2006/relationships/oleObject" Target="embeddings/oleObject99.bin"/><Relationship Id="rId241" Type="http://schemas.openxmlformats.org/officeDocument/2006/relationships/image" Target="media/image125.wmf"/><Relationship Id="rId246" Type="http://schemas.openxmlformats.org/officeDocument/2006/relationships/image" Target="media/image128.png"/><Relationship Id="rId15" Type="http://schemas.openxmlformats.org/officeDocument/2006/relationships/image" Target="media/image6.png"/><Relationship Id="rId36" Type="http://schemas.openxmlformats.org/officeDocument/2006/relationships/image" Target="media/image20.png"/><Relationship Id="rId57" Type="http://schemas.openxmlformats.org/officeDocument/2006/relationships/oleObject" Target="embeddings/oleObject17.bin"/><Relationship Id="rId106" Type="http://schemas.openxmlformats.org/officeDocument/2006/relationships/oleObject" Target="embeddings/oleObject40.bin"/><Relationship Id="rId127" Type="http://schemas.openxmlformats.org/officeDocument/2006/relationships/image" Target="media/image69.wmf"/><Relationship Id="rId10" Type="http://schemas.openxmlformats.org/officeDocument/2006/relationships/image" Target="media/image2.png"/><Relationship Id="rId31" Type="http://schemas.openxmlformats.org/officeDocument/2006/relationships/image" Target="media/image15.png"/><Relationship Id="rId52" Type="http://schemas.openxmlformats.org/officeDocument/2006/relationships/image" Target="media/image29.wmf"/><Relationship Id="rId73" Type="http://schemas.openxmlformats.org/officeDocument/2006/relationships/oleObject" Target="embeddings/oleObject25.bin"/><Relationship Id="rId78" Type="http://schemas.openxmlformats.org/officeDocument/2006/relationships/image" Target="media/image42.wmf"/><Relationship Id="rId94" Type="http://schemas.openxmlformats.org/officeDocument/2006/relationships/image" Target="media/image50.wmf"/><Relationship Id="rId99" Type="http://schemas.openxmlformats.org/officeDocument/2006/relationships/image" Target="media/image54.wmf"/><Relationship Id="rId101" Type="http://schemas.openxmlformats.org/officeDocument/2006/relationships/image" Target="media/image55.wmf"/><Relationship Id="rId122" Type="http://schemas.openxmlformats.org/officeDocument/2006/relationships/oleObject" Target="embeddings/oleObject47.bin"/><Relationship Id="rId143" Type="http://schemas.openxmlformats.org/officeDocument/2006/relationships/image" Target="media/image77.wmf"/><Relationship Id="rId148" Type="http://schemas.openxmlformats.org/officeDocument/2006/relationships/oleObject" Target="embeddings/oleObject60.bin"/><Relationship Id="rId164" Type="http://schemas.openxmlformats.org/officeDocument/2006/relationships/oleObject" Target="embeddings/oleObject68.bin"/><Relationship Id="rId169" Type="http://schemas.openxmlformats.org/officeDocument/2006/relationships/image" Target="media/image90.wmf"/><Relationship Id="rId185" Type="http://schemas.openxmlformats.org/officeDocument/2006/relationships/image" Target="media/image98.wmf"/><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oleObject" Target="embeddings/oleObject76.bin"/><Relationship Id="rId210" Type="http://schemas.openxmlformats.org/officeDocument/2006/relationships/oleObject" Target="embeddings/oleObject92.bin"/><Relationship Id="rId215" Type="http://schemas.openxmlformats.org/officeDocument/2006/relationships/image" Target="media/image112.wmf"/><Relationship Id="rId236" Type="http://schemas.openxmlformats.org/officeDocument/2006/relationships/image" Target="media/image123.wmf"/><Relationship Id="rId26" Type="http://schemas.openxmlformats.org/officeDocument/2006/relationships/oleObject" Target="embeddings/oleObject5.bin"/><Relationship Id="rId231" Type="http://schemas.openxmlformats.org/officeDocument/2006/relationships/oleObject" Target="embeddings/oleObject102.bin"/><Relationship Id="rId252" Type="http://schemas.openxmlformats.org/officeDocument/2006/relationships/theme" Target="theme/theme1.xml"/><Relationship Id="rId47" Type="http://schemas.openxmlformats.org/officeDocument/2006/relationships/oleObject" Target="embeddings/oleObject12.bin"/><Relationship Id="rId68" Type="http://schemas.openxmlformats.org/officeDocument/2006/relationships/image" Target="media/image37.wmf"/><Relationship Id="rId89" Type="http://schemas.openxmlformats.org/officeDocument/2006/relationships/oleObject" Target="embeddings/oleObject33.bin"/><Relationship Id="rId112" Type="http://schemas.openxmlformats.org/officeDocument/2006/relationships/oleObject" Target="embeddings/oleObject42.bin"/><Relationship Id="rId133" Type="http://schemas.openxmlformats.org/officeDocument/2006/relationships/image" Target="media/image72.wmf"/><Relationship Id="rId154" Type="http://schemas.openxmlformats.org/officeDocument/2006/relationships/oleObject" Target="embeddings/oleObject63.bin"/><Relationship Id="rId175" Type="http://schemas.openxmlformats.org/officeDocument/2006/relationships/image" Target="media/image93.wmf"/><Relationship Id="rId196" Type="http://schemas.openxmlformats.org/officeDocument/2006/relationships/oleObject" Target="embeddings/oleObject85.bin"/><Relationship Id="rId200" Type="http://schemas.openxmlformats.org/officeDocument/2006/relationships/oleObject" Target="embeddings/oleObject87.bin"/><Relationship Id="rId16" Type="http://schemas.openxmlformats.org/officeDocument/2006/relationships/image" Target="media/image7.png"/><Relationship Id="rId221" Type="http://schemas.openxmlformats.org/officeDocument/2006/relationships/oleObject" Target="embeddings/oleObject97.bin"/><Relationship Id="rId242" Type="http://schemas.openxmlformats.org/officeDocument/2006/relationships/oleObject" Target="embeddings/oleObject108.bin"/><Relationship Id="rId37" Type="http://schemas.openxmlformats.org/officeDocument/2006/relationships/image" Target="media/image21.png"/><Relationship Id="rId58" Type="http://schemas.openxmlformats.org/officeDocument/2006/relationships/image" Target="media/image32.wmf"/><Relationship Id="rId79" Type="http://schemas.openxmlformats.org/officeDocument/2006/relationships/oleObject" Target="embeddings/oleObject28.bin"/><Relationship Id="rId102" Type="http://schemas.openxmlformats.org/officeDocument/2006/relationships/oleObject" Target="embeddings/oleObject38.bin"/><Relationship Id="rId123" Type="http://schemas.openxmlformats.org/officeDocument/2006/relationships/image" Target="media/image67.wmf"/><Relationship Id="rId144" Type="http://schemas.openxmlformats.org/officeDocument/2006/relationships/oleObject" Target="embeddings/oleObject58.bin"/><Relationship Id="rId90" Type="http://schemas.openxmlformats.org/officeDocument/2006/relationships/image" Target="media/image48.wmf"/><Relationship Id="rId165" Type="http://schemas.openxmlformats.org/officeDocument/2006/relationships/image" Target="media/image88.wmf"/><Relationship Id="rId186" Type="http://schemas.openxmlformats.org/officeDocument/2006/relationships/oleObject" Target="embeddings/oleObject79.bin"/><Relationship Id="rId211" Type="http://schemas.openxmlformats.org/officeDocument/2006/relationships/image" Target="media/image110.wmf"/><Relationship Id="rId232" Type="http://schemas.openxmlformats.org/officeDocument/2006/relationships/image" Target="media/image121.wmf"/><Relationship Id="rId27" Type="http://schemas.openxmlformats.org/officeDocument/2006/relationships/image" Target="media/image13.wmf"/><Relationship Id="rId48" Type="http://schemas.openxmlformats.org/officeDocument/2006/relationships/image" Target="media/image27.wmf"/><Relationship Id="rId69" Type="http://schemas.openxmlformats.org/officeDocument/2006/relationships/oleObject" Target="embeddings/oleObject23.bin"/><Relationship Id="rId113" Type="http://schemas.openxmlformats.org/officeDocument/2006/relationships/image" Target="media/image62.wmf"/><Relationship Id="rId134" Type="http://schemas.openxmlformats.org/officeDocument/2006/relationships/oleObject" Target="embeddings/oleObject53.bin"/><Relationship Id="rId80" Type="http://schemas.openxmlformats.org/officeDocument/2006/relationships/image" Target="media/image43.wmf"/><Relationship Id="rId155" Type="http://schemas.openxmlformats.org/officeDocument/2006/relationships/image" Target="media/image83.wmf"/><Relationship Id="rId176" Type="http://schemas.openxmlformats.org/officeDocument/2006/relationships/oleObject" Target="embeddings/oleObject74.bin"/><Relationship Id="rId197" Type="http://schemas.openxmlformats.org/officeDocument/2006/relationships/image" Target="media/image103.wmf"/><Relationship Id="rId201" Type="http://schemas.openxmlformats.org/officeDocument/2006/relationships/image" Target="media/image105.wmf"/><Relationship Id="rId222" Type="http://schemas.openxmlformats.org/officeDocument/2006/relationships/image" Target="media/image116.wmf"/><Relationship Id="rId243" Type="http://schemas.openxmlformats.org/officeDocument/2006/relationships/image" Target="media/image126.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7876D6-33A6-4A31-99EB-C695430E48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5995</TotalTime>
  <Pages>1</Pages>
  <Words>9355</Words>
  <Characters>53324</Characters>
  <Application>Microsoft Office Word</Application>
  <DocSecurity>0</DocSecurity>
  <PresentationFormat/>
  <Lines>444</Lines>
  <Paragraphs>125</Paragraphs>
  <Slides>0</Slides>
  <Notes>0</Notes>
  <HiddenSlides>0</HiddenSlides>
  <MMClips>0</MMClips>
  <ScaleCrop>false</ScaleCrop>
  <Manager/>
  <Company>WWW.YlmF.CoM</Company>
  <LinksUpToDate>false</LinksUpToDate>
  <CharactersWithSpaces>62554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毕业设计</dc:title>
  <dc:subject/>
  <dc:creator>lenovo</dc:creator>
  <cp:keywords/>
  <dc:description/>
  <cp:lastModifiedBy>陈 帅华</cp:lastModifiedBy>
  <cp:revision>8002</cp:revision>
  <cp:lastPrinted>2013-01-12T02:43:00Z</cp:lastPrinted>
  <dcterms:created xsi:type="dcterms:W3CDTF">2020-03-25T02:47:00Z</dcterms:created>
  <dcterms:modified xsi:type="dcterms:W3CDTF">2020-05-30T10:11:00Z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2052-8.1.0.3518</vt:lpwstr>
  </property>
  <property fmtid="{D5CDD505-2E9C-101B-9397-08002B2CF9AE}" pid="3" name="MTWinEqns">
    <vt:bool>true</vt:bool>
  </property>
  <property fmtid="{D5CDD505-2E9C-101B-9397-08002B2CF9AE}" pid="4" name="MTEquationNumber2">
    <vt:lpwstr>(#C1·#E1)</vt:lpwstr>
  </property>
  <property fmtid="{D5CDD505-2E9C-101B-9397-08002B2CF9AE}" pid="5" name="MTEquationSection">
    <vt:lpwstr>1</vt:lpwstr>
  </property>
</Properties>
</file>