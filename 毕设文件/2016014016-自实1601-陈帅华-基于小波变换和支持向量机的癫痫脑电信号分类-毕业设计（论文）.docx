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5A2BCA62"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77777777"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基于小波变换和支持向量机的癫痫脑电信号分类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r w:rsidR="001D50B9">
        <w:rPr>
          <w:rFonts w:hint="eastAsia"/>
          <w:color w:val="000000"/>
          <w:sz w:val="24"/>
          <w:u w:val="single"/>
        </w:rPr>
        <w:t>自实</w:t>
      </w:r>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r w:rsidR="00CD7FF0">
        <w:rPr>
          <w:rFonts w:hint="eastAsia"/>
          <w:sz w:val="24"/>
          <w:u w:val="single"/>
        </w:rPr>
        <w:t>陈帅华</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7777777" w:rsidR="00522E19" w:rsidRPr="00B46023" w:rsidRDefault="009B003C" w:rsidP="00522E19">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77777777"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9B003C" w:rsidRPr="00B46023">
        <w:rPr>
          <w:color w:val="000000"/>
          <w:sz w:val="24"/>
        </w:rPr>
        <w:t>XXXXXXXXXXXXXXX</w:t>
      </w:r>
      <w:r w:rsidRPr="00B46023">
        <w:rPr>
          <w:color w:val="000000"/>
          <w:sz w:val="24"/>
        </w:rPr>
        <w:t>；</w:t>
      </w:r>
    </w:p>
    <w:p w14:paraId="01668404"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9B003C" w:rsidRPr="00B46023">
        <w:rPr>
          <w:color w:val="000000"/>
          <w:sz w:val="24"/>
        </w:rPr>
        <w:t>XXXXXXXXXXXXXXXXXX</w:t>
      </w:r>
      <w:r w:rsidRPr="00B46023">
        <w:rPr>
          <w:color w:val="000000"/>
          <w:sz w:val="24"/>
        </w:rPr>
        <w:t>；</w:t>
      </w:r>
    </w:p>
    <w:p w14:paraId="54E33AEF"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3</w:t>
      </w:r>
      <w:r w:rsidRPr="00B46023">
        <w:rPr>
          <w:color w:val="000000"/>
          <w:sz w:val="24"/>
        </w:rPr>
        <w:t>）撰写毕业论文；</w:t>
      </w:r>
    </w:p>
    <w:p w14:paraId="2C58C67B" w14:textId="77777777" w:rsidR="00522E19" w:rsidRPr="00B46023" w:rsidRDefault="00522E19" w:rsidP="00522E19">
      <w:pPr>
        <w:spacing w:line="400" w:lineRule="atLeast"/>
        <w:ind w:firstLineChars="200" w:firstLine="480"/>
        <w:rPr>
          <w:sz w:val="24"/>
        </w:rPr>
      </w:pPr>
      <w:r w:rsidRPr="00B46023">
        <w:rPr>
          <w:color w:val="000000"/>
          <w:sz w:val="24"/>
        </w:rPr>
        <w:t>（</w:t>
      </w:r>
      <w:r w:rsidRPr="00B46023">
        <w:rPr>
          <w:color w:val="000000"/>
          <w:sz w:val="24"/>
        </w:rPr>
        <w:t>4</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2F602C3E" w14:textId="77777777" w:rsidR="009B003C" w:rsidRPr="00B46023" w:rsidRDefault="009B003C" w:rsidP="009B003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FD8DFD9" w14:textId="77777777" w:rsidR="005C2DCC" w:rsidRPr="00B46023" w:rsidRDefault="005C2DCC" w:rsidP="005C2DC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7E106A96" w14:textId="77777777" w:rsidR="00522E19" w:rsidRPr="00B46023" w:rsidRDefault="00522E19" w:rsidP="00522E1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6338"/>
        <w:gridCol w:w="2021"/>
      </w:tblGrid>
      <w:tr w:rsidR="00522E19" w:rsidRPr="00B46023" w14:paraId="518AC6EC" w14:textId="77777777" w:rsidTr="0083614F">
        <w:trPr>
          <w:jc w:val="center"/>
        </w:trPr>
        <w:tc>
          <w:tcPr>
            <w:tcW w:w="476" w:type="dxa"/>
          </w:tcPr>
          <w:p w14:paraId="56D5E5C4" w14:textId="77777777" w:rsidR="00522E19" w:rsidRPr="00B46023" w:rsidRDefault="00522E19" w:rsidP="0083614F">
            <w:pPr>
              <w:rPr>
                <w:sz w:val="24"/>
              </w:rPr>
            </w:pPr>
          </w:p>
        </w:tc>
        <w:tc>
          <w:tcPr>
            <w:tcW w:w="6379" w:type="dxa"/>
          </w:tcPr>
          <w:p w14:paraId="66DC71FC" w14:textId="77777777" w:rsidR="00522E19" w:rsidRPr="00B46023" w:rsidRDefault="00522E19" w:rsidP="0083614F">
            <w:pPr>
              <w:jc w:val="center"/>
              <w:rPr>
                <w:sz w:val="24"/>
              </w:rPr>
            </w:pPr>
            <w:r w:rsidRPr="00B46023">
              <w:rPr>
                <w:sz w:val="24"/>
              </w:rPr>
              <w:t>设计（论文）各阶段名称</w:t>
            </w:r>
          </w:p>
        </w:tc>
        <w:tc>
          <w:tcPr>
            <w:tcW w:w="2033"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83614F">
        <w:trPr>
          <w:jc w:val="center"/>
        </w:trPr>
        <w:tc>
          <w:tcPr>
            <w:tcW w:w="476" w:type="dxa"/>
          </w:tcPr>
          <w:p w14:paraId="53FE1B4F" w14:textId="77777777" w:rsidR="00522E19" w:rsidRPr="00B46023" w:rsidRDefault="00522E19" w:rsidP="0083614F">
            <w:pPr>
              <w:rPr>
                <w:sz w:val="24"/>
              </w:rPr>
            </w:pPr>
            <w:r w:rsidRPr="00B46023">
              <w:rPr>
                <w:sz w:val="24"/>
              </w:rPr>
              <w:t>1</w:t>
            </w:r>
          </w:p>
        </w:tc>
        <w:tc>
          <w:tcPr>
            <w:tcW w:w="6379" w:type="dxa"/>
          </w:tcPr>
          <w:p w14:paraId="566A7BCA" w14:textId="77777777" w:rsidR="00522E19" w:rsidRPr="00B46023" w:rsidRDefault="00522E19" w:rsidP="0083614F">
            <w:pPr>
              <w:rPr>
                <w:sz w:val="24"/>
              </w:rPr>
            </w:pPr>
            <w:r w:rsidRPr="00B46023">
              <w:rPr>
                <w:sz w:val="24"/>
              </w:rPr>
              <w:t>调研及查阅文献、翻译外文资料、撰写文献综述、开题报告</w:t>
            </w:r>
          </w:p>
        </w:tc>
        <w:tc>
          <w:tcPr>
            <w:tcW w:w="2033" w:type="dxa"/>
          </w:tcPr>
          <w:p w14:paraId="4E1BE945" w14:textId="77777777" w:rsidR="00522E19" w:rsidRPr="00B46023" w:rsidRDefault="002B6480" w:rsidP="0083614F">
            <w:pPr>
              <w:rPr>
                <w:sz w:val="24"/>
              </w:rPr>
            </w:pPr>
            <w:r w:rsidRPr="00B46023">
              <w:rPr>
                <w:sz w:val="24"/>
              </w:rPr>
              <w:t xml:space="preserve"> </w:t>
            </w:r>
            <w:r w:rsidR="00E70E59">
              <w:rPr>
                <w:rFonts w:hint="eastAsia"/>
                <w:sz w:val="24"/>
              </w:rPr>
              <w:t>年月日</w:t>
            </w:r>
            <w:r w:rsidR="00E70E59">
              <w:rPr>
                <w:rFonts w:hint="eastAsia"/>
                <w:sz w:val="24"/>
              </w:rPr>
              <w:t>-</w:t>
            </w:r>
            <w:r w:rsidR="00E70E59">
              <w:rPr>
                <w:sz w:val="24"/>
              </w:rPr>
              <w:t>-</w:t>
            </w:r>
            <w:r w:rsidR="00E70E59">
              <w:rPr>
                <w:rFonts w:hint="eastAsia"/>
                <w:sz w:val="24"/>
              </w:rPr>
              <w:t>月日</w:t>
            </w:r>
          </w:p>
        </w:tc>
      </w:tr>
      <w:tr w:rsidR="00522E19" w:rsidRPr="00B46023" w14:paraId="547E1500" w14:textId="77777777" w:rsidTr="0083614F">
        <w:trPr>
          <w:jc w:val="center"/>
        </w:trPr>
        <w:tc>
          <w:tcPr>
            <w:tcW w:w="476" w:type="dxa"/>
          </w:tcPr>
          <w:p w14:paraId="2BBBDF29" w14:textId="77777777" w:rsidR="00522E19" w:rsidRPr="00B46023" w:rsidRDefault="00522E19" w:rsidP="0083614F">
            <w:pPr>
              <w:rPr>
                <w:sz w:val="24"/>
              </w:rPr>
            </w:pPr>
            <w:r w:rsidRPr="00B46023">
              <w:rPr>
                <w:sz w:val="24"/>
              </w:rPr>
              <w:t>2</w:t>
            </w:r>
          </w:p>
        </w:tc>
        <w:tc>
          <w:tcPr>
            <w:tcW w:w="6379" w:type="dxa"/>
          </w:tcPr>
          <w:p w14:paraId="616CE3E9" w14:textId="77777777" w:rsidR="00522E19" w:rsidRPr="00B46023" w:rsidRDefault="00522E19" w:rsidP="0083614F">
            <w:pPr>
              <w:rPr>
                <w:sz w:val="24"/>
              </w:rPr>
            </w:pPr>
            <w:r w:rsidRPr="00B46023">
              <w:rPr>
                <w:rFonts w:hAnsi="宋体"/>
                <w:sz w:val="24"/>
              </w:rPr>
              <w:t>对其中一种构型进行三维建模</w:t>
            </w:r>
            <w:r w:rsidRPr="00B46023">
              <w:rPr>
                <w:sz w:val="24"/>
                <w:szCs w:val="21"/>
              </w:rPr>
              <w:t>，初步进行流场模拟</w:t>
            </w:r>
          </w:p>
        </w:tc>
        <w:tc>
          <w:tcPr>
            <w:tcW w:w="2033" w:type="dxa"/>
          </w:tcPr>
          <w:p w14:paraId="29704E71" w14:textId="77777777" w:rsidR="00522E19" w:rsidRPr="00B46023" w:rsidRDefault="00522E19" w:rsidP="0083614F">
            <w:pPr>
              <w:rPr>
                <w:sz w:val="24"/>
              </w:rPr>
            </w:pPr>
          </w:p>
        </w:tc>
      </w:tr>
      <w:tr w:rsidR="00522E19" w:rsidRPr="00B46023" w14:paraId="1D4A3622" w14:textId="77777777" w:rsidTr="0083614F">
        <w:trPr>
          <w:jc w:val="center"/>
        </w:trPr>
        <w:tc>
          <w:tcPr>
            <w:tcW w:w="476" w:type="dxa"/>
          </w:tcPr>
          <w:p w14:paraId="03F87393" w14:textId="77777777" w:rsidR="00522E19" w:rsidRPr="00B46023" w:rsidRDefault="00522E19" w:rsidP="0083614F">
            <w:pPr>
              <w:rPr>
                <w:sz w:val="24"/>
              </w:rPr>
            </w:pPr>
            <w:r w:rsidRPr="00B46023">
              <w:rPr>
                <w:sz w:val="24"/>
              </w:rPr>
              <w:t>3</w:t>
            </w:r>
          </w:p>
        </w:tc>
        <w:tc>
          <w:tcPr>
            <w:tcW w:w="6379" w:type="dxa"/>
          </w:tcPr>
          <w:p w14:paraId="6D768852" w14:textId="77777777" w:rsidR="00522E19" w:rsidRPr="00B46023" w:rsidRDefault="00522E19" w:rsidP="0083614F">
            <w:pPr>
              <w:rPr>
                <w:sz w:val="24"/>
              </w:rPr>
            </w:pPr>
            <w:r w:rsidRPr="00B46023">
              <w:rPr>
                <w:sz w:val="24"/>
              </w:rPr>
              <w:t>流场模拟计算的完善及结果分析</w:t>
            </w:r>
          </w:p>
        </w:tc>
        <w:tc>
          <w:tcPr>
            <w:tcW w:w="2033" w:type="dxa"/>
          </w:tcPr>
          <w:p w14:paraId="77589B49" w14:textId="77777777" w:rsidR="00522E19" w:rsidRPr="00B46023" w:rsidRDefault="00522E19" w:rsidP="0083614F">
            <w:pPr>
              <w:rPr>
                <w:sz w:val="24"/>
              </w:rPr>
            </w:pPr>
          </w:p>
        </w:tc>
      </w:tr>
      <w:tr w:rsidR="00522E19" w:rsidRPr="00B46023" w14:paraId="481664B4" w14:textId="77777777" w:rsidTr="0083614F">
        <w:trPr>
          <w:jc w:val="center"/>
        </w:trPr>
        <w:tc>
          <w:tcPr>
            <w:tcW w:w="476" w:type="dxa"/>
          </w:tcPr>
          <w:p w14:paraId="430B7E82" w14:textId="77777777" w:rsidR="00522E19" w:rsidRPr="00B46023" w:rsidRDefault="00522E19" w:rsidP="0083614F">
            <w:pPr>
              <w:rPr>
                <w:sz w:val="24"/>
              </w:rPr>
            </w:pPr>
            <w:r w:rsidRPr="00B46023">
              <w:rPr>
                <w:sz w:val="24"/>
              </w:rPr>
              <w:t>4</w:t>
            </w:r>
          </w:p>
        </w:tc>
        <w:tc>
          <w:tcPr>
            <w:tcW w:w="6379" w:type="dxa"/>
          </w:tcPr>
          <w:p w14:paraId="2B0117FF" w14:textId="77777777" w:rsidR="00522E19" w:rsidRPr="00B46023" w:rsidRDefault="00522E19" w:rsidP="0083614F">
            <w:pPr>
              <w:rPr>
                <w:sz w:val="24"/>
              </w:rPr>
            </w:pPr>
            <w:r w:rsidRPr="00B46023">
              <w:rPr>
                <w:sz w:val="24"/>
              </w:rPr>
              <w:t>撰写毕业论文、答辩准备</w:t>
            </w:r>
          </w:p>
        </w:tc>
        <w:tc>
          <w:tcPr>
            <w:tcW w:w="2033" w:type="dxa"/>
          </w:tcPr>
          <w:p w14:paraId="64025226" w14:textId="77777777" w:rsidR="00522E19" w:rsidRPr="00B46023" w:rsidRDefault="00522E19" w:rsidP="0083614F">
            <w:pPr>
              <w:rPr>
                <w:sz w:val="24"/>
              </w:rPr>
            </w:pPr>
          </w:p>
        </w:tc>
      </w:tr>
    </w:tbl>
    <w:p w14:paraId="1E22329F" w14:textId="77777777" w:rsidR="00522E19" w:rsidRPr="00B46023" w:rsidRDefault="00522E19" w:rsidP="00943809">
      <w:pPr>
        <w:pStyle w:val="ac"/>
        <w:spacing w:beforeLines="100" w:before="312"/>
        <w:outlineLvl w:val="9"/>
      </w:pPr>
    </w:p>
    <w:p w14:paraId="20FCC073" w14:textId="0215D958" w:rsidR="00196BB3" w:rsidRPr="00B46023" w:rsidRDefault="00196BB3" w:rsidP="007D0AF0">
      <w:pPr>
        <w:pStyle w:val="ac"/>
        <w:spacing w:beforeLines="100" w:before="312"/>
        <w:outlineLvl w:val="9"/>
        <w:rPr>
          <w:rFonts w:eastAsia="宋体"/>
          <w:b/>
          <w:bCs/>
        </w:rPr>
      </w:pPr>
      <w:r w:rsidRPr="00B46023">
        <w:br w:type="page"/>
      </w:r>
      <w:r w:rsidR="00EA2012">
        <w:rPr>
          <w:rFonts w:eastAsia="宋体" w:hint="eastAsia"/>
          <w:b/>
          <w:bCs/>
        </w:rPr>
        <w:lastRenderedPageBreak/>
        <w:t>基于小波变换和支持向量机的癫痫脑电信号分类</w:t>
      </w:r>
    </w:p>
    <w:bookmarkEnd w:id="0"/>
    <w:p w14:paraId="1B6FC895" w14:textId="77777777" w:rsidR="00196BB3" w:rsidRPr="00B46023" w:rsidRDefault="00C53019" w:rsidP="005C2DCC">
      <w:pPr>
        <w:pStyle w:val="21"/>
        <w:spacing w:beforeLines="50" w:before="156" w:line="300" w:lineRule="auto"/>
        <w:ind w:firstLine="0"/>
        <w:jc w:val="both"/>
      </w:pPr>
      <w:r w:rsidRPr="00B46023">
        <w:rPr>
          <w:rFonts w:eastAsia="黑体" w:hAnsi="黑体"/>
          <w:b/>
        </w:rPr>
        <w:t>摘要：</w:t>
      </w:r>
      <w:r w:rsidR="005C2DCC" w:rsidRPr="00B46023">
        <w:t>XXXXXXXXXXXXXXXXXXXXXXXXXXXXXXXXXXXXXXXXXXXXXX</w:t>
      </w:r>
      <w:r w:rsidR="005C2DCC" w:rsidRPr="00B46023">
        <w:t>（宋体，小四号）</w:t>
      </w:r>
    </w:p>
    <w:p w14:paraId="2A6EB693" w14:textId="0EADFD68"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654EF5">
        <w:rPr>
          <w:rStyle w:val="Char"/>
          <w:rFonts w:hAnsi="宋体" w:hint="eastAsia"/>
          <w:sz w:val="28"/>
          <w:szCs w:val="28"/>
        </w:rPr>
        <w:t>支持向量机</w:t>
      </w:r>
      <w:r w:rsidR="003F36AE" w:rsidRPr="00B46023">
        <w:rPr>
          <w:rStyle w:val="Char"/>
          <w:rFonts w:hAnsi="宋体"/>
          <w:sz w:val="28"/>
          <w:szCs w:val="28"/>
        </w:rPr>
        <w:t>，</w:t>
      </w:r>
      <w:r w:rsidR="0083785A" w:rsidRPr="00B4424A">
        <w:rPr>
          <w:rStyle w:val="Char"/>
          <w:rFonts w:ascii="黑体" w:hAnsi="黑体" w:hint="eastAsia"/>
          <w:sz w:val="28"/>
          <w:szCs w:val="28"/>
        </w:rPr>
        <w:t>K最近邻算法</w:t>
      </w:r>
      <w:r w:rsidRPr="00B46023">
        <w:rPr>
          <w:rStyle w:val="Char"/>
          <w:rFonts w:hAnsi="宋体"/>
          <w:sz w:val="28"/>
          <w:szCs w:val="28"/>
        </w:rPr>
        <w:t>，</w:t>
      </w:r>
      <w:r w:rsidR="00CF08E8">
        <w:rPr>
          <w:rStyle w:val="Char"/>
          <w:rFonts w:hint="eastAsia"/>
          <w:sz w:val="28"/>
          <w:szCs w:val="28"/>
        </w:rPr>
        <w:t>决策树</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799B5467" w14:textId="77777777" w:rsidR="005C2DCC" w:rsidRPr="00B46023" w:rsidRDefault="005C2DCC" w:rsidP="00894F09">
      <w:pPr>
        <w:pStyle w:val="21"/>
        <w:spacing w:beforeLines="100" w:before="312"/>
        <w:ind w:firstLine="0"/>
        <w:rPr>
          <w:rStyle w:val="Char"/>
          <w:sz w:val="28"/>
          <w:szCs w:val="28"/>
        </w:rPr>
      </w:pPr>
      <w:r w:rsidRPr="00B46023">
        <w:rPr>
          <w:rStyle w:val="Char"/>
          <w:rFonts w:hAnsi="宋体"/>
          <w:sz w:val="28"/>
          <w:szCs w:val="28"/>
        </w:rPr>
        <w:t>注：</w:t>
      </w:r>
    </w:p>
    <w:p w14:paraId="5701E4A2"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Pr="00B46023">
        <w:rPr>
          <w:rFonts w:hAnsi="黑体"/>
          <w:b/>
        </w:rPr>
        <w:t>摘要：（黑体，小四号，加粗）</w:t>
      </w:r>
    </w:p>
    <w:p w14:paraId="7EAD065F"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Pr="00B46023">
        <w:rPr>
          <w:rStyle w:val="Char"/>
          <w:rFonts w:hAnsi="黑体"/>
          <w:b/>
          <w:sz w:val="28"/>
          <w:szCs w:val="28"/>
        </w:rPr>
        <w:t>关键词：（黑体，四号，加粗）</w:t>
      </w:r>
    </w:p>
    <w:p w14:paraId="4EDA5D73"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2A3FF732" w14:textId="77777777" w:rsidR="00F42C01" w:rsidRPr="00B46023" w:rsidRDefault="00621F2E" w:rsidP="00640E51">
      <w:pPr>
        <w:pStyle w:val="21"/>
        <w:spacing w:beforeLines="50" w:before="156" w:line="300" w:lineRule="auto"/>
        <w:ind w:firstLine="0"/>
        <w:jc w:val="center"/>
        <w:rPr>
          <w:b/>
          <w:sz w:val="32"/>
          <w:szCs w:val="32"/>
        </w:rPr>
      </w:pPr>
      <w:r w:rsidRPr="00B46023">
        <w:rPr>
          <w:sz w:val="32"/>
          <w:szCs w:val="32"/>
        </w:rPr>
        <w:br w:type="page"/>
      </w:r>
      <w:r w:rsidR="00F42C01" w:rsidRPr="00B46023">
        <w:rPr>
          <w:b/>
          <w:sz w:val="32"/>
          <w:szCs w:val="32"/>
        </w:rPr>
        <w:lastRenderedPageBreak/>
        <w:t>M</w:t>
      </w:r>
      <w:r w:rsidR="00E47839" w:rsidRPr="00B46023">
        <w:rPr>
          <w:b/>
          <w:sz w:val="32"/>
          <w:szCs w:val="32"/>
        </w:rPr>
        <w:t>ixing</w:t>
      </w:r>
      <w:r w:rsidR="00F42C01" w:rsidRPr="00B46023">
        <w:rPr>
          <w:b/>
          <w:sz w:val="32"/>
          <w:szCs w:val="32"/>
        </w:rPr>
        <w:t xml:space="preserve"> P</w:t>
      </w:r>
      <w:r w:rsidR="00E47839" w:rsidRPr="00B46023">
        <w:rPr>
          <w:b/>
          <w:sz w:val="32"/>
          <w:szCs w:val="32"/>
        </w:rPr>
        <w:t>erformance of</w:t>
      </w:r>
      <w:r w:rsidR="00F42C01" w:rsidRPr="00B46023">
        <w:rPr>
          <w:b/>
          <w:sz w:val="32"/>
          <w:szCs w:val="32"/>
        </w:rPr>
        <w:t xml:space="preserve"> </w:t>
      </w:r>
      <w:r w:rsidR="0000011B" w:rsidRPr="00B46023">
        <w:rPr>
          <w:b/>
          <w:sz w:val="32"/>
          <w:szCs w:val="32"/>
        </w:rPr>
        <w:t>D</w:t>
      </w:r>
      <w:r w:rsidR="00E47839" w:rsidRPr="00B46023">
        <w:rPr>
          <w:b/>
          <w:sz w:val="32"/>
          <w:szCs w:val="32"/>
        </w:rPr>
        <w:t>ifferent</w:t>
      </w:r>
      <w:r w:rsidR="0000011B" w:rsidRPr="00B46023">
        <w:rPr>
          <w:b/>
          <w:sz w:val="32"/>
          <w:szCs w:val="32"/>
        </w:rPr>
        <w:t xml:space="preserve"> </w:t>
      </w:r>
      <w:r w:rsidR="00E47839" w:rsidRPr="00B46023">
        <w:rPr>
          <w:b/>
          <w:sz w:val="32"/>
          <w:szCs w:val="32"/>
        </w:rPr>
        <w:t>Configurations of</w:t>
      </w:r>
      <w:r w:rsidR="0000011B" w:rsidRPr="00B46023">
        <w:rPr>
          <w:b/>
          <w:sz w:val="32"/>
          <w:szCs w:val="32"/>
        </w:rPr>
        <w:t xml:space="preserve"> </w:t>
      </w:r>
      <w:r w:rsidR="00F42C01" w:rsidRPr="00B46023">
        <w:rPr>
          <w:b/>
          <w:sz w:val="32"/>
          <w:szCs w:val="32"/>
        </w:rPr>
        <w:t>N</w:t>
      </w:r>
      <w:r w:rsidR="00E47839" w:rsidRPr="00B46023">
        <w:rPr>
          <w:b/>
          <w:sz w:val="32"/>
          <w:szCs w:val="32"/>
        </w:rPr>
        <w:t>ew</w:t>
      </w:r>
      <w:r w:rsidR="00F42C01" w:rsidRPr="00B46023">
        <w:rPr>
          <w:b/>
          <w:sz w:val="32"/>
          <w:szCs w:val="32"/>
        </w:rPr>
        <w:t xml:space="preserve"> </w:t>
      </w:r>
      <w:r w:rsidR="00E47839" w:rsidRPr="00B46023">
        <w:rPr>
          <w:b/>
          <w:sz w:val="32"/>
          <w:szCs w:val="32"/>
        </w:rPr>
        <w:t>Kneading Disc in a Co-rotating Twin Screw Extruder</w:t>
      </w:r>
      <w:r w:rsidR="005C2DCC" w:rsidRPr="00B46023">
        <w:rPr>
          <w:b/>
          <w:sz w:val="32"/>
          <w:szCs w:val="32"/>
        </w:rPr>
        <w:t>（</w:t>
      </w:r>
      <w:r w:rsidR="005C2DCC" w:rsidRPr="00B46023">
        <w:rPr>
          <w:b/>
          <w:sz w:val="32"/>
          <w:szCs w:val="32"/>
        </w:rPr>
        <w:t>Times New Roman</w:t>
      </w:r>
      <w:r w:rsidR="005C2DCC" w:rsidRPr="00B46023">
        <w:rPr>
          <w:b/>
          <w:sz w:val="32"/>
          <w:szCs w:val="32"/>
        </w:rPr>
        <w:t>，三号，加粗）</w:t>
      </w:r>
    </w:p>
    <w:p w14:paraId="72FAFAA6" w14:textId="77777777" w:rsidR="00196BB3" w:rsidRPr="00B46023" w:rsidRDefault="007D0AF0" w:rsidP="002A1603">
      <w:pPr>
        <w:spacing w:beforeLines="50" w:before="156" w:line="300" w:lineRule="auto"/>
        <w:rPr>
          <w:sz w:val="24"/>
        </w:rPr>
      </w:pPr>
      <w:r w:rsidRPr="00B46023">
        <w:rPr>
          <w:b/>
          <w:sz w:val="24"/>
        </w:rPr>
        <w:t>ABSTRACT</w:t>
      </w:r>
      <w:r w:rsidRPr="00B46023">
        <w:rPr>
          <w:b/>
          <w:sz w:val="24"/>
        </w:rPr>
        <w:t>：</w:t>
      </w:r>
      <w:r w:rsidR="002A1603" w:rsidRPr="00B46023">
        <w:rPr>
          <w:sz w:val="24"/>
        </w:rPr>
        <w:t>XXXXXXXXXXXXXXXXXXXXXXXXXXXXXXX</w:t>
      </w:r>
      <w:r w:rsidR="002A1603" w:rsidRPr="00B46023">
        <w:rPr>
          <w:sz w:val="24"/>
        </w:rPr>
        <w:t>（</w:t>
      </w:r>
      <w:r w:rsidR="002A1603" w:rsidRPr="00B46023">
        <w:rPr>
          <w:sz w:val="24"/>
        </w:rPr>
        <w:t>Times New Roman</w:t>
      </w:r>
      <w:r w:rsidR="002A1603" w:rsidRPr="00B46023">
        <w:rPr>
          <w:sz w:val="24"/>
        </w:rPr>
        <w:t>，小四号）</w:t>
      </w:r>
    </w:p>
    <w:p w14:paraId="216EA911" w14:textId="77777777"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2A1603" w:rsidRPr="00B46023">
        <w:rPr>
          <w:sz w:val="28"/>
          <w:szCs w:val="28"/>
        </w:rPr>
        <w:t>XXXXXXXX</w:t>
      </w:r>
      <w:r w:rsidRPr="00B46023">
        <w:rPr>
          <w:sz w:val="28"/>
          <w:szCs w:val="28"/>
        </w:rPr>
        <w:t>，</w:t>
      </w:r>
      <w:r w:rsidR="002A1603" w:rsidRPr="00B46023">
        <w:rPr>
          <w:sz w:val="28"/>
          <w:szCs w:val="28"/>
        </w:rPr>
        <w:t>XXXXXXX</w:t>
      </w:r>
      <w:r w:rsidRPr="00B46023">
        <w:rPr>
          <w:sz w:val="28"/>
          <w:szCs w:val="28"/>
        </w:rPr>
        <w:t>，</w:t>
      </w:r>
      <w:r w:rsidR="002A1603" w:rsidRPr="00B46023">
        <w:rPr>
          <w:sz w:val="28"/>
          <w:szCs w:val="28"/>
        </w:rPr>
        <w:t>XXXXXX</w:t>
      </w:r>
      <w:r w:rsidR="005418E2" w:rsidRPr="00B46023">
        <w:rPr>
          <w:sz w:val="28"/>
          <w:szCs w:val="28"/>
        </w:rPr>
        <w:t>，</w:t>
      </w:r>
      <w:r w:rsidR="002A1603" w:rsidRPr="00B46023">
        <w:rPr>
          <w:sz w:val="28"/>
          <w:szCs w:val="28"/>
        </w:rPr>
        <w:t>XXXXXX</w:t>
      </w:r>
      <w:r w:rsidR="002A1603" w:rsidRPr="00B46023">
        <w:rPr>
          <w:sz w:val="24"/>
        </w:rPr>
        <w:t>（</w:t>
      </w:r>
      <w:r w:rsidR="002A1603" w:rsidRPr="00B46023">
        <w:rPr>
          <w:sz w:val="24"/>
        </w:rPr>
        <w:t>Times New Roman</w:t>
      </w:r>
      <w:r w:rsidR="002A1603" w:rsidRPr="00B46023">
        <w:rPr>
          <w:sz w:val="24"/>
        </w:rPr>
        <w:t>，四号）</w:t>
      </w:r>
    </w:p>
    <w:p w14:paraId="2D58C745" w14:textId="77777777" w:rsidR="005E67C1" w:rsidRPr="00B46023" w:rsidRDefault="005E67C1" w:rsidP="007D0AF0">
      <w:pPr>
        <w:spacing w:beforeLines="100" w:before="312"/>
        <w:rPr>
          <w:sz w:val="28"/>
        </w:rPr>
      </w:pPr>
    </w:p>
    <w:p w14:paraId="41E17097" w14:textId="77777777" w:rsidR="005C2DCC" w:rsidRPr="00B46023" w:rsidRDefault="005C2DCC" w:rsidP="005C2DCC">
      <w:pPr>
        <w:pStyle w:val="21"/>
        <w:spacing w:beforeLines="100" w:before="312"/>
        <w:ind w:firstLine="0"/>
        <w:rPr>
          <w:rStyle w:val="Char"/>
          <w:sz w:val="28"/>
          <w:szCs w:val="28"/>
        </w:rPr>
      </w:pPr>
      <w:r w:rsidRPr="00B46023">
        <w:rPr>
          <w:rStyle w:val="Char"/>
          <w:rFonts w:hAnsi="宋体"/>
          <w:sz w:val="28"/>
          <w:szCs w:val="28"/>
        </w:rPr>
        <w:t>注：</w:t>
      </w:r>
    </w:p>
    <w:p w14:paraId="00A9387C"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002A1603" w:rsidRPr="00B46023">
        <w:rPr>
          <w:b/>
        </w:rPr>
        <w:t>ABSTRACT</w:t>
      </w:r>
      <w:r w:rsidR="002A1603" w:rsidRPr="00B46023">
        <w:rPr>
          <w:b/>
        </w:rPr>
        <w:t>：</w:t>
      </w:r>
      <w:r w:rsidRPr="00B46023">
        <w:rPr>
          <w:rFonts w:hAnsi="黑体"/>
          <w:b/>
        </w:rPr>
        <w:t>（</w:t>
      </w:r>
      <w:r w:rsidR="002A1603" w:rsidRPr="00B46023">
        <w:rPr>
          <w:b/>
          <w:sz w:val="32"/>
          <w:szCs w:val="32"/>
        </w:rPr>
        <w:t>Times New Roman</w:t>
      </w:r>
      <w:r w:rsidRPr="00B46023">
        <w:rPr>
          <w:rFonts w:hAnsi="黑体"/>
          <w:b/>
        </w:rPr>
        <w:t>，小四号，加粗）</w:t>
      </w:r>
    </w:p>
    <w:p w14:paraId="76E8A889"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002A1603" w:rsidRPr="00B46023">
        <w:rPr>
          <w:b/>
          <w:sz w:val="28"/>
          <w:szCs w:val="28"/>
        </w:rPr>
        <w:t>KEY WORDS:</w:t>
      </w:r>
      <w:r w:rsidRPr="00B46023">
        <w:rPr>
          <w:rStyle w:val="Char"/>
          <w:rFonts w:hAnsi="黑体"/>
          <w:b/>
          <w:sz w:val="28"/>
          <w:szCs w:val="28"/>
        </w:rPr>
        <w:t>（</w:t>
      </w:r>
      <w:r w:rsidR="002A1603" w:rsidRPr="00B46023">
        <w:rPr>
          <w:b/>
          <w:sz w:val="32"/>
          <w:szCs w:val="32"/>
        </w:rPr>
        <w:t>Times New Roman</w:t>
      </w:r>
      <w:r w:rsidRPr="00B46023">
        <w:rPr>
          <w:rStyle w:val="Char"/>
          <w:rFonts w:hAnsi="黑体"/>
          <w:b/>
          <w:sz w:val="28"/>
          <w:szCs w:val="28"/>
        </w:rPr>
        <w:t>，四号，加粗）</w:t>
      </w:r>
    </w:p>
    <w:p w14:paraId="56969884"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6A65D1FF" w14:textId="77777777" w:rsidR="002A1603" w:rsidRPr="00B46023" w:rsidRDefault="002A1603" w:rsidP="005C2DCC">
      <w:pPr>
        <w:pStyle w:val="21"/>
        <w:spacing w:beforeLines="50" w:before="156" w:line="300" w:lineRule="auto"/>
        <w:ind w:firstLine="0"/>
        <w:jc w:val="both"/>
      </w:pPr>
      <w:r w:rsidRPr="00B46023">
        <w:t>4</w:t>
      </w:r>
      <w:r w:rsidRPr="00B46023">
        <w:t>、标题实词首字母大写，关键词中实词首字母大写。</w:t>
      </w:r>
    </w:p>
    <w:p w14:paraId="5F361FDE" w14:textId="77777777" w:rsidR="002A1603" w:rsidRPr="00B46023" w:rsidRDefault="002A1603" w:rsidP="002A1603">
      <w:pPr>
        <w:spacing w:beforeLines="100" w:before="312" w:line="440" w:lineRule="atLeast"/>
        <w:jc w:val="left"/>
        <w:rPr>
          <w:kern w:val="0"/>
          <w:sz w:val="24"/>
          <w:szCs w:val="20"/>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77777777" w:rsidR="00860A48" w:rsidRDefault="00860A48" w:rsidP="00860A48">
      <w:pPr>
        <w:spacing w:beforeLines="100" w:before="312" w:line="440" w:lineRule="atLeast"/>
        <w:rPr>
          <w:rFonts w:eastAsia="黑体" w:hAnsi="黑体"/>
          <w:bCs/>
          <w:sz w:val="28"/>
          <w:szCs w:val="28"/>
        </w:rPr>
      </w:pPr>
    </w:p>
    <w:p w14:paraId="064F60EB" w14:textId="0599AEC4" w:rsidR="00573900" w:rsidRDefault="00573900" w:rsidP="00573900">
      <w:pPr>
        <w:pStyle w:val="TOC1"/>
      </w:pPr>
      <w:r w:rsidRPr="00B46023">
        <w:lastRenderedPageBreak/>
        <w:t>目</w:t>
      </w:r>
      <w:r w:rsidRPr="00B46023">
        <w:t xml:space="preserve">  </w:t>
      </w:r>
      <w:r w:rsidRPr="00B46023">
        <w:t>录</w:t>
      </w:r>
    </w:p>
    <w:p w14:paraId="08B6D70D" w14:textId="6D21F859" w:rsidR="00A0312E" w:rsidRDefault="00573900">
      <w:pPr>
        <w:pStyle w:val="TOC1"/>
        <w:rPr>
          <w:rFonts w:asciiTheme="minorHAnsi" w:eastAsiaTheme="minorEastAsia" w:hAnsiTheme="minorHAnsi" w:cstheme="minorBidi"/>
          <w:b w:val="0"/>
          <w:noProof/>
          <w:sz w:val="21"/>
          <w:szCs w:val="22"/>
        </w:rPr>
      </w:pPr>
      <w:r>
        <w:rPr>
          <w:rFonts w:hAnsi="黑体"/>
          <w:bCs/>
          <w:szCs w:val="28"/>
        </w:rPr>
        <w:fldChar w:fldCharType="begin"/>
      </w:r>
      <w:r>
        <w:rPr>
          <w:rFonts w:hAnsi="黑体"/>
          <w:bCs/>
          <w:szCs w:val="28"/>
        </w:rPr>
        <w:instrText xml:space="preserve"> TOC \h \z \t "</w:instrText>
      </w:r>
      <w:r>
        <w:rPr>
          <w:rFonts w:hAnsi="黑体"/>
          <w:bCs/>
          <w:szCs w:val="28"/>
        </w:rPr>
        <w:instrText>标题</w:instrText>
      </w:r>
      <w:r>
        <w:rPr>
          <w:rFonts w:hAnsi="黑体"/>
          <w:bCs/>
          <w:szCs w:val="28"/>
        </w:rPr>
        <w:instrText>1,1,</w:instrText>
      </w:r>
      <w:r>
        <w:rPr>
          <w:rFonts w:hAnsi="黑体"/>
          <w:bCs/>
          <w:szCs w:val="28"/>
        </w:rPr>
        <w:instrText>标题</w:instrText>
      </w:r>
      <w:r>
        <w:rPr>
          <w:rFonts w:hAnsi="黑体"/>
          <w:bCs/>
          <w:szCs w:val="28"/>
        </w:rPr>
        <w:instrText>2,2,</w:instrText>
      </w:r>
      <w:r>
        <w:rPr>
          <w:rFonts w:hAnsi="黑体"/>
          <w:bCs/>
          <w:szCs w:val="28"/>
        </w:rPr>
        <w:instrText>标题</w:instrText>
      </w:r>
      <w:r>
        <w:rPr>
          <w:rFonts w:hAnsi="黑体"/>
          <w:bCs/>
          <w:szCs w:val="28"/>
        </w:rPr>
        <w:instrText xml:space="preserve">3,3" </w:instrText>
      </w:r>
      <w:r>
        <w:rPr>
          <w:rFonts w:hAnsi="黑体"/>
          <w:bCs/>
          <w:szCs w:val="28"/>
        </w:rPr>
        <w:fldChar w:fldCharType="separate"/>
      </w:r>
      <w:hyperlink w:anchor="_Toc40221441" w:history="1">
        <w:r w:rsidR="00A0312E" w:rsidRPr="008A7483">
          <w:rPr>
            <w:rStyle w:val="af0"/>
            <w:noProof/>
          </w:rPr>
          <w:t>前</w:t>
        </w:r>
        <w:r w:rsidR="00A0312E" w:rsidRPr="008A7483">
          <w:rPr>
            <w:rStyle w:val="af0"/>
            <w:noProof/>
          </w:rPr>
          <w:t xml:space="preserve">  </w:t>
        </w:r>
        <w:r w:rsidR="00A0312E" w:rsidRPr="008A7483">
          <w:rPr>
            <w:rStyle w:val="af0"/>
            <w:noProof/>
          </w:rPr>
          <w:t>言</w:t>
        </w:r>
        <w:r w:rsidR="00A0312E">
          <w:rPr>
            <w:noProof/>
            <w:webHidden/>
          </w:rPr>
          <w:tab/>
        </w:r>
        <w:r w:rsidR="00A0312E">
          <w:rPr>
            <w:noProof/>
            <w:webHidden/>
          </w:rPr>
          <w:fldChar w:fldCharType="begin"/>
        </w:r>
        <w:r w:rsidR="00A0312E">
          <w:rPr>
            <w:noProof/>
            <w:webHidden/>
          </w:rPr>
          <w:instrText xml:space="preserve"> PAGEREF _Toc40221441 \h </w:instrText>
        </w:r>
        <w:r w:rsidR="00A0312E">
          <w:rPr>
            <w:noProof/>
            <w:webHidden/>
          </w:rPr>
        </w:r>
        <w:r w:rsidR="00A0312E">
          <w:rPr>
            <w:noProof/>
            <w:webHidden/>
          </w:rPr>
          <w:fldChar w:fldCharType="separate"/>
        </w:r>
        <w:r w:rsidR="00A0312E">
          <w:rPr>
            <w:noProof/>
            <w:webHidden/>
          </w:rPr>
          <w:t>1</w:t>
        </w:r>
        <w:r w:rsidR="00A0312E">
          <w:rPr>
            <w:noProof/>
            <w:webHidden/>
          </w:rPr>
          <w:fldChar w:fldCharType="end"/>
        </w:r>
      </w:hyperlink>
    </w:p>
    <w:p w14:paraId="6964C218" w14:textId="4EEF57F5" w:rsidR="00A0312E" w:rsidRDefault="00A0312E">
      <w:pPr>
        <w:pStyle w:val="TOC1"/>
        <w:rPr>
          <w:rFonts w:asciiTheme="minorHAnsi" w:eastAsiaTheme="minorEastAsia" w:hAnsiTheme="minorHAnsi" w:cstheme="minorBidi"/>
          <w:b w:val="0"/>
          <w:noProof/>
          <w:sz w:val="21"/>
          <w:szCs w:val="22"/>
        </w:rPr>
      </w:pPr>
      <w:hyperlink w:anchor="_Toc40221442" w:history="1">
        <w:r w:rsidRPr="008A7483">
          <w:rPr>
            <w:rStyle w:val="af0"/>
            <w:noProof/>
          </w:rPr>
          <w:t>第</w:t>
        </w:r>
        <w:r w:rsidRPr="008A7483">
          <w:rPr>
            <w:rStyle w:val="af0"/>
            <w:noProof/>
          </w:rPr>
          <w:t>1</w:t>
        </w:r>
        <w:r w:rsidRPr="008A7483">
          <w:rPr>
            <w:rStyle w:val="af0"/>
            <w:noProof/>
          </w:rPr>
          <w:t>章</w:t>
        </w:r>
        <w:r w:rsidRPr="008A7483">
          <w:rPr>
            <w:rStyle w:val="af0"/>
            <w:noProof/>
          </w:rPr>
          <w:t xml:space="preserve">  </w:t>
        </w:r>
        <w:r w:rsidRPr="008A7483">
          <w:rPr>
            <w:rStyle w:val="af0"/>
            <w:noProof/>
          </w:rPr>
          <w:t>绪论</w:t>
        </w:r>
        <w:r>
          <w:rPr>
            <w:noProof/>
            <w:webHidden/>
          </w:rPr>
          <w:tab/>
        </w:r>
        <w:r>
          <w:rPr>
            <w:noProof/>
            <w:webHidden/>
          </w:rPr>
          <w:fldChar w:fldCharType="begin"/>
        </w:r>
        <w:r>
          <w:rPr>
            <w:noProof/>
            <w:webHidden/>
          </w:rPr>
          <w:instrText xml:space="preserve"> PAGEREF _Toc40221442 \h </w:instrText>
        </w:r>
        <w:r>
          <w:rPr>
            <w:noProof/>
            <w:webHidden/>
          </w:rPr>
        </w:r>
        <w:r>
          <w:rPr>
            <w:noProof/>
            <w:webHidden/>
          </w:rPr>
          <w:fldChar w:fldCharType="separate"/>
        </w:r>
        <w:r>
          <w:rPr>
            <w:noProof/>
            <w:webHidden/>
          </w:rPr>
          <w:t>2</w:t>
        </w:r>
        <w:r>
          <w:rPr>
            <w:noProof/>
            <w:webHidden/>
          </w:rPr>
          <w:fldChar w:fldCharType="end"/>
        </w:r>
      </w:hyperlink>
    </w:p>
    <w:p w14:paraId="597711A5" w14:textId="2D51EE21" w:rsidR="00A0312E" w:rsidRDefault="00A0312E">
      <w:pPr>
        <w:pStyle w:val="TOC2"/>
        <w:tabs>
          <w:tab w:val="right" w:leader="dot" w:pos="8834"/>
        </w:tabs>
        <w:rPr>
          <w:rFonts w:eastAsiaTheme="minorEastAsia" w:cstheme="minorBidi"/>
          <w:noProof/>
          <w:kern w:val="2"/>
          <w:sz w:val="21"/>
        </w:rPr>
      </w:pPr>
      <w:hyperlink w:anchor="_Toc40221443" w:history="1">
        <w:r w:rsidRPr="008A7483">
          <w:rPr>
            <w:rStyle w:val="af0"/>
            <w:noProof/>
          </w:rPr>
          <w:t>第</w:t>
        </w:r>
        <w:r w:rsidRPr="008A7483">
          <w:rPr>
            <w:rStyle w:val="af0"/>
            <w:rFonts w:ascii="Times New Roman" w:hAnsi="Times New Roman"/>
            <w:noProof/>
          </w:rPr>
          <w:t>1.1</w:t>
        </w:r>
        <w:r w:rsidRPr="008A7483">
          <w:rPr>
            <w:rStyle w:val="af0"/>
            <w:noProof/>
          </w:rPr>
          <w:t>节</w:t>
        </w:r>
        <w:r w:rsidRPr="008A7483">
          <w:rPr>
            <w:rStyle w:val="af0"/>
            <w:noProof/>
          </w:rPr>
          <w:t xml:space="preserve">  </w:t>
        </w:r>
        <w:r w:rsidRPr="008A7483">
          <w:rPr>
            <w:rStyle w:val="af0"/>
            <w:noProof/>
          </w:rPr>
          <w:t>课题研究的背景与意义</w:t>
        </w:r>
        <w:r>
          <w:rPr>
            <w:noProof/>
            <w:webHidden/>
          </w:rPr>
          <w:tab/>
        </w:r>
        <w:r>
          <w:rPr>
            <w:noProof/>
            <w:webHidden/>
          </w:rPr>
          <w:fldChar w:fldCharType="begin"/>
        </w:r>
        <w:r>
          <w:rPr>
            <w:noProof/>
            <w:webHidden/>
          </w:rPr>
          <w:instrText xml:space="preserve"> PAGEREF _Toc40221443 \h </w:instrText>
        </w:r>
        <w:r>
          <w:rPr>
            <w:noProof/>
            <w:webHidden/>
          </w:rPr>
        </w:r>
        <w:r>
          <w:rPr>
            <w:noProof/>
            <w:webHidden/>
          </w:rPr>
          <w:fldChar w:fldCharType="separate"/>
        </w:r>
        <w:r>
          <w:rPr>
            <w:noProof/>
            <w:webHidden/>
          </w:rPr>
          <w:t>2</w:t>
        </w:r>
        <w:r>
          <w:rPr>
            <w:noProof/>
            <w:webHidden/>
          </w:rPr>
          <w:fldChar w:fldCharType="end"/>
        </w:r>
      </w:hyperlink>
    </w:p>
    <w:p w14:paraId="47ECDB9B" w14:textId="60958827" w:rsidR="00A0312E" w:rsidRDefault="00A0312E">
      <w:pPr>
        <w:pStyle w:val="TOC2"/>
        <w:tabs>
          <w:tab w:val="right" w:leader="dot" w:pos="8834"/>
        </w:tabs>
        <w:rPr>
          <w:rFonts w:eastAsiaTheme="minorEastAsia" w:cstheme="minorBidi"/>
          <w:noProof/>
          <w:kern w:val="2"/>
          <w:sz w:val="21"/>
        </w:rPr>
      </w:pPr>
      <w:hyperlink w:anchor="_Toc40221444" w:history="1">
        <w:r w:rsidRPr="008A7483">
          <w:rPr>
            <w:rStyle w:val="af0"/>
            <w:noProof/>
          </w:rPr>
          <w:t>第</w:t>
        </w:r>
        <w:r w:rsidRPr="008A7483">
          <w:rPr>
            <w:rStyle w:val="af0"/>
            <w:rFonts w:ascii="Times New Roman" w:hAnsi="Times New Roman"/>
            <w:noProof/>
          </w:rPr>
          <w:t>1.2</w:t>
        </w:r>
        <w:r w:rsidRPr="008A7483">
          <w:rPr>
            <w:rStyle w:val="af0"/>
            <w:noProof/>
          </w:rPr>
          <w:t>节</w:t>
        </w:r>
        <w:r w:rsidRPr="008A7483">
          <w:rPr>
            <w:rStyle w:val="af0"/>
            <w:noProof/>
          </w:rPr>
          <w:t xml:space="preserve">  </w:t>
        </w:r>
        <w:r w:rsidRPr="008A7483">
          <w:rPr>
            <w:rStyle w:val="af0"/>
            <w:noProof/>
          </w:rPr>
          <w:t>国内外研究现状</w:t>
        </w:r>
        <w:r>
          <w:rPr>
            <w:noProof/>
            <w:webHidden/>
          </w:rPr>
          <w:tab/>
        </w:r>
        <w:r>
          <w:rPr>
            <w:noProof/>
            <w:webHidden/>
          </w:rPr>
          <w:fldChar w:fldCharType="begin"/>
        </w:r>
        <w:r>
          <w:rPr>
            <w:noProof/>
            <w:webHidden/>
          </w:rPr>
          <w:instrText xml:space="preserve"> PAGEREF _Toc40221444 \h </w:instrText>
        </w:r>
        <w:r>
          <w:rPr>
            <w:noProof/>
            <w:webHidden/>
          </w:rPr>
        </w:r>
        <w:r>
          <w:rPr>
            <w:noProof/>
            <w:webHidden/>
          </w:rPr>
          <w:fldChar w:fldCharType="separate"/>
        </w:r>
        <w:r>
          <w:rPr>
            <w:noProof/>
            <w:webHidden/>
          </w:rPr>
          <w:t>3</w:t>
        </w:r>
        <w:r>
          <w:rPr>
            <w:noProof/>
            <w:webHidden/>
          </w:rPr>
          <w:fldChar w:fldCharType="end"/>
        </w:r>
      </w:hyperlink>
    </w:p>
    <w:p w14:paraId="64B19C07" w14:textId="5469BF0C" w:rsidR="00A0312E" w:rsidRDefault="00A0312E">
      <w:pPr>
        <w:pStyle w:val="TOC3"/>
        <w:tabs>
          <w:tab w:val="right" w:leader="dot" w:pos="8834"/>
        </w:tabs>
        <w:rPr>
          <w:rFonts w:eastAsiaTheme="minorEastAsia" w:cstheme="minorBidi"/>
          <w:noProof/>
          <w:kern w:val="2"/>
          <w:sz w:val="21"/>
        </w:rPr>
      </w:pPr>
      <w:hyperlink w:anchor="_Toc40221445" w:history="1">
        <w:r w:rsidRPr="008A7483">
          <w:rPr>
            <w:rStyle w:val="af0"/>
            <w:rFonts w:ascii="Times New Roman" w:hAnsi="Times New Roman"/>
            <w:noProof/>
          </w:rPr>
          <w:t>1.2.1</w:t>
        </w:r>
        <w:r w:rsidRPr="008A7483">
          <w:rPr>
            <w:rStyle w:val="af0"/>
            <w:noProof/>
          </w:rPr>
          <w:t>、癫痫脑电信号特征提取研究现状</w:t>
        </w:r>
        <w:r>
          <w:rPr>
            <w:noProof/>
            <w:webHidden/>
          </w:rPr>
          <w:tab/>
        </w:r>
        <w:r>
          <w:rPr>
            <w:noProof/>
            <w:webHidden/>
          </w:rPr>
          <w:fldChar w:fldCharType="begin"/>
        </w:r>
        <w:r>
          <w:rPr>
            <w:noProof/>
            <w:webHidden/>
          </w:rPr>
          <w:instrText xml:space="preserve"> PAGEREF _Toc40221445 \h </w:instrText>
        </w:r>
        <w:r>
          <w:rPr>
            <w:noProof/>
            <w:webHidden/>
          </w:rPr>
        </w:r>
        <w:r>
          <w:rPr>
            <w:noProof/>
            <w:webHidden/>
          </w:rPr>
          <w:fldChar w:fldCharType="separate"/>
        </w:r>
        <w:r>
          <w:rPr>
            <w:noProof/>
            <w:webHidden/>
          </w:rPr>
          <w:t>5</w:t>
        </w:r>
        <w:r>
          <w:rPr>
            <w:noProof/>
            <w:webHidden/>
          </w:rPr>
          <w:fldChar w:fldCharType="end"/>
        </w:r>
      </w:hyperlink>
    </w:p>
    <w:p w14:paraId="0CBBA6C4" w14:textId="237106BD" w:rsidR="00A0312E" w:rsidRDefault="00A0312E">
      <w:pPr>
        <w:pStyle w:val="TOC3"/>
        <w:tabs>
          <w:tab w:val="right" w:leader="dot" w:pos="8834"/>
        </w:tabs>
        <w:rPr>
          <w:rFonts w:eastAsiaTheme="minorEastAsia" w:cstheme="minorBidi"/>
          <w:noProof/>
          <w:kern w:val="2"/>
          <w:sz w:val="21"/>
        </w:rPr>
      </w:pPr>
      <w:hyperlink w:anchor="_Toc40221446" w:history="1">
        <w:r w:rsidRPr="008A7483">
          <w:rPr>
            <w:rStyle w:val="af0"/>
            <w:rFonts w:ascii="Times New Roman" w:hAnsi="Times New Roman"/>
            <w:noProof/>
          </w:rPr>
          <w:t>1.2.2</w:t>
        </w:r>
        <w:r w:rsidRPr="008A7483">
          <w:rPr>
            <w:rStyle w:val="af0"/>
            <w:noProof/>
          </w:rPr>
          <w:t>、癫痫脑电信号分类算法研究现状</w:t>
        </w:r>
        <w:r>
          <w:rPr>
            <w:noProof/>
            <w:webHidden/>
          </w:rPr>
          <w:tab/>
        </w:r>
        <w:r>
          <w:rPr>
            <w:noProof/>
            <w:webHidden/>
          </w:rPr>
          <w:fldChar w:fldCharType="begin"/>
        </w:r>
        <w:r>
          <w:rPr>
            <w:noProof/>
            <w:webHidden/>
          </w:rPr>
          <w:instrText xml:space="preserve"> PAGEREF _Toc40221446 \h </w:instrText>
        </w:r>
        <w:r>
          <w:rPr>
            <w:noProof/>
            <w:webHidden/>
          </w:rPr>
        </w:r>
        <w:r>
          <w:rPr>
            <w:noProof/>
            <w:webHidden/>
          </w:rPr>
          <w:fldChar w:fldCharType="separate"/>
        </w:r>
        <w:r>
          <w:rPr>
            <w:noProof/>
            <w:webHidden/>
          </w:rPr>
          <w:t>5</w:t>
        </w:r>
        <w:r>
          <w:rPr>
            <w:noProof/>
            <w:webHidden/>
          </w:rPr>
          <w:fldChar w:fldCharType="end"/>
        </w:r>
      </w:hyperlink>
    </w:p>
    <w:p w14:paraId="15F9681A" w14:textId="57DB5777" w:rsidR="00A0312E" w:rsidRDefault="00A0312E">
      <w:pPr>
        <w:pStyle w:val="TOC2"/>
        <w:tabs>
          <w:tab w:val="right" w:leader="dot" w:pos="8834"/>
        </w:tabs>
        <w:rPr>
          <w:rFonts w:eastAsiaTheme="minorEastAsia" w:cstheme="minorBidi"/>
          <w:noProof/>
          <w:kern w:val="2"/>
          <w:sz w:val="21"/>
        </w:rPr>
      </w:pPr>
      <w:hyperlink w:anchor="_Toc40221447" w:history="1">
        <w:r w:rsidRPr="008A7483">
          <w:rPr>
            <w:rStyle w:val="af0"/>
            <w:noProof/>
          </w:rPr>
          <w:t>第</w:t>
        </w:r>
        <w:r w:rsidRPr="008A7483">
          <w:rPr>
            <w:rStyle w:val="af0"/>
            <w:rFonts w:ascii="Times New Roman" w:hAnsi="Times New Roman"/>
            <w:noProof/>
          </w:rPr>
          <w:t>1.3</w:t>
        </w:r>
        <w:r w:rsidRPr="008A7483">
          <w:rPr>
            <w:rStyle w:val="af0"/>
            <w:noProof/>
          </w:rPr>
          <w:t>节</w:t>
        </w:r>
        <w:r w:rsidRPr="008A7483">
          <w:rPr>
            <w:rStyle w:val="af0"/>
            <w:noProof/>
          </w:rPr>
          <w:t xml:space="preserve">  </w:t>
        </w:r>
        <w:r w:rsidRPr="008A7483">
          <w:rPr>
            <w:rStyle w:val="af0"/>
            <w:noProof/>
          </w:rPr>
          <w:t>本文的创新点与研究难点</w:t>
        </w:r>
        <w:r>
          <w:rPr>
            <w:noProof/>
            <w:webHidden/>
          </w:rPr>
          <w:tab/>
        </w:r>
        <w:r>
          <w:rPr>
            <w:noProof/>
            <w:webHidden/>
          </w:rPr>
          <w:fldChar w:fldCharType="begin"/>
        </w:r>
        <w:r>
          <w:rPr>
            <w:noProof/>
            <w:webHidden/>
          </w:rPr>
          <w:instrText xml:space="preserve"> PAGEREF _Toc40221447 \h </w:instrText>
        </w:r>
        <w:r>
          <w:rPr>
            <w:noProof/>
            <w:webHidden/>
          </w:rPr>
        </w:r>
        <w:r>
          <w:rPr>
            <w:noProof/>
            <w:webHidden/>
          </w:rPr>
          <w:fldChar w:fldCharType="separate"/>
        </w:r>
        <w:r>
          <w:rPr>
            <w:noProof/>
            <w:webHidden/>
          </w:rPr>
          <w:t>5</w:t>
        </w:r>
        <w:r>
          <w:rPr>
            <w:noProof/>
            <w:webHidden/>
          </w:rPr>
          <w:fldChar w:fldCharType="end"/>
        </w:r>
      </w:hyperlink>
    </w:p>
    <w:p w14:paraId="1C1B5815" w14:textId="035BD44B" w:rsidR="00A0312E" w:rsidRDefault="00A0312E">
      <w:pPr>
        <w:pStyle w:val="TOC3"/>
        <w:tabs>
          <w:tab w:val="left" w:pos="1680"/>
          <w:tab w:val="right" w:leader="dot" w:pos="8834"/>
        </w:tabs>
        <w:rPr>
          <w:rFonts w:eastAsiaTheme="minorEastAsia" w:cstheme="minorBidi"/>
          <w:noProof/>
          <w:kern w:val="2"/>
          <w:sz w:val="21"/>
        </w:rPr>
      </w:pPr>
      <w:hyperlink w:anchor="_Toc40221448" w:history="1">
        <w:r w:rsidRPr="008A7483">
          <w:rPr>
            <w:rStyle w:val="af0"/>
            <w:rFonts w:ascii="Times New Roman" w:hAnsi="Times New Roman"/>
            <w:noProof/>
          </w:rPr>
          <w:t>1.3.1</w:t>
        </w:r>
        <w:r w:rsidRPr="008A7483">
          <w:rPr>
            <w:rStyle w:val="af0"/>
            <w:rFonts w:ascii="Times New Roman" w:hAnsi="Times New Roman"/>
            <w:noProof/>
          </w:rPr>
          <w:t>、</w:t>
        </w:r>
        <w:r>
          <w:rPr>
            <w:rFonts w:eastAsiaTheme="minorEastAsia" w:cstheme="minorBidi"/>
            <w:noProof/>
            <w:kern w:val="2"/>
            <w:sz w:val="21"/>
          </w:rPr>
          <w:tab/>
        </w:r>
        <w:r w:rsidRPr="008A7483">
          <w:rPr>
            <w:rStyle w:val="af0"/>
            <w:noProof/>
          </w:rPr>
          <w:t>本文的创新点</w:t>
        </w:r>
        <w:r>
          <w:rPr>
            <w:noProof/>
            <w:webHidden/>
          </w:rPr>
          <w:tab/>
        </w:r>
        <w:r>
          <w:rPr>
            <w:noProof/>
            <w:webHidden/>
          </w:rPr>
          <w:fldChar w:fldCharType="begin"/>
        </w:r>
        <w:r>
          <w:rPr>
            <w:noProof/>
            <w:webHidden/>
          </w:rPr>
          <w:instrText xml:space="preserve"> PAGEREF _Toc40221448 \h </w:instrText>
        </w:r>
        <w:r>
          <w:rPr>
            <w:noProof/>
            <w:webHidden/>
          </w:rPr>
        </w:r>
        <w:r>
          <w:rPr>
            <w:noProof/>
            <w:webHidden/>
          </w:rPr>
          <w:fldChar w:fldCharType="separate"/>
        </w:r>
        <w:r>
          <w:rPr>
            <w:noProof/>
            <w:webHidden/>
          </w:rPr>
          <w:t>5</w:t>
        </w:r>
        <w:r>
          <w:rPr>
            <w:noProof/>
            <w:webHidden/>
          </w:rPr>
          <w:fldChar w:fldCharType="end"/>
        </w:r>
      </w:hyperlink>
    </w:p>
    <w:p w14:paraId="600EDEAA" w14:textId="0AB885E4" w:rsidR="00A0312E" w:rsidRDefault="00A0312E">
      <w:pPr>
        <w:pStyle w:val="TOC3"/>
        <w:tabs>
          <w:tab w:val="left" w:pos="1680"/>
          <w:tab w:val="right" w:leader="dot" w:pos="8834"/>
        </w:tabs>
        <w:rPr>
          <w:rFonts w:eastAsiaTheme="minorEastAsia" w:cstheme="minorBidi"/>
          <w:noProof/>
          <w:kern w:val="2"/>
          <w:sz w:val="21"/>
        </w:rPr>
      </w:pPr>
      <w:hyperlink w:anchor="_Toc40221449" w:history="1">
        <w:r w:rsidRPr="008A7483">
          <w:rPr>
            <w:rStyle w:val="af0"/>
            <w:rFonts w:ascii="Times New Roman" w:hAnsi="Times New Roman"/>
            <w:noProof/>
          </w:rPr>
          <w:t>1.3.1</w:t>
        </w:r>
        <w:r w:rsidRPr="008A7483">
          <w:rPr>
            <w:rStyle w:val="af0"/>
            <w:rFonts w:ascii="Times New Roman" w:hAnsi="Times New Roman"/>
            <w:noProof/>
          </w:rPr>
          <w:t>、</w:t>
        </w:r>
        <w:r>
          <w:rPr>
            <w:rFonts w:eastAsiaTheme="minorEastAsia" w:cstheme="minorBidi"/>
            <w:noProof/>
            <w:kern w:val="2"/>
            <w:sz w:val="21"/>
          </w:rPr>
          <w:tab/>
        </w:r>
        <w:r w:rsidRPr="008A7483">
          <w:rPr>
            <w:rStyle w:val="af0"/>
            <w:noProof/>
          </w:rPr>
          <w:t>本文的研究难点</w:t>
        </w:r>
        <w:r>
          <w:rPr>
            <w:noProof/>
            <w:webHidden/>
          </w:rPr>
          <w:tab/>
        </w:r>
        <w:r>
          <w:rPr>
            <w:noProof/>
            <w:webHidden/>
          </w:rPr>
          <w:fldChar w:fldCharType="begin"/>
        </w:r>
        <w:r>
          <w:rPr>
            <w:noProof/>
            <w:webHidden/>
          </w:rPr>
          <w:instrText xml:space="preserve"> PAGEREF _Toc40221449 \h </w:instrText>
        </w:r>
        <w:r>
          <w:rPr>
            <w:noProof/>
            <w:webHidden/>
          </w:rPr>
        </w:r>
        <w:r>
          <w:rPr>
            <w:noProof/>
            <w:webHidden/>
          </w:rPr>
          <w:fldChar w:fldCharType="separate"/>
        </w:r>
        <w:r>
          <w:rPr>
            <w:noProof/>
            <w:webHidden/>
          </w:rPr>
          <w:t>6</w:t>
        </w:r>
        <w:r>
          <w:rPr>
            <w:noProof/>
            <w:webHidden/>
          </w:rPr>
          <w:fldChar w:fldCharType="end"/>
        </w:r>
      </w:hyperlink>
    </w:p>
    <w:p w14:paraId="35811313" w14:textId="09DF2E4F" w:rsidR="00A0312E" w:rsidRDefault="00A0312E">
      <w:pPr>
        <w:pStyle w:val="TOC2"/>
        <w:tabs>
          <w:tab w:val="right" w:leader="dot" w:pos="8834"/>
        </w:tabs>
        <w:rPr>
          <w:rFonts w:eastAsiaTheme="minorEastAsia" w:cstheme="minorBidi"/>
          <w:noProof/>
          <w:kern w:val="2"/>
          <w:sz w:val="21"/>
        </w:rPr>
      </w:pPr>
      <w:hyperlink w:anchor="_Toc40221450" w:history="1">
        <w:r w:rsidRPr="008A7483">
          <w:rPr>
            <w:rStyle w:val="af0"/>
            <w:noProof/>
          </w:rPr>
          <w:t>第</w:t>
        </w:r>
        <w:r w:rsidRPr="008A7483">
          <w:rPr>
            <w:rStyle w:val="af0"/>
            <w:rFonts w:ascii="Times New Roman" w:hAnsi="Times New Roman"/>
            <w:noProof/>
          </w:rPr>
          <w:t>1.4</w:t>
        </w:r>
        <w:r w:rsidRPr="008A7483">
          <w:rPr>
            <w:rStyle w:val="af0"/>
            <w:noProof/>
          </w:rPr>
          <w:t>节</w:t>
        </w:r>
        <w:r w:rsidRPr="008A7483">
          <w:rPr>
            <w:rStyle w:val="af0"/>
            <w:noProof/>
          </w:rPr>
          <w:t xml:space="preserve">  </w:t>
        </w:r>
        <w:r w:rsidRPr="008A7483">
          <w:rPr>
            <w:rStyle w:val="af0"/>
            <w:noProof/>
          </w:rPr>
          <w:t>本文的主要内容与安排</w:t>
        </w:r>
        <w:r>
          <w:rPr>
            <w:noProof/>
            <w:webHidden/>
          </w:rPr>
          <w:tab/>
        </w:r>
        <w:r>
          <w:rPr>
            <w:noProof/>
            <w:webHidden/>
          </w:rPr>
          <w:fldChar w:fldCharType="begin"/>
        </w:r>
        <w:r>
          <w:rPr>
            <w:noProof/>
            <w:webHidden/>
          </w:rPr>
          <w:instrText xml:space="preserve"> PAGEREF _Toc40221450 \h </w:instrText>
        </w:r>
        <w:r>
          <w:rPr>
            <w:noProof/>
            <w:webHidden/>
          </w:rPr>
        </w:r>
        <w:r>
          <w:rPr>
            <w:noProof/>
            <w:webHidden/>
          </w:rPr>
          <w:fldChar w:fldCharType="separate"/>
        </w:r>
        <w:r>
          <w:rPr>
            <w:noProof/>
            <w:webHidden/>
          </w:rPr>
          <w:t>6</w:t>
        </w:r>
        <w:r>
          <w:rPr>
            <w:noProof/>
            <w:webHidden/>
          </w:rPr>
          <w:fldChar w:fldCharType="end"/>
        </w:r>
      </w:hyperlink>
    </w:p>
    <w:p w14:paraId="33C58849" w14:textId="653F8EEA" w:rsidR="00A0312E" w:rsidRDefault="00A0312E">
      <w:pPr>
        <w:pStyle w:val="TOC1"/>
        <w:rPr>
          <w:rFonts w:asciiTheme="minorHAnsi" w:eastAsiaTheme="minorEastAsia" w:hAnsiTheme="minorHAnsi" w:cstheme="minorBidi"/>
          <w:b w:val="0"/>
          <w:noProof/>
          <w:sz w:val="21"/>
          <w:szCs w:val="22"/>
        </w:rPr>
      </w:pPr>
      <w:hyperlink w:anchor="_Toc40221451" w:history="1">
        <w:r w:rsidRPr="008A7483">
          <w:rPr>
            <w:rStyle w:val="af0"/>
            <w:noProof/>
          </w:rPr>
          <w:t>第</w:t>
        </w:r>
        <w:r w:rsidRPr="008A7483">
          <w:rPr>
            <w:rStyle w:val="af0"/>
            <w:noProof/>
          </w:rPr>
          <w:t>2</w:t>
        </w:r>
        <w:r w:rsidRPr="008A7483">
          <w:rPr>
            <w:rStyle w:val="af0"/>
            <w:noProof/>
          </w:rPr>
          <w:t>章</w:t>
        </w:r>
        <w:r w:rsidRPr="008A7483">
          <w:rPr>
            <w:rStyle w:val="af0"/>
            <w:noProof/>
          </w:rPr>
          <w:t xml:space="preserve">  </w:t>
        </w:r>
        <w:r w:rsidRPr="008A7483">
          <w:rPr>
            <w:rStyle w:val="af0"/>
            <w:noProof/>
          </w:rPr>
          <w:t>脑电相关知识与癫痫检测</w:t>
        </w:r>
        <w:r>
          <w:rPr>
            <w:noProof/>
            <w:webHidden/>
          </w:rPr>
          <w:tab/>
        </w:r>
        <w:r>
          <w:rPr>
            <w:noProof/>
            <w:webHidden/>
          </w:rPr>
          <w:fldChar w:fldCharType="begin"/>
        </w:r>
        <w:r>
          <w:rPr>
            <w:noProof/>
            <w:webHidden/>
          </w:rPr>
          <w:instrText xml:space="preserve"> PAGEREF _Toc40221451 \h </w:instrText>
        </w:r>
        <w:r>
          <w:rPr>
            <w:noProof/>
            <w:webHidden/>
          </w:rPr>
        </w:r>
        <w:r>
          <w:rPr>
            <w:noProof/>
            <w:webHidden/>
          </w:rPr>
          <w:fldChar w:fldCharType="separate"/>
        </w:r>
        <w:r>
          <w:rPr>
            <w:noProof/>
            <w:webHidden/>
          </w:rPr>
          <w:t>8</w:t>
        </w:r>
        <w:r>
          <w:rPr>
            <w:noProof/>
            <w:webHidden/>
          </w:rPr>
          <w:fldChar w:fldCharType="end"/>
        </w:r>
      </w:hyperlink>
    </w:p>
    <w:p w14:paraId="3C0A1DD4" w14:textId="3679B8C2" w:rsidR="00A0312E" w:rsidRDefault="00A0312E">
      <w:pPr>
        <w:pStyle w:val="TOC2"/>
        <w:tabs>
          <w:tab w:val="right" w:leader="dot" w:pos="8834"/>
        </w:tabs>
        <w:rPr>
          <w:rFonts w:eastAsiaTheme="minorEastAsia" w:cstheme="minorBidi"/>
          <w:noProof/>
          <w:kern w:val="2"/>
          <w:sz w:val="21"/>
        </w:rPr>
      </w:pPr>
      <w:hyperlink w:anchor="_Toc40221452" w:history="1">
        <w:r w:rsidRPr="008A7483">
          <w:rPr>
            <w:rStyle w:val="af0"/>
            <w:noProof/>
          </w:rPr>
          <w:t>第</w:t>
        </w:r>
        <w:r w:rsidRPr="008A7483">
          <w:rPr>
            <w:rStyle w:val="af0"/>
            <w:rFonts w:ascii="Times New Roman" w:hAnsi="Times New Roman"/>
            <w:noProof/>
          </w:rPr>
          <w:t>2.1</w:t>
        </w:r>
        <w:r w:rsidRPr="008A7483">
          <w:rPr>
            <w:rStyle w:val="af0"/>
            <w:noProof/>
          </w:rPr>
          <w:t>节</w:t>
        </w:r>
        <w:r w:rsidRPr="008A7483">
          <w:rPr>
            <w:rStyle w:val="af0"/>
            <w:noProof/>
          </w:rPr>
          <w:t xml:space="preserve">  </w:t>
        </w:r>
        <w:r w:rsidRPr="008A7483">
          <w:rPr>
            <w:rStyle w:val="af0"/>
            <w:noProof/>
          </w:rPr>
          <w:t>脑电相关知识与癫痫检测</w:t>
        </w:r>
        <w:r>
          <w:rPr>
            <w:noProof/>
            <w:webHidden/>
          </w:rPr>
          <w:tab/>
        </w:r>
        <w:r>
          <w:rPr>
            <w:noProof/>
            <w:webHidden/>
          </w:rPr>
          <w:fldChar w:fldCharType="begin"/>
        </w:r>
        <w:r>
          <w:rPr>
            <w:noProof/>
            <w:webHidden/>
          </w:rPr>
          <w:instrText xml:space="preserve"> PAGEREF _Toc40221452 \h </w:instrText>
        </w:r>
        <w:r>
          <w:rPr>
            <w:noProof/>
            <w:webHidden/>
          </w:rPr>
        </w:r>
        <w:r>
          <w:rPr>
            <w:noProof/>
            <w:webHidden/>
          </w:rPr>
          <w:fldChar w:fldCharType="separate"/>
        </w:r>
        <w:r>
          <w:rPr>
            <w:noProof/>
            <w:webHidden/>
          </w:rPr>
          <w:t>8</w:t>
        </w:r>
        <w:r>
          <w:rPr>
            <w:noProof/>
            <w:webHidden/>
          </w:rPr>
          <w:fldChar w:fldCharType="end"/>
        </w:r>
      </w:hyperlink>
    </w:p>
    <w:p w14:paraId="6B272887" w14:textId="15BEB921" w:rsidR="00A0312E" w:rsidRDefault="00A0312E">
      <w:pPr>
        <w:pStyle w:val="TOC2"/>
        <w:tabs>
          <w:tab w:val="right" w:leader="dot" w:pos="8834"/>
        </w:tabs>
        <w:rPr>
          <w:rFonts w:eastAsiaTheme="minorEastAsia" w:cstheme="minorBidi"/>
          <w:noProof/>
          <w:kern w:val="2"/>
          <w:sz w:val="21"/>
        </w:rPr>
      </w:pPr>
      <w:hyperlink w:anchor="_Toc40221453" w:history="1">
        <w:r w:rsidRPr="008A7483">
          <w:rPr>
            <w:rStyle w:val="af0"/>
            <w:noProof/>
          </w:rPr>
          <w:t>第</w:t>
        </w:r>
        <w:r w:rsidRPr="008A7483">
          <w:rPr>
            <w:rStyle w:val="af0"/>
            <w:rFonts w:ascii="Times New Roman" w:hAnsi="Times New Roman"/>
            <w:noProof/>
          </w:rPr>
          <w:t>2.2</w:t>
        </w:r>
        <w:r w:rsidRPr="008A7483">
          <w:rPr>
            <w:rStyle w:val="af0"/>
            <w:noProof/>
          </w:rPr>
          <w:t>节</w:t>
        </w:r>
        <w:r w:rsidRPr="008A7483">
          <w:rPr>
            <w:rStyle w:val="af0"/>
            <w:noProof/>
          </w:rPr>
          <w:t xml:space="preserve">  </w:t>
        </w:r>
        <w:r w:rsidRPr="008A7483">
          <w:rPr>
            <w:rStyle w:val="af0"/>
            <w:noProof/>
          </w:rPr>
          <w:t>脑电信号的采集</w:t>
        </w:r>
        <w:r>
          <w:rPr>
            <w:noProof/>
            <w:webHidden/>
          </w:rPr>
          <w:tab/>
        </w:r>
        <w:r>
          <w:rPr>
            <w:noProof/>
            <w:webHidden/>
          </w:rPr>
          <w:fldChar w:fldCharType="begin"/>
        </w:r>
        <w:r>
          <w:rPr>
            <w:noProof/>
            <w:webHidden/>
          </w:rPr>
          <w:instrText xml:space="preserve"> PAGEREF _Toc40221453 \h </w:instrText>
        </w:r>
        <w:r>
          <w:rPr>
            <w:noProof/>
            <w:webHidden/>
          </w:rPr>
        </w:r>
        <w:r>
          <w:rPr>
            <w:noProof/>
            <w:webHidden/>
          </w:rPr>
          <w:fldChar w:fldCharType="separate"/>
        </w:r>
        <w:r>
          <w:rPr>
            <w:noProof/>
            <w:webHidden/>
          </w:rPr>
          <w:t>8</w:t>
        </w:r>
        <w:r>
          <w:rPr>
            <w:noProof/>
            <w:webHidden/>
          </w:rPr>
          <w:fldChar w:fldCharType="end"/>
        </w:r>
      </w:hyperlink>
    </w:p>
    <w:p w14:paraId="584AAD11" w14:textId="15C5BBF5" w:rsidR="00A0312E" w:rsidRDefault="00A0312E">
      <w:pPr>
        <w:pStyle w:val="TOC2"/>
        <w:tabs>
          <w:tab w:val="right" w:leader="dot" w:pos="8834"/>
        </w:tabs>
        <w:rPr>
          <w:rFonts w:eastAsiaTheme="minorEastAsia" w:cstheme="minorBidi"/>
          <w:noProof/>
          <w:kern w:val="2"/>
          <w:sz w:val="21"/>
        </w:rPr>
      </w:pPr>
      <w:hyperlink w:anchor="_Toc40221454" w:history="1">
        <w:r w:rsidRPr="008A7483">
          <w:rPr>
            <w:rStyle w:val="af0"/>
            <w:noProof/>
          </w:rPr>
          <w:t>第</w:t>
        </w:r>
        <w:r w:rsidRPr="008A7483">
          <w:rPr>
            <w:rStyle w:val="af0"/>
            <w:rFonts w:ascii="Times New Roman" w:hAnsi="Times New Roman"/>
            <w:noProof/>
          </w:rPr>
          <w:t>2.3</w:t>
        </w:r>
        <w:r w:rsidRPr="008A7483">
          <w:rPr>
            <w:rStyle w:val="af0"/>
            <w:noProof/>
          </w:rPr>
          <w:t>节</w:t>
        </w:r>
        <w:r w:rsidRPr="008A7483">
          <w:rPr>
            <w:rStyle w:val="af0"/>
            <w:noProof/>
          </w:rPr>
          <w:t xml:space="preserve">  </w:t>
        </w:r>
        <w:r w:rsidRPr="008A7483">
          <w:rPr>
            <w:rStyle w:val="af0"/>
            <w:noProof/>
          </w:rPr>
          <w:t>癫痫脑电信号的特征</w:t>
        </w:r>
        <w:r>
          <w:rPr>
            <w:noProof/>
            <w:webHidden/>
          </w:rPr>
          <w:tab/>
        </w:r>
        <w:r>
          <w:rPr>
            <w:noProof/>
            <w:webHidden/>
          </w:rPr>
          <w:fldChar w:fldCharType="begin"/>
        </w:r>
        <w:r>
          <w:rPr>
            <w:noProof/>
            <w:webHidden/>
          </w:rPr>
          <w:instrText xml:space="preserve"> PAGEREF _Toc40221454 \h </w:instrText>
        </w:r>
        <w:r>
          <w:rPr>
            <w:noProof/>
            <w:webHidden/>
          </w:rPr>
        </w:r>
        <w:r>
          <w:rPr>
            <w:noProof/>
            <w:webHidden/>
          </w:rPr>
          <w:fldChar w:fldCharType="separate"/>
        </w:r>
        <w:r>
          <w:rPr>
            <w:noProof/>
            <w:webHidden/>
          </w:rPr>
          <w:t>8</w:t>
        </w:r>
        <w:r>
          <w:rPr>
            <w:noProof/>
            <w:webHidden/>
          </w:rPr>
          <w:fldChar w:fldCharType="end"/>
        </w:r>
      </w:hyperlink>
    </w:p>
    <w:p w14:paraId="43DE3FEA" w14:textId="10DF2625" w:rsidR="00A0312E" w:rsidRDefault="00A0312E">
      <w:pPr>
        <w:pStyle w:val="TOC1"/>
        <w:rPr>
          <w:rFonts w:asciiTheme="minorHAnsi" w:eastAsiaTheme="minorEastAsia" w:hAnsiTheme="minorHAnsi" w:cstheme="minorBidi"/>
          <w:b w:val="0"/>
          <w:noProof/>
          <w:sz w:val="21"/>
          <w:szCs w:val="22"/>
        </w:rPr>
      </w:pPr>
      <w:hyperlink w:anchor="_Toc40221455" w:history="1">
        <w:r w:rsidRPr="008A7483">
          <w:rPr>
            <w:rStyle w:val="af0"/>
            <w:noProof/>
          </w:rPr>
          <w:t>第</w:t>
        </w:r>
        <w:r w:rsidRPr="008A7483">
          <w:rPr>
            <w:rStyle w:val="af0"/>
            <w:noProof/>
          </w:rPr>
          <w:t>3</w:t>
        </w:r>
        <w:r w:rsidRPr="008A7483">
          <w:rPr>
            <w:rStyle w:val="af0"/>
            <w:noProof/>
          </w:rPr>
          <w:t>章</w:t>
        </w:r>
        <w:r w:rsidRPr="008A7483">
          <w:rPr>
            <w:rStyle w:val="af0"/>
            <w:noProof/>
          </w:rPr>
          <w:t xml:space="preserve">  </w:t>
        </w:r>
        <w:r w:rsidRPr="008A7483">
          <w:rPr>
            <w:rStyle w:val="af0"/>
            <w:noProof/>
          </w:rPr>
          <w:t>基于离散小波变换的脑电特征提取</w:t>
        </w:r>
        <w:r>
          <w:rPr>
            <w:noProof/>
            <w:webHidden/>
          </w:rPr>
          <w:tab/>
        </w:r>
        <w:r>
          <w:rPr>
            <w:noProof/>
            <w:webHidden/>
          </w:rPr>
          <w:fldChar w:fldCharType="begin"/>
        </w:r>
        <w:r>
          <w:rPr>
            <w:noProof/>
            <w:webHidden/>
          </w:rPr>
          <w:instrText xml:space="preserve"> PAGEREF _Toc40221455 \h </w:instrText>
        </w:r>
        <w:r>
          <w:rPr>
            <w:noProof/>
            <w:webHidden/>
          </w:rPr>
        </w:r>
        <w:r>
          <w:rPr>
            <w:noProof/>
            <w:webHidden/>
          </w:rPr>
          <w:fldChar w:fldCharType="separate"/>
        </w:r>
        <w:r>
          <w:rPr>
            <w:noProof/>
            <w:webHidden/>
          </w:rPr>
          <w:t>8</w:t>
        </w:r>
        <w:r>
          <w:rPr>
            <w:noProof/>
            <w:webHidden/>
          </w:rPr>
          <w:fldChar w:fldCharType="end"/>
        </w:r>
      </w:hyperlink>
    </w:p>
    <w:p w14:paraId="4046CC93" w14:textId="541D5E40" w:rsidR="00A0312E" w:rsidRDefault="00A0312E">
      <w:pPr>
        <w:pStyle w:val="TOC2"/>
        <w:tabs>
          <w:tab w:val="right" w:leader="dot" w:pos="8834"/>
        </w:tabs>
        <w:rPr>
          <w:rFonts w:eastAsiaTheme="minorEastAsia" w:cstheme="minorBidi"/>
          <w:noProof/>
          <w:kern w:val="2"/>
          <w:sz w:val="21"/>
        </w:rPr>
      </w:pPr>
      <w:hyperlink w:anchor="_Toc40221456" w:history="1">
        <w:r w:rsidRPr="008A7483">
          <w:rPr>
            <w:rStyle w:val="af0"/>
            <w:noProof/>
          </w:rPr>
          <w:t>第</w:t>
        </w:r>
        <w:r w:rsidRPr="008A7483">
          <w:rPr>
            <w:rStyle w:val="af0"/>
            <w:rFonts w:ascii="Times New Roman" w:hAnsi="Times New Roman"/>
            <w:noProof/>
          </w:rPr>
          <w:t>3.1</w:t>
        </w:r>
        <w:r w:rsidRPr="008A7483">
          <w:rPr>
            <w:rStyle w:val="af0"/>
            <w:noProof/>
          </w:rPr>
          <w:t>节</w:t>
        </w:r>
        <w:r w:rsidRPr="008A7483">
          <w:rPr>
            <w:rStyle w:val="af0"/>
            <w:noProof/>
          </w:rPr>
          <w:t xml:space="preserve">  </w:t>
        </w:r>
        <w:r w:rsidRPr="008A7483">
          <w:rPr>
            <w:rStyle w:val="af0"/>
            <w:noProof/>
          </w:rPr>
          <w:t>脑电信号数据来源及介绍</w:t>
        </w:r>
        <w:r>
          <w:rPr>
            <w:noProof/>
            <w:webHidden/>
          </w:rPr>
          <w:tab/>
        </w:r>
        <w:r>
          <w:rPr>
            <w:noProof/>
            <w:webHidden/>
          </w:rPr>
          <w:fldChar w:fldCharType="begin"/>
        </w:r>
        <w:r>
          <w:rPr>
            <w:noProof/>
            <w:webHidden/>
          </w:rPr>
          <w:instrText xml:space="preserve"> PAGEREF _Toc40221456 \h </w:instrText>
        </w:r>
        <w:r>
          <w:rPr>
            <w:noProof/>
            <w:webHidden/>
          </w:rPr>
        </w:r>
        <w:r>
          <w:rPr>
            <w:noProof/>
            <w:webHidden/>
          </w:rPr>
          <w:fldChar w:fldCharType="separate"/>
        </w:r>
        <w:r>
          <w:rPr>
            <w:noProof/>
            <w:webHidden/>
          </w:rPr>
          <w:t>9</w:t>
        </w:r>
        <w:r>
          <w:rPr>
            <w:noProof/>
            <w:webHidden/>
          </w:rPr>
          <w:fldChar w:fldCharType="end"/>
        </w:r>
      </w:hyperlink>
    </w:p>
    <w:p w14:paraId="7722F1B3" w14:textId="56FEB99B" w:rsidR="00A0312E" w:rsidRDefault="00A0312E">
      <w:pPr>
        <w:pStyle w:val="TOC3"/>
        <w:tabs>
          <w:tab w:val="right" w:leader="dot" w:pos="8834"/>
        </w:tabs>
        <w:rPr>
          <w:rFonts w:eastAsiaTheme="minorEastAsia" w:cstheme="minorBidi"/>
          <w:noProof/>
          <w:kern w:val="2"/>
          <w:sz w:val="21"/>
        </w:rPr>
      </w:pPr>
      <w:hyperlink w:anchor="_Toc40221457" w:history="1">
        <w:r w:rsidRPr="008A7483">
          <w:rPr>
            <w:rStyle w:val="af0"/>
            <w:rFonts w:ascii="Times New Roman" w:hAnsi="Times New Roman"/>
            <w:noProof/>
          </w:rPr>
          <w:t>3.1.1</w:t>
        </w:r>
        <w:r w:rsidRPr="008A7483">
          <w:rPr>
            <w:rStyle w:val="af0"/>
            <w:noProof/>
          </w:rPr>
          <w:t>、波恩大学癫痫脑电数据集</w:t>
        </w:r>
        <w:r>
          <w:rPr>
            <w:noProof/>
            <w:webHidden/>
          </w:rPr>
          <w:tab/>
        </w:r>
        <w:r>
          <w:rPr>
            <w:noProof/>
            <w:webHidden/>
          </w:rPr>
          <w:fldChar w:fldCharType="begin"/>
        </w:r>
        <w:r>
          <w:rPr>
            <w:noProof/>
            <w:webHidden/>
          </w:rPr>
          <w:instrText xml:space="preserve"> PAGEREF _Toc40221457 \h </w:instrText>
        </w:r>
        <w:r>
          <w:rPr>
            <w:noProof/>
            <w:webHidden/>
          </w:rPr>
        </w:r>
        <w:r>
          <w:rPr>
            <w:noProof/>
            <w:webHidden/>
          </w:rPr>
          <w:fldChar w:fldCharType="separate"/>
        </w:r>
        <w:r>
          <w:rPr>
            <w:noProof/>
            <w:webHidden/>
          </w:rPr>
          <w:t>9</w:t>
        </w:r>
        <w:r>
          <w:rPr>
            <w:noProof/>
            <w:webHidden/>
          </w:rPr>
          <w:fldChar w:fldCharType="end"/>
        </w:r>
      </w:hyperlink>
    </w:p>
    <w:p w14:paraId="129F591D" w14:textId="277DDF60" w:rsidR="00A0312E" w:rsidRDefault="00A0312E">
      <w:pPr>
        <w:pStyle w:val="TOC3"/>
        <w:tabs>
          <w:tab w:val="right" w:leader="dot" w:pos="8834"/>
        </w:tabs>
        <w:rPr>
          <w:rFonts w:eastAsiaTheme="minorEastAsia" w:cstheme="minorBidi"/>
          <w:noProof/>
          <w:kern w:val="2"/>
          <w:sz w:val="21"/>
        </w:rPr>
      </w:pPr>
      <w:hyperlink w:anchor="_Toc40221458" w:history="1">
        <w:r w:rsidRPr="008A7483">
          <w:rPr>
            <w:rStyle w:val="af0"/>
            <w:rFonts w:ascii="Times New Roman" w:hAnsi="Times New Roman"/>
            <w:noProof/>
          </w:rPr>
          <w:t>3.1.2</w:t>
        </w:r>
        <w:r w:rsidRPr="008A7483">
          <w:rPr>
            <w:rStyle w:val="af0"/>
            <w:noProof/>
          </w:rPr>
          <w:t>、</w:t>
        </w:r>
        <w:r w:rsidRPr="008A7483">
          <w:rPr>
            <w:rStyle w:val="af0"/>
            <w:rFonts w:ascii="Times New Roman" w:hAnsi="Times New Roman"/>
            <w:noProof/>
          </w:rPr>
          <w:t>CHB-MIT</w:t>
        </w:r>
        <w:r w:rsidRPr="008A7483">
          <w:rPr>
            <w:rStyle w:val="af0"/>
            <w:rFonts w:ascii="Times New Roman" w:hAnsi="Times New Roman"/>
            <w:noProof/>
          </w:rPr>
          <w:t>头皮脑电图数据库脑电数据集</w:t>
        </w:r>
        <w:r>
          <w:rPr>
            <w:noProof/>
            <w:webHidden/>
          </w:rPr>
          <w:tab/>
        </w:r>
        <w:r>
          <w:rPr>
            <w:noProof/>
            <w:webHidden/>
          </w:rPr>
          <w:fldChar w:fldCharType="begin"/>
        </w:r>
        <w:r>
          <w:rPr>
            <w:noProof/>
            <w:webHidden/>
          </w:rPr>
          <w:instrText xml:space="preserve"> PAGEREF _Toc40221458 \h </w:instrText>
        </w:r>
        <w:r>
          <w:rPr>
            <w:noProof/>
            <w:webHidden/>
          </w:rPr>
        </w:r>
        <w:r>
          <w:rPr>
            <w:noProof/>
            <w:webHidden/>
          </w:rPr>
          <w:fldChar w:fldCharType="separate"/>
        </w:r>
        <w:r>
          <w:rPr>
            <w:noProof/>
            <w:webHidden/>
          </w:rPr>
          <w:t>10</w:t>
        </w:r>
        <w:r>
          <w:rPr>
            <w:noProof/>
            <w:webHidden/>
          </w:rPr>
          <w:fldChar w:fldCharType="end"/>
        </w:r>
      </w:hyperlink>
    </w:p>
    <w:p w14:paraId="062A7565" w14:textId="22718E67" w:rsidR="00A0312E" w:rsidRDefault="00A0312E">
      <w:pPr>
        <w:pStyle w:val="TOC2"/>
        <w:tabs>
          <w:tab w:val="right" w:leader="dot" w:pos="8834"/>
        </w:tabs>
        <w:rPr>
          <w:rFonts w:eastAsiaTheme="minorEastAsia" w:cstheme="minorBidi"/>
          <w:noProof/>
          <w:kern w:val="2"/>
          <w:sz w:val="21"/>
        </w:rPr>
      </w:pPr>
      <w:hyperlink w:anchor="_Toc40221459" w:history="1">
        <w:r w:rsidRPr="008A7483">
          <w:rPr>
            <w:rStyle w:val="af0"/>
            <w:noProof/>
          </w:rPr>
          <w:t>第</w:t>
        </w:r>
        <w:r w:rsidRPr="008A7483">
          <w:rPr>
            <w:rStyle w:val="af0"/>
            <w:rFonts w:ascii="Times New Roman" w:hAnsi="Times New Roman"/>
            <w:noProof/>
          </w:rPr>
          <w:t>3.2</w:t>
        </w:r>
        <w:r w:rsidRPr="008A7483">
          <w:rPr>
            <w:rStyle w:val="af0"/>
            <w:noProof/>
          </w:rPr>
          <w:t>节</w:t>
        </w:r>
        <w:r w:rsidRPr="008A7483">
          <w:rPr>
            <w:rStyle w:val="af0"/>
            <w:noProof/>
          </w:rPr>
          <w:t xml:space="preserve">  (</w:t>
        </w:r>
        <w:r w:rsidRPr="008A7483">
          <w:rPr>
            <w:rStyle w:val="af0"/>
            <w:noProof/>
          </w:rPr>
          <w:t>癫痫</w:t>
        </w:r>
        <w:r w:rsidRPr="008A7483">
          <w:rPr>
            <w:rStyle w:val="af0"/>
            <w:noProof/>
          </w:rPr>
          <w:t>)</w:t>
        </w:r>
        <w:r w:rsidRPr="008A7483">
          <w:rPr>
            <w:rStyle w:val="af0"/>
            <w:noProof/>
          </w:rPr>
          <w:t>脑电信号预处理</w:t>
        </w:r>
        <w:r>
          <w:rPr>
            <w:noProof/>
            <w:webHidden/>
          </w:rPr>
          <w:tab/>
        </w:r>
        <w:r>
          <w:rPr>
            <w:noProof/>
            <w:webHidden/>
          </w:rPr>
          <w:fldChar w:fldCharType="begin"/>
        </w:r>
        <w:r>
          <w:rPr>
            <w:noProof/>
            <w:webHidden/>
          </w:rPr>
          <w:instrText xml:space="preserve"> PAGEREF _Toc40221459 \h </w:instrText>
        </w:r>
        <w:r>
          <w:rPr>
            <w:noProof/>
            <w:webHidden/>
          </w:rPr>
        </w:r>
        <w:r>
          <w:rPr>
            <w:noProof/>
            <w:webHidden/>
          </w:rPr>
          <w:fldChar w:fldCharType="separate"/>
        </w:r>
        <w:r>
          <w:rPr>
            <w:noProof/>
            <w:webHidden/>
          </w:rPr>
          <w:t>12</w:t>
        </w:r>
        <w:r>
          <w:rPr>
            <w:noProof/>
            <w:webHidden/>
          </w:rPr>
          <w:fldChar w:fldCharType="end"/>
        </w:r>
      </w:hyperlink>
    </w:p>
    <w:p w14:paraId="25E65E96" w14:textId="7FFECF1D" w:rsidR="00A0312E" w:rsidRDefault="00A0312E">
      <w:pPr>
        <w:pStyle w:val="TOC3"/>
        <w:tabs>
          <w:tab w:val="right" w:leader="dot" w:pos="8834"/>
        </w:tabs>
        <w:rPr>
          <w:rFonts w:eastAsiaTheme="minorEastAsia" w:cstheme="minorBidi"/>
          <w:noProof/>
          <w:kern w:val="2"/>
          <w:sz w:val="21"/>
        </w:rPr>
      </w:pPr>
      <w:hyperlink w:anchor="_Toc40221460" w:history="1">
        <w:r w:rsidRPr="008A7483">
          <w:rPr>
            <w:rStyle w:val="af0"/>
            <w:rFonts w:ascii="Times New Roman" w:hAnsi="Times New Roman"/>
            <w:noProof/>
          </w:rPr>
          <w:t>3.2.1</w:t>
        </w:r>
        <w:r w:rsidRPr="008A7483">
          <w:rPr>
            <w:rStyle w:val="af0"/>
            <w:noProof/>
          </w:rPr>
          <w:t>、波恩大学癫痫脑电数据集</w:t>
        </w:r>
        <w:r>
          <w:rPr>
            <w:noProof/>
            <w:webHidden/>
          </w:rPr>
          <w:tab/>
        </w:r>
        <w:r>
          <w:rPr>
            <w:noProof/>
            <w:webHidden/>
          </w:rPr>
          <w:fldChar w:fldCharType="begin"/>
        </w:r>
        <w:r>
          <w:rPr>
            <w:noProof/>
            <w:webHidden/>
          </w:rPr>
          <w:instrText xml:space="preserve"> PAGEREF _Toc40221460 \h </w:instrText>
        </w:r>
        <w:r>
          <w:rPr>
            <w:noProof/>
            <w:webHidden/>
          </w:rPr>
        </w:r>
        <w:r>
          <w:rPr>
            <w:noProof/>
            <w:webHidden/>
          </w:rPr>
          <w:fldChar w:fldCharType="separate"/>
        </w:r>
        <w:r>
          <w:rPr>
            <w:noProof/>
            <w:webHidden/>
          </w:rPr>
          <w:t>12</w:t>
        </w:r>
        <w:r>
          <w:rPr>
            <w:noProof/>
            <w:webHidden/>
          </w:rPr>
          <w:fldChar w:fldCharType="end"/>
        </w:r>
      </w:hyperlink>
    </w:p>
    <w:p w14:paraId="11C7717E" w14:textId="57A0EB09" w:rsidR="00A0312E" w:rsidRDefault="00A0312E">
      <w:pPr>
        <w:pStyle w:val="TOC3"/>
        <w:tabs>
          <w:tab w:val="right" w:leader="dot" w:pos="8834"/>
        </w:tabs>
        <w:rPr>
          <w:rFonts w:eastAsiaTheme="minorEastAsia" w:cstheme="minorBidi"/>
          <w:noProof/>
          <w:kern w:val="2"/>
          <w:sz w:val="21"/>
        </w:rPr>
      </w:pPr>
      <w:hyperlink w:anchor="_Toc40221461" w:history="1">
        <w:r w:rsidRPr="008A7483">
          <w:rPr>
            <w:rStyle w:val="af0"/>
            <w:rFonts w:ascii="Times New Roman" w:hAnsi="Times New Roman"/>
            <w:noProof/>
          </w:rPr>
          <w:t>3.2.2</w:t>
        </w:r>
        <w:r w:rsidRPr="008A7483">
          <w:rPr>
            <w:rStyle w:val="af0"/>
            <w:noProof/>
          </w:rPr>
          <w:t>、</w:t>
        </w:r>
        <w:r w:rsidRPr="008A7483">
          <w:rPr>
            <w:rStyle w:val="af0"/>
            <w:rFonts w:ascii="Times New Roman" w:hAnsi="Times New Roman"/>
            <w:noProof/>
          </w:rPr>
          <w:t>CHB-MIT</w:t>
        </w:r>
        <w:r w:rsidRPr="008A7483">
          <w:rPr>
            <w:rStyle w:val="af0"/>
            <w:rFonts w:ascii="Times New Roman" w:hAnsi="Times New Roman"/>
            <w:noProof/>
          </w:rPr>
          <w:t>头皮脑电图数据库脑电数据集</w:t>
        </w:r>
        <w:r>
          <w:rPr>
            <w:noProof/>
            <w:webHidden/>
          </w:rPr>
          <w:tab/>
        </w:r>
        <w:r>
          <w:rPr>
            <w:noProof/>
            <w:webHidden/>
          </w:rPr>
          <w:fldChar w:fldCharType="begin"/>
        </w:r>
        <w:r>
          <w:rPr>
            <w:noProof/>
            <w:webHidden/>
          </w:rPr>
          <w:instrText xml:space="preserve"> PAGEREF _Toc40221461 \h </w:instrText>
        </w:r>
        <w:r>
          <w:rPr>
            <w:noProof/>
            <w:webHidden/>
          </w:rPr>
        </w:r>
        <w:r>
          <w:rPr>
            <w:noProof/>
            <w:webHidden/>
          </w:rPr>
          <w:fldChar w:fldCharType="separate"/>
        </w:r>
        <w:r>
          <w:rPr>
            <w:noProof/>
            <w:webHidden/>
          </w:rPr>
          <w:t>12</w:t>
        </w:r>
        <w:r>
          <w:rPr>
            <w:noProof/>
            <w:webHidden/>
          </w:rPr>
          <w:fldChar w:fldCharType="end"/>
        </w:r>
      </w:hyperlink>
    </w:p>
    <w:p w14:paraId="2B59AFD0" w14:textId="4714A377" w:rsidR="00A0312E" w:rsidRDefault="00A0312E">
      <w:pPr>
        <w:pStyle w:val="TOC2"/>
        <w:tabs>
          <w:tab w:val="right" w:leader="dot" w:pos="8834"/>
        </w:tabs>
        <w:rPr>
          <w:rFonts w:eastAsiaTheme="minorEastAsia" w:cstheme="minorBidi"/>
          <w:noProof/>
          <w:kern w:val="2"/>
          <w:sz w:val="21"/>
        </w:rPr>
      </w:pPr>
      <w:hyperlink w:anchor="_Toc40221462" w:history="1">
        <w:r w:rsidRPr="008A7483">
          <w:rPr>
            <w:rStyle w:val="af0"/>
            <w:noProof/>
          </w:rPr>
          <w:t>第</w:t>
        </w:r>
        <w:r w:rsidRPr="008A7483">
          <w:rPr>
            <w:rStyle w:val="af0"/>
            <w:rFonts w:ascii="Times New Roman" w:hAnsi="Times New Roman"/>
            <w:noProof/>
          </w:rPr>
          <w:t>3.3</w:t>
        </w:r>
        <w:r w:rsidRPr="008A7483">
          <w:rPr>
            <w:rStyle w:val="af0"/>
            <w:noProof/>
          </w:rPr>
          <w:t>节</w:t>
        </w:r>
        <w:r w:rsidRPr="008A7483">
          <w:rPr>
            <w:rStyle w:val="af0"/>
            <w:noProof/>
          </w:rPr>
          <w:t xml:space="preserve">  </w:t>
        </w:r>
        <w:r w:rsidRPr="008A7483">
          <w:rPr>
            <w:rStyle w:val="af0"/>
            <w:noProof/>
          </w:rPr>
          <w:t>小波变换理论介绍</w:t>
        </w:r>
        <w:r>
          <w:rPr>
            <w:noProof/>
            <w:webHidden/>
          </w:rPr>
          <w:tab/>
        </w:r>
        <w:r>
          <w:rPr>
            <w:noProof/>
            <w:webHidden/>
          </w:rPr>
          <w:fldChar w:fldCharType="begin"/>
        </w:r>
        <w:r>
          <w:rPr>
            <w:noProof/>
            <w:webHidden/>
          </w:rPr>
          <w:instrText xml:space="preserve"> PAGEREF _Toc40221462 \h </w:instrText>
        </w:r>
        <w:r>
          <w:rPr>
            <w:noProof/>
            <w:webHidden/>
          </w:rPr>
        </w:r>
        <w:r>
          <w:rPr>
            <w:noProof/>
            <w:webHidden/>
          </w:rPr>
          <w:fldChar w:fldCharType="separate"/>
        </w:r>
        <w:r>
          <w:rPr>
            <w:noProof/>
            <w:webHidden/>
          </w:rPr>
          <w:t>13</w:t>
        </w:r>
        <w:r>
          <w:rPr>
            <w:noProof/>
            <w:webHidden/>
          </w:rPr>
          <w:fldChar w:fldCharType="end"/>
        </w:r>
      </w:hyperlink>
    </w:p>
    <w:p w14:paraId="2ABA8B84" w14:textId="3CF670DB" w:rsidR="00A0312E" w:rsidRDefault="00A0312E">
      <w:pPr>
        <w:pStyle w:val="TOC2"/>
        <w:tabs>
          <w:tab w:val="right" w:leader="dot" w:pos="8834"/>
        </w:tabs>
        <w:rPr>
          <w:rFonts w:eastAsiaTheme="minorEastAsia" w:cstheme="minorBidi"/>
          <w:noProof/>
          <w:kern w:val="2"/>
          <w:sz w:val="21"/>
        </w:rPr>
      </w:pPr>
      <w:hyperlink w:anchor="_Toc40221463" w:history="1">
        <w:r w:rsidRPr="008A7483">
          <w:rPr>
            <w:rStyle w:val="af0"/>
            <w:noProof/>
          </w:rPr>
          <w:t>第</w:t>
        </w:r>
        <w:r w:rsidRPr="008A7483">
          <w:rPr>
            <w:rStyle w:val="af0"/>
            <w:rFonts w:ascii="Times New Roman" w:hAnsi="Times New Roman"/>
            <w:noProof/>
          </w:rPr>
          <w:t>3.4</w:t>
        </w:r>
        <w:r w:rsidRPr="008A7483">
          <w:rPr>
            <w:rStyle w:val="af0"/>
            <w:noProof/>
          </w:rPr>
          <w:t>节</w:t>
        </w:r>
        <w:r w:rsidRPr="008A7483">
          <w:rPr>
            <w:rStyle w:val="af0"/>
            <w:noProof/>
          </w:rPr>
          <w:t xml:space="preserve">  </w:t>
        </w:r>
        <w:r w:rsidRPr="008A7483">
          <w:rPr>
            <w:rStyle w:val="af0"/>
            <w:noProof/>
          </w:rPr>
          <w:t>由离散小波变换进行脑电特征提取</w:t>
        </w:r>
        <w:r>
          <w:rPr>
            <w:noProof/>
            <w:webHidden/>
          </w:rPr>
          <w:tab/>
        </w:r>
        <w:r>
          <w:rPr>
            <w:noProof/>
            <w:webHidden/>
          </w:rPr>
          <w:fldChar w:fldCharType="begin"/>
        </w:r>
        <w:r>
          <w:rPr>
            <w:noProof/>
            <w:webHidden/>
          </w:rPr>
          <w:instrText xml:space="preserve"> PAGEREF _Toc40221463 \h </w:instrText>
        </w:r>
        <w:r>
          <w:rPr>
            <w:noProof/>
            <w:webHidden/>
          </w:rPr>
        </w:r>
        <w:r>
          <w:rPr>
            <w:noProof/>
            <w:webHidden/>
          </w:rPr>
          <w:fldChar w:fldCharType="separate"/>
        </w:r>
        <w:r>
          <w:rPr>
            <w:noProof/>
            <w:webHidden/>
          </w:rPr>
          <w:t>15</w:t>
        </w:r>
        <w:r>
          <w:rPr>
            <w:noProof/>
            <w:webHidden/>
          </w:rPr>
          <w:fldChar w:fldCharType="end"/>
        </w:r>
      </w:hyperlink>
    </w:p>
    <w:p w14:paraId="51870F55" w14:textId="3413036F" w:rsidR="00A0312E" w:rsidRDefault="00A0312E">
      <w:pPr>
        <w:pStyle w:val="TOC2"/>
        <w:tabs>
          <w:tab w:val="right" w:leader="dot" w:pos="8834"/>
        </w:tabs>
        <w:rPr>
          <w:rFonts w:eastAsiaTheme="minorEastAsia" w:cstheme="minorBidi"/>
          <w:noProof/>
          <w:kern w:val="2"/>
          <w:sz w:val="21"/>
        </w:rPr>
      </w:pPr>
      <w:hyperlink w:anchor="_Toc40221464" w:history="1">
        <w:r w:rsidRPr="008A7483">
          <w:rPr>
            <w:rStyle w:val="af0"/>
            <w:noProof/>
          </w:rPr>
          <w:t>第</w:t>
        </w:r>
        <w:r w:rsidRPr="008A7483">
          <w:rPr>
            <w:rStyle w:val="af0"/>
            <w:rFonts w:ascii="Times New Roman" w:hAnsi="Times New Roman"/>
            <w:noProof/>
          </w:rPr>
          <w:t>3.5</w:t>
        </w:r>
        <w:r w:rsidRPr="008A7483">
          <w:rPr>
            <w:rStyle w:val="af0"/>
            <w:noProof/>
          </w:rPr>
          <w:t>节</w:t>
        </w:r>
        <w:r w:rsidRPr="008A7483">
          <w:rPr>
            <w:rStyle w:val="af0"/>
            <w:noProof/>
          </w:rPr>
          <w:t xml:space="preserve">  </w:t>
        </w:r>
        <w:r w:rsidRPr="008A7483">
          <w:rPr>
            <w:rStyle w:val="af0"/>
            <w:noProof/>
          </w:rPr>
          <w:t>结果与分析</w:t>
        </w:r>
        <w:r>
          <w:rPr>
            <w:noProof/>
            <w:webHidden/>
          </w:rPr>
          <w:tab/>
        </w:r>
        <w:r>
          <w:rPr>
            <w:noProof/>
            <w:webHidden/>
          </w:rPr>
          <w:fldChar w:fldCharType="begin"/>
        </w:r>
        <w:r>
          <w:rPr>
            <w:noProof/>
            <w:webHidden/>
          </w:rPr>
          <w:instrText xml:space="preserve"> PAGEREF _Toc40221464 \h </w:instrText>
        </w:r>
        <w:r>
          <w:rPr>
            <w:noProof/>
            <w:webHidden/>
          </w:rPr>
        </w:r>
        <w:r>
          <w:rPr>
            <w:noProof/>
            <w:webHidden/>
          </w:rPr>
          <w:fldChar w:fldCharType="separate"/>
        </w:r>
        <w:r>
          <w:rPr>
            <w:noProof/>
            <w:webHidden/>
          </w:rPr>
          <w:t>24</w:t>
        </w:r>
        <w:r>
          <w:rPr>
            <w:noProof/>
            <w:webHidden/>
          </w:rPr>
          <w:fldChar w:fldCharType="end"/>
        </w:r>
      </w:hyperlink>
    </w:p>
    <w:p w14:paraId="45641B8D" w14:textId="48B68227" w:rsidR="00A0312E" w:rsidRDefault="00A0312E">
      <w:pPr>
        <w:pStyle w:val="TOC1"/>
        <w:rPr>
          <w:rFonts w:asciiTheme="minorHAnsi" w:eastAsiaTheme="minorEastAsia" w:hAnsiTheme="minorHAnsi" w:cstheme="minorBidi"/>
          <w:b w:val="0"/>
          <w:noProof/>
          <w:sz w:val="21"/>
          <w:szCs w:val="22"/>
        </w:rPr>
      </w:pPr>
      <w:hyperlink w:anchor="_Toc40221465" w:history="1">
        <w:r w:rsidRPr="008A7483">
          <w:rPr>
            <w:rStyle w:val="af0"/>
            <w:noProof/>
          </w:rPr>
          <w:t>第</w:t>
        </w:r>
        <w:r w:rsidRPr="008A7483">
          <w:rPr>
            <w:rStyle w:val="af0"/>
            <w:noProof/>
          </w:rPr>
          <w:t>4</w:t>
        </w:r>
        <w:r w:rsidRPr="008A7483">
          <w:rPr>
            <w:rStyle w:val="af0"/>
            <w:noProof/>
          </w:rPr>
          <w:t>章</w:t>
        </w:r>
        <w:r w:rsidRPr="008A7483">
          <w:rPr>
            <w:rStyle w:val="af0"/>
            <w:noProof/>
          </w:rPr>
          <w:t xml:space="preserve">  </w:t>
        </w:r>
        <w:r w:rsidRPr="008A7483">
          <w:rPr>
            <w:rStyle w:val="af0"/>
            <w:noProof/>
          </w:rPr>
          <w:t>基于多种机器学习算法的癫痫脑电信号分类</w:t>
        </w:r>
        <w:r>
          <w:rPr>
            <w:noProof/>
            <w:webHidden/>
          </w:rPr>
          <w:tab/>
        </w:r>
        <w:r>
          <w:rPr>
            <w:noProof/>
            <w:webHidden/>
          </w:rPr>
          <w:fldChar w:fldCharType="begin"/>
        </w:r>
        <w:r>
          <w:rPr>
            <w:noProof/>
            <w:webHidden/>
          </w:rPr>
          <w:instrText xml:space="preserve"> PAGEREF _Toc40221465 \h </w:instrText>
        </w:r>
        <w:r>
          <w:rPr>
            <w:noProof/>
            <w:webHidden/>
          </w:rPr>
        </w:r>
        <w:r>
          <w:rPr>
            <w:noProof/>
            <w:webHidden/>
          </w:rPr>
          <w:fldChar w:fldCharType="separate"/>
        </w:r>
        <w:r>
          <w:rPr>
            <w:noProof/>
            <w:webHidden/>
          </w:rPr>
          <w:t>24</w:t>
        </w:r>
        <w:r>
          <w:rPr>
            <w:noProof/>
            <w:webHidden/>
          </w:rPr>
          <w:fldChar w:fldCharType="end"/>
        </w:r>
      </w:hyperlink>
    </w:p>
    <w:p w14:paraId="2C81CABD" w14:textId="25D059A7" w:rsidR="00A0312E" w:rsidRDefault="00A0312E">
      <w:pPr>
        <w:pStyle w:val="TOC2"/>
        <w:tabs>
          <w:tab w:val="right" w:leader="dot" w:pos="8834"/>
        </w:tabs>
        <w:rPr>
          <w:rFonts w:eastAsiaTheme="minorEastAsia" w:cstheme="minorBidi"/>
          <w:noProof/>
          <w:kern w:val="2"/>
          <w:sz w:val="21"/>
        </w:rPr>
      </w:pPr>
      <w:hyperlink w:anchor="_Toc40221466" w:history="1">
        <w:r w:rsidRPr="008A7483">
          <w:rPr>
            <w:rStyle w:val="af0"/>
            <w:noProof/>
          </w:rPr>
          <w:t>第</w:t>
        </w:r>
        <w:r w:rsidRPr="008A7483">
          <w:rPr>
            <w:rStyle w:val="af0"/>
            <w:rFonts w:ascii="Times New Roman" w:hAnsi="Times New Roman"/>
            <w:noProof/>
          </w:rPr>
          <w:t>4.1</w:t>
        </w:r>
        <w:r w:rsidRPr="008A7483">
          <w:rPr>
            <w:rStyle w:val="af0"/>
            <w:noProof/>
          </w:rPr>
          <w:t>节</w:t>
        </w:r>
        <w:r w:rsidRPr="008A7483">
          <w:rPr>
            <w:rStyle w:val="af0"/>
            <w:noProof/>
          </w:rPr>
          <w:t xml:space="preserve">  </w:t>
        </w:r>
        <w:r w:rsidRPr="008A7483">
          <w:rPr>
            <w:rStyle w:val="af0"/>
            <w:noProof/>
          </w:rPr>
          <w:t>支持向量机</w:t>
        </w:r>
        <w:r>
          <w:rPr>
            <w:noProof/>
            <w:webHidden/>
          </w:rPr>
          <w:tab/>
        </w:r>
        <w:r>
          <w:rPr>
            <w:noProof/>
            <w:webHidden/>
          </w:rPr>
          <w:fldChar w:fldCharType="begin"/>
        </w:r>
        <w:r>
          <w:rPr>
            <w:noProof/>
            <w:webHidden/>
          </w:rPr>
          <w:instrText xml:space="preserve"> PAGEREF _Toc40221466 \h </w:instrText>
        </w:r>
        <w:r>
          <w:rPr>
            <w:noProof/>
            <w:webHidden/>
          </w:rPr>
        </w:r>
        <w:r>
          <w:rPr>
            <w:noProof/>
            <w:webHidden/>
          </w:rPr>
          <w:fldChar w:fldCharType="separate"/>
        </w:r>
        <w:r>
          <w:rPr>
            <w:noProof/>
            <w:webHidden/>
          </w:rPr>
          <w:t>24</w:t>
        </w:r>
        <w:r>
          <w:rPr>
            <w:noProof/>
            <w:webHidden/>
          </w:rPr>
          <w:fldChar w:fldCharType="end"/>
        </w:r>
      </w:hyperlink>
    </w:p>
    <w:p w14:paraId="0A4B7853" w14:textId="05148D00" w:rsidR="00A0312E" w:rsidRDefault="00A0312E">
      <w:pPr>
        <w:pStyle w:val="TOC2"/>
        <w:tabs>
          <w:tab w:val="right" w:leader="dot" w:pos="8834"/>
        </w:tabs>
        <w:rPr>
          <w:rFonts w:eastAsiaTheme="minorEastAsia" w:cstheme="minorBidi"/>
          <w:noProof/>
          <w:kern w:val="2"/>
          <w:sz w:val="21"/>
        </w:rPr>
      </w:pPr>
      <w:hyperlink w:anchor="_Toc40221467" w:history="1">
        <w:r w:rsidRPr="008A7483">
          <w:rPr>
            <w:rStyle w:val="af0"/>
            <w:noProof/>
          </w:rPr>
          <w:t>第</w:t>
        </w:r>
        <w:r w:rsidRPr="008A7483">
          <w:rPr>
            <w:rStyle w:val="af0"/>
            <w:rFonts w:ascii="Times New Roman" w:hAnsi="Times New Roman"/>
            <w:noProof/>
          </w:rPr>
          <w:t>4.2</w:t>
        </w:r>
        <w:r w:rsidRPr="008A7483">
          <w:rPr>
            <w:rStyle w:val="af0"/>
            <w:noProof/>
          </w:rPr>
          <w:t>节</w:t>
        </w:r>
        <w:r w:rsidRPr="008A7483">
          <w:rPr>
            <w:rStyle w:val="af0"/>
            <w:noProof/>
          </w:rPr>
          <w:t xml:space="preserve">  </w:t>
        </w:r>
        <w:r w:rsidRPr="008A7483">
          <w:rPr>
            <w:rStyle w:val="af0"/>
            <w:rFonts w:ascii="Times New Roman" w:hAnsi="Times New Roman"/>
            <w:noProof/>
          </w:rPr>
          <w:t>K</w:t>
        </w:r>
        <w:r w:rsidRPr="008A7483">
          <w:rPr>
            <w:rStyle w:val="af0"/>
            <w:noProof/>
          </w:rPr>
          <w:t>最近邻算法</w:t>
        </w:r>
        <w:r>
          <w:rPr>
            <w:noProof/>
            <w:webHidden/>
          </w:rPr>
          <w:tab/>
        </w:r>
        <w:r>
          <w:rPr>
            <w:noProof/>
            <w:webHidden/>
          </w:rPr>
          <w:fldChar w:fldCharType="begin"/>
        </w:r>
        <w:r>
          <w:rPr>
            <w:noProof/>
            <w:webHidden/>
          </w:rPr>
          <w:instrText xml:space="preserve"> PAGEREF _Toc40221467 \h </w:instrText>
        </w:r>
        <w:r>
          <w:rPr>
            <w:noProof/>
            <w:webHidden/>
          </w:rPr>
        </w:r>
        <w:r>
          <w:rPr>
            <w:noProof/>
            <w:webHidden/>
          </w:rPr>
          <w:fldChar w:fldCharType="separate"/>
        </w:r>
        <w:r>
          <w:rPr>
            <w:noProof/>
            <w:webHidden/>
          </w:rPr>
          <w:t>25</w:t>
        </w:r>
        <w:r>
          <w:rPr>
            <w:noProof/>
            <w:webHidden/>
          </w:rPr>
          <w:fldChar w:fldCharType="end"/>
        </w:r>
      </w:hyperlink>
    </w:p>
    <w:p w14:paraId="0C53BC75" w14:textId="5D2B9747" w:rsidR="00A0312E" w:rsidRDefault="00A0312E">
      <w:pPr>
        <w:pStyle w:val="TOC2"/>
        <w:tabs>
          <w:tab w:val="right" w:leader="dot" w:pos="8834"/>
        </w:tabs>
        <w:rPr>
          <w:rFonts w:eastAsiaTheme="minorEastAsia" w:cstheme="minorBidi"/>
          <w:noProof/>
          <w:kern w:val="2"/>
          <w:sz w:val="21"/>
        </w:rPr>
      </w:pPr>
      <w:hyperlink w:anchor="_Toc40221468" w:history="1">
        <w:r w:rsidRPr="008A7483">
          <w:rPr>
            <w:rStyle w:val="af0"/>
            <w:noProof/>
          </w:rPr>
          <w:t>第</w:t>
        </w:r>
        <w:r w:rsidRPr="008A7483">
          <w:rPr>
            <w:rStyle w:val="af0"/>
            <w:rFonts w:ascii="Times New Roman" w:hAnsi="Times New Roman"/>
            <w:noProof/>
          </w:rPr>
          <w:t>4.3</w:t>
        </w:r>
        <w:r w:rsidRPr="008A7483">
          <w:rPr>
            <w:rStyle w:val="af0"/>
            <w:noProof/>
          </w:rPr>
          <w:t>节</w:t>
        </w:r>
        <w:r w:rsidRPr="008A7483">
          <w:rPr>
            <w:rStyle w:val="af0"/>
            <w:noProof/>
          </w:rPr>
          <w:t xml:space="preserve">  </w:t>
        </w:r>
        <w:r w:rsidRPr="008A7483">
          <w:rPr>
            <w:rStyle w:val="af0"/>
            <w:noProof/>
          </w:rPr>
          <w:t>决策树</w:t>
        </w:r>
        <w:r>
          <w:rPr>
            <w:noProof/>
            <w:webHidden/>
          </w:rPr>
          <w:tab/>
        </w:r>
        <w:r>
          <w:rPr>
            <w:noProof/>
            <w:webHidden/>
          </w:rPr>
          <w:fldChar w:fldCharType="begin"/>
        </w:r>
        <w:r>
          <w:rPr>
            <w:noProof/>
            <w:webHidden/>
          </w:rPr>
          <w:instrText xml:space="preserve"> PAGEREF _Toc40221468 \h </w:instrText>
        </w:r>
        <w:r>
          <w:rPr>
            <w:noProof/>
            <w:webHidden/>
          </w:rPr>
        </w:r>
        <w:r>
          <w:rPr>
            <w:noProof/>
            <w:webHidden/>
          </w:rPr>
          <w:fldChar w:fldCharType="separate"/>
        </w:r>
        <w:r>
          <w:rPr>
            <w:noProof/>
            <w:webHidden/>
          </w:rPr>
          <w:t>25</w:t>
        </w:r>
        <w:r>
          <w:rPr>
            <w:noProof/>
            <w:webHidden/>
          </w:rPr>
          <w:fldChar w:fldCharType="end"/>
        </w:r>
      </w:hyperlink>
    </w:p>
    <w:p w14:paraId="03717FBE" w14:textId="493BC679" w:rsidR="00A0312E" w:rsidRDefault="00A0312E">
      <w:pPr>
        <w:pStyle w:val="TOC1"/>
        <w:rPr>
          <w:rFonts w:asciiTheme="minorHAnsi" w:eastAsiaTheme="minorEastAsia" w:hAnsiTheme="minorHAnsi" w:cstheme="minorBidi"/>
          <w:b w:val="0"/>
          <w:noProof/>
          <w:sz w:val="21"/>
          <w:szCs w:val="22"/>
        </w:rPr>
      </w:pPr>
      <w:hyperlink w:anchor="_Toc40221469" w:history="1">
        <w:r w:rsidRPr="008A7483">
          <w:rPr>
            <w:rStyle w:val="af0"/>
            <w:noProof/>
          </w:rPr>
          <w:t>第</w:t>
        </w:r>
        <w:r w:rsidRPr="008A7483">
          <w:rPr>
            <w:rStyle w:val="af0"/>
            <w:noProof/>
          </w:rPr>
          <w:t>5</w:t>
        </w:r>
        <w:r w:rsidRPr="008A7483">
          <w:rPr>
            <w:rStyle w:val="af0"/>
            <w:noProof/>
          </w:rPr>
          <w:t>章</w:t>
        </w:r>
        <w:r w:rsidRPr="008A7483">
          <w:rPr>
            <w:rStyle w:val="af0"/>
            <w:noProof/>
          </w:rPr>
          <w:t xml:space="preserve">  </w:t>
        </w:r>
        <w:r w:rsidRPr="008A7483">
          <w:rPr>
            <w:rStyle w:val="af0"/>
            <w:noProof/>
          </w:rPr>
          <w:t>集成学习</w:t>
        </w:r>
        <w:r>
          <w:rPr>
            <w:noProof/>
            <w:webHidden/>
          </w:rPr>
          <w:tab/>
        </w:r>
        <w:r>
          <w:rPr>
            <w:noProof/>
            <w:webHidden/>
          </w:rPr>
          <w:fldChar w:fldCharType="begin"/>
        </w:r>
        <w:r>
          <w:rPr>
            <w:noProof/>
            <w:webHidden/>
          </w:rPr>
          <w:instrText xml:space="preserve"> PAGEREF _Toc40221469 \h </w:instrText>
        </w:r>
        <w:r>
          <w:rPr>
            <w:noProof/>
            <w:webHidden/>
          </w:rPr>
        </w:r>
        <w:r>
          <w:rPr>
            <w:noProof/>
            <w:webHidden/>
          </w:rPr>
          <w:fldChar w:fldCharType="separate"/>
        </w:r>
        <w:r>
          <w:rPr>
            <w:noProof/>
            <w:webHidden/>
          </w:rPr>
          <w:t>26</w:t>
        </w:r>
        <w:r>
          <w:rPr>
            <w:noProof/>
            <w:webHidden/>
          </w:rPr>
          <w:fldChar w:fldCharType="end"/>
        </w:r>
      </w:hyperlink>
    </w:p>
    <w:p w14:paraId="343E4815" w14:textId="220780A8" w:rsidR="00A0312E" w:rsidRDefault="00A0312E">
      <w:pPr>
        <w:pStyle w:val="TOC2"/>
        <w:tabs>
          <w:tab w:val="right" w:leader="dot" w:pos="8834"/>
        </w:tabs>
        <w:rPr>
          <w:rFonts w:eastAsiaTheme="minorEastAsia" w:cstheme="minorBidi"/>
          <w:noProof/>
          <w:kern w:val="2"/>
          <w:sz w:val="21"/>
        </w:rPr>
      </w:pPr>
      <w:hyperlink w:anchor="_Toc40221470" w:history="1">
        <w:r w:rsidRPr="008A7483">
          <w:rPr>
            <w:rStyle w:val="af0"/>
            <w:noProof/>
          </w:rPr>
          <w:t>第</w:t>
        </w:r>
        <w:r w:rsidRPr="008A7483">
          <w:rPr>
            <w:rStyle w:val="af0"/>
            <w:rFonts w:ascii="Times New Roman" w:hAnsi="Times New Roman"/>
            <w:noProof/>
          </w:rPr>
          <w:t>5.1</w:t>
        </w:r>
        <w:r w:rsidRPr="008A7483">
          <w:rPr>
            <w:rStyle w:val="af0"/>
            <w:noProof/>
          </w:rPr>
          <w:t>节</w:t>
        </w:r>
        <w:r w:rsidRPr="008A7483">
          <w:rPr>
            <w:rStyle w:val="af0"/>
            <w:noProof/>
          </w:rPr>
          <w:t xml:space="preserve">  </w:t>
        </w:r>
        <w:r w:rsidRPr="008A7483">
          <w:rPr>
            <w:rStyle w:val="af0"/>
            <w:noProof/>
          </w:rPr>
          <w:t>支持集成学习理论介绍</w:t>
        </w:r>
        <w:r>
          <w:rPr>
            <w:noProof/>
            <w:webHidden/>
          </w:rPr>
          <w:tab/>
        </w:r>
        <w:r>
          <w:rPr>
            <w:noProof/>
            <w:webHidden/>
          </w:rPr>
          <w:fldChar w:fldCharType="begin"/>
        </w:r>
        <w:r>
          <w:rPr>
            <w:noProof/>
            <w:webHidden/>
          </w:rPr>
          <w:instrText xml:space="preserve"> PAGEREF _Toc40221470 \h </w:instrText>
        </w:r>
        <w:r>
          <w:rPr>
            <w:noProof/>
            <w:webHidden/>
          </w:rPr>
        </w:r>
        <w:r>
          <w:rPr>
            <w:noProof/>
            <w:webHidden/>
          </w:rPr>
          <w:fldChar w:fldCharType="separate"/>
        </w:r>
        <w:r>
          <w:rPr>
            <w:noProof/>
            <w:webHidden/>
          </w:rPr>
          <w:t>26</w:t>
        </w:r>
        <w:r>
          <w:rPr>
            <w:noProof/>
            <w:webHidden/>
          </w:rPr>
          <w:fldChar w:fldCharType="end"/>
        </w:r>
      </w:hyperlink>
    </w:p>
    <w:p w14:paraId="54601FF9" w14:textId="5E421A0D" w:rsidR="00A0312E" w:rsidRDefault="00A0312E">
      <w:pPr>
        <w:pStyle w:val="TOC2"/>
        <w:tabs>
          <w:tab w:val="right" w:leader="dot" w:pos="8834"/>
        </w:tabs>
        <w:rPr>
          <w:rFonts w:eastAsiaTheme="minorEastAsia" w:cstheme="minorBidi"/>
          <w:noProof/>
          <w:kern w:val="2"/>
          <w:sz w:val="21"/>
        </w:rPr>
      </w:pPr>
      <w:hyperlink w:anchor="_Toc40221471" w:history="1">
        <w:r w:rsidRPr="008A7483">
          <w:rPr>
            <w:rStyle w:val="af0"/>
            <w:noProof/>
          </w:rPr>
          <w:t>第</w:t>
        </w:r>
        <w:r w:rsidRPr="008A7483">
          <w:rPr>
            <w:rStyle w:val="af0"/>
            <w:rFonts w:ascii="Times New Roman" w:hAnsi="Times New Roman"/>
            <w:noProof/>
          </w:rPr>
          <w:t>5.2</w:t>
        </w:r>
        <w:r w:rsidRPr="008A7483">
          <w:rPr>
            <w:rStyle w:val="af0"/>
            <w:noProof/>
          </w:rPr>
          <w:t>节</w:t>
        </w:r>
        <w:r w:rsidRPr="008A7483">
          <w:rPr>
            <w:rStyle w:val="af0"/>
            <w:noProof/>
          </w:rPr>
          <w:t xml:space="preserve">  </w:t>
        </w:r>
        <w:r w:rsidRPr="008A7483">
          <w:rPr>
            <w:rStyle w:val="af0"/>
            <w:noProof/>
          </w:rPr>
          <w:t>集成学习</w:t>
        </w:r>
        <w:r w:rsidRPr="008A7483">
          <w:rPr>
            <w:rStyle w:val="af0"/>
            <w:rFonts w:ascii="Times New Roman" w:hAnsi="Times New Roman"/>
            <w:noProof/>
          </w:rPr>
          <w:t>1</w:t>
        </w:r>
        <w:r>
          <w:rPr>
            <w:noProof/>
            <w:webHidden/>
          </w:rPr>
          <w:tab/>
        </w:r>
        <w:r>
          <w:rPr>
            <w:noProof/>
            <w:webHidden/>
          </w:rPr>
          <w:fldChar w:fldCharType="begin"/>
        </w:r>
        <w:r>
          <w:rPr>
            <w:noProof/>
            <w:webHidden/>
          </w:rPr>
          <w:instrText xml:space="preserve"> PAGEREF _Toc40221471 \h </w:instrText>
        </w:r>
        <w:r>
          <w:rPr>
            <w:noProof/>
            <w:webHidden/>
          </w:rPr>
        </w:r>
        <w:r>
          <w:rPr>
            <w:noProof/>
            <w:webHidden/>
          </w:rPr>
          <w:fldChar w:fldCharType="separate"/>
        </w:r>
        <w:r>
          <w:rPr>
            <w:noProof/>
            <w:webHidden/>
          </w:rPr>
          <w:t>27</w:t>
        </w:r>
        <w:r>
          <w:rPr>
            <w:noProof/>
            <w:webHidden/>
          </w:rPr>
          <w:fldChar w:fldCharType="end"/>
        </w:r>
      </w:hyperlink>
    </w:p>
    <w:p w14:paraId="06B78534" w14:textId="3E29B3F9" w:rsidR="00A0312E" w:rsidRDefault="00A0312E">
      <w:pPr>
        <w:pStyle w:val="TOC2"/>
        <w:tabs>
          <w:tab w:val="right" w:leader="dot" w:pos="8834"/>
        </w:tabs>
        <w:rPr>
          <w:rFonts w:eastAsiaTheme="minorEastAsia" w:cstheme="minorBidi"/>
          <w:noProof/>
          <w:kern w:val="2"/>
          <w:sz w:val="21"/>
        </w:rPr>
      </w:pPr>
      <w:hyperlink w:anchor="_Toc40221472" w:history="1">
        <w:r w:rsidRPr="008A7483">
          <w:rPr>
            <w:rStyle w:val="af0"/>
            <w:noProof/>
          </w:rPr>
          <w:t>第</w:t>
        </w:r>
        <w:r w:rsidRPr="008A7483">
          <w:rPr>
            <w:rStyle w:val="af0"/>
            <w:rFonts w:ascii="Times New Roman" w:hAnsi="Times New Roman"/>
            <w:noProof/>
          </w:rPr>
          <w:t>5.3</w:t>
        </w:r>
        <w:r w:rsidRPr="008A7483">
          <w:rPr>
            <w:rStyle w:val="af0"/>
            <w:noProof/>
          </w:rPr>
          <w:t>节</w:t>
        </w:r>
        <w:r w:rsidRPr="008A7483">
          <w:rPr>
            <w:rStyle w:val="af0"/>
            <w:noProof/>
          </w:rPr>
          <w:t xml:space="preserve">  </w:t>
        </w:r>
        <w:r w:rsidRPr="008A7483">
          <w:rPr>
            <w:rStyle w:val="af0"/>
            <w:noProof/>
          </w:rPr>
          <w:t>集成学习</w:t>
        </w:r>
        <w:r w:rsidRPr="008A7483">
          <w:rPr>
            <w:rStyle w:val="af0"/>
            <w:rFonts w:ascii="Times New Roman" w:hAnsi="Times New Roman"/>
            <w:noProof/>
          </w:rPr>
          <w:t>2</w:t>
        </w:r>
        <w:r>
          <w:rPr>
            <w:noProof/>
            <w:webHidden/>
          </w:rPr>
          <w:tab/>
        </w:r>
        <w:r>
          <w:rPr>
            <w:noProof/>
            <w:webHidden/>
          </w:rPr>
          <w:fldChar w:fldCharType="begin"/>
        </w:r>
        <w:r>
          <w:rPr>
            <w:noProof/>
            <w:webHidden/>
          </w:rPr>
          <w:instrText xml:space="preserve"> PAGEREF _Toc40221472 \h </w:instrText>
        </w:r>
        <w:r>
          <w:rPr>
            <w:noProof/>
            <w:webHidden/>
          </w:rPr>
        </w:r>
        <w:r>
          <w:rPr>
            <w:noProof/>
            <w:webHidden/>
          </w:rPr>
          <w:fldChar w:fldCharType="separate"/>
        </w:r>
        <w:r>
          <w:rPr>
            <w:noProof/>
            <w:webHidden/>
          </w:rPr>
          <w:t>28</w:t>
        </w:r>
        <w:r>
          <w:rPr>
            <w:noProof/>
            <w:webHidden/>
          </w:rPr>
          <w:fldChar w:fldCharType="end"/>
        </w:r>
      </w:hyperlink>
    </w:p>
    <w:p w14:paraId="497DC507" w14:textId="04FEB7D0" w:rsidR="00A0312E" w:rsidRDefault="00A0312E">
      <w:pPr>
        <w:pStyle w:val="TOC1"/>
        <w:rPr>
          <w:rFonts w:asciiTheme="minorHAnsi" w:eastAsiaTheme="minorEastAsia" w:hAnsiTheme="minorHAnsi" w:cstheme="minorBidi"/>
          <w:b w:val="0"/>
          <w:noProof/>
          <w:sz w:val="21"/>
          <w:szCs w:val="22"/>
        </w:rPr>
      </w:pPr>
      <w:hyperlink w:anchor="_Toc40221473" w:history="1">
        <w:r w:rsidRPr="008A7483">
          <w:rPr>
            <w:rStyle w:val="af0"/>
            <w:noProof/>
          </w:rPr>
          <w:t>结</w:t>
        </w:r>
        <w:r w:rsidRPr="008A7483">
          <w:rPr>
            <w:rStyle w:val="af0"/>
            <w:noProof/>
          </w:rPr>
          <w:t xml:space="preserve">  </w:t>
        </w:r>
        <w:r w:rsidRPr="008A7483">
          <w:rPr>
            <w:rStyle w:val="af0"/>
            <w:noProof/>
          </w:rPr>
          <w:t>论</w:t>
        </w:r>
        <w:r>
          <w:rPr>
            <w:noProof/>
            <w:webHidden/>
          </w:rPr>
          <w:tab/>
        </w:r>
        <w:r>
          <w:rPr>
            <w:noProof/>
            <w:webHidden/>
          </w:rPr>
          <w:fldChar w:fldCharType="begin"/>
        </w:r>
        <w:r>
          <w:rPr>
            <w:noProof/>
            <w:webHidden/>
          </w:rPr>
          <w:instrText xml:space="preserve"> PAGEREF _Toc40221473 \h </w:instrText>
        </w:r>
        <w:r>
          <w:rPr>
            <w:noProof/>
            <w:webHidden/>
          </w:rPr>
        </w:r>
        <w:r>
          <w:rPr>
            <w:noProof/>
            <w:webHidden/>
          </w:rPr>
          <w:fldChar w:fldCharType="separate"/>
        </w:r>
        <w:r>
          <w:rPr>
            <w:noProof/>
            <w:webHidden/>
          </w:rPr>
          <w:t>28</w:t>
        </w:r>
        <w:r>
          <w:rPr>
            <w:noProof/>
            <w:webHidden/>
          </w:rPr>
          <w:fldChar w:fldCharType="end"/>
        </w:r>
      </w:hyperlink>
    </w:p>
    <w:p w14:paraId="78FC6CAA" w14:textId="6498C6B0" w:rsidR="00A0312E" w:rsidRDefault="00A0312E">
      <w:pPr>
        <w:pStyle w:val="TOC1"/>
        <w:rPr>
          <w:rFonts w:asciiTheme="minorHAnsi" w:eastAsiaTheme="minorEastAsia" w:hAnsiTheme="minorHAnsi" w:cstheme="minorBidi"/>
          <w:b w:val="0"/>
          <w:noProof/>
          <w:sz w:val="21"/>
          <w:szCs w:val="22"/>
        </w:rPr>
      </w:pPr>
      <w:hyperlink w:anchor="_Toc40221474" w:history="1">
        <w:r w:rsidRPr="008A7483">
          <w:rPr>
            <w:rStyle w:val="af0"/>
            <w:noProof/>
          </w:rPr>
          <w:t>参考文献</w:t>
        </w:r>
        <w:r>
          <w:rPr>
            <w:noProof/>
            <w:webHidden/>
          </w:rPr>
          <w:tab/>
        </w:r>
        <w:r>
          <w:rPr>
            <w:noProof/>
            <w:webHidden/>
          </w:rPr>
          <w:fldChar w:fldCharType="begin"/>
        </w:r>
        <w:r>
          <w:rPr>
            <w:noProof/>
            <w:webHidden/>
          </w:rPr>
          <w:instrText xml:space="preserve"> PAGEREF _Toc40221474 \h </w:instrText>
        </w:r>
        <w:r>
          <w:rPr>
            <w:noProof/>
            <w:webHidden/>
          </w:rPr>
        </w:r>
        <w:r>
          <w:rPr>
            <w:noProof/>
            <w:webHidden/>
          </w:rPr>
          <w:fldChar w:fldCharType="separate"/>
        </w:r>
        <w:r>
          <w:rPr>
            <w:noProof/>
            <w:webHidden/>
          </w:rPr>
          <w:t>29</w:t>
        </w:r>
        <w:r>
          <w:rPr>
            <w:noProof/>
            <w:webHidden/>
          </w:rPr>
          <w:fldChar w:fldCharType="end"/>
        </w:r>
      </w:hyperlink>
    </w:p>
    <w:p w14:paraId="06E1AEC5" w14:textId="67E84794" w:rsidR="00A0312E" w:rsidRDefault="00A0312E">
      <w:pPr>
        <w:pStyle w:val="TOC1"/>
        <w:rPr>
          <w:rFonts w:asciiTheme="minorHAnsi" w:eastAsiaTheme="minorEastAsia" w:hAnsiTheme="minorHAnsi" w:cstheme="minorBidi"/>
          <w:b w:val="0"/>
          <w:noProof/>
          <w:sz w:val="21"/>
          <w:szCs w:val="22"/>
        </w:rPr>
      </w:pPr>
      <w:hyperlink w:anchor="_Toc40221475" w:history="1">
        <w:r w:rsidRPr="008A7483">
          <w:rPr>
            <w:rStyle w:val="af0"/>
            <w:noProof/>
          </w:rPr>
          <w:t>致</w:t>
        </w:r>
        <w:r w:rsidRPr="008A7483">
          <w:rPr>
            <w:rStyle w:val="af0"/>
            <w:noProof/>
          </w:rPr>
          <w:t xml:space="preserve">  </w:t>
        </w:r>
        <w:r w:rsidRPr="008A7483">
          <w:rPr>
            <w:rStyle w:val="af0"/>
            <w:noProof/>
          </w:rPr>
          <w:t>谢</w:t>
        </w:r>
        <w:r>
          <w:rPr>
            <w:noProof/>
            <w:webHidden/>
          </w:rPr>
          <w:tab/>
        </w:r>
        <w:r>
          <w:rPr>
            <w:noProof/>
            <w:webHidden/>
          </w:rPr>
          <w:fldChar w:fldCharType="begin"/>
        </w:r>
        <w:r>
          <w:rPr>
            <w:noProof/>
            <w:webHidden/>
          </w:rPr>
          <w:instrText xml:space="preserve"> PAGEREF _Toc40221475 \h </w:instrText>
        </w:r>
        <w:r>
          <w:rPr>
            <w:noProof/>
            <w:webHidden/>
          </w:rPr>
        </w:r>
        <w:r>
          <w:rPr>
            <w:noProof/>
            <w:webHidden/>
          </w:rPr>
          <w:fldChar w:fldCharType="separate"/>
        </w:r>
        <w:r>
          <w:rPr>
            <w:noProof/>
            <w:webHidden/>
          </w:rPr>
          <w:t>31</w:t>
        </w:r>
        <w:r>
          <w:rPr>
            <w:noProof/>
            <w:webHidden/>
          </w:rPr>
          <w:fldChar w:fldCharType="end"/>
        </w:r>
      </w:hyperlink>
    </w:p>
    <w:p w14:paraId="050B6C0A" w14:textId="1AFA7C88" w:rsidR="005F7F15" w:rsidRPr="00B46023" w:rsidRDefault="00573900" w:rsidP="00400A70">
      <w:pPr>
        <w:spacing w:beforeLines="100" w:before="312" w:line="440" w:lineRule="atLeast"/>
        <w:jc w:val="center"/>
        <w:rPr>
          <w:color w:val="000000"/>
          <w:sz w:val="28"/>
          <w:szCs w:val="28"/>
        </w:rPr>
      </w:pPr>
      <w:r>
        <w:rPr>
          <w:rFonts w:eastAsia="黑体" w:hAnsi="黑体"/>
          <w:bCs/>
          <w:sz w:val="28"/>
          <w:szCs w:val="28"/>
        </w:rPr>
        <w:fldChar w:fldCharType="end"/>
      </w:r>
      <w:r w:rsidR="00400A70" w:rsidRPr="00B46023">
        <w:rPr>
          <w:color w:val="000000"/>
          <w:sz w:val="28"/>
          <w:szCs w:val="28"/>
        </w:rPr>
        <w:t xml:space="preserve"> </w:t>
      </w:r>
    </w:p>
    <w:p w14:paraId="223C78ED" w14:textId="77777777" w:rsidR="00B652BD" w:rsidRPr="00B46023" w:rsidRDefault="00B652BD" w:rsidP="00B652BD">
      <w:pPr>
        <w:spacing w:line="440" w:lineRule="atLeast"/>
        <w:rPr>
          <w:color w:val="000000"/>
          <w:sz w:val="28"/>
          <w:szCs w:val="28"/>
        </w:rPr>
      </w:pPr>
    </w:p>
    <w:p w14:paraId="04F7E5E8" w14:textId="77777777" w:rsidR="005F7F15" w:rsidRPr="00B46023" w:rsidRDefault="002A1603" w:rsidP="00F4241B">
      <w:pPr>
        <w:spacing w:line="440" w:lineRule="atLeast"/>
        <w:rPr>
          <w:b/>
          <w:bCs/>
          <w:sz w:val="30"/>
          <w:szCs w:val="30"/>
        </w:rPr>
      </w:pPr>
      <w:r w:rsidRPr="00B46023">
        <w:rPr>
          <w:b/>
          <w:bCs/>
          <w:sz w:val="30"/>
          <w:szCs w:val="30"/>
        </w:rPr>
        <w:lastRenderedPageBreak/>
        <w:t>注：</w:t>
      </w:r>
    </w:p>
    <w:p w14:paraId="353BA589" w14:textId="77777777" w:rsidR="002A1603" w:rsidRPr="00B46023" w:rsidRDefault="002A1603" w:rsidP="00F4241B">
      <w:pPr>
        <w:spacing w:line="440" w:lineRule="atLeast"/>
        <w:rPr>
          <w:bCs/>
          <w:sz w:val="24"/>
        </w:rPr>
      </w:pPr>
      <w:r w:rsidRPr="00B46023">
        <w:rPr>
          <w:bCs/>
          <w:sz w:val="24"/>
        </w:rPr>
        <w:t>1</w:t>
      </w:r>
      <w:r w:rsidRPr="00B46023">
        <w:rPr>
          <w:bCs/>
          <w:sz w:val="24"/>
        </w:rPr>
        <w:t>、每章标题字体（黑体，四号，加粗）</w:t>
      </w:r>
    </w:p>
    <w:p w14:paraId="4C4A51B6" w14:textId="77777777" w:rsidR="00344A5D" w:rsidRPr="00B46023" w:rsidRDefault="002A1603" w:rsidP="00344A5D">
      <w:pPr>
        <w:spacing w:line="440" w:lineRule="atLeast"/>
        <w:rPr>
          <w:bCs/>
          <w:sz w:val="24"/>
        </w:rPr>
      </w:pPr>
      <w:r w:rsidRPr="00B46023">
        <w:rPr>
          <w:bCs/>
          <w:sz w:val="24"/>
        </w:rPr>
        <w:t>2</w:t>
      </w:r>
      <w:r w:rsidRPr="00B46023">
        <w:rPr>
          <w:bCs/>
          <w:sz w:val="24"/>
        </w:rPr>
        <w:t>、每节标题及三级小标题字体（宋体，四号）</w:t>
      </w:r>
    </w:p>
    <w:p w14:paraId="5A2D7DE5" w14:textId="77777777" w:rsidR="00344A5D" w:rsidRPr="00B46023" w:rsidRDefault="00344A5D" w:rsidP="00344A5D">
      <w:pPr>
        <w:spacing w:line="440" w:lineRule="atLeast"/>
        <w:jc w:val="left"/>
        <w:rPr>
          <w:bCs/>
          <w:sz w:val="24"/>
        </w:rPr>
      </w:pPr>
      <w:r w:rsidRPr="00B46023">
        <w:rPr>
          <w:bCs/>
          <w:sz w:val="24"/>
        </w:rPr>
        <w:t>3</w:t>
      </w:r>
      <w:r w:rsidRPr="00B46023">
        <w:rPr>
          <w:bCs/>
          <w:sz w:val="24"/>
        </w:rPr>
        <w:t>、前言在第</w:t>
      </w:r>
      <w:r w:rsidRPr="00B46023">
        <w:rPr>
          <w:bCs/>
          <w:sz w:val="24"/>
        </w:rPr>
        <w:t>1</w:t>
      </w:r>
      <w:r w:rsidRPr="00B46023">
        <w:rPr>
          <w:bCs/>
          <w:sz w:val="24"/>
        </w:rPr>
        <w:t>章前。结论、参考文献、致谢不单独成章。</w:t>
      </w:r>
    </w:p>
    <w:p w14:paraId="1E439EAC" w14:textId="77777777" w:rsidR="00452250" w:rsidRDefault="00452250" w:rsidP="009562A0">
      <w:pPr>
        <w:spacing w:beforeLines="100" w:before="312" w:afterLines="50" w:after="156" w:line="440" w:lineRule="atLeast"/>
        <w:jc w:val="center"/>
        <w:rPr>
          <w:bCs/>
          <w:sz w:val="24"/>
        </w:rPr>
        <w:sectPr w:rsidR="00452250"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232AF637" w14:textId="71CC3A0E" w:rsidR="005F7F15" w:rsidRPr="00B46023" w:rsidRDefault="005F7F15" w:rsidP="00C14F68">
      <w:pPr>
        <w:pStyle w:val="12"/>
      </w:pPr>
      <w:bookmarkStart w:id="1" w:name="_Toc40221441"/>
      <w:r w:rsidRPr="00B46023">
        <w:lastRenderedPageBreak/>
        <w:t>前</w:t>
      </w:r>
      <w:r w:rsidRPr="00B46023">
        <w:t xml:space="preserve"> </w:t>
      </w:r>
      <w:r w:rsidR="005177B4" w:rsidRPr="00B46023">
        <w:t xml:space="preserve"> </w:t>
      </w:r>
      <w:r w:rsidRPr="00B46023">
        <w:t>言</w:t>
      </w:r>
      <w:bookmarkEnd w:id="1"/>
    </w:p>
    <w:p w14:paraId="42346BA1" w14:textId="77777777" w:rsidR="00462D8E"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w:t>
      </w:r>
    </w:p>
    <w:p w14:paraId="7011DC8C" w14:textId="77777777" w:rsidR="00EC6D08"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XXXXXXXXXXXXXXXXXXXXXXXXXXXXXXXXXXXXXXXXXXXXXXXXXXXXXXXXXXXXXXXXXXXXXXXXXXXXXXXXXXXXXXXXXXXXXXXXXXXXXXXXXXXXXXXXXXXXXXXXXXXXXXXXXXXXXXXXXXXXXXXXXXXXXXXXXXXXXXXXXXXXXXXXXXXXXXXXXXXXXXXXXXXXXXXXXXXXXXXXXXXXXXXXXXXXX</w:t>
      </w:r>
      <w:r w:rsidRPr="00B46023">
        <w:rPr>
          <w:sz w:val="24"/>
        </w:rPr>
        <w:t>（宋体，小四，固定值</w:t>
      </w:r>
      <w:r w:rsidRPr="00B46023">
        <w:rPr>
          <w:sz w:val="24"/>
        </w:rPr>
        <w:t>22</w:t>
      </w:r>
      <w:r w:rsidRPr="00B46023">
        <w:rPr>
          <w:sz w:val="24"/>
        </w:rPr>
        <w:t>磅</w:t>
      </w:r>
      <w:r w:rsidR="00445390" w:rsidRPr="00B46023">
        <w:rPr>
          <w:sz w:val="24"/>
        </w:rPr>
        <w:t>，首行缩进</w:t>
      </w:r>
      <w:r w:rsidR="00445390" w:rsidRPr="00B46023">
        <w:rPr>
          <w:sz w:val="24"/>
        </w:rPr>
        <w:t>2</w:t>
      </w:r>
      <w:r w:rsidR="00445390" w:rsidRPr="00B46023">
        <w:rPr>
          <w:sz w:val="24"/>
        </w:rPr>
        <w:t>字符</w:t>
      </w:r>
      <w:r w:rsidRPr="00B46023">
        <w:rPr>
          <w:sz w:val="24"/>
        </w:rPr>
        <w:t>）</w:t>
      </w:r>
    </w:p>
    <w:p w14:paraId="7846D7A0" w14:textId="77777777" w:rsidR="00EC6D08" w:rsidRPr="00B46023" w:rsidRDefault="00EC6D08" w:rsidP="00EC6D08">
      <w:pPr>
        <w:spacing w:beforeLines="50" w:before="156" w:line="440" w:lineRule="exact"/>
        <w:ind w:firstLineChars="200" w:firstLine="480"/>
        <w:rPr>
          <w:sz w:val="24"/>
        </w:rPr>
      </w:pPr>
    </w:p>
    <w:p w14:paraId="50CAFD33" w14:textId="3EDC0865" w:rsidR="005F7F15" w:rsidRPr="00BE48E2" w:rsidRDefault="005F7F15" w:rsidP="00C14F68">
      <w:pPr>
        <w:pStyle w:val="12"/>
      </w:pPr>
      <w:r w:rsidRPr="00B46023">
        <w:rPr>
          <w:sz w:val="24"/>
        </w:rPr>
        <w:br w:type="page"/>
      </w:r>
      <w:bookmarkStart w:id="2" w:name="_Toc40221442"/>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02E1164" w:rsidR="005F7F15" w:rsidRPr="00B46023" w:rsidRDefault="005F7F15" w:rsidP="00C14F68">
      <w:pPr>
        <w:pStyle w:val="22"/>
      </w:pPr>
      <w:bookmarkStart w:id="4" w:name="_Toc40221443"/>
      <w:bookmarkEnd w:id="3"/>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4"/>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r w:rsidR="00DF2D4C">
        <w:rPr>
          <w:rFonts w:hint="eastAsia"/>
          <w:sz w:val="24"/>
        </w:rPr>
        <w:t>脑结构异常和脑功能的损伤时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533AE68C"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1C1B3F">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通过黏黏的导电胶安装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5" w:name="_Toc40221444"/>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5"/>
    </w:p>
    <w:p w14:paraId="77332C5D" w14:textId="313EE40C" w:rsidR="006C4A4C" w:rsidRDefault="00F5413B"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6C4A4C">
        <w:rPr>
          <w:color w:val="000000"/>
          <w:kern w:val="0"/>
          <w:sz w:val="24"/>
          <w:vertAlign w:val="superscript"/>
        </w:rPr>
        <w:fldChar w:fldCharType="begin"/>
      </w:r>
      <w:r w:rsidR="006C4A4C">
        <w:rPr>
          <w:color w:val="000000"/>
          <w:kern w:val="0"/>
          <w:sz w:val="24"/>
          <w:vertAlign w:val="superscript"/>
        </w:rPr>
        <w:instrText xml:space="preserve"> REF _Ref37343979 \r \h#"  \* MERGEFORMAT </w:instrText>
      </w:r>
      <w:r w:rsidR="006C4A4C">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_Ref37359402 \r \h  \* MERGEFORMAT </w:instrText>
      </w:r>
      <w:r w:rsidR="006C4A4C">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vanish/>
          <w:color w:val="000000"/>
          <w:kern w:val="0"/>
          <w:sz w:val="24"/>
          <w:vertAlign w:val="superscript"/>
        </w:rPr>
        <w:fldChar w:fldCharType="begin"/>
      </w:r>
      <w:r w:rsidR="006C4A4C">
        <w:rPr>
          <w:vanish/>
          <w:color w:val="000000"/>
          <w:kern w:val="0"/>
          <w:sz w:val="24"/>
          <w:vertAlign w:val="superscript"/>
        </w:rPr>
        <w:instrText xml:space="preserve"> REF _Ref37359402 \r \h  \* MERGEFORMAT </w:instrText>
      </w:r>
      <w:r w:rsidR="006C4A4C">
        <w:rPr>
          <w:vanish/>
          <w:color w:val="000000"/>
          <w:kern w:val="0"/>
          <w:sz w:val="24"/>
          <w:vertAlign w:val="superscript"/>
        </w:rPr>
        <w:fldChar w:fldCharType="separate"/>
      </w:r>
      <w:r w:rsidR="001C1B3F">
        <w:rPr>
          <w:rFonts w:hint="eastAsia"/>
          <w:b/>
          <w:bCs/>
          <w:vanish/>
          <w:color w:val="000000"/>
          <w:kern w:val="0"/>
          <w:sz w:val="24"/>
          <w:vertAlign w:val="superscript"/>
        </w:rPr>
        <w:t>错误</w:t>
      </w:r>
      <w:r w:rsidR="001C1B3F">
        <w:rPr>
          <w:rFonts w:hint="eastAsia"/>
          <w:b/>
          <w:bCs/>
          <w:vanish/>
          <w:color w:val="000000"/>
          <w:kern w:val="0"/>
          <w:sz w:val="24"/>
          <w:vertAlign w:val="superscript"/>
        </w:rPr>
        <w:t>!</w:t>
      </w:r>
      <w:r w:rsidR="001C1B3F">
        <w:rPr>
          <w:rFonts w:hint="eastAsia"/>
          <w:b/>
          <w:bCs/>
          <w:vanish/>
          <w:color w:val="000000"/>
          <w:kern w:val="0"/>
          <w:sz w:val="24"/>
          <w:vertAlign w:val="superscript"/>
        </w:rPr>
        <w:t>未找到引用源。</w:t>
      </w:r>
      <w:r w:rsidR="006C4A4C">
        <w:rPr>
          <w:vanish/>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_Ref37359727 \r \h#"0]"  \* MERGEFORMAT </w:instrText>
      </w:r>
      <w:r w:rsidR="006C4A4C">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rFonts w:hint="eastAsia"/>
          <w:color w:val="000000"/>
          <w:kern w:val="0"/>
          <w:sz w:val="24"/>
        </w:rPr>
        <w:t>。</w:t>
      </w:r>
    </w:p>
    <w:p w14:paraId="0139E121" w14:textId="7EC6C958"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王海玉等人对其进行了总结，例如在时域上的方差分析、直方图分析等，在频域上的频谱分析、全息谱分析等方法</w:t>
      </w:r>
      <w:r>
        <w:rPr>
          <w:color w:val="000000"/>
          <w:kern w:val="0"/>
          <w:sz w:val="24"/>
          <w:vertAlign w:val="superscript"/>
        </w:rPr>
        <w:fldChar w:fldCharType="begin"/>
      </w:r>
      <w:r>
        <w:rPr>
          <w:color w:val="000000"/>
          <w:kern w:val="0"/>
          <w:sz w:val="24"/>
          <w:vertAlign w:val="superscript"/>
        </w:rPr>
        <w:instrText xml:space="preserve"> REF _Ref37407510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Pr>
          <w:color w:val="000000"/>
          <w:kern w:val="0"/>
          <w:sz w:val="24"/>
          <w:vertAlign w:val="superscript"/>
        </w:rPr>
        <w:fldChar w:fldCharType="begin"/>
      </w:r>
      <w:r>
        <w:rPr>
          <w:color w:val="000000"/>
          <w:kern w:val="0"/>
          <w:sz w:val="24"/>
          <w:vertAlign w:val="superscript"/>
        </w:rPr>
        <w:instrText xml:space="preserve"> REF _Ref37368387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Pr>
          <w:color w:val="000000"/>
          <w:kern w:val="0"/>
          <w:sz w:val="24"/>
          <w:vertAlign w:val="superscript"/>
        </w:rPr>
        <w:fldChar w:fldCharType="begin"/>
      </w:r>
      <w:r>
        <w:rPr>
          <w:color w:val="000000"/>
          <w:kern w:val="0"/>
          <w:sz w:val="24"/>
          <w:vertAlign w:val="superscript"/>
        </w:rPr>
        <w:instrText xml:space="preserve"> REF _Ref37364918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，王海玉等人也指出</w:t>
      </w:r>
      <w:r>
        <w:rPr>
          <w:color w:val="000000"/>
          <w:kern w:val="0"/>
          <w:sz w:val="24"/>
        </w:rPr>
        <w:t>Lyapunov</w:t>
      </w:r>
      <w:r>
        <w:rPr>
          <w:rFonts w:hint="eastAsia"/>
          <w:color w:val="000000"/>
          <w:kern w:val="0"/>
          <w:sz w:val="24"/>
        </w:rPr>
        <w:t>指数、复杂度、样本熵、近似熵等都是目前研究脑电主要的非线性方法</w:t>
      </w:r>
      <w:r>
        <w:rPr>
          <w:color w:val="000000"/>
          <w:kern w:val="0"/>
          <w:sz w:val="24"/>
          <w:vertAlign w:val="superscript"/>
        </w:rPr>
        <w:fldChar w:fldCharType="begin"/>
      </w:r>
      <w:r>
        <w:rPr>
          <w:color w:val="000000"/>
          <w:kern w:val="0"/>
          <w:sz w:val="24"/>
          <w:vertAlign w:val="superscript"/>
        </w:rPr>
        <w:instrText xml:space="preserve"> REF _Ref37366602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247E4D7C" w14:textId="1F45A70A"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Pr>
          <w:color w:val="000000"/>
          <w:kern w:val="0"/>
          <w:sz w:val="24"/>
          <w:vertAlign w:val="superscript"/>
        </w:rPr>
        <w:fldChar w:fldCharType="begin"/>
      </w:r>
      <w:r>
        <w:rPr>
          <w:color w:val="000000"/>
          <w:kern w:val="0"/>
          <w:sz w:val="24"/>
          <w:vertAlign w:val="superscript"/>
        </w:rPr>
        <w:instrText xml:space="preserve"> REF _Ref37357090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t xml:space="preserve"> </w:t>
      </w:r>
      <w:r>
        <w:rPr>
          <w:rFonts w:hint="eastAsia"/>
          <w:color w:val="000000"/>
          <w:kern w:val="0"/>
          <w:sz w:val="24"/>
        </w:rPr>
        <w:t>。此论文最后得到了较高的分类精度，但</w:t>
      </w:r>
      <w:r>
        <w:rPr>
          <w:rFonts w:hint="eastAsia"/>
          <w:color w:val="000000"/>
          <w:kern w:val="0"/>
          <w:sz w:val="24"/>
        </w:rPr>
        <w:lastRenderedPageBreak/>
        <w:t>是脑电信号特征维数较大，达到了</w:t>
      </w:r>
      <w:r>
        <w:rPr>
          <w:color w:val="000000"/>
          <w:kern w:val="0"/>
          <w:sz w:val="24"/>
        </w:rPr>
        <w:t>22</w:t>
      </w:r>
      <w:r>
        <w:rPr>
          <w:rFonts w:hint="eastAsia"/>
          <w:color w:val="000000"/>
          <w:kern w:val="0"/>
          <w:sz w:val="24"/>
        </w:rPr>
        <w:t>维；且分类过程中消耗的时间也相对更多。</w:t>
      </w:r>
      <w:r>
        <w:rPr>
          <w:color w:val="000000"/>
          <w:kern w:val="0"/>
          <w:sz w:val="24"/>
        </w:rPr>
        <w:t>Yatindra Kumar</w:t>
      </w:r>
      <w:r>
        <w:rPr>
          <w:rFonts w:hint="eastAsia"/>
          <w:color w:val="000000"/>
          <w:kern w:val="0"/>
          <w:sz w:val="24"/>
        </w:rPr>
        <w:t>等人将脑电信号进行离散小波分解得到各个频带的小波系数后求取了相对小波能量和小波熵作为脑电信号的特征，由于小波熵能衡量信号的有序度和无序度，反映非线性信号潜在的动力学特性，因此对于区分癫痫脑电信号有着很好的效果</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Cheol Seung Yoo</w:t>
      </w:r>
      <w:r>
        <w:rPr>
          <w:rFonts w:hint="eastAsia"/>
          <w:color w:val="000000"/>
          <w:kern w:val="0"/>
          <w:sz w:val="24"/>
        </w:rPr>
        <w:t>等人发现在癫痫发作过程中脑电信号的样本熵值下降，在癫痫发作终止时达到最小值，癫痫发作终止后，样本熵迅速恢复到癫痫发作前的数值</w:t>
      </w:r>
      <w:r>
        <w:rPr>
          <w:color w:val="000000"/>
          <w:kern w:val="0"/>
          <w:sz w:val="24"/>
          <w:vertAlign w:val="superscript"/>
        </w:rPr>
        <w:fldChar w:fldCharType="begin"/>
      </w:r>
      <w:r>
        <w:rPr>
          <w:color w:val="000000"/>
          <w:kern w:val="0"/>
          <w:sz w:val="24"/>
          <w:vertAlign w:val="superscript"/>
        </w:rPr>
        <w:instrText xml:space="preserve"> REF _Ref37363814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等人将具有低计算复杂度的排列熵作为自动癫痫检测特征进行了可行性研究，最终对正常脑电和癫痫脑电信号取得了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Pr>
          <w:color w:val="000000"/>
          <w:kern w:val="0"/>
          <w:sz w:val="24"/>
          <w:vertAlign w:val="superscript"/>
        </w:rPr>
        <w:fldChar w:fldCharType="begin"/>
      </w:r>
      <w:r>
        <w:rPr>
          <w:color w:val="000000"/>
          <w:kern w:val="0"/>
          <w:sz w:val="24"/>
          <w:vertAlign w:val="superscript"/>
        </w:rPr>
        <w:instrText xml:space="preserve"> REF _Ref37364436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2A3723B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在对脑电信号进行特征提取后，由分类器根据特征向量进行分类。支持向量机作为一种监督学习算法，在分类和回归问题上被广泛地应用</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肖文卿等人将支持向量机用于对正常小鼠和癫痫小鼠分类，并选取径向基核函数，在融合了多种特征向量后，得到了99.80%的分类准确率</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。吕健和吴艳在各自的研究中分别采用网格搜索等方法对支持向量机中的核函数参数以及惩罚因子进行了优化</w:t>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，最后的结果也证明了其较好的性能及泛化能力。</w:t>
      </w:r>
    </w:p>
    <w:p w14:paraId="7886F16C" w14:textId="4A95FA6C"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，在此研究中，支持向量机的性能优于</w:t>
      </w:r>
      <w:r>
        <w:rPr>
          <w:color w:val="000000"/>
          <w:kern w:val="0"/>
          <w:sz w:val="24"/>
        </w:rPr>
        <w:t>KNN</w:t>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，这很可能是由于其</w:t>
      </w:r>
      <w:r>
        <w:rPr>
          <w:color w:val="000000"/>
          <w:kern w:val="0"/>
          <w:sz w:val="24"/>
        </w:rPr>
        <w:t>k</w:t>
      </w:r>
      <w:r>
        <w:rPr>
          <w:rFonts w:hint="eastAsia"/>
          <w:color w:val="000000"/>
          <w:kern w:val="0"/>
          <w:sz w:val="24"/>
        </w:rPr>
        <w:t>选取的过小，导致整体模型变得复杂，发生了过拟合。在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在一个大的训练集中花费较长时间寻找最近邻域的问题，他们采取了降维方法，但在最后对癫痫危险度分类中，使用</w:t>
      </w:r>
      <w:r>
        <w:rPr>
          <w:color w:val="000000"/>
          <w:kern w:val="0"/>
          <w:sz w:val="24"/>
        </w:rPr>
        <w:t>KNN</w:t>
      </w:r>
      <w:r>
        <w:rPr>
          <w:rFonts w:hint="eastAsia"/>
          <w:color w:val="000000"/>
          <w:kern w:val="0"/>
          <w:sz w:val="24"/>
        </w:rPr>
        <w:t>得到的准确度，灵敏度，特异性等指标较低，有待提高</w:t>
      </w:r>
      <w:r>
        <w:rPr>
          <w:color w:val="000000"/>
          <w:kern w:val="0"/>
          <w:sz w:val="24"/>
          <w:vertAlign w:val="superscript"/>
        </w:rPr>
        <w:fldChar w:fldCharType="begin"/>
      </w:r>
      <w:r>
        <w:rPr>
          <w:color w:val="000000"/>
          <w:kern w:val="0"/>
          <w:sz w:val="24"/>
          <w:vertAlign w:val="superscript"/>
        </w:rPr>
        <w:instrText xml:space="preserve"> REF _Ref37369044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6BE8A34C" w14:textId="12DF55D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r>
        <w:rPr>
          <w:color w:val="000000"/>
          <w:kern w:val="0"/>
          <w:sz w:val="24"/>
        </w:rPr>
        <w:t>Yatindra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fldChar w:fldCharType="separate"/>
      </w:r>
      <w:r w:rsidR="001C1B3F">
        <w:rPr>
          <w:rFonts w:hint="eastAsia"/>
          <w:b/>
          <w:bCs/>
          <w:color w:val="000000"/>
          <w:kern w:val="0"/>
          <w:sz w:val="24"/>
          <w:vertAlign w:val="superscript"/>
        </w:rPr>
        <w:t>错误</w:t>
      </w:r>
      <w:r w:rsidR="001C1B3F">
        <w:rPr>
          <w:rFonts w:hint="eastAsia"/>
          <w:b/>
          <w:bCs/>
          <w:color w:val="000000"/>
          <w:kern w:val="0"/>
          <w:sz w:val="24"/>
          <w:vertAlign w:val="superscript"/>
        </w:rPr>
        <w:t>!</w:t>
      </w:r>
      <w:r w:rsidR="001C1B3F">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，但是该方法在处理大容量癫痫样本数据时，收敛速度会极为缓慢，对</w:t>
      </w:r>
      <w:r>
        <w:rPr>
          <w:rFonts w:hint="eastAsia"/>
          <w:color w:val="000000"/>
          <w:kern w:val="0"/>
          <w:sz w:val="24"/>
        </w:rPr>
        <w:lastRenderedPageBreak/>
        <w:t>神经网络计算能力要求也十分苛刻，目前只能在最佳性能与计算复杂度间折衷考虑。</w:t>
      </w:r>
    </w:p>
    <w:p w14:paraId="12986DCE" w14:textId="56CD81C9" w:rsidR="00265B25" w:rsidRPr="006C4A4C" w:rsidRDefault="00265B25" w:rsidP="00F53DBF">
      <w:pPr>
        <w:spacing w:line="440" w:lineRule="atLeast"/>
        <w:ind w:firstLineChars="200" w:firstLine="480"/>
        <w:rPr>
          <w:sz w:val="24"/>
        </w:rPr>
      </w:pPr>
    </w:p>
    <w:p w14:paraId="7C548BAA" w14:textId="1A60B0A4" w:rsidR="00991ED7" w:rsidRDefault="00991ED7" w:rsidP="00991ED7">
      <w:pPr>
        <w:pStyle w:val="32"/>
      </w:pPr>
      <w:bookmarkStart w:id="6" w:name="_Toc40221445"/>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.1</w:t>
      </w:r>
      <w:r w:rsidRPr="00B46023">
        <w:rPr>
          <w:color w:val="000000"/>
        </w:rPr>
        <w:t>、</w:t>
      </w:r>
      <w:r w:rsidR="00B0630E">
        <w:rPr>
          <w:rFonts w:hint="eastAsia"/>
        </w:rPr>
        <w:t>癫痫脑电信号</w:t>
      </w:r>
      <w:r w:rsidR="00AD77B4">
        <w:rPr>
          <w:rFonts w:hint="eastAsia"/>
        </w:rPr>
        <w:t>特征提取研究现状</w:t>
      </w:r>
      <w:bookmarkEnd w:id="6"/>
    </w:p>
    <w:p w14:paraId="1E9159EC" w14:textId="755F8908" w:rsidR="009D4319" w:rsidRDefault="009D4319" w:rsidP="00F53DBF">
      <w:pPr>
        <w:spacing w:line="440" w:lineRule="atLeast"/>
        <w:ind w:firstLineChars="200" w:firstLine="480"/>
        <w:rPr>
          <w:sz w:val="24"/>
        </w:rPr>
      </w:pPr>
      <w:bookmarkStart w:id="7" w:name="_Hlk40037931"/>
      <w:r>
        <w:rPr>
          <w:rFonts w:hint="eastAsia"/>
          <w:sz w:val="24"/>
        </w:rPr>
        <w:t>分为两部分，</w:t>
      </w:r>
      <w:r w:rsidR="00A04897">
        <w:rPr>
          <w:rFonts w:hint="eastAsia"/>
          <w:sz w:val="24"/>
        </w:rPr>
        <w:t xml:space="preserve"> </w:t>
      </w:r>
    </w:p>
    <w:bookmarkEnd w:id="7"/>
    <w:p w14:paraId="16211345" w14:textId="62E55270" w:rsidR="00B653CE" w:rsidRPr="00B46023" w:rsidRDefault="00445390" w:rsidP="00F53DBF">
      <w:pPr>
        <w:spacing w:line="440" w:lineRule="atLeast"/>
        <w:ind w:firstLineChars="200" w:firstLine="480"/>
        <w:rPr>
          <w:sz w:val="24"/>
        </w:rPr>
      </w:pPr>
      <w:r w:rsidRPr="00B46023">
        <w:rPr>
          <w:sz w:val="24"/>
        </w:rPr>
        <w:t>XXXXXXXXXXXXXXXXXXXXXXXXXXXXXXXXXXXXXXXXXXXXXXXXXXXXXX</w:t>
      </w:r>
      <w:r w:rsidRPr="00B46023">
        <w:rPr>
          <w:sz w:val="24"/>
          <w:vertAlign w:val="superscript"/>
        </w:rPr>
        <w:t xml:space="preserve"> </w:t>
      </w:r>
      <w:r w:rsidR="00B653CE" w:rsidRPr="00B46023">
        <w:rPr>
          <w:sz w:val="24"/>
          <w:vertAlign w:val="superscript"/>
        </w:rPr>
        <w:t>[5]</w:t>
      </w:r>
      <w:r w:rsidR="00B653CE" w:rsidRPr="00B46023">
        <w:rPr>
          <w:rFonts w:hAnsi="宋体"/>
          <w:sz w:val="24"/>
        </w:rPr>
        <w:t>。</w:t>
      </w: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r w:rsidR="00B653CE" w:rsidRPr="00B46023">
        <w:rPr>
          <w:sz w:val="24"/>
          <w:vertAlign w:val="superscript"/>
        </w:rPr>
        <w:t xml:space="preserve"> </w:t>
      </w:r>
    </w:p>
    <w:p w14:paraId="558B1836" w14:textId="6F22A32B" w:rsidR="00445390" w:rsidRDefault="00445390" w:rsidP="00445390">
      <w:pPr>
        <w:spacing w:line="440" w:lineRule="atLeast"/>
        <w:ind w:firstLineChars="200" w:firstLine="480"/>
        <w:jc w:val="left"/>
        <w:rPr>
          <w:sz w:val="24"/>
        </w:rPr>
      </w:pPr>
      <w:r w:rsidRPr="00B46023">
        <w:rPr>
          <w:sz w:val="24"/>
        </w:rPr>
        <w:t>XXXXX</w:t>
      </w:r>
      <w:r w:rsidR="00B653CE" w:rsidRPr="00B46023">
        <w:rPr>
          <w:sz w:val="24"/>
          <w:vertAlign w:val="superscript"/>
        </w:rPr>
        <w:t>[9</w:t>
      </w:r>
      <w:r w:rsidRPr="00B46023">
        <w:rPr>
          <w:sz w:val="24"/>
          <w:vertAlign w:val="superscript"/>
        </w:rPr>
        <w:t>-12</w:t>
      </w:r>
      <w:r w:rsidR="00B653CE" w:rsidRPr="00B46023">
        <w:rPr>
          <w:sz w:val="24"/>
          <w:vertAlign w:val="superscript"/>
        </w:rPr>
        <w:t>]</w:t>
      </w:r>
      <w:r w:rsidRPr="00B46023">
        <w:rPr>
          <w:sz w:val="24"/>
        </w:rPr>
        <w:t>。</w:t>
      </w:r>
      <w:r w:rsidRPr="00B46023">
        <w:rPr>
          <w:sz w:val="24"/>
        </w:rPr>
        <w:t xml:space="preserve">    </w:t>
      </w:r>
    </w:p>
    <w:p w14:paraId="1EDA9A84" w14:textId="050CDE90" w:rsidR="00991ED7" w:rsidRPr="00B46023" w:rsidRDefault="00991ED7" w:rsidP="00B024B6">
      <w:pPr>
        <w:pStyle w:val="32"/>
      </w:pPr>
      <w:bookmarkStart w:id="8" w:name="_Toc40221446"/>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00B0630E">
        <w:rPr>
          <w:rFonts w:hint="eastAsia"/>
        </w:rPr>
        <w:t>癫痫脑电信号</w:t>
      </w:r>
      <w:r w:rsidR="009070AD">
        <w:rPr>
          <w:rFonts w:hint="eastAsia"/>
        </w:rPr>
        <w:t>分类算法研究现状</w:t>
      </w:r>
      <w:bookmarkEnd w:id="8"/>
    </w:p>
    <w:p w14:paraId="542CB046" w14:textId="21588724" w:rsidR="00B653CE" w:rsidRDefault="00445390" w:rsidP="00445390">
      <w:pPr>
        <w:spacing w:line="440" w:lineRule="atLeast"/>
        <w:ind w:firstLineChars="200" w:firstLine="480"/>
        <w:jc w:val="left"/>
        <w:rPr>
          <w:sz w:val="24"/>
        </w:rPr>
      </w:pPr>
      <w:r w:rsidRPr="00B46023">
        <w:rPr>
          <w:sz w:val="24"/>
        </w:rPr>
        <w:t>XXXXXXXXXXXXXXXXXXXXXXXXXXXXXXXXXXXXXXXXXXXXXXXXXXXXXXXXXX</w:t>
      </w:r>
      <w:r w:rsidRPr="00B46023">
        <w:rPr>
          <w:sz w:val="24"/>
          <w:vertAlign w:val="superscript"/>
        </w:rPr>
        <w:t xml:space="preserve"> </w:t>
      </w:r>
      <w:r w:rsidR="00B653CE" w:rsidRPr="00B46023">
        <w:rPr>
          <w:sz w:val="24"/>
          <w:vertAlign w:val="superscript"/>
        </w:rPr>
        <w:t>[</w:t>
      </w:r>
      <w:r w:rsidRPr="00B46023">
        <w:rPr>
          <w:sz w:val="24"/>
          <w:vertAlign w:val="superscript"/>
        </w:rPr>
        <w:t>12,16,18,20</w:t>
      </w:r>
      <w:r w:rsidR="00B653CE" w:rsidRPr="00B46023">
        <w:rPr>
          <w:sz w:val="24"/>
          <w:vertAlign w:val="superscript"/>
        </w:rPr>
        <w:t>]</w:t>
      </w:r>
      <w:r w:rsidRPr="00B46023">
        <w:rPr>
          <w:sz w:val="24"/>
        </w:rPr>
        <w:t>。</w:t>
      </w:r>
    </w:p>
    <w:p w14:paraId="5C452234" w14:textId="633E1295" w:rsidR="008C3F3E" w:rsidRDefault="008C3F3E" w:rsidP="00445390">
      <w:pPr>
        <w:spacing w:line="440" w:lineRule="atLeast"/>
        <w:ind w:firstLineChars="200" w:firstLine="480"/>
        <w:jc w:val="left"/>
        <w:rPr>
          <w:sz w:val="24"/>
        </w:rPr>
      </w:pPr>
    </w:p>
    <w:p w14:paraId="5F5BDB55" w14:textId="30CD7327" w:rsidR="008C3F3E" w:rsidRDefault="008C3F3E" w:rsidP="00445390">
      <w:pPr>
        <w:spacing w:line="440" w:lineRule="atLeast"/>
        <w:ind w:firstLineChars="200" w:firstLine="480"/>
        <w:jc w:val="left"/>
        <w:rPr>
          <w:sz w:val="24"/>
        </w:rPr>
      </w:pPr>
    </w:p>
    <w:p w14:paraId="54C75E55" w14:textId="1322A088" w:rsidR="008C3F3E" w:rsidRDefault="008C3F3E" w:rsidP="00445390">
      <w:pPr>
        <w:spacing w:line="440" w:lineRule="atLeast"/>
        <w:ind w:firstLineChars="200" w:firstLine="480"/>
        <w:jc w:val="left"/>
        <w:rPr>
          <w:sz w:val="24"/>
        </w:rPr>
      </w:pPr>
    </w:p>
    <w:p w14:paraId="327547D7" w14:textId="54791750" w:rsidR="008C3F3E" w:rsidRDefault="008C3F3E" w:rsidP="00445390">
      <w:pPr>
        <w:spacing w:line="440" w:lineRule="atLeast"/>
        <w:ind w:firstLineChars="200" w:firstLine="480"/>
        <w:jc w:val="left"/>
        <w:rPr>
          <w:sz w:val="24"/>
        </w:rPr>
      </w:pPr>
    </w:p>
    <w:p w14:paraId="44804190" w14:textId="7A5D277D" w:rsidR="008C3F3E" w:rsidRDefault="008C3F3E" w:rsidP="00445390">
      <w:pPr>
        <w:spacing w:line="440" w:lineRule="atLeast"/>
        <w:ind w:firstLineChars="200" w:firstLine="480"/>
        <w:jc w:val="left"/>
        <w:rPr>
          <w:sz w:val="24"/>
        </w:rPr>
      </w:pPr>
    </w:p>
    <w:p w14:paraId="62C0D168" w14:textId="77777777" w:rsidR="008C3F3E" w:rsidRPr="00B46023" w:rsidRDefault="008C3F3E" w:rsidP="00445390">
      <w:pPr>
        <w:spacing w:line="440" w:lineRule="atLeast"/>
        <w:ind w:firstLineChars="200" w:firstLine="480"/>
        <w:jc w:val="left"/>
        <w:rPr>
          <w:sz w:val="24"/>
        </w:rPr>
      </w:pPr>
    </w:p>
    <w:p w14:paraId="77ACB073" w14:textId="3A03728C" w:rsidR="00317FE7" w:rsidRPr="00DC7819" w:rsidRDefault="00097FDB" w:rsidP="00DC7819">
      <w:pPr>
        <w:pStyle w:val="22"/>
      </w:pPr>
      <w:bookmarkStart w:id="9" w:name="_Toc40221447"/>
      <w:r w:rsidRPr="00B46023">
        <w:t>第</w:t>
      </w:r>
      <w:r w:rsidRPr="00410239">
        <w:rPr>
          <w:rFonts w:ascii="Times New Roman" w:hAnsi="Times New Roman" w:cs="Times New Roman"/>
        </w:rPr>
        <w:t>1.</w:t>
      </w:r>
      <w:r>
        <w:rPr>
          <w:rFonts w:ascii="Times New Roman" w:hAnsi="Times New Roman" w:cs="Times New Roman" w:hint="eastAsia"/>
        </w:rPr>
        <w:t>3</w:t>
      </w:r>
      <w:r w:rsidRPr="00B46023">
        <w:t>节</w:t>
      </w:r>
      <w:r w:rsidRPr="00B46023">
        <w:t xml:space="preserve">  </w:t>
      </w:r>
      <w:r w:rsidR="00827B22">
        <w:rPr>
          <w:rFonts w:hint="eastAsia"/>
        </w:rPr>
        <w:t>本文的创新点与研究难点</w:t>
      </w:r>
      <w:bookmarkEnd w:id="9"/>
    </w:p>
    <w:p w14:paraId="4C879BD7" w14:textId="09D6B734" w:rsidR="004D7C75" w:rsidRDefault="00700AF6" w:rsidP="00522CCD">
      <w:pPr>
        <w:pStyle w:val="32"/>
        <w:numPr>
          <w:ilvl w:val="2"/>
          <w:numId w:val="20"/>
        </w:numPr>
      </w:pPr>
      <w:bookmarkStart w:id="10" w:name="_Hlk40110215"/>
      <w:bookmarkStart w:id="11" w:name="_Toc40221448"/>
      <w:r>
        <w:rPr>
          <w:rFonts w:hint="eastAsia"/>
        </w:rPr>
        <w:t>本文</w:t>
      </w:r>
      <w:r w:rsidRPr="00B46023">
        <w:t>的</w:t>
      </w:r>
      <w:r>
        <w:rPr>
          <w:rFonts w:hint="eastAsia"/>
        </w:rPr>
        <w:t>创新点</w:t>
      </w:r>
      <w:bookmarkEnd w:id="11"/>
    </w:p>
    <w:bookmarkEnd w:id="10"/>
    <w:p w14:paraId="097252A3" w14:textId="29784E2F" w:rsidR="004D7C75" w:rsidRPr="00522CCD" w:rsidRDefault="00522CCD" w:rsidP="00522CCD">
      <w:pPr>
        <w:spacing w:line="440" w:lineRule="atLeast"/>
        <w:ind w:firstLine="420"/>
        <w:rPr>
          <w:sz w:val="24"/>
        </w:rPr>
      </w:pPr>
      <w:r>
        <w:rPr>
          <w:rFonts w:hint="eastAsia"/>
          <w:sz w:val="24"/>
        </w:rPr>
        <w:t>(</w:t>
      </w:r>
      <w:r>
        <w:rPr>
          <w:sz w:val="24"/>
        </w:rPr>
        <w:t>1)</w:t>
      </w:r>
      <w:r w:rsidR="00134B20" w:rsidRPr="00522CCD">
        <w:rPr>
          <w:rFonts w:hint="eastAsia"/>
          <w:sz w:val="24"/>
        </w:rPr>
        <w:t>采用两个数据集进行了研究验证</w:t>
      </w:r>
      <w:r w:rsidR="004D7C75" w:rsidRPr="00522CCD">
        <w:rPr>
          <w:rFonts w:hint="eastAsia"/>
          <w:sz w:val="24"/>
        </w:rPr>
        <w:t xml:space="preserve"> </w:t>
      </w:r>
    </w:p>
    <w:p w14:paraId="4EBC1AAF" w14:textId="23BCD472" w:rsidR="008C3F3E" w:rsidRPr="003B4D3B" w:rsidRDefault="00134B20" w:rsidP="003B4D3B">
      <w:pPr>
        <w:ind w:firstLine="420"/>
        <w:rPr>
          <w:sz w:val="24"/>
        </w:rPr>
      </w:pPr>
      <w:r>
        <w:rPr>
          <w:rFonts w:hint="eastAsia"/>
          <w:sz w:val="24"/>
        </w:rPr>
        <w:t>在</w:t>
      </w:r>
      <w:r w:rsidR="008944F7">
        <w:rPr>
          <w:rFonts w:hint="eastAsia"/>
          <w:sz w:val="24"/>
        </w:rPr>
        <w:t>癫痫脑电信号</w:t>
      </w:r>
      <w:r w:rsidR="001073D3">
        <w:rPr>
          <w:rFonts w:hint="eastAsia"/>
          <w:sz w:val="24"/>
        </w:rPr>
        <w:t>的特征提取与</w:t>
      </w:r>
      <w:r w:rsidR="008944F7">
        <w:rPr>
          <w:rFonts w:hint="eastAsia"/>
          <w:sz w:val="24"/>
        </w:rPr>
        <w:t>分类这一领域的</w:t>
      </w:r>
      <w:r>
        <w:rPr>
          <w:rFonts w:hint="eastAsia"/>
          <w:sz w:val="24"/>
        </w:rPr>
        <w:t>过往研究之中，有很大一部分</w:t>
      </w:r>
      <w:r w:rsidR="008944F7">
        <w:rPr>
          <w:rFonts w:hint="eastAsia"/>
          <w:sz w:val="24"/>
        </w:rPr>
        <w:t>的研究都是针对</w:t>
      </w:r>
      <w:r w:rsidR="00DE2DB4">
        <w:rPr>
          <w:rFonts w:hint="eastAsia"/>
          <w:sz w:val="24"/>
        </w:rPr>
        <w:t>波恩大学癫痫脑电数据集这一单一数据集进行的</w:t>
      </w:r>
      <w:r w:rsidR="00946716">
        <w:rPr>
          <w:rFonts w:hint="eastAsia"/>
          <w:sz w:val="24"/>
        </w:rPr>
        <w:t>。但是</w:t>
      </w:r>
      <w:r w:rsidR="006B2BC7">
        <w:rPr>
          <w:rFonts w:hint="eastAsia"/>
          <w:sz w:val="24"/>
        </w:rPr>
        <w:t>考虑到</w:t>
      </w:r>
      <w:r w:rsidR="004E7406">
        <w:rPr>
          <w:rFonts w:hint="eastAsia"/>
          <w:sz w:val="24"/>
        </w:rPr>
        <w:t>如果仅仅针对该数据集</w:t>
      </w:r>
      <w:r w:rsidR="00776848">
        <w:rPr>
          <w:rFonts w:hint="eastAsia"/>
          <w:sz w:val="24"/>
        </w:rPr>
        <w:t>进行信号的预处理、特征提取和信号的分类，那么最终得到的结论</w:t>
      </w:r>
      <w:r w:rsidR="00477B4F">
        <w:rPr>
          <w:rFonts w:hint="eastAsia"/>
          <w:sz w:val="24"/>
        </w:rPr>
        <w:t>本身就不具备普遍性</w:t>
      </w:r>
      <w:r w:rsidR="005C3E91">
        <w:rPr>
          <w:rFonts w:hint="eastAsia"/>
          <w:sz w:val="24"/>
        </w:rPr>
        <w:t>。</w:t>
      </w:r>
      <w:r w:rsidR="002521E5">
        <w:rPr>
          <w:rFonts w:hint="eastAsia"/>
          <w:sz w:val="24"/>
        </w:rPr>
        <w:t>本文考虑到这一点后，除去</w:t>
      </w:r>
      <w:r w:rsidR="00CF4384">
        <w:rPr>
          <w:rFonts w:hint="eastAsia"/>
          <w:sz w:val="24"/>
        </w:rPr>
        <w:t>下载的波恩大学癫痫脑电数据集之外，</w:t>
      </w:r>
      <w:r w:rsidR="007E7409">
        <w:rPr>
          <w:rFonts w:hint="eastAsia"/>
          <w:sz w:val="24"/>
        </w:rPr>
        <w:t>又下载了波士顿儿童医院的</w:t>
      </w:r>
      <w:r w:rsidR="007E7409">
        <w:rPr>
          <w:rFonts w:hint="eastAsia"/>
          <w:sz w:val="24"/>
        </w:rPr>
        <w:t>CHB-MIT</w:t>
      </w:r>
      <w:r w:rsidR="007E7409">
        <w:rPr>
          <w:rFonts w:hint="eastAsia"/>
          <w:sz w:val="24"/>
        </w:rPr>
        <w:t>头皮脑电图数据库</w:t>
      </w:r>
      <w:r w:rsidR="00DA04A6">
        <w:rPr>
          <w:rFonts w:hint="eastAsia"/>
          <w:sz w:val="24"/>
        </w:rPr>
        <w:t>中的一部分数据集进行分析研究</w:t>
      </w:r>
      <w:r w:rsidR="009C62E0">
        <w:rPr>
          <w:rFonts w:hint="eastAsia"/>
          <w:sz w:val="24"/>
        </w:rPr>
        <w:t>。</w:t>
      </w:r>
      <w:r w:rsidR="00D52EE5">
        <w:rPr>
          <w:rFonts w:hint="eastAsia"/>
          <w:sz w:val="24"/>
        </w:rPr>
        <w:t>本文</w:t>
      </w:r>
      <w:r w:rsidR="00AC4263">
        <w:rPr>
          <w:rFonts w:hint="eastAsia"/>
          <w:sz w:val="24"/>
        </w:rPr>
        <w:t>通过</w:t>
      </w:r>
      <w:r w:rsidR="00D52EE5">
        <w:rPr>
          <w:rFonts w:hint="eastAsia"/>
          <w:sz w:val="24"/>
        </w:rPr>
        <w:t>对这两个数据集的研究</w:t>
      </w:r>
      <w:r w:rsidR="009479B3">
        <w:rPr>
          <w:rFonts w:hint="eastAsia"/>
          <w:sz w:val="24"/>
        </w:rPr>
        <w:t>进而使得最后得到的结论具备了一定的普遍性</w:t>
      </w:r>
      <w:r w:rsidR="00607679">
        <w:rPr>
          <w:rFonts w:hint="eastAsia"/>
          <w:sz w:val="24"/>
        </w:rPr>
        <w:t>，</w:t>
      </w:r>
      <w:r w:rsidR="003F7510">
        <w:rPr>
          <w:rFonts w:hint="eastAsia"/>
          <w:sz w:val="24"/>
        </w:rPr>
        <w:t>对研究癫痫脑电信号的分类有一定的借鉴意义和实际应用意义</w:t>
      </w:r>
      <w:r w:rsidR="00BE5169">
        <w:rPr>
          <w:rFonts w:hint="eastAsia"/>
          <w:sz w:val="24"/>
        </w:rPr>
        <w:t>。</w:t>
      </w:r>
    </w:p>
    <w:p w14:paraId="7A615B82" w14:textId="2A7AECB1" w:rsidR="00FC530F" w:rsidRPr="00522CCD" w:rsidRDefault="00522CCD" w:rsidP="00522CCD">
      <w:pPr>
        <w:ind w:firstLine="420"/>
        <w:rPr>
          <w:sz w:val="24"/>
        </w:rPr>
      </w:pPr>
      <w:r>
        <w:rPr>
          <w:rFonts w:hint="eastAsia"/>
          <w:sz w:val="24"/>
        </w:rPr>
        <w:t>(</w:t>
      </w:r>
      <w:r>
        <w:rPr>
          <w:sz w:val="24"/>
        </w:rPr>
        <w:t>2)</w:t>
      </w:r>
      <w:r w:rsidR="001A5E31" w:rsidRPr="00522CCD">
        <w:rPr>
          <w:rFonts w:hint="eastAsia"/>
          <w:sz w:val="24"/>
        </w:rPr>
        <w:t>将</w:t>
      </w:r>
      <w:r w:rsidR="0074481F" w:rsidRPr="00522CCD">
        <w:rPr>
          <w:rFonts w:hint="eastAsia"/>
          <w:sz w:val="24"/>
        </w:rPr>
        <w:t>集成学习方法</w:t>
      </w:r>
      <w:r w:rsidR="00E6187F" w:rsidRPr="00522CCD">
        <w:rPr>
          <w:rFonts w:hint="eastAsia"/>
          <w:sz w:val="24"/>
        </w:rPr>
        <w:t>应用于癫痫脑电信号分类，</w:t>
      </w:r>
      <w:r w:rsidR="007E5E8B" w:rsidRPr="00522CCD">
        <w:rPr>
          <w:rFonts w:hint="eastAsia"/>
          <w:sz w:val="24"/>
        </w:rPr>
        <w:t>提高分类效果</w:t>
      </w:r>
    </w:p>
    <w:p w14:paraId="5082A85A" w14:textId="36BFC896" w:rsidR="00BE0F2C" w:rsidRDefault="00BD23CF" w:rsidP="00E36671">
      <w:pPr>
        <w:ind w:firstLine="420"/>
        <w:rPr>
          <w:sz w:val="24"/>
        </w:rPr>
      </w:pPr>
      <w:r>
        <w:rPr>
          <w:rFonts w:hint="eastAsia"/>
          <w:sz w:val="24"/>
        </w:rPr>
        <w:t>本文</w:t>
      </w:r>
      <w:r w:rsidR="00BB41C7">
        <w:rPr>
          <w:rFonts w:hint="eastAsia"/>
          <w:sz w:val="24"/>
        </w:rPr>
        <w:t>将</w:t>
      </w:r>
      <w:r w:rsidR="005931E7">
        <w:rPr>
          <w:rFonts w:hint="eastAsia"/>
          <w:sz w:val="24"/>
        </w:rPr>
        <w:t>集成学习的方法</w:t>
      </w:r>
      <w:r w:rsidR="00C702F9">
        <w:rPr>
          <w:rFonts w:hint="eastAsia"/>
          <w:sz w:val="24"/>
        </w:rPr>
        <w:t>应用</w:t>
      </w:r>
      <w:r w:rsidR="009350E6" w:rsidRPr="002001FF">
        <w:rPr>
          <w:rFonts w:hint="eastAsia"/>
          <w:sz w:val="24"/>
        </w:rPr>
        <w:t>在癫痫脑电信号分类这一领域之中</w:t>
      </w:r>
      <w:r w:rsidR="00FB2031">
        <w:rPr>
          <w:rFonts w:hint="eastAsia"/>
          <w:sz w:val="24"/>
        </w:rPr>
        <w:t>，</w:t>
      </w:r>
      <w:r w:rsidR="00DD6E58">
        <w:rPr>
          <w:rFonts w:hint="eastAsia"/>
          <w:sz w:val="24"/>
        </w:rPr>
        <w:t>通过</w:t>
      </w:r>
      <w:r w:rsidR="002839D3">
        <w:rPr>
          <w:rFonts w:hint="eastAsia"/>
          <w:sz w:val="24"/>
        </w:rPr>
        <w:t>使用</w:t>
      </w:r>
      <w:r w:rsidR="00DD6E58">
        <w:rPr>
          <w:rFonts w:hint="eastAsia"/>
          <w:sz w:val="24"/>
        </w:rPr>
        <w:t>集成学习中的</w:t>
      </w:r>
      <w:r w:rsidR="00DD6E58">
        <w:rPr>
          <w:rFonts w:hint="eastAsia"/>
          <w:sz w:val="24"/>
        </w:rPr>
        <w:t>stacking</w:t>
      </w:r>
      <w:r w:rsidR="00DD6E58">
        <w:rPr>
          <w:rFonts w:hint="eastAsia"/>
          <w:sz w:val="24"/>
        </w:rPr>
        <w:t>方法</w:t>
      </w:r>
      <w:r w:rsidR="00CD2C79">
        <w:rPr>
          <w:rFonts w:hint="eastAsia"/>
          <w:sz w:val="24"/>
        </w:rPr>
        <w:t>，</w:t>
      </w:r>
      <w:r w:rsidR="00201AA0">
        <w:rPr>
          <w:rFonts w:hint="eastAsia"/>
          <w:sz w:val="24"/>
        </w:rPr>
        <w:t>本文将若干个单一分类算法</w:t>
      </w:r>
      <w:r w:rsidR="00BB32F2">
        <w:rPr>
          <w:rFonts w:hint="eastAsia"/>
          <w:sz w:val="24"/>
        </w:rPr>
        <w:t>作为基学习器</w:t>
      </w:r>
      <w:r w:rsidR="00901E92">
        <w:rPr>
          <w:rFonts w:hint="eastAsia"/>
          <w:sz w:val="24"/>
        </w:rPr>
        <w:t>使用数据集进行训练，</w:t>
      </w:r>
      <w:r w:rsidR="00C221C5">
        <w:rPr>
          <w:rFonts w:hint="eastAsia"/>
          <w:sz w:val="24"/>
        </w:rPr>
        <w:lastRenderedPageBreak/>
        <w:t>之后将通过基学习器得到的分类结果重新作为新的训练集来训练</w:t>
      </w:r>
      <w:r w:rsidR="00404ACD">
        <w:rPr>
          <w:rFonts w:hint="eastAsia"/>
          <w:sz w:val="24"/>
        </w:rPr>
        <w:t>另一个新的分类算法，</w:t>
      </w:r>
      <w:r w:rsidR="007D3E0D">
        <w:rPr>
          <w:rFonts w:hint="eastAsia"/>
          <w:sz w:val="24"/>
        </w:rPr>
        <w:t>该分类算法</w:t>
      </w:r>
      <w:r w:rsidR="00096997">
        <w:rPr>
          <w:rFonts w:hint="eastAsia"/>
          <w:sz w:val="24"/>
        </w:rPr>
        <w:t>得到的结果</w:t>
      </w:r>
      <w:r w:rsidR="007D3E0D">
        <w:rPr>
          <w:rFonts w:hint="eastAsia"/>
          <w:sz w:val="24"/>
        </w:rPr>
        <w:t>就作为最终的</w:t>
      </w:r>
      <w:r w:rsidR="005C2851">
        <w:rPr>
          <w:rFonts w:hint="eastAsia"/>
          <w:sz w:val="24"/>
        </w:rPr>
        <w:t>分类结果</w:t>
      </w:r>
      <w:r w:rsidR="00396099">
        <w:rPr>
          <w:rFonts w:hint="eastAsia"/>
          <w:sz w:val="24"/>
        </w:rPr>
        <w:t>。</w:t>
      </w:r>
    </w:p>
    <w:p w14:paraId="6A3DB546" w14:textId="6DFEEC85" w:rsidR="00120E63" w:rsidRPr="00CA76C9" w:rsidRDefault="00563AD5" w:rsidP="00CA76C9">
      <w:pPr>
        <w:ind w:firstLine="420"/>
        <w:rPr>
          <w:sz w:val="24"/>
        </w:rPr>
      </w:pPr>
      <w:r>
        <w:rPr>
          <w:rFonts w:hint="eastAsia"/>
          <w:sz w:val="24"/>
        </w:rPr>
        <w:t>通过使用该算法，可以充分利用多个分类器进而得到更好的分类效果</w:t>
      </w:r>
      <w:r w:rsidR="002726D3">
        <w:rPr>
          <w:rFonts w:hint="eastAsia"/>
          <w:sz w:val="24"/>
        </w:rPr>
        <w:t>，同时提高了整体的泛化能力</w:t>
      </w:r>
      <w:r w:rsidR="00981F82">
        <w:rPr>
          <w:rFonts w:hint="eastAsia"/>
          <w:sz w:val="24"/>
        </w:rPr>
        <w:t>，很大程度上弥补了前人研究中</w:t>
      </w:r>
      <w:r w:rsidR="00AB7E24">
        <w:rPr>
          <w:rFonts w:hint="eastAsia"/>
          <w:sz w:val="24"/>
        </w:rPr>
        <w:t>使用单独使用某一模型时所带来的缺点。</w:t>
      </w:r>
    </w:p>
    <w:p w14:paraId="724B7B0A" w14:textId="05D5C83C" w:rsidR="00B20A0C" w:rsidRDefault="00B20A0C" w:rsidP="00522CCD">
      <w:pPr>
        <w:pStyle w:val="32"/>
        <w:numPr>
          <w:ilvl w:val="2"/>
          <w:numId w:val="19"/>
        </w:numPr>
      </w:pPr>
      <w:bookmarkStart w:id="12" w:name="_Toc40221449"/>
      <w:r>
        <w:rPr>
          <w:rFonts w:hint="eastAsia"/>
        </w:rPr>
        <w:t>本文</w:t>
      </w:r>
      <w:r w:rsidRPr="00B46023">
        <w:t>的</w:t>
      </w:r>
      <w:r>
        <w:rPr>
          <w:rFonts w:hint="eastAsia"/>
        </w:rPr>
        <w:t>研究难点</w:t>
      </w:r>
      <w:bookmarkEnd w:id="12"/>
    </w:p>
    <w:p w14:paraId="54BC27CA" w14:textId="2A7119A9" w:rsidR="00B20A0C" w:rsidRPr="00540CDD" w:rsidRDefault="0037249C" w:rsidP="00540CDD">
      <w:pPr>
        <w:pStyle w:val="af8"/>
        <w:numPr>
          <w:ilvl w:val="0"/>
          <w:numId w:val="21"/>
        </w:numPr>
        <w:spacing w:line="440" w:lineRule="atLeast"/>
        <w:ind w:firstLineChars="0"/>
        <w:rPr>
          <w:sz w:val="24"/>
        </w:rPr>
      </w:pPr>
      <w:r>
        <w:rPr>
          <w:rFonts w:hint="eastAsia"/>
          <w:sz w:val="24"/>
        </w:rPr>
        <w:t>对</w:t>
      </w:r>
      <w:r>
        <w:rPr>
          <w:rFonts w:hint="eastAsia"/>
          <w:sz w:val="24"/>
        </w:rPr>
        <w:t>CHB-MIT</w:t>
      </w:r>
      <w:r>
        <w:rPr>
          <w:rFonts w:hint="eastAsia"/>
          <w:sz w:val="24"/>
        </w:rPr>
        <w:t>头皮脑电图数据库数据的读取和预处理</w:t>
      </w:r>
    </w:p>
    <w:p w14:paraId="496888AE" w14:textId="28D2C059" w:rsidR="00540CDD" w:rsidRDefault="00687A5C" w:rsidP="008A7A25">
      <w:pPr>
        <w:spacing w:line="440" w:lineRule="atLeast"/>
        <w:ind w:firstLine="420"/>
        <w:rPr>
          <w:sz w:val="24"/>
        </w:rPr>
      </w:pPr>
      <w:bookmarkStart w:id="13" w:name="_Hlk40043542"/>
      <w:r>
        <w:rPr>
          <w:rFonts w:hint="eastAsia"/>
          <w:sz w:val="24"/>
        </w:rPr>
        <w:t>由于该数据库中的数据均为</w:t>
      </w:r>
      <w:r>
        <w:rPr>
          <w:rFonts w:hint="eastAsia"/>
          <w:sz w:val="24"/>
        </w:rPr>
        <w:t>edf</w:t>
      </w:r>
      <w:r>
        <w:rPr>
          <w:rFonts w:hint="eastAsia"/>
          <w:sz w:val="24"/>
        </w:rPr>
        <w:t>格式，</w:t>
      </w:r>
      <w:r w:rsidR="00A146CB">
        <w:rPr>
          <w:rFonts w:hint="eastAsia"/>
          <w:sz w:val="24"/>
        </w:rPr>
        <w:t>而该格式的数据文件不像</w:t>
      </w:r>
      <w:r w:rsidR="00A146CB">
        <w:rPr>
          <w:rFonts w:hint="eastAsia"/>
          <w:sz w:val="24"/>
        </w:rPr>
        <w:t>txt</w:t>
      </w:r>
      <w:r w:rsidR="00A146CB">
        <w:rPr>
          <w:rFonts w:hint="eastAsia"/>
          <w:sz w:val="24"/>
        </w:rPr>
        <w:t>或者</w:t>
      </w:r>
      <w:r w:rsidR="00A146CB">
        <w:rPr>
          <w:rFonts w:hint="eastAsia"/>
          <w:sz w:val="24"/>
        </w:rPr>
        <w:t>csv</w:t>
      </w:r>
      <w:r w:rsidR="00A146CB">
        <w:rPr>
          <w:rFonts w:hint="eastAsia"/>
          <w:sz w:val="24"/>
        </w:rPr>
        <w:t>文件那样可以</w:t>
      </w:r>
      <w:r w:rsidR="0004212A">
        <w:rPr>
          <w:rFonts w:hint="eastAsia"/>
          <w:sz w:val="24"/>
        </w:rPr>
        <w:t>直接进行读取，</w:t>
      </w:r>
      <w:r w:rsidR="0010679E">
        <w:rPr>
          <w:rFonts w:hint="eastAsia"/>
          <w:sz w:val="24"/>
        </w:rPr>
        <w:t>而是要</w:t>
      </w:r>
      <w:r w:rsidR="00195B1B">
        <w:rPr>
          <w:rFonts w:hint="eastAsia"/>
          <w:sz w:val="24"/>
        </w:rPr>
        <w:t>在</w:t>
      </w:r>
      <w:r w:rsidR="0010679E">
        <w:rPr>
          <w:rFonts w:hint="eastAsia"/>
          <w:sz w:val="24"/>
        </w:rPr>
        <w:t>找到合适的</w:t>
      </w:r>
      <w:r w:rsidR="00DC4BAB">
        <w:rPr>
          <w:rFonts w:hint="eastAsia"/>
          <w:sz w:val="24"/>
        </w:rPr>
        <w:t>api</w:t>
      </w:r>
      <w:r w:rsidR="00DC4BAB">
        <w:rPr>
          <w:rFonts w:hint="eastAsia"/>
          <w:sz w:val="24"/>
        </w:rPr>
        <w:t>之后，然后调用</w:t>
      </w:r>
      <w:r w:rsidR="00F95DC6">
        <w:rPr>
          <w:rFonts w:hint="eastAsia"/>
          <w:sz w:val="24"/>
        </w:rPr>
        <w:t>再</w:t>
      </w:r>
      <w:r w:rsidR="00DC4BAB">
        <w:rPr>
          <w:rFonts w:hint="eastAsia"/>
          <w:sz w:val="24"/>
        </w:rPr>
        <w:t>进行</w:t>
      </w:r>
      <w:r w:rsidR="005916CD">
        <w:rPr>
          <w:rFonts w:hint="eastAsia"/>
          <w:sz w:val="24"/>
        </w:rPr>
        <w:t>读取</w:t>
      </w:r>
      <w:r w:rsidR="00616CB9">
        <w:rPr>
          <w:rFonts w:hint="eastAsia"/>
          <w:sz w:val="24"/>
        </w:rPr>
        <w:t>。</w:t>
      </w:r>
      <w:r w:rsidR="00EB4B84">
        <w:rPr>
          <w:rFonts w:hint="eastAsia"/>
          <w:sz w:val="24"/>
        </w:rPr>
        <w:t>针对该问题，</w:t>
      </w:r>
      <w:r w:rsidR="008E657C">
        <w:rPr>
          <w:rFonts w:hint="eastAsia"/>
          <w:sz w:val="24"/>
        </w:rPr>
        <w:t>经过一番调查、研究与学习</w:t>
      </w:r>
      <w:r w:rsidR="00B973EB">
        <w:rPr>
          <w:rFonts w:hint="eastAsia"/>
          <w:sz w:val="24"/>
        </w:rPr>
        <w:t>之后</w:t>
      </w:r>
      <w:r w:rsidR="008F0488">
        <w:rPr>
          <w:rFonts w:hint="eastAsia"/>
          <w:sz w:val="24"/>
        </w:rPr>
        <w:t>，</w:t>
      </w:r>
      <w:r w:rsidR="00690397">
        <w:rPr>
          <w:rFonts w:hint="eastAsia"/>
          <w:sz w:val="24"/>
        </w:rPr>
        <w:t>发现</w:t>
      </w:r>
      <w:r w:rsidR="00690397">
        <w:rPr>
          <w:rFonts w:hint="eastAsia"/>
          <w:sz w:val="24"/>
        </w:rPr>
        <w:t>eeglab</w:t>
      </w:r>
      <w:r w:rsidR="00690397">
        <w:rPr>
          <w:rFonts w:hint="eastAsia"/>
          <w:sz w:val="24"/>
        </w:rPr>
        <w:t>工具箱</w:t>
      </w:r>
      <w:r w:rsidR="009A6BE4">
        <w:rPr>
          <w:rFonts w:hint="eastAsia"/>
          <w:sz w:val="24"/>
        </w:rPr>
        <w:t>功能十分强大，</w:t>
      </w:r>
      <w:r w:rsidR="00BE5CA2">
        <w:rPr>
          <w:rFonts w:hint="eastAsia"/>
          <w:sz w:val="24"/>
        </w:rPr>
        <w:t>它可以对数据进行读取</w:t>
      </w:r>
      <w:r w:rsidR="00C93B69">
        <w:rPr>
          <w:rFonts w:hint="eastAsia"/>
          <w:sz w:val="24"/>
        </w:rPr>
        <w:t>、</w:t>
      </w:r>
      <w:r w:rsidR="00C2416D">
        <w:rPr>
          <w:rFonts w:hint="eastAsia"/>
          <w:sz w:val="24"/>
        </w:rPr>
        <w:t>可视化</w:t>
      </w:r>
      <w:r w:rsidR="00280165">
        <w:rPr>
          <w:rFonts w:hint="eastAsia"/>
          <w:sz w:val="24"/>
        </w:rPr>
        <w:t>、滤波、独立成分分析和消除伪影等等一系列操作，</w:t>
      </w:r>
      <w:r w:rsidR="00F610D9">
        <w:rPr>
          <w:rFonts w:hint="eastAsia"/>
          <w:sz w:val="24"/>
        </w:rPr>
        <w:t>因此</w:t>
      </w:r>
      <w:r w:rsidR="008F0488">
        <w:rPr>
          <w:rFonts w:hint="eastAsia"/>
          <w:sz w:val="24"/>
        </w:rPr>
        <w:t>本文</w:t>
      </w:r>
      <w:r w:rsidR="00BC0844">
        <w:rPr>
          <w:rFonts w:hint="eastAsia"/>
          <w:sz w:val="24"/>
        </w:rPr>
        <w:t>决定下载</w:t>
      </w:r>
      <w:r w:rsidR="00BC0844">
        <w:rPr>
          <w:rFonts w:hint="eastAsia"/>
          <w:sz w:val="24"/>
        </w:rPr>
        <w:t>eeglab</w:t>
      </w:r>
      <w:r w:rsidR="00BC0844">
        <w:rPr>
          <w:rFonts w:hint="eastAsia"/>
          <w:sz w:val="24"/>
        </w:rPr>
        <w:t>工具箱，在</w:t>
      </w:r>
      <w:r w:rsidR="00BC0844">
        <w:rPr>
          <w:rFonts w:hint="eastAsia"/>
          <w:sz w:val="24"/>
        </w:rPr>
        <w:t>matlab</w:t>
      </w:r>
      <w:r w:rsidR="00BC0844">
        <w:rPr>
          <w:rFonts w:hint="eastAsia"/>
          <w:sz w:val="24"/>
        </w:rPr>
        <w:t>环境之下，</w:t>
      </w:r>
      <w:r w:rsidR="00B973EB">
        <w:rPr>
          <w:rFonts w:hint="eastAsia"/>
          <w:sz w:val="24"/>
        </w:rPr>
        <w:t>对</w:t>
      </w:r>
      <w:r w:rsidR="00B973EB">
        <w:rPr>
          <w:rFonts w:hint="eastAsia"/>
          <w:sz w:val="24"/>
        </w:rPr>
        <w:t>edf</w:t>
      </w:r>
      <w:r w:rsidR="00B973EB">
        <w:rPr>
          <w:rFonts w:hint="eastAsia"/>
          <w:sz w:val="24"/>
        </w:rPr>
        <w:t>格式的数据进行读</w:t>
      </w:r>
      <w:r w:rsidR="006C2841">
        <w:rPr>
          <w:rFonts w:hint="eastAsia"/>
          <w:sz w:val="24"/>
        </w:rPr>
        <w:t>取和预处理操作。</w:t>
      </w:r>
    </w:p>
    <w:bookmarkEnd w:id="13"/>
    <w:p w14:paraId="22DCA3BB" w14:textId="2581B4DF" w:rsidR="00120E63" w:rsidRPr="00A8013E" w:rsidRDefault="00120E63" w:rsidP="0037249C">
      <w:pPr>
        <w:rPr>
          <w:sz w:val="24"/>
        </w:rPr>
      </w:pPr>
    </w:p>
    <w:p w14:paraId="0D4548CD" w14:textId="47555D46" w:rsidR="00F53DBF" w:rsidRPr="00317FE7" w:rsidRDefault="009B5DA6" w:rsidP="00317FE7">
      <w:pPr>
        <w:pStyle w:val="22"/>
      </w:pPr>
      <w:bookmarkStart w:id="14" w:name="_Toc40221450"/>
      <w:r w:rsidRPr="00B46023">
        <w:t>第</w:t>
      </w:r>
      <w:r w:rsidRPr="00410239">
        <w:rPr>
          <w:rFonts w:ascii="Times New Roman" w:hAnsi="Times New Roman" w:cs="Times New Roman"/>
        </w:rPr>
        <w:t>1.</w:t>
      </w:r>
      <w:r>
        <w:rPr>
          <w:rFonts w:ascii="Times New Roman" w:hAnsi="Times New Roman" w:cs="Times New Roman" w:hint="eastAsia"/>
        </w:rPr>
        <w:t>4</w:t>
      </w:r>
      <w:r w:rsidRPr="00B46023">
        <w:t>节</w:t>
      </w:r>
      <w:r w:rsidRPr="00B46023">
        <w:t xml:space="preserve">  </w:t>
      </w:r>
      <w:r>
        <w:rPr>
          <w:rFonts w:hint="eastAsia"/>
        </w:rPr>
        <w:t>本文的</w:t>
      </w:r>
      <w:r w:rsidR="0027793B">
        <w:rPr>
          <w:rFonts w:hint="eastAsia"/>
        </w:rPr>
        <w:t>主要内容与安排</w:t>
      </w:r>
      <w:bookmarkEnd w:id="14"/>
    </w:p>
    <w:p w14:paraId="36068ACF" w14:textId="30E8200C" w:rsidR="00445390" w:rsidRDefault="00445390" w:rsidP="00445390">
      <w:pPr>
        <w:spacing w:line="440" w:lineRule="atLeast"/>
        <w:ind w:firstLineChars="200" w:firstLine="480"/>
        <w:jc w:val="left"/>
        <w:rPr>
          <w:sz w:val="24"/>
        </w:rPr>
      </w:pPr>
      <w:r w:rsidRPr="00B46023">
        <w:rPr>
          <w:sz w:val="24"/>
        </w:rPr>
        <w:t>论文中图片表示方式：</w:t>
      </w:r>
    </w:p>
    <w:p w14:paraId="54222920" w14:textId="3D909661" w:rsidR="00317FE7" w:rsidRDefault="00317FE7" w:rsidP="00445390">
      <w:pPr>
        <w:spacing w:line="440" w:lineRule="atLeast"/>
        <w:ind w:firstLineChars="200" w:firstLine="480"/>
        <w:jc w:val="left"/>
        <w:rPr>
          <w:sz w:val="24"/>
        </w:rPr>
      </w:pPr>
    </w:p>
    <w:p w14:paraId="6EE5D456" w14:textId="020FE3ED" w:rsidR="00317FE7" w:rsidRDefault="00317FE7" w:rsidP="00445390">
      <w:pPr>
        <w:spacing w:line="440" w:lineRule="atLeast"/>
        <w:ind w:firstLineChars="200" w:firstLine="480"/>
        <w:jc w:val="left"/>
        <w:rPr>
          <w:sz w:val="24"/>
        </w:rPr>
      </w:pPr>
    </w:p>
    <w:p w14:paraId="36A7B82A" w14:textId="5B50FE85" w:rsidR="00317FE7" w:rsidRDefault="00317FE7" w:rsidP="00445390">
      <w:pPr>
        <w:spacing w:line="440" w:lineRule="atLeast"/>
        <w:ind w:firstLineChars="200" w:firstLine="480"/>
        <w:jc w:val="left"/>
        <w:rPr>
          <w:sz w:val="24"/>
        </w:rPr>
      </w:pPr>
    </w:p>
    <w:p w14:paraId="4D412E4D" w14:textId="589A0EB9" w:rsidR="00317FE7" w:rsidRDefault="00317FE7" w:rsidP="00445390">
      <w:pPr>
        <w:spacing w:line="440" w:lineRule="atLeast"/>
        <w:ind w:firstLineChars="200" w:firstLine="480"/>
        <w:jc w:val="left"/>
        <w:rPr>
          <w:sz w:val="24"/>
        </w:rPr>
      </w:pPr>
    </w:p>
    <w:p w14:paraId="2933A560" w14:textId="3D5C295E" w:rsidR="00317FE7" w:rsidRDefault="00317FE7" w:rsidP="00445390">
      <w:pPr>
        <w:spacing w:line="440" w:lineRule="atLeast"/>
        <w:ind w:firstLineChars="200" w:firstLine="480"/>
        <w:jc w:val="left"/>
        <w:rPr>
          <w:sz w:val="24"/>
        </w:rPr>
      </w:pPr>
    </w:p>
    <w:p w14:paraId="13ABDEA8" w14:textId="43898EE6" w:rsidR="00317FE7" w:rsidRDefault="00317FE7" w:rsidP="00445390">
      <w:pPr>
        <w:spacing w:line="440" w:lineRule="atLeast"/>
        <w:ind w:firstLineChars="200" w:firstLine="480"/>
        <w:jc w:val="left"/>
        <w:rPr>
          <w:sz w:val="24"/>
        </w:rPr>
      </w:pPr>
    </w:p>
    <w:p w14:paraId="0F3BEC6B" w14:textId="77777777" w:rsidR="00317FE7" w:rsidRPr="00B46023" w:rsidRDefault="00317FE7" w:rsidP="00445390">
      <w:pPr>
        <w:spacing w:line="440" w:lineRule="atLeast"/>
        <w:ind w:firstLineChars="200" w:firstLine="480"/>
        <w:jc w:val="left"/>
        <w:rPr>
          <w:sz w:val="24"/>
        </w:rPr>
      </w:pPr>
    </w:p>
    <w:p w14:paraId="3407F2BA" w14:textId="77777777" w:rsidR="00562F49" w:rsidRPr="00B46023" w:rsidRDefault="002011C7" w:rsidP="002011C7">
      <w:pPr>
        <w:spacing w:line="440" w:lineRule="exact"/>
        <w:ind w:firstLineChars="200" w:firstLine="480"/>
        <w:rPr>
          <w:sz w:val="24"/>
        </w:rPr>
      </w:pPr>
      <w:r w:rsidRPr="00B46023">
        <w:rPr>
          <w:sz w:val="24"/>
        </w:rPr>
        <w:t>如图</w:t>
      </w:r>
      <w:r w:rsidRPr="00B46023">
        <w:rPr>
          <w:sz w:val="24"/>
        </w:rPr>
        <w:t>1</w:t>
      </w:r>
      <w:r w:rsidR="00710206" w:rsidRPr="00B46023">
        <w:rPr>
          <w:snapToGrid w:val="0"/>
          <w:color w:val="000000"/>
          <w:kern w:val="0"/>
          <w:sz w:val="24"/>
        </w:rPr>
        <w:t>·</w:t>
      </w:r>
      <w:r w:rsidRPr="00B46023">
        <w:rPr>
          <w:sz w:val="24"/>
        </w:rPr>
        <w:t>1</w:t>
      </w:r>
      <w:r w:rsidR="00E65080" w:rsidRPr="00B46023">
        <w:rPr>
          <w:sz w:val="24"/>
        </w:rPr>
        <w:t>所示为捏合盘元件的输送</w:t>
      </w:r>
      <w:r w:rsidR="00736A53" w:rsidRPr="00B46023">
        <w:rPr>
          <w:sz w:val="24"/>
        </w:rPr>
        <w:t>特性</w:t>
      </w:r>
      <w:r w:rsidR="00E65080" w:rsidRPr="00B46023">
        <w:rPr>
          <w:sz w:val="24"/>
        </w:rPr>
        <w:t>图。</w:t>
      </w:r>
    </w:p>
    <w:p w14:paraId="2FF7A702" w14:textId="01AE03B8" w:rsidR="005C5982" w:rsidRPr="00B46023" w:rsidRDefault="00AE6BD9" w:rsidP="00E434B1">
      <w:pPr>
        <w:spacing w:beforeLines="50" w:before="156" w:line="440" w:lineRule="atLeast"/>
        <w:jc w:val="center"/>
        <w:rPr>
          <w:sz w:val="24"/>
        </w:rPr>
      </w:pPr>
      <w:r w:rsidRPr="00B46023">
        <w:rPr>
          <w:noProof/>
          <w:sz w:val="24"/>
        </w:rPr>
        <w:drawing>
          <wp:inline distT="0" distB="0" distL="0" distR="0" wp14:anchorId="0614275D" wp14:editId="5F95676F">
            <wp:extent cx="390906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1524000"/>
                    </a:xfrm>
                    <a:prstGeom prst="rect">
                      <a:avLst/>
                    </a:prstGeom>
                    <a:noFill/>
                    <a:ln>
                      <a:noFill/>
                    </a:ln>
                  </pic:spPr>
                </pic:pic>
              </a:graphicData>
            </a:graphic>
          </wp:inline>
        </w:drawing>
      </w:r>
    </w:p>
    <w:p w14:paraId="4ACEBE9C" w14:textId="77777777" w:rsidR="00303938" w:rsidRPr="00B46023" w:rsidRDefault="00303938" w:rsidP="003D4703">
      <w:pPr>
        <w:spacing w:beforeLines="50" w:before="156" w:line="440" w:lineRule="atLeast"/>
        <w:ind w:firstLineChars="1000" w:firstLine="2100"/>
        <w:rPr>
          <w:szCs w:val="21"/>
        </w:rPr>
      </w:pPr>
      <w:r w:rsidRPr="00B46023">
        <w:rPr>
          <w:szCs w:val="21"/>
        </w:rPr>
        <w:lastRenderedPageBreak/>
        <w:t xml:space="preserve">(a) </w:t>
      </w:r>
      <w:r w:rsidR="00E434B1" w:rsidRPr="00B46023">
        <w:rPr>
          <w:szCs w:val="21"/>
        </w:rPr>
        <w:t>单个捏合盘</w:t>
      </w:r>
      <w:r w:rsidRPr="00B46023">
        <w:rPr>
          <w:szCs w:val="21"/>
        </w:rPr>
        <w:t xml:space="preserve">           </w:t>
      </w:r>
      <w:r w:rsidR="00E434B1" w:rsidRPr="00B46023">
        <w:rPr>
          <w:szCs w:val="21"/>
        </w:rPr>
        <w:t xml:space="preserve">  </w:t>
      </w:r>
      <w:r w:rsidRPr="00B46023">
        <w:rPr>
          <w:szCs w:val="21"/>
        </w:rPr>
        <w:t>(b)</w:t>
      </w:r>
      <w:r w:rsidR="00E434B1" w:rsidRPr="00B46023">
        <w:rPr>
          <w:szCs w:val="21"/>
        </w:rPr>
        <w:t xml:space="preserve"> </w:t>
      </w:r>
      <w:r w:rsidR="00E434B1" w:rsidRPr="00B46023">
        <w:rPr>
          <w:szCs w:val="21"/>
        </w:rPr>
        <w:t>一组捏合盘</w:t>
      </w:r>
    </w:p>
    <w:p w14:paraId="78733A10" w14:textId="77777777" w:rsidR="002011C7" w:rsidRPr="00B46023" w:rsidRDefault="002011C7" w:rsidP="00E434B1">
      <w:pPr>
        <w:spacing w:beforeLines="50" w:before="156" w:afterLines="50" w:after="156" w:line="440" w:lineRule="atLeast"/>
        <w:ind w:firstLineChars="1450" w:firstLine="3045"/>
        <w:rPr>
          <w:szCs w:val="21"/>
        </w:rPr>
      </w:pPr>
      <w:r w:rsidRPr="00B46023">
        <w:rPr>
          <w:szCs w:val="21"/>
        </w:rPr>
        <w:t>图</w:t>
      </w:r>
      <w:r w:rsidRPr="00B46023">
        <w:rPr>
          <w:sz w:val="24"/>
        </w:rPr>
        <w:t>1</w:t>
      </w:r>
      <w:r w:rsidR="00710206" w:rsidRPr="00B46023">
        <w:rPr>
          <w:snapToGrid w:val="0"/>
          <w:color w:val="000000"/>
          <w:kern w:val="0"/>
          <w:szCs w:val="21"/>
        </w:rPr>
        <w:t>·</w:t>
      </w:r>
      <w:r w:rsidRPr="00B46023">
        <w:rPr>
          <w:sz w:val="24"/>
        </w:rPr>
        <w:t>1</w:t>
      </w:r>
      <w:r w:rsidR="00303938" w:rsidRPr="00B46023">
        <w:rPr>
          <w:sz w:val="24"/>
        </w:rPr>
        <w:t xml:space="preserve"> </w:t>
      </w:r>
      <w:r w:rsidRPr="00B46023">
        <w:rPr>
          <w:szCs w:val="21"/>
        </w:rPr>
        <w:t>捏合盘</w:t>
      </w:r>
      <w:r w:rsidR="00E434B1" w:rsidRPr="00B46023">
        <w:rPr>
          <w:szCs w:val="21"/>
        </w:rPr>
        <w:t>元件</w:t>
      </w:r>
      <w:r w:rsidRPr="00B46023">
        <w:rPr>
          <w:szCs w:val="21"/>
        </w:rPr>
        <w:t>输送</w:t>
      </w:r>
      <w:r w:rsidR="00736A53" w:rsidRPr="00B46023">
        <w:rPr>
          <w:szCs w:val="21"/>
        </w:rPr>
        <w:t>特性</w:t>
      </w:r>
      <w:r w:rsidR="00445390" w:rsidRPr="00B46023">
        <w:rPr>
          <w:szCs w:val="21"/>
        </w:rPr>
        <w:t>（宋体，五号）</w:t>
      </w:r>
    </w:p>
    <w:p w14:paraId="77877E61" w14:textId="77777777" w:rsidR="00F53DBF" w:rsidRPr="00B46023" w:rsidRDefault="00F53DBF" w:rsidP="00F53DBF">
      <w:pPr>
        <w:spacing w:beforeLines="50" w:before="156" w:afterLines="50" w:after="156" w:line="440" w:lineRule="atLeast"/>
        <w:ind w:firstLineChars="1450" w:firstLine="3480"/>
        <w:rPr>
          <w:sz w:val="24"/>
        </w:rPr>
      </w:pPr>
    </w:p>
    <w:p w14:paraId="24085822" w14:textId="77777777" w:rsidR="00F53DBF" w:rsidRPr="00B46023" w:rsidRDefault="00F53DBF" w:rsidP="00F53DBF">
      <w:pPr>
        <w:spacing w:line="440" w:lineRule="atLeast"/>
        <w:ind w:firstLineChars="200" w:firstLine="480"/>
        <w:jc w:val="left"/>
        <w:rPr>
          <w:sz w:val="24"/>
        </w:rPr>
      </w:pPr>
      <w:r w:rsidRPr="00B46023">
        <w:rPr>
          <w:sz w:val="24"/>
        </w:rPr>
        <w:t>论文中公式表示方式：</w:t>
      </w:r>
    </w:p>
    <w:p w14:paraId="6F29E4CB" w14:textId="77777777" w:rsidR="00445390" w:rsidRPr="00B46023" w:rsidRDefault="00445390" w:rsidP="00F53DBF">
      <w:pPr>
        <w:wordWrap w:val="0"/>
        <w:spacing w:beforeLines="50" w:before="156" w:afterLines="50" w:after="156" w:line="440" w:lineRule="atLeast"/>
        <w:ind w:right="480"/>
        <w:rPr>
          <w:sz w:val="24"/>
        </w:rPr>
      </w:pPr>
    </w:p>
    <w:p w14:paraId="353B34C9" w14:textId="77777777" w:rsidR="00F92F7B" w:rsidRPr="00B46023" w:rsidRDefault="00F46CD8" w:rsidP="00445390">
      <w:pPr>
        <w:spacing w:beforeLines="50" w:before="156" w:afterLines="50" w:after="156" w:line="440" w:lineRule="atLeast"/>
        <w:jc w:val="right"/>
        <w:rPr>
          <w:sz w:val="24"/>
        </w:rPr>
      </w:pPr>
      <w:r w:rsidRPr="00B46023">
        <w:rPr>
          <w:position w:val="-12"/>
          <w:sz w:val="24"/>
        </w:rPr>
        <w:object w:dxaOrig="1600" w:dyaOrig="360" w14:anchorId="4E36D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18pt" o:ole="">
            <v:imagedata r:id="rId10" o:title=""/>
          </v:shape>
          <o:OLEObject Type="Embed" ProgID="Equation.3" ShapeID="_x0000_i1025" DrawAspect="Content" ObjectID="_1650843134" r:id="rId11"/>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1</w:t>
      </w:r>
      <w:r w:rsidRPr="00B46023">
        <w:rPr>
          <w:sz w:val="24"/>
        </w:rPr>
        <w:t>）</w:t>
      </w:r>
    </w:p>
    <w:p w14:paraId="3B64D25F" w14:textId="77777777" w:rsidR="00F46CD8" w:rsidRPr="00B46023" w:rsidRDefault="00F46CD8" w:rsidP="00DE2AC9">
      <w:pPr>
        <w:wordWrap w:val="0"/>
        <w:spacing w:beforeLines="50" w:before="156" w:line="440" w:lineRule="atLeast"/>
        <w:jc w:val="right"/>
        <w:rPr>
          <w:sz w:val="24"/>
        </w:rPr>
      </w:pPr>
      <w:r w:rsidRPr="00B46023">
        <w:rPr>
          <w:position w:val="-28"/>
          <w:sz w:val="24"/>
        </w:rPr>
        <w:object w:dxaOrig="1300" w:dyaOrig="680" w14:anchorId="281ACBEF">
          <v:shape id="_x0000_i1026" type="#_x0000_t75" style="width:64.9pt;height:34.35pt" o:ole="">
            <v:imagedata r:id="rId12" o:title=""/>
          </v:shape>
          <o:OLEObject Type="Embed" ProgID="Equation.3" ShapeID="_x0000_i1026" DrawAspect="Content" ObjectID="_1650843135" r:id="rId13"/>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2</w:t>
      </w:r>
      <w:r w:rsidRPr="00B46023">
        <w:rPr>
          <w:sz w:val="24"/>
        </w:rPr>
        <w:t>）</w:t>
      </w:r>
    </w:p>
    <w:p w14:paraId="25E747B4" w14:textId="77777777" w:rsidR="00F53DBF" w:rsidRPr="00B46023" w:rsidRDefault="00F53DBF" w:rsidP="00F53DBF">
      <w:pPr>
        <w:spacing w:line="440" w:lineRule="atLeast"/>
        <w:ind w:firstLineChars="200" w:firstLine="480"/>
        <w:jc w:val="left"/>
        <w:rPr>
          <w:sz w:val="24"/>
        </w:rPr>
      </w:pPr>
      <w:r w:rsidRPr="00B46023">
        <w:rPr>
          <w:sz w:val="24"/>
        </w:rPr>
        <w:t>（</w:t>
      </w:r>
      <w:r w:rsidRPr="00B46023">
        <w:rPr>
          <w:sz w:val="24"/>
        </w:rPr>
        <w:t>1·2</w:t>
      </w:r>
      <w:r w:rsidRPr="00B46023">
        <w:rPr>
          <w:sz w:val="24"/>
        </w:rPr>
        <w:t>）表示第</w:t>
      </w:r>
      <w:r w:rsidRPr="00B46023">
        <w:rPr>
          <w:sz w:val="24"/>
        </w:rPr>
        <w:t>1</w:t>
      </w:r>
      <w:r w:rsidRPr="00B46023">
        <w:rPr>
          <w:sz w:val="24"/>
        </w:rPr>
        <w:t>章中第</w:t>
      </w:r>
      <w:r w:rsidRPr="00B46023">
        <w:rPr>
          <w:sz w:val="24"/>
        </w:rPr>
        <w:t>2</w:t>
      </w:r>
      <w:r w:rsidRPr="00B46023">
        <w:rPr>
          <w:sz w:val="24"/>
        </w:rPr>
        <w:t>个公式</w:t>
      </w:r>
    </w:p>
    <w:p w14:paraId="34B678EB" w14:textId="77777777" w:rsidR="00F53DBF" w:rsidRPr="00B46023" w:rsidRDefault="00F53DBF" w:rsidP="00DE2AC9">
      <w:pPr>
        <w:spacing w:afterLines="50" w:after="156" w:line="440" w:lineRule="atLeast"/>
        <w:jc w:val="right"/>
        <w:rPr>
          <w:sz w:val="24"/>
        </w:rPr>
      </w:pPr>
    </w:p>
    <w:p w14:paraId="57498F82" w14:textId="77777777" w:rsidR="00F53DBF" w:rsidRPr="00B46023" w:rsidRDefault="00F53DBF" w:rsidP="00F53DBF">
      <w:pPr>
        <w:spacing w:line="440" w:lineRule="atLeast"/>
        <w:ind w:firstLineChars="200" w:firstLine="482"/>
        <w:jc w:val="left"/>
        <w:rPr>
          <w:sz w:val="24"/>
        </w:rPr>
      </w:pPr>
      <w:r w:rsidRPr="00E70E59">
        <w:rPr>
          <w:b/>
          <w:sz w:val="24"/>
        </w:rPr>
        <w:t>论文中表格表示方式</w:t>
      </w:r>
      <w:r w:rsidRPr="00B46023">
        <w:rPr>
          <w:sz w:val="24"/>
        </w:rPr>
        <w:t>：</w:t>
      </w:r>
    </w:p>
    <w:p w14:paraId="3C135AA6" w14:textId="77777777" w:rsidR="00F53DBF" w:rsidRPr="00B46023" w:rsidRDefault="00090FD7" w:rsidP="00F53DBF">
      <w:pPr>
        <w:spacing w:beforeLines="50" w:before="156" w:afterLines="50" w:after="156" w:line="440" w:lineRule="atLeast"/>
        <w:jc w:val="center"/>
        <w:rPr>
          <w:szCs w:val="21"/>
        </w:rPr>
      </w:pPr>
      <w:bookmarkStart w:id="15" w:name="_Hlk40085129"/>
      <w:r w:rsidRPr="00B46023">
        <w:rPr>
          <w:szCs w:val="21"/>
        </w:rPr>
        <w:t>表</w:t>
      </w:r>
      <w:r w:rsidR="004C7DF1" w:rsidRPr="00B46023">
        <w:rPr>
          <w:szCs w:val="21"/>
        </w:rPr>
        <w:t>1</w:t>
      </w:r>
      <w:r w:rsidR="00710206" w:rsidRPr="00B46023">
        <w:rPr>
          <w:snapToGrid w:val="0"/>
          <w:color w:val="000000"/>
          <w:kern w:val="0"/>
          <w:szCs w:val="21"/>
        </w:rPr>
        <w:t>·</w:t>
      </w:r>
      <w:r w:rsidRPr="00B46023">
        <w:rPr>
          <w:szCs w:val="21"/>
        </w:rPr>
        <w:t>1</w:t>
      </w:r>
      <w:r w:rsidR="002A7CF3" w:rsidRPr="00B46023">
        <w:rPr>
          <w:szCs w:val="21"/>
        </w:rPr>
        <w:t xml:space="preserve"> </w:t>
      </w:r>
      <w:r w:rsidRPr="00B46023">
        <w:rPr>
          <w:szCs w:val="21"/>
        </w:rPr>
        <w:t>四种不同捏合块构型下流道的</w:t>
      </w:r>
      <w:r w:rsidR="00DD0127" w:rsidRPr="00B46023">
        <w:rPr>
          <w:szCs w:val="21"/>
        </w:rPr>
        <w:t>物理</w:t>
      </w:r>
      <w:r w:rsidRPr="00B46023">
        <w:rPr>
          <w:szCs w:val="21"/>
        </w:rPr>
        <w:t>参数</w:t>
      </w:r>
      <w:r w:rsidR="00F53DBF" w:rsidRPr="00B46023">
        <w:rPr>
          <w:szCs w:val="21"/>
        </w:rPr>
        <w:t>（宋体，五号，表格内文字皆用五号）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01"/>
        <w:gridCol w:w="984"/>
        <w:gridCol w:w="1140"/>
        <w:gridCol w:w="1184"/>
        <w:gridCol w:w="889"/>
        <w:gridCol w:w="860"/>
        <w:gridCol w:w="1197"/>
      </w:tblGrid>
      <w:tr w:rsidR="00682874" w:rsidRPr="00B46023" w14:paraId="645E2463" w14:textId="77777777" w:rsidTr="00EE2ADB">
        <w:trPr>
          <w:jc w:val="center"/>
        </w:trPr>
        <w:tc>
          <w:tcPr>
            <w:tcW w:w="1726" w:type="dxa"/>
            <w:shd w:val="clear" w:color="auto" w:fill="auto"/>
          </w:tcPr>
          <w:bookmarkEnd w:id="15"/>
          <w:p w14:paraId="4D8965C6" w14:textId="77777777" w:rsidR="00682874" w:rsidRPr="00B46023" w:rsidRDefault="00682874" w:rsidP="00EE2ADB">
            <w:pPr>
              <w:tabs>
                <w:tab w:val="left" w:pos="1980"/>
              </w:tabs>
              <w:spacing w:line="440" w:lineRule="atLeast"/>
              <w:jc w:val="center"/>
              <w:rPr>
                <w:szCs w:val="21"/>
              </w:rPr>
            </w:pPr>
            <w:r w:rsidRPr="00B46023">
              <w:rPr>
                <w:szCs w:val="21"/>
              </w:rPr>
              <w:t>捏合块</w:t>
            </w:r>
          </w:p>
          <w:p w14:paraId="2B12441C" w14:textId="77777777" w:rsidR="00682874" w:rsidRPr="00B46023" w:rsidRDefault="00682874" w:rsidP="00EE2ADB">
            <w:pPr>
              <w:tabs>
                <w:tab w:val="left" w:pos="1980"/>
              </w:tabs>
              <w:spacing w:line="440" w:lineRule="atLeast"/>
              <w:jc w:val="center"/>
              <w:rPr>
                <w:sz w:val="24"/>
              </w:rPr>
            </w:pPr>
            <w:r w:rsidRPr="00B46023">
              <w:rPr>
                <w:szCs w:val="21"/>
              </w:rPr>
              <w:t>元件</w:t>
            </w:r>
          </w:p>
        </w:tc>
        <w:tc>
          <w:tcPr>
            <w:tcW w:w="917" w:type="dxa"/>
            <w:shd w:val="clear" w:color="auto" w:fill="auto"/>
          </w:tcPr>
          <w:p w14:paraId="76CB9E37" w14:textId="77777777" w:rsidR="00682874" w:rsidRPr="00B46023" w:rsidRDefault="00682874" w:rsidP="00EE2ADB">
            <w:pPr>
              <w:tabs>
                <w:tab w:val="left" w:pos="1980"/>
              </w:tabs>
              <w:spacing w:line="440" w:lineRule="atLeast"/>
              <w:jc w:val="center"/>
              <w:rPr>
                <w:sz w:val="24"/>
              </w:rPr>
            </w:pPr>
            <w:r w:rsidRPr="00B46023">
              <w:rPr>
                <w:szCs w:val="21"/>
              </w:rPr>
              <w:t>导程</w:t>
            </w:r>
            <w:r w:rsidRPr="00B46023">
              <w:rPr>
                <w:szCs w:val="21"/>
              </w:rPr>
              <w:t>/</w:t>
            </w:r>
            <w:r w:rsidRPr="00B46023">
              <w:rPr>
                <w:position w:val="-6"/>
                <w:sz w:val="24"/>
              </w:rPr>
              <w:object w:dxaOrig="420" w:dyaOrig="220" w14:anchorId="270E6758">
                <v:shape id="_x0000_i1027" type="#_x0000_t75" style="width:21.8pt;height:10.9pt" o:ole="">
                  <v:imagedata r:id="rId14" o:title=""/>
                </v:shape>
                <o:OLEObject Type="Embed" ProgID="Equation.3" ShapeID="_x0000_i1027" DrawAspect="Content" ObjectID="_1650843136" r:id="rId15"/>
              </w:object>
            </w:r>
          </w:p>
        </w:tc>
        <w:tc>
          <w:tcPr>
            <w:tcW w:w="1005" w:type="dxa"/>
            <w:shd w:val="clear" w:color="auto" w:fill="auto"/>
          </w:tcPr>
          <w:p w14:paraId="7C819F16" w14:textId="77777777" w:rsidR="00682874" w:rsidRPr="00B46023" w:rsidRDefault="00682874" w:rsidP="00EE2ADB">
            <w:pPr>
              <w:tabs>
                <w:tab w:val="left" w:pos="1980"/>
              </w:tabs>
              <w:spacing w:line="440" w:lineRule="atLeast"/>
              <w:jc w:val="center"/>
              <w:rPr>
                <w:sz w:val="24"/>
              </w:rPr>
            </w:pPr>
            <w:r w:rsidRPr="00B46023">
              <w:rPr>
                <w:szCs w:val="21"/>
              </w:rPr>
              <w:t>螺杆外径</w:t>
            </w:r>
            <w:r w:rsidRPr="00B46023">
              <w:rPr>
                <w:szCs w:val="21"/>
              </w:rPr>
              <w:t>/</w:t>
            </w:r>
            <w:r w:rsidRPr="00B46023">
              <w:rPr>
                <w:position w:val="-6"/>
                <w:sz w:val="24"/>
              </w:rPr>
              <w:object w:dxaOrig="420" w:dyaOrig="220" w14:anchorId="6E9F5470">
                <v:shape id="_x0000_i1028" type="#_x0000_t75" style="width:21.8pt;height:10.9pt" o:ole="">
                  <v:imagedata r:id="rId16" o:title=""/>
                </v:shape>
                <o:OLEObject Type="Embed" ProgID="Equation.3" ShapeID="_x0000_i1028" DrawAspect="Content" ObjectID="_1650843137" r:id="rId17"/>
              </w:object>
            </w:r>
          </w:p>
        </w:tc>
        <w:tc>
          <w:tcPr>
            <w:tcW w:w="1171" w:type="dxa"/>
            <w:shd w:val="clear" w:color="auto" w:fill="auto"/>
          </w:tcPr>
          <w:p w14:paraId="13C0F99E" w14:textId="77777777" w:rsidR="00682874" w:rsidRPr="00B46023" w:rsidRDefault="00682874" w:rsidP="00EE2ADB">
            <w:pPr>
              <w:tabs>
                <w:tab w:val="left" w:pos="1980"/>
              </w:tabs>
              <w:spacing w:line="440" w:lineRule="atLeast"/>
              <w:jc w:val="center"/>
              <w:rPr>
                <w:szCs w:val="21"/>
              </w:rPr>
            </w:pPr>
            <w:r w:rsidRPr="00B46023">
              <w:rPr>
                <w:szCs w:val="21"/>
              </w:rPr>
              <w:t>机筒内径</w:t>
            </w:r>
            <w:r w:rsidRPr="00B46023">
              <w:rPr>
                <w:szCs w:val="21"/>
              </w:rPr>
              <w:t>/</w:t>
            </w:r>
            <w:r w:rsidRPr="00B46023">
              <w:rPr>
                <w:position w:val="-6"/>
                <w:sz w:val="24"/>
              </w:rPr>
              <w:object w:dxaOrig="420" w:dyaOrig="220" w14:anchorId="717732BD">
                <v:shape id="_x0000_i1029" type="#_x0000_t75" style="width:21.8pt;height:10.9pt" o:ole="">
                  <v:imagedata r:id="rId16" o:title=""/>
                </v:shape>
                <o:OLEObject Type="Embed" ProgID="Equation.3" ShapeID="_x0000_i1029" DrawAspect="Content" ObjectID="_1650843138" r:id="rId18"/>
              </w:object>
            </w:r>
          </w:p>
        </w:tc>
        <w:tc>
          <w:tcPr>
            <w:tcW w:w="1218" w:type="dxa"/>
            <w:shd w:val="clear" w:color="auto" w:fill="auto"/>
          </w:tcPr>
          <w:p w14:paraId="6D34E827" w14:textId="77777777" w:rsidR="00682874" w:rsidRPr="00B46023" w:rsidRDefault="00682874" w:rsidP="00EE2ADB">
            <w:pPr>
              <w:tabs>
                <w:tab w:val="left" w:pos="1980"/>
              </w:tabs>
              <w:spacing w:line="440" w:lineRule="atLeast"/>
              <w:jc w:val="center"/>
              <w:rPr>
                <w:sz w:val="24"/>
              </w:rPr>
            </w:pPr>
            <w:r w:rsidRPr="00B46023">
              <w:rPr>
                <w:szCs w:val="21"/>
              </w:rPr>
              <w:t>捏合盘厚度</w:t>
            </w:r>
            <w:r w:rsidRPr="00B46023">
              <w:rPr>
                <w:szCs w:val="21"/>
              </w:rPr>
              <w:t>/</w:t>
            </w:r>
            <w:r w:rsidRPr="00B46023">
              <w:rPr>
                <w:position w:val="-6"/>
                <w:sz w:val="24"/>
              </w:rPr>
              <w:object w:dxaOrig="420" w:dyaOrig="220" w14:anchorId="04E265CA">
                <v:shape id="_x0000_i1030" type="#_x0000_t75" style="width:21.8pt;height:10.9pt" o:ole="">
                  <v:imagedata r:id="rId16" o:title=""/>
                </v:shape>
                <o:OLEObject Type="Embed" ProgID="Equation.3" ShapeID="_x0000_i1030" DrawAspect="Content" ObjectID="_1650843139" r:id="rId19"/>
              </w:object>
            </w:r>
          </w:p>
        </w:tc>
        <w:tc>
          <w:tcPr>
            <w:tcW w:w="918" w:type="dxa"/>
            <w:shd w:val="clear" w:color="auto" w:fill="auto"/>
          </w:tcPr>
          <w:p w14:paraId="21BB247E" w14:textId="77777777" w:rsidR="00682874" w:rsidRPr="00B46023" w:rsidRDefault="00682874" w:rsidP="00EE2ADB">
            <w:pPr>
              <w:tabs>
                <w:tab w:val="left" w:pos="1980"/>
              </w:tabs>
              <w:spacing w:line="440" w:lineRule="atLeast"/>
              <w:jc w:val="center"/>
              <w:rPr>
                <w:sz w:val="24"/>
              </w:rPr>
            </w:pPr>
            <w:r w:rsidRPr="00B46023">
              <w:rPr>
                <w:szCs w:val="21"/>
              </w:rPr>
              <w:t>错列角</w:t>
            </w:r>
            <w:r w:rsidRPr="00B46023">
              <w:rPr>
                <w:szCs w:val="21"/>
              </w:rPr>
              <w:t>/</w:t>
            </w:r>
            <w:r w:rsidRPr="00B46023">
              <w:rPr>
                <w:sz w:val="24"/>
              </w:rPr>
              <w:t>°</w:t>
            </w:r>
          </w:p>
        </w:tc>
        <w:tc>
          <w:tcPr>
            <w:tcW w:w="873" w:type="dxa"/>
            <w:shd w:val="clear" w:color="auto" w:fill="auto"/>
          </w:tcPr>
          <w:p w14:paraId="2373C739" w14:textId="77777777" w:rsidR="00682874" w:rsidRPr="00B46023" w:rsidRDefault="00682874" w:rsidP="00EE2ADB">
            <w:pPr>
              <w:tabs>
                <w:tab w:val="left" w:pos="1980"/>
              </w:tabs>
              <w:spacing w:line="440" w:lineRule="atLeast"/>
              <w:jc w:val="center"/>
              <w:rPr>
                <w:sz w:val="24"/>
              </w:rPr>
            </w:pPr>
            <w:r w:rsidRPr="00B46023">
              <w:rPr>
                <w:szCs w:val="21"/>
              </w:rPr>
              <w:t>中心距</w:t>
            </w:r>
            <w:r w:rsidRPr="00B46023">
              <w:rPr>
                <w:szCs w:val="21"/>
              </w:rPr>
              <w:t>/</w:t>
            </w:r>
            <w:r w:rsidRPr="00B46023">
              <w:rPr>
                <w:position w:val="-6"/>
                <w:sz w:val="24"/>
              </w:rPr>
              <w:object w:dxaOrig="420" w:dyaOrig="220" w14:anchorId="7C67A3DC">
                <v:shape id="_x0000_i1031" type="#_x0000_t75" style="width:21.8pt;height:10.9pt" o:ole="">
                  <v:imagedata r:id="rId16" o:title=""/>
                </v:shape>
                <o:OLEObject Type="Embed" ProgID="Equation.3" ShapeID="_x0000_i1031" DrawAspect="Content" ObjectID="_1650843140" r:id="rId20"/>
              </w:object>
            </w:r>
          </w:p>
        </w:tc>
        <w:tc>
          <w:tcPr>
            <w:tcW w:w="1232" w:type="dxa"/>
            <w:shd w:val="clear" w:color="auto" w:fill="auto"/>
          </w:tcPr>
          <w:p w14:paraId="2BAE9A31" w14:textId="77777777" w:rsidR="00682874" w:rsidRPr="00B46023" w:rsidRDefault="00682874" w:rsidP="00EE2ADB">
            <w:pPr>
              <w:tabs>
                <w:tab w:val="left" w:pos="1980"/>
              </w:tabs>
              <w:spacing w:line="440" w:lineRule="atLeast"/>
              <w:jc w:val="center"/>
              <w:rPr>
                <w:sz w:val="24"/>
              </w:rPr>
            </w:pPr>
            <w:r w:rsidRPr="00B46023">
              <w:rPr>
                <w:szCs w:val="21"/>
              </w:rPr>
              <w:t>计算域长度</w:t>
            </w:r>
            <w:r w:rsidRPr="00B46023">
              <w:rPr>
                <w:szCs w:val="21"/>
              </w:rPr>
              <w:t>/</w:t>
            </w:r>
            <w:r w:rsidRPr="00B46023">
              <w:rPr>
                <w:position w:val="-6"/>
                <w:sz w:val="24"/>
              </w:rPr>
              <w:object w:dxaOrig="420" w:dyaOrig="220" w14:anchorId="2F0638F1">
                <v:shape id="_x0000_i1032" type="#_x0000_t75" style="width:21.8pt;height:10.9pt" o:ole="">
                  <v:imagedata r:id="rId16" o:title=""/>
                </v:shape>
                <o:OLEObject Type="Embed" ProgID="Equation.3" ShapeID="_x0000_i1032" DrawAspect="Content" ObjectID="_1650843141" r:id="rId21"/>
              </w:object>
            </w:r>
          </w:p>
        </w:tc>
      </w:tr>
      <w:tr w:rsidR="00682874" w:rsidRPr="00B46023" w14:paraId="42E6D840" w14:textId="77777777" w:rsidTr="00EE2ADB">
        <w:trPr>
          <w:jc w:val="center"/>
        </w:trPr>
        <w:tc>
          <w:tcPr>
            <w:tcW w:w="1726" w:type="dxa"/>
            <w:shd w:val="clear" w:color="auto" w:fill="auto"/>
          </w:tcPr>
          <w:p w14:paraId="0AA6DAF6" w14:textId="77777777" w:rsidR="00682874" w:rsidRPr="00B46023" w:rsidRDefault="00682874" w:rsidP="00EE2ADB">
            <w:pPr>
              <w:tabs>
                <w:tab w:val="left" w:pos="1980"/>
              </w:tabs>
              <w:spacing w:line="440" w:lineRule="atLeast"/>
              <w:jc w:val="center"/>
              <w:rPr>
                <w:szCs w:val="21"/>
              </w:rPr>
            </w:pPr>
            <w:r w:rsidRPr="00B46023">
              <w:rPr>
                <w:szCs w:val="21"/>
              </w:rPr>
              <w:t>NKBLB</w:t>
            </w:r>
          </w:p>
        </w:tc>
        <w:tc>
          <w:tcPr>
            <w:tcW w:w="917" w:type="dxa"/>
            <w:shd w:val="clear" w:color="auto" w:fill="auto"/>
          </w:tcPr>
          <w:p w14:paraId="3E2ABF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9032FD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5A4ECD47"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1C2600E6"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8FD44CD"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27457718"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EF688B2" w14:textId="77777777" w:rsidR="00682874" w:rsidRPr="00B46023" w:rsidRDefault="00682874" w:rsidP="00EE2ADB">
            <w:pPr>
              <w:tabs>
                <w:tab w:val="left" w:pos="1980"/>
              </w:tabs>
              <w:spacing w:line="440" w:lineRule="atLeast"/>
              <w:jc w:val="center"/>
              <w:rPr>
                <w:szCs w:val="21"/>
              </w:rPr>
            </w:pPr>
          </w:p>
        </w:tc>
      </w:tr>
      <w:tr w:rsidR="00682874" w:rsidRPr="00B46023" w14:paraId="35C8289E" w14:textId="77777777" w:rsidTr="00EE2ADB">
        <w:trPr>
          <w:jc w:val="center"/>
        </w:trPr>
        <w:tc>
          <w:tcPr>
            <w:tcW w:w="1726" w:type="dxa"/>
            <w:shd w:val="clear" w:color="auto" w:fill="auto"/>
          </w:tcPr>
          <w:p w14:paraId="2D02E2F2" w14:textId="77777777" w:rsidR="00682874" w:rsidRPr="00B46023" w:rsidRDefault="00682874" w:rsidP="00EE2ADB">
            <w:pPr>
              <w:tabs>
                <w:tab w:val="left" w:pos="1980"/>
              </w:tabs>
              <w:spacing w:line="440" w:lineRule="atLeast"/>
              <w:jc w:val="center"/>
              <w:rPr>
                <w:sz w:val="24"/>
              </w:rPr>
            </w:pPr>
            <w:r w:rsidRPr="00B46023">
              <w:rPr>
                <w:szCs w:val="21"/>
              </w:rPr>
              <w:t>NKBRB</w:t>
            </w:r>
          </w:p>
        </w:tc>
        <w:tc>
          <w:tcPr>
            <w:tcW w:w="917" w:type="dxa"/>
            <w:shd w:val="clear" w:color="auto" w:fill="auto"/>
          </w:tcPr>
          <w:p w14:paraId="62C933A1"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5BCE9FE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20D9106D"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4257DF38"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401B34F8"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6ECBEED3"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096019A" w14:textId="77777777" w:rsidR="00682874" w:rsidRPr="00B46023" w:rsidRDefault="00682874" w:rsidP="00EE2ADB">
            <w:pPr>
              <w:tabs>
                <w:tab w:val="left" w:pos="1980"/>
              </w:tabs>
              <w:spacing w:line="440" w:lineRule="atLeast"/>
              <w:jc w:val="center"/>
              <w:rPr>
                <w:szCs w:val="21"/>
              </w:rPr>
            </w:pPr>
          </w:p>
        </w:tc>
      </w:tr>
      <w:tr w:rsidR="00682874" w:rsidRPr="00B46023" w14:paraId="0C30F81D" w14:textId="77777777" w:rsidTr="00EE2ADB">
        <w:trPr>
          <w:jc w:val="center"/>
        </w:trPr>
        <w:tc>
          <w:tcPr>
            <w:tcW w:w="1726" w:type="dxa"/>
            <w:shd w:val="clear" w:color="auto" w:fill="auto"/>
          </w:tcPr>
          <w:p w14:paraId="5ACB0DAA" w14:textId="77777777" w:rsidR="00682874" w:rsidRPr="00B46023" w:rsidRDefault="00682874" w:rsidP="00EE2ADB">
            <w:pPr>
              <w:tabs>
                <w:tab w:val="left" w:pos="1980"/>
              </w:tabs>
              <w:spacing w:line="440" w:lineRule="atLeast"/>
              <w:jc w:val="center"/>
              <w:rPr>
                <w:sz w:val="24"/>
              </w:rPr>
            </w:pPr>
            <w:r w:rsidRPr="00B46023">
              <w:rPr>
                <w:szCs w:val="21"/>
              </w:rPr>
              <w:t>NKBLF</w:t>
            </w:r>
          </w:p>
        </w:tc>
        <w:tc>
          <w:tcPr>
            <w:tcW w:w="917" w:type="dxa"/>
            <w:shd w:val="clear" w:color="auto" w:fill="auto"/>
          </w:tcPr>
          <w:p w14:paraId="3AD80B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D3FDD11"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66109B88"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262B9FC0"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29C5F70"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740651F5"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31831107" w14:textId="77777777" w:rsidR="00682874" w:rsidRPr="00B46023" w:rsidRDefault="00682874" w:rsidP="00EE2ADB">
            <w:pPr>
              <w:tabs>
                <w:tab w:val="left" w:pos="1980"/>
              </w:tabs>
              <w:spacing w:line="440" w:lineRule="atLeast"/>
              <w:jc w:val="center"/>
              <w:rPr>
                <w:szCs w:val="21"/>
              </w:rPr>
            </w:pPr>
          </w:p>
        </w:tc>
      </w:tr>
    </w:tbl>
    <w:p w14:paraId="4DAB1759" w14:textId="77777777" w:rsidR="00E70E59" w:rsidRDefault="00E70E59" w:rsidP="00EE2ADB">
      <w:pPr>
        <w:tabs>
          <w:tab w:val="left" w:pos="1980"/>
        </w:tabs>
        <w:spacing w:line="440" w:lineRule="atLeast"/>
        <w:jc w:val="center"/>
        <w:rPr>
          <w:szCs w:val="21"/>
        </w:rPr>
        <w:sectPr w:rsidR="00E70E59" w:rsidSect="0088248C">
          <w:footerReference w:type="default" r:id="rId2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37AB8E9E" w14:textId="77777777" w:rsidR="00E70E59" w:rsidRPr="00E70E59" w:rsidRDefault="00E70E59" w:rsidP="00E70E59">
      <w:pPr>
        <w:spacing w:beforeLines="100" w:before="312" w:line="440" w:lineRule="atLeast"/>
        <w:rPr>
          <w:szCs w:val="21"/>
        </w:rPr>
      </w:pPr>
      <w:r w:rsidRPr="00E70E59">
        <w:rPr>
          <w:rFonts w:hint="eastAsia"/>
          <w:szCs w:val="21"/>
        </w:rPr>
        <w:lastRenderedPageBreak/>
        <w:t>续表</w:t>
      </w:r>
      <w:r w:rsidRPr="00E70E59">
        <w:rPr>
          <w:rFonts w:hint="eastAsia"/>
          <w:szCs w:val="21"/>
        </w:rPr>
        <w:t>1</w:t>
      </w:r>
      <w:r w:rsidRPr="00E70E59">
        <w:rPr>
          <w:szCs w:val="21"/>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893"/>
        <w:gridCol w:w="978"/>
        <w:gridCol w:w="1138"/>
        <w:gridCol w:w="1184"/>
        <w:gridCol w:w="894"/>
        <w:gridCol w:w="851"/>
        <w:gridCol w:w="1197"/>
      </w:tblGrid>
      <w:tr w:rsidR="00E70E59" w:rsidRPr="00B46023" w14:paraId="50EBE6D8" w14:textId="77777777" w:rsidTr="001D6F54">
        <w:trPr>
          <w:jc w:val="center"/>
        </w:trPr>
        <w:tc>
          <w:tcPr>
            <w:tcW w:w="1726" w:type="dxa"/>
            <w:shd w:val="clear" w:color="auto" w:fill="auto"/>
          </w:tcPr>
          <w:p w14:paraId="4B8B22B5" w14:textId="77777777" w:rsidR="00E70E59" w:rsidRPr="00B46023" w:rsidRDefault="00E70E59" w:rsidP="001D6F54">
            <w:pPr>
              <w:tabs>
                <w:tab w:val="left" w:pos="1980"/>
              </w:tabs>
              <w:spacing w:line="440" w:lineRule="atLeast"/>
              <w:jc w:val="center"/>
              <w:rPr>
                <w:szCs w:val="21"/>
              </w:rPr>
            </w:pPr>
            <w:r w:rsidRPr="00B46023">
              <w:rPr>
                <w:szCs w:val="21"/>
              </w:rPr>
              <w:t>NKBRF</w:t>
            </w:r>
          </w:p>
        </w:tc>
        <w:tc>
          <w:tcPr>
            <w:tcW w:w="917" w:type="dxa"/>
            <w:shd w:val="clear" w:color="auto" w:fill="auto"/>
          </w:tcPr>
          <w:p w14:paraId="33BF5564"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4E3BBCC9"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64C65497"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27A82270"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783DE6A5"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79C63E7A"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4557B5F2" w14:textId="77777777" w:rsidR="00E70E59" w:rsidRPr="00B46023" w:rsidRDefault="00E70E59" w:rsidP="001D6F54">
            <w:pPr>
              <w:tabs>
                <w:tab w:val="left" w:pos="1980"/>
              </w:tabs>
              <w:spacing w:line="440" w:lineRule="atLeast"/>
              <w:jc w:val="center"/>
              <w:rPr>
                <w:szCs w:val="21"/>
              </w:rPr>
            </w:pPr>
          </w:p>
        </w:tc>
      </w:tr>
      <w:tr w:rsidR="00E70E59" w:rsidRPr="00B46023" w14:paraId="68985E26" w14:textId="77777777" w:rsidTr="001D6F54">
        <w:trPr>
          <w:jc w:val="center"/>
        </w:trPr>
        <w:tc>
          <w:tcPr>
            <w:tcW w:w="1726" w:type="dxa"/>
            <w:shd w:val="clear" w:color="auto" w:fill="auto"/>
          </w:tcPr>
          <w:p w14:paraId="0503D5D2" w14:textId="77777777" w:rsidR="00E70E59" w:rsidRPr="00B46023" w:rsidRDefault="00E70E59" w:rsidP="001D6F54">
            <w:pPr>
              <w:tabs>
                <w:tab w:val="left" w:pos="1980"/>
              </w:tabs>
              <w:spacing w:line="440" w:lineRule="atLeast"/>
              <w:jc w:val="center"/>
              <w:rPr>
                <w:sz w:val="24"/>
              </w:rPr>
            </w:pPr>
            <w:r w:rsidRPr="00B46023">
              <w:rPr>
                <w:szCs w:val="21"/>
              </w:rPr>
              <w:t>NKBRF</w:t>
            </w:r>
          </w:p>
        </w:tc>
        <w:tc>
          <w:tcPr>
            <w:tcW w:w="917" w:type="dxa"/>
            <w:shd w:val="clear" w:color="auto" w:fill="auto"/>
          </w:tcPr>
          <w:p w14:paraId="7F2E9B99"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3A143345"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33FFAD1E"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72A12393"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2ADEA9C7"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3B23F602"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6DA185D6" w14:textId="77777777" w:rsidR="00E70E59" w:rsidRPr="00B46023" w:rsidRDefault="00E70E59" w:rsidP="001D6F54">
            <w:pPr>
              <w:tabs>
                <w:tab w:val="left" w:pos="1980"/>
              </w:tabs>
              <w:spacing w:line="440" w:lineRule="atLeast"/>
              <w:jc w:val="center"/>
              <w:rPr>
                <w:szCs w:val="21"/>
              </w:rPr>
            </w:pPr>
          </w:p>
        </w:tc>
      </w:tr>
    </w:tbl>
    <w:p w14:paraId="3860B7F0" w14:textId="495808D5" w:rsidR="00E70E59" w:rsidRDefault="00E70E59" w:rsidP="0096765C">
      <w:pPr>
        <w:spacing w:beforeLines="100" w:before="312" w:line="440" w:lineRule="atLeast"/>
        <w:jc w:val="center"/>
        <w:rPr>
          <w:b/>
          <w:bCs/>
          <w:sz w:val="30"/>
          <w:szCs w:val="30"/>
        </w:rPr>
      </w:pPr>
    </w:p>
    <w:p w14:paraId="5BB4E623" w14:textId="388F7B67" w:rsidR="00134373" w:rsidRDefault="00134373" w:rsidP="00867AAE">
      <w:pPr>
        <w:pStyle w:val="12"/>
      </w:pPr>
      <w:bookmarkStart w:id="16" w:name="_Hlk39931594"/>
      <w:bookmarkStart w:id="17" w:name="_Toc40221451"/>
      <w:r w:rsidRPr="00BE48E2">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7"/>
    </w:p>
    <w:p w14:paraId="783BEFE4" w14:textId="546A6DCD" w:rsidR="004E4AC8" w:rsidRDefault="004E4AC8" w:rsidP="00867AAE">
      <w:pPr>
        <w:pStyle w:val="22"/>
      </w:pPr>
      <w:bookmarkStart w:id="18" w:name="_Hlk39931385"/>
      <w:bookmarkStart w:id="19" w:name="_Toc40221452"/>
      <w:bookmarkEnd w:id="16"/>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脑电相关知识与癫痫检测</w:t>
      </w:r>
      <w:bookmarkEnd w:id="19"/>
    </w:p>
    <w:p w14:paraId="0F31D35D" w14:textId="05865DD2" w:rsidR="00FB538B" w:rsidRDefault="00FB538B" w:rsidP="00FB538B"/>
    <w:p w14:paraId="0EC9FC43" w14:textId="75DF47F0" w:rsidR="00FB538B" w:rsidRDefault="00FB538B" w:rsidP="00FB538B"/>
    <w:p w14:paraId="11D7CBD5" w14:textId="1EB377C8" w:rsidR="00FB538B" w:rsidRDefault="00FB538B" w:rsidP="00FB538B"/>
    <w:p w14:paraId="6606FF7B" w14:textId="77777777" w:rsidR="00FB538B" w:rsidRPr="00FB538B" w:rsidRDefault="00FB538B" w:rsidP="00FB538B"/>
    <w:p w14:paraId="138A2300" w14:textId="08393EAA" w:rsidR="0085437B" w:rsidRDefault="0085437B" w:rsidP="00867AAE">
      <w:pPr>
        <w:pStyle w:val="22"/>
      </w:pPr>
      <w:bookmarkStart w:id="20" w:name="_Toc40221453"/>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0"/>
    </w:p>
    <w:p w14:paraId="25A68F09" w14:textId="01CA212B" w:rsidR="00FB538B" w:rsidRDefault="00FB538B" w:rsidP="00FB538B"/>
    <w:p w14:paraId="42671A61" w14:textId="086BD815" w:rsidR="00FB538B" w:rsidRDefault="00FB538B" w:rsidP="00FB538B"/>
    <w:p w14:paraId="2C4D43C5" w14:textId="2B2DA181" w:rsidR="00FB538B" w:rsidRDefault="00FB538B" w:rsidP="00FB538B"/>
    <w:p w14:paraId="041FA310" w14:textId="4CBF59BB" w:rsidR="00FB538B" w:rsidRDefault="00FB538B" w:rsidP="00FB538B"/>
    <w:p w14:paraId="63E22842" w14:textId="762F5732" w:rsidR="00FB538B" w:rsidRDefault="00FB538B" w:rsidP="00FB538B"/>
    <w:p w14:paraId="11311699" w14:textId="233CA1C2" w:rsidR="00FB538B" w:rsidRDefault="00FB538B" w:rsidP="00FB538B"/>
    <w:p w14:paraId="68164F77" w14:textId="3AF366B7" w:rsidR="00FB538B" w:rsidRDefault="00FB538B" w:rsidP="00FB538B"/>
    <w:p w14:paraId="26B85632" w14:textId="08CF7C3B" w:rsidR="00FB538B" w:rsidRDefault="00FB538B" w:rsidP="00FB538B"/>
    <w:p w14:paraId="1ADDA287" w14:textId="43B0C645" w:rsidR="00FB538B" w:rsidRDefault="00FB538B" w:rsidP="00FB538B"/>
    <w:p w14:paraId="6FB32BDE" w14:textId="77777777" w:rsidR="00FB538B" w:rsidRPr="00FB538B" w:rsidRDefault="00FB538B" w:rsidP="00FB538B"/>
    <w:p w14:paraId="5BB37B2D" w14:textId="1BEF3845" w:rsidR="0085437B" w:rsidRPr="00B46023" w:rsidRDefault="0085437B" w:rsidP="00867AAE">
      <w:pPr>
        <w:pStyle w:val="22"/>
      </w:pPr>
      <w:bookmarkStart w:id="21" w:name="_Toc40221454"/>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FD5574">
        <w:rPr>
          <w:rFonts w:hint="eastAsia"/>
        </w:rPr>
        <w:t>癫痫</w:t>
      </w:r>
      <w:r w:rsidR="004F141B">
        <w:rPr>
          <w:rFonts w:hint="eastAsia"/>
        </w:rPr>
        <w:t>脑电信号的特征</w:t>
      </w:r>
      <w:bookmarkEnd w:id="21"/>
    </w:p>
    <w:p w14:paraId="737DE346" w14:textId="3F84F1DC" w:rsidR="00916FB5" w:rsidRPr="0085437B" w:rsidRDefault="00916FB5" w:rsidP="00916FB5"/>
    <w:p w14:paraId="33B535C9" w14:textId="3D7E3DF5" w:rsidR="00916FB5" w:rsidRDefault="00916FB5" w:rsidP="00916FB5"/>
    <w:p w14:paraId="2F1BAF0E" w14:textId="77777777" w:rsidR="00916FB5" w:rsidRPr="00916FB5" w:rsidRDefault="00916FB5" w:rsidP="00916FB5"/>
    <w:bookmarkEnd w:id="18"/>
    <w:p w14:paraId="5BF64289" w14:textId="77777777" w:rsidR="005F4D64" w:rsidRPr="005F4D64" w:rsidRDefault="005F4D64" w:rsidP="005F4D64"/>
    <w:p w14:paraId="4C023151" w14:textId="28BDB36E" w:rsidR="005F4D64" w:rsidRDefault="005F4D64" w:rsidP="00867AAE">
      <w:pPr>
        <w:pStyle w:val="12"/>
      </w:pPr>
      <w:bookmarkStart w:id="22" w:name="_Toc40221455"/>
      <w:r w:rsidRPr="00BE48E2">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2"/>
    </w:p>
    <w:p w14:paraId="59E56496" w14:textId="5612079E" w:rsidR="00946592" w:rsidRDefault="00946592" w:rsidP="00867AAE">
      <w:pPr>
        <w:pStyle w:val="22"/>
      </w:pPr>
      <w:bookmarkStart w:id="23" w:name="_Hlk39932297"/>
      <w:bookmarkStart w:id="24" w:name="_Toc40221456"/>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4"/>
    </w:p>
    <w:bookmarkEnd w:id="23"/>
    <w:p w14:paraId="240DD8BD" w14:textId="69A6AB2F"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，这两个数据集均是开源的，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23" w:history="1">
        <w:r w:rsidR="00060448" w:rsidRPr="00630063">
          <w:rPr>
            <w:rStyle w:val="af0"/>
            <w:sz w:val="24"/>
          </w:rPr>
          <w:t>http://qcsdn.com/q/a/3118833.html</w:t>
        </w:r>
      </w:hyperlink>
      <w:r w:rsidR="00E3743E">
        <w:rPr>
          <w:rFonts w:hint="eastAsia"/>
          <w:sz w:val="24"/>
        </w:rPr>
        <w:t>和</w:t>
      </w:r>
      <w:hyperlink r:id="rId24" w:history="1">
        <w:r w:rsidR="00587D2E" w:rsidRPr="00587D2E">
          <w:rPr>
            <w:color w:val="0000FF"/>
            <w:sz w:val="24"/>
            <w:u w:val="single"/>
          </w:rPr>
          <w:t>http://physionet.mit.edu/physiobank/database/chbmit/</w:t>
        </w:r>
      </w:hyperlink>
      <w:r w:rsidR="00074176">
        <w:rPr>
          <w:rFonts w:hint="eastAsia"/>
          <w:sz w:val="24"/>
        </w:rPr>
        <w:t>。</w:t>
      </w:r>
    </w:p>
    <w:p w14:paraId="73EEC5D2" w14:textId="3D06E218" w:rsidR="00B679A0" w:rsidRDefault="000617ED" w:rsidP="00D30037">
      <w:pPr>
        <w:pStyle w:val="32"/>
      </w:pPr>
      <w:bookmarkStart w:id="25" w:name="_Hlk40113187"/>
      <w:bookmarkStart w:id="26" w:name="_Toc4022145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B46023">
        <w:rPr>
          <w:color w:val="000000"/>
        </w:rPr>
        <w:t>、</w:t>
      </w:r>
      <w:r w:rsidR="00B679A0">
        <w:rPr>
          <w:rFonts w:hint="eastAsia"/>
        </w:rPr>
        <w:t>波恩大学癫痫脑电数据集</w:t>
      </w:r>
      <w:bookmarkEnd w:id="26"/>
    </w:p>
    <w:bookmarkEnd w:id="25"/>
    <w:p w14:paraId="57032C03" w14:textId="223427BB" w:rsidR="003A22F4" w:rsidRDefault="00935DDE" w:rsidP="00F60790">
      <w:pPr>
        <w:ind w:firstLine="420"/>
        <w:rPr>
          <w:sz w:val="24"/>
        </w:rPr>
      </w:pPr>
      <w:r>
        <w:rPr>
          <w:rFonts w:hint="eastAsia"/>
          <w:sz w:val="24"/>
        </w:rPr>
        <w:t>对于来自于</w:t>
      </w:r>
      <w:r w:rsidR="00060D5D">
        <w:rPr>
          <w:rFonts w:hint="eastAsia"/>
          <w:sz w:val="24"/>
        </w:rPr>
        <w:t>波恩大学</w:t>
      </w:r>
      <w:bookmarkStart w:id="27" w:name="_Hlk40125790"/>
      <w:r w:rsidR="00060D5D">
        <w:rPr>
          <w:rFonts w:hint="eastAsia"/>
          <w:sz w:val="24"/>
        </w:rPr>
        <w:t>癫痫脑电数据库的数据集</w:t>
      </w:r>
      <w:bookmarkEnd w:id="27"/>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1C1B3F" w:rsidRPr="001C1B3F">
        <w:rPr>
          <w:rFonts w:ascii="宋体" w:hAnsi="宋体" w:hint="eastAsia"/>
          <w:sz w:val="24"/>
        </w:rPr>
        <w:t>表</w:t>
      </w:r>
      <w:r w:rsidR="001C1B3F" w:rsidRPr="001C1B3F">
        <w:rPr>
          <w:rFonts w:ascii="宋体" w:hAnsi="宋体"/>
          <w:sz w:val="24"/>
        </w:rPr>
        <w:t>3·1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5C45B268"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28"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1C1B3F">
        <w:rPr>
          <w:rFonts w:ascii="宋体" w:eastAsia="宋体" w:hAnsi="宋体"/>
          <w:noProof/>
          <w:sz w:val="21"/>
          <w:szCs w:val="21"/>
        </w:rPr>
        <w:t>1</w:t>
      </w:r>
      <w:r w:rsidRPr="00FF527C">
        <w:rPr>
          <w:rFonts w:ascii="宋体" w:eastAsia="宋体" w:hAnsi="宋体"/>
          <w:sz w:val="21"/>
          <w:szCs w:val="21"/>
        </w:rPr>
        <w:fldChar w:fldCharType="end"/>
      </w:r>
      <w:bookmarkEnd w:id="28"/>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40071322"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29"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1C1B3F" w:rsidRPr="001C1B3F">
        <w:rPr>
          <w:rFonts w:ascii="宋体" w:hAnsi="宋体" w:hint="eastAsia"/>
          <w:sz w:val="24"/>
        </w:rPr>
        <w:t>图</w:t>
      </w:r>
      <w:r w:rsidR="001C1B3F" w:rsidRPr="001C1B3F">
        <w:rPr>
          <w:rFonts w:ascii="宋体" w:hAnsi="宋体"/>
          <w:sz w:val="24"/>
        </w:rPr>
        <w:t>3·1</w:t>
      </w:r>
      <w:r w:rsidR="007F08DB">
        <w:rPr>
          <w:sz w:val="24"/>
        </w:rPr>
        <w:fldChar w:fldCharType="end"/>
      </w:r>
      <w:bookmarkEnd w:id="29"/>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1C1B3F" w:rsidRPr="001C1B3F">
        <w:rPr>
          <w:rFonts w:ascii="宋体" w:hAnsi="宋体" w:hint="eastAsia"/>
          <w:sz w:val="24"/>
        </w:rPr>
        <w:t>图</w:t>
      </w:r>
      <w:r w:rsidR="001C1B3F" w:rsidRPr="001C1B3F">
        <w:rPr>
          <w:rFonts w:ascii="宋体" w:hAnsi="宋体"/>
          <w:sz w:val="24"/>
        </w:rPr>
        <w:t>3·1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0F907279" w:rsidR="00463281" w:rsidRPr="00367422" w:rsidRDefault="00A9330D" w:rsidP="00F60790">
      <w:pPr>
        <w:ind w:firstLine="420"/>
        <w:rPr>
          <w:sz w:val="24"/>
        </w:rPr>
      </w:pPr>
      <w:r>
        <w:rPr>
          <w:rFonts w:hint="eastAsia"/>
          <w:sz w:val="24"/>
        </w:rPr>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1C1B3F" w:rsidRPr="001C1B3F">
        <w:rPr>
          <w:rFonts w:ascii="宋体" w:hAnsi="宋体" w:hint="eastAsia"/>
          <w:sz w:val="24"/>
        </w:rPr>
        <w:t>图</w:t>
      </w:r>
      <w:r w:rsidR="001C1B3F" w:rsidRPr="001C1B3F">
        <w:rPr>
          <w:rFonts w:ascii="宋体" w:hAnsi="宋体"/>
          <w:sz w:val="24"/>
        </w:rPr>
        <w:t>3·1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0" w:name="_Hlk40103964"/>
      <w:r w:rsidR="00367AD4">
        <w:rPr>
          <w:rFonts w:hint="eastAsia"/>
          <w:sz w:val="24"/>
        </w:rPr>
        <w:t>进行</w:t>
      </w:r>
      <w:r w:rsidR="00944C4A">
        <w:rPr>
          <w:rFonts w:hint="eastAsia"/>
          <w:sz w:val="24"/>
        </w:rPr>
        <w:t>二分类</w:t>
      </w:r>
      <w:bookmarkEnd w:id="30"/>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68195F77"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1C1B3F" w:rsidRPr="001C1B3F">
        <w:rPr>
          <w:rFonts w:ascii="宋体" w:hAnsi="宋体"/>
          <w:sz w:val="24"/>
        </w:rPr>
        <w:t>表3·2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lastRenderedPageBreak/>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2D1250DE"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1"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C13225">
        <w:rPr>
          <w:rFonts w:ascii="宋体" w:eastAsia="宋体" w:hAnsi="宋体"/>
          <w:noProof/>
          <w:sz w:val="21"/>
          <w:szCs w:val="21"/>
        </w:rPr>
        <w:t>1</w:t>
      </w:r>
      <w:r w:rsidRPr="00C11D93">
        <w:rPr>
          <w:rFonts w:ascii="宋体" w:eastAsia="宋体" w:hAnsi="宋体"/>
          <w:sz w:val="21"/>
          <w:szCs w:val="21"/>
        </w:rPr>
        <w:fldChar w:fldCharType="end"/>
      </w:r>
      <w:bookmarkEnd w:id="31"/>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2F59D6B8" w:rsidR="00934B28" w:rsidRPr="00FF527C" w:rsidRDefault="00934B28" w:rsidP="00735010">
      <w:pPr>
        <w:pStyle w:val="afa"/>
        <w:spacing w:beforeLines="50" w:before="156" w:afterLines="50" w:after="156" w:line="440" w:lineRule="atLeast"/>
        <w:ind w:firstLine="420"/>
        <w:rPr>
          <w:rFonts w:ascii="宋体" w:eastAsia="宋体" w:hAnsi="宋体"/>
          <w:sz w:val="21"/>
          <w:szCs w:val="21"/>
        </w:rPr>
      </w:pPr>
      <w:bookmarkStart w:id="32"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1C1B3F">
        <w:rPr>
          <w:rFonts w:ascii="宋体" w:eastAsia="宋体" w:hAnsi="宋体"/>
          <w:noProof/>
          <w:sz w:val="21"/>
          <w:szCs w:val="21"/>
        </w:rPr>
        <w:t>2</w:t>
      </w:r>
      <w:r w:rsidRPr="00B5783D">
        <w:rPr>
          <w:rFonts w:ascii="宋体" w:eastAsia="宋体" w:hAnsi="宋体"/>
          <w:sz w:val="21"/>
          <w:szCs w:val="21"/>
        </w:rPr>
        <w:fldChar w:fldCharType="end"/>
      </w:r>
      <w:bookmarkStart w:id="33" w:name="_Hlk40112431"/>
      <w:bookmarkEnd w:id="32"/>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3"/>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69145A">
      <w:pPr>
        <w:pStyle w:val="32"/>
      </w:pPr>
      <w:bookmarkStart w:id="34" w:name="_Toc40221458"/>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4"/>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，并记为了</w:t>
      </w:r>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35" w:name="_Hlk40189290"/>
      <w:r w:rsidR="007102C9">
        <w:rPr>
          <w:rFonts w:hint="eastAsia"/>
          <w:sz w:val="24"/>
        </w:rPr>
        <w:t>波恩大学癫痫脑电数据库的数据集</w:t>
      </w:r>
      <w:bookmarkEnd w:id="35"/>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r w:rsidR="00BD4AC2">
        <w:rPr>
          <w:sz w:val="24"/>
        </w:rPr>
        <w:t>edf</w:t>
      </w:r>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w:t>
      </w:r>
      <w:r w:rsidR="00C7405D">
        <w:rPr>
          <w:rFonts w:hint="eastAsia"/>
          <w:sz w:val="24"/>
        </w:rPr>
        <w:lastRenderedPageBreak/>
        <w:t>之下</w:t>
      </w:r>
      <w:r w:rsidR="00EE5EA4">
        <w:rPr>
          <w:rFonts w:hint="eastAsia"/>
          <w:sz w:val="24"/>
        </w:rPr>
        <w:t>，</w:t>
      </w:r>
      <w:r w:rsidR="00564F92">
        <w:rPr>
          <w:rFonts w:hint="eastAsia"/>
          <w:sz w:val="24"/>
        </w:rPr>
        <w:t>每个</w:t>
      </w:r>
      <w:r w:rsidR="00564F92">
        <w:rPr>
          <w:rFonts w:hint="eastAsia"/>
          <w:sz w:val="24"/>
        </w:rPr>
        <w:t>.</w:t>
      </w:r>
      <w:r w:rsidR="00564F92">
        <w:rPr>
          <w:sz w:val="24"/>
        </w:rPr>
        <w:t>edf</w:t>
      </w:r>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152A0272"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r>
        <w:rPr>
          <w:rFonts w:hint="eastAsia"/>
          <w:sz w:val="24"/>
        </w:rPr>
        <w:t>eeglab</w:t>
      </w:r>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1C1B3F" w:rsidRPr="001C1B3F">
        <w:rPr>
          <w:rFonts w:ascii="宋体" w:hAnsi="宋体"/>
          <w:sz w:val="24"/>
        </w:rPr>
        <w:t>图3·2</w:t>
      </w:r>
      <w:r w:rsidR="00556E25" w:rsidRPr="005E6AC0">
        <w:rPr>
          <w:sz w:val="24"/>
        </w:rPr>
        <w:fldChar w:fldCharType="end"/>
      </w:r>
      <w:r w:rsidR="00EF6373">
        <w:rPr>
          <w:rFonts w:hint="eastAsia"/>
          <w:sz w:val="24"/>
        </w:rPr>
        <w:t>所示</w:t>
      </w:r>
      <w:r w:rsidR="00D263F3">
        <w:rPr>
          <w:rFonts w:hint="eastAsia"/>
          <w:sz w:val="24"/>
        </w:rPr>
        <w:t>。</w:t>
      </w:r>
    </w:p>
    <w:p w14:paraId="57E10FAC" w14:textId="44953483"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波恩大学癫痫脑电数据库的数据集提出的癫痫脑电信号分类方法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1C1B3F" w:rsidRPr="001C1B3F">
        <w:rPr>
          <w:rFonts w:ascii="宋体" w:hAnsi="宋体"/>
          <w:sz w:val="24"/>
        </w:rPr>
        <w:t>表3·3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1C1B3F" w:rsidRPr="001C1B3F">
        <w:rPr>
          <w:rFonts w:ascii="宋体" w:hAnsi="宋体" w:hint="eastAsia"/>
          <w:sz w:val="24"/>
        </w:rPr>
        <w:t>表</w:t>
      </w:r>
      <w:r w:rsidR="001C1B3F" w:rsidRPr="001C1B3F">
        <w:rPr>
          <w:rFonts w:ascii="宋体" w:hAnsi="宋体"/>
          <w:sz w:val="24"/>
        </w:rPr>
        <w:t>3·4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434077C4"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36"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C13225">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36"/>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37"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7115EBEB" w:rsidR="000722D2" w:rsidRPr="0000759E" w:rsidRDefault="0000759E" w:rsidP="0000759E">
      <w:pPr>
        <w:pStyle w:val="afa"/>
        <w:spacing w:beforeLines="50" w:before="156" w:afterLines="50" w:after="156" w:line="440" w:lineRule="atLeast"/>
        <w:ind w:firstLine="420"/>
        <w:rPr>
          <w:rFonts w:ascii="宋体" w:eastAsia="宋体" w:hAnsi="宋体"/>
          <w:sz w:val="21"/>
          <w:szCs w:val="21"/>
        </w:rPr>
      </w:pPr>
      <w:bookmarkStart w:id="38" w:name="_Ref40112631"/>
      <w:bookmarkEnd w:id="37"/>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1C1B3F">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39" w:name="_Ref40123643"/>
      <w:bookmarkEnd w:id="38"/>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选择发作期时间</w:t>
            </w:r>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lastRenderedPageBreak/>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2D9C4FA8" w:rsidR="00367422" w:rsidRDefault="005D406E" w:rsidP="000F292C">
      <w:pPr>
        <w:pStyle w:val="afa"/>
        <w:spacing w:beforeLines="50" w:before="156" w:afterLines="50" w:after="156" w:line="440" w:lineRule="atLeast"/>
        <w:ind w:firstLine="420"/>
        <w:rPr>
          <w:rFonts w:ascii="Times New Roman" w:eastAsia="宋体" w:hAnsi="Times New Roman" w:cs="Times New Roman"/>
          <w:sz w:val="21"/>
          <w:szCs w:val="21"/>
        </w:rPr>
      </w:pPr>
      <w:bookmarkStart w:id="40"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1C1B3F">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0"/>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选择发作期时间</w:t>
            </w:r>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1" w:name="_Toc40221459"/>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1"/>
    </w:p>
    <w:p w14:paraId="04D7506C" w14:textId="40BB16F0" w:rsidR="00BC03D5" w:rsidRDefault="00BC03D5" w:rsidP="00BC03D5">
      <w:pPr>
        <w:pStyle w:val="32"/>
      </w:pPr>
      <w:bookmarkStart w:id="42" w:name="_Toc40221460"/>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B46023">
        <w:rPr>
          <w:color w:val="000000"/>
        </w:rPr>
        <w:t>、</w:t>
      </w:r>
      <w:r>
        <w:rPr>
          <w:rFonts w:hint="eastAsia"/>
        </w:rPr>
        <w:t>波恩大学癫痫脑电数据集</w:t>
      </w:r>
      <w:bookmarkEnd w:id="42"/>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Default="00F376D9" w:rsidP="00EE6F2F">
      <w:pPr>
        <w:pStyle w:val="32"/>
      </w:pPr>
      <w:bookmarkStart w:id="43" w:name="_Toc40221461"/>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3"/>
    </w:p>
    <w:p w14:paraId="35FCBD37" w14:textId="1F496C5A"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r w:rsidR="007E619D" w:rsidRPr="004505E9">
        <w:rPr>
          <w:rFonts w:hint="eastAsia"/>
          <w:sz w:val="24"/>
        </w:rPr>
        <w:t>eeglab</w:t>
      </w:r>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4"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1C1B3F" w:rsidRPr="001C1B3F">
        <w:rPr>
          <w:rFonts w:ascii="宋体" w:hAnsi="宋体"/>
          <w:sz w:val="24"/>
        </w:rPr>
        <w:t>表3·3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1C1B3F" w:rsidRPr="001C1B3F">
        <w:rPr>
          <w:rFonts w:ascii="宋体" w:hAnsi="宋体" w:hint="eastAsia"/>
          <w:sz w:val="24"/>
        </w:rPr>
        <w:t>表</w:t>
      </w:r>
      <w:r w:rsidR="001C1B3F" w:rsidRPr="001C1B3F">
        <w:rPr>
          <w:rFonts w:ascii="宋体" w:hAnsi="宋体"/>
          <w:sz w:val="24"/>
        </w:rPr>
        <w:t>3·4</w:t>
      </w:r>
      <w:r w:rsidR="00753C76" w:rsidRPr="004505E9">
        <w:rPr>
          <w:sz w:val="24"/>
        </w:rPr>
        <w:fldChar w:fldCharType="end"/>
      </w:r>
      <w:bookmarkEnd w:id="44"/>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r w:rsidR="00C93F6F" w:rsidRPr="004505E9">
        <w:rPr>
          <w:rFonts w:hint="eastAsia"/>
          <w:sz w:val="24"/>
        </w:rPr>
        <w:t>eeglab</w:t>
      </w:r>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48A17039"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r w:rsidR="00852717">
        <w:rPr>
          <w:rFonts w:hint="eastAsia"/>
          <w:sz w:val="24"/>
        </w:rPr>
        <w:t>e</w:t>
      </w:r>
      <w:r w:rsidR="00852717">
        <w:rPr>
          <w:sz w:val="24"/>
        </w:rPr>
        <w:t>df</w:t>
      </w:r>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1C1B3F" w:rsidRPr="001C1B3F">
        <w:rPr>
          <w:rFonts w:ascii="宋体" w:hAnsi="宋体"/>
          <w:sz w:val="24"/>
        </w:rPr>
        <w:t>表3·3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1C1B3F" w:rsidRPr="001C1B3F">
        <w:rPr>
          <w:rFonts w:ascii="宋体" w:hAnsi="宋体" w:hint="eastAsia"/>
          <w:sz w:val="24"/>
        </w:rPr>
        <w:t>表</w:t>
      </w:r>
      <w:r w:rsidR="001C1B3F" w:rsidRPr="001C1B3F">
        <w:rPr>
          <w:rFonts w:ascii="宋体" w:hAnsi="宋体"/>
          <w:sz w:val="24"/>
        </w:rPr>
        <w:t>3·4</w:t>
      </w:r>
      <w:r w:rsidR="00DB2DCC" w:rsidRPr="004505E9">
        <w:rPr>
          <w:sz w:val="24"/>
        </w:rPr>
        <w:fldChar w:fldCharType="end"/>
      </w:r>
      <w:r w:rsidR="00955505">
        <w:rPr>
          <w:rFonts w:hint="eastAsia"/>
          <w:sz w:val="24"/>
        </w:rPr>
        <w:t>中需要的</w:t>
      </w:r>
      <w:r w:rsidR="005A40C2">
        <w:rPr>
          <w:rFonts w:hint="eastAsia"/>
          <w:sz w:val="24"/>
        </w:rPr>
        <w:t>。</w:t>
      </w:r>
    </w:p>
    <w:p w14:paraId="07B1A6F6" w14:textId="4644AA5F"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r w:rsidR="0064647C">
        <w:rPr>
          <w:rFonts w:hint="eastAsia"/>
          <w:sz w:val="24"/>
        </w:rPr>
        <w:t>EDF</w:t>
      </w:r>
      <w:r w:rsidR="0064647C">
        <w:rPr>
          <w:sz w:val="24"/>
        </w:rPr>
        <w:t>bro</w:t>
      </w:r>
      <w:r w:rsidR="006C111A">
        <w:rPr>
          <w:rFonts w:hint="eastAsia"/>
          <w:sz w:val="24"/>
        </w:rPr>
        <w:t>wser</w:t>
      </w:r>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读取得到的脑电信号时序图</w:t>
      </w:r>
      <w:r w:rsidR="006310B8">
        <w:rPr>
          <w:rFonts w:hint="eastAsia"/>
          <w:sz w:val="24"/>
        </w:rPr>
        <w:t>分别如</w:t>
      </w:r>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1C1B3F" w:rsidRPr="001C1B3F">
        <w:rPr>
          <w:rFonts w:ascii="宋体" w:hAnsi="宋体" w:hint="eastAsia"/>
          <w:sz w:val="24"/>
        </w:rPr>
        <w:t>图3</w:t>
      </w:r>
      <w:r w:rsidR="001C1B3F" w:rsidRPr="001C1B3F">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1C1B3F" w:rsidRPr="001C1B3F">
        <w:rPr>
          <w:rFonts w:ascii="宋体" w:hAnsi="宋体" w:hint="eastAsia"/>
          <w:sz w:val="24"/>
        </w:rPr>
        <w:t>图</w:t>
      </w:r>
      <w:r w:rsidR="001C1B3F" w:rsidRPr="001C1B3F">
        <w:rPr>
          <w:rFonts w:ascii="宋体" w:hAnsi="宋体" w:hint="eastAsia"/>
          <w:sz w:val="24"/>
        </w:rPr>
        <w:lastRenderedPageBreak/>
        <w:t>3</w:t>
      </w:r>
      <w:r w:rsidR="001C1B3F" w:rsidRPr="001C1B3F">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r w:rsidR="00CE5C08">
        <w:rPr>
          <w:rFonts w:hint="eastAsia"/>
          <w:sz w:val="24"/>
        </w:rPr>
        <w:t>matlab</w:t>
      </w:r>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1316355"/>
                    </a:xfrm>
                    <a:prstGeom prst="rect">
                      <a:avLst/>
                    </a:prstGeom>
                  </pic:spPr>
                </pic:pic>
              </a:graphicData>
            </a:graphic>
          </wp:inline>
        </w:drawing>
      </w:r>
    </w:p>
    <w:p w14:paraId="7A57F270" w14:textId="5D86046C"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45"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C13225">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45"/>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2793365"/>
                    </a:xfrm>
                    <a:prstGeom prst="rect">
                      <a:avLst/>
                    </a:prstGeom>
                  </pic:spPr>
                </pic:pic>
              </a:graphicData>
            </a:graphic>
          </wp:inline>
        </w:drawing>
      </w:r>
    </w:p>
    <w:p w14:paraId="5144F06F" w14:textId="5436F5EE" w:rsidR="007D0C8F" w:rsidRPr="00A3255B" w:rsidRDefault="003B630D" w:rsidP="004E18AB">
      <w:pPr>
        <w:pStyle w:val="afa"/>
        <w:spacing w:beforeLines="50" w:before="156" w:afterLines="50" w:after="156" w:line="440" w:lineRule="atLeast"/>
        <w:jc w:val="center"/>
        <w:rPr>
          <w:sz w:val="21"/>
          <w:szCs w:val="21"/>
        </w:rPr>
      </w:pPr>
      <w:bookmarkStart w:id="46"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C13225">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46"/>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r w:rsidR="00685B96" w:rsidRPr="00A3255B">
        <w:rPr>
          <w:rFonts w:ascii="宋体" w:eastAsia="宋体" w:hAnsi="宋体" w:hint="eastAsia"/>
          <w:sz w:val="21"/>
          <w:szCs w:val="21"/>
        </w:rPr>
        <w:t>发作期脑电信号时序图</w:t>
      </w:r>
    </w:p>
    <w:p w14:paraId="38B87A8A" w14:textId="0F3637AC" w:rsidR="00BC03D5" w:rsidRDefault="00525020" w:rsidP="00993EAD">
      <w:pPr>
        <w:rPr>
          <w:sz w:val="24"/>
        </w:rPr>
      </w:pPr>
      <w:r>
        <w:tab/>
      </w:r>
      <w:r w:rsidR="00F60A31" w:rsidRPr="00F60A31">
        <w:rPr>
          <w:rFonts w:hint="eastAsia"/>
          <w:sz w:val="24"/>
        </w:rPr>
        <w:t>由于</w:t>
      </w:r>
      <w:r w:rsidR="00F60A31" w:rsidRPr="00F60A31">
        <w:rPr>
          <w:rFonts w:hint="eastAsia"/>
          <w:sz w:val="24"/>
        </w:rPr>
        <w:t>matlab</w:t>
      </w:r>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r w:rsidR="00F60A31">
        <w:rPr>
          <w:rFonts w:hint="eastAsia"/>
          <w:sz w:val="24"/>
        </w:rPr>
        <w:t>edf</w:t>
      </w:r>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r w:rsidR="0041442B">
        <w:rPr>
          <w:rFonts w:hint="eastAsia"/>
          <w:sz w:val="24"/>
        </w:rPr>
        <w:t>EDFbrowser</w:t>
      </w:r>
      <w:r w:rsidR="0041442B">
        <w:rPr>
          <w:rFonts w:hint="eastAsia"/>
          <w:sz w:val="24"/>
        </w:rPr>
        <w:t>软件，</w:t>
      </w:r>
      <w:r w:rsidR="00F96DB1">
        <w:rPr>
          <w:rFonts w:hint="eastAsia"/>
          <w:sz w:val="24"/>
        </w:rPr>
        <w:t>实现了将数据由</w:t>
      </w:r>
      <w:r w:rsidR="00F96DB1">
        <w:rPr>
          <w:rFonts w:hint="eastAsia"/>
          <w:sz w:val="24"/>
        </w:rPr>
        <w:t>edf</w:t>
      </w:r>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r>
        <w:rPr>
          <w:rFonts w:hint="eastAsia"/>
          <w:sz w:val="24"/>
        </w:rPr>
        <w:t>edf</w:t>
      </w:r>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的脑电数据共可以分为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47" w:name="_Toc40221462"/>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47"/>
    </w:p>
    <w:p w14:paraId="08A7A076" w14:textId="535EC09E" w:rsidR="00FB70C7" w:rsidRPr="00EC44CF" w:rsidRDefault="003C49D6" w:rsidP="008C5698">
      <w:pPr>
        <w:rPr>
          <w:sz w:val="24"/>
        </w:rPr>
      </w:pPr>
      <w:r>
        <w:lastRenderedPageBreak/>
        <w:tab/>
      </w:r>
      <w:r w:rsidR="00FB70C7" w:rsidRPr="00EC44CF">
        <w:rPr>
          <w:rFonts w:hint="eastAsia"/>
          <w:sz w:val="24"/>
        </w:rPr>
        <w:t>小波变换与</w:t>
      </w:r>
      <w:r w:rsidR="001D2A92" w:rsidRPr="00EC44CF">
        <w:rPr>
          <w:rFonts w:hint="eastAsia"/>
          <w:sz w:val="24"/>
        </w:rPr>
        <w:t>傅里叶变换的关系</w:t>
      </w:r>
    </w:p>
    <w:p w14:paraId="5A20807B" w14:textId="07990679"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1C1B3F" w:rsidRPr="001C1B3F">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622D42FB" w:rsidR="00771855" w:rsidRPr="00F605F2" w:rsidRDefault="00771855" w:rsidP="00771855">
      <w:pPr>
        <w:pStyle w:val="MTDisplayEquation"/>
      </w:pPr>
      <w:r>
        <w:tab/>
      </w:r>
      <w:r w:rsidR="00D97F0C" w:rsidRPr="00D97F0C">
        <w:rPr>
          <w:position w:val="-30"/>
        </w:rPr>
        <w:object w:dxaOrig="2040" w:dyaOrig="720" w14:anchorId="7F524175">
          <v:shape id="_x0000_i1033" type="#_x0000_t75" style="width:102pt;height:36pt" o:ole="">
            <v:imagedata r:id="rId29" o:title=""/>
          </v:shape>
          <o:OLEObject Type="Embed" ProgID="Equation.DSMT4" ShapeID="_x0000_i1033" DrawAspect="Content" ObjectID="_1650843142" r:id="rId30"/>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48"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1C1B3F">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1C1B3F">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48"/>
      <w:r w:rsidR="0098569F" w:rsidRPr="0098569F">
        <w:rPr>
          <w:color w:val="000000" w:themeColor="text1"/>
        </w:rPr>
        <w:fldChar w:fldCharType="end"/>
      </w:r>
    </w:p>
    <w:p w14:paraId="766B6DBA" w14:textId="0F5595C7"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通过加的窗</w:t>
      </w:r>
      <w:r w:rsidR="00185D0D" w:rsidRPr="003A4819">
        <w:rPr>
          <w:rFonts w:hint="eastAsia"/>
          <w:sz w:val="24"/>
        </w:rPr>
        <w:t>分为一段一段</w:t>
      </w:r>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这些分好段的时域信号再进行傅里叶变换，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1C1B3F" w:rsidRPr="001C1B3F">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34" type="#_x0000_t75" style="width:40.9pt;height:16.35pt" o:ole="">
            <v:imagedata r:id="rId31" o:title=""/>
          </v:shape>
          <o:OLEObject Type="Embed" ProgID="Equation.DSMT4" ShapeID="_x0000_i1034" DrawAspect="Content" ObjectID="_1650843143" r:id="rId32"/>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09C640C2" w:rsidR="00225653" w:rsidRPr="004814BB" w:rsidRDefault="00225653" w:rsidP="00225653">
      <w:pPr>
        <w:pStyle w:val="MTDisplayEquation"/>
      </w:pPr>
      <w:r>
        <w:tab/>
      </w:r>
      <w:r w:rsidR="00900D02" w:rsidRPr="00900D02">
        <w:rPr>
          <w:position w:val="-16"/>
        </w:rPr>
        <w:object w:dxaOrig="3019" w:dyaOrig="440" w14:anchorId="22B13641">
          <v:shape id="_x0000_i1035" type="#_x0000_t75" style="width:151.1pt;height:22.35pt" o:ole="">
            <v:imagedata r:id="rId33" o:title=""/>
          </v:shape>
          <o:OLEObject Type="Embed" ProgID="Equation.DSMT4" ShapeID="_x0000_i1035" DrawAspect="Content" ObjectID="_1650843144" r:id="rId34"/>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49"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1C1B3F">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1C1B3F">
        <w:rPr>
          <w:noProof/>
          <w:color w:val="000000" w:themeColor="text1"/>
        </w:rPr>
        <w:instrText>2</w:instrText>
      </w:r>
      <w:r w:rsidRPr="003F5030">
        <w:rPr>
          <w:color w:val="000000" w:themeColor="text1"/>
        </w:rPr>
        <w:fldChar w:fldCharType="end"/>
      </w:r>
      <w:r w:rsidRPr="003F5030">
        <w:rPr>
          <w:color w:val="000000" w:themeColor="text1"/>
        </w:rPr>
        <w:instrText>)</w:instrText>
      </w:r>
      <w:bookmarkEnd w:id="49"/>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7C3EB2BA" w14:textId="34F68AA1" w:rsidR="00DF675D" w:rsidRPr="00C0239F" w:rsidRDefault="00DF675D" w:rsidP="00293C39">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p>
    <w:p w14:paraId="2FC34908" w14:textId="4561F0BE" w:rsidR="00EF4BED" w:rsidRPr="001B2D68" w:rsidRDefault="00EF4BED" w:rsidP="00F823FD">
      <w:pPr>
        <w:rPr>
          <w:sz w:val="24"/>
        </w:rPr>
      </w:pPr>
      <w:r w:rsidRPr="001B2D68">
        <w:rPr>
          <w:rFonts w:hint="eastAsia"/>
          <w:sz w:val="24"/>
        </w:rPr>
        <w:t>CWT</w:t>
      </w:r>
      <w:r w:rsidR="001B2D68">
        <w:rPr>
          <w:rFonts w:hint="eastAsia"/>
          <w:sz w:val="24"/>
        </w:rPr>
        <w:t>公式，</w:t>
      </w:r>
      <w:r w:rsidR="001B2D68" w:rsidRPr="001B2D68">
        <w:rPr>
          <w:rFonts w:hint="eastAsia"/>
          <w:sz w:val="24"/>
        </w:rPr>
        <w:t>其中</w:t>
      </w:r>
      <w:r w:rsidR="004673F6" w:rsidRPr="004673F6">
        <w:rPr>
          <w:position w:val="-10"/>
          <w:sz w:val="24"/>
        </w:rPr>
        <w:object w:dxaOrig="499" w:dyaOrig="320" w14:anchorId="0A750FC8">
          <v:shape id="_x0000_i1036" type="#_x0000_t75" style="width:25.1pt;height:16.35pt" o:ole="">
            <v:imagedata r:id="rId35" o:title=""/>
          </v:shape>
          <o:OLEObject Type="Embed" ProgID="Equation.DSMT4" ShapeID="_x0000_i1036" DrawAspect="Content" ObjectID="_1650843145" r:id="rId36"/>
        </w:object>
      </w:r>
      <w:r w:rsidR="004673F6">
        <w:rPr>
          <w:rFonts w:hint="eastAsia"/>
          <w:sz w:val="24"/>
        </w:rPr>
        <w:t>称之为小波母函数</w:t>
      </w:r>
    </w:p>
    <w:p w14:paraId="75C7B74B" w14:textId="4413F9BF" w:rsidR="00E9259F" w:rsidRDefault="00220F24" w:rsidP="00220F24">
      <w:pPr>
        <w:pStyle w:val="MTDisplayEquation"/>
      </w:pPr>
      <w:r>
        <w:tab/>
      </w:r>
      <w:r w:rsidR="00F777F6" w:rsidRPr="00220F24">
        <w:rPr>
          <w:position w:val="-32"/>
        </w:rPr>
        <w:object w:dxaOrig="3400" w:dyaOrig="740" w14:anchorId="6E3001B8">
          <v:shape id="_x0000_i1037" type="#_x0000_t75" style="width:169.65pt;height:37.1pt" o:ole="">
            <v:imagedata r:id="rId37" o:title=""/>
          </v:shape>
          <o:OLEObject Type="Embed" ProgID="Equation.DSMT4" ShapeID="_x0000_i1037" DrawAspect="Content" ObjectID="_1650843146" r:id="rId38"/>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1C1B3F">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1C1B3F">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end"/>
      </w:r>
    </w:p>
    <w:p w14:paraId="7DED07AA" w14:textId="77777777" w:rsidR="00E9259F" w:rsidRDefault="00E9259F" w:rsidP="00F823FD"/>
    <w:p w14:paraId="541A58F2" w14:textId="0AC9BB3E" w:rsidR="00E31B1C" w:rsidRPr="00DD317D" w:rsidRDefault="00EF4BED" w:rsidP="00DD317D">
      <w:pPr>
        <w:rPr>
          <w:sz w:val="24"/>
        </w:rPr>
      </w:pPr>
      <w:r w:rsidRPr="001B2D68">
        <w:rPr>
          <w:rFonts w:hint="eastAsia"/>
          <w:sz w:val="24"/>
        </w:rPr>
        <w:lastRenderedPageBreak/>
        <w:t>DWT</w:t>
      </w:r>
    </w:p>
    <w:p w14:paraId="58B9DCA8" w14:textId="6D5302D4" w:rsidR="007A6559" w:rsidRPr="007A6559" w:rsidRDefault="007A6559" w:rsidP="007A6559">
      <w:r>
        <w:tab/>
      </w:r>
    </w:p>
    <w:p w14:paraId="32EC51AC" w14:textId="70F5D913" w:rsidR="005248C3" w:rsidRDefault="00E31B1C" w:rsidP="003F5030">
      <w:pPr>
        <w:pStyle w:val="MTDisplayEquation"/>
        <w:rPr>
          <w:color w:val="000000" w:themeColor="text1"/>
        </w:rPr>
      </w:pPr>
      <w:r>
        <w:rPr>
          <w:rFonts w:hint="eastAsia"/>
          <w:color w:val="000000" w:themeColor="text1"/>
        </w:rPr>
        <w:t>框图</w:t>
      </w:r>
      <w:r w:rsidR="006514CA">
        <w:rPr>
          <w:rFonts w:hint="eastAsia"/>
          <w:color w:val="000000" w:themeColor="text1"/>
        </w:rPr>
        <w:t xml:space="preserve"> </w:t>
      </w:r>
      <w:r w:rsidR="006514CA">
        <w:rPr>
          <w:rFonts w:hint="eastAsia"/>
          <w:color w:val="000000" w:themeColor="text1"/>
        </w:rPr>
        <w:t>离散小波的多层分解过程</w:t>
      </w:r>
    </w:p>
    <w:p w14:paraId="64B38FD0" w14:textId="1DB97347" w:rsidR="00737C3A" w:rsidRDefault="003F5030" w:rsidP="00F1151D">
      <w:pPr>
        <w:pStyle w:val="MTDisplayEquation"/>
      </w:pPr>
      <w:r>
        <w:tab/>
      </w:r>
      <w:r w:rsidRPr="003F5030">
        <w:rPr>
          <w:position w:val="-4"/>
        </w:rPr>
        <w:object w:dxaOrig="180" w:dyaOrig="279" w14:anchorId="745E2ABD">
          <v:shape id="_x0000_i1038" type="#_x0000_t75" style="width:9.8pt;height:13.65pt" o:ole="">
            <v:imagedata r:id="rId39" o:title=""/>
          </v:shape>
          <o:OLEObject Type="Embed" ProgID="Equation.DSMT4" ShapeID="_x0000_i1038" DrawAspect="Content" ObjectID="_1650843147" r:id="rId40"/>
        </w:object>
      </w:r>
      <w:r>
        <w:tab/>
      </w:r>
    </w:p>
    <w:p w14:paraId="6A43CAE7" w14:textId="45CBFF72" w:rsidR="00916FB5" w:rsidRPr="003A22F4" w:rsidRDefault="00916FB5" w:rsidP="00916FB5"/>
    <w:p w14:paraId="51E06A26" w14:textId="5090EC18" w:rsidR="003A22F4" w:rsidRDefault="003A22F4" w:rsidP="00867AAE">
      <w:pPr>
        <w:pStyle w:val="22"/>
      </w:pPr>
      <w:bookmarkStart w:id="50" w:name="_Toc40221463"/>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9E7CE2">
        <w:rPr>
          <w:rFonts w:hint="eastAsia"/>
        </w:rPr>
        <w:t>由</w:t>
      </w:r>
      <w:r w:rsidR="008F0EB6">
        <w:rPr>
          <w:rFonts w:hint="eastAsia"/>
        </w:rPr>
        <w:t>离散小波变换</w:t>
      </w:r>
      <w:r w:rsidR="00D023DA">
        <w:rPr>
          <w:rFonts w:hint="eastAsia"/>
        </w:rPr>
        <w:t>进行脑电特征提取</w:t>
      </w:r>
      <w:bookmarkEnd w:id="50"/>
    </w:p>
    <w:p w14:paraId="7A0A027F" w14:textId="7210659A" w:rsidR="0062249E" w:rsidRPr="004D66C2" w:rsidRDefault="00F1151D" w:rsidP="0029189E">
      <w:pPr>
        <w:rPr>
          <w:sz w:val="24"/>
        </w:rPr>
      </w:pPr>
      <w:r>
        <w:tab/>
      </w:r>
      <w:r w:rsidR="0062249E" w:rsidRPr="004D66C2">
        <w:rPr>
          <w:rFonts w:hint="eastAsia"/>
          <w:sz w:val="24"/>
        </w:rPr>
        <w:t>小波基的选择</w:t>
      </w:r>
    </w:p>
    <w:p w14:paraId="66D47AB2" w14:textId="77777777"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文中已经对离散小波变换进行了详细的介绍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765E51E8" w:rsidR="00737C3A" w:rsidRPr="00666D06" w:rsidRDefault="00892601" w:rsidP="0062249E">
      <w:pPr>
        <w:ind w:firstLine="420"/>
        <w:rPr>
          <w:sz w:val="24"/>
        </w:rPr>
      </w:pPr>
      <w:r>
        <w:rPr>
          <w:rFonts w:hint="eastAsia"/>
          <w:sz w:val="24"/>
        </w:rPr>
        <w:t>但是小波基的种类十分繁多</w:t>
      </w:r>
      <w:r w:rsidR="0032487F">
        <w:rPr>
          <w:rFonts w:hint="eastAsia"/>
          <w:sz w:val="24"/>
        </w:rPr>
        <w:t>，</w:t>
      </w:r>
      <w:r w:rsidR="00D85A23">
        <w:rPr>
          <w:rFonts w:hint="eastAsia"/>
          <w:sz w:val="24"/>
        </w:rPr>
        <w:t>比如常见的</w:t>
      </w:r>
      <w:r w:rsidR="00D950D5" w:rsidRPr="00D950D5">
        <w:rPr>
          <w:rFonts w:hint="eastAsia"/>
          <w:sz w:val="24"/>
        </w:rPr>
        <w:t>Symlet(symN)</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(dbN)</w:t>
      </w:r>
      <w:r w:rsidR="005F2340">
        <w:rPr>
          <w:rFonts w:hint="eastAsia"/>
          <w:sz w:val="24"/>
        </w:rPr>
        <w:t>小波</w:t>
      </w:r>
      <w:r w:rsidR="004B3EF6">
        <w:rPr>
          <w:rFonts w:hint="eastAsia"/>
          <w:sz w:val="24"/>
        </w:rPr>
        <w:t>和</w:t>
      </w:r>
      <w:r w:rsidR="00654596">
        <w:rPr>
          <w:rFonts w:hint="eastAsia"/>
          <w:sz w:val="24"/>
        </w:rPr>
        <w:t>Coiflet</w:t>
      </w:r>
      <w:r w:rsidR="00654596">
        <w:rPr>
          <w:sz w:val="24"/>
        </w:rPr>
        <w:t>(coifN)</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若干个典型的小波基进行了选取，其图像</w:t>
      </w:r>
      <w:r w:rsidR="001A3D87">
        <w:rPr>
          <w:rFonts w:hint="eastAsia"/>
          <w:sz w:val="24"/>
        </w:rPr>
        <w:t>分别如</w:t>
      </w:r>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1C1B3F" w:rsidRPr="001C1B3F">
        <w:rPr>
          <w:rFonts w:ascii="宋体" w:hAnsi="宋体" w:hint="eastAsia"/>
          <w:sz w:val="24"/>
        </w:rPr>
        <w:t>图</w:t>
      </w:r>
      <w:r w:rsidR="001C1B3F" w:rsidRPr="001C1B3F">
        <w:rPr>
          <w:rFonts w:ascii="宋体" w:hAnsi="宋体"/>
          <w:sz w:val="24"/>
        </w:rPr>
        <w:t>3·5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1C1B3F" w:rsidRPr="001C1B3F">
        <w:rPr>
          <w:rFonts w:ascii="宋体" w:hAnsi="宋体" w:hint="eastAsia"/>
          <w:sz w:val="24"/>
        </w:rPr>
        <w:t>图</w:t>
      </w:r>
      <w:r w:rsidR="001C1B3F" w:rsidRPr="001C1B3F">
        <w:rPr>
          <w:rFonts w:ascii="宋体" w:hAnsi="宋体"/>
          <w:sz w:val="24"/>
        </w:rPr>
        <w:t>3·6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1C1B3F" w:rsidRPr="001C1B3F">
        <w:rPr>
          <w:rFonts w:ascii="宋体" w:hAnsi="宋体"/>
          <w:sz w:val="24"/>
        </w:rPr>
        <w:t>图3·7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4D556430" w:rsidR="00D950D5" w:rsidRDefault="005F6A77" w:rsidP="00065921">
      <w:pPr>
        <w:pStyle w:val="afa"/>
        <w:spacing w:beforeLines="50" w:before="156" w:afterLines="50" w:after="156" w:line="440" w:lineRule="atLeast"/>
        <w:jc w:val="center"/>
      </w:pPr>
      <w:bookmarkStart w:id="51"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C13225">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1"/>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575D236A" w:rsidR="00D950D5" w:rsidRPr="007F52D1" w:rsidRDefault="005F6A77" w:rsidP="007F52D1">
      <w:pPr>
        <w:pStyle w:val="afa"/>
        <w:spacing w:beforeLines="50" w:before="156" w:afterLines="50" w:after="156" w:line="440" w:lineRule="atLeast"/>
        <w:jc w:val="center"/>
        <w:rPr>
          <w:sz w:val="21"/>
          <w:szCs w:val="21"/>
        </w:rPr>
      </w:pPr>
      <w:bookmarkStart w:id="52"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C13225">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2"/>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09D80600"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3"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3"/>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2C66AEAA" w14:textId="664FC4AE" w:rsidR="00D950D5"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1C1B3F" w:rsidRPr="001C1B3F">
        <w:rPr>
          <w:rFonts w:ascii="宋体" w:hAnsi="宋体" w:hint="eastAsia"/>
          <w:sz w:val="24"/>
        </w:rPr>
        <w:t>图</w:t>
      </w:r>
      <w:r w:rsidR="001C1B3F" w:rsidRPr="001C1B3F">
        <w:rPr>
          <w:rFonts w:ascii="宋体" w:hAnsi="宋体"/>
          <w:sz w:val="24"/>
        </w:rPr>
        <w:t>3·5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1C1B3F" w:rsidRPr="001C1B3F">
        <w:rPr>
          <w:rFonts w:ascii="宋体" w:hAnsi="宋体" w:hint="eastAsia"/>
          <w:sz w:val="24"/>
        </w:rPr>
        <w:t>图</w:t>
      </w:r>
      <w:r w:rsidR="001C1B3F" w:rsidRPr="001C1B3F">
        <w:rPr>
          <w:rFonts w:ascii="宋体" w:hAnsi="宋体"/>
          <w:sz w:val="24"/>
        </w:rPr>
        <w:t>3·6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1C1B3F" w:rsidRPr="001C1B3F">
        <w:rPr>
          <w:rFonts w:ascii="宋体" w:hAnsi="宋体"/>
          <w:sz w:val="24"/>
        </w:rPr>
        <w:t>图3·7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r w:rsidR="00AA501A">
        <w:rPr>
          <w:sz w:val="24"/>
        </w:rPr>
        <w:t>’db4’</w:t>
      </w:r>
      <w:r w:rsidR="00AA501A">
        <w:rPr>
          <w:rFonts w:hint="eastAsia"/>
          <w:sz w:val="24"/>
        </w:rPr>
        <w:t>小波基函数</w:t>
      </w:r>
      <w:r w:rsidR="006B336C">
        <w:rPr>
          <w:rFonts w:hint="eastAsia"/>
          <w:sz w:val="24"/>
        </w:rPr>
        <w:t>进行后续的离散小波变换</w:t>
      </w:r>
      <w:r w:rsidR="000E6137">
        <w:rPr>
          <w:rFonts w:hint="eastAsia"/>
          <w:sz w:val="24"/>
        </w:rPr>
        <w:t>。</w:t>
      </w:r>
    </w:p>
    <w:p w14:paraId="43575BE7" w14:textId="0FD096DD" w:rsidR="00945338" w:rsidRDefault="00945338" w:rsidP="0029189E">
      <w:pPr>
        <w:rPr>
          <w:sz w:val="24"/>
        </w:rPr>
      </w:pPr>
      <w:r>
        <w:rPr>
          <w:sz w:val="24"/>
        </w:rPr>
        <w:tab/>
      </w:r>
    </w:p>
    <w:p w14:paraId="503858E7" w14:textId="755AA519" w:rsidR="00A434BE" w:rsidRDefault="00A434BE" w:rsidP="0029189E">
      <w:pPr>
        <w:rPr>
          <w:sz w:val="24"/>
        </w:rPr>
      </w:pPr>
      <w:r>
        <w:rPr>
          <w:sz w:val="24"/>
        </w:rPr>
        <w:tab/>
      </w:r>
      <w:r>
        <w:rPr>
          <w:rFonts w:hint="eastAsia"/>
          <w:sz w:val="24"/>
        </w:rPr>
        <w:t>癫痫脑电信号的特征提取</w:t>
      </w:r>
    </w:p>
    <w:p w14:paraId="03777236" w14:textId="77777777" w:rsidR="00365069" w:rsidRDefault="00D33FBD" w:rsidP="0029189E">
      <w:pPr>
        <w:rPr>
          <w:sz w:val="24"/>
        </w:rPr>
      </w:pPr>
      <w:r>
        <w:rPr>
          <w:sz w:val="24"/>
        </w:rPr>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w:t>
      </w:r>
      <w:r w:rsidR="00CD6125">
        <w:rPr>
          <w:rFonts w:hint="eastAsia"/>
          <w:sz w:val="24"/>
        </w:rPr>
        <w:lastRenderedPageBreak/>
        <w:t>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42FFB5AA" w:rsidR="00803449" w:rsidRDefault="00BA0775" w:rsidP="001613BD">
      <w:pPr>
        <w:ind w:firstLine="420"/>
        <w:rPr>
          <w:sz w:val="24"/>
        </w:rPr>
      </w:pPr>
      <w:r>
        <w:rPr>
          <w:rFonts w:hint="eastAsia"/>
          <w:sz w:val="24"/>
        </w:rPr>
        <w:t>根据</w:t>
      </w:r>
      <w:r w:rsidR="00140981">
        <w:rPr>
          <w:rFonts w:hint="eastAsia"/>
          <w:sz w:val="24"/>
        </w:rPr>
        <w:t>对</w:t>
      </w:r>
      <w:bookmarkStart w:id="54" w:name="_Hlk40189566"/>
      <w:r w:rsidR="00140981">
        <w:rPr>
          <w:rFonts w:hint="eastAsia"/>
          <w:sz w:val="24"/>
        </w:rPr>
        <w:t>波恩大学癫痫脑电数据库的数据集</w:t>
      </w:r>
      <w:bookmarkEnd w:id="54"/>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55"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1C1B3F" w:rsidRPr="001C1B3F">
        <w:rPr>
          <w:rFonts w:ascii="宋体" w:hAnsi="宋体" w:hint="eastAsia"/>
          <w:sz w:val="24"/>
        </w:rPr>
        <w:t>图</w:t>
      </w:r>
      <w:r w:rsidR="001C1B3F" w:rsidRPr="001C1B3F">
        <w:rPr>
          <w:rFonts w:ascii="宋体" w:hAnsi="宋体"/>
          <w:sz w:val="24"/>
        </w:rPr>
        <w:t>3·8</w:t>
      </w:r>
      <w:r w:rsidR="008276B0" w:rsidRPr="001527C1">
        <w:rPr>
          <w:sz w:val="24"/>
        </w:rPr>
        <w:fldChar w:fldCharType="end"/>
      </w:r>
      <w:bookmarkEnd w:id="55"/>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1C1B3F" w:rsidRPr="001C1B3F">
        <w:rPr>
          <w:rFonts w:ascii="宋体" w:hAnsi="宋体" w:hint="eastAsia"/>
          <w:sz w:val="24"/>
        </w:rPr>
        <w:t>图</w:t>
      </w:r>
      <w:r w:rsidR="001C1B3F" w:rsidRPr="001C1B3F">
        <w:rPr>
          <w:rFonts w:ascii="宋体" w:hAnsi="宋体"/>
          <w:sz w:val="24"/>
        </w:rPr>
        <w:t>3·8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1C1B3F" w:rsidRPr="001C1B3F">
        <w:rPr>
          <w:rFonts w:ascii="宋体" w:hAnsi="宋体" w:hint="eastAsia"/>
          <w:sz w:val="24"/>
        </w:rPr>
        <w:t>表</w:t>
      </w:r>
      <w:r w:rsidR="001C1B3F" w:rsidRPr="001C1B3F">
        <w:rPr>
          <w:rFonts w:ascii="宋体" w:hAnsi="宋体"/>
          <w:sz w:val="24"/>
        </w:rPr>
        <w:t>3·5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1C1B3F" w:rsidRPr="001C1B3F">
        <w:rPr>
          <w:rFonts w:ascii="宋体" w:hAnsi="宋体" w:hint="eastAsia"/>
          <w:sz w:val="24"/>
        </w:rPr>
        <w:t>表</w:t>
      </w:r>
      <w:r w:rsidR="001C1B3F" w:rsidRPr="001C1B3F">
        <w:rPr>
          <w:rFonts w:ascii="宋体" w:hAnsi="宋体"/>
          <w:sz w:val="24"/>
        </w:rPr>
        <w:t>3·5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43C8DC59"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56"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56"/>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791A9F82" w:rsidR="00A14149" w:rsidRPr="00F53F8B" w:rsidRDefault="00A14149" w:rsidP="00B443B4">
      <w:pPr>
        <w:pStyle w:val="afa"/>
        <w:spacing w:beforeLines="50" w:before="156" w:afterLines="50" w:after="156" w:line="440" w:lineRule="atLeast"/>
        <w:rPr>
          <w:rFonts w:ascii="宋体" w:eastAsia="宋体" w:hAnsi="宋体"/>
          <w:sz w:val="21"/>
          <w:szCs w:val="21"/>
        </w:rPr>
      </w:pPr>
      <w:bookmarkStart w:id="57" w:name="_Ref40191674"/>
      <w:bookmarkStart w:id="58"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1C1B3F">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57"/>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58"/>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41F736F0"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1C1B3F" w:rsidRPr="001C1B3F">
        <w:rPr>
          <w:rFonts w:ascii="宋体" w:hAnsi="宋体" w:hint="eastAsia"/>
          <w:sz w:val="24"/>
        </w:rPr>
        <w:t>图</w:t>
      </w:r>
      <w:r w:rsidR="001C1B3F" w:rsidRPr="001C1B3F">
        <w:rPr>
          <w:rFonts w:ascii="宋体" w:hAnsi="宋体"/>
          <w:sz w:val="24"/>
        </w:rPr>
        <w:t>3·9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04E311E" w14:textId="20C71ECE" w:rsidR="00737C3A" w:rsidRPr="00074DBA" w:rsidRDefault="001E2AB1" w:rsidP="006751CA">
      <w:pPr>
        <w:pStyle w:val="afa"/>
        <w:spacing w:beforeLines="50" w:before="156" w:afterLines="50" w:after="156" w:line="440" w:lineRule="atLeast"/>
        <w:jc w:val="center"/>
        <w:rPr>
          <w:rFonts w:ascii="宋体" w:eastAsia="宋体" w:hAnsi="宋体"/>
          <w:sz w:val="21"/>
          <w:szCs w:val="21"/>
        </w:rPr>
      </w:pPr>
      <w:bookmarkStart w:id="59" w:name="_Ref40197236"/>
      <w:bookmarkStart w:id="60"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59"/>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0"/>
    </w:p>
    <w:p w14:paraId="292B0B35" w14:textId="110B09C2" w:rsidR="00737C3A" w:rsidRPr="003D0BC6" w:rsidRDefault="00AE3E39" w:rsidP="0029189E">
      <w:pPr>
        <w:rPr>
          <w:sz w:val="24"/>
        </w:rPr>
      </w:pPr>
      <w:r>
        <w:tab/>
      </w:r>
      <w:r w:rsidR="00851F9D" w:rsidRPr="003D0BC6">
        <w:rPr>
          <w:rFonts w:hint="eastAsia"/>
          <w:sz w:val="24"/>
        </w:rPr>
        <w:t>特征选择与提取</w:t>
      </w:r>
    </w:p>
    <w:p w14:paraId="59C8298E" w14:textId="77777777" w:rsidR="002A384E" w:rsidRDefault="003D0BC6" w:rsidP="00A647A0">
      <w:pPr>
        <w:ind w:firstLine="420"/>
        <w:rPr>
          <w:color w:val="000000" w:themeColor="text1"/>
          <w:sz w:val="24"/>
        </w:rPr>
      </w:pPr>
      <w:r w:rsidRPr="003D0BC6">
        <w:rPr>
          <w:rFonts w:hint="eastAsia"/>
          <w:sz w:val="24"/>
        </w:rPr>
        <w:t>在</w:t>
      </w:r>
      <w:r w:rsidR="00601B02" w:rsidRPr="00C77AF0">
        <w:rPr>
          <w:rFonts w:hint="eastAsia"/>
          <w:color w:val="FF0000"/>
          <w:sz w:val="24"/>
        </w:rPr>
        <w:t>肖文卿等人的研究中，</w:t>
      </w:r>
      <w:r w:rsidR="009E28FC" w:rsidRPr="00C77AF0">
        <w:rPr>
          <w:rFonts w:hint="eastAsia"/>
          <w:color w:val="FF0000"/>
          <w:sz w:val="24"/>
        </w:rPr>
        <w:t>（改为引用</w:t>
      </w:r>
      <w:commentRangeStart w:id="61"/>
      <w:r w:rsidR="009E28FC" w:rsidRPr="00C77AF0">
        <w:rPr>
          <w:rFonts w:hint="eastAsia"/>
          <w:color w:val="FF0000"/>
          <w:sz w:val="24"/>
        </w:rPr>
        <w:t>文献</w:t>
      </w:r>
      <w:commentRangeEnd w:id="61"/>
      <w:r w:rsidR="00C77AF0">
        <w:rPr>
          <w:rStyle w:val="af1"/>
        </w:rPr>
        <w:commentReference w:id="61"/>
      </w:r>
      <w:r w:rsidR="004C6155">
        <w:rPr>
          <w:rFonts w:hint="eastAsia"/>
          <w:color w:val="FF0000"/>
          <w:sz w:val="24"/>
        </w:rPr>
        <w:t>，文献</w:t>
      </w:r>
      <w:r w:rsidR="004C6155">
        <w:rPr>
          <w:rFonts w:hint="eastAsia"/>
          <w:color w:val="FF0000"/>
          <w:sz w:val="24"/>
        </w:rPr>
        <w:t>18</w:t>
      </w:r>
      <w:r w:rsidR="009E28FC" w:rsidRPr="00C77AF0">
        <w:rPr>
          <w:rFonts w:hint="eastAsia"/>
          <w:color w:val="FF0000"/>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2"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2"/>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18702EF9"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1C1B3F" w:rsidRPr="001C1B3F">
        <w:rPr>
          <w:rFonts w:ascii="宋体" w:hAnsi="宋体"/>
          <w:sz w:val="24"/>
        </w:rPr>
        <w:t>表</w:t>
      </w:r>
      <w:r w:rsidR="001C1B3F" w:rsidRPr="00C36439">
        <w:rPr>
          <w:sz w:val="24"/>
        </w:rPr>
        <w:t>3·2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1C1B3F" w:rsidRPr="001C1B3F">
        <w:rPr>
          <w:rFonts w:ascii="宋体" w:hAnsi="宋体" w:hint="eastAsia"/>
          <w:sz w:val="24"/>
        </w:rPr>
        <w:t>图</w:t>
      </w:r>
      <w:r w:rsidR="001C1B3F" w:rsidRPr="00C36439">
        <w:rPr>
          <w:sz w:val="24"/>
        </w:rPr>
        <w:t>3·10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1C1B3F" w:rsidRPr="001C1B3F">
        <w:rPr>
          <w:rFonts w:ascii="宋体" w:hAnsi="宋体" w:hint="eastAsia"/>
          <w:sz w:val="24"/>
        </w:rPr>
        <w:t>图</w:t>
      </w:r>
      <w:r w:rsidR="001C1B3F" w:rsidRPr="00C36439">
        <w:rPr>
          <w:sz w:val="24"/>
        </w:rPr>
        <w:t>3·10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42750F4A"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1C1B3F" w:rsidRPr="001C1B3F">
        <w:rPr>
          <w:rFonts w:ascii="宋体" w:hAnsi="宋体"/>
          <w:sz w:val="24"/>
        </w:rPr>
        <w:t>表</w:t>
      </w:r>
      <w:r w:rsidR="001C1B3F" w:rsidRPr="00CC6EFE">
        <w:rPr>
          <w:sz w:val="24"/>
        </w:rPr>
        <w:t>3·2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54967C13"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3"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3"/>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53241A63"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1C1B3F" w:rsidRPr="001C1B3F">
        <w:rPr>
          <w:rFonts w:ascii="宋体" w:hAnsi="宋体" w:hint="eastAsia"/>
          <w:sz w:val="24"/>
        </w:rPr>
        <w:t>图</w:t>
      </w:r>
      <w:r w:rsidR="001C1B3F" w:rsidRPr="004378DE">
        <w:rPr>
          <w:sz w:val="24"/>
        </w:rPr>
        <w:t>3·11</w:t>
      </w:r>
      <w:r w:rsidR="00C31A1D" w:rsidRPr="00CC5B34">
        <w:rPr>
          <w:sz w:val="24"/>
        </w:rPr>
        <w:fldChar w:fldCharType="end"/>
      </w:r>
      <w:r w:rsidR="00E51503">
        <w:rPr>
          <w:rFonts w:hint="eastAsia"/>
          <w:sz w:val="24"/>
        </w:rPr>
        <w:t>所示</w:t>
      </w:r>
      <w:r w:rsidR="005639CF">
        <w:rPr>
          <w:rFonts w:hint="eastAsia"/>
          <w:sz w:val="24"/>
        </w:rPr>
        <w:t>。</w:t>
      </w:r>
    </w:p>
    <w:p w14:paraId="3E0233BD" w14:textId="6A39A076"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1C1B3F" w:rsidRPr="001C1B3F">
        <w:rPr>
          <w:rFonts w:ascii="宋体" w:hAnsi="宋体" w:hint="eastAsia"/>
          <w:sz w:val="24"/>
        </w:rPr>
        <w:t>图</w:t>
      </w:r>
      <w:r w:rsidR="001C1B3F" w:rsidRPr="00CC6EFE">
        <w:rPr>
          <w:sz w:val="24"/>
        </w:rPr>
        <w:t>3·11</w:t>
      </w:r>
      <w:r w:rsidRPr="00CC5B34">
        <w:rPr>
          <w:sz w:val="24"/>
        </w:rPr>
        <w:fldChar w:fldCharType="end"/>
      </w:r>
      <w:r w:rsidR="000472B5">
        <w:rPr>
          <w:rFonts w:hint="eastAsia"/>
          <w:sz w:val="24"/>
        </w:rPr>
        <w:t>可以发现，</w:t>
      </w:r>
      <w:bookmarkStart w:id="64"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1C1B3F" w:rsidRPr="001C1B3F">
        <w:rPr>
          <w:rFonts w:ascii="宋体" w:hAnsi="宋体" w:hint="eastAsia"/>
          <w:sz w:val="24"/>
        </w:rPr>
        <w:t>图</w:t>
      </w:r>
      <w:r w:rsidR="001C1B3F" w:rsidRPr="00D434F3">
        <w:rPr>
          <w:sz w:val="24"/>
        </w:rPr>
        <w:t>3·10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4"/>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2D1F1048"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65"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65"/>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34E3413B"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Cheol Seung Yoo</w:t>
      </w:r>
      <w:r w:rsidR="00763B84" w:rsidRPr="00763B84">
        <w:rPr>
          <w:rFonts w:hint="eastAsia"/>
          <w:sz w:val="24"/>
        </w:rPr>
        <w:t>等人</w:t>
      </w:r>
      <w:r w:rsidR="005773DF">
        <w:rPr>
          <w:rFonts w:hint="eastAsia"/>
          <w:sz w:val="24"/>
        </w:rPr>
        <w:t>的研究，他们</w:t>
      </w:r>
      <w:commentRangeStart w:id="66"/>
      <w:r w:rsidR="00CE5E2D" w:rsidRPr="00EB4B06">
        <w:rPr>
          <w:rFonts w:hint="eastAsia"/>
          <w:color w:val="FF0000"/>
          <w:sz w:val="24"/>
        </w:rPr>
        <w:t>某某某</w:t>
      </w:r>
      <w:commentRangeEnd w:id="66"/>
      <w:r w:rsidR="00CE5E2D" w:rsidRPr="00EB4B06">
        <w:rPr>
          <w:rStyle w:val="af1"/>
          <w:sz w:val="24"/>
          <w:szCs w:val="24"/>
        </w:rPr>
        <w:commentReference w:id="66"/>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下降，在癫痫发作终止时达到最小值，癫痫发作终止后，样本熵迅速恢复到癫痫发作前的数值</w:t>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45" type="#_x0000_t75" style="width:112.9pt;height:15.8pt" o:ole="">
            <v:imagedata r:id="rId52" o:title=""/>
          </v:shape>
          <o:OLEObject Type="Embed" ProgID="Equation.DSMT4" ShapeID="_x0000_i1045" DrawAspect="Content" ObjectID="_1650843148" r:id="rId53"/>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48" type="#_x0000_t75" style="width:9.8pt;height:10.9pt" o:ole="">
            <v:imagedata r:id="rId54" o:title=""/>
          </v:shape>
          <o:OLEObject Type="Embed" ProgID="Equation.DSMT4" ShapeID="_x0000_i1048" DrawAspect="Content" ObjectID="_1650843149" r:id="rId55"/>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3752" type="#_x0000_t75" style="width:146.2pt;height:18pt" o:ole="">
            <v:imagedata r:id="rId56" o:title=""/>
          </v:shape>
          <o:OLEObject Type="Embed" ProgID="Equation.DSMT4" ShapeID="_x0000_i3752" DrawAspect="Content" ObjectID="_1650843150" r:id="rId57"/>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54" type="#_x0000_t75" style="width:176.2pt;height:18pt" o:ole="">
            <v:imagedata r:id="rId58" o:title=""/>
          </v:shape>
          <o:OLEObject Type="Embed" ProgID="Equation.DSMT4" ShapeID="_x0000_i1054" DrawAspect="Content" ObjectID="_1650843151" r:id="rId59"/>
        </w:object>
      </w:r>
      <w:r w:rsidR="007D0BA4">
        <w:rPr>
          <w:rFonts w:hint="eastAsia"/>
          <w:sz w:val="24"/>
        </w:rPr>
        <w:t>，其中</w:t>
      </w:r>
      <w:r w:rsidR="00CA47EB" w:rsidRPr="00CA47EB">
        <w:rPr>
          <w:position w:val="-6"/>
          <w:sz w:val="24"/>
        </w:rPr>
        <w:object w:dxaOrig="1560" w:dyaOrig="279" w14:anchorId="6623CDBB">
          <v:shape id="_x0000_i1057" type="#_x0000_t75" style="width:78pt;height:14.2pt" o:ole="">
            <v:imagedata r:id="rId60" o:title=""/>
          </v:shape>
          <o:OLEObject Type="Embed" ProgID="Equation.DSMT4" ShapeID="_x0000_i1057" DrawAspect="Content" ObjectID="_1650843152" r:id="rId61"/>
        </w:object>
      </w:r>
      <w:r w:rsidR="009147B9">
        <w:rPr>
          <w:rFonts w:hint="eastAsia"/>
          <w:sz w:val="24"/>
        </w:rPr>
        <w:t>。定义距离函数</w:t>
      </w:r>
      <w:r w:rsidR="002C634D" w:rsidRPr="009147B9">
        <w:rPr>
          <w:position w:val="-12"/>
          <w:sz w:val="24"/>
        </w:rPr>
        <w:object w:dxaOrig="3860" w:dyaOrig="360" w14:anchorId="144E1E53">
          <v:shape id="_x0000_i3766" type="#_x0000_t75" style="width:193.1pt;height:18pt" o:ole="">
            <v:imagedata r:id="rId62" o:title=""/>
          </v:shape>
          <o:OLEObject Type="Embed" ProgID="Equation.DSMT4" ShapeID="_x0000_i3766" DrawAspect="Content" ObjectID="_1650843153" r:id="rId63"/>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63" type="#_x0000_t75" style="width:9.25pt;height:14.2pt" o:ole="">
            <v:imagedata r:id="rId64" o:title=""/>
          </v:shape>
          <o:OLEObject Type="Embed" ProgID="Equation.DSMT4" ShapeID="_x0000_i1063" DrawAspect="Content" ObjectID="_1650843154" r:id="rId65"/>
        </w:object>
      </w:r>
    </w:p>
    <w:p w14:paraId="273C0CBF" w14:textId="41AD2C4E" w:rsidR="003708AB" w:rsidRPr="00344A37" w:rsidRDefault="003708AB" w:rsidP="003708AB">
      <w:pPr>
        <w:pStyle w:val="MTDisplayEquation"/>
      </w:pPr>
      <w:r>
        <w:tab/>
      </w:r>
      <w:r w:rsidRPr="003708AB">
        <w:rPr>
          <w:position w:val="-14"/>
        </w:rPr>
        <w:object w:dxaOrig="4959" w:dyaOrig="380" w14:anchorId="55925B3A">
          <v:shape id="_x0000_i2380" type="#_x0000_t75" style="width:248.2pt;height:19.1pt" o:ole="">
            <v:imagedata r:id="rId66" o:title=""/>
          </v:shape>
          <o:OLEObject Type="Embed" ProgID="Equation.DSMT4" ShapeID="_x0000_i2380" DrawAspect="Content" ObjectID="_1650843155" r:id="rId67"/>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1C1B3F">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1C1B3F">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6D7050BB" w:rsidR="0002522B" w:rsidRPr="005B422D" w:rsidRDefault="0002522B" w:rsidP="0002522B">
      <w:pPr>
        <w:pStyle w:val="MTDisplayEquation"/>
        <w:rPr>
          <w:rFonts w:hint="eastAsia"/>
        </w:rPr>
      </w:pPr>
      <w:r>
        <w:tab/>
      </w:r>
      <w:r w:rsidR="00467709" w:rsidRPr="00467709">
        <w:rPr>
          <w:position w:val="-28"/>
        </w:rPr>
        <w:object w:dxaOrig="2659" w:dyaOrig="700" w14:anchorId="1C9EC4CB">
          <v:shape id="_x0000_i3037" type="#_x0000_t75" style="width:133.1pt;height:34.9pt" o:ole="">
            <v:imagedata r:id="rId68" o:title=""/>
          </v:shape>
          <o:OLEObject Type="Embed" ProgID="Equation.DSMT4" ShapeID="_x0000_i3037" DrawAspect="Content" ObjectID="_1650843156" r:id="rId69"/>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67"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1C1B3F">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1C1B3F">
        <w:rPr>
          <w:noProof/>
          <w:color w:val="000000" w:themeColor="text1"/>
        </w:rPr>
        <w:instrText>5</w:instrText>
      </w:r>
      <w:r w:rsidRPr="00467709">
        <w:rPr>
          <w:color w:val="000000" w:themeColor="text1"/>
        </w:rPr>
        <w:fldChar w:fldCharType="end"/>
      </w:r>
      <w:r w:rsidRPr="00467709">
        <w:rPr>
          <w:color w:val="000000" w:themeColor="text1"/>
        </w:rPr>
        <w:instrText>)</w:instrText>
      </w:r>
      <w:bookmarkEnd w:id="67"/>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3040" type="#_x0000_t75" style="width:40.9pt;height:15.8pt" o:ole="">
            <v:imagedata r:id="rId70" o:title=""/>
          </v:shape>
          <o:OLEObject Type="Embed" ProgID="Equation.DSMT4" ShapeID="_x0000_i3040" DrawAspect="Content" ObjectID="_1650843157" r:id="rId71"/>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3043" type="#_x0000_t75" style="width:123.25pt;height:33.8pt" o:ole="">
            <v:imagedata r:id="rId72" o:title=""/>
          </v:shape>
          <o:OLEObject Type="Embed" ProgID="Equation.DSMT4" ShapeID="_x0000_i3043" DrawAspect="Content" ObjectID="_1650843158" r:id="rId73"/>
        </w:object>
      </w:r>
      <w:r w:rsidR="002D28FD">
        <w:rPr>
          <w:rFonts w:hint="eastAsia"/>
          <w:sz w:val="24"/>
        </w:rPr>
        <w:t>，而</w:t>
      </w:r>
      <w:r w:rsidR="002D28FD" w:rsidRPr="002D28FD">
        <w:rPr>
          <w:position w:val="-12"/>
          <w:sz w:val="24"/>
        </w:rPr>
        <w:object w:dxaOrig="639" w:dyaOrig="380" w14:anchorId="39AB4901">
          <v:shape id="_x0000_i3046" type="#_x0000_t75" style="width:32.2pt;height:19.1pt" o:ole="">
            <v:imagedata r:id="rId74" o:title=""/>
          </v:shape>
          <o:OLEObject Type="Embed" ProgID="Equation.DSMT4" ShapeID="_x0000_i3046" DrawAspect="Content" ObjectID="_1650843159" r:id="rId75"/>
        </w:object>
      </w:r>
      <w:r w:rsidR="005A376A">
        <w:rPr>
          <w:rFonts w:hint="eastAsia"/>
          <w:sz w:val="24"/>
        </w:rPr>
        <w:t>则是对每一个</w:t>
      </w:r>
      <w:r w:rsidR="005A376A" w:rsidRPr="005A376A">
        <w:rPr>
          <w:position w:val="-6"/>
          <w:sz w:val="24"/>
        </w:rPr>
        <w:object w:dxaOrig="139" w:dyaOrig="260" w14:anchorId="6B9DE6F0">
          <v:shape id="_x0000_i3049" type="#_x0000_t75" style="width:7.1pt;height:13.1pt" o:ole="">
            <v:imagedata r:id="rId76" o:title=""/>
          </v:shape>
          <o:OLEObject Type="Embed" ProgID="Equation.DSMT4" ShapeID="_x0000_i3049" DrawAspect="Content" ObjectID="_1650843160" r:id="rId77"/>
        </w:object>
      </w:r>
      <w:r w:rsidR="005A376A">
        <w:rPr>
          <w:rFonts w:hint="eastAsia"/>
          <w:sz w:val="24"/>
        </w:rPr>
        <w:t>值</w:t>
      </w:r>
      <w:r w:rsidR="005A376A" w:rsidRPr="005A376A">
        <w:rPr>
          <w:position w:val="-10"/>
          <w:sz w:val="24"/>
        </w:rPr>
        <w:object w:dxaOrig="1480" w:dyaOrig="320" w14:anchorId="01594EAE">
          <v:shape id="_x0000_i3052" type="#_x0000_t75" style="width:74.2pt;height:15.8pt" o:ole="">
            <v:imagedata r:id="rId78" o:title=""/>
          </v:shape>
          <o:OLEObject Type="Embed" ProgID="Equation.DSMT4" ShapeID="_x0000_i3052" DrawAspect="Content" ObjectID="_1650843161" r:id="rId79"/>
        </w:object>
      </w:r>
      <w:r w:rsidR="005A376A">
        <w:rPr>
          <w:rFonts w:hint="eastAsia"/>
          <w:sz w:val="24"/>
        </w:rPr>
        <w:t>，均对</w:t>
      </w:r>
      <w:r w:rsidR="005A376A" w:rsidRPr="005A376A">
        <w:rPr>
          <w:position w:val="-12"/>
          <w:sz w:val="24"/>
        </w:rPr>
        <w:object w:dxaOrig="1960" w:dyaOrig="360" w14:anchorId="6CDE4ABD">
          <v:shape id="_x0000_i3057" type="#_x0000_t75" style="width:98.2pt;height:18pt" o:ole="">
            <v:imagedata r:id="rId80" o:title=""/>
          </v:shape>
          <o:OLEObject Type="Embed" ProgID="Equation.DSMT4" ShapeID="_x0000_i3057" DrawAspect="Content" ObjectID="_1650843162" r:id="rId81"/>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3060" type="#_x0000_t75" style="width:13.1pt;height:18pt" o:ole="">
            <v:imagedata r:id="rId82" o:title=""/>
          </v:shape>
          <o:OLEObject Type="Embed" ProgID="Equation.DSMT4" ShapeID="_x0000_i3060" DrawAspect="Content" ObjectID="_1650843163" r:id="rId83"/>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3063" type="#_x0000_t75" style="width:63.8pt;height:14.2pt" o:ole="">
            <v:imagedata r:id="rId84" o:title=""/>
          </v:shape>
          <o:OLEObject Type="Embed" ProgID="Equation.DSMT4" ShapeID="_x0000_i3063" DrawAspect="Content" ObjectID="_1650843164" r:id="rId85"/>
        </w:object>
      </w:r>
      <w:r w:rsidR="00FB1363">
        <w:rPr>
          <w:rFonts w:hint="eastAsia"/>
          <w:sz w:val="24"/>
        </w:rPr>
        <w:t>，</w:t>
      </w:r>
      <w:r w:rsidR="00E661A4">
        <w:rPr>
          <w:rFonts w:hint="eastAsia"/>
          <w:sz w:val="24"/>
        </w:rPr>
        <w:t>有</w:t>
      </w:r>
      <w:r w:rsidR="001E2C45">
        <w:rPr>
          <w:rFonts w:hint="eastAsia"/>
          <w:sz w:val="24"/>
        </w:rPr>
        <w:t>：</w:t>
      </w:r>
    </w:p>
    <w:p w14:paraId="5B9B98CF" w14:textId="4E96E465" w:rsidR="001E2C45" w:rsidRPr="00EB4B06" w:rsidRDefault="001E2C45" w:rsidP="001E2C45">
      <w:pPr>
        <w:pStyle w:val="MTDisplayEquation"/>
        <w:rPr>
          <w:rFonts w:hint="eastAsia"/>
        </w:rPr>
      </w:pPr>
      <w:r>
        <w:tab/>
      </w:r>
      <w:r w:rsidRPr="001E2C45">
        <w:rPr>
          <w:position w:val="-24"/>
        </w:rPr>
        <w:object w:dxaOrig="2020" w:dyaOrig="620" w14:anchorId="69F54D60">
          <v:shape id="_x0000_i3739" type="#_x0000_t75" style="width:100.9pt;height:31.1pt" o:ole="">
            <v:imagedata r:id="rId86" o:title=""/>
          </v:shape>
          <o:OLEObject Type="Embed" ProgID="Equation.DSMT4" ShapeID="_x0000_i3739" DrawAspect="Content" ObjectID="_1650843165" r:id="rId87"/>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1C1B3F">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1C1B3F">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3743" type="#_x0000_t75" style="width:32.2pt;height:18pt" o:ole="">
            <v:imagedata r:id="rId88" o:title=""/>
          </v:shape>
          <o:OLEObject Type="Embed" ProgID="Equation.DSMT4" ShapeID="_x0000_i3743" DrawAspect="Content" ObjectID="_1650843166" r:id="rId89"/>
        </w:object>
      </w:r>
      <w:r w:rsidR="00C77EAC" w:rsidRPr="00BD2F3D">
        <w:rPr>
          <w:rFonts w:hint="eastAsia"/>
          <w:sz w:val="24"/>
        </w:rPr>
        <w:t>和</w:t>
      </w:r>
      <w:r w:rsidR="00B22EC7" w:rsidRPr="00BD2F3D">
        <w:rPr>
          <w:position w:val="-12"/>
          <w:sz w:val="24"/>
        </w:rPr>
        <w:object w:dxaOrig="639" w:dyaOrig="380" w14:anchorId="7F5C81A2">
          <v:shape id="_x0000_i3746" type="#_x0000_t75" style="width:32.2pt;height:19.1pt" o:ole="">
            <v:imagedata r:id="rId90" o:title=""/>
          </v:shape>
          <o:OLEObject Type="Embed" ProgID="Equation.DSMT4" ShapeID="_x0000_i3746" DrawAspect="Content" ObjectID="_1650843167" r:id="rId91"/>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3755" type="#_x0000_t75" style="width:32.2pt;height:18pt" o:ole="">
            <v:imagedata r:id="rId92" o:title=""/>
          </v:shape>
          <o:OLEObject Type="Embed" ProgID="Equation.DSMT4" ShapeID="_x0000_i3755" DrawAspect="Content" ObjectID="_1650843168" r:id="rId93"/>
        </w:object>
      </w:r>
      <w:r w:rsidR="00AE1BF9" w:rsidRPr="00BD2F3D">
        <w:rPr>
          <w:rFonts w:hint="eastAsia"/>
          <w:sz w:val="24"/>
        </w:rPr>
        <w:t>有所不同，在此处则是将原来的</w:t>
      </w:r>
      <w:r w:rsidR="00AE1BF9" w:rsidRPr="00BD2F3D">
        <w:rPr>
          <w:sz w:val="24"/>
        </w:rPr>
        <w:t>m</w:t>
      </w:r>
      <w:r w:rsidR="00820215" w:rsidRPr="00BD2F3D">
        <w:rPr>
          <w:rFonts w:hint="eastAsia"/>
          <w:sz w:val="24"/>
        </w:rPr>
        <w:t>维</w:t>
      </w:r>
      <w:r w:rsidR="00AE1BF9" w:rsidRPr="00BD2F3D">
        <w:rPr>
          <w:rFonts w:hint="eastAsia"/>
          <w:sz w:val="24"/>
        </w:rPr>
        <w:t>增加到了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3758" type="#_x0000_t75" style="width:38.2pt;height:18pt" o:ole="">
            <v:imagedata r:id="rId94" o:title=""/>
          </v:shape>
          <o:OLEObject Type="Embed" ProgID="Equation.DSMT4" ShapeID="_x0000_i3758" DrawAspect="Content" ObjectID="_1650843169" r:id="rId95"/>
        </w:object>
      </w:r>
      <w:r w:rsidR="009D0068" w:rsidRPr="00BD2F3D">
        <w:rPr>
          <w:rFonts w:hint="eastAsia"/>
          <w:sz w:val="24"/>
        </w:rPr>
        <w:t>与</w:t>
      </w:r>
      <w:r w:rsidR="00434346" w:rsidRPr="00BD2F3D">
        <w:rPr>
          <w:position w:val="-12"/>
          <w:sz w:val="24"/>
        </w:rPr>
        <w:object w:dxaOrig="820" w:dyaOrig="360" w14:anchorId="44C7CCFC">
          <v:shape id="_x0000_i3764" type="#_x0000_t75" style="width:40.9pt;height:18pt" o:ole="">
            <v:imagedata r:id="rId96" o:title=""/>
          </v:shape>
          <o:OLEObject Type="Embed" ProgID="Equation.DSMT4" ShapeID="_x0000_i3764" DrawAspect="Content" ObjectID="_1650843170" r:id="rId97"/>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03B84A39"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1C1B3F" w:rsidRPr="00BD2F3D">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4430" type="#_x0000_t75" style="width:32.2pt;height:18pt" o:ole="">
            <v:imagedata r:id="rId98" o:title=""/>
          </v:shape>
          <o:OLEObject Type="Embed" ProgID="Equation.DSMT4" ShapeID="_x0000_i4430" DrawAspect="Content" ObjectID="_1650843171" r:id="rId99"/>
        </w:object>
      </w:r>
      <w:r w:rsidR="00BE6C64" w:rsidRPr="00BD2F3D">
        <w:rPr>
          <w:rFonts w:hint="eastAsia"/>
          <w:sz w:val="24"/>
        </w:rPr>
        <w:t>的值始终小于或者等于</w:t>
      </w:r>
      <w:r w:rsidR="00BE6C64" w:rsidRPr="00BD2F3D">
        <w:rPr>
          <w:position w:val="-10"/>
          <w:sz w:val="24"/>
        </w:rPr>
        <w:object w:dxaOrig="639" w:dyaOrig="360" w14:anchorId="0FB3E558">
          <v:shape id="_x0000_i4431" type="#_x0000_t75" style="width:32.2pt;height:18pt" o:ole="">
            <v:imagedata r:id="rId100" o:title=""/>
          </v:shape>
          <o:OLEObject Type="Embed" ProgID="Equation.DSMT4" ShapeID="_x0000_i4431" DrawAspect="Content" ObjectID="_1650843172" r:id="rId101"/>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4432" type="#_x0000_t75" style="width:70.9pt;height:15.8pt" o:ole="">
            <v:imagedata r:id="rId102" o:title=""/>
          </v:shape>
          <o:OLEObject Type="Embed" ProgID="Equation.DSMT4" ShapeID="_x0000_i4432" DrawAspect="Content" ObjectID="_1650843173" r:id="rId103"/>
        </w:object>
      </w:r>
      <w:r w:rsidR="005D1D84" w:rsidRPr="00BD2F3D">
        <w:rPr>
          <w:rFonts w:hint="eastAsia"/>
          <w:sz w:val="24"/>
        </w:rPr>
        <w:t>将始终为零或者正值。在研究中</w:t>
      </w:r>
      <w:r w:rsidR="00685168">
        <w:rPr>
          <w:rFonts w:hint="eastAsia"/>
          <w:sz w:val="24"/>
        </w:rPr>
        <w:t>通常采用</w:t>
      </w:r>
      <w:r w:rsidR="00685168" w:rsidRPr="00685168">
        <w:rPr>
          <w:position w:val="-10"/>
          <w:sz w:val="24"/>
        </w:rPr>
        <w:object w:dxaOrig="2920" w:dyaOrig="340" w14:anchorId="18639355">
          <v:shape id="_x0000_i4443" type="#_x0000_t75" style="width:146.2pt;height:16.9pt" o:ole="">
            <v:imagedata r:id="rId104" o:title=""/>
          </v:shape>
          <o:OLEObject Type="Embed" ProgID="Equation.DSMT4" ShapeID="_x0000_i4443" DrawAspect="Content" ObjectID="_1650843174" r:id="rId105"/>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4446" type="#_x0000_t75" style="width:19.1pt;height:14.2pt" o:ole="">
            <v:imagedata r:id="rId106" o:title=""/>
          </v:shape>
          <o:OLEObject Type="Embed" ProgID="Equation.DSMT4" ShapeID="_x0000_i4446" DrawAspect="Content" ObjectID="_1650843175" r:id="rId107"/>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4449" type="#_x0000_t75" style="width:88.9pt;height:15.8pt" o:ole="">
            <v:imagedata r:id="rId108" o:title=""/>
          </v:shape>
          <o:OLEObject Type="Embed" ProgID="Equation.DSMT4" ShapeID="_x0000_i4449" DrawAspect="Content" ObjectID="_1650843176" r:id="rId109"/>
        </w:object>
      </w:r>
      <w:r w:rsidR="00EC231F">
        <w:rPr>
          <w:rFonts w:hint="eastAsia"/>
          <w:sz w:val="24"/>
        </w:rPr>
        <w:t>的参数</w:t>
      </w:r>
      <w:r w:rsidR="0057297C">
        <w:rPr>
          <w:rFonts w:hint="eastAsia"/>
          <w:sz w:val="24"/>
        </w:rPr>
        <w:t>。</w:t>
      </w:r>
    </w:p>
    <w:p w14:paraId="50042F64" w14:textId="2F9C6E8B" w:rsidR="00583F74" w:rsidRPr="00BD2F3D" w:rsidRDefault="00583F74" w:rsidP="00882768">
      <w:pPr>
        <w:rPr>
          <w:rFonts w:hint="eastAsia"/>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F51C20" w:rsidRPr="001C1B3F">
        <w:rPr>
          <w:rFonts w:ascii="宋体" w:hAnsi="宋体"/>
          <w:sz w:val="24"/>
        </w:rPr>
        <w:t>表</w:t>
      </w:r>
      <w:r w:rsidR="00F51C20" w:rsidRPr="00C36439">
        <w:rPr>
          <w:sz w:val="24"/>
        </w:rPr>
        <w:t>3·2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样本熵</w:t>
      </w:r>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F51C20" w:rsidRPr="001C1B3F">
        <w:rPr>
          <w:rFonts w:ascii="宋体" w:hAnsi="宋体" w:hint="eastAsia"/>
          <w:sz w:val="24"/>
        </w:rPr>
        <w:t>图</w:t>
      </w:r>
      <w:r w:rsidR="00F51C20" w:rsidRPr="00C36439">
        <w:rPr>
          <w:sz w:val="24"/>
        </w:rPr>
        <w:t>3·10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01179BF9" w:rsidR="00737C3A" w:rsidRDefault="00405479" w:rsidP="00223D90">
      <w:pPr>
        <w:pStyle w:val="afa"/>
        <w:spacing w:beforeLines="50" w:before="156" w:afterLines="50" w:after="156" w:line="440" w:lineRule="atLeast"/>
        <w:jc w:val="center"/>
      </w:pPr>
      <w:bookmarkStart w:id="68"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68"/>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1229A5E3" w14:textId="0F742AD4" w:rsidR="000C30A5" w:rsidRDefault="00CB6EF6" w:rsidP="000C30A5">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D233FD" w:rsidRPr="00F966BB">
        <w:rPr>
          <w:sz w:val="24"/>
        </w:rPr>
      </w:r>
      <w:r w:rsidR="00F966BB" w:rsidRPr="00F966BB">
        <w:rPr>
          <w:sz w:val="24"/>
        </w:rPr>
        <w:instrText xml:space="preserve"> \* MERGEFORMAT </w:instrText>
      </w:r>
      <w:r w:rsidR="00D233FD" w:rsidRPr="00F966BB">
        <w:rPr>
          <w:sz w:val="24"/>
        </w:rPr>
        <w:fldChar w:fldCharType="separate"/>
      </w:r>
      <w:r w:rsidR="00D233FD" w:rsidRPr="00F966BB">
        <w:rPr>
          <w:rFonts w:ascii="宋体" w:hAnsi="宋体" w:hint="eastAsia"/>
          <w:sz w:val="24"/>
        </w:rPr>
        <w:t>图</w:t>
      </w:r>
      <w:r w:rsidR="00D233FD" w:rsidRPr="00F966BB">
        <w:rPr>
          <w:sz w:val="24"/>
        </w:rPr>
        <w:t>3·</w:t>
      </w:r>
      <w:r w:rsidR="00D233FD" w:rsidRPr="00F966BB">
        <w:rPr>
          <w:noProof/>
          <w:sz w:val="24"/>
        </w:rPr>
        <w:t>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Cheol Seung Yoo</w:t>
      </w:r>
      <w:r w:rsidR="00662C0D" w:rsidRPr="00763B84">
        <w:rPr>
          <w:rFonts w:hint="eastAsia"/>
          <w:sz w:val="24"/>
        </w:rPr>
        <w:t>等人</w:t>
      </w:r>
      <w:r w:rsidR="00662C0D">
        <w:rPr>
          <w:rFonts w:hint="eastAsia"/>
          <w:sz w:val="24"/>
        </w:rPr>
        <w:t>的</w:t>
      </w:r>
      <w:commentRangeStart w:id="69"/>
      <w:r w:rsidR="00662C0D">
        <w:rPr>
          <w:rFonts w:hint="eastAsia"/>
          <w:sz w:val="24"/>
        </w:rPr>
        <w:t>研究</w:t>
      </w:r>
      <w:commentRangeEnd w:id="69"/>
      <w:r w:rsidR="00662C0D">
        <w:rPr>
          <w:rStyle w:val="af1"/>
        </w:rPr>
        <w:commentReference w:id="69"/>
      </w:r>
      <w:r w:rsidR="00A23A8C">
        <w:rPr>
          <w:rFonts w:hint="eastAsia"/>
          <w:sz w:val="24"/>
        </w:rPr>
        <w:t>结论一致</w:t>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，其余三种情况的二分类也进行了相似的选择</w:t>
      </w:r>
      <w:r w:rsidR="000C30A5">
        <w:rPr>
          <w:rFonts w:hint="eastAsia"/>
          <w:sz w:val="24"/>
        </w:rPr>
        <w:t>。</w:t>
      </w:r>
    </w:p>
    <w:p w14:paraId="2883675B" w14:textId="62CDAC3C" w:rsidR="00B70A4B" w:rsidRPr="000C30A5" w:rsidRDefault="00B70A4B" w:rsidP="00B70A4B">
      <w:pPr>
        <w:rPr>
          <w:rFonts w:hint="eastAsia"/>
          <w:sz w:val="24"/>
        </w:rPr>
      </w:pPr>
    </w:p>
    <w:p w14:paraId="4BF1F48A" w14:textId="3A571F32" w:rsidR="00E54BAF" w:rsidRDefault="00A72229" w:rsidP="00E54BAF">
      <w:pPr>
        <w:rPr>
          <w:sz w:val="24"/>
        </w:rPr>
      </w:pPr>
      <w:r>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脑电数据集</w:t>
      </w:r>
      <w:r w:rsidR="0028099B">
        <w:rPr>
          <w:rFonts w:hint="eastAsia"/>
          <w:sz w:val="24"/>
        </w:rPr>
        <w:t>计算样本熵值时与其计算标准差值时的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sidRPr="00735943">
        <w:rPr>
          <w:sz w:val="24"/>
        </w:rPr>
      </w:r>
      <w:r w:rsidR="00735943">
        <w:rPr>
          <w:sz w:val="24"/>
        </w:rPr>
        <w:instrText xml:space="preserve"> \* MERGEFORMAT </w:instrText>
      </w:r>
      <w:r w:rsidR="00735943" w:rsidRPr="00735943">
        <w:rPr>
          <w:sz w:val="24"/>
        </w:rPr>
        <w:fldChar w:fldCharType="separate"/>
      </w:r>
      <w:r w:rsidR="00735943" w:rsidRPr="00735943">
        <w:rPr>
          <w:rFonts w:ascii="宋体" w:hAnsi="宋体" w:hint="eastAsia"/>
          <w:sz w:val="24"/>
        </w:rPr>
        <w:t>图</w:t>
      </w:r>
      <w:r w:rsidR="00735943" w:rsidRPr="00735943">
        <w:rPr>
          <w:sz w:val="24"/>
        </w:rPr>
        <w:t>3·</w:t>
      </w:r>
      <w:r w:rsidR="00735943" w:rsidRPr="00735943">
        <w:rPr>
          <w:noProof/>
          <w:sz w:val="24"/>
        </w:rPr>
        <w:t>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sidRPr="00735943">
        <w:rPr>
          <w:sz w:val="24"/>
        </w:rPr>
      </w:r>
      <w:r w:rsidR="00735943">
        <w:rPr>
          <w:sz w:val="24"/>
        </w:rPr>
        <w:instrText xml:space="preserve"> \* MERGEFORMAT </w:instrText>
      </w:r>
      <w:r w:rsidR="00735943" w:rsidRPr="00735943">
        <w:rPr>
          <w:sz w:val="24"/>
        </w:rPr>
        <w:fldChar w:fldCharType="separate"/>
      </w:r>
      <w:r w:rsidR="00735943" w:rsidRPr="00735943">
        <w:rPr>
          <w:rFonts w:ascii="宋体" w:hAnsi="宋体" w:hint="eastAsia"/>
          <w:sz w:val="24"/>
        </w:rPr>
        <w:t>图</w:t>
      </w:r>
      <w:r w:rsidR="00735943" w:rsidRPr="00735943">
        <w:rPr>
          <w:sz w:val="24"/>
        </w:rPr>
        <w:t>3·</w:t>
      </w:r>
      <w:r w:rsidR="00735943" w:rsidRPr="00735943">
        <w:rPr>
          <w:noProof/>
          <w:sz w:val="24"/>
        </w:rPr>
        <w:t>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1B6EDE56" w:rsidR="00B70A4B" w:rsidRPr="008A443C" w:rsidRDefault="00E925B1" w:rsidP="008A443C">
      <w:pPr>
        <w:ind w:firstLine="420"/>
        <w:rPr>
          <w:rFonts w:hint="eastAsia"/>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sidRPr="00735943">
        <w:rPr>
          <w:sz w:val="24"/>
        </w:rPr>
      </w:r>
      <w:r w:rsidR="003A4249">
        <w:rPr>
          <w:sz w:val="24"/>
        </w:rPr>
        <w:instrText xml:space="preserve"> \* MERGEFORMAT </w:instrText>
      </w:r>
      <w:r w:rsidR="003A4249" w:rsidRPr="00735943">
        <w:rPr>
          <w:sz w:val="24"/>
        </w:rPr>
        <w:fldChar w:fldCharType="separate"/>
      </w:r>
      <w:r w:rsidR="003A4249" w:rsidRPr="00735943">
        <w:rPr>
          <w:rFonts w:ascii="宋体" w:hAnsi="宋体" w:hint="eastAsia"/>
          <w:sz w:val="24"/>
        </w:rPr>
        <w:t>图</w:t>
      </w:r>
      <w:r w:rsidR="003A4249" w:rsidRPr="00735943">
        <w:rPr>
          <w:sz w:val="24"/>
        </w:rPr>
        <w:t>3·</w:t>
      </w:r>
      <w:r w:rsidR="003A4249" w:rsidRPr="00735943">
        <w:rPr>
          <w:noProof/>
          <w:sz w:val="24"/>
        </w:rPr>
        <w:t>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sidRPr="00735943">
        <w:rPr>
          <w:sz w:val="24"/>
        </w:rPr>
      </w:r>
      <w:r w:rsidR="003A4249">
        <w:rPr>
          <w:sz w:val="24"/>
        </w:rPr>
        <w:instrText xml:space="preserve"> \* MERGEFORMAT </w:instrText>
      </w:r>
      <w:r w:rsidR="003A4249" w:rsidRPr="00735943">
        <w:rPr>
          <w:sz w:val="24"/>
        </w:rPr>
        <w:fldChar w:fldCharType="separate"/>
      </w:r>
      <w:r w:rsidR="003A4249" w:rsidRPr="00735943">
        <w:rPr>
          <w:rFonts w:ascii="宋体" w:hAnsi="宋体" w:hint="eastAsia"/>
          <w:sz w:val="24"/>
        </w:rPr>
        <w:t>图</w:t>
      </w:r>
      <w:r w:rsidR="003A4249" w:rsidRPr="00735943">
        <w:rPr>
          <w:sz w:val="24"/>
        </w:rPr>
        <w:t>3·</w:t>
      </w:r>
      <w:r w:rsidR="003A4249" w:rsidRPr="00735943">
        <w:rPr>
          <w:noProof/>
          <w:sz w:val="24"/>
        </w:rPr>
        <w:t>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r w:rsidR="00770227">
        <w:rPr>
          <w:rFonts w:hint="eastAsia"/>
          <w:sz w:val="24"/>
        </w:rPr>
        <w:t>三组小波系数的样本熵值和</w:t>
      </w:r>
      <w:r w:rsidR="00071790">
        <w:rPr>
          <w:rFonts w:hint="eastAsia"/>
          <w:sz w:val="24"/>
        </w:rPr>
        <w:t>自身脑电信号</w:t>
      </w:r>
      <w:r w:rsidR="00071790">
        <w:rPr>
          <w:rFonts w:hint="eastAsia"/>
          <w:sz w:val="24"/>
        </w:rPr>
        <w:t>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28BDF01E" w:rsidR="00B70A4B" w:rsidRDefault="00C81C1D" w:rsidP="0052422F">
      <w:pPr>
        <w:pStyle w:val="afa"/>
        <w:spacing w:beforeLines="50" w:before="156" w:afterLines="50" w:after="156" w:line="440" w:lineRule="atLeast"/>
        <w:jc w:val="center"/>
        <w:rPr>
          <w:rFonts w:hint="eastAsia"/>
        </w:rPr>
      </w:pPr>
      <w:bookmarkStart w:id="70"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C13225">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0"/>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0390FE03" w:rsidR="00A41E03" w:rsidRDefault="00C13225" w:rsidP="004F2B58">
      <w:pPr>
        <w:pStyle w:val="afa"/>
        <w:spacing w:beforeLines="50" w:before="156" w:afterLines="50" w:after="156" w:line="440" w:lineRule="atLeast"/>
        <w:jc w:val="center"/>
        <w:rPr>
          <w:rFonts w:hint="eastAsia"/>
        </w:rPr>
      </w:pPr>
      <w:bookmarkStart w:id="71"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Pr="00AF2199">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1"/>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785560B5" w:rsidR="003A22F4" w:rsidRDefault="003A22F4" w:rsidP="00867AAE">
      <w:pPr>
        <w:pStyle w:val="22"/>
      </w:pPr>
      <w:bookmarkStart w:id="72" w:name="_Toc40221464"/>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654BAD">
        <w:rPr>
          <w:rFonts w:hint="eastAsia"/>
        </w:rPr>
        <w:t>结果与分析</w:t>
      </w:r>
      <w:bookmarkEnd w:id="72"/>
    </w:p>
    <w:p w14:paraId="031FA262" w14:textId="17313D87" w:rsidR="00916FB5" w:rsidRPr="00F82D64" w:rsidRDefault="00B97767" w:rsidP="00916FB5">
      <w:pPr>
        <w:rPr>
          <w:rFonts w:hint="eastAsia"/>
          <w:sz w:val="24"/>
        </w:rPr>
      </w:pPr>
      <w:r>
        <w:tab/>
      </w:r>
      <w:r w:rsidR="007F1D40" w:rsidRPr="006C038D">
        <w:rPr>
          <w:rFonts w:hint="eastAsia"/>
          <w:sz w:val="24"/>
        </w:rPr>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，得到了可用于分析研究的数据</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，并对连续小波变换</w:t>
      </w:r>
      <w:r w:rsidR="0026504A">
        <w:rPr>
          <w:rFonts w:hint="eastAsia"/>
          <w:sz w:val="24"/>
        </w:rPr>
        <w:t>(</w:t>
      </w:r>
      <w:r w:rsidR="0026504A">
        <w:rPr>
          <w:sz w:val="24"/>
        </w:rPr>
        <w:t>CWT)</w:t>
      </w:r>
      <w:r w:rsidR="0026504A">
        <w:rPr>
          <w:rFonts w:hint="eastAsia"/>
          <w:sz w:val="24"/>
        </w:rPr>
        <w:t>和离散小波变换</w:t>
      </w:r>
      <w:r w:rsidR="0026504A">
        <w:rPr>
          <w:rFonts w:hint="eastAsia"/>
          <w:sz w:val="24"/>
        </w:rPr>
        <w:t>(</w:t>
      </w:r>
      <w:r w:rsidR="0026504A">
        <w:rPr>
          <w:sz w:val="24"/>
        </w:rPr>
        <w:t>DWT)</w:t>
      </w:r>
      <w:r w:rsidR="0026504A">
        <w:rPr>
          <w:rFonts w:hint="eastAsia"/>
          <w:sz w:val="24"/>
        </w:rPr>
        <w:t>的原理进行了阐述</w:t>
      </w:r>
    </w:p>
    <w:p w14:paraId="33C87B8D" w14:textId="2D3890E3" w:rsidR="00916FB5" w:rsidRDefault="00916FB5" w:rsidP="00916FB5"/>
    <w:p w14:paraId="6E1B24EF" w14:textId="2264E82D" w:rsidR="00916FB5" w:rsidRDefault="00916FB5" w:rsidP="00916FB5"/>
    <w:p w14:paraId="142BC9DC" w14:textId="77777777" w:rsidR="00916FB5" w:rsidRPr="00916FB5" w:rsidRDefault="00916FB5" w:rsidP="00916FB5"/>
    <w:p w14:paraId="06580BEF" w14:textId="4C53367A" w:rsidR="00737C3A" w:rsidRDefault="006E259F" w:rsidP="00737C3A">
      <w:pPr>
        <w:pStyle w:val="12"/>
      </w:pPr>
      <w:bookmarkStart w:id="73" w:name="_Toc40221465"/>
      <w:r w:rsidRPr="00BE48E2">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3"/>
    </w:p>
    <w:p w14:paraId="4B03E316" w14:textId="2F5DB931" w:rsidR="00371403" w:rsidRDefault="00371403" w:rsidP="00867AAE">
      <w:pPr>
        <w:pStyle w:val="22"/>
      </w:pPr>
      <w:bookmarkStart w:id="74" w:name="_Hlk39932458"/>
      <w:bookmarkStart w:id="75" w:name="_Toc40221466"/>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75"/>
    </w:p>
    <w:p w14:paraId="39966298" w14:textId="47FCA8AA" w:rsidR="00737C3A" w:rsidRDefault="00737C3A" w:rsidP="00867AAE">
      <w:pPr>
        <w:pStyle w:val="22"/>
      </w:pPr>
    </w:p>
    <w:p w14:paraId="42DF4DE3" w14:textId="73A7387B" w:rsidR="00737C3A" w:rsidRDefault="00737C3A" w:rsidP="00867AAE">
      <w:pPr>
        <w:pStyle w:val="22"/>
      </w:pPr>
    </w:p>
    <w:p w14:paraId="712EB114" w14:textId="68D52AE6" w:rsidR="00737C3A" w:rsidRDefault="00737C3A" w:rsidP="00867AAE">
      <w:pPr>
        <w:pStyle w:val="22"/>
      </w:pPr>
    </w:p>
    <w:p w14:paraId="54DB9C89" w14:textId="543B3D4F" w:rsidR="00737C3A" w:rsidRDefault="00737C3A" w:rsidP="00867AAE">
      <w:pPr>
        <w:pStyle w:val="22"/>
      </w:pPr>
    </w:p>
    <w:p w14:paraId="7FABEA2B" w14:textId="3767D850" w:rsidR="00737C3A" w:rsidRDefault="00737C3A" w:rsidP="00867AAE">
      <w:pPr>
        <w:pStyle w:val="22"/>
      </w:pPr>
    </w:p>
    <w:p w14:paraId="25E23DC8" w14:textId="4327DCCD" w:rsidR="00737C3A" w:rsidRDefault="00737C3A" w:rsidP="00867AAE">
      <w:pPr>
        <w:pStyle w:val="22"/>
      </w:pPr>
    </w:p>
    <w:p w14:paraId="6B4E7671" w14:textId="430A2DBE" w:rsidR="00737C3A" w:rsidRDefault="00737C3A" w:rsidP="00867AAE">
      <w:pPr>
        <w:pStyle w:val="22"/>
      </w:pPr>
    </w:p>
    <w:p w14:paraId="7889B227" w14:textId="57594FB0" w:rsidR="00737C3A" w:rsidRDefault="00737C3A" w:rsidP="00867AAE">
      <w:pPr>
        <w:pStyle w:val="22"/>
      </w:pPr>
    </w:p>
    <w:p w14:paraId="185307E7" w14:textId="3EB5BCE4" w:rsidR="00737C3A" w:rsidRDefault="00737C3A" w:rsidP="00867AAE">
      <w:pPr>
        <w:pStyle w:val="22"/>
      </w:pPr>
    </w:p>
    <w:p w14:paraId="025219D6" w14:textId="77777777" w:rsidR="00737C3A" w:rsidRPr="00867AAE" w:rsidRDefault="00737C3A" w:rsidP="00867AAE">
      <w:pPr>
        <w:pStyle w:val="22"/>
      </w:pPr>
    </w:p>
    <w:p w14:paraId="6F2B98C8" w14:textId="0192E0FD" w:rsidR="00371403" w:rsidRDefault="00371403" w:rsidP="00867AAE">
      <w:pPr>
        <w:pStyle w:val="22"/>
      </w:pPr>
      <w:bookmarkStart w:id="76" w:name="_Toc40221467"/>
      <w:bookmarkEnd w:id="74"/>
      <w:r w:rsidRPr="00867AAE">
        <w:lastRenderedPageBreak/>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76"/>
    </w:p>
    <w:p w14:paraId="7ACDFD75" w14:textId="4B817082" w:rsidR="00737C3A" w:rsidRDefault="00737C3A" w:rsidP="00867AAE">
      <w:pPr>
        <w:pStyle w:val="22"/>
      </w:pPr>
    </w:p>
    <w:p w14:paraId="3FC60C1C" w14:textId="78090FFD" w:rsidR="00737C3A" w:rsidRDefault="00737C3A" w:rsidP="00867AAE">
      <w:pPr>
        <w:pStyle w:val="22"/>
      </w:pPr>
    </w:p>
    <w:p w14:paraId="0EB75D44" w14:textId="7046BF76" w:rsidR="00737C3A" w:rsidRDefault="00737C3A" w:rsidP="00867AAE">
      <w:pPr>
        <w:pStyle w:val="22"/>
      </w:pPr>
    </w:p>
    <w:p w14:paraId="652BFD50" w14:textId="45F7B191" w:rsidR="00737C3A" w:rsidRDefault="00737C3A" w:rsidP="00867AAE">
      <w:pPr>
        <w:pStyle w:val="22"/>
      </w:pPr>
    </w:p>
    <w:p w14:paraId="4A63E496" w14:textId="69549BA4" w:rsidR="00737C3A" w:rsidRDefault="00737C3A" w:rsidP="00867AAE">
      <w:pPr>
        <w:pStyle w:val="22"/>
      </w:pPr>
    </w:p>
    <w:p w14:paraId="6DE3C568" w14:textId="42CFD9C3" w:rsidR="00737C3A" w:rsidRDefault="00737C3A" w:rsidP="00867AAE">
      <w:pPr>
        <w:pStyle w:val="22"/>
      </w:pPr>
    </w:p>
    <w:p w14:paraId="3AE1F71D" w14:textId="3D693BC5" w:rsidR="00737C3A" w:rsidRDefault="00737C3A" w:rsidP="00867AAE">
      <w:pPr>
        <w:pStyle w:val="22"/>
      </w:pPr>
    </w:p>
    <w:p w14:paraId="0926C3C5" w14:textId="009406D8" w:rsidR="00737C3A" w:rsidRDefault="00737C3A" w:rsidP="00867AAE">
      <w:pPr>
        <w:pStyle w:val="22"/>
      </w:pPr>
    </w:p>
    <w:p w14:paraId="49D73335" w14:textId="4ED71512" w:rsidR="00737C3A" w:rsidRDefault="00737C3A" w:rsidP="00867AAE">
      <w:pPr>
        <w:pStyle w:val="22"/>
      </w:pPr>
    </w:p>
    <w:p w14:paraId="2C5025E3" w14:textId="00559239" w:rsidR="00737C3A" w:rsidRDefault="00737C3A" w:rsidP="00867AAE">
      <w:pPr>
        <w:pStyle w:val="22"/>
      </w:pPr>
    </w:p>
    <w:p w14:paraId="6DD740FD" w14:textId="240D304D" w:rsidR="00737C3A" w:rsidRDefault="00737C3A" w:rsidP="00867AAE">
      <w:pPr>
        <w:pStyle w:val="22"/>
      </w:pPr>
    </w:p>
    <w:p w14:paraId="2902AD9A" w14:textId="77777777" w:rsidR="00737C3A" w:rsidRPr="00867AAE" w:rsidRDefault="00737C3A" w:rsidP="00867AAE">
      <w:pPr>
        <w:pStyle w:val="22"/>
      </w:pPr>
    </w:p>
    <w:p w14:paraId="2662DF24" w14:textId="454E3EC3" w:rsidR="00371403" w:rsidRDefault="00371403" w:rsidP="00867AAE">
      <w:pPr>
        <w:pStyle w:val="22"/>
      </w:pPr>
      <w:bookmarkStart w:id="77" w:name="_Toc40221468"/>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77"/>
    </w:p>
    <w:p w14:paraId="65CA8D36" w14:textId="269850AC" w:rsidR="00737C3A" w:rsidRDefault="00737C3A" w:rsidP="00867AAE">
      <w:pPr>
        <w:pStyle w:val="22"/>
      </w:pPr>
    </w:p>
    <w:p w14:paraId="3C5B9A38" w14:textId="213837FA" w:rsidR="00737C3A" w:rsidRDefault="00737C3A" w:rsidP="00867AAE">
      <w:pPr>
        <w:pStyle w:val="22"/>
      </w:pPr>
    </w:p>
    <w:p w14:paraId="04C83F4D" w14:textId="11311969" w:rsidR="00737C3A" w:rsidRDefault="00737C3A" w:rsidP="00867AAE">
      <w:pPr>
        <w:pStyle w:val="22"/>
      </w:pPr>
    </w:p>
    <w:p w14:paraId="23A8799C" w14:textId="114E0C73" w:rsidR="00737C3A" w:rsidRDefault="00737C3A" w:rsidP="00867AAE">
      <w:pPr>
        <w:pStyle w:val="22"/>
      </w:pPr>
    </w:p>
    <w:p w14:paraId="7A4042C8" w14:textId="0E4EFCE7" w:rsidR="00737C3A" w:rsidRDefault="00737C3A" w:rsidP="00867AAE">
      <w:pPr>
        <w:pStyle w:val="22"/>
      </w:pPr>
    </w:p>
    <w:p w14:paraId="0748E258" w14:textId="121FF4D5" w:rsidR="00737C3A" w:rsidRDefault="00737C3A" w:rsidP="00867AAE">
      <w:pPr>
        <w:pStyle w:val="22"/>
      </w:pPr>
    </w:p>
    <w:p w14:paraId="6F003EF5" w14:textId="77777777" w:rsidR="00737C3A" w:rsidRDefault="00737C3A" w:rsidP="00867AAE">
      <w:pPr>
        <w:pStyle w:val="22"/>
      </w:pPr>
    </w:p>
    <w:p w14:paraId="6C6EDD52" w14:textId="77777777" w:rsidR="00737C3A" w:rsidRPr="00867AAE" w:rsidRDefault="00737C3A" w:rsidP="00867AAE">
      <w:pPr>
        <w:pStyle w:val="22"/>
      </w:pPr>
    </w:p>
    <w:p w14:paraId="66A3BF24" w14:textId="32E8C030" w:rsidR="00916FB5" w:rsidRPr="00371403" w:rsidRDefault="00916FB5" w:rsidP="00916FB5"/>
    <w:p w14:paraId="2621D1CC" w14:textId="7A7A4936" w:rsidR="00916FB5" w:rsidRDefault="00916FB5" w:rsidP="00916FB5"/>
    <w:p w14:paraId="6ACD7FD1" w14:textId="46FCD5B3" w:rsidR="008D000A" w:rsidRPr="00867AAE" w:rsidRDefault="008D000A" w:rsidP="00867AAE">
      <w:pPr>
        <w:pStyle w:val="12"/>
      </w:pPr>
      <w:bookmarkStart w:id="78" w:name="_Toc40221469"/>
      <w:r w:rsidRPr="00867AAE">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78"/>
    </w:p>
    <w:p w14:paraId="59787C36" w14:textId="777C23F4" w:rsidR="00F96F93" w:rsidRDefault="00F96F93" w:rsidP="00867AAE">
      <w:pPr>
        <w:pStyle w:val="22"/>
      </w:pPr>
      <w:bookmarkStart w:id="79" w:name="_Toc40221470"/>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支持</w:t>
      </w:r>
      <w:r w:rsidR="00C06EE1">
        <w:rPr>
          <w:rFonts w:hint="eastAsia"/>
        </w:rPr>
        <w:t>集成学习理论介绍</w:t>
      </w:r>
      <w:bookmarkEnd w:id="79"/>
    </w:p>
    <w:p w14:paraId="707C37A8" w14:textId="68701726" w:rsidR="00737C3A" w:rsidRDefault="00737C3A" w:rsidP="00867AAE">
      <w:pPr>
        <w:pStyle w:val="22"/>
      </w:pPr>
    </w:p>
    <w:p w14:paraId="2F34F508" w14:textId="65A1CBC1" w:rsidR="00737C3A" w:rsidRDefault="00737C3A" w:rsidP="00867AAE">
      <w:pPr>
        <w:pStyle w:val="22"/>
      </w:pPr>
    </w:p>
    <w:p w14:paraId="0B128541" w14:textId="17B5B52E" w:rsidR="00737C3A" w:rsidRDefault="00737C3A" w:rsidP="00867AAE">
      <w:pPr>
        <w:pStyle w:val="22"/>
      </w:pPr>
    </w:p>
    <w:p w14:paraId="30F46361" w14:textId="33BB151D" w:rsidR="00737C3A" w:rsidRDefault="00737C3A" w:rsidP="00867AAE">
      <w:pPr>
        <w:pStyle w:val="22"/>
      </w:pPr>
    </w:p>
    <w:p w14:paraId="2B25D912" w14:textId="6DD52BE2" w:rsidR="00737C3A" w:rsidRDefault="00737C3A" w:rsidP="00867AAE">
      <w:pPr>
        <w:pStyle w:val="22"/>
      </w:pPr>
    </w:p>
    <w:p w14:paraId="2601701E" w14:textId="5732E454" w:rsidR="00737C3A" w:rsidRDefault="00737C3A" w:rsidP="00867AAE">
      <w:pPr>
        <w:pStyle w:val="22"/>
      </w:pPr>
    </w:p>
    <w:p w14:paraId="566E3CB6" w14:textId="7654B4B1" w:rsidR="00737C3A" w:rsidRDefault="00737C3A" w:rsidP="00867AAE">
      <w:pPr>
        <w:pStyle w:val="22"/>
      </w:pPr>
    </w:p>
    <w:p w14:paraId="2AA4EA81" w14:textId="45340203" w:rsidR="00737C3A" w:rsidRDefault="00737C3A" w:rsidP="00867AAE">
      <w:pPr>
        <w:pStyle w:val="22"/>
      </w:pPr>
    </w:p>
    <w:p w14:paraId="773DF937" w14:textId="77777777" w:rsidR="00737C3A" w:rsidRDefault="00737C3A" w:rsidP="00867AAE">
      <w:pPr>
        <w:pStyle w:val="22"/>
      </w:pPr>
    </w:p>
    <w:p w14:paraId="5B361DC3" w14:textId="226CD904" w:rsidR="00F96F93" w:rsidRDefault="00F96F93" w:rsidP="00867AAE">
      <w:pPr>
        <w:pStyle w:val="22"/>
        <w:rPr>
          <w:rFonts w:ascii="Times New Roman" w:hAnsi="Times New Roman" w:cs="Times New Roman"/>
        </w:rPr>
      </w:pPr>
      <w:bookmarkStart w:id="80" w:name="_Toc40221471"/>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bookmarkStart w:id="81" w:name="_Hlk39932503"/>
      <w:r w:rsidR="00BF1998">
        <w:rPr>
          <w:rFonts w:hint="eastAsia"/>
        </w:rPr>
        <w:t>集成学习</w:t>
      </w:r>
      <w:r w:rsidR="00BF1998" w:rsidRPr="00BF1998">
        <w:rPr>
          <w:rFonts w:ascii="Times New Roman" w:hAnsi="Times New Roman" w:cs="Times New Roman"/>
        </w:rPr>
        <w:t>1</w:t>
      </w:r>
      <w:bookmarkEnd w:id="80"/>
      <w:bookmarkEnd w:id="81"/>
    </w:p>
    <w:p w14:paraId="44CE2E5E" w14:textId="7B5BD6E8" w:rsidR="00737C3A" w:rsidRDefault="00737C3A" w:rsidP="00867AAE">
      <w:pPr>
        <w:pStyle w:val="22"/>
        <w:rPr>
          <w:rFonts w:ascii="Times New Roman" w:hAnsi="Times New Roman" w:cs="Times New Roman"/>
        </w:rPr>
      </w:pPr>
    </w:p>
    <w:p w14:paraId="0D506B43" w14:textId="1AEC859A" w:rsidR="00737C3A" w:rsidRDefault="00737C3A" w:rsidP="00867AAE">
      <w:pPr>
        <w:pStyle w:val="22"/>
        <w:rPr>
          <w:rFonts w:ascii="Times New Roman" w:hAnsi="Times New Roman" w:cs="Times New Roman"/>
        </w:rPr>
      </w:pPr>
    </w:p>
    <w:p w14:paraId="7ECE1BDD" w14:textId="1C027F0A" w:rsidR="00737C3A" w:rsidRDefault="00737C3A" w:rsidP="00867AAE">
      <w:pPr>
        <w:pStyle w:val="22"/>
        <w:rPr>
          <w:rFonts w:ascii="Times New Roman" w:hAnsi="Times New Roman" w:cs="Times New Roman"/>
        </w:rPr>
      </w:pPr>
    </w:p>
    <w:p w14:paraId="26D065D8" w14:textId="593294BA" w:rsidR="00737C3A" w:rsidRDefault="00737C3A" w:rsidP="00867AAE">
      <w:pPr>
        <w:pStyle w:val="22"/>
        <w:rPr>
          <w:rFonts w:ascii="Times New Roman" w:hAnsi="Times New Roman" w:cs="Times New Roman"/>
        </w:rPr>
      </w:pPr>
    </w:p>
    <w:p w14:paraId="04808B0D" w14:textId="7075BB8D" w:rsidR="00737C3A" w:rsidRDefault="00737C3A" w:rsidP="00867AAE">
      <w:pPr>
        <w:pStyle w:val="22"/>
        <w:rPr>
          <w:rFonts w:ascii="Times New Roman" w:hAnsi="Times New Roman" w:cs="Times New Roman"/>
        </w:rPr>
      </w:pPr>
    </w:p>
    <w:p w14:paraId="6FA90D93" w14:textId="301C17C9" w:rsidR="00737C3A" w:rsidRDefault="00737C3A" w:rsidP="00867AAE">
      <w:pPr>
        <w:pStyle w:val="22"/>
        <w:rPr>
          <w:rFonts w:ascii="Times New Roman" w:hAnsi="Times New Roman" w:cs="Times New Roman"/>
        </w:rPr>
      </w:pPr>
    </w:p>
    <w:p w14:paraId="40C954C2" w14:textId="79878154" w:rsidR="00737C3A" w:rsidRDefault="00737C3A" w:rsidP="00867AAE">
      <w:pPr>
        <w:pStyle w:val="22"/>
        <w:rPr>
          <w:rFonts w:ascii="Times New Roman" w:hAnsi="Times New Roman" w:cs="Times New Roman"/>
        </w:rPr>
      </w:pPr>
    </w:p>
    <w:p w14:paraId="5E7961BC" w14:textId="68577791" w:rsidR="00737C3A" w:rsidRDefault="00737C3A" w:rsidP="00867AAE">
      <w:pPr>
        <w:pStyle w:val="22"/>
        <w:rPr>
          <w:rFonts w:ascii="Times New Roman" w:hAnsi="Times New Roman" w:cs="Times New Roman"/>
        </w:rPr>
      </w:pPr>
    </w:p>
    <w:p w14:paraId="7E92F74C" w14:textId="1243A4B9" w:rsidR="00737C3A" w:rsidRDefault="00737C3A" w:rsidP="00867AAE">
      <w:pPr>
        <w:pStyle w:val="22"/>
        <w:rPr>
          <w:rFonts w:ascii="Times New Roman" w:hAnsi="Times New Roman" w:cs="Times New Roman"/>
        </w:rPr>
      </w:pPr>
    </w:p>
    <w:p w14:paraId="4812F84A" w14:textId="69EEE04E" w:rsidR="00737C3A" w:rsidRDefault="00737C3A" w:rsidP="00867AAE">
      <w:pPr>
        <w:pStyle w:val="22"/>
        <w:rPr>
          <w:rFonts w:ascii="Times New Roman" w:hAnsi="Times New Roman" w:cs="Times New Roman"/>
        </w:rPr>
      </w:pPr>
    </w:p>
    <w:p w14:paraId="0C200D3F" w14:textId="28599560" w:rsidR="00737C3A" w:rsidRDefault="00737C3A" w:rsidP="00867AAE">
      <w:pPr>
        <w:pStyle w:val="22"/>
        <w:rPr>
          <w:rFonts w:ascii="Times New Roman" w:hAnsi="Times New Roman" w:cs="Times New Roman"/>
        </w:rPr>
      </w:pPr>
    </w:p>
    <w:p w14:paraId="0FC45121" w14:textId="35FA662F" w:rsidR="00737C3A" w:rsidRDefault="00737C3A" w:rsidP="00867AAE">
      <w:pPr>
        <w:pStyle w:val="22"/>
        <w:rPr>
          <w:rFonts w:ascii="Times New Roman" w:hAnsi="Times New Roman" w:cs="Times New Roman"/>
        </w:rPr>
      </w:pPr>
    </w:p>
    <w:p w14:paraId="622EFBFA" w14:textId="2CCEB2B5" w:rsidR="00737C3A" w:rsidRDefault="00737C3A" w:rsidP="00867AAE">
      <w:pPr>
        <w:pStyle w:val="22"/>
        <w:rPr>
          <w:rFonts w:ascii="Times New Roman" w:hAnsi="Times New Roman" w:cs="Times New Roman"/>
        </w:rPr>
      </w:pPr>
    </w:p>
    <w:p w14:paraId="10AA9163" w14:textId="77777777" w:rsidR="00737C3A" w:rsidRDefault="00737C3A" w:rsidP="00867AAE">
      <w:pPr>
        <w:pStyle w:val="22"/>
      </w:pPr>
    </w:p>
    <w:p w14:paraId="4620A6D8" w14:textId="2B8BB286" w:rsidR="00F96F93" w:rsidRDefault="00F96F93" w:rsidP="00867AAE">
      <w:pPr>
        <w:pStyle w:val="22"/>
      </w:pPr>
      <w:bookmarkStart w:id="82" w:name="_Toc40221472"/>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3</w:t>
      </w:r>
      <w:r w:rsidRPr="00B46023">
        <w:t>节</w:t>
      </w:r>
      <w:r w:rsidRPr="00B46023">
        <w:t xml:space="preserve">  </w:t>
      </w:r>
      <w:r w:rsidR="00BF1998">
        <w:rPr>
          <w:rFonts w:hint="eastAsia"/>
        </w:rPr>
        <w:t>集成学习</w:t>
      </w:r>
      <w:r w:rsidR="00BF1998">
        <w:rPr>
          <w:rFonts w:ascii="Times New Roman" w:hAnsi="Times New Roman" w:cs="Times New Roman" w:hint="eastAsia"/>
        </w:rPr>
        <w:t>2</w:t>
      </w:r>
      <w:bookmarkEnd w:id="82"/>
    </w:p>
    <w:p w14:paraId="40578F1C" w14:textId="7A19EDA0" w:rsidR="00916FB5" w:rsidRPr="00F96F93" w:rsidRDefault="00916FB5" w:rsidP="00916FB5"/>
    <w:p w14:paraId="4FBE05C4" w14:textId="77777777" w:rsidR="00916FB5" w:rsidRPr="00916FB5" w:rsidRDefault="00916FB5" w:rsidP="00916FB5"/>
    <w:p w14:paraId="5157A473" w14:textId="2A4CBE26" w:rsidR="00134373" w:rsidRPr="006E259F" w:rsidRDefault="00134373" w:rsidP="0096765C">
      <w:pPr>
        <w:spacing w:beforeLines="100" w:before="312" w:line="440" w:lineRule="atLeast"/>
        <w:jc w:val="center"/>
        <w:rPr>
          <w:b/>
          <w:bCs/>
          <w:sz w:val="30"/>
          <w:szCs w:val="30"/>
        </w:rPr>
      </w:pPr>
    </w:p>
    <w:p w14:paraId="5D2780A2" w14:textId="4F7EB5F8" w:rsidR="00134373" w:rsidRDefault="00134373" w:rsidP="0096765C">
      <w:pPr>
        <w:spacing w:beforeLines="100" w:before="312" w:line="440" w:lineRule="atLeast"/>
        <w:jc w:val="center"/>
        <w:rPr>
          <w:b/>
          <w:bCs/>
          <w:sz w:val="30"/>
          <w:szCs w:val="30"/>
        </w:rPr>
      </w:pPr>
    </w:p>
    <w:p w14:paraId="4B17D33E" w14:textId="6C0FDDCB" w:rsidR="00134373" w:rsidRDefault="00134373" w:rsidP="0096765C">
      <w:pPr>
        <w:spacing w:beforeLines="100" w:before="312" w:line="440" w:lineRule="atLeast"/>
        <w:jc w:val="center"/>
        <w:rPr>
          <w:b/>
          <w:bCs/>
          <w:sz w:val="30"/>
          <w:szCs w:val="30"/>
        </w:rPr>
      </w:pPr>
    </w:p>
    <w:p w14:paraId="37BCA0A5" w14:textId="5A6BA2FF" w:rsidR="00134373" w:rsidRDefault="00134373" w:rsidP="0096765C">
      <w:pPr>
        <w:spacing w:beforeLines="100" w:before="312" w:line="440" w:lineRule="atLeast"/>
        <w:jc w:val="center"/>
        <w:rPr>
          <w:b/>
          <w:bCs/>
          <w:sz w:val="30"/>
          <w:szCs w:val="30"/>
        </w:rPr>
      </w:pPr>
    </w:p>
    <w:p w14:paraId="6E58EE4B" w14:textId="64BAB565" w:rsidR="00134373" w:rsidRDefault="00134373" w:rsidP="0096765C">
      <w:pPr>
        <w:spacing w:beforeLines="100" w:before="312" w:line="440" w:lineRule="atLeast"/>
        <w:jc w:val="center"/>
        <w:rPr>
          <w:b/>
          <w:bCs/>
          <w:sz w:val="30"/>
          <w:szCs w:val="30"/>
        </w:rPr>
      </w:pPr>
    </w:p>
    <w:p w14:paraId="69CDD129" w14:textId="77777777" w:rsidR="00134373" w:rsidRDefault="00134373" w:rsidP="0096765C">
      <w:pPr>
        <w:spacing w:beforeLines="100" w:before="312" w:line="440" w:lineRule="atLeast"/>
        <w:jc w:val="center"/>
        <w:rPr>
          <w:b/>
          <w:bCs/>
          <w:sz w:val="30"/>
          <w:szCs w:val="30"/>
        </w:rPr>
      </w:pPr>
    </w:p>
    <w:p w14:paraId="717D4DBF" w14:textId="77777777" w:rsidR="005F7F15" w:rsidRPr="00CB4436" w:rsidRDefault="005F7F15" w:rsidP="00867AAE">
      <w:pPr>
        <w:pStyle w:val="12"/>
      </w:pPr>
      <w:bookmarkStart w:id="83" w:name="_Toc40221473"/>
      <w:r w:rsidRPr="00CB4436">
        <w:t>结</w:t>
      </w:r>
      <w:r w:rsidR="00C553F9" w:rsidRPr="00CB4436">
        <w:t xml:space="preserve"> </w:t>
      </w:r>
      <w:r w:rsidR="005177B4" w:rsidRPr="00CB4436">
        <w:t xml:space="preserve"> </w:t>
      </w:r>
      <w:r w:rsidRPr="00CB4436">
        <w:t>论</w:t>
      </w:r>
      <w:bookmarkEnd w:id="83"/>
    </w:p>
    <w:p w14:paraId="6F1C973D" w14:textId="77777777" w:rsidR="005F7F15" w:rsidRPr="00B46023" w:rsidRDefault="005F7F15" w:rsidP="0096765C">
      <w:pPr>
        <w:spacing w:beforeLines="100" w:before="312" w:line="440" w:lineRule="atLeast"/>
        <w:ind w:firstLineChars="200" w:firstLine="480"/>
        <w:rPr>
          <w:sz w:val="24"/>
        </w:rPr>
      </w:pPr>
      <w:r w:rsidRPr="00B46023">
        <w:rPr>
          <w:sz w:val="24"/>
        </w:rPr>
        <w:t>本</w:t>
      </w:r>
      <w:r w:rsidR="005739D6" w:rsidRPr="00B46023">
        <w:rPr>
          <w:sz w:val="24"/>
        </w:rPr>
        <w:t>课题</w:t>
      </w:r>
      <w:r w:rsidR="00887266" w:rsidRPr="00B46023">
        <w:rPr>
          <w:sz w:val="24"/>
        </w:rPr>
        <w:t>采用</w:t>
      </w:r>
      <w:r w:rsidR="003B488D" w:rsidRPr="00B46023">
        <w:rPr>
          <w:sz w:val="24"/>
        </w:rPr>
        <w:t>XXXXXXXXXXXXXXXXXXXXXXXXXX</w:t>
      </w:r>
      <w:r w:rsidRPr="00B46023">
        <w:rPr>
          <w:sz w:val="24"/>
        </w:rPr>
        <w:t>得</w:t>
      </w:r>
      <w:r w:rsidR="00AF2C19" w:rsidRPr="00B46023">
        <w:rPr>
          <w:sz w:val="24"/>
        </w:rPr>
        <w:t>到以</w:t>
      </w:r>
      <w:r w:rsidRPr="00B46023">
        <w:rPr>
          <w:sz w:val="24"/>
        </w:rPr>
        <w:t>下结论：</w:t>
      </w:r>
    </w:p>
    <w:p w14:paraId="36E2ECEE" w14:textId="77777777" w:rsidR="005F7F15" w:rsidRPr="00B46023" w:rsidRDefault="005F7F15">
      <w:pPr>
        <w:spacing w:line="440" w:lineRule="atLeast"/>
        <w:ind w:firstLineChars="200" w:firstLine="480"/>
        <w:rPr>
          <w:sz w:val="24"/>
        </w:rPr>
      </w:pPr>
      <w:r w:rsidRPr="00B46023">
        <w:rPr>
          <w:sz w:val="24"/>
        </w:rPr>
        <w:t>1</w:t>
      </w:r>
      <w:r w:rsidRPr="00B46023">
        <w:rPr>
          <w:sz w:val="24"/>
        </w:rPr>
        <w:t>、</w:t>
      </w:r>
      <w:r w:rsidR="00A555DF" w:rsidRPr="00B46023">
        <w:rPr>
          <w:sz w:val="24"/>
        </w:rPr>
        <w:t>XXXXXXXXXXXXXXXXXXXXXX</w:t>
      </w:r>
    </w:p>
    <w:p w14:paraId="3AA84459" w14:textId="77777777" w:rsidR="005F7F15" w:rsidRPr="00B46023" w:rsidRDefault="005F7F15">
      <w:pPr>
        <w:spacing w:line="440" w:lineRule="atLeast"/>
        <w:ind w:firstLineChars="200" w:firstLine="480"/>
        <w:jc w:val="left"/>
        <w:rPr>
          <w:sz w:val="24"/>
        </w:rPr>
      </w:pPr>
      <w:r w:rsidRPr="00B46023">
        <w:rPr>
          <w:sz w:val="24"/>
        </w:rPr>
        <w:t>2</w:t>
      </w:r>
      <w:r w:rsidR="00A555DF" w:rsidRPr="00B46023">
        <w:rPr>
          <w:sz w:val="24"/>
        </w:rPr>
        <w:t>、</w:t>
      </w:r>
      <w:r w:rsidR="00A555DF" w:rsidRPr="00B46023">
        <w:rPr>
          <w:sz w:val="24"/>
        </w:rPr>
        <w:t>XXXXXXXXXXXXXXXXXXXXXXXXXXXXXXXXXXXX</w:t>
      </w:r>
      <w:r w:rsidR="003B488D" w:rsidRPr="00B46023">
        <w:rPr>
          <w:sz w:val="24"/>
        </w:rPr>
        <w:t>XXXXXXXXXX</w:t>
      </w:r>
      <w:r w:rsidR="003B488D" w:rsidRPr="00B46023">
        <w:rPr>
          <w:sz w:val="24"/>
        </w:rPr>
        <w:t>（宋体，小四，固定值</w:t>
      </w:r>
      <w:r w:rsidR="003B488D" w:rsidRPr="00B46023">
        <w:rPr>
          <w:sz w:val="24"/>
        </w:rPr>
        <w:t>22</w:t>
      </w:r>
      <w:r w:rsidR="003B488D" w:rsidRPr="00B46023">
        <w:rPr>
          <w:sz w:val="24"/>
        </w:rPr>
        <w:t>磅，首行缩进</w:t>
      </w:r>
      <w:r w:rsidR="003B488D" w:rsidRPr="00B46023">
        <w:rPr>
          <w:sz w:val="24"/>
        </w:rPr>
        <w:t>2</w:t>
      </w:r>
      <w:r w:rsidR="003B488D" w:rsidRPr="00B46023">
        <w:rPr>
          <w:sz w:val="24"/>
        </w:rPr>
        <w:t>字符）</w:t>
      </w:r>
    </w:p>
    <w:p w14:paraId="151C506E" w14:textId="745E38F6" w:rsidR="00A33DE2" w:rsidRPr="00A33DE2" w:rsidRDefault="005F7F15" w:rsidP="00A33DE2">
      <w:pPr>
        <w:pStyle w:val="12"/>
      </w:pPr>
      <w:r w:rsidRPr="00B46023">
        <w:rPr>
          <w:sz w:val="24"/>
        </w:rPr>
        <w:br w:type="page"/>
      </w:r>
      <w:bookmarkStart w:id="84" w:name="_Toc40221474"/>
      <w:r w:rsidRPr="003A4F45">
        <w:lastRenderedPageBreak/>
        <w:t>参考文献</w:t>
      </w:r>
      <w:bookmarkEnd w:id="84"/>
    </w:p>
    <w:p w14:paraId="2F2DCDCD" w14:textId="5256D039" w:rsidR="00A33DE2" w:rsidRPr="00BC6D7E" w:rsidRDefault="00A33DE2" w:rsidP="00BC6D7E">
      <w:pPr>
        <w:pStyle w:val="af8"/>
        <w:numPr>
          <w:ilvl w:val="0"/>
          <w:numId w:val="17"/>
        </w:numPr>
        <w:spacing w:beforeLines="100" w:before="312" w:line="440" w:lineRule="atLeast"/>
        <w:ind w:firstLineChars="0"/>
        <w:rPr>
          <w:sz w:val="24"/>
        </w:rPr>
      </w:pPr>
      <w:bookmarkStart w:id="85" w:name="_Ref40023608"/>
      <w:r w:rsidRPr="00BC6D7E">
        <w:rPr>
          <w:rFonts w:hint="eastAsia"/>
          <w:sz w:val="24"/>
        </w:rPr>
        <w:t>唐颖莹</w:t>
      </w:r>
      <w:r w:rsidRPr="00BC6D7E">
        <w:rPr>
          <w:rFonts w:hint="eastAsia"/>
          <w:sz w:val="24"/>
        </w:rPr>
        <w:t>,</w:t>
      </w:r>
      <w:r w:rsidRPr="00BC6D7E">
        <w:rPr>
          <w:rFonts w:hint="eastAsia"/>
          <w:sz w:val="24"/>
        </w:rPr>
        <w:t>陆璐</w:t>
      </w:r>
      <w:r w:rsidRPr="00BC6D7E">
        <w:rPr>
          <w:rFonts w:hint="eastAsia"/>
          <w:sz w:val="24"/>
        </w:rPr>
        <w:t>,</w:t>
      </w:r>
      <w:r w:rsidRPr="00BC6D7E">
        <w:rPr>
          <w:rFonts w:hint="eastAsia"/>
          <w:sz w:val="24"/>
        </w:rPr>
        <w:t>周东</w:t>
      </w:r>
      <w:r w:rsidRPr="00BC6D7E">
        <w:rPr>
          <w:rFonts w:hint="eastAsia"/>
          <w:sz w:val="24"/>
        </w:rPr>
        <w:t>.</w:t>
      </w:r>
      <w:r w:rsidRPr="00BC6D7E">
        <w:rPr>
          <w:rFonts w:hint="eastAsia"/>
          <w:sz w:val="24"/>
        </w:rPr>
        <w:t>中国癫痫诊断治疗现状</w:t>
      </w:r>
      <w:r w:rsidRPr="00BC6D7E">
        <w:rPr>
          <w:rFonts w:hint="eastAsia"/>
          <w:sz w:val="24"/>
        </w:rPr>
        <w:t>[J].</w:t>
      </w:r>
      <w:r w:rsidRPr="00BC6D7E">
        <w:rPr>
          <w:rFonts w:hint="eastAsia"/>
          <w:sz w:val="24"/>
        </w:rPr>
        <w:t>癫痫杂志</w:t>
      </w:r>
      <w:r w:rsidRPr="00BC6D7E">
        <w:rPr>
          <w:rFonts w:hint="eastAsia"/>
          <w:sz w:val="24"/>
        </w:rPr>
        <w:t>,2019,5(03):161-164.</w:t>
      </w:r>
      <w:bookmarkEnd w:id="85"/>
    </w:p>
    <w:p w14:paraId="3B42900E" w14:textId="77777777" w:rsidR="00D12385" w:rsidRPr="00B46023" w:rsidRDefault="00D12385" w:rsidP="00E466EE">
      <w:pPr>
        <w:spacing w:line="440" w:lineRule="atLeast"/>
        <w:ind w:firstLineChars="200" w:firstLine="480"/>
        <w:rPr>
          <w:sz w:val="24"/>
        </w:rPr>
      </w:pPr>
      <w:r w:rsidRPr="00B46023">
        <w:rPr>
          <w:sz w:val="24"/>
        </w:rPr>
        <w:t xml:space="preserve">[2] </w:t>
      </w:r>
      <w:r w:rsidRPr="00B46023">
        <w:rPr>
          <w:sz w:val="24"/>
        </w:rPr>
        <w:t>刘光知</w:t>
      </w:r>
      <w:r w:rsidR="00F0370E" w:rsidRPr="00B46023">
        <w:rPr>
          <w:sz w:val="24"/>
        </w:rPr>
        <w:t>．</w:t>
      </w:r>
      <w:r w:rsidRPr="00B46023">
        <w:rPr>
          <w:sz w:val="24"/>
        </w:rPr>
        <w:t>螺杆元件排列组合的混炼效果研究</w:t>
      </w:r>
      <w:r w:rsidRPr="00B46023">
        <w:rPr>
          <w:sz w:val="24"/>
        </w:rPr>
        <w:t>[J]</w:t>
      </w:r>
      <w:r w:rsidR="00F0370E" w:rsidRPr="00B46023">
        <w:rPr>
          <w:sz w:val="24"/>
        </w:rPr>
        <w:t>．</w:t>
      </w:r>
      <w:r w:rsidRPr="00B46023">
        <w:rPr>
          <w:sz w:val="24"/>
        </w:rPr>
        <w:t>中国塑料，</w:t>
      </w:r>
      <w:r w:rsidRPr="00B46023">
        <w:rPr>
          <w:sz w:val="24"/>
        </w:rPr>
        <w:t>1993</w:t>
      </w:r>
      <w:r w:rsidRPr="00B46023">
        <w:rPr>
          <w:sz w:val="24"/>
        </w:rPr>
        <w:t>，</w:t>
      </w:r>
      <w:r w:rsidRPr="00B46023">
        <w:rPr>
          <w:sz w:val="24"/>
        </w:rPr>
        <w:t>7(3)</w:t>
      </w:r>
      <w:r w:rsidRPr="00B46023">
        <w:rPr>
          <w:sz w:val="24"/>
        </w:rPr>
        <w:t>：</w:t>
      </w:r>
      <w:r w:rsidR="00DF7B68" w:rsidRPr="00B46023">
        <w:rPr>
          <w:sz w:val="24"/>
        </w:rPr>
        <w:t>58</w:t>
      </w:r>
      <w:r w:rsidR="00626C1D" w:rsidRPr="00B46023">
        <w:rPr>
          <w:sz w:val="24"/>
        </w:rPr>
        <w:t>．</w:t>
      </w:r>
    </w:p>
    <w:p w14:paraId="039D367E" w14:textId="77777777" w:rsidR="00D12385" w:rsidRPr="00B46023" w:rsidRDefault="00D12385" w:rsidP="00E466EE">
      <w:pPr>
        <w:spacing w:line="440" w:lineRule="atLeast"/>
        <w:ind w:firstLineChars="200" w:firstLine="480"/>
        <w:rPr>
          <w:sz w:val="24"/>
        </w:rPr>
      </w:pPr>
      <w:r w:rsidRPr="00B46023">
        <w:rPr>
          <w:sz w:val="24"/>
        </w:rPr>
        <w:t xml:space="preserve">[3] </w:t>
      </w:r>
      <w:r w:rsidRPr="00B46023">
        <w:rPr>
          <w:sz w:val="24"/>
        </w:rPr>
        <w:t>耿孝正，张沛</w:t>
      </w:r>
      <w:r w:rsidR="00626C1D" w:rsidRPr="00B46023">
        <w:rPr>
          <w:sz w:val="24"/>
        </w:rPr>
        <w:t>．</w:t>
      </w:r>
      <w:r w:rsidRPr="00B46023">
        <w:rPr>
          <w:sz w:val="24"/>
        </w:rPr>
        <w:t>塑料混合及设备</w:t>
      </w:r>
      <w:r w:rsidRPr="00B46023">
        <w:rPr>
          <w:sz w:val="24"/>
        </w:rPr>
        <w:t>[M]</w:t>
      </w:r>
      <w:r w:rsidR="00626C1D" w:rsidRPr="00B46023">
        <w:rPr>
          <w:sz w:val="24"/>
        </w:rPr>
        <w:t>．</w:t>
      </w:r>
      <w:r w:rsidRPr="00B46023">
        <w:rPr>
          <w:sz w:val="24"/>
        </w:rPr>
        <w:t>北京：中国轻工业出版，</w:t>
      </w:r>
      <w:r w:rsidR="00626C1D" w:rsidRPr="00B46023">
        <w:rPr>
          <w:sz w:val="24"/>
        </w:rPr>
        <w:t>1992</w:t>
      </w:r>
      <w:r w:rsidR="00AE47AF" w:rsidRPr="00B46023">
        <w:rPr>
          <w:sz w:val="24"/>
        </w:rPr>
        <w:t>：</w:t>
      </w:r>
      <w:r w:rsidR="00AE47AF" w:rsidRPr="00B46023">
        <w:rPr>
          <w:sz w:val="24"/>
        </w:rPr>
        <w:t>1</w:t>
      </w:r>
      <w:r w:rsidR="00626C1D" w:rsidRPr="00B46023">
        <w:rPr>
          <w:sz w:val="24"/>
        </w:rPr>
        <w:t>．</w:t>
      </w:r>
    </w:p>
    <w:p w14:paraId="4140253D" w14:textId="77777777" w:rsidR="00D12385" w:rsidRPr="00B46023" w:rsidRDefault="00D12385" w:rsidP="00E466EE">
      <w:pPr>
        <w:spacing w:line="440" w:lineRule="atLeast"/>
        <w:ind w:firstLineChars="200" w:firstLine="480"/>
        <w:rPr>
          <w:sz w:val="24"/>
        </w:rPr>
      </w:pPr>
      <w:r w:rsidRPr="00B46023">
        <w:rPr>
          <w:sz w:val="24"/>
        </w:rPr>
        <w:t>[4]</w:t>
      </w:r>
      <w:r w:rsidR="009B26B6" w:rsidRPr="00B46023">
        <w:rPr>
          <w:sz w:val="24"/>
        </w:rPr>
        <w:t xml:space="preserve"> </w:t>
      </w:r>
      <w:r w:rsidRPr="00B46023">
        <w:rPr>
          <w:sz w:val="24"/>
        </w:rPr>
        <w:t>李鹏，耿孝正，马秀清</w:t>
      </w:r>
      <w:r w:rsidR="00626C1D" w:rsidRPr="00B46023">
        <w:rPr>
          <w:sz w:val="24"/>
        </w:rPr>
        <w:t>．</w:t>
      </w:r>
      <w:r w:rsidRPr="00B46023">
        <w:rPr>
          <w:sz w:val="24"/>
        </w:rPr>
        <w:t>啮合同向双螺杆挤出过程组合流道</w:t>
      </w:r>
      <w:r w:rsidR="00AE47AF" w:rsidRPr="00B46023">
        <w:rPr>
          <w:sz w:val="24"/>
        </w:rPr>
        <w:t>（</w:t>
      </w:r>
      <w:r w:rsidRPr="00B46023">
        <w:rPr>
          <w:sz w:val="24"/>
        </w:rPr>
        <w:t>捏合块</w:t>
      </w:r>
      <w:r w:rsidR="00AE47AF" w:rsidRPr="00B46023">
        <w:rPr>
          <w:sz w:val="24"/>
        </w:rPr>
        <w:t>+</w:t>
      </w:r>
      <w:r w:rsidRPr="00B46023">
        <w:rPr>
          <w:sz w:val="24"/>
        </w:rPr>
        <w:t>螺纹元件</w:t>
      </w:r>
      <w:r w:rsidR="00AE47AF" w:rsidRPr="00B46023">
        <w:rPr>
          <w:sz w:val="24"/>
        </w:rPr>
        <w:t>）</w:t>
      </w:r>
      <w:r w:rsidRPr="00B46023">
        <w:rPr>
          <w:sz w:val="24"/>
        </w:rPr>
        <w:t>三维流场分析</w:t>
      </w:r>
      <w:r w:rsidRPr="00B46023">
        <w:rPr>
          <w:sz w:val="24"/>
        </w:rPr>
        <w:t>[J]</w:t>
      </w:r>
      <w:r w:rsidR="00626C1D" w:rsidRPr="00B46023">
        <w:rPr>
          <w:sz w:val="24"/>
        </w:rPr>
        <w:t>．</w:t>
      </w:r>
      <w:r w:rsidRPr="00B46023">
        <w:rPr>
          <w:sz w:val="24"/>
        </w:rPr>
        <w:t>中国塑料，</w:t>
      </w:r>
      <w:r w:rsidRPr="00B46023">
        <w:rPr>
          <w:sz w:val="24"/>
        </w:rPr>
        <w:t>2001</w:t>
      </w:r>
      <w:r w:rsidRPr="00B46023">
        <w:rPr>
          <w:sz w:val="24"/>
        </w:rPr>
        <w:t>，</w:t>
      </w:r>
      <w:r w:rsidRPr="00B46023">
        <w:rPr>
          <w:sz w:val="24"/>
        </w:rPr>
        <w:t>15(7)</w:t>
      </w:r>
      <w:r w:rsidRPr="00B46023">
        <w:rPr>
          <w:sz w:val="24"/>
        </w:rPr>
        <w:t>：</w:t>
      </w:r>
      <w:r w:rsidRPr="00B46023">
        <w:rPr>
          <w:sz w:val="24"/>
        </w:rPr>
        <w:t>1</w:t>
      </w:r>
      <w:r w:rsidR="00626C1D" w:rsidRPr="00B46023">
        <w:rPr>
          <w:sz w:val="24"/>
        </w:rPr>
        <w:t>．</w:t>
      </w:r>
    </w:p>
    <w:p w14:paraId="54E1681B" w14:textId="77777777" w:rsidR="00D12385" w:rsidRPr="00B46023" w:rsidRDefault="00F0370E" w:rsidP="00E466EE">
      <w:pPr>
        <w:spacing w:line="440" w:lineRule="atLeast"/>
        <w:ind w:firstLineChars="200" w:firstLine="480"/>
        <w:rPr>
          <w:sz w:val="24"/>
        </w:rPr>
      </w:pPr>
      <w:r w:rsidRPr="00B46023">
        <w:rPr>
          <w:sz w:val="24"/>
        </w:rPr>
        <w:t>[5]</w:t>
      </w:r>
      <w:r w:rsidR="009B26B6" w:rsidRPr="00B46023">
        <w:rPr>
          <w:sz w:val="24"/>
        </w:rPr>
        <w:t xml:space="preserve"> </w:t>
      </w:r>
      <w:r w:rsidRPr="00B46023">
        <w:rPr>
          <w:sz w:val="24"/>
        </w:rPr>
        <w:t>Li</w:t>
      </w:r>
      <w:r w:rsidR="00D12385" w:rsidRPr="00B46023">
        <w:rPr>
          <w:sz w:val="24"/>
        </w:rPr>
        <w:t xml:space="preserve"> Shaofan</w:t>
      </w:r>
      <w:r w:rsidR="00D12385" w:rsidRPr="00B46023">
        <w:rPr>
          <w:sz w:val="24"/>
        </w:rPr>
        <w:t>，</w:t>
      </w:r>
      <w:r w:rsidRPr="00B46023">
        <w:rPr>
          <w:sz w:val="24"/>
        </w:rPr>
        <w:t>Liu</w:t>
      </w:r>
      <w:r w:rsidR="00D12385" w:rsidRPr="00B46023">
        <w:rPr>
          <w:sz w:val="24"/>
        </w:rPr>
        <w:t xml:space="preserve"> WK</w:t>
      </w:r>
      <w:r w:rsidR="00D12385" w:rsidRPr="00B46023">
        <w:rPr>
          <w:sz w:val="24"/>
        </w:rPr>
        <w:t>．</w:t>
      </w:r>
      <w:r w:rsidR="00D12385" w:rsidRPr="00B46023">
        <w:rPr>
          <w:sz w:val="24"/>
        </w:rPr>
        <w:t>Mesh free and particle me</w:t>
      </w:r>
      <w:r w:rsidRPr="00B46023">
        <w:rPr>
          <w:sz w:val="24"/>
        </w:rPr>
        <w:t>thods and their applications[J]</w:t>
      </w:r>
      <w:r w:rsidRPr="00B46023">
        <w:rPr>
          <w:sz w:val="24"/>
        </w:rPr>
        <w:t>．</w:t>
      </w:r>
      <w:r w:rsidR="00D12385" w:rsidRPr="00B46023">
        <w:rPr>
          <w:sz w:val="24"/>
        </w:rPr>
        <w:t>ApplMech Rev</w:t>
      </w:r>
      <w:r w:rsidR="00D12385" w:rsidRPr="00B46023">
        <w:rPr>
          <w:sz w:val="24"/>
        </w:rPr>
        <w:t>，</w:t>
      </w:r>
      <w:r w:rsidR="00D12385" w:rsidRPr="00B46023">
        <w:rPr>
          <w:sz w:val="24"/>
        </w:rPr>
        <w:t>2002</w:t>
      </w:r>
      <w:r w:rsidR="00D12385" w:rsidRPr="00B46023">
        <w:rPr>
          <w:sz w:val="24"/>
        </w:rPr>
        <w:t>，</w:t>
      </w:r>
      <w:r w:rsidR="00D12385" w:rsidRPr="00B46023">
        <w:rPr>
          <w:sz w:val="24"/>
        </w:rPr>
        <w:t>55</w:t>
      </w:r>
      <w:r w:rsidR="00AE47AF" w:rsidRPr="00B46023">
        <w:rPr>
          <w:sz w:val="24"/>
        </w:rPr>
        <w:t>(3)</w:t>
      </w:r>
      <w:r w:rsidR="00AE47AF" w:rsidRPr="00B46023">
        <w:rPr>
          <w:rFonts w:hAnsi="宋体"/>
          <w:sz w:val="24"/>
        </w:rPr>
        <w:t>：</w:t>
      </w:r>
      <w:r w:rsidR="00D12385" w:rsidRPr="00B46023">
        <w:rPr>
          <w:sz w:val="24"/>
        </w:rPr>
        <w:t>1</w:t>
      </w:r>
      <w:r w:rsidR="009B26B6" w:rsidRPr="00B46023">
        <w:rPr>
          <w:sz w:val="24"/>
        </w:rPr>
        <w:t>-</w:t>
      </w:r>
      <w:r w:rsidR="00D12385" w:rsidRPr="00B46023">
        <w:rPr>
          <w:sz w:val="24"/>
        </w:rPr>
        <w:t>34</w:t>
      </w:r>
      <w:r w:rsidR="00D12385" w:rsidRPr="00B46023">
        <w:rPr>
          <w:sz w:val="24"/>
        </w:rPr>
        <w:t>．</w:t>
      </w:r>
    </w:p>
    <w:p w14:paraId="6663B091" w14:textId="77777777" w:rsidR="00D12385" w:rsidRPr="00B46023" w:rsidRDefault="00D12385" w:rsidP="00E466EE">
      <w:pPr>
        <w:spacing w:line="440" w:lineRule="atLeast"/>
        <w:ind w:firstLineChars="200" w:firstLine="480"/>
        <w:rPr>
          <w:sz w:val="24"/>
        </w:rPr>
      </w:pPr>
      <w:r w:rsidRPr="00B46023">
        <w:rPr>
          <w:sz w:val="24"/>
        </w:rPr>
        <w:t xml:space="preserve">[6] </w:t>
      </w:r>
      <w:r w:rsidRPr="00B46023">
        <w:rPr>
          <w:sz w:val="24"/>
        </w:rPr>
        <w:t>张平亮</w:t>
      </w:r>
      <w:r w:rsidR="009B26B6" w:rsidRPr="00B46023">
        <w:rPr>
          <w:sz w:val="24"/>
        </w:rPr>
        <w:t>．</w:t>
      </w:r>
      <w:r w:rsidRPr="00B46023">
        <w:rPr>
          <w:sz w:val="24"/>
        </w:rPr>
        <w:t>双螺杆挤出机的进展及其应用</w:t>
      </w:r>
      <w:r w:rsidR="009B26B6" w:rsidRPr="00B46023">
        <w:rPr>
          <w:sz w:val="24"/>
        </w:rPr>
        <w:t>[J]</w:t>
      </w:r>
      <w:r w:rsidR="009B26B6" w:rsidRPr="00B46023">
        <w:rPr>
          <w:sz w:val="24"/>
        </w:rPr>
        <w:t>．</w:t>
      </w:r>
      <w:r w:rsidRPr="00B46023">
        <w:rPr>
          <w:sz w:val="24"/>
        </w:rPr>
        <w:t>工程塑料应用，</w:t>
      </w:r>
      <w:r w:rsidRPr="00B46023">
        <w:rPr>
          <w:sz w:val="24"/>
        </w:rPr>
        <w:t>2005</w:t>
      </w:r>
      <w:r w:rsidRPr="00B46023">
        <w:rPr>
          <w:sz w:val="24"/>
        </w:rPr>
        <w:t>，</w:t>
      </w:r>
      <w:r w:rsidRPr="00B46023">
        <w:rPr>
          <w:sz w:val="24"/>
        </w:rPr>
        <w:t>33(5)</w:t>
      </w:r>
      <w:r w:rsidRPr="00B46023">
        <w:rPr>
          <w:sz w:val="24"/>
        </w:rPr>
        <w:t>：</w:t>
      </w:r>
      <w:r w:rsidR="00626C1D" w:rsidRPr="00B46023">
        <w:rPr>
          <w:sz w:val="24"/>
        </w:rPr>
        <w:t>2-3</w:t>
      </w:r>
      <w:r w:rsidR="00626C1D" w:rsidRPr="00B46023">
        <w:rPr>
          <w:sz w:val="24"/>
        </w:rPr>
        <w:t>．</w:t>
      </w:r>
    </w:p>
    <w:p w14:paraId="1979A5EF" w14:textId="77777777" w:rsidR="00D12385" w:rsidRPr="00B46023" w:rsidRDefault="00D12385" w:rsidP="00E466EE">
      <w:pPr>
        <w:spacing w:line="440" w:lineRule="atLeast"/>
        <w:ind w:firstLineChars="200" w:firstLine="480"/>
        <w:rPr>
          <w:sz w:val="24"/>
        </w:rPr>
      </w:pPr>
      <w:r w:rsidRPr="00B46023">
        <w:rPr>
          <w:sz w:val="24"/>
        </w:rPr>
        <w:t xml:space="preserve">[7] </w:t>
      </w:r>
      <w:r w:rsidRPr="00B46023">
        <w:rPr>
          <w:sz w:val="24"/>
        </w:rPr>
        <w:t>李鹏，耿孝正</w:t>
      </w:r>
      <w:r w:rsidR="009B26B6" w:rsidRPr="00B46023">
        <w:rPr>
          <w:sz w:val="24"/>
        </w:rPr>
        <w:t>．</w:t>
      </w:r>
      <w:r w:rsidRPr="00B46023">
        <w:rPr>
          <w:sz w:val="24"/>
        </w:rPr>
        <w:t>同向啮合双螺杆挤出机捏合块流道三维流场分析</w:t>
      </w:r>
      <w:r w:rsidR="009B26B6" w:rsidRPr="00B46023">
        <w:rPr>
          <w:sz w:val="24"/>
        </w:rPr>
        <w:t>[J]</w:t>
      </w:r>
      <w:r w:rsidR="009B26B6" w:rsidRPr="00B46023">
        <w:rPr>
          <w:sz w:val="24"/>
        </w:rPr>
        <w:t>．</w:t>
      </w:r>
      <w:r w:rsidRPr="00B46023">
        <w:rPr>
          <w:sz w:val="24"/>
        </w:rPr>
        <w:t>中国塑料，</w:t>
      </w:r>
      <w:r w:rsidRPr="00B46023">
        <w:rPr>
          <w:sz w:val="24"/>
        </w:rPr>
        <w:t>2000</w:t>
      </w:r>
      <w:r w:rsidRPr="00B46023">
        <w:rPr>
          <w:sz w:val="24"/>
        </w:rPr>
        <w:t>，</w:t>
      </w:r>
      <w:r w:rsidRPr="00B46023">
        <w:rPr>
          <w:sz w:val="24"/>
        </w:rPr>
        <w:t>14(3)</w:t>
      </w:r>
      <w:r w:rsidRPr="00B46023">
        <w:rPr>
          <w:sz w:val="24"/>
        </w:rPr>
        <w:t>：</w:t>
      </w:r>
      <w:r w:rsidR="00774621" w:rsidRPr="00B46023">
        <w:rPr>
          <w:sz w:val="24"/>
        </w:rPr>
        <w:t>75</w:t>
      </w:r>
      <w:r w:rsidRPr="00B46023">
        <w:rPr>
          <w:sz w:val="24"/>
        </w:rPr>
        <w:t>．</w:t>
      </w:r>
    </w:p>
    <w:p w14:paraId="6ADF93F1" w14:textId="77777777" w:rsidR="00D12385" w:rsidRPr="00B46023" w:rsidRDefault="00D12385" w:rsidP="00E466EE">
      <w:pPr>
        <w:spacing w:line="440" w:lineRule="atLeast"/>
        <w:ind w:firstLineChars="200" w:firstLine="480"/>
        <w:rPr>
          <w:sz w:val="24"/>
        </w:rPr>
      </w:pPr>
      <w:r w:rsidRPr="00B46023">
        <w:rPr>
          <w:sz w:val="24"/>
        </w:rPr>
        <w:t xml:space="preserve">[8] </w:t>
      </w:r>
      <w:r w:rsidRPr="00B46023">
        <w:rPr>
          <w:sz w:val="24"/>
        </w:rPr>
        <w:t>王文飞．啮合同向双螺杆挤出机捏合块组合的研究</w:t>
      </w:r>
      <w:r w:rsidRPr="00B46023">
        <w:rPr>
          <w:sz w:val="24"/>
        </w:rPr>
        <w:t>[D]</w:t>
      </w:r>
      <w:r w:rsidRPr="00B46023">
        <w:rPr>
          <w:sz w:val="24"/>
        </w:rPr>
        <w:t>．北京：北京化工大学，</w:t>
      </w:r>
      <w:r w:rsidRPr="00B46023">
        <w:rPr>
          <w:sz w:val="24"/>
        </w:rPr>
        <w:t>2011</w:t>
      </w:r>
      <w:r w:rsidRPr="00B46023">
        <w:rPr>
          <w:sz w:val="24"/>
        </w:rPr>
        <w:t>．</w:t>
      </w:r>
    </w:p>
    <w:p w14:paraId="1E3B87C1" w14:textId="77777777" w:rsidR="00D12385" w:rsidRPr="00B46023" w:rsidRDefault="00D12385" w:rsidP="00E466EE">
      <w:pPr>
        <w:spacing w:line="440" w:lineRule="atLeast"/>
        <w:ind w:firstLineChars="200" w:firstLine="480"/>
        <w:rPr>
          <w:sz w:val="24"/>
        </w:rPr>
      </w:pPr>
      <w:r w:rsidRPr="00B46023">
        <w:rPr>
          <w:sz w:val="24"/>
        </w:rPr>
        <w:t xml:space="preserve">[9] </w:t>
      </w:r>
      <w:r w:rsidRPr="00B46023">
        <w:rPr>
          <w:sz w:val="24"/>
        </w:rPr>
        <w:t>邱国庆</w:t>
      </w:r>
      <w:r w:rsidR="009B26B6" w:rsidRPr="00B46023">
        <w:rPr>
          <w:sz w:val="24"/>
        </w:rPr>
        <w:t>．</w:t>
      </w:r>
      <w:r w:rsidRPr="00B46023">
        <w:rPr>
          <w:sz w:val="24"/>
        </w:rPr>
        <w:t>同向旋转双螺杆挤出机螺旋状捏合盘元件混炼机理研究</w:t>
      </w:r>
      <w:r w:rsidR="009B26B6" w:rsidRPr="00B46023">
        <w:rPr>
          <w:sz w:val="24"/>
        </w:rPr>
        <w:t>[D]</w:t>
      </w:r>
      <w:r w:rsidR="009B26B6" w:rsidRPr="00B46023">
        <w:rPr>
          <w:sz w:val="24"/>
        </w:rPr>
        <w:t>．</w:t>
      </w:r>
      <w:r w:rsidRPr="00B46023">
        <w:rPr>
          <w:sz w:val="24"/>
        </w:rPr>
        <w:t>北京：北京化工大学，</w:t>
      </w:r>
      <w:r w:rsidRPr="00B46023">
        <w:rPr>
          <w:sz w:val="24"/>
        </w:rPr>
        <w:t>2010</w:t>
      </w:r>
      <w:r w:rsidRPr="00B46023">
        <w:rPr>
          <w:sz w:val="24"/>
        </w:rPr>
        <w:t>．</w:t>
      </w:r>
    </w:p>
    <w:p w14:paraId="6CD3ACAF" w14:textId="77777777" w:rsidR="00D12385" w:rsidRPr="00B46023" w:rsidRDefault="00D12385" w:rsidP="00E466EE">
      <w:pPr>
        <w:spacing w:line="440" w:lineRule="atLeast"/>
        <w:ind w:firstLineChars="200" w:firstLine="480"/>
        <w:rPr>
          <w:sz w:val="24"/>
        </w:rPr>
      </w:pPr>
      <w:r w:rsidRPr="00B46023">
        <w:rPr>
          <w:sz w:val="24"/>
        </w:rPr>
        <w:t>[10] Yang</w:t>
      </w:r>
      <w:r w:rsidR="00241496" w:rsidRPr="00B46023">
        <w:rPr>
          <w:sz w:val="24"/>
        </w:rPr>
        <w:t>．</w:t>
      </w:r>
      <w:r w:rsidRPr="00B46023">
        <w:rPr>
          <w:sz w:val="24"/>
        </w:rPr>
        <w:t>H</w:t>
      </w:r>
      <w:r w:rsidR="00241496" w:rsidRPr="00B46023">
        <w:rPr>
          <w:sz w:val="24"/>
        </w:rPr>
        <w:t>．</w:t>
      </w:r>
      <w:r w:rsidRPr="00B46023">
        <w:rPr>
          <w:sz w:val="24"/>
        </w:rPr>
        <w:t>H</w:t>
      </w:r>
      <w:r w:rsidRPr="00B46023">
        <w:rPr>
          <w:sz w:val="24"/>
        </w:rPr>
        <w:t>，</w:t>
      </w:r>
      <w:r w:rsidRPr="00B46023">
        <w:rPr>
          <w:sz w:val="24"/>
        </w:rPr>
        <w:t>Manas-Zloczower</w:t>
      </w:r>
      <w:r w:rsidR="00241496" w:rsidRPr="00B46023">
        <w:rPr>
          <w:sz w:val="24"/>
        </w:rPr>
        <w:t>．</w:t>
      </w:r>
      <w:r w:rsidR="00241496" w:rsidRPr="00B46023">
        <w:rPr>
          <w:sz w:val="24"/>
        </w:rPr>
        <w:t>I</w:t>
      </w:r>
      <w:r w:rsidRPr="00B46023">
        <w:rPr>
          <w:sz w:val="24"/>
        </w:rPr>
        <w:t>．</w:t>
      </w:r>
      <w:r w:rsidRPr="00B46023">
        <w:rPr>
          <w:sz w:val="24"/>
        </w:rPr>
        <w:t>Flow field analysis of the kneading disc region in a co-rotating twin screw extruder[J]</w:t>
      </w:r>
      <w:r w:rsidRPr="00B46023">
        <w:rPr>
          <w:sz w:val="24"/>
        </w:rPr>
        <w:t>．</w:t>
      </w:r>
      <w:r w:rsidRPr="00B46023">
        <w:rPr>
          <w:sz w:val="24"/>
        </w:rPr>
        <w:t>Polymer Engineering &amp; Science</w:t>
      </w:r>
      <w:r w:rsidRPr="00B46023">
        <w:rPr>
          <w:sz w:val="24"/>
        </w:rPr>
        <w:t>，</w:t>
      </w:r>
      <w:r w:rsidRPr="00B46023">
        <w:rPr>
          <w:sz w:val="24"/>
        </w:rPr>
        <w:t>1992</w:t>
      </w:r>
      <w:r w:rsidRPr="00B46023">
        <w:rPr>
          <w:sz w:val="24"/>
        </w:rPr>
        <w:t>，</w:t>
      </w:r>
      <w:r w:rsidRPr="00B46023">
        <w:rPr>
          <w:sz w:val="24"/>
        </w:rPr>
        <w:t>32(19)</w:t>
      </w:r>
      <w:r w:rsidRPr="00B46023">
        <w:rPr>
          <w:sz w:val="24"/>
        </w:rPr>
        <w:t>：</w:t>
      </w:r>
      <w:r w:rsidRPr="00B46023">
        <w:rPr>
          <w:sz w:val="24"/>
        </w:rPr>
        <w:t>1411-1417</w:t>
      </w:r>
      <w:r w:rsidRPr="00B46023">
        <w:rPr>
          <w:sz w:val="24"/>
        </w:rPr>
        <w:t>．</w:t>
      </w:r>
    </w:p>
    <w:p w14:paraId="0F94B0E9" w14:textId="77777777" w:rsidR="00D12385" w:rsidRPr="00B46023" w:rsidRDefault="00D12385" w:rsidP="00E466EE">
      <w:pPr>
        <w:spacing w:line="440" w:lineRule="atLeast"/>
        <w:ind w:firstLineChars="200" w:firstLine="480"/>
        <w:rPr>
          <w:sz w:val="24"/>
        </w:rPr>
      </w:pPr>
      <w:r w:rsidRPr="00B46023">
        <w:rPr>
          <w:sz w:val="24"/>
        </w:rPr>
        <w:t>[11]</w:t>
      </w:r>
      <w:r w:rsidR="00774621" w:rsidRPr="00B46023">
        <w:rPr>
          <w:sz w:val="24"/>
        </w:rPr>
        <w:t xml:space="preserve"> </w:t>
      </w:r>
      <w:r w:rsidRPr="00B46023">
        <w:rPr>
          <w:sz w:val="24"/>
        </w:rPr>
        <w:t>Shaffiq A</w:t>
      </w:r>
      <w:r w:rsidR="009C1BC1" w:rsidRPr="00B46023">
        <w:rPr>
          <w:sz w:val="24"/>
        </w:rPr>
        <w:t>．</w:t>
      </w:r>
      <w:r w:rsidRPr="00B46023">
        <w:rPr>
          <w:sz w:val="24"/>
        </w:rPr>
        <w:t>Jaffer</w:t>
      </w:r>
      <w:r w:rsidRPr="00B46023">
        <w:rPr>
          <w:sz w:val="24"/>
        </w:rPr>
        <w:t>，</w:t>
      </w:r>
      <w:r w:rsidR="00774621" w:rsidRPr="00B46023">
        <w:rPr>
          <w:sz w:val="24"/>
        </w:rPr>
        <w:t>V</w:t>
      </w:r>
      <w:r w:rsidRPr="00B46023">
        <w:rPr>
          <w:sz w:val="24"/>
        </w:rPr>
        <w:t>ictor L</w:t>
      </w:r>
      <w:r w:rsidR="009C1BC1" w:rsidRPr="00B46023">
        <w:rPr>
          <w:sz w:val="24"/>
        </w:rPr>
        <w:t>．</w:t>
      </w:r>
      <w:r w:rsidRPr="00B46023">
        <w:rPr>
          <w:sz w:val="24"/>
        </w:rPr>
        <w:t>Bravo</w:t>
      </w:r>
      <w:r w:rsidRPr="00B46023">
        <w:rPr>
          <w:sz w:val="24"/>
        </w:rPr>
        <w:t>，</w:t>
      </w:r>
      <w:r w:rsidRPr="00B46023">
        <w:rPr>
          <w:sz w:val="24"/>
        </w:rPr>
        <w:t>Philip E</w:t>
      </w:r>
      <w:r w:rsidR="009C1BC1" w:rsidRPr="00B46023">
        <w:rPr>
          <w:sz w:val="24"/>
        </w:rPr>
        <w:t>．</w:t>
      </w:r>
      <w:r w:rsidR="009B26B6" w:rsidRPr="00B46023">
        <w:rPr>
          <w:sz w:val="24"/>
        </w:rPr>
        <w:t>Wood</w:t>
      </w:r>
      <w:r w:rsidRPr="00B46023">
        <w:rPr>
          <w:sz w:val="24"/>
        </w:rPr>
        <w:t>，</w:t>
      </w:r>
      <w:r w:rsidRPr="00B46023">
        <w:rPr>
          <w:sz w:val="24"/>
        </w:rPr>
        <w:t>Andrew N</w:t>
      </w:r>
      <w:r w:rsidR="009C1BC1" w:rsidRPr="00B46023">
        <w:rPr>
          <w:sz w:val="24"/>
        </w:rPr>
        <w:t>．</w:t>
      </w:r>
      <w:r w:rsidRPr="00B46023">
        <w:rPr>
          <w:sz w:val="24"/>
        </w:rPr>
        <w:t>Hfwmak</w:t>
      </w:r>
      <w:r w:rsidRPr="00B46023">
        <w:rPr>
          <w:sz w:val="24"/>
        </w:rPr>
        <w:t>．</w:t>
      </w:r>
      <w:r w:rsidR="00774621" w:rsidRPr="00B46023">
        <w:rPr>
          <w:sz w:val="24"/>
        </w:rPr>
        <w:t>Experimental validation of numerical s</w:t>
      </w:r>
      <w:r w:rsidRPr="00B46023">
        <w:rPr>
          <w:sz w:val="24"/>
        </w:rPr>
        <w:t xml:space="preserve">imulations of </w:t>
      </w:r>
      <w:r w:rsidR="00774621" w:rsidRPr="00B46023">
        <w:rPr>
          <w:sz w:val="24"/>
        </w:rPr>
        <w:t>the kneading disc section in a twin screw e</w:t>
      </w:r>
      <w:r w:rsidRPr="00B46023">
        <w:rPr>
          <w:sz w:val="24"/>
        </w:rPr>
        <w:t>xtruder[J]</w:t>
      </w:r>
      <w:r w:rsidRPr="00B46023">
        <w:rPr>
          <w:sz w:val="24"/>
        </w:rPr>
        <w:t>．</w:t>
      </w:r>
      <w:r w:rsidR="009B26B6" w:rsidRPr="00B46023">
        <w:rPr>
          <w:sz w:val="24"/>
        </w:rPr>
        <w:t>Polymer Engineering &amp; Science</w:t>
      </w:r>
      <w:r w:rsidR="009B26B6" w:rsidRPr="00B46023">
        <w:rPr>
          <w:sz w:val="24"/>
        </w:rPr>
        <w:t>，</w:t>
      </w:r>
      <w:r w:rsidRPr="00B46023">
        <w:rPr>
          <w:sz w:val="24"/>
        </w:rPr>
        <w:t>2000</w:t>
      </w:r>
      <w:r w:rsidR="009B26B6" w:rsidRPr="00B46023">
        <w:rPr>
          <w:sz w:val="24"/>
        </w:rPr>
        <w:t>，</w:t>
      </w:r>
      <w:r w:rsidR="009B26B6" w:rsidRPr="00B46023">
        <w:rPr>
          <w:sz w:val="24"/>
        </w:rPr>
        <w:t>40 (4)</w:t>
      </w:r>
      <w:r w:rsidR="009B26B6" w:rsidRPr="00B46023">
        <w:rPr>
          <w:sz w:val="24"/>
        </w:rPr>
        <w:t>：</w:t>
      </w:r>
      <w:r w:rsidRPr="00B46023">
        <w:rPr>
          <w:sz w:val="24"/>
        </w:rPr>
        <w:t>892-901</w:t>
      </w:r>
      <w:r w:rsidRPr="00B46023">
        <w:rPr>
          <w:sz w:val="24"/>
        </w:rPr>
        <w:t>．</w:t>
      </w:r>
    </w:p>
    <w:p w14:paraId="56538D85" w14:textId="77777777" w:rsidR="00D12385" w:rsidRPr="00B46023" w:rsidRDefault="00D12385" w:rsidP="00E466EE">
      <w:pPr>
        <w:spacing w:line="440" w:lineRule="atLeast"/>
        <w:ind w:firstLineChars="200" w:firstLine="480"/>
        <w:rPr>
          <w:sz w:val="24"/>
        </w:rPr>
      </w:pPr>
      <w:r w:rsidRPr="00B46023">
        <w:rPr>
          <w:sz w:val="24"/>
        </w:rPr>
        <w:t>[12] White</w:t>
      </w:r>
      <w:r w:rsidRPr="00B46023">
        <w:rPr>
          <w:sz w:val="24"/>
        </w:rPr>
        <w:t>．</w:t>
      </w:r>
      <w:r w:rsidRPr="00B46023">
        <w:rPr>
          <w:sz w:val="24"/>
        </w:rPr>
        <w:t>J</w:t>
      </w:r>
      <w:r w:rsidRPr="00B46023">
        <w:rPr>
          <w:sz w:val="24"/>
        </w:rPr>
        <w:t>．</w:t>
      </w:r>
      <w:r w:rsidRPr="00B46023">
        <w:rPr>
          <w:sz w:val="24"/>
        </w:rPr>
        <w:t>L</w:t>
      </w:r>
      <w:r w:rsidRPr="00B46023">
        <w:rPr>
          <w:sz w:val="24"/>
        </w:rPr>
        <w:t>，</w:t>
      </w:r>
      <w:r w:rsidRPr="00B46023">
        <w:rPr>
          <w:sz w:val="24"/>
        </w:rPr>
        <w:t>Chen Ziyun</w:t>
      </w:r>
      <w:r w:rsidRPr="00B46023">
        <w:rPr>
          <w:sz w:val="24"/>
        </w:rPr>
        <w:t>．</w:t>
      </w:r>
      <w:r w:rsidRPr="00B46023">
        <w:rPr>
          <w:sz w:val="24"/>
        </w:rPr>
        <w:t>Simulation of non-isothermal flow in modular co-rotating twin screw extruder[J]</w:t>
      </w:r>
      <w:r w:rsidRPr="00B46023">
        <w:rPr>
          <w:sz w:val="24"/>
        </w:rPr>
        <w:t>．</w:t>
      </w:r>
      <w:r w:rsidRPr="00B46023">
        <w:rPr>
          <w:sz w:val="24"/>
        </w:rPr>
        <w:t>Polymer Engineering &amp; Science</w:t>
      </w:r>
      <w:r w:rsidRPr="00B46023">
        <w:rPr>
          <w:sz w:val="24"/>
        </w:rPr>
        <w:t>，</w:t>
      </w:r>
      <w:r w:rsidR="00774621" w:rsidRPr="00B46023">
        <w:rPr>
          <w:sz w:val="24"/>
        </w:rPr>
        <w:t>1</w:t>
      </w:r>
      <w:r w:rsidRPr="00B46023">
        <w:rPr>
          <w:sz w:val="24"/>
        </w:rPr>
        <w:t>994</w:t>
      </w:r>
      <w:r w:rsidRPr="00B46023">
        <w:rPr>
          <w:sz w:val="24"/>
        </w:rPr>
        <w:t>，</w:t>
      </w:r>
      <w:r w:rsidRPr="00B46023">
        <w:rPr>
          <w:sz w:val="24"/>
        </w:rPr>
        <w:t>34(3)</w:t>
      </w:r>
      <w:r w:rsidRPr="00B46023">
        <w:rPr>
          <w:sz w:val="24"/>
        </w:rPr>
        <w:t>：</w:t>
      </w:r>
      <w:r w:rsidRPr="00B46023">
        <w:rPr>
          <w:sz w:val="24"/>
        </w:rPr>
        <w:t>229-237</w:t>
      </w:r>
      <w:r w:rsidRPr="00B46023">
        <w:rPr>
          <w:sz w:val="24"/>
        </w:rPr>
        <w:t>．</w:t>
      </w:r>
    </w:p>
    <w:p w14:paraId="5E690DF7" w14:textId="77777777" w:rsidR="00D12385" w:rsidRPr="00B46023" w:rsidRDefault="00D12385" w:rsidP="00E466EE">
      <w:pPr>
        <w:spacing w:line="440" w:lineRule="atLeast"/>
        <w:ind w:firstLineChars="200" w:firstLine="480"/>
        <w:rPr>
          <w:sz w:val="24"/>
        </w:rPr>
      </w:pPr>
      <w:r w:rsidRPr="00B46023">
        <w:rPr>
          <w:sz w:val="24"/>
        </w:rPr>
        <w:t>[1</w:t>
      </w:r>
      <w:r w:rsidR="00654F1F" w:rsidRPr="00B46023">
        <w:rPr>
          <w:sz w:val="24"/>
        </w:rPr>
        <w:t>3]</w:t>
      </w:r>
      <w:r w:rsidR="00774621" w:rsidRPr="00B46023">
        <w:rPr>
          <w:sz w:val="24"/>
        </w:rPr>
        <w:t xml:space="preserve"> </w:t>
      </w:r>
      <w:r w:rsidR="00654F1F" w:rsidRPr="00B46023">
        <w:rPr>
          <w:sz w:val="24"/>
        </w:rPr>
        <w:t>D</w:t>
      </w:r>
      <w:r w:rsidR="009C1BC1" w:rsidRPr="00B46023">
        <w:rPr>
          <w:sz w:val="24"/>
        </w:rPr>
        <w:t>．</w:t>
      </w:r>
      <w:r w:rsidRPr="00B46023">
        <w:rPr>
          <w:sz w:val="24"/>
        </w:rPr>
        <w:t>J</w:t>
      </w:r>
      <w:r w:rsidR="009C1BC1" w:rsidRPr="00B46023">
        <w:rPr>
          <w:sz w:val="24"/>
        </w:rPr>
        <w:t>．</w:t>
      </w:r>
      <w:r w:rsidR="00654F1F" w:rsidRPr="00B46023">
        <w:rPr>
          <w:sz w:val="24"/>
        </w:rPr>
        <w:t>Van Der Wal</w:t>
      </w:r>
      <w:r w:rsidR="00654F1F" w:rsidRPr="00B46023">
        <w:rPr>
          <w:sz w:val="24"/>
        </w:rPr>
        <w:t>，</w:t>
      </w:r>
      <w:r w:rsidRPr="00B46023">
        <w:rPr>
          <w:sz w:val="24"/>
        </w:rPr>
        <w:t>D</w:t>
      </w:r>
      <w:r w:rsidR="009C1BC1" w:rsidRPr="00B46023">
        <w:rPr>
          <w:sz w:val="24"/>
        </w:rPr>
        <w:t>．</w:t>
      </w:r>
      <w:r w:rsidRPr="00B46023">
        <w:rPr>
          <w:sz w:val="24"/>
        </w:rPr>
        <w:t>Goffart</w:t>
      </w:r>
      <w:r w:rsidR="00774621" w:rsidRPr="00B46023">
        <w:rPr>
          <w:sz w:val="24"/>
        </w:rPr>
        <w:t>，</w:t>
      </w:r>
      <w:r w:rsidRPr="00B46023">
        <w:rPr>
          <w:sz w:val="24"/>
        </w:rPr>
        <w:t>E</w:t>
      </w:r>
      <w:r w:rsidR="009C1BC1" w:rsidRPr="00B46023">
        <w:rPr>
          <w:sz w:val="24"/>
        </w:rPr>
        <w:t>．</w:t>
      </w:r>
      <w:r w:rsidRPr="00B46023">
        <w:rPr>
          <w:sz w:val="24"/>
        </w:rPr>
        <w:t>M</w:t>
      </w:r>
      <w:r w:rsidR="009C1BC1" w:rsidRPr="00B46023">
        <w:rPr>
          <w:sz w:val="24"/>
        </w:rPr>
        <w:t>．</w:t>
      </w:r>
      <w:r w:rsidR="00654F1F" w:rsidRPr="00B46023">
        <w:rPr>
          <w:sz w:val="24"/>
        </w:rPr>
        <w:t>Klomp</w:t>
      </w:r>
      <w:r w:rsidR="00654F1F" w:rsidRPr="00B46023">
        <w:rPr>
          <w:sz w:val="24"/>
        </w:rPr>
        <w:t>，</w:t>
      </w:r>
      <w:r w:rsidRPr="00B46023">
        <w:rPr>
          <w:sz w:val="24"/>
        </w:rPr>
        <w:t>H</w:t>
      </w:r>
      <w:r w:rsidR="009C1BC1" w:rsidRPr="00B46023">
        <w:rPr>
          <w:sz w:val="24"/>
        </w:rPr>
        <w:t>．</w:t>
      </w:r>
      <w:r w:rsidRPr="00B46023">
        <w:rPr>
          <w:sz w:val="24"/>
        </w:rPr>
        <w:t>W</w:t>
      </w:r>
      <w:r w:rsidR="009C1BC1" w:rsidRPr="00B46023">
        <w:rPr>
          <w:sz w:val="24"/>
        </w:rPr>
        <w:t>．</w:t>
      </w:r>
      <w:r w:rsidRPr="00B46023">
        <w:rPr>
          <w:sz w:val="24"/>
        </w:rPr>
        <w:t>Hoogstraten, L</w:t>
      </w:r>
      <w:r w:rsidR="009C1BC1" w:rsidRPr="00B46023">
        <w:rPr>
          <w:sz w:val="24"/>
        </w:rPr>
        <w:t>．</w:t>
      </w:r>
      <w:r w:rsidRPr="00B46023">
        <w:rPr>
          <w:sz w:val="24"/>
        </w:rPr>
        <w:t>P</w:t>
      </w:r>
      <w:r w:rsidR="009C1BC1" w:rsidRPr="00B46023">
        <w:rPr>
          <w:sz w:val="24"/>
        </w:rPr>
        <w:t>．</w:t>
      </w:r>
      <w:r w:rsidRPr="00B46023">
        <w:rPr>
          <w:sz w:val="24"/>
        </w:rPr>
        <w:t>B</w:t>
      </w:r>
      <w:r w:rsidR="009C1BC1" w:rsidRPr="00B46023">
        <w:rPr>
          <w:sz w:val="24"/>
        </w:rPr>
        <w:t>．</w:t>
      </w:r>
      <w:r w:rsidRPr="00B46023">
        <w:rPr>
          <w:sz w:val="24"/>
        </w:rPr>
        <w:t>M</w:t>
      </w:r>
      <w:r w:rsidR="009C1BC1" w:rsidRPr="00B46023">
        <w:rPr>
          <w:sz w:val="24"/>
        </w:rPr>
        <w:t>．</w:t>
      </w:r>
      <w:r w:rsidRPr="00B46023">
        <w:rPr>
          <w:sz w:val="24"/>
        </w:rPr>
        <w:t>Janssen</w:t>
      </w:r>
      <w:r w:rsidRPr="00B46023">
        <w:rPr>
          <w:sz w:val="24"/>
        </w:rPr>
        <w:t>．</w:t>
      </w:r>
      <w:r w:rsidRPr="00B46023">
        <w:rPr>
          <w:sz w:val="24"/>
        </w:rPr>
        <w:t>Three-dimens</w:t>
      </w:r>
      <w:r w:rsidR="00654F1F" w:rsidRPr="00B46023">
        <w:rPr>
          <w:sz w:val="24"/>
        </w:rPr>
        <w:t>ional flow modeling of a self-wi</w:t>
      </w:r>
      <w:r w:rsidRPr="00B46023">
        <w:rPr>
          <w:sz w:val="24"/>
        </w:rPr>
        <w:t xml:space="preserve">ping </w:t>
      </w:r>
      <w:r w:rsidR="00654F1F" w:rsidRPr="00B46023">
        <w:rPr>
          <w:sz w:val="24"/>
        </w:rPr>
        <w:t>co-rotating twin screw extruder</w:t>
      </w:r>
      <w:r w:rsidR="00654F1F" w:rsidRPr="00B46023">
        <w:rPr>
          <w:sz w:val="24"/>
        </w:rPr>
        <w:t>．</w:t>
      </w:r>
      <w:r w:rsidR="00774621" w:rsidRPr="00B46023">
        <w:rPr>
          <w:sz w:val="24"/>
        </w:rPr>
        <w:t>P</w:t>
      </w:r>
      <w:r w:rsidR="00654F1F" w:rsidRPr="00B46023">
        <w:rPr>
          <w:sz w:val="24"/>
        </w:rPr>
        <w:t>art II</w:t>
      </w:r>
      <w:r w:rsidR="00654F1F" w:rsidRPr="00B46023">
        <w:rPr>
          <w:sz w:val="24"/>
        </w:rPr>
        <w:t>：</w:t>
      </w:r>
      <w:r w:rsidR="00243BA0" w:rsidRPr="00B46023">
        <w:rPr>
          <w:sz w:val="24"/>
        </w:rPr>
        <w:t xml:space="preserve"> the kneading s</w:t>
      </w:r>
      <w:r w:rsidRPr="00B46023">
        <w:rPr>
          <w:sz w:val="24"/>
        </w:rPr>
        <w:t>ection[J]</w:t>
      </w:r>
      <w:r w:rsidR="00654F1F" w:rsidRPr="00B46023">
        <w:rPr>
          <w:sz w:val="24"/>
        </w:rPr>
        <w:t>．</w:t>
      </w:r>
      <w:r w:rsidRPr="00B46023">
        <w:rPr>
          <w:sz w:val="24"/>
        </w:rPr>
        <w:t>Polymer Engineering &amp; Science</w:t>
      </w:r>
      <w:r w:rsidRPr="00B46023">
        <w:rPr>
          <w:sz w:val="24"/>
        </w:rPr>
        <w:t>，</w:t>
      </w:r>
      <w:r w:rsidRPr="00B46023">
        <w:rPr>
          <w:sz w:val="24"/>
        </w:rPr>
        <w:t>1996</w:t>
      </w:r>
      <w:r w:rsidRPr="00B46023">
        <w:rPr>
          <w:sz w:val="24"/>
        </w:rPr>
        <w:t>，</w:t>
      </w:r>
      <w:r w:rsidRPr="00B46023">
        <w:rPr>
          <w:sz w:val="24"/>
        </w:rPr>
        <w:t>36(7)</w:t>
      </w:r>
      <w:r w:rsidRPr="00B46023">
        <w:rPr>
          <w:sz w:val="24"/>
        </w:rPr>
        <w:t>：</w:t>
      </w:r>
      <w:r w:rsidRPr="00B46023">
        <w:rPr>
          <w:sz w:val="24"/>
        </w:rPr>
        <w:t>912-924</w:t>
      </w:r>
      <w:r w:rsidRPr="00B46023">
        <w:rPr>
          <w:sz w:val="24"/>
        </w:rPr>
        <w:t>．</w:t>
      </w:r>
    </w:p>
    <w:p w14:paraId="7F49B716" w14:textId="77777777" w:rsidR="00D12385" w:rsidRPr="00B46023" w:rsidRDefault="00D12385" w:rsidP="00E466EE">
      <w:pPr>
        <w:spacing w:line="440" w:lineRule="atLeast"/>
        <w:ind w:firstLineChars="200" w:firstLine="480"/>
        <w:rPr>
          <w:sz w:val="24"/>
        </w:rPr>
      </w:pPr>
      <w:r w:rsidRPr="00B46023">
        <w:rPr>
          <w:sz w:val="24"/>
        </w:rPr>
        <w:t xml:space="preserve">[14] </w:t>
      </w:r>
      <w:r w:rsidR="00654F1F" w:rsidRPr="00B46023">
        <w:rPr>
          <w:sz w:val="24"/>
        </w:rPr>
        <w:t>Yasuya Nakayama</w:t>
      </w:r>
      <w:r w:rsidR="00654F1F" w:rsidRPr="00B46023">
        <w:rPr>
          <w:sz w:val="24"/>
        </w:rPr>
        <w:t>，</w:t>
      </w:r>
      <w:r w:rsidR="00654F1F" w:rsidRPr="00B46023">
        <w:rPr>
          <w:sz w:val="24"/>
        </w:rPr>
        <w:t>EijiTakeda</w:t>
      </w:r>
      <w:r w:rsidR="00654F1F" w:rsidRPr="00B46023">
        <w:rPr>
          <w:sz w:val="24"/>
        </w:rPr>
        <w:t>，</w:t>
      </w:r>
      <w:r w:rsidR="00654F1F" w:rsidRPr="00B46023">
        <w:rPr>
          <w:sz w:val="24"/>
        </w:rPr>
        <w:t>TakashiShigeishi</w:t>
      </w:r>
      <w:r w:rsidR="00654F1F" w:rsidRPr="00B46023">
        <w:rPr>
          <w:sz w:val="24"/>
        </w:rPr>
        <w:t>，</w:t>
      </w:r>
      <w:r w:rsidR="00654F1F" w:rsidRPr="00B46023">
        <w:rPr>
          <w:sz w:val="24"/>
        </w:rPr>
        <w:t>HidekiTomiyama</w:t>
      </w:r>
      <w:r w:rsidR="00654F1F" w:rsidRPr="00B46023">
        <w:rPr>
          <w:sz w:val="24"/>
        </w:rPr>
        <w:t>，</w:t>
      </w:r>
      <w:r w:rsidRPr="00B46023">
        <w:rPr>
          <w:sz w:val="24"/>
        </w:rPr>
        <w:t xml:space="preserve">Toshihisa </w:t>
      </w:r>
      <w:r w:rsidRPr="00B46023">
        <w:rPr>
          <w:sz w:val="24"/>
        </w:rPr>
        <w:lastRenderedPageBreak/>
        <w:t>Kajiwara</w:t>
      </w:r>
      <w:r w:rsidRPr="00B46023">
        <w:rPr>
          <w:sz w:val="24"/>
        </w:rPr>
        <w:t>．</w:t>
      </w:r>
      <w:r w:rsidRPr="00B46023">
        <w:rPr>
          <w:sz w:val="24"/>
        </w:rPr>
        <w:t>Melt-mixing by novel pitched-tip kneading disks in a co-rotating twin-screw extruder[J]</w:t>
      </w:r>
      <w:r w:rsidRPr="00B46023">
        <w:rPr>
          <w:sz w:val="24"/>
        </w:rPr>
        <w:t>．</w:t>
      </w:r>
      <w:r w:rsidR="00654F1F" w:rsidRPr="00B46023">
        <w:rPr>
          <w:sz w:val="24"/>
        </w:rPr>
        <w:t>Chemical Engineering Science</w:t>
      </w:r>
      <w:r w:rsidR="00654F1F" w:rsidRPr="00B46023">
        <w:rPr>
          <w:sz w:val="24"/>
        </w:rPr>
        <w:t>，</w:t>
      </w:r>
      <w:r w:rsidR="00654F1F" w:rsidRPr="00B46023">
        <w:rPr>
          <w:sz w:val="24"/>
        </w:rPr>
        <w:t>2011</w:t>
      </w:r>
      <w:r w:rsidR="00654F1F" w:rsidRPr="00B46023">
        <w:rPr>
          <w:sz w:val="24"/>
        </w:rPr>
        <w:t>，</w:t>
      </w:r>
      <w:r w:rsidR="00654F1F" w:rsidRPr="00B46023">
        <w:rPr>
          <w:sz w:val="24"/>
        </w:rPr>
        <w:t>66 (1)</w:t>
      </w:r>
      <w:r w:rsidR="00654F1F" w:rsidRPr="00B46023">
        <w:rPr>
          <w:sz w:val="24"/>
        </w:rPr>
        <w:t>：</w:t>
      </w:r>
      <w:r w:rsidRPr="00B46023">
        <w:rPr>
          <w:sz w:val="24"/>
        </w:rPr>
        <w:t>103-110</w:t>
      </w:r>
      <w:r w:rsidRPr="00B46023">
        <w:rPr>
          <w:sz w:val="24"/>
        </w:rPr>
        <w:t>．</w:t>
      </w:r>
    </w:p>
    <w:p w14:paraId="4A01B895" w14:textId="77777777" w:rsidR="00D12385" w:rsidRPr="00B46023" w:rsidRDefault="00D12385" w:rsidP="00E466EE">
      <w:pPr>
        <w:spacing w:line="440" w:lineRule="atLeast"/>
        <w:ind w:firstLineChars="200" w:firstLine="480"/>
        <w:rPr>
          <w:sz w:val="24"/>
        </w:rPr>
      </w:pPr>
      <w:r w:rsidRPr="00B46023">
        <w:rPr>
          <w:sz w:val="24"/>
        </w:rPr>
        <w:t>[15] Takeshi Ishikawa</w:t>
      </w:r>
      <w:r w:rsidRPr="00B46023">
        <w:rPr>
          <w:sz w:val="24"/>
        </w:rPr>
        <w:t>，</w:t>
      </w:r>
      <w:r w:rsidRPr="00B46023">
        <w:rPr>
          <w:sz w:val="24"/>
        </w:rPr>
        <w:t>Shin</w:t>
      </w:r>
      <w:r w:rsidR="00654F1F" w:rsidRPr="00B46023">
        <w:rPr>
          <w:sz w:val="24"/>
        </w:rPr>
        <w:t>-</w:t>
      </w:r>
      <w:r w:rsidRPr="00B46023">
        <w:rPr>
          <w:sz w:val="24"/>
        </w:rPr>
        <w:t>Ichi Kihara</w:t>
      </w:r>
      <w:r w:rsidRPr="00B46023">
        <w:rPr>
          <w:sz w:val="24"/>
        </w:rPr>
        <w:t>，</w:t>
      </w:r>
      <w:r w:rsidRPr="00B46023">
        <w:rPr>
          <w:sz w:val="24"/>
        </w:rPr>
        <w:t>Kazumori Funatsu</w:t>
      </w:r>
      <w:r w:rsidRPr="00B46023">
        <w:rPr>
          <w:sz w:val="24"/>
        </w:rPr>
        <w:t>．</w:t>
      </w:r>
      <w:r w:rsidRPr="00B46023">
        <w:rPr>
          <w:sz w:val="24"/>
        </w:rPr>
        <w:t>3-D numerical simulations of nonisothermal flow in co-rotating twin screw extruders[J]</w:t>
      </w:r>
      <w:r w:rsidRPr="00B46023">
        <w:rPr>
          <w:sz w:val="24"/>
        </w:rPr>
        <w:t>．</w:t>
      </w:r>
      <w:r w:rsidRPr="00B46023">
        <w:rPr>
          <w:sz w:val="24"/>
        </w:rPr>
        <w:t>Polymer Engineering</w:t>
      </w:r>
      <w:r w:rsidRPr="00B46023">
        <w:rPr>
          <w:sz w:val="24"/>
        </w:rPr>
        <w:t>＆</w:t>
      </w:r>
      <w:r w:rsidRPr="00B46023">
        <w:rPr>
          <w:sz w:val="24"/>
        </w:rPr>
        <w:t>Science</w:t>
      </w:r>
      <w:r w:rsidRPr="00B46023">
        <w:rPr>
          <w:sz w:val="24"/>
        </w:rPr>
        <w:t>．</w:t>
      </w:r>
      <w:r w:rsidRPr="00B46023">
        <w:rPr>
          <w:sz w:val="24"/>
        </w:rPr>
        <w:t>2000</w:t>
      </w:r>
      <w:r w:rsidRPr="00B46023">
        <w:rPr>
          <w:sz w:val="24"/>
        </w:rPr>
        <w:t>，</w:t>
      </w:r>
      <w:r w:rsidRPr="00B46023">
        <w:rPr>
          <w:sz w:val="24"/>
        </w:rPr>
        <w:t>40(2)</w:t>
      </w:r>
      <w:r w:rsidRPr="00B46023">
        <w:rPr>
          <w:sz w:val="24"/>
        </w:rPr>
        <w:t>：</w:t>
      </w:r>
      <w:r w:rsidRPr="00B46023">
        <w:rPr>
          <w:sz w:val="24"/>
        </w:rPr>
        <w:t>357-364</w:t>
      </w:r>
      <w:r w:rsidRPr="00B46023">
        <w:rPr>
          <w:sz w:val="24"/>
        </w:rPr>
        <w:t>．</w:t>
      </w:r>
    </w:p>
    <w:p w14:paraId="3F13140E" w14:textId="77777777" w:rsidR="00D12385" w:rsidRPr="00B46023" w:rsidRDefault="00D12385" w:rsidP="00E466EE">
      <w:pPr>
        <w:spacing w:line="440" w:lineRule="atLeast"/>
        <w:ind w:firstLineChars="200" w:firstLine="480"/>
        <w:rPr>
          <w:sz w:val="24"/>
        </w:rPr>
      </w:pPr>
      <w:r w:rsidRPr="00B46023">
        <w:rPr>
          <w:sz w:val="24"/>
        </w:rPr>
        <w:t>[16] V</w:t>
      </w:r>
      <w:r w:rsidRPr="00B46023">
        <w:rPr>
          <w:sz w:val="24"/>
        </w:rPr>
        <w:t>．</w:t>
      </w:r>
      <w:r w:rsidRPr="00B46023">
        <w:rPr>
          <w:sz w:val="24"/>
        </w:rPr>
        <w:t>L</w:t>
      </w:r>
      <w:r w:rsidRPr="00B46023">
        <w:rPr>
          <w:sz w:val="24"/>
        </w:rPr>
        <w:t>．</w:t>
      </w:r>
      <w:r w:rsidRPr="00B46023">
        <w:rPr>
          <w:sz w:val="24"/>
        </w:rPr>
        <w:t>Bravo</w:t>
      </w:r>
      <w:r w:rsidRPr="00B46023">
        <w:rPr>
          <w:sz w:val="24"/>
        </w:rPr>
        <w:t>，</w:t>
      </w:r>
      <w:r w:rsidRPr="00B46023">
        <w:rPr>
          <w:sz w:val="24"/>
        </w:rPr>
        <w:t>A</w:t>
      </w:r>
      <w:r w:rsidRPr="00B46023">
        <w:rPr>
          <w:sz w:val="24"/>
        </w:rPr>
        <w:t>．</w:t>
      </w:r>
      <w:r w:rsidRPr="00B46023">
        <w:rPr>
          <w:sz w:val="24"/>
        </w:rPr>
        <w:t>N</w:t>
      </w:r>
      <w:r w:rsidRPr="00B46023">
        <w:rPr>
          <w:sz w:val="24"/>
        </w:rPr>
        <w:t>．</w:t>
      </w:r>
      <w:r w:rsidRPr="00B46023">
        <w:rPr>
          <w:sz w:val="24"/>
        </w:rPr>
        <w:t>Hrymak</w:t>
      </w:r>
      <w:r w:rsidRPr="00B46023">
        <w:rPr>
          <w:sz w:val="24"/>
        </w:rPr>
        <w:t>．</w:t>
      </w:r>
      <w:r w:rsidRPr="00B46023">
        <w:rPr>
          <w:sz w:val="24"/>
        </w:rPr>
        <w:t>Numerical simulation of pressure and velocity profiles in kneading elements of a co-rotating twin screw extruder[J]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40(2)</w:t>
      </w:r>
      <w:r w:rsidR="00654F1F" w:rsidRPr="00B46023">
        <w:rPr>
          <w:sz w:val="24"/>
        </w:rPr>
        <w:t>：</w:t>
      </w:r>
      <w:r w:rsidRPr="00B46023">
        <w:rPr>
          <w:sz w:val="24"/>
        </w:rPr>
        <w:t>539</w:t>
      </w:r>
      <w:r w:rsidRPr="00B46023">
        <w:rPr>
          <w:sz w:val="24"/>
        </w:rPr>
        <w:t>．</w:t>
      </w:r>
    </w:p>
    <w:p w14:paraId="59F53473" w14:textId="77777777" w:rsidR="00D12385" w:rsidRPr="00B46023" w:rsidRDefault="00D12385" w:rsidP="00E466EE">
      <w:pPr>
        <w:spacing w:line="440" w:lineRule="atLeast"/>
        <w:ind w:firstLineChars="200" w:firstLine="480"/>
        <w:rPr>
          <w:sz w:val="24"/>
        </w:rPr>
      </w:pPr>
      <w:r w:rsidRPr="00B46023">
        <w:rPr>
          <w:sz w:val="24"/>
        </w:rPr>
        <w:t>[17] Yoshinaga</w:t>
      </w:r>
      <w:r w:rsidRPr="00B46023">
        <w:rPr>
          <w:sz w:val="24"/>
        </w:rPr>
        <w:t>，</w:t>
      </w:r>
      <w:r w:rsidRPr="00B46023">
        <w:rPr>
          <w:sz w:val="24"/>
        </w:rPr>
        <w:t>Makoto</w:t>
      </w:r>
      <w:r w:rsidRPr="00B46023">
        <w:rPr>
          <w:sz w:val="24"/>
        </w:rPr>
        <w:t>，</w:t>
      </w:r>
      <w:r w:rsidRPr="00B46023">
        <w:rPr>
          <w:sz w:val="24"/>
        </w:rPr>
        <w:t>Katsuki</w:t>
      </w:r>
      <w:r w:rsidRPr="00B46023">
        <w:rPr>
          <w:sz w:val="24"/>
        </w:rPr>
        <w:t>，</w:t>
      </w:r>
      <w:r w:rsidRPr="00B46023">
        <w:rPr>
          <w:sz w:val="24"/>
        </w:rPr>
        <w:t>Shingo</w:t>
      </w:r>
      <w:r w:rsidRPr="00B46023">
        <w:rPr>
          <w:sz w:val="24"/>
        </w:rPr>
        <w:t>，</w:t>
      </w:r>
      <w:r w:rsidRPr="00B46023">
        <w:rPr>
          <w:sz w:val="24"/>
        </w:rPr>
        <w:t>Miyazaki</w:t>
      </w:r>
      <w:r w:rsidRPr="00B46023">
        <w:rPr>
          <w:sz w:val="24"/>
        </w:rPr>
        <w:t>，</w:t>
      </w:r>
      <w:r w:rsidRPr="00B46023">
        <w:rPr>
          <w:sz w:val="24"/>
        </w:rPr>
        <w:t>Masam</w:t>
      </w:r>
      <w:r w:rsidRPr="00B46023">
        <w:rPr>
          <w:sz w:val="24"/>
        </w:rPr>
        <w:t>．</w:t>
      </w:r>
      <w:r w:rsidRPr="00B46023">
        <w:rPr>
          <w:sz w:val="24"/>
        </w:rPr>
        <w:t>Mixing mechanism of three-tip kneading block in twin screw extruders[J]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40(1)</w:t>
      </w:r>
      <w:r w:rsidRPr="00B46023">
        <w:rPr>
          <w:sz w:val="24"/>
        </w:rPr>
        <w:t>：</w:t>
      </w:r>
      <w:r w:rsidRPr="00B46023">
        <w:rPr>
          <w:sz w:val="24"/>
        </w:rPr>
        <w:t>168-178</w:t>
      </w:r>
      <w:r w:rsidRPr="00B46023">
        <w:rPr>
          <w:sz w:val="24"/>
        </w:rPr>
        <w:t>．</w:t>
      </w:r>
    </w:p>
    <w:p w14:paraId="2EEA180A" w14:textId="77777777" w:rsidR="00D12385" w:rsidRPr="00B46023" w:rsidRDefault="00D12385" w:rsidP="00E466EE">
      <w:pPr>
        <w:spacing w:line="440" w:lineRule="atLeast"/>
        <w:ind w:firstLineChars="200" w:firstLine="480"/>
        <w:rPr>
          <w:sz w:val="24"/>
        </w:rPr>
      </w:pPr>
      <w:r w:rsidRPr="00B46023">
        <w:rPr>
          <w:sz w:val="24"/>
        </w:rPr>
        <w:t xml:space="preserve">[18] </w:t>
      </w:r>
      <w:r w:rsidRPr="00B46023">
        <w:rPr>
          <w:sz w:val="24"/>
        </w:rPr>
        <w:t>李鹏，耿孝正．啮合同向双螺杆挤出机捏合块流道流场分析</w:t>
      </w:r>
      <w:r w:rsidRPr="00B46023">
        <w:rPr>
          <w:sz w:val="24"/>
        </w:rPr>
        <w:t>[D]</w:t>
      </w:r>
      <w:r w:rsidR="00654F1F" w:rsidRPr="00B46023">
        <w:rPr>
          <w:sz w:val="24"/>
        </w:rPr>
        <w:t>．</w:t>
      </w:r>
      <w:r w:rsidRPr="00B46023">
        <w:rPr>
          <w:sz w:val="24"/>
        </w:rPr>
        <w:t>北京：北京化工大学，</w:t>
      </w:r>
      <w:r w:rsidRPr="00B46023">
        <w:rPr>
          <w:sz w:val="24"/>
        </w:rPr>
        <w:t>2000</w:t>
      </w:r>
      <w:r w:rsidRPr="00B46023">
        <w:rPr>
          <w:sz w:val="24"/>
        </w:rPr>
        <w:t>．</w:t>
      </w:r>
    </w:p>
    <w:p w14:paraId="65A8FF90" w14:textId="77777777" w:rsidR="00D12385" w:rsidRPr="00B46023" w:rsidRDefault="00D12385" w:rsidP="00E466EE">
      <w:pPr>
        <w:spacing w:line="440" w:lineRule="atLeast"/>
        <w:ind w:firstLineChars="200" w:firstLine="480"/>
        <w:rPr>
          <w:sz w:val="24"/>
        </w:rPr>
      </w:pPr>
      <w:r w:rsidRPr="00B46023">
        <w:rPr>
          <w:sz w:val="24"/>
        </w:rPr>
        <w:t xml:space="preserve">[19] </w:t>
      </w:r>
      <w:r w:rsidRPr="00B46023">
        <w:rPr>
          <w:sz w:val="24"/>
        </w:rPr>
        <w:t>刘青峰，马秀清．同向双螺杆挤出过程不同螺杆构型的混合性能分析</w:t>
      </w:r>
      <w:r w:rsidRPr="00B46023">
        <w:rPr>
          <w:sz w:val="24"/>
        </w:rPr>
        <w:t>[J]</w:t>
      </w:r>
      <w:r w:rsidRPr="00B46023">
        <w:rPr>
          <w:sz w:val="24"/>
        </w:rPr>
        <w:t>．橡胶技术与装备，</w:t>
      </w:r>
      <w:r w:rsidRPr="00B46023">
        <w:rPr>
          <w:sz w:val="24"/>
        </w:rPr>
        <w:t>2006</w:t>
      </w:r>
      <w:r w:rsidRPr="00B46023">
        <w:rPr>
          <w:sz w:val="24"/>
        </w:rPr>
        <w:t>，</w:t>
      </w:r>
      <w:r w:rsidRPr="00B46023">
        <w:rPr>
          <w:sz w:val="24"/>
        </w:rPr>
        <w:t>32</w:t>
      </w:r>
      <w:r w:rsidR="009C1BC1" w:rsidRPr="00B46023">
        <w:rPr>
          <w:sz w:val="24"/>
        </w:rPr>
        <w:t>(9)</w:t>
      </w:r>
      <w:r w:rsidR="009C1BC1" w:rsidRPr="00B46023">
        <w:rPr>
          <w:sz w:val="24"/>
        </w:rPr>
        <w:t>：</w:t>
      </w:r>
      <w:r w:rsidRPr="00B46023">
        <w:rPr>
          <w:sz w:val="24"/>
        </w:rPr>
        <w:t>1-6</w:t>
      </w:r>
      <w:r w:rsidRPr="00B46023">
        <w:rPr>
          <w:sz w:val="24"/>
        </w:rPr>
        <w:t>．</w:t>
      </w:r>
    </w:p>
    <w:p w14:paraId="1F611F8A" w14:textId="77777777" w:rsidR="00D12385" w:rsidRPr="00B46023" w:rsidRDefault="00D12385" w:rsidP="00E466EE">
      <w:pPr>
        <w:spacing w:line="440" w:lineRule="atLeast"/>
        <w:ind w:firstLineChars="200" w:firstLine="480"/>
        <w:rPr>
          <w:sz w:val="24"/>
        </w:rPr>
      </w:pPr>
      <w:r w:rsidRPr="00B46023">
        <w:rPr>
          <w:sz w:val="24"/>
        </w:rPr>
        <w:t>[20] Xian-Ming Zhang</w:t>
      </w:r>
      <w:r w:rsidRPr="00B46023">
        <w:rPr>
          <w:sz w:val="24"/>
        </w:rPr>
        <w:t>，</w:t>
      </w:r>
      <w:r w:rsidRPr="00B46023">
        <w:rPr>
          <w:sz w:val="24"/>
        </w:rPr>
        <w:t>Lian-Fang Feng</w:t>
      </w:r>
      <w:r w:rsidRPr="00B46023">
        <w:rPr>
          <w:sz w:val="24"/>
        </w:rPr>
        <w:t>，</w:t>
      </w:r>
      <w:r w:rsidRPr="00B46023">
        <w:rPr>
          <w:sz w:val="24"/>
        </w:rPr>
        <w:t>Wen-Xing Chen</w:t>
      </w:r>
      <w:r w:rsidRPr="00B46023">
        <w:rPr>
          <w:sz w:val="24"/>
        </w:rPr>
        <w:t>，</w:t>
      </w:r>
      <w:r w:rsidRPr="00B46023">
        <w:rPr>
          <w:sz w:val="24"/>
        </w:rPr>
        <w:t>Guo-Hua Hu</w:t>
      </w:r>
      <w:r w:rsidRPr="00B46023">
        <w:rPr>
          <w:sz w:val="24"/>
        </w:rPr>
        <w:t>．</w:t>
      </w:r>
      <w:r w:rsidRPr="00B46023">
        <w:rPr>
          <w:sz w:val="24"/>
        </w:rPr>
        <w:t>Numerical simulation and experimental validation of mixing performance of kneading discs in a twin screw extruder[J]</w:t>
      </w:r>
      <w:r w:rsidRPr="00B46023">
        <w:rPr>
          <w:sz w:val="24"/>
        </w:rPr>
        <w:t>．</w:t>
      </w:r>
      <w:r w:rsidRPr="00B46023">
        <w:rPr>
          <w:sz w:val="24"/>
        </w:rPr>
        <w:t>Polymer Engineering &amp; Science</w:t>
      </w:r>
      <w:r w:rsidRPr="00B46023">
        <w:rPr>
          <w:sz w:val="24"/>
        </w:rPr>
        <w:t>，</w:t>
      </w:r>
      <w:r w:rsidRPr="00B46023">
        <w:rPr>
          <w:sz w:val="24"/>
        </w:rPr>
        <w:t>2009</w:t>
      </w:r>
      <w:r w:rsidRPr="00B46023">
        <w:rPr>
          <w:sz w:val="24"/>
        </w:rPr>
        <w:t>，</w:t>
      </w:r>
      <w:r w:rsidR="00654F1F" w:rsidRPr="00B46023">
        <w:rPr>
          <w:sz w:val="24"/>
        </w:rPr>
        <w:t>49(9)</w:t>
      </w:r>
      <w:r w:rsidRPr="00B46023">
        <w:rPr>
          <w:sz w:val="24"/>
        </w:rPr>
        <w:t>：</w:t>
      </w:r>
      <w:r w:rsidRPr="00B46023">
        <w:rPr>
          <w:sz w:val="24"/>
        </w:rPr>
        <w:t>1772-1783</w:t>
      </w:r>
      <w:r w:rsidRPr="00B46023">
        <w:rPr>
          <w:sz w:val="24"/>
        </w:rPr>
        <w:t>．</w:t>
      </w:r>
    </w:p>
    <w:p w14:paraId="6C03BE02" w14:textId="77777777" w:rsidR="00D12385" w:rsidRPr="00B46023" w:rsidRDefault="00D12385" w:rsidP="00E466EE">
      <w:pPr>
        <w:spacing w:line="440" w:lineRule="atLeast"/>
        <w:ind w:firstLineChars="200" w:firstLine="480"/>
        <w:rPr>
          <w:sz w:val="24"/>
        </w:rPr>
      </w:pPr>
      <w:r w:rsidRPr="00B46023">
        <w:rPr>
          <w:sz w:val="24"/>
        </w:rPr>
        <w:t xml:space="preserve">[21] </w:t>
      </w:r>
      <w:r w:rsidRPr="00B46023">
        <w:rPr>
          <w:sz w:val="24"/>
        </w:rPr>
        <w:t>尹燕玲，耿孝正，马秀清．啮合同向</w:t>
      </w:r>
      <w:r w:rsidR="00654F1F" w:rsidRPr="00B46023">
        <w:rPr>
          <w:sz w:val="24"/>
        </w:rPr>
        <w:t>双</w:t>
      </w:r>
      <w:r w:rsidRPr="00B46023">
        <w:rPr>
          <w:sz w:val="24"/>
        </w:rPr>
        <w:t>螺杆挤出过程新型混合元件</w:t>
      </w:r>
      <w:r w:rsidRPr="00B46023">
        <w:rPr>
          <w:sz w:val="24"/>
        </w:rPr>
        <w:t>——</w:t>
      </w:r>
      <w:r w:rsidRPr="00B46023">
        <w:rPr>
          <w:sz w:val="24"/>
        </w:rPr>
        <w:t>六棱柱元件实验研究</w:t>
      </w:r>
      <w:r w:rsidRPr="00B46023">
        <w:rPr>
          <w:sz w:val="24"/>
        </w:rPr>
        <w:t>[J]</w:t>
      </w:r>
      <w:r w:rsidRPr="00B46023">
        <w:rPr>
          <w:sz w:val="24"/>
        </w:rPr>
        <w:t>．中国塑料，</w:t>
      </w:r>
      <w:r w:rsidRPr="00B46023">
        <w:rPr>
          <w:sz w:val="24"/>
        </w:rPr>
        <w:t>2002</w:t>
      </w:r>
      <w:r w:rsidRPr="00B46023">
        <w:rPr>
          <w:sz w:val="24"/>
        </w:rPr>
        <w:t>，</w:t>
      </w:r>
      <w:r w:rsidRPr="00B46023">
        <w:rPr>
          <w:sz w:val="24"/>
        </w:rPr>
        <w:t>16(6)</w:t>
      </w:r>
      <w:r w:rsidRPr="00B46023">
        <w:rPr>
          <w:sz w:val="24"/>
        </w:rPr>
        <w:t>：</w:t>
      </w:r>
      <w:r w:rsidRPr="00B46023">
        <w:rPr>
          <w:sz w:val="24"/>
        </w:rPr>
        <w:t>76-80</w:t>
      </w:r>
      <w:r w:rsidRPr="00B46023">
        <w:rPr>
          <w:sz w:val="24"/>
        </w:rPr>
        <w:t>．</w:t>
      </w:r>
    </w:p>
    <w:p w14:paraId="669D3A80" w14:textId="77777777" w:rsidR="00D12385" w:rsidRPr="00B46023" w:rsidRDefault="003B488D" w:rsidP="00E466EE">
      <w:pPr>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字符，至少</w:t>
      </w:r>
      <w:r w:rsidRPr="00B46023">
        <w:rPr>
          <w:sz w:val="24"/>
        </w:rPr>
        <w:t>15</w:t>
      </w:r>
      <w:r w:rsidRPr="00B46023">
        <w:rPr>
          <w:sz w:val="24"/>
        </w:rPr>
        <w:t>篇中文文献，</w:t>
      </w:r>
      <w:r w:rsidRPr="00B46023">
        <w:rPr>
          <w:sz w:val="24"/>
        </w:rPr>
        <w:t>5</w:t>
      </w:r>
      <w:r w:rsidRPr="00B46023">
        <w:rPr>
          <w:sz w:val="24"/>
        </w:rPr>
        <w:t>篇外文文献）</w:t>
      </w:r>
    </w:p>
    <w:p w14:paraId="38DA305E" w14:textId="77777777" w:rsidR="005F7F15" w:rsidRPr="00B46023" w:rsidRDefault="005F7F15" w:rsidP="00867AAE">
      <w:pPr>
        <w:pStyle w:val="12"/>
        <w:rPr>
          <w:sz w:val="24"/>
        </w:rPr>
      </w:pPr>
      <w:r w:rsidRPr="00B46023">
        <w:rPr>
          <w:sz w:val="24"/>
        </w:rPr>
        <w:br w:type="page"/>
      </w:r>
      <w:bookmarkStart w:id="86" w:name="_Toc40221475"/>
      <w:r w:rsidRPr="00B46023">
        <w:lastRenderedPageBreak/>
        <w:t>致</w:t>
      </w:r>
      <w:r w:rsidR="00C553F9" w:rsidRPr="00B46023">
        <w:t xml:space="preserve"> </w:t>
      </w:r>
      <w:r w:rsidR="005177B4" w:rsidRPr="00B46023">
        <w:t xml:space="preserve"> </w:t>
      </w:r>
      <w:r w:rsidRPr="00B46023">
        <w:t>谢</w:t>
      </w:r>
      <w:bookmarkEnd w:id="86"/>
    </w:p>
    <w:p w14:paraId="257E6742" w14:textId="6DD16CB6" w:rsidR="005F7F15"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XXXXXXXXXXXXXXXXXXXXXXXXXXXXXXXXXXXXXXXXXXXXXXXXXXXXXXXXXXXXXXXXXxXXXXXXXXXX</w:t>
      </w:r>
    </w:p>
    <w:p w14:paraId="7D4C1209" w14:textId="77777777" w:rsidR="003B488D"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w:t>
      </w:r>
    </w:p>
    <w:p w14:paraId="6A5CD2E9" w14:textId="77777777" w:rsidR="003B488D" w:rsidRPr="00B46023" w:rsidRDefault="003B488D" w:rsidP="002C4EF2">
      <w:pPr>
        <w:tabs>
          <w:tab w:val="left" w:pos="741"/>
        </w:tabs>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p>
    <w:sectPr w:rsidR="003B488D" w:rsidRPr="00B46023" w:rsidSect="00E76C58">
      <w:footerReference w:type="default" r:id="rId113"/>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陈 帅华" w:date="2020-05-12T17:41:00Z" w:initials="陈">
    <w:p w14:paraId="50A336A1" w14:textId="5DEEA8A5" w:rsidR="007822E8" w:rsidRDefault="007822E8">
      <w:pPr>
        <w:pStyle w:val="af2"/>
      </w:pPr>
      <w:r>
        <w:rPr>
          <w:rStyle w:val="af1"/>
        </w:rPr>
        <w:annotationRef/>
      </w:r>
      <w:r>
        <w:rPr>
          <w:rFonts w:hint="eastAsia"/>
        </w:rPr>
        <w:t>在写国内外研究现状的时候记得改</w:t>
      </w:r>
    </w:p>
  </w:comment>
  <w:comment w:id="66" w:author="陈 帅华" w:date="2020-05-12T21:13:00Z" w:initials="陈">
    <w:p w14:paraId="01047285" w14:textId="77777777" w:rsidR="007822E8" w:rsidRDefault="007822E8" w:rsidP="00CE5E2D">
      <w:pPr>
        <w:pStyle w:val="af2"/>
      </w:pPr>
      <w:r>
        <w:rPr>
          <w:rStyle w:val="af1"/>
        </w:rPr>
        <w:annotationRef/>
      </w:r>
      <w:r>
        <w:rPr>
          <w:rFonts w:hint="eastAsia"/>
        </w:rPr>
        <w:t>此处更改为文献</w:t>
      </w:r>
    </w:p>
  </w:comment>
  <w:comment w:id="69" w:author="陈 帅华" w:date="2020-05-13T00:02:00Z" w:initials="陈">
    <w:p w14:paraId="1ED40FE0" w14:textId="1AC4EAC9" w:rsidR="00662C0D" w:rsidRDefault="00662C0D">
      <w:pPr>
        <w:pStyle w:val="af2"/>
      </w:pPr>
      <w:r>
        <w:rPr>
          <w:rStyle w:val="af1"/>
        </w:rPr>
        <w:annotationRef/>
      </w:r>
      <w:r>
        <w:rPr>
          <w:rFonts w:hint="eastAsia"/>
        </w:rPr>
        <w:t>文献引用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336A1" w15:done="0"/>
  <w15:commentEx w15:paraId="01047285" w15:done="0"/>
  <w15:commentEx w15:paraId="1ED40F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5E33" w16cex:dateUtc="2020-05-12T09:41:00Z"/>
  <w16cex:commentExtensible w16cex:durableId="22659009" w16cex:dateUtc="2020-05-12T13:13:00Z"/>
  <w16cex:commentExtensible w16cex:durableId="2265B783" w16cex:dateUtc="2020-05-12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336A1" w16cid:durableId="22655E33"/>
  <w16cid:commentId w16cid:paraId="01047285" w16cid:durableId="22659009"/>
  <w16cid:commentId w16cid:paraId="1ED40FE0" w16cid:durableId="2265B7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95ED3" w14:textId="77777777" w:rsidR="008E0C5A" w:rsidRDefault="008E0C5A">
      <w:r>
        <w:separator/>
      </w:r>
    </w:p>
  </w:endnote>
  <w:endnote w:type="continuationSeparator" w:id="0">
    <w:p w14:paraId="3907A338" w14:textId="77777777" w:rsidR="008E0C5A" w:rsidRDefault="008E0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7822E8" w:rsidRDefault="007822E8">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7822E8" w:rsidRPr="00452250" w:rsidRDefault="007822E8"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56622"/>
      <w:docPartObj>
        <w:docPartGallery w:val="Page Numbers (Bottom of Page)"/>
        <w:docPartUnique/>
      </w:docPartObj>
    </w:sdtPr>
    <w:sdtContent>
      <w:p w14:paraId="595B9219" w14:textId="1C765B5E" w:rsidR="007822E8" w:rsidRDefault="007822E8">
        <w:pPr>
          <w:pStyle w:val="a6"/>
          <w:jc w:val="center"/>
        </w:pPr>
        <w:r>
          <w:fldChar w:fldCharType="begin"/>
        </w:r>
        <w:r>
          <w:instrText>PAGE   \* MERGEFORMAT</w:instrText>
        </w:r>
        <w:r>
          <w:fldChar w:fldCharType="separate"/>
        </w:r>
        <w:r>
          <w:rPr>
            <w:lang w:val="zh-CN" w:eastAsia="zh-CN"/>
          </w:rPr>
          <w:t>2</w:t>
        </w:r>
        <w:r>
          <w:fldChar w:fldCharType="end"/>
        </w:r>
      </w:p>
    </w:sdtContent>
  </w:sdt>
  <w:p w14:paraId="7AA6AABC" w14:textId="77777777" w:rsidR="007822E8" w:rsidRPr="00452250" w:rsidRDefault="007822E8" w:rsidP="004522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343445"/>
      <w:docPartObj>
        <w:docPartGallery w:val="Page Numbers (Bottom of Page)"/>
        <w:docPartUnique/>
      </w:docPartObj>
    </w:sdtPr>
    <w:sdtContent>
      <w:p w14:paraId="07CC4AF3" w14:textId="77777777" w:rsidR="007822E8" w:rsidRDefault="007822E8">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7822E8" w:rsidRPr="00452250" w:rsidRDefault="007822E8"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C513F" w14:textId="77777777" w:rsidR="008E0C5A" w:rsidRDefault="008E0C5A">
      <w:r>
        <w:separator/>
      </w:r>
    </w:p>
  </w:footnote>
  <w:footnote w:type="continuationSeparator" w:id="0">
    <w:p w14:paraId="26AC6A44" w14:textId="77777777" w:rsidR="008E0C5A" w:rsidRDefault="008E0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8"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6F54D7F"/>
    <w:multiLevelType w:val="singleLevel"/>
    <w:tmpl w:val="00000000"/>
    <w:lvl w:ilvl="0">
      <w:start w:val="1"/>
      <w:numFmt w:val="decimal"/>
      <w:suff w:val="nothing"/>
      <w:lvlText w:val="（%1）"/>
      <w:lvlJc w:val="left"/>
    </w:lvl>
  </w:abstractNum>
  <w:abstractNum w:abstractNumId="11"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F673A03"/>
    <w:multiLevelType w:val="hybridMultilevel"/>
    <w:tmpl w:val="6DEEA898"/>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1"/>
  </w:num>
  <w:num w:numId="4">
    <w:abstractNumId w:val="0"/>
  </w:num>
  <w:num w:numId="5">
    <w:abstractNumId w:val="4"/>
  </w:num>
  <w:num w:numId="6">
    <w:abstractNumId w:val="3"/>
  </w:num>
  <w:num w:numId="7">
    <w:abstractNumId w:val="5"/>
  </w:num>
  <w:num w:numId="8">
    <w:abstractNumId w:val="7"/>
  </w:num>
  <w:num w:numId="9">
    <w:abstractNumId w:val="18"/>
  </w:num>
  <w:num w:numId="10">
    <w:abstractNumId w:val="16"/>
  </w:num>
  <w:num w:numId="11">
    <w:abstractNumId w:val="11"/>
  </w:num>
  <w:num w:numId="12">
    <w:abstractNumId w:val="15"/>
  </w:num>
  <w:num w:numId="13">
    <w:abstractNumId w:val="9"/>
  </w:num>
  <w:num w:numId="14">
    <w:abstractNumId w:val="12"/>
  </w:num>
  <w:num w:numId="15">
    <w:abstractNumId w:val="14"/>
  </w:num>
  <w:num w:numId="16">
    <w:abstractNumId w:val="20"/>
  </w:num>
  <w:num w:numId="17">
    <w:abstractNumId w:val="13"/>
  </w:num>
  <w:num w:numId="18">
    <w:abstractNumId w:val="6"/>
  </w:num>
  <w:num w:numId="19">
    <w:abstractNumId w:val="19"/>
  </w:num>
  <w:num w:numId="20">
    <w:abstractNumId w:val="8"/>
  </w:num>
  <w:num w:numId="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帅华">
    <w15:presenceInfo w15:providerId="Windows Live" w15:userId="0179ed897a7cc3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1288"/>
    <w:rsid w:val="00002431"/>
    <w:rsid w:val="00003FEB"/>
    <w:rsid w:val="00004F0C"/>
    <w:rsid w:val="00005F90"/>
    <w:rsid w:val="000066F2"/>
    <w:rsid w:val="00006926"/>
    <w:rsid w:val="0000759E"/>
    <w:rsid w:val="00007CAF"/>
    <w:rsid w:val="00010084"/>
    <w:rsid w:val="00010DED"/>
    <w:rsid w:val="00011B01"/>
    <w:rsid w:val="00012028"/>
    <w:rsid w:val="00013D4A"/>
    <w:rsid w:val="00014442"/>
    <w:rsid w:val="00020409"/>
    <w:rsid w:val="00020DD5"/>
    <w:rsid w:val="000212AA"/>
    <w:rsid w:val="0002522B"/>
    <w:rsid w:val="000258E7"/>
    <w:rsid w:val="0003056D"/>
    <w:rsid w:val="00031C79"/>
    <w:rsid w:val="00032305"/>
    <w:rsid w:val="00032596"/>
    <w:rsid w:val="000335C9"/>
    <w:rsid w:val="0003482A"/>
    <w:rsid w:val="00034F31"/>
    <w:rsid w:val="00035030"/>
    <w:rsid w:val="00036862"/>
    <w:rsid w:val="00036CE2"/>
    <w:rsid w:val="00040677"/>
    <w:rsid w:val="00041F4B"/>
    <w:rsid w:val="0004212A"/>
    <w:rsid w:val="00042642"/>
    <w:rsid w:val="00045ADB"/>
    <w:rsid w:val="000464E2"/>
    <w:rsid w:val="0004696D"/>
    <w:rsid w:val="000470A1"/>
    <w:rsid w:val="000471C5"/>
    <w:rsid w:val="000472B5"/>
    <w:rsid w:val="00047DC4"/>
    <w:rsid w:val="0005002A"/>
    <w:rsid w:val="000503C2"/>
    <w:rsid w:val="0005116C"/>
    <w:rsid w:val="00051F0A"/>
    <w:rsid w:val="00051FAB"/>
    <w:rsid w:val="000521AF"/>
    <w:rsid w:val="00053E25"/>
    <w:rsid w:val="00053E33"/>
    <w:rsid w:val="00054786"/>
    <w:rsid w:val="00054F13"/>
    <w:rsid w:val="00055C59"/>
    <w:rsid w:val="00055E40"/>
    <w:rsid w:val="00056254"/>
    <w:rsid w:val="000568E9"/>
    <w:rsid w:val="000576C0"/>
    <w:rsid w:val="00060448"/>
    <w:rsid w:val="0006053A"/>
    <w:rsid w:val="00060D5D"/>
    <w:rsid w:val="000617ED"/>
    <w:rsid w:val="00062C2A"/>
    <w:rsid w:val="00062D1F"/>
    <w:rsid w:val="00063277"/>
    <w:rsid w:val="000638F7"/>
    <w:rsid w:val="00063E72"/>
    <w:rsid w:val="000642BE"/>
    <w:rsid w:val="00064449"/>
    <w:rsid w:val="00065873"/>
    <w:rsid w:val="00065921"/>
    <w:rsid w:val="00071250"/>
    <w:rsid w:val="00071790"/>
    <w:rsid w:val="000722D2"/>
    <w:rsid w:val="000725D5"/>
    <w:rsid w:val="00074077"/>
    <w:rsid w:val="00074176"/>
    <w:rsid w:val="00074DBA"/>
    <w:rsid w:val="000756C8"/>
    <w:rsid w:val="0007746B"/>
    <w:rsid w:val="00077949"/>
    <w:rsid w:val="00077F4F"/>
    <w:rsid w:val="00080F3A"/>
    <w:rsid w:val="000811BB"/>
    <w:rsid w:val="00081829"/>
    <w:rsid w:val="00083044"/>
    <w:rsid w:val="00083177"/>
    <w:rsid w:val="000831FA"/>
    <w:rsid w:val="0008419C"/>
    <w:rsid w:val="00085A62"/>
    <w:rsid w:val="00085F7C"/>
    <w:rsid w:val="00086CDD"/>
    <w:rsid w:val="00086F85"/>
    <w:rsid w:val="000870F2"/>
    <w:rsid w:val="00087113"/>
    <w:rsid w:val="00087AAE"/>
    <w:rsid w:val="00087DB5"/>
    <w:rsid w:val="000906E2"/>
    <w:rsid w:val="00090971"/>
    <w:rsid w:val="00090FD7"/>
    <w:rsid w:val="000910D9"/>
    <w:rsid w:val="000920A6"/>
    <w:rsid w:val="000922BB"/>
    <w:rsid w:val="000931CA"/>
    <w:rsid w:val="0009381E"/>
    <w:rsid w:val="00095681"/>
    <w:rsid w:val="00095721"/>
    <w:rsid w:val="00095776"/>
    <w:rsid w:val="0009586F"/>
    <w:rsid w:val="0009591A"/>
    <w:rsid w:val="00096997"/>
    <w:rsid w:val="00096B6C"/>
    <w:rsid w:val="00097FDB"/>
    <w:rsid w:val="000A025D"/>
    <w:rsid w:val="000A0309"/>
    <w:rsid w:val="000A0E3F"/>
    <w:rsid w:val="000A14AC"/>
    <w:rsid w:val="000A18EB"/>
    <w:rsid w:val="000A1DF2"/>
    <w:rsid w:val="000A1F65"/>
    <w:rsid w:val="000A2A0B"/>
    <w:rsid w:val="000A381E"/>
    <w:rsid w:val="000A4022"/>
    <w:rsid w:val="000B0836"/>
    <w:rsid w:val="000B0BDA"/>
    <w:rsid w:val="000B1945"/>
    <w:rsid w:val="000B275A"/>
    <w:rsid w:val="000B2FD3"/>
    <w:rsid w:val="000B3505"/>
    <w:rsid w:val="000B4A7E"/>
    <w:rsid w:val="000B4F45"/>
    <w:rsid w:val="000B5CDC"/>
    <w:rsid w:val="000B63DA"/>
    <w:rsid w:val="000C18A8"/>
    <w:rsid w:val="000C30A5"/>
    <w:rsid w:val="000C636E"/>
    <w:rsid w:val="000C74B2"/>
    <w:rsid w:val="000C7AF7"/>
    <w:rsid w:val="000C7E3D"/>
    <w:rsid w:val="000D06A5"/>
    <w:rsid w:val="000D0C47"/>
    <w:rsid w:val="000D1750"/>
    <w:rsid w:val="000D25FC"/>
    <w:rsid w:val="000D3548"/>
    <w:rsid w:val="000D494F"/>
    <w:rsid w:val="000D5BB3"/>
    <w:rsid w:val="000D64D0"/>
    <w:rsid w:val="000D7448"/>
    <w:rsid w:val="000E0476"/>
    <w:rsid w:val="000E12BA"/>
    <w:rsid w:val="000E18CE"/>
    <w:rsid w:val="000E22CA"/>
    <w:rsid w:val="000E3B1F"/>
    <w:rsid w:val="000E3E10"/>
    <w:rsid w:val="000E4798"/>
    <w:rsid w:val="000E5169"/>
    <w:rsid w:val="000E6137"/>
    <w:rsid w:val="000E70D6"/>
    <w:rsid w:val="000F2054"/>
    <w:rsid w:val="000F292C"/>
    <w:rsid w:val="000F34F0"/>
    <w:rsid w:val="000F439D"/>
    <w:rsid w:val="000F4511"/>
    <w:rsid w:val="000F4A7D"/>
    <w:rsid w:val="000F5A52"/>
    <w:rsid w:val="000F5D4D"/>
    <w:rsid w:val="000F5EBE"/>
    <w:rsid w:val="000F62F8"/>
    <w:rsid w:val="00100ED6"/>
    <w:rsid w:val="00103C6A"/>
    <w:rsid w:val="00103F9B"/>
    <w:rsid w:val="00104439"/>
    <w:rsid w:val="00105BB0"/>
    <w:rsid w:val="00106287"/>
    <w:rsid w:val="0010679E"/>
    <w:rsid w:val="001073D3"/>
    <w:rsid w:val="001101B4"/>
    <w:rsid w:val="001122DB"/>
    <w:rsid w:val="001126CA"/>
    <w:rsid w:val="001138F3"/>
    <w:rsid w:val="001157A2"/>
    <w:rsid w:val="00117E44"/>
    <w:rsid w:val="00120E63"/>
    <w:rsid w:val="00121032"/>
    <w:rsid w:val="001227A3"/>
    <w:rsid w:val="001227DC"/>
    <w:rsid w:val="00123D17"/>
    <w:rsid w:val="001251D1"/>
    <w:rsid w:val="00125535"/>
    <w:rsid w:val="00125951"/>
    <w:rsid w:val="001262FA"/>
    <w:rsid w:val="001274F8"/>
    <w:rsid w:val="00130407"/>
    <w:rsid w:val="00130E9C"/>
    <w:rsid w:val="00131338"/>
    <w:rsid w:val="0013236C"/>
    <w:rsid w:val="001338D0"/>
    <w:rsid w:val="00134373"/>
    <w:rsid w:val="00134AD6"/>
    <w:rsid w:val="00134B20"/>
    <w:rsid w:val="00134DB3"/>
    <w:rsid w:val="00134ED2"/>
    <w:rsid w:val="00135D9B"/>
    <w:rsid w:val="00140981"/>
    <w:rsid w:val="00140A22"/>
    <w:rsid w:val="0014103B"/>
    <w:rsid w:val="001416B5"/>
    <w:rsid w:val="001431FA"/>
    <w:rsid w:val="001435DC"/>
    <w:rsid w:val="0014421C"/>
    <w:rsid w:val="00144FD8"/>
    <w:rsid w:val="00145524"/>
    <w:rsid w:val="001457ED"/>
    <w:rsid w:val="00146790"/>
    <w:rsid w:val="001479D7"/>
    <w:rsid w:val="00147B8B"/>
    <w:rsid w:val="0015015D"/>
    <w:rsid w:val="00151339"/>
    <w:rsid w:val="00151D48"/>
    <w:rsid w:val="00151FE6"/>
    <w:rsid w:val="001527C1"/>
    <w:rsid w:val="00152BD5"/>
    <w:rsid w:val="00153881"/>
    <w:rsid w:val="00154155"/>
    <w:rsid w:val="00156AAC"/>
    <w:rsid w:val="001573CE"/>
    <w:rsid w:val="00157BD3"/>
    <w:rsid w:val="001613BD"/>
    <w:rsid w:val="00163915"/>
    <w:rsid w:val="00163987"/>
    <w:rsid w:val="00165F2F"/>
    <w:rsid w:val="001666E9"/>
    <w:rsid w:val="001702AC"/>
    <w:rsid w:val="0017126D"/>
    <w:rsid w:val="001715A0"/>
    <w:rsid w:val="0017192D"/>
    <w:rsid w:val="001723A5"/>
    <w:rsid w:val="001727AD"/>
    <w:rsid w:val="001729B0"/>
    <w:rsid w:val="00172A27"/>
    <w:rsid w:val="001739FA"/>
    <w:rsid w:val="00174164"/>
    <w:rsid w:val="00174CE4"/>
    <w:rsid w:val="001750CE"/>
    <w:rsid w:val="00176EDD"/>
    <w:rsid w:val="00177D69"/>
    <w:rsid w:val="00177EF2"/>
    <w:rsid w:val="00180952"/>
    <w:rsid w:val="00181C31"/>
    <w:rsid w:val="00181F28"/>
    <w:rsid w:val="0018219C"/>
    <w:rsid w:val="00182A32"/>
    <w:rsid w:val="00182AE1"/>
    <w:rsid w:val="00185D0D"/>
    <w:rsid w:val="00190146"/>
    <w:rsid w:val="001910B8"/>
    <w:rsid w:val="00194618"/>
    <w:rsid w:val="00195008"/>
    <w:rsid w:val="00195B1B"/>
    <w:rsid w:val="00196BA9"/>
    <w:rsid w:val="00196BB3"/>
    <w:rsid w:val="00196C2A"/>
    <w:rsid w:val="0019702B"/>
    <w:rsid w:val="00197175"/>
    <w:rsid w:val="00197684"/>
    <w:rsid w:val="00197E78"/>
    <w:rsid w:val="001A00E3"/>
    <w:rsid w:val="001A0CC3"/>
    <w:rsid w:val="001A15B8"/>
    <w:rsid w:val="001A3830"/>
    <w:rsid w:val="001A3D87"/>
    <w:rsid w:val="001A5D46"/>
    <w:rsid w:val="001A5E31"/>
    <w:rsid w:val="001B275C"/>
    <w:rsid w:val="001B2D68"/>
    <w:rsid w:val="001B3FD5"/>
    <w:rsid w:val="001B4BB4"/>
    <w:rsid w:val="001B5708"/>
    <w:rsid w:val="001B63F5"/>
    <w:rsid w:val="001B7555"/>
    <w:rsid w:val="001B7871"/>
    <w:rsid w:val="001C053F"/>
    <w:rsid w:val="001C1B3F"/>
    <w:rsid w:val="001C2088"/>
    <w:rsid w:val="001C244B"/>
    <w:rsid w:val="001C2D4B"/>
    <w:rsid w:val="001C4D46"/>
    <w:rsid w:val="001C535B"/>
    <w:rsid w:val="001C7520"/>
    <w:rsid w:val="001D015A"/>
    <w:rsid w:val="001D17FC"/>
    <w:rsid w:val="001D239E"/>
    <w:rsid w:val="001D2807"/>
    <w:rsid w:val="001D2A92"/>
    <w:rsid w:val="001D4878"/>
    <w:rsid w:val="001D50B9"/>
    <w:rsid w:val="001D52CB"/>
    <w:rsid w:val="001D5470"/>
    <w:rsid w:val="001D632D"/>
    <w:rsid w:val="001D6BE7"/>
    <w:rsid w:val="001D6F54"/>
    <w:rsid w:val="001E00FF"/>
    <w:rsid w:val="001E05C6"/>
    <w:rsid w:val="001E1495"/>
    <w:rsid w:val="001E1C00"/>
    <w:rsid w:val="001E2AB1"/>
    <w:rsid w:val="001E2C45"/>
    <w:rsid w:val="001E3445"/>
    <w:rsid w:val="001E40FF"/>
    <w:rsid w:val="001E41DD"/>
    <w:rsid w:val="001E4F5C"/>
    <w:rsid w:val="001E6018"/>
    <w:rsid w:val="001E613D"/>
    <w:rsid w:val="001E6865"/>
    <w:rsid w:val="001F0C6B"/>
    <w:rsid w:val="001F1167"/>
    <w:rsid w:val="001F2117"/>
    <w:rsid w:val="001F3FBA"/>
    <w:rsid w:val="001F7D82"/>
    <w:rsid w:val="002001FF"/>
    <w:rsid w:val="00200694"/>
    <w:rsid w:val="002007D2"/>
    <w:rsid w:val="00200FF1"/>
    <w:rsid w:val="002011C7"/>
    <w:rsid w:val="00201AA0"/>
    <w:rsid w:val="00202114"/>
    <w:rsid w:val="00203425"/>
    <w:rsid w:val="002050DD"/>
    <w:rsid w:val="002103D9"/>
    <w:rsid w:val="00210A4D"/>
    <w:rsid w:val="002112F4"/>
    <w:rsid w:val="0021345E"/>
    <w:rsid w:val="0021380B"/>
    <w:rsid w:val="0021473A"/>
    <w:rsid w:val="00214894"/>
    <w:rsid w:val="00215468"/>
    <w:rsid w:val="00215ACC"/>
    <w:rsid w:val="002166BD"/>
    <w:rsid w:val="00217028"/>
    <w:rsid w:val="00220185"/>
    <w:rsid w:val="00220864"/>
    <w:rsid w:val="00220F24"/>
    <w:rsid w:val="00221326"/>
    <w:rsid w:val="00221E3B"/>
    <w:rsid w:val="00221F53"/>
    <w:rsid w:val="00222179"/>
    <w:rsid w:val="00222C61"/>
    <w:rsid w:val="00223659"/>
    <w:rsid w:val="00223D90"/>
    <w:rsid w:val="00224409"/>
    <w:rsid w:val="00225359"/>
    <w:rsid w:val="00225653"/>
    <w:rsid w:val="0022574D"/>
    <w:rsid w:val="00226675"/>
    <w:rsid w:val="00226CB6"/>
    <w:rsid w:val="00226D4D"/>
    <w:rsid w:val="00227043"/>
    <w:rsid w:val="002276A8"/>
    <w:rsid w:val="002276ED"/>
    <w:rsid w:val="00230405"/>
    <w:rsid w:val="002306E1"/>
    <w:rsid w:val="00230AB9"/>
    <w:rsid w:val="00230B6D"/>
    <w:rsid w:val="0023150B"/>
    <w:rsid w:val="00231B5E"/>
    <w:rsid w:val="00232E0A"/>
    <w:rsid w:val="002331B1"/>
    <w:rsid w:val="00234E09"/>
    <w:rsid w:val="00235065"/>
    <w:rsid w:val="0023506B"/>
    <w:rsid w:val="0023515B"/>
    <w:rsid w:val="002352F6"/>
    <w:rsid w:val="00240387"/>
    <w:rsid w:val="00241496"/>
    <w:rsid w:val="00241FD6"/>
    <w:rsid w:val="0024278B"/>
    <w:rsid w:val="00242E07"/>
    <w:rsid w:val="00243BA0"/>
    <w:rsid w:val="0024433B"/>
    <w:rsid w:val="002452F7"/>
    <w:rsid w:val="0024600B"/>
    <w:rsid w:val="00246A84"/>
    <w:rsid w:val="00246C66"/>
    <w:rsid w:val="00246EA8"/>
    <w:rsid w:val="00247EEA"/>
    <w:rsid w:val="002512B3"/>
    <w:rsid w:val="002520CA"/>
    <w:rsid w:val="002521E5"/>
    <w:rsid w:val="00252239"/>
    <w:rsid w:val="0025253A"/>
    <w:rsid w:val="00252947"/>
    <w:rsid w:val="002549C7"/>
    <w:rsid w:val="00255F71"/>
    <w:rsid w:val="00256A02"/>
    <w:rsid w:val="0025722B"/>
    <w:rsid w:val="0025764C"/>
    <w:rsid w:val="00257C2B"/>
    <w:rsid w:val="00260066"/>
    <w:rsid w:val="002616DB"/>
    <w:rsid w:val="0026424C"/>
    <w:rsid w:val="0026504A"/>
    <w:rsid w:val="00265B25"/>
    <w:rsid w:val="00267225"/>
    <w:rsid w:val="002679C4"/>
    <w:rsid w:val="00267C8D"/>
    <w:rsid w:val="00267EF1"/>
    <w:rsid w:val="002704D2"/>
    <w:rsid w:val="002726D3"/>
    <w:rsid w:val="0027287B"/>
    <w:rsid w:val="00272A01"/>
    <w:rsid w:val="00272F82"/>
    <w:rsid w:val="00273E27"/>
    <w:rsid w:val="002748F8"/>
    <w:rsid w:val="00274B93"/>
    <w:rsid w:val="00276250"/>
    <w:rsid w:val="00276518"/>
    <w:rsid w:val="0027793B"/>
    <w:rsid w:val="00277A63"/>
    <w:rsid w:val="00280165"/>
    <w:rsid w:val="0028099B"/>
    <w:rsid w:val="00280F6B"/>
    <w:rsid w:val="00283863"/>
    <w:rsid w:val="00283895"/>
    <w:rsid w:val="002839D3"/>
    <w:rsid w:val="00283BEC"/>
    <w:rsid w:val="00283F4E"/>
    <w:rsid w:val="00286913"/>
    <w:rsid w:val="00286F83"/>
    <w:rsid w:val="00290128"/>
    <w:rsid w:val="00290339"/>
    <w:rsid w:val="00291474"/>
    <w:rsid w:val="0029189E"/>
    <w:rsid w:val="00293C39"/>
    <w:rsid w:val="00294BE7"/>
    <w:rsid w:val="002953CE"/>
    <w:rsid w:val="0029655E"/>
    <w:rsid w:val="0029750C"/>
    <w:rsid w:val="002A1603"/>
    <w:rsid w:val="002A2EE7"/>
    <w:rsid w:val="002A36D8"/>
    <w:rsid w:val="002A384E"/>
    <w:rsid w:val="002A3889"/>
    <w:rsid w:val="002A3EBA"/>
    <w:rsid w:val="002A57C0"/>
    <w:rsid w:val="002A65D2"/>
    <w:rsid w:val="002A668A"/>
    <w:rsid w:val="002A68EB"/>
    <w:rsid w:val="002A739F"/>
    <w:rsid w:val="002A7CF3"/>
    <w:rsid w:val="002A7FB6"/>
    <w:rsid w:val="002B00A1"/>
    <w:rsid w:val="002B2314"/>
    <w:rsid w:val="002B6004"/>
    <w:rsid w:val="002B6480"/>
    <w:rsid w:val="002B69DC"/>
    <w:rsid w:val="002B6C18"/>
    <w:rsid w:val="002C14ED"/>
    <w:rsid w:val="002C1518"/>
    <w:rsid w:val="002C1802"/>
    <w:rsid w:val="002C20D6"/>
    <w:rsid w:val="002C3A23"/>
    <w:rsid w:val="002C487C"/>
    <w:rsid w:val="002C4A51"/>
    <w:rsid w:val="002C4EF2"/>
    <w:rsid w:val="002C5BB5"/>
    <w:rsid w:val="002C634D"/>
    <w:rsid w:val="002C68A2"/>
    <w:rsid w:val="002C74A3"/>
    <w:rsid w:val="002D1177"/>
    <w:rsid w:val="002D143E"/>
    <w:rsid w:val="002D1AF0"/>
    <w:rsid w:val="002D2449"/>
    <w:rsid w:val="002D28FD"/>
    <w:rsid w:val="002D3B3B"/>
    <w:rsid w:val="002D44FF"/>
    <w:rsid w:val="002D60C6"/>
    <w:rsid w:val="002E22F2"/>
    <w:rsid w:val="002E579A"/>
    <w:rsid w:val="002E5D79"/>
    <w:rsid w:val="002F06E3"/>
    <w:rsid w:val="002F0DEC"/>
    <w:rsid w:val="002F22FF"/>
    <w:rsid w:val="002F2ECE"/>
    <w:rsid w:val="002F31DC"/>
    <w:rsid w:val="002F3C86"/>
    <w:rsid w:val="002F5307"/>
    <w:rsid w:val="002F6293"/>
    <w:rsid w:val="002F6CA8"/>
    <w:rsid w:val="002F7051"/>
    <w:rsid w:val="002F7B2D"/>
    <w:rsid w:val="002F7FA7"/>
    <w:rsid w:val="0030059E"/>
    <w:rsid w:val="003022FE"/>
    <w:rsid w:val="00302A3B"/>
    <w:rsid w:val="00303938"/>
    <w:rsid w:val="00304792"/>
    <w:rsid w:val="00306006"/>
    <w:rsid w:val="00306C80"/>
    <w:rsid w:val="00307051"/>
    <w:rsid w:val="00307FD5"/>
    <w:rsid w:val="003102F7"/>
    <w:rsid w:val="003103EC"/>
    <w:rsid w:val="00310701"/>
    <w:rsid w:val="00310BEB"/>
    <w:rsid w:val="00310CA1"/>
    <w:rsid w:val="0031442F"/>
    <w:rsid w:val="00314A7C"/>
    <w:rsid w:val="003151A9"/>
    <w:rsid w:val="00316A74"/>
    <w:rsid w:val="00317FE7"/>
    <w:rsid w:val="00320BB5"/>
    <w:rsid w:val="00320BCF"/>
    <w:rsid w:val="00321B07"/>
    <w:rsid w:val="00322675"/>
    <w:rsid w:val="00323667"/>
    <w:rsid w:val="0032487F"/>
    <w:rsid w:val="003256B7"/>
    <w:rsid w:val="00327612"/>
    <w:rsid w:val="00327C04"/>
    <w:rsid w:val="003304A5"/>
    <w:rsid w:val="003309DC"/>
    <w:rsid w:val="003310CB"/>
    <w:rsid w:val="003317F7"/>
    <w:rsid w:val="00332106"/>
    <w:rsid w:val="00333A88"/>
    <w:rsid w:val="00333E4F"/>
    <w:rsid w:val="00334C3D"/>
    <w:rsid w:val="00335B1F"/>
    <w:rsid w:val="00337BB6"/>
    <w:rsid w:val="003406B8"/>
    <w:rsid w:val="0034130C"/>
    <w:rsid w:val="003418E7"/>
    <w:rsid w:val="00341CBF"/>
    <w:rsid w:val="00341ED7"/>
    <w:rsid w:val="003427A4"/>
    <w:rsid w:val="003435A0"/>
    <w:rsid w:val="00343797"/>
    <w:rsid w:val="0034379D"/>
    <w:rsid w:val="00343B58"/>
    <w:rsid w:val="00344528"/>
    <w:rsid w:val="00344A37"/>
    <w:rsid w:val="00344A5D"/>
    <w:rsid w:val="0034573B"/>
    <w:rsid w:val="00347438"/>
    <w:rsid w:val="00347D33"/>
    <w:rsid w:val="00351050"/>
    <w:rsid w:val="00351A90"/>
    <w:rsid w:val="0035418A"/>
    <w:rsid w:val="00354CE2"/>
    <w:rsid w:val="003551BF"/>
    <w:rsid w:val="003552FD"/>
    <w:rsid w:val="00356781"/>
    <w:rsid w:val="00360070"/>
    <w:rsid w:val="00360572"/>
    <w:rsid w:val="003611BE"/>
    <w:rsid w:val="00362203"/>
    <w:rsid w:val="00362A97"/>
    <w:rsid w:val="00362AC9"/>
    <w:rsid w:val="003631B6"/>
    <w:rsid w:val="00363202"/>
    <w:rsid w:val="003635CE"/>
    <w:rsid w:val="0036449B"/>
    <w:rsid w:val="00364845"/>
    <w:rsid w:val="00364A8D"/>
    <w:rsid w:val="00365069"/>
    <w:rsid w:val="00366C1A"/>
    <w:rsid w:val="00366EC8"/>
    <w:rsid w:val="003673EA"/>
    <w:rsid w:val="00367422"/>
    <w:rsid w:val="00367AD4"/>
    <w:rsid w:val="00367BC7"/>
    <w:rsid w:val="003701B2"/>
    <w:rsid w:val="003708AB"/>
    <w:rsid w:val="00371403"/>
    <w:rsid w:val="00371F62"/>
    <w:rsid w:val="00372065"/>
    <w:rsid w:val="0037249C"/>
    <w:rsid w:val="0037293E"/>
    <w:rsid w:val="00372F3A"/>
    <w:rsid w:val="00374E08"/>
    <w:rsid w:val="003751A0"/>
    <w:rsid w:val="00375847"/>
    <w:rsid w:val="0037626B"/>
    <w:rsid w:val="00376AA9"/>
    <w:rsid w:val="00376CCC"/>
    <w:rsid w:val="00377E5B"/>
    <w:rsid w:val="003809FA"/>
    <w:rsid w:val="003810F3"/>
    <w:rsid w:val="003812C9"/>
    <w:rsid w:val="003815AC"/>
    <w:rsid w:val="00382891"/>
    <w:rsid w:val="00382E9C"/>
    <w:rsid w:val="003845AC"/>
    <w:rsid w:val="00386BF9"/>
    <w:rsid w:val="00387B8B"/>
    <w:rsid w:val="003910DE"/>
    <w:rsid w:val="0039112E"/>
    <w:rsid w:val="00392EAA"/>
    <w:rsid w:val="00393BCC"/>
    <w:rsid w:val="00394800"/>
    <w:rsid w:val="00394FEE"/>
    <w:rsid w:val="00396099"/>
    <w:rsid w:val="0039654D"/>
    <w:rsid w:val="003969E2"/>
    <w:rsid w:val="00396D1B"/>
    <w:rsid w:val="0039721C"/>
    <w:rsid w:val="00397C11"/>
    <w:rsid w:val="003A22F4"/>
    <w:rsid w:val="003A340B"/>
    <w:rsid w:val="003A360A"/>
    <w:rsid w:val="003A4249"/>
    <w:rsid w:val="003A4819"/>
    <w:rsid w:val="003A4F45"/>
    <w:rsid w:val="003A6F00"/>
    <w:rsid w:val="003A7AD3"/>
    <w:rsid w:val="003A7DBB"/>
    <w:rsid w:val="003B2658"/>
    <w:rsid w:val="003B2FC9"/>
    <w:rsid w:val="003B309A"/>
    <w:rsid w:val="003B488D"/>
    <w:rsid w:val="003B499F"/>
    <w:rsid w:val="003B4D3B"/>
    <w:rsid w:val="003B630D"/>
    <w:rsid w:val="003B7337"/>
    <w:rsid w:val="003C041A"/>
    <w:rsid w:val="003C2FC3"/>
    <w:rsid w:val="003C3B45"/>
    <w:rsid w:val="003C3B91"/>
    <w:rsid w:val="003C4269"/>
    <w:rsid w:val="003C49D6"/>
    <w:rsid w:val="003C62A8"/>
    <w:rsid w:val="003C6631"/>
    <w:rsid w:val="003C68B0"/>
    <w:rsid w:val="003C691D"/>
    <w:rsid w:val="003C70AC"/>
    <w:rsid w:val="003C72B3"/>
    <w:rsid w:val="003D070D"/>
    <w:rsid w:val="003D0BC6"/>
    <w:rsid w:val="003D252C"/>
    <w:rsid w:val="003D27E3"/>
    <w:rsid w:val="003D3A4B"/>
    <w:rsid w:val="003D3F2D"/>
    <w:rsid w:val="003D423E"/>
    <w:rsid w:val="003D46D1"/>
    <w:rsid w:val="003D4703"/>
    <w:rsid w:val="003D5606"/>
    <w:rsid w:val="003D56F3"/>
    <w:rsid w:val="003D5AEB"/>
    <w:rsid w:val="003D6027"/>
    <w:rsid w:val="003D731D"/>
    <w:rsid w:val="003D73F7"/>
    <w:rsid w:val="003D7B3E"/>
    <w:rsid w:val="003E2781"/>
    <w:rsid w:val="003E2B0F"/>
    <w:rsid w:val="003E39AE"/>
    <w:rsid w:val="003E4881"/>
    <w:rsid w:val="003E4988"/>
    <w:rsid w:val="003E53AE"/>
    <w:rsid w:val="003E6296"/>
    <w:rsid w:val="003E6520"/>
    <w:rsid w:val="003E7D0C"/>
    <w:rsid w:val="003F130C"/>
    <w:rsid w:val="003F1FFB"/>
    <w:rsid w:val="003F36AE"/>
    <w:rsid w:val="003F49A2"/>
    <w:rsid w:val="003F5030"/>
    <w:rsid w:val="003F5892"/>
    <w:rsid w:val="003F5E35"/>
    <w:rsid w:val="003F6810"/>
    <w:rsid w:val="003F6FE3"/>
    <w:rsid w:val="003F72A6"/>
    <w:rsid w:val="003F7510"/>
    <w:rsid w:val="003F7D2B"/>
    <w:rsid w:val="00400A70"/>
    <w:rsid w:val="00401CB4"/>
    <w:rsid w:val="00402DB1"/>
    <w:rsid w:val="00404ACD"/>
    <w:rsid w:val="00405479"/>
    <w:rsid w:val="00405ADD"/>
    <w:rsid w:val="004062BD"/>
    <w:rsid w:val="00410239"/>
    <w:rsid w:val="00413002"/>
    <w:rsid w:val="0041442B"/>
    <w:rsid w:val="0041505F"/>
    <w:rsid w:val="00415278"/>
    <w:rsid w:val="004152A3"/>
    <w:rsid w:val="00415738"/>
    <w:rsid w:val="004165FA"/>
    <w:rsid w:val="0041685C"/>
    <w:rsid w:val="004174C6"/>
    <w:rsid w:val="00417F2E"/>
    <w:rsid w:val="00421684"/>
    <w:rsid w:val="004232E0"/>
    <w:rsid w:val="0042682C"/>
    <w:rsid w:val="00427715"/>
    <w:rsid w:val="00427BEE"/>
    <w:rsid w:val="004306AE"/>
    <w:rsid w:val="00430AA5"/>
    <w:rsid w:val="00431198"/>
    <w:rsid w:val="004315FB"/>
    <w:rsid w:val="0043339D"/>
    <w:rsid w:val="004338B1"/>
    <w:rsid w:val="00433D78"/>
    <w:rsid w:val="0043422F"/>
    <w:rsid w:val="00434346"/>
    <w:rsid w:val="00434F9F"/>
    <w:rsid w:val="00435930"/>
    <w:rsid w:val="00435DB6"/>
    <w:rsid w:val="00436150"/>
    <w:rsid w:val="0043773F"/>
    <w:rsid w:val="004378DE"/>
    <w:rsid w:val="0044047D"/>
    <w:rsid w:val="00442695"/>
    <w:rsid w:val="004429C6"/>
    <w:rsid w:val="00442DB4"/>
    <w:rsid w:val="004436D3"/>
    <w:rsid w:val="004439C6"/>
    <w:rsid w:val="00443C40"/>
    <w:rsid w:val="00444768"/>
    <w:rsid w:val="00444826"/>
    <w:rsid w:val="004448CA"/>
    <w:rsid w:val="004451D6"/>
    <w:rsid w:val="00445306"/>
    <w:rsid w:val="00445390"/>
    <w:rsid w:val="00445D2A"/>
    <w:rsid w:val="00447139"/>
    <w:rsid w:val="00447A89"/>
    <w:rsid w:val="0045057C"/>
    <w:rsid w:val="004505E9"/>
    <w:rsid w:val="00451CAB"/>
    <w:rsid w:val="00451F86"/>
    <w:rsid w:val="00452250"/>
    <w:rsid w:val="00453337"/>
    <w:rsid w:val="00453539"/>
    <w:rsid w:val="00453689"/>
    <w:rsid w:val="00453E22"/>
    <w:rsid w:val="004554CA"/>
    <w:rsid w:val="004557FC"/>
    <w:rsid w:val="00456A82"/>
    <w:rsid w:val="0045750C"/>
    <w:rsid w:val="00457DC3"/>
    <w:rsid w:val="0046048E"/>
    <w:rsid w:val="00460700"/>
    <w:rsid w:val="00461099"/>
    <w:rsid w:val="00461466"/>
    <w:rsid w:val="00461DC3"/>
    <w:rsid w:val="00462D8E"/>
    <w:rsid w:val="00462E17"/>
    <w:rsid w:val="00463281"/>
    <w:rsid w:val="00463793"/>
    <w:rsid w:val="00463B3C"/>
    <w:rsid w:val="004647E4"/>
    <w:rsid w:val="004670E0"/>
    <w:rsid w:val="0046723C"/>
    <w:rsid w:val="004673F6"/>
    <w:rsid w:val="00467709"/>
    <w:rsid w:val="004706FF"/>
    <w:rsid w:val="00471465"/>
    <w:rsid w:val="00471695"/>
    <w:rsid w:val="00471704"/>
    <w:rsid w:val="00471A98"/>
    <w:rsid w:val="00471CD3"/>
    <w:rsid w:val="00472F9C"/>
    <w:rsid w:val="004741D4"/>
    <w:rsid w:val="00474977"/>
    <w:rsid w:val="00476FCD"/>
    <w:rsid w:val="00477AC0"/>
    <w:rsid w:val="00477B4F"/>
    <w:rsid w:val="00480444"/>
    <w:rsid w:val="004814BB"/>
    <w:rsid w:val="0048325E"/>
    <w:rsid w:val="004845BE"/>
    <w:rsid w:val="00484815"/>
    <w:rsid w:val="00485C5F"/>
    <w:rsid w:val="00487D0A"/>
    <w:rsid w:val="0049163C"/>
    <w:rsid w:val="00491EB3"/>
    <w:rsid w:val="00494580"/>
    <w:rsid w:val="004965DD"/>
    <w:rsid w:val="00496678"/>
    <w:rsid w:val="00497568"/>
    <w:rsid w:val="004A0AA9"/>
    <w:rsid w:val="004A17D2"/>
    <w:rsid w:val="004A21D9"/>
    <w:rsid w:val="004A3316"/>
    <w:rsid w:val="004A46A8"/>
    <w:rsid w:val="004A557B"/>
    <w:rsid w:val="004A6957"/>
    <w:rsid w:val="004B0595"/>
    <w:rsid w:val="004B143C"/>
    <w:rsid w:val="004B25AA"/>
    <w:rsid w:val="004B2881"/>
    <w:rsid w:val="004B3EF6"/>
    <w:rsid w:val="004B401B"/>
    <w:rsid w:val="004B4547"/>
    <w:rsid w:val="004B5443"/>
    <w:rsid w:val="004B5753"/>
    <w:rsid w:val="004B5F19"/>
    <w:rsid w:val="004B5FBC"/>
    <w:rsid w:val="004B64D0"/>
    <w:rsid w:val="004C2211"/>
    <w:rsid w:val="004C226B"/>
    <w:rsid w:val="004C25ED"/>
    <w:rsid w:val="004C2BFF"/>
    <w:rsid w:val="004C5326"/>
    <w:rsid w:val="004C547A"/>
    <w:rsid w:val="004C6155"/>
    <w:rsid w:val="004C7178"/>
    <w:rsid w:val="004C7DF1"/>
    <w:rsid w:val="004D1367"/>
    <w:rsid w:val="004D1ACA"/>
    <w:rsid w:val="004D1F67"/>
    <w:rsid w:val="004D20DA"/>
    <w:rsid w:val="004D485C"/>
    <w:rsid w:val="004D52F8"/>
    <w:rsid w:val="004D563C"/>
    <w:rsid w:val="004D56D6"/>
    <w:rsid w:val="004D5721"/>
    <w:rsid w:val="004D58C3"/>
    <w:rsid w:val="004D66C2"/>
    <w:rsid w:val="004D7C10"/>
    <w:rsid w:val="004D7C75"/>
    <w:rsid w:val="004E18AB"/>
    <w:rsid w:val="004E27FB"/>
    <w:rsid w:val="004E2854"/>
    <w:rsid w:val="004E404E"/>
    <w:rsid w:val="004E4AC8"/>
    <w:rsid w:val="004E4B87"/>
    <w:rsid w:val="004E5693"/>
    <w:rsid w:val="004E64BA"/>
    <w:rsid w:val="004E7406"/>
    <w:rsid w:val="004F02A7"/>
    <w:rsid w:val="004F141B"/>
    <w:rsid w:val="004F1E24"/>
    <w:rsid w:val="004F29ED"/>
    <w:rsid w:val="004F2B58"/>
    <w:rsid w:val="004F2D49"/>
    <w:rsid w:val="004F5823"/>
    <w:rsid w:val="004F73C2"/>
    <w:rsid w:val="004F7432"/>
    <w:rsid w:val="004F7B7C"/>
    <w:rsid w:val="004F7C7A"/>
    <w:rsid w:val="00500596"/>
    <w:rsid w:val="00500AF7"/>
    <w:rsid w:val="0050176B"/>
    <w:rsid w:val="0050281E"/>
    <w:rsid w:val="00502D27"/>
    <w:rsid w:val="00503566"/>
    <w:rsid w:val="00503848"/>
    <w:rsid w:val="00503E09"/>
    <w:rsid w:val="00504053"/>
    <w:rsid w:val="0050496D"/>
    <w:rsid w:val="005056F6"/>
    <w:rsid w:val="00507C8B"/>
    <w:rsid w:val="00510D47"/>
    <w:rsid w:val="0051221C"/>
    <w:rsid w:val="00512D9B"/>
    <w:rsid w:val="005143AA"/>
    <w:rsid w:val="005146AA"/>
    <w:rsid w:val="00514CE0"/>
    <w:rsid w:val="00514E29"/>
    <w:rsid w:val="005153CD"/>
    <w:rsid w:val="005155B4"/>
    <w:rsid w:val="0051634E"/>
    <w:rsid w:val="00516392"/>
    <w:rsid w:val="005166C5"/>
    <w:rsid w:val="00516A11"/>
    <w:rsid w:val="00516ECE"/>
    <w:rsid w:val="005177B4"/>
    <w:rsid w:val="00520370"/>
    <w:rsid w:val="005219BD"/>
    <w:rsid w:val="005221FB"/>
    <w:rsid w:val="005226C7"/>
    <w:rsid w:val="00522CCD"/>
    <w:rsid w:val="00522E19"/>
    <w:rsid w:val="00524031"/>
    <w:rsid w:val="0052422F"/>
    <w:rsid w:val="005248C3"/>
    <w:rsid w:val="00524B10"/>
    <w:rsid w:val="00524EBC"/>
    <w:rsid w:val="00525020"/>
    <w:rsid w:val="00526889"/>
    <w:rsid w:val="00527F66"/>
    <w:rsid w:val="0053000C"/>
    <w:rsid w:val="0053011B"/>
    <w:rsid w:val="00531143"/>
    <w:rsid w:val="00531A08"/>
    <w:rsid w:val="00532B6B"/>
    <w:rsid w:val="00534258"/>
    <w:rsid w:val="00536BAF"/>
    <w:rsid w:val="00536F8B"/>
    <w:rsid w:val="00537ABF"/>
    <w:rsid w:val="005403C3"/>
    <w:rsid w:val="00540CDD"/>
    <w:rsid w:val="005410A9"/>
    <w:rsid w:val="005418E2"/>
    <w:rsid w:val="00542D21"/>
    <w:rsid w:val="00543118"/>
    <w:rsid w:val="00543522"/>
    <w:rsid w:val="00543600"/>
    <w:rsid w:val="00543784"/>
    <w:rsid w:val="005443C0"/>
    <w:rsid w:val="0054461C"/>
    <w:rsid w:val="00545ACE"/>
    <w:rsid w:val="00545C10"/>
    <w:rsid w:val="00546A6E"/>
    <w:rsid w:val="00552811"/>
    <w:rsid w:val="00552DA3"/>
    <w:rsid w:val="00552F01"/>
    <w:rsid w:val="00554766"/>
    <w:rsid w:val="005547DC"/>
    <w:rsid w:val="005549EF"/>
    <w:rsid w:val="005559DC"/>
    <w:rsid w:val="005562BA"/>
    <w:rsid w:val="00556C19"/>
    <w:rsid w:val="00556E25"/>
    <w:rsid w:val="00557115"/>
    <w:rsid w:val="00557361"/>
    <w:rsid w:val="00560E8F"/>
    <w:rsid w:val="00560FBE"/>
    <w:rsid w:val="005617CC"/>
    <w:rsid w:val="00562098"/>
    <w:rsid w:val="00562F49"/>
    <w:rsid w:val="005639CF"/>
    <w:rsid w:val="00563AD5"/>
    <w:rsid w:val="00564BE9"/>
    <w:rsid w:val="00564F92"/>
    <w:rsid w:val="00565A26"/>
    <w:rsid w:val="00565EF3"/>
    <w:rsid w:val="00570D1B"/>
    <w:rsid w:val="00570D38"/>
    <w:rsid w:val="00570DA0"/>
    <w:rsid w:val="00571366"/>
    <w:rsid w:val="0057297C"/>
    <w:rsid w:val="00573900"/>
    <w:rsid w:val="005739D6"/>
    <w:rsid w:val="005748DF"/>
    <w:rsid w:val="005762CC"/>
    <w:rsid w:val="00576612"/>
    <w:rsid w:val="005773DF"/>
    <w:rsid w:val="00577A48"/>
    <w:rsid w:val="005805D5"/>
    <w:rsid w:val="0058088A"/>
    <w:rsid w:val="00581010"/>
    <w:rsid w:val="00583AFF"/>
    <w:rsid w:val="00583F74"/>
    <w:rsid w:val="00583FA3"/>
    <w:rsid w:val="00585D5D"/>
    <w:rsid w:val="0058602A"/>
    <w:rsid w:val="0058690D"/>
    <w:rsid w:val="00586FED"/>
    <w:rsid w:val="0058754A"/>
    <w:rsid w:val="00587D2E"/>
    <w:rsid w:val="00590C45"/>
    <w:rsid w:val="00590CFB"/>
    <w:rsid w:val="0059120C"/>
    <w:rsid w:val="0059136E"/>
    <w:rsid w:val="005916CD"/>
    <w:rsid w:val="00591C00"/>
    <w:rsid w:val="0059317D"/>
    <w:rsid w:val="005931E7"/>
    <w:rsid w:val="005933DF"/>
    <w:rsid w:val="00594058"/>
    <w:rsid w:val="0059415F"/>
    <w:rsid w:val="00594D07"/>
    <w:rsid w:val="00595393"/>
    <w:rsid w:val="0059594A"/>
    <w:rsid w:val="0059627C"/>
    <w:rsid w:val="00596DBA"/>
    <w:rsid w:val="005A03EE"/>
    <w:rsid w:val="005A0859"/>
    <w:rsid w:val="005A2705"/>
    <w:rsid w:val="005A376A"/>
    <w:rsid w:val="005A3A5D"/>
    <w:rsid w:val="005A3A91"/>
    <w:rsid w:val="005A40C2"/>
    <w:rsid w:val="005A40EA"/>
    <w:rsid w:val="005A5829"/>
    <w:rsid w:val="005A5E55"/>
    <w:rsid w:val="005A6032"/>
    <w:rsid w:val="005A7F19"/>
    <w:rsid w:val="005B175E"/>
    <w:rsid w:val="005B19D6"/>
    <w:rsid w:val="005B2604"/>
    <w:rsid w:val="005B278C"/>
    <w:rsid w:val="005B30D5"/>
    <w:rsid w:val="005B417E"/>
    <w:rsid w:val="005B422D"/>
    <w:rsid w:val="005B5212"/>
    <w:rsid w:val="005B54EA"/>
    <w:rsid w:val="005B5C32"/>
    <w:rsid w:val="005B5DD3"/>
    <w:rsid w:val="005B60E3"/>
    <w:rsid w:val="005B6551"/>
    <w:rsid w:val="005B7F6D"/>
    <w:rsid w:val="005C0B5F"/>
    <w:rsid w:val="005C2851"/>
    <w:rsid w:val="005C2C7A"/>
    <w:rsid w:val="005C2DCC"/>
    <w:rsid w:val="005C37DF"/>
    <w:rsid w:val="005C384F"/>
    <w:rsid w:val="005C3E91"/>
    <w:rsid w:val="005C44F3"/>
    <w:rsid w:val="005C5982"/>
    <w:rsid w:val="005C6C1A"/>
    <w:rsid w:val="005D1D84"/>
    <w:rsid w:val="005D1D88"/>
    <w:rsid w:val="005D406E"/>
    <w:rsid w:val="005D63DF"/>
    <w:rsid w:val="005D76FE"/>
    <w:rsid w:val="005E11F7"/>
    <w:rsid w:val="005E1276"/>
    <w:rsid w:val="005E12BD"/>
    <w:rsid w:val="005E1B28"/>
    <w:rsid w:val="005E1F00"/>
    <w:rsid w:val="005E2BFF"/>
    <w:rsid w:val="005E47E5"/>
    <w:rsid w:val="005E50E1"/>
    <w:rsid w:val="005E64AB"/>
    <w:rsid w:val="005E67C1"/>
    <w:rsid w:val="005E6AC0"/>
    <w:rsid w:val="005E749F"/>
    <w:rsid w:val="005F022D"/>
    <w:rsid w:val="005F0DAA"/>
    <w:rsid w:val="005F2340"/>
    <w:rsid w:val="005F2D17"/>
    <w:rsid w:val="005F3713"/>
    <w:rsid w:val="005F4D64"/>
    <w:rsid w:val="005F4F14"/>
    <w:rsid w:val="005F5DEE"/>
    <w:rsid w:val="005F6A77"/>
    <w:rsid w:val="005F6D28"/>
    <w:rsid w:val="005F7F15"/>
    <w:rsid w:val="00601B02"/>
    <w:rsid w:val="00601D7D"/>
    <w:rsid w:val="00601FEA"/>
    <w:rsid w:val="0060249F"/>
    <w:rsid w:val="00605FEA"/>
    <w:rsid w:val="006064A5"/>
    <w:rsid w:val="00607679"/>
    <w:rsid w:val="00610B8F"/>
    <w:rsid w:val="00610CBA"/>
    <w:rsid w:val="00610F20"/>
    <w:rsid w:val="00613043"/>
    <w:rsid w:val="0061498B"/>
    <w:rsid w:val="0061602F"/>
    <w:rsid w:val="00616591"/>
    <w:rsid w:val="0061661D"/>
    <w:rsid w:val="00616633"/>
    <w:rsid w:val="00616CB9"/>
    <w:rsid w:val="00621F2E"/>
    <w:rsid w:val="0062249E"/>
    <w:rsid w:val="00623C87"/>
    <w:rsid w:val="006242FA"/>
    <w:rsid w:val="0062486C"/>
    <w:rsid w:val="00625EFE"/>
    <w:rsid w:val="00626C1D"/>
    <w:rsid w:val="006276AA"/>
    <w:rsid w:val="00627A99"/>
    <w:rsid w:val="00630492"/>
    <w:rsid w:val="006310B8"/>
    <w:rsid w:val="00631F82"/>
    <w:rsid w:val="00632254"/>
    <w:rsid w:val="0063350A"/>
    <w:rsid w:val="00634699"/>
    <w:rsid w:val="00634882"/>
    <w:rsid w:val="00636318"/>
    <w:rsid w:val="00637158"/>
    <w:rsid w:val="006371FB"/>
    <w:rsid w:val="00637553"/>
    <w:rsid w:val="006377E4"/>
    <w:rsid w:val="00637A1C"/>
    <w:rsid w:val="00640E51"/>
    <w:rsid w:val="00641306"/>
    <w:rsid w:val="00642B6D"/>
    <w:rsid w:val="00642CC5"/>
    <w:rsid w:val="0064647C"/>
    <w:rsid w:val="0064682F"/>
    <w:rsid w:val="00650CE1"/>
    <w:rsid w:val="00650D12"/>
    <w:rsid w:val="006514CA"/>
    <w:rsid w:val="00652924"/>
    <w:rsid w:val="00652A89"/>
    <w:rsid w:val="00654596"/>
    <w:rsid w:val="00654BAD"/>
    <w:rsid w:val="00654EF5"/>
    <w:rsid w:val="00654F1F"/>
    <w:rsid w:val="00655286"/>
    <w:rsid w:val="006552F4"/>
    <w:rsid w:val="0065577C"/>
    <w:rsid w:val="006568AC"/>
    <w:rsid w:val="00657869"/>
    <w:rsid w:val="00657C9A"/>
    <w:rsid w:val="00657F0E"/>
    <w:rsid w:val="006607E1"/>
    <w:rsid w:val="00662827"/>
    <w:rsid w:val="00662C0D"/>
    <w:rsid w:val="006630D1"/>
    <w:rsid w:val="00664A05"/>
    <w:rsid w:val="00665574"/>
    <w:rsid w:val="00665DE0"/>
    <w:rsid w:val="00666D06"/>
    <w:rsid w:val="0066780D"/>
    <w:rsid w:val="00667CAB"/>
    <w:rsid w:val="00667F6D"/>
    <w:rsid w:val="006714F8"/>
    <w:rsid w:val="0067408D"/>
    <w:rsid w:val="006741EA"/>
    <w:rsid w:val="00674433"/>
    <w:rsid w:val="006751CA"/>
    <w:rsid w:val="006757FA"/>
    <w:rsid w:val="006761C5"/>
    <w:rsid w:val="00676DA0"/>
    <w:rsid w:val="006777B0"/>
    <w:rsid w:val="00680072"/>
    <w:rsid w:val="00680A4F"/>
    <w:rsid w:val="00680E7A"/>
    <w:rsid w:val="006811BD"/>
    <w:rsid w:val="006824A8"/>
    <w:rsid w:val="00682874"/>
    <w:rsid w:val="0068340E"/>
    <w:rsid w:val="00683A28"/>
    <w:rsid w:val="00685168"/>
    <w:rsid w:val="00685672"/>
    <w:rsid w:val="00685B4F"/>
    <w:rsid w:val="00685B96"/>
    <w:rsid w:val="00685E21"/>
    <w:rsid w:val="00685F25"/>
    <w:rsid w:val="006874DB"/>
    <w:rsid w:val="00687A5C"/>
    <w:rsid w:val="00687AD4"/>
    <w:rsid w:val="00690397"/>
    <w:rsid w:val="0069043F"/>
    <w:rsid w:val="0069145A"/>
    <w:rsid w:val="006916FB"/>
    <w:rsid w:val="00692303"/>
    <w:rsid w:val="00695CFF"/>
    <w:rsid w:val="00696D60"/>
    <w:rsid w:val="00696EC9"/>
    <w:rsid w:val="006970F2"/>
    <w:rsid w:val="00697427"/>
    <w:rsid w:val="0069750D"/>
    <w:rsid w:val="00697845"/>
    <w:rsid w:val="006A0ABD"/>
    <w:rsid w:val="006A1A31"/>
    <w:rsid w:val="006A338F"/>
    <w:rsid w:val="006A342F"/>
    <w:rsid w:val="006A3B3F"/>
    <w:rsid w:val="006A3E48"/>
    <w:rsid w:val="006A44D1"/>
    <w:rsid w:val="006A4E5A"/>
    <w:rsid w:val="006A7D45"/>
    <w:rsid w:val="006A7F09"/>
    <w:rsid w:val="006B1053"/>
    <w:rsid w:val="006B1187"/>
    <w:rsid w:val="006B162D"/>
    <w:rsid w:val="006B2AE4"/>
    <w:rsid w:val="006B2BC7"/>
    <w:rsid w:val="006B2E0F"/>
    <w:rsid w:val="006B336C"/>
    <w:rsid w:val="006B485F"/>
    <w:rsid w:val="006B582D"/>
    <w:rsid w:val="006B61D1"/>
    <w:rsid w:val="006B6278"/>
    <w:rsid w:val="006B67AC"/>
    <w:rsid w:val="006B7E77"/>
    <w:rsid w:val="006C038D"/>
    <w:rsid w:val="006C111A"/>
    <w:rsid w:val="006C1168"/>
    <w:rsid w:val="006C1A2C"/>
    <w:rsid w:val="006C1D9E"/>
    <w:rsid w:val="006C251A"/>
    <w:rsid w:val="006C2841"/>
    <w:rsid w:val="006C35EA"/>
    <w:rsid w:val="006C3DB0"/>
    <w:rsid w:val="006C4A4C"/>
    <w:rsid w:val="006C5328"/>
    <w:rsid w:val="006C56ED"/>
    <w:rsid w:val="006C613A"/>
    <w:rsid w:val="006D0682"/>
    <w:rsid w:val="006D1B3C"/>
    <w:rsid w:val="006D6831"/>
    <w:rsid w:val="006D75B6"/>
    <w:rsid w:val="006E0939"/>
    <w:rsid w:val="006E09BA"/>
    <w:rsid w:val="006E09C9"/>
    <w:rsid w:val="006E0CD6"/>
    <w:rsid w:val="006E1017"/>
    <w:rsid w:val="006E136B"/>
    <w:rsid w:val="006E1A5B"/>
    <w:rsid w:val="006E1AE7"/>
    <w:rsid w:val="006E207F"/>
    <w:rsid w:val="006E2283"/>
    <w:rsid w:val="006E259F"/>
    <w:rsid w:val="006E2DA2"/>
    <w:rsid w:val="006E32B2"/>
    <w:rsid w:val="006E3772"/>
    <w:rsid w:val="006E4B3A"/>
    <w:rsid w:val="006E5968"/>
    <w:rsid w:val="006E6BBD"/>
    <w:rsid w:val="006E7414"/>
    <w:rsid w:val="006F0B7B"/>
    <w:rsid w:val="006F105A"/>
    <w:rsid w:val="006F11B4"/>
    <w:rsid w:val="006F1F9C"/>
    <w:rsid w:val="006F56A8"/>
    <w:rsid w:val="006F7271"/>
    <w:rsid w:val="006F74A6"/>
    <w:rsid w:val="006F7EC0"/>
    <w:rsid w:val="00700AB4"/>
    <w:rsid w:val="00700AF6"/>
    <w:rsid w:val="00700E0D"/>
    <w:rsid w:val="00701C6B"/>
    <w:rsid w:val="00701CCD"/>
    <w:rsid w:val="00702B0C"/>
    <w:rsid w:val="00702DDA"/>
    <w:rsid w:val="00703AD4"/>
    <w:rsid w:val="00703D2E"/>
    <w:rsid w:val="00704197"/>
    <w:rsid w:val="0070432D"/>
    <w:rsid w:val="0070501B"/>
    <w:rsid w:val="007052EE"/>
    <w:rsid w:val="00705AC0"/>
    <w:rsid w:val="007071BC"/>
    <w:rsid w:val="00707565"/>
    <w:rsid w:val="0070778A"/>
    <w:rsid w:val="0070798A"/>
    <w:rsid w:val="00710206"/>
    <w:rsid w:val="007102C9"/>
    <w:rsid w:val="00710414"/>
    <w:rsid w:val="00711493"/>
    <w:rsid w:val="00711EAC"/>
    <w:rsid w:val="007124C1"/>
    <w:rsid w:val="00712DDD"/>
    <w:rsid w:val="007146DD"/>
    <w:rsid w:val="00714B9D"/>
    <w:rsid w:val="007172EC"/>
    <w:rsid w:val="007174B2"/>
    <w:rsid w:val="00717B6B"/>
    <w:rsid w:val="007200E3"/>
    <w:rsid w:val="00720B13"/>
    <w:rsid w:val="007220B6"/>
    <w:rsid w:val="0072235C"/>
    <w:rsid w:val="00724D07"/>
    <w:rsid w:val="00725313"/>
    <w:rsid w:val="00725CB5"/>
    <w:rsid w:val="00726907"/>
    <w:rsid w:val="007274EE"/>
    <w:rsid w:val="007310CC"/>
    <w:rsid w:val="0073221C"/>
    <w:rsid w:val="00732822"/>
    <w:rsid w:val="00732A91"/>
    <w:rsid w:val="00732E9A"/>
    <w:rsid w:val="007341BF"/>
    <w:rsid w:val="0073432B"/>
    <w:rsid w:val="0073499B"/>
    <w:rsid w:val="00735010"/>
    <w:rsid w:val="007353ED"/>
    <w:rsid w:val="00735943"/>
    <w:rsid w:val="0073598F"/>
    <w:rsid w:val="00736A53"/>
    <w:rsid w:val="00736DC4"/>
    <w:rsid w:val="007374DE"/>
    <w:rsid w:val="00737C3A"/>
    <w:rsid w:val="00737F80"/>
    <w:rsid w:val="00740A85"/>
    <w:rsid w:val="00741925"/>
    <w:rsid w:val="0074373D"/>
    <w:rsid w:val="0074427C"/>
    <w:rsid w:val="0074481F"/>
    <w:rsid w:val="007475D6"/>
    <w:rsid w:val="0074771E"/>
    <w:rsid w:val="00747C30"/>
    <w:rsid w:val="007510EB"/>
    <w:rsid w:val="00751DD8"/>
    <w:rsid w:val="00752A3D"/>
    <w:rsid w:val="00753C76"/>
    <w:rsid w:val="00753E53"/>
    <w:rsid w:val="00754550"/>
    <w:rsid w:val="00754D83"/>
    <w:rsid w:val="00755195"/>
    <w:rsid w:val="007563C6"/>
    <w:rsid w:val="007567C7"/>
    <w:rsid w:val="00757108"/>
    <w:rsid w:val="00757401"/>
    <w:rsid w:val="00757441"/>
    <w:rsid w:val="00757F86"/>
    <w:rsid w:val="00760B67"/>
    <w:rsid w:val="00761764"/>
    <w:rsid w:val="00761ABF"/>
    <w:rsid w:val="00762321"/>
    <w:rsid w:val="00763B84"/>
    <w:rsid w:val="00763DBF"/>
    <w:rsid w:val="007644DC"/>
    <w:rsid w:val="00764EA6"/>
    <w:rsid w:val="00766430"/>
    <w:rsid w:val="00767278"/>
    <w:rsid w:val="007677DB"/>
    <w:rsid w:val="007679EB"/>
    <w:rsid w:val="00770227"/>
    <w:rsid w:val="0077046C"/>
    <w:rsid w:val="00771855"/>
    <w:rsid w:val="007718AA"/>
    <w:rsid w:val="007718F6"/>
    <w:rsid w:val="00771E27"/>
    <w:rsid w:val="0077364D"/>
    <w:rsid w:val="00773BEB"/>
    <w:rsid w:val="00774621"/>
    <w:rsid w:val="00774DC5"/>
    <w:rsid w:val="00775C5F"/>
    <w:rsid w:val="007764AC"/>
    <w:rsid w:val="007764D4"/>
    <w:rsid w:val="00776848"/>
    <w:rsid w:val="00776BBF"/>
    <w:rsid w:val="00777055"/>
    <w:rsid w:val="007771E6"/>
    <w:rsid w:val="0078081C"/>
    <w:rsid w:val="0078090E"/>
    <w:rsid w:val="00781310"/>
    <w:rsid w:val="007818BE"/>
    <w:rsid w:val="00781DF3"/>
    <w:rsid w:val="007822E8"/>
    <w:rsid w:val="0078298C"/>
    <w:rsid w:val="00782BDD"/>
    <w:rsid w:val="00783901"/>
    <w:rsid w:val="00784691"/>
    <w:rsid w:val="007856C6"/>
    <w:rsid w:val="007860E9"/>
    <w:rsid w:val="0078667A"/>
    <w:rsid w:val="00786C52"/>
    <w:rsid w:val="00792667"/>
    <w:rsid w:val="00792BDC"/>
    <w:rsid w:val="00794860"/>
    <w:rsid w:val="007954F6"/>
    <w:rsid w:val="007965F6"/>
    <w:rsid w:val="0079669D"/>
    <w:rsid w:val="007971E4"/>
    <w:rsid w:val="007971EF"/>
    <w:rsid w:val="007A0830"/>
    <w:rsid w:val="007A0D0E"/>
    <w:rsid w:val="007A1214"/>
    <w:rsid w:val="007A14E6"/>
    <w:rsid w:val="007A1953"/>
    <w:rsid w:val="007A30B3"/>
    <w:rsid w:val="007A31E6"/>
    <w:rsid w:val="007A4FDE"/>
    <w:rsid w:val="007A541D"/>
    <w:rsid w:val="007A576B"/>
    <w:rsid w:val="007A5866"/>
    <w:rsid w:val="007A6559"/>
    <w:rsid w:val="007A6D1E"/>
    <w:rsid w:val="007A77A8"/>
    <w:rsid w:val="007B0000"/>
    <w:rsid w:val="007B19D8"/>
    <w:rsid w:val="007B27D9"/>
    <w:rsid w:val="007B2E05"/>
    <w:rsid w:val="007B381E"/>
    <w:rsid w:val="007B4553"/>
    <w:rsid w:val="007B4696"/>
    <w:rsid w:val="007C0849"/>
    <w:rsid w:val="007C0ED9"/>
    <w:rsid w:val="007C1460"/>
    <w:rsid w:val="007C15FF"/>
    <w:rsid w:val="007C1DC2"/>
    <w:rsid w:val="007C28CB"/>
    <w:rsid w:val="007C325F"/>
    <w:rsid w:val="007C35BF"/>
    <w:rsid w:val="007C3901"/>
    <w:rsid w:val="007C3E38"/>
    <w:rsid w:val="007C4815"/>
    <w:rsid w:val="007C6379"/>
    <w:rsid w:val="007C677F"/>
    <w:rsid w:val="007C7C8B"/>
    <w:rsid w:val="007D0AF0"/>
    <w:rsid w:val="007D0BA4"/>
    <w:rsid w:val="007D0C8F"/>
    <w:rsid w:val="007D26E3"/>
    <w:rsid w:val="007D29B4"/>
    <w:rsid w:val="007D3047"/>
    <w:rsid w:val="007D38CD"/>
    <w:rsid w:val="007D392C"/>
    <w:rsid w:val="007D3E0D"/>
    <w:rsid w:val="007D4014"/>
    <w:rsid w:val="007D5F19"/>
    <w:rsid w:val="007D6104"/>
    <w:rsid w:val="007D6416"/>
    <w:rsid w:val="007D6C06"/>
    <w:rsid w:val="007D7760"/>
    <w:rsid w:val="007D77D8"/>
    <w:rsid w:val="007D7C26"/>
    <w:rsid w:val="007E0210"/>
    <w:rsid w:val="007E19B7"/>
    <w:rsid w:val="007E31B6"/>
    <w:rsid w:val="007E330F"/>
    <w:rsid w:val="007E33F3"/>
    <w:rsid w:val="007E3591"/>
    <w:rsid w:val="007E3E87"/>
    <w:rsid w:val="007E3ECA"/>
    <w:rsid w:val="007E40A8"/>
    <w:rsid w:val="007E5958"/>
    <w:rsid w:val="007E5A5B"/>
    <w:rsid w:val="007E5E8B"/>
    <w:rsid w:val="007E619D"/>
    <w:rsid w:val="007E6F34"/>
    <w:rsid w:val="007E7409"/>
    <w:rsid w:val="007F077E"/>
    <w:rsid w:val="007F08DB"/>
    <w:rsid w:val="007F17C1"/>
    <w:rsid w:val="007F1D40"/>
    <w:rsid w:val="007F1F4B"/>
    <w:rsid w:val="007F48B8"/>
    <w:rsid w:val="007F4B04"/>
    <w:rsid w:val="007F52D1"/>
    <w:rsid w:val="007F6144"/>
    <w:rsid w:val="007F6760"/>
    <w:rsid w:val="007F7FF8"/>
    <w:rsid w:val="00801202"/>
    <w:rsid w:val="0080231C"/>
    <w:rsid w:val="00802341"/>
    <w:rsid w:val="00803449"/>
    <w:rsid w:val="00803A69"/>
    <w:rsid w:val="00805159"/>
    <w:rsid w:val="0080572E"/>
    <w:rsid w:val="00806C14"/>
    <w:rsid w:val="00807547"/>
    <w:rsid w:val="00813367"/>
    <w:rsid w:val="00814601"/>
    <w:rsid w:val="0081536E"/>
    <w:rsid w:val="00815A36"/>
    <w:rsid w:val="00815D59"/>
    <w:rsid w:val="00815E48"/>
    <w:rsid w:val="00816282"/>
    <w:rsid w:val="00816FAC"/>
    <w:rsid w:val="00820215"/>
    <w:rsid w:val="0082067C"/>
    <w:rsid w:val="00820864"/>
    <w:rsid w:val="00820DD6"/>
    <w:rsid w:val="0082143C"/>
    <w:rsid w:val="008215D7"/>
    <w:rsid w:val="00821717"/>
    <w:rsid w:val="0082310F"/>
    <w:rsid w:val="00824044"/>
    <w:rsid w:val="008248F8"/>
    <w:rsid w:val="00825614"/>
    <w:rsid w:val="0082593D"/>
    <w:rsid w:val="00825A5B"/>
    <w:rsid w:val="008276B0"/>
    <w:rsid w:val="00827B22"/>
    <w:rsid w:val="00831267"/>
    <w:rsid w:val="0083358C"/>
    <w:rsid w:val="00833BA5"/>
    <w:rsid w:val="00834245"/>
    <w:rsid w:val="0083432F"/>
    <w:rsid w:val="00834AC9"/>
    <w:rsid w:val="00834B9C"/>
    <w:rsid w:val="00834CBD"/>
    <w:rsid w:val="0083614F"/>
    <w:rsid w:val="0083785A"/>
    <w:rsid w:val="008418D5"/>
    <w:rsid w:val="00841EE8"/>
    <w:rsid w:val="0084269A"/>
    <w:rsid w:val="00842B48"/>
    <w:rsid w:val="008444AC"/>
    <w:rsid w:val="00844A13"/>
    <w:rsid w:val="00845D37"/>
    <w:rsid w:val="00846EE9"/>
    <w:rsid w:val="0084712F"/>
    <w:rsid w:val="0084733A"/>
    <w:rsid w:val="0084780B"/>
    <w:rsid w:val="00850086"/>
    <w:rsid w:val="0085125D"/>
    <w:rsid w:val="00851970"/>
    <w:rsid w:val="00851AD3"/>
    <w:rsid w:val="00851F9D"/>
    <w:rsid w:val="00852717"/>
    <w:rsid w:val="00852E0D"/>
    <w:rsid w:val="00853CEA"/>
    <w:rsid w:val="0085437B"/>
    <w:rsid w:val="0085460B"/>
    <w:rsid w:val="008562AF"/>
    <w:rsid w:val="00857334"/>
    <w:rsid w:val="008604F6"/>
    <w:rsid w:val="00860A48"/>
    <w:rsid w:val="00860A99"/>
    <w:rsid w:val="00860C09"/>
    <w:rsid w:val="00861BEA"/>
    <w:rsid w:val="00862F95"/>
    <w:rsid w:val="00864E6C"/>
    <w:rsid w:val="008660B1"/>
    <w:rsid w:val="0086624B"/>
    <w:rsid w:val="00867AAE"/>
    <w:rsid w:val="00874A1D"/>
    <w:rsid w:val="008757B9"/>
    <w:rsid w:val="008762F5"/>
    <w:rsid w:val="0087749D"/>
    <w:rsid w:val="0087771B"/>
    <w:rsid w:val="00880A61"/>
    <w:rsid w:val="0088248C"/>
    <w:rsid w:val="00882768"/>
    <w:rsid w:val="00883230"/>
    <w:rsid w:val="00885F18"/>
    <w:rsid w:val="0088669E"/>
    <w:rsid w:val="00886FF7"/>
    <w:rsid w:val="00887266"/>
    <w:rsid w:val="00887379"/>
    <w:rsid w:val="00887C2A"/>
    <w:rsid w:val="00890BE5"/>
    <w:rsid w:val="008917DC"/>
    <w:rsid w:val="00892518"/>
    <w:rsid w:val="00892601"/>
    <w:rsid w:val="008944F7"/>
    <w:rsid w:val="00894DC5"/>
    <w:rsid w:val="00894EF6"/>
    <w:rsid w:val="00894F09"/>
    <w:rsid w:val="00896514"/>
    <w:rsid w:val="00897820"/>
    <w:rsid w:val="008A1337"/>
    <w:rsid w:val="008A18C9"/>
    <w:rsid w:val="008A306B"/>
    <w:rsid w:val="008A443C"/>
    <w:rsid w:val="008A5086"/>
    <w:rsid w:val="008A5319"/>
    <w:rsid w:val="008A55FB"/>
    <w:rsid w:val="008A6868"/>
    <w:rsid w:val="008A7A25"/>
    <w:rsid w:val="008B07DF"/>
    <w:rsid w:val="008B0E16"/>
    <w:rsid w:val="008B2D6A"/>
    <w:rsid w:val="008B652C"/>
    <w:rsid w:val="008B76EC"/>
    <w:rsid w:val="008C0433"/>
    <w:rsid w:val="008C0908"/>
    <w:rsid w:val="008C0A96"/>
    <w:rsid w:val="008C2082"/>
    <w:rsid w:val="008C2191"/>
    <w:rsid w:val="008C2676"/>
    <w:rsid w:val="008C2B73"/>
    <w:rsid w:val="008C348A"/>
    <w:rsid w:val="008C3F3E"/>
    <w:rsid w:val="008C5698"/>
    <w:rsid w:val="008D000A"/>
    <w:rsid w:val="008D0559"/>
    <w:rsid w:val="008D0FCC"/>
    <w:rsid w:val="008D1A49"/>
    <w:rsid w:val="008D2636"/>
    <w:rsid w:val="008D2EEA"/>
    <w:rsid w:val="008D5B26"/>
    <w:rsid w:val="008D5C11"/>
    <w:rsid w:val="008D6EFF"/>
    <w:rsid w:val="008D75F5"/>
    <w:rsid w:val="008E0C5A"/>
    <w:rsid w:val="008E0ECC"/>
    <w:rsid w:val="008E1C58"/>
    <w:rsid w:val="008E1D68"/>
    <w:rsid w:val="008E4144"/>
    <w:rsid w:val="008E4A1A"/>
    <w:rsid w:val="008E4D87"/>
    <w:rsid w:val="008E5CC5"/>
    <w:rsid w:val="008E657C"/>
    <w:rsid w:val="008E68C7"/>
    <w:rsid w:val="008E6CFE"/>
    <w:rsid w:val="008F008C"/>
    <w:rsid w:val="008F0488"/>
    <w:rsid w:val="008F05EF"/>
    <w:rsid w:val="008F0EB6"/>
    <w:rsid w:val="008F256F"/>
    <w:rsid w:val="008F2999"/>
    <w:rsid w:val="008F2A96"/>
    <w:rsid w:val="008F2B25"/>
    <w:rsid w:val="008F2D9A"/>
    <w:rsid w:val="008F3E3B"/>
    <w:rsid w:val="008F462E"/>
    <w:rsid w:val="008F6194"/>
    <w:rsid w:val="008F7240"/>
    <w:rsid w:val="00900734"/>
    <w:rsid w:val="00900887"/>
    <w:rsid w:val="00900C29"/>
    <w:rsid w:val="00900C4E"/>
    <w:rsid w:val="00900D02"/>
    <w:rsid w:val="00901574"/>
    <w:rsid w:val="0090165C"/>
    <w:rsid w:val="00901E92"/>
    <w:rsid w:val="009038E3"/>
    <w:rsid w:val="009043C3"/>
    <w:rsid w:val="00904BF2"/>
    <w:rsid w:val="009051ED"/>
    <w:rsid w:val="00906FF5"/>
    <w:rsid w:val="009070AD"/>
    <w:rsid w:val="00907269"/>
    <w:rsid w:val="00907F93"/>
    <w:rsid w:val="009101FC"/>
    <w:rsid w:val="00910817"/>
    <w:rsid w:val="009133BE"/>
    <w:rsid w:val="00913BA8"/>
    <w:rsid w:val="009147B9"/>
    <w:rsid w:val="009149FD"/>
    <w:rsid w:val="009151A3"/>
    <w:rsid w:val="009152AC"/>
    <w:rsid w:val="00915B48"/>
    <w:rsid w:val="00916DE1"/>
    <w:rsid w:val="00916FB5"/>
    <w:rsid w:val="00917641"/>
    <w:rsid w:val="00917941"/>
    <w:rsid w:val="00917DE7"/>
    <w:rsid w:val="00920A54"/>
    <w:rsid w:val="00920AE3"/>
    <w:rsid w:val="009216AB"/>
    <w:rsid w:val="00921D28"/>
    <w:rsid w:val="00921F29"/>
    <w:rsid w:val="00922BC4"/>
    <w:rsid w:val="00927643"/>
    <w:rsid w:val="00927F5A"/>
    <w:rsid w:val="00930322"/>
    <w:rsid w:val="00931797"/>
    <w:rsid w:val="00934B28"/>
    <w:rsid w:val="009350E6"/>
    <w:rsid w:val="009358EE"/>
    <w:rsid w:val="0093598B"/>
    <w:rsid w:val="00935DDE"/>
    <w:rsid w:val="00935E9E"/>
    <w:rsid w:val="009361A4"/>
    <w:rsid w:val="00940084"/>
    <w:rsid w:val="00941089"/>
    <w:rsid w:val="009423B2"/>
    <w:rsid w:val="00943809"/>
    <w:rsid w:val="00944187"/>
    <w:rsid w:val="0094459C"/>
    <w:rsid w:val="00944A9C"/>
    <w:rsid w:val="00944C4A"/>
    <w:rsid w:val="00945338"/>
    <w:rsid w:val="00945614"/>
    <w:rsid w:val="0094581E"/>
    <w:rsid w:val="00946416"/>
    <w:rsid w:val="00946592"/>
    <w:rsid w:val="00946716"/>
    <w:rsid w:val="00946C27"/>
    <w:rsid w:val="009479B3"/>
    <w:rsid w:val="009479BE"/>
    <w:rsid w:val="00950F57"/>
    <w:rsid w:val="0095303B"/>
    <w:rsid w:val="00953A3B"/>
    <w:rsid w:val="00953CFA"/>
    <w:rsid w:val="0095418C"/>
    <w:rsid w:val="00955505"/>
    <w:rsid w:val="009556C3"/>
    <w:rsid w:val="00955827"/>
    <w:rsid w:val="00955861"/>
    <w:rsid w:val="009562A0"/>
    <w:rsid w:val="00956490"/>
    <w:rsid w:val="009604EB"/>
    <w:rsid w:val="0096058E"/>
    <w:rsid w:val="00961606"/>
    <w:rsid w:val="00962959"/>
    <w:rsid w:val="00962DCA"/>
    <w:rsid w:val="009645E2"/>
    <w:rsid w:val="009655E4"/>
    <w:rsid w:val="0096614F"/>
    <w:rsid w:val="0096765C"/>
    <w:rsid w:val="00967701"/>
    <w:rsid w:val="0097013B"/>
    <w:rsid w:val="0097278D"/>
    <w:rsid w:val="0097289F"/>
    <w:rsid w:val="00972CE5"/>
    <w:rsid w:val="009733DD"/>
    <w:rsid w:val="00974596"/>
    <w:rsid w:val="0097492D"/>
    <w:rsid w:val="009752F5"/>
    <w:rsid w:val="00975BB7"/>
    <w:rsid w:val="00976100"/>
    <w:rsid w:val="0097622F"/>
    <w:rsid w:val="009763BA"/>
    <w:rsid w:val="00980384"/>
    <w:rsid w:val="009805D9"/>
    <w:rsid w:val="00981242"/>
    <w:rsid w:val="00981633"/>
    <w:rsid w:val="00981F82"/>
    <w:rsid w:val="00982C4E"/>
    <w:rsid w:val="009832BA"/>
    <w:rsid w:val="0098569F"/>
    <w:rsid w:val="00986BB7"/>
    <w:rsid w:val="009913FA"/>
    <w:rsid w:val="00991ED7"/>
    <w:rsid w:val="00992295"/>
    <w:rsid w:val="00993272"/>
    <w:rsid w:val="00993EAD"/>
    <w:rsid w:val="00995874"/>
    <w:rsid w:val="009A0ECE"/>
    <w:rsid w:val="009A1D7F"/>
    <w:rsid w:val="009A32E9"/>
    <w:rsid w:val="009A3C83"/>
    <w:rsid w:val="009A5F48"/>
    <w:rsid w:val="009A6BE4"/>
    <w:rsid w:val="009A77D4"/>
    <w:rsid w:val="009A7D1D"/>
    <w:rsid w:val="009B003C"/>
    <w:rsid w:val="009B03C5"/>
    <w:rsid w:val="009B1195"/>
    <w:rsid w:val="009B1295"/>
    <w:rsid w:val="009B1B11"/>
    <w:rsid w:val="009B1B5A"/>
    <w:rsid w:val="009B24C5"/>
    <w:rsid w:val="009B26B6"/>
    <w:rsid w:val="009B29AD"/>
    <w:rsid w:val="009B2C78"/>
    <w:rsid w:val="009B2E6D"/>
    <w:rsid w:val="009B41C2"/>
    <w:rsid w:val="009B5236"/>
    <w:rsid w:val="009B5DA6"/>
    <w:rsid w:val="009B6977"/>
    <w:rsid w:val="009C069F"/>
    <w:rsid w:val="009C119A"/>
    <w:rsid w:val="009C137C"/>
    <w:rsid w:val="009C1BC1"/>
    <w:rsid w:val="009C1CE4"/>
    <w:rsid w:val="009C2D5D"/>
    <w:rsid w:val="009C3BFC"/>
    <w:rsid w:val="009C3C19"/>
    <w:rsid w:val="009C432B"/>
    <w:rsid w:val="009C563B"/>
    <w:rsid w:val="009C565B"/>
    <w:rsid w:val="009C62E0"/>
    <w:rsid w:val="009D0068"/>
    <w:rsid w:val="009D07E1"/>
    <w:rsid w:val="009D0ADA"/>
    <w:rsid w:val="009D230B"/>
    <w:rsid w:val="009D3B6E"/>
    <w:rsid w:val="009D427C"/>
    <w:rsid w:val="009D4319"/>
    <w:rsid w:val="009D4ED4"/>
    <w:rsid w:val="009D6370"/>
    <w:rsid w:val="009D6C5F"/>
    <w:rsid w:val="009D7253"/>
    <w:rsid w:val="009E0911"/>
    <w:rsid w:val="009E15E7"/>
    <w:rsid w:val="009E28FC"/>
    <w:rsid w:val="009E2B48"/>
    <w:rsid w:val="009E325C"/>
    <w:rsid w:val="009E37A2"/>
    <w:rsid w:val="009E3BAF"/>
    <w:rsid w:val="009E3C1F"/>
    <w:rsid w:val="009E6502"/>
    <w:rsid w:val="009E6B81"/>
    <w:rsid w:val="009E6D93"/>
    <w:rsid w:val="009E6EF0"/>
    <w:rsid w:val="009E7021"/>
    <w:rsid w:val="009E7CE2"/>
    <w:rsid w:val="009F1065"/>
    <w:rsid w:val="009F404B"/>
    <w:rsid w:val="009F5758"/>
    <w:rsid w:val="009F59A7"/>
    <w:rsid w:val="009F63E5"/>
    <w:rsid w:val="009F65E9"/>
    <w:rsid w:val="00A00771"/>
    <w:rsid w:val="00A01243"/>
    <w:rsid w:val="00A01E21"/>
    <w:rsid w:val="00A02293"/>
    <w:rsid w:val="00A030AB"/>
    <w:rsid w:val="00A0312E"/>
    <w:rsid w:val="00A03255"/>
    <w:rsid w:val="00A04361"/>
    <w:rsid w:val="00A04897"/>
    <w:rsid w:val="00A0489E"/>
    <w:rsid w:val="00A04E2C"/>
    <w:rsid w:val="00A051BF"/>
    <w:rsid w:val="00A11780"/>
    <w:rsid w:val="00A13B75"/>
    <w:rsid w:val="00A14149"/>
    <w:rsid w:val="00A146CB"/>
    <w:rsid w:val="00A15AFD"/>
    <w:rsid w:val="00A22EA8"/>
    <w:rsid w:val="00A23A8C"/>
    <w:rsid w:val="00A23AE4"/>
    <w:rsid w:val="00A24276"/>
    <w:rsid w:val="00A243B5"/>
    <w:rsid w:val="00A243D7"/>
    <w:rsid w:val="00A26C12"/>
    <w:rsid w:val="00A30E81"/>
    <w:rsid w:val="00A31555"/>
    <w:rsid w:val="00A3232C"/>
    <w:rsid w:val="00A324F2"/>
    <w:rsid w:val="00A3255B"/>
    <w:rsid w:val="00A327DE"/>
    <w:rsid w:val="00A33961"/>
    <w:rsid w:val="00A33DA6"/>
    <w:rsid w:val="00A33DE2"/>
    <w:rsid w:val="00A34644"/>
    <w:rsid w:val="00A36B48"/>
    <w:rsid w:val="00A371E6"/>
    <w:rsid w:val="00A4051B"/>
    <w:rsid w:val="00A406C6"/>
    <w:rsid w:val="00A411C4"/>
    <w:rsid w:val="00A41324"/>
    <w:rsid w:val="00A41E03"/>
    <w:rsid w:val="00A42C62"/>
    <w:rsid w:val="00A434BE"/>
    <w:rsid w:val="00A43F11"/>
    <w:rsid w:val="00A4443C"/>
    <w:rsid w:val="00A47EB4"/>
    <w:rsid w:val="00A5028D"/>
    <w:rsid w:val="00A508BB"/>
    <w:rsid w:val="00A515D9"/>
    <w:rsid w:val="00A519AB"/>
    <w:rsid w:val="00A51BCA"/>
    <w:rsid w:val="00A5223E"/>
    <w:rsid w:val="00A52319"/>
    <w:rsid w:val="00A52870"/>
    <w:rsid w:val="00A555DF"/>
    <w:rsid w:val="00A55A3F"/>
    <w:rsid w:val="00A6087A"/>
    <w:rsid w:val="00A60C3F"/>
    <w:rsid w:val="00A60F35"/>
    <w:rsid w:val="00A6142B"/>
    <w:rsid w:val="00A62015"/>
    <w:rsid w:val="00A62A7C"/>
    <w:rsid w:val="00A63DF6"/>
    <w:rsid w:val="00A63FAB"/>
    <w:rsid w:val="00A64133"/>
    <w:rsid w:val="00A647A0"/>
    <w:rsid w:val="00A64809"/>
    <w:rsid w:val="00A64C4C"/>
    <w:rsid w:val="00A660EB"/>
    <w:rsid w:val="00A66386"/>
    <w:rsid w:val="00A66A94"/>
    <w:rsid w:val="00A70042"/>
    <w:rsid w:val="00A702F1"/>
    <w:rsid w:val="00A70995"/>
    <w:rsid w:val="00A70C0A"/>
    <w:rsid w:val="00A719FC"/>
    <w:rsid w:val="00A71CBD"/>
    <w:rsid w:val="00A72229"/>
    <w:rsid w:val="00A73B09"/>
    <w:rsid w:val="00A76F98"/>
    <w:rsid w:val="00A77F37"/>
    <w:rsid w:val="00A800D3"/>
    <w:rsid w:val="00A8013E"/>
    <w:rsid w:val="00A81BEC"/>
    <w:rsid w:val="00A81BF5"/>
    <w:rsid w:val="00A821A5"/>
    <w:rsid w:val="00A83B7B"/>
    <w:rsid w:val="00A84FF1"/>
    <w:rsid w:val="00A853D7"/>
    <w:rsid w:val="00A8554B"/>
    <w:rsid w:val="00A86ACC"/>
    <w:rsid w:val="00A904FA"/>
    <w:rsid w:val="00A91B13"/>
    <w:rsid w:val="00A91DF3"/>
    <w:rsid w:val="00A91E8C"/>
    <w:rsid w:val="00A91F32"/>
    <w:rsid w:val="00A92A94"/>
    <w:rsid w:val="00A932C7"/>
    <w:rsid w:val="00A9330D"/>
    <w:rsid w:val="00A960DC"/>
    <w:rsid w:val="00A96159"/>
    <w:rsid w:val="00A96DDF"/>
    <w:rsid w:val="00A96F6D"/>
    <w:rsid w:val="00A973D0"/>
    <w:rsid w:val="00AA0502"/>
    <w:rsid w:val="00AA0788"/>
    <w:rsid w:val="00AA144A"/>
    <w:rsid w:val="00AA28C1"/>
    <w:rsid w:val="00AA2A4D"/>
    <w:rsid w:val="00AA2FC5"/>
    <w:rsid w:val="00AA501A"/>
    <w:rsid w:val="00AA592E"/>
    <w:rsid w:val="00AB0B6E"/>
    <w:rsid w:val="00AB184E"/>
    <w:rsid w:val="00AB3964"/>
    <w:rsid w:val="00AB48B9"/>
    <w:rsid w:val="00AB56E3"/>
    <w:rsid w:val="00AB7E24"/>
    <w:rsid w:val="00AC0FA1"/>
    <w:rsid w:val="00AC4263"/>
    <w:rsid w:val="00AC4A1A"/>
    <w:rsid w:val="00AC51FA"/>
    <w:rsid w:val="00AC560A"/>
    <w:rsid w:val="00AC6BA4"/>
    <w:rsid w:val="00AC6BB3"/>
    <w:rsid w:val="00AC77B9"/>
    <w:rsid w:val="00AC7BB5"/>
    <w:rsid w:val="00AD2379"/>
    <w:rsid w:val="00AD4183"/>
    <w:rsid w:val="00AD5A48"/>
    <w:rsid w:val="00AD6001"/>
    <w:rsid w:val="00AD6B3E"/>
    <w:rsid w:val="00AD751A"/>
    <w:rsid w:val="00AD77B4"/>
    <w:rsid w:val="00AE1084"/>
    <w:rsid w:val="00AE1BF9"/>
    <w:rsid w:val="00AE2F6F"/>
    <w:rsid w:val="00AE3E39"/>
    <w:rsid w:val="00AE4704"/>
    <w:rsid w:val="00AE47AF"/>
    <w:rsid w:val="00AE634D"/>
    <w:rsid w:val="00AE6423"/>
    <w:rsid w:val="00AE687F"/>
    <w:rsid w:val="00AE6BCC"/>
    <w:rsid w:val="00AE6BD9"/>
    <w:rsid w:val="00AE719D"/>
    <w:rsid w:val="00AE7CFA"/>
    <w:rsid w:val="00AF2199"/>
    <w:rsid w:val="00AF2C19"/>
    <w:rsid w:val="00AF4B0F"/>
    <w:rsid w:val="00AF50FA"/>
    <w:rsid w:val="00AF5E8C"/>
    <w:rsid w:val="00AF6684"/>
    <w:rsid w:val="00B0105F"/>
    <w:rsid w:val="00B024B6"/>
    <w:rsid w:val="00B024D6"/>
    <w:rsid w:val="00B04551"/>
    <w:rsid w:val="00B05935"/>
    <w:rsid w:val="00B0630E"/>
    <w:rsid w:val="00B072EF"/>
    <w:rsid w:val="00B115A7"/>
    <w:rsid w:val="00B11A76"/>
    <w:rsid w:val="00B1216D"/>
    <w:rsid w:val="00B15605"/>
    <w:rsid w:val="00B15CE5"/>
    <w:rsid w:val="00B16A79"/>
    <w:rsid w:val="00B17E2F"/>
    <w:rsid w:val="00B204F2"/>
    <w:rsid w:val="00B20A0C"/>
    <w:rsid w:val="00B20ADE"/>
    <w:rsid w:val="00B20C10"/>
    <w:rsid w:val="00B20EE1"/>
    <w:rsid w:val="00B21519"/>
    <w:rsid w:val="00B2205B"/>
    <w:rsid w:val="00B22D25"/>
    <w:rsid w:val="00B22DC2"/>
    <w:rsid w:val="00B22EC7"/>
    <w:rsid w:val="00B2310D"/>
    <w:rsid w:val="00B23E26"/>
    <w:rsid w:val="00B25932"/>
    <w:rsid w:val="00B25E5F"/>
    <w:rsid w:val="00B26A76"/>
    <w:rsid w:val="00B2707D"/>
    <w:rsid w:val="00B271C9"/>
    <w:rsid w:val="00B273DF"/>
    <w:rsid w:val="00B276EF"/>
    <w:rsid w:val="00B3091C"/>
    <w:rsid w:val="00B30997"/>
    <w:rsid w:val="00B30F32"/>
    <w:rsid w:val="00B315AC"/>
    <w:rsid w:val="00B31AD0"/>
    <w:rsid w:val="00B33549"/>
    <w:rsid w:val="00B35198"/>
    <w:rsid w:val="00B357FC"/>
    <w:rsid w:val="00B3637C"/>
    <w:rsid w:val="00B4035B"/>
    <w:rsid w:val="00B4105D"/>
    <w:rsid w:val="00B41651"/>
    <w:rsid w:val="00B416AB"/>
    <w:rsid w:val="00B41ACF"/>
    <w:rsid w:val="00B4281D"/>
    <w:rsid w:val="00B441E1"/>
    <w:rsid w:val="00B4424A"/>
    <w:rsid w:val="00B443B4"/>
    <w:rsid w:val="00B444B4"/>
    <w:rsid w:val="00B44B18"/>
    <w:rsid w:val="00B44EBD"/>
    <w:rsid w:val="00B4514C"/>
    <w:rsid w:val="00B4538B"/>
    <w:rsid w:val="00B46023"/>
    <w:rsid w:val="00B4691E"/>
    <w:rsid w:val="00B469BC"/>
    <w:rsid w:val="00B4704D"/>
    <w:rsid w:val="00B4763E"/>
    <w:rsid w:val="00B5135E"/>
    <w:rsid w:val="00B516CC"/>
    <w:rsid w:val="00B52F5D"/>
    <w:rsid w:val="00B532EE"/>
    <w:rsid w:val="00B5332B"/>
    <w:rsid w:val="00B5351A"/>
    <w:rsid w:val="00B5519F"/>
    <w:rsid w:val="00B5689D"/>
    <w:rsid w:val="00B56DA3"/>
    <w:rsid w:val="00B57221"/>
    <w:rsid w:val="00B5783D"/>
    <w:rsid w:val="00B57BCE"/>
    <w:rsid w:val="00B646E4"/>
    <w:rsid w:val="00B64885"/>
    <w:rsid w:val="00B64A63"/>
    <w:rsid w:val="00B652BD"/>
    <w:rsid w:val="00B653CE"/>
    <w:rsid w:val="00B65988"/>
    <w:rsid w:val="00B65DCE"/>
    <w:rsid w:val="00B67722"/>
    <w:rsid w:val="00B679A0"/>
    <w:rsid w:val="00B67B9F"/>
    <w:rsid w:val="00B709BD"/>
    <w:rsid w:val="00B70A4B"/>
    <w:rsid w:val="00B71B72"/>
    <w:rsid w:val="00B71BF4"/>
    <w:rsid w:val="00B732C5"/>
    <w:rsid w:val="00B73E38"/>
    <w:rsid w:val="00B74650"/>
    <w:rsid w:val="00B751EB"/>
    <w:rsid w:val="00B7587B"/>
    <w:rsid w:val="00B76F2C"/>
    <w:rsid w:val="00B77116"/>
    <w:rsid w:val="00B77784"/>
    <w:rsid w:val="00B778D5"/>
    <w:rsid w:val="00B77971"/>
    <w:rsid w:val="00B82CAF"/>
    <w:rsid w:val="00B83763"/>
    <w:rsid w:val="00B8389D"/>
    <w:rsid w:val="00B850EA"/>
    <w:rsid w:val="00B852A0"/>
    <w:rsid w:val="00B872CE"/>
    <w:rsid w:val="00B87E38"/>
    <w:rsid w:val="00B87EDE"/>
    <w:rsid w:val="00B91079"/>
    <w:rsid w:val="00B94C9A"/>
    <w:rsid w:val="00B94DD6"/>
    <w:rsid w:val="00B95C88"/>
    <w:rsid w:val="00B96F0A"/>
    <w:rsid w:val="00B973EB"/>
    <w:rsid w:val="00B97767"/>
    <w:rsid w:val="00BA0775"/>
    <w:rsid w:val="00BA0D34"/>
    <w:rsid w:val="00BA1736"/>
    <w:rsid w:val="00BA2BFB"/>
    <w:rsid w:val="00BA31BE"/>
    <w:rsid w:val="00BA3CD3"/>
    <w:rsid w:val="00BA69FB"/>
    <w:rsid w:val="00BB0728"/>
    <w:rsid w:val="00BB14FD"/>
    <w:rsid w:val="00BB21E3"/>
    <w:rsid w:val="00BB2B3B"/>
    <w:rsid w:val="00BB32F2"/>
    <w:rsid w:val="00BB3476"/>
    <w:rsid w:val="00BB41C7"/>
    <w:rsid w:val="00BB4281"/>
    <w:rsid w:val="00BB4828"/>
    <w:rsid w:val="00BB51EB"/>
    <w:rsid w:val="00BC0094"/>
    <w:rsid w:val="00BC03D5"/>
    <w:rsid w:val="00BC048A"/>
    <w:rsid w:val="00BC0844"/>
    <w:rsid w:val="00BC0A78"/>
    <w:rsid w:val="00BC4D5E"/>
    <w:rsid w:val="00BC5550"/>
    <w:rsid w:val="00BC650E"/>
    <w:rsid w:val="00BC68F0"/>
    <w:rsid w:val="00BC6CF3"/>
    <w:rsid w:val="00BC6D7E"/>
    <w:rsid w:val="00BC759E"/>
    <w:rsid w:val="00BD12B5"/>
    <w:rsid w:val="00BD1851"/>
    <w:rsid w:val="00BD23CF"/>
    <w:rsid w:val="00BD24DA"/>
    <w:rsid w:val="00BD2F3D"/>
    <w:rsid w:val="00BD365A"/>
    <w:rsid w:val="00BD37FC"/>
    <w:rsid w:val="00BD4172"/>
    <w:rsid w:val="00BD4666"/>
    <w:rsid w:val="00BD49D6"/>
    <w:rsid w:val="00BD4AC2"/>
    <w:rsid w:val="00BD5330"/>
    <w:rsid w:val="00BD6D87"/>
    <w:rsid w:val="00BD7EC5"/>
    <w:rsid w:val="00BD7F82"/>
    <w:rsid w:val="00BE0527"/>
    <w:rsid w:val="00BE0F2C"/>
    <w:rsid w:val="00BE142E"/>
    <w:rsid w:val="00BE1F0E"/>
    <w:rsid w:val="00BE250A"/>
    <w:rsid w:val="00BE48E2"/>
    <w:rsid w:val="00BE4DC1"/>
    <w:rsid w:val="00BE5169"/>
    <w:rsid w:val="00BE5546"/>
    <w:rsid w:val="00BE57DA"/>
    <w:rsid w:val="00BE5BD6"/>
    <w:rsid w:val="00BE5CA2"/>
    <w:rsid w:val="00BE61D1"/>
    <w:rsid w:val="00BE642F"/>
    <w:rsid w:val="00BE65EC"/>
    <w:rsid w:val="00BE66CA"/>
    <w:rsid w:val="00BE6C64"/>
    <w:rsid w:val="00BE7229"/>
    <w:rsid w:val="00BF1998"/>
    <w:rsid w:val="00BF21C2"/>
    <w:rsid w:val="00BF22FA"/>
    <w:rsid w:val="00BF247B"/>
    <w:rsid w:val="00BF348C"/>
    <w:rsid w:val="00BF3581"/>
    <w:rsid w:val="00BF7A7A"/>
    <w:rsid w:val="00C00264"/>
    <w:rsid w:val="00C00902"/>
    <w:rsid w:val="00C00F46"/>
    <w:rsid w:val="00C02306"/>
    <w:rsid w:val="00C0239F"/>
    <w:rsid w:val="00C02CF0"/>
    <w:rsid w:val="00C02E47"/>
    <w:rsid w:val="00C05981"/>
    <w:rsid w:val="00C06EE1"/>
    <w:rsid w:val="00C102DF"/>
    <w:rsid w:val="00C11A9E"/>
    <w:rsid w:val="00C11C91"/>
    <w:rsid w:val="00C11D93"/>
    <w:rsid w:val="00C12779"/>
    <w:rsid w:val="00C13225"/>
    <w:rsid w:val="00C13997"/>
    <w:rsid w:val="00C13F19"/>
    <w:rsid w:val="00C1421A"/>
    <w:rsid w:val="00C14F68"/>
    <w:rsid w:val="00C15A98"/>
    <w:rsid w:val="00C16746"/>
    <w:rsid w:val="00C16CE3"/>
    <w:rsid w:val="00C17BB7"/>
    <w:rsid w:val="00C17BC2"/>
    <w:rsid w:val="00C17E18"/>
    <w:rsid w:val="00C17F4B"/>
    <w:rsid w:val="00C20618"/>
    <w:rsid w:val="00C206D1"/>
    <w:rsid w:val="00C20ADC"/>
    <w:rsid w:val="00C20C4B"/>
    <w:rsid w:val="00C20C8C"/>
    <w:rsid w:val="00C21246"/>
    <w:rsid w:val="00C212A8"/>
    <w:rsid w:val="00C212B0"/>
    <w:rsid w:val="00C21566"/>
    <w:rsid w:val="00C221C5"/>
    <w:rsid w:val="00C22AC6"/>
    <w:rsid w:val="00C235C6"/>
    <w:rsid w:val="00C23DF1"/>
    <w:rsid w:val="00C2416D"/>
    <w:rsid w:val="00C25D08"/>
    <w:rsid w:val="00C27797"/>
    <w:rsid w:val="00C30B28"/>
    <w:rsid w:val="00C31A1D"/>
    <w:rsid w:val="00C31E70"/>
    <w:rsid w:val="00C3276D"/>
    <w:rsid w:val="00C35BC2"/>
    <w:rsid w:val="00C36439"/>
    <w:rsid w:val="00C40B19"/>
    <w:rsid w:val="00C429C1"/>
    <w:rsid w:val="00C43ACA"/>
    <w:rsid w:val="00C44166"/>
    <w:rsid w:val="00C445E7"/>
    <w:rsid w:val="00C447BD"/>
    <w:rsid w:val="00C45D9B"/>
    <w:rsid w:val="00C45ECF"/>
    <w:rsid w:val="00C45F6A"/>
    <w:rsid w:val="00C46662"/>
    <w:rsid w:val="00C46B05"/>
    <w:rsid w:val="00C47257"/>
    <w:rsid w:val="00C47884"/>
    <w:rsid w:val="00C47AA6"/>
    <w:rsid w:val="00C47BAA"/>
    <w:rsid w:val="00C506E7"/>
    <w:rsid w:val="00C50BD1"/>
    <w:rsid w:val="00C51129"/>
    <w:rsid w:val="00C51FAB"/>
    <w:rsid w:val="00C52016"/>
    <w:rsid w:val="00C53019"/>
    <w:rsid w:val="00C53198"/>
    <w:rsid w:val="00C55153"/>
    <w:rsid w:val="00C553F9"/>
    <w:rsid w:val="00C6147E"/>
    <w:rsid w:val="00C6276E"/>
    <w:rsid w:val="00C630C0"/>
    <w:rsid w:val="00C63C50"/>
    <w:rsid w:val="00C657A3"/>
    <w:rsid w:val="00C6658E"/>
    <w:rsid w:val="00C67361"/>
    <w:rsid w:val="00C702F9"/>
    <w:rsid w:val="00C70CFE"/>
    <w:rsid w:val="00C73092"/>
    <w:rsid w:val="00C733DB"/>
    <w:rsid w:val="00C734DE"/>
    <w:rsid w:val="00C73900"/>
    <w:rsid w:val="00C7405D"/>
    <w:rsid w:val="00C75BDA"/>
    <w:rsid w:val="00C76297"/>
    <w:rsid w:val="00C766D6"/>
    <w:rsid w:val="00C7691B"/>
    <w:rsid w:val="00C769C7"/>
    <w:rsid w:val="00C76A3D"/>
    <w:rsid w:val="00C77243"/>
    <w:rsid w:val="00C77AF0"/>
    <w:rsid w:val="00C77EAC"/>
    <w:rsid w:val="00C8140D"/>
    <w:rsid w:val="00C814C8"/>
    <w:rsid w:val="00C818AB"/>
    <w:rsid w:val="00C81C1D"/>
    <w:rsid w:val="00C81F94"/>
    <w:rsid w:val="00C82430"/>
    <w:rsid w:val="00C82448"/>
    <w:rsid w:val="00C824BC"/>
    <w:rsid w:val="00C8294C"/>
    <w:rsid w:val="00C82BD1"/>
    <w:rsid w:val="00C835BD"/>
    <w:rsid w:val="00C85554"/>
    <w:rsid w:val="00C86852"/>
    <w:rsid w:val="00C87329"/>
    <w:rsid w:val="00C879DD"/>
    <w:rsid w:val="00C901FC"/>
    <w:rsid w:val="00C9116F"/>
    <w:rsid w:val="00C9125D"/>
    <w:rsid w:val="00C92003"/>
    <w:rsid w:val="00C93B69"/>
    <w:rsid w:val="00C93C56"/>
    <w:rsid w:val="00C93EFA"/>
    <w:rsid w:val="00C93F6F"/>
    <w:rsid w:val="00C945D4"/>
    <w:rsid w:val="00C955DB"/>
    <w:rsid w:val="00C9589E"/>
    <w:rsid w:val="00C95EF4"/>
    <w:rsid w:val="00C96583"/>
    <w:rsid w:val="00C96BD6"/>
    <w:rsid w:val="00C97D1D"/>
    <w:rsid w:val="00CA2065"/>
    <w:rsid w:val="00CA3172"/>
    <w:rsid w:val="00CA47EB"/>
    <w:rsid w:val="00CA5742"/>
    <w:rsid w:val="00CA6D19"/>
    <w:rsid w:val="00CA76C9"/>
    <w:rsid w:val="00CA7A79"/>
    <w:rsid w:val="00CB0DB1"/>
    <w:rsid w:val="00CB216C"/>
    <w:rsid w:val="00CB357B"/>
    <w:rsid w:val="00CB3B20"/>
    <w:rsid w:val="00CB4436"/>
    <w:rsid w:val="00CB4A7F"/>
    <w:rsid w:val="00CB4DCA"/>
    <w:rsid w:val="00CB526D"/>
    <w:rsid w:val="00CB52E7"/>
    <w:rsid w:val="00CB6C14"/>
    <w:rsid w:val="00CB6EF6"/>
    <w:rsid w:val="00CB7BE8"/>
    <w:rsid w:val="00CB7E6D"/>
    <w:rsid w:val="00CC089D"/>
    <w:rsid w:val="00CC31E9"/>
    <w:rsid w:val="00CC33D2"/>
    <w:rsid w:val="00CC4C8E"/>
    <w:rsid w:val="00CC4EBE"/>
    <w:rsid w:val="00CC5B34"/>
    <w:rsid w:val="00CC619D"/>
    <w:rsid w:val="00CC6292"/>
    <w:rsid w:val="00CC6AB0"/>
    <w:rsid w:val="00CC6EFE"/>
    <w:rsid w:val="00CC7EC8"/>
    <w:rsid w:val="00CD197D"/>
    <w:rsid w:val="00CD2C79"/>
    <w:rsid w:val="00CD2CD1"/>
    <w:rsid w:val="00CD39B5"/>
    <w:rsid w:val="00CD3AA1"/>
    <w:rsid w:val="00CD3CE7"/>
    <w:rsid w:val="00CD477B"/>
    <w:rsid w:val="00CD47AC"/>
    <w:rsid w:val="00CD6082"/>
    <w:rsid w:val="00CD6125"/>
    <w:rsid w:val="00CD7FF0"/>
    <w:rsid w:val="00CE09D0"/>
    <w:rsid w:val="00CE09DB"/>
    <w:rsid w:val="00CE2B75"/>
    <w:rsid w:val="00CE38D4"/>
    <w:rsid w:val="00CE4D8E"/>
    <w:rsid w:val="00CE52D7"/>
    <w:rsid w:val="00CE5C08"/>
    <w:rsid w:val="00CE5E2D"/>
    <w:rsid w:val="00CE64E8"/>
    <w:rsid w:val="00CE668C"/>
    <w:rsid w:val="00CE67BD"/>
    <w:rsid w:val="00CE6B7A"/>
    <w:rsid w:val="00CF08E8"/>
    <w:rsid w:val="00CF097E"/>
    <w:rsid w:val="00CF0D43"/>
    <w:rsid w:val="00CF2915"/>
    <w:rsid w:val="00CF2B3C"/>
    <w:rsid w:val="00CF3ECC"/>
    <w:rsid w:val="00CF4384"/>
    <w:rsid w:val="00CF443E"/>
    <w:rsid w:val="00CF4BF0"/>
    <w:rsid w:val="00CF4E93"/>
    <w:rsid w:val="00CF508D"/>
    <w:rsid w:val="00CF6CDB"/>
    <w:rsid w:val="00CF714C"/>
    <w:rsid w:val="00D01537"/>
    <w:rsid w:val="00D01C38"/>
    <w:rsid w:val="00D023DA"/>
    <w:rsid w:val="00D02F64"/>
    <w:rsid w:val="00D04BF3"/>
    <w:rsid w:val="00D058B5"/>
    <w:rsid w:val="00D06502"/>
    <w:rsid w:val="00D070A1"/>
    <w:rsid w:val="00D07704"/>
    <w:rsid w:val="00D10405"/>
    <w:rsid w:val="00D10BEF"/>
    <w:rsid w:val="00D11E05"/>
    <w:rsid w:val="00D12385"/>
    <w:rsid w:val="00D12CCD"/>
    <w:rsid w:val="00D14460"/>
    <w:rsid w:val="00D14655"/>
    <w:rsid w:val="00D14910"/>
    <w:rsid w:val="00D14FDE"/>
    <w:rsid w:val="00D14FE4"/>
    <w:rsid w:val="00D15475"/>
    <w:rsid w:val="00D1599B"/>
    <w:rsid w:val="00D16194"/>
    <w:rsid w:val="00D1650C"/>
    <w:rsid w:val="00D1733D"/>
    <w:rsid w:val="00D178A1"/>
    <w:rsid w:val="00D203B4"/>
    <w:rsid w:val="00D20A0F"/>
    <w:rsid w:val="00D21C4A"/>
    <w:rsid w:val="00D233FD"/>
    <w:rsid w:val="00D2511E"/>
    <w:rsid w:val="00D254D6"/>
    <w:rsid w:val="00D25E61"/>
    <w:rsid w:val="00D263F3"/>
    <w:rsid w:val="00D26540"/>
    <w:rsid w:val="00D26AF3"/>
    <w:rsid w:val="00D26D6D"/>
    <w:rsid w:val="00D26EB9"/>
    <w:rsid w:val="00D30037"/>
    <w:rsid w:val="00D31712"/>
    <w:rsid w:val="00D3188B"/>
    <w:rsid w:val="00D31A30"/>
    <w:rsid w:val="00D31B8A"/>
    <w:rsid w:val="00D338E8"/>
    <w:rsid w:val="00D33FBD"/>
    <w:rsid w:val="00D34853"/>
    <w:rsid w:val="00D35827"/>
    <w:rsid w:val="00D35D98"/>
    <w:rsid w:val="00D36D48"/>
    <w:rsid w:val="00D434F3"/>
    <w:rsid w:val="00D4514E"/>
    <w:rsid w:val="00D45336"/>
    <w:rsid w:val="00D456CE"/>
    <w:rsid w:val="00D45D59"/>
    <w:rsid w:val="00D47C02"/>
    <w:rsid w:val="00D47D2E"/>
    <w:rsid w:val="00D50D54"/>
    <w:rsid w:val="00D516FB"/>
    <w:rsid w:val="00D529DF"/>
    <w:rsid w:val="00D52EE5"/>
    <w:rsid w:val="00D53C45"/>
    <w:rsid w:val="00D5443B"/>
    <w:rsid w:val="00D547C4"/>
    <w:rsid w:val="00D57D33"/>
    <w:rsid w:val="00D6040F"/>
    <w:rsid w:val="00D61624"/>
    <w:rsid w:val="00D6258E"/>
    <w:rsid w:val="00D6309C"/>
    <w:rsid w:val="00D64512"/>
    <w:rsid w:val="00D65DDD"/>
    <w:rsid w:val="00D660EB"/>
    <w:rsid w:val="00D66762"/>
    <w:rsid w:val="00D700C1"/>
    <w:rsid w:val="00D70106"/>
    <w:rsid w:val="00D70974"/>
    <w:rsid w:val="00D734F4"/>
    <w:rsid w:val="00D73918"/>
    <w:rsid w:val="00D7396B"/>
    <w:rsid w:val="00D73C04"/>
    <w:rsid w:val="00D75D8B"/>
    <w:rsid w:val="00D7779B"/>
    <w:rsid w:val="00D77890"/>
    <w:rsid w:val="00D80EB4"/>
    <w:rsid w:val="00D81867"/>
    <w:rsid w:val="00D81C64"/>
    <w:rsid w:val="00D81CCF"/>
    <w:rsid w:val="00D8327B"/>
    <w:rsid w:val="00D83F23"/>
    <w:rsid w:val="00D8426F"/>
    <w:rsid w:val="00D85A23"/>
    <w:rsid w:val="00D86918"/>
    <w:rsid w:val="00D86A56"/>
    <w:rsid w:val="00D87658"/>
    <w:rsid w:val="00D87A4F"/>
    <w:rsid w:val="00D87EC5"/>
    <w:rsid w:val="00D90552"/>
    <w:rsid w:val="00D91873"/>
    <w:rsid w:val="00D91DBE"/>
    <w:rsid w:val="00D92C0D"/>
    <w:rsid w:val="00D9325E"/>
    <w:rsid w:val="00D9457F"/>
    <w:rsid w:val="00D947C2"/>
    <w:rsid w:val="00D949AE"/>
    <w:rsid w:val="00D94EBD"/>
    <w:rsid w:val="00D950D5"/>
    <w:rsid w:val="00D95D0D"/>
    <w:rsid w:val="00D9657C"/>
    <w:rsid w:val="00D96EA8"/>
    <w:rsid w:val="00D975CA"/>
    <w:rsid w:val="00D97B2A"/>
    <w:rsid w:val="00D97F0C"/>
    <w:rsid w:val="00DA04A6"/>
    <w:rsid w:val="00DA1743"/>
    <w:rsid w:val="00DA1BA3"/>
    <w:rsid w:val="00DA4880"/>
    <w:rsid w:val="00DA5147"/>
    <w:rsid w:val="00DA52BE"/>
    <w:rsid w:val="00DA54D0"/>
    <w:rsid w:val="00DA640C"/>
    <w:rsid w:val="00DA6F14"/>
    <w:rsid w:val="00DA74C7"/>
    <w:rsid w:val="00DB0209"/>
    <w:rsid w:val="00DB0BE4"/>
    <w:rsid w:val="00DB0F0F"/>
    <w:rsid w:val="00DB2DCC"/>
    <w:rsid w:val="00DB2FF7"/>
    <w:rsid w:val="00DB39C4"/>
    <w:rsid w:val="00DB4CF0"/>
    <w:rsid w:val="00DB563E"/>
    <w:rsid w:val="00DB6126"/>
    <w:rsid w:val="00DC05D3"/>
    <w:rsid w:val="00DC088D"/>
    <w:rsid w:val="00DC0DBE"/>
    <w:rsid w:val="00DC0EF6"/>
    <w:rsid w:val="00DC229C"/>
    <w:rsid w:val="00DC266E"/>
    <w:rsid w:val="00DC2B21"/>
    <w:rsid w:val="00DC3609"/>
    <w:rsid w:val="00DC41E0"/>
    <w:rsid w:val="00DC4BAB"/>
    <w:rsid w:val="00DC66AA"/>
    <w:rsid w:val="00DC72C1"/>
    <w:rsid w:val="00DC7819"/>
    <w:rsid w:val="00DD0127"/>
    <w:rsid w:val="00DD080C"/>
    <w:rsid w:val="00DD28C0"/>
    <w:rsid w:val="00DD317D"/>
    <w:rsid w:val="00DD428B"/>
    <w:rsid w:val="00DD43FF"/>
    <w:rsid w:val="00DD48C1"/>
    <w:rsid w:val="00DD6E58"/>
    <w:rsid w:val="00DD7ED5"/>
    <w:rsid w:val="00DE0038"/>
    <w:rsid w:val="00DE137E"/>
    <w:rsid w:val="00DE183E"/>
    <w:rsid w:val="00DE2AC9"/>
    <w:rsid w:val="00DE2DB4"/>
    <w:rsid w:val="00DE305D"/>
    <w:rsid w:val="00DE327E"/>
    <w:rsid w:val="00DE352E"/>
    <w:rsid w:val="00DE468C"/>
    <w:rsid w:val="00DE52D1"/>
    <w:rsid w:val="00DE60CC"/>
    <w:rsid w:val="00DE7CA4"/>
    <w:rsid w:val="00DF08A1"/>
    <w:rsid w:val="00DF1698"/>
    <w:rsid w:val="00DF18DA"/>
    <w:rsid w:val="00DF1E6A"/>
    <w:rsid w:val="00DF2D4C"/>
    <w:rsid w:val="00DF675D"/>
    <w:rsid w:val="00DF757C"/>
    <w:rsid w:val="00DF7B68"/>
    <w:rsid w:val="00E0004A"/>
    <w:rsid w:val="00E010DD"/>
    <w:rsid w:val="00E0247E"/>
    <w:rsid w:val="00E03DD0"/>
    <w:rsid w:val="00E043F6"/>
    <w:rsid w:val="00E04715"/>
    <w:rsid w:val="00E072D8"/>
    <w:rsid w:val="00E105AA"/>
    <w:rsid w:val="00E121E4"/>
    <w:rsid w:val="00E127EF"/>
    <w:rsid w:val="00E13160"/>
    <w:rsid w:val="00E1443A"/>
    <w:rsid w:val="00E1629D"/>
    <w:rsid w:val="00E16840"/>
    <w:rsid w:val="00E1794E"/>
    <w:rsid w:val="00E17FE5"/>
    <w:rsid w:val="00E2186F"/>
    <w:rsid w:val="00E22080"/>
    <w:rsid w:val="00E22A13"/>
    <w:rsid w:val="00E270DF"/>
    <w:rsid w:val="00E274A6"/>
    <w:rsid w:val="00E301CA"/>
    <w:rsid w:val="00E313E6"/>
    <w:rsid w:val="00E314B7"/>
    <w:rsid w:val="00E31B1C"/>
    <w:rsid w:val="00E32451"/>
    <w:rsid w:val="00E34996"/>
    <w:rsid w:val="00E34B2B"/>
    <w:rsid w:val="00E3502D"/>
    <w:rsid w:val="00E352F1"/>
    <w:rsid w:val="00E36671"/>
    <w:rsid w:val="00E3743E"/>
    <w:rsid w:val="00E411AB"/>
    <w:rsid w:val="00E434B1"/>
    <w:rsid w:val="00E4480C"/>
    <w:rsid w:val="00E466EE"/>
    <w:rsid w:val="00E46C4F"/>
    <w:rsid w:val="00E46F1B"/>
    <w:rsid w:val="00E47432"/>
    <w:rsid w:val="00E477A9"/>
    <w:rsid w:val="00E47839"/>
    <w:rsid w:val="00E507D6"/>
    <w:rsid w:val="00E50F98"/>
    <w:rsid w:val="00E51503"/>
    <w:rsid w:val="00E5195D"/>
    <w:rsid w:val="00E522CE"/>
    <w:rsid w:val="00E53DEE"/>
    <w:rsid w:val="00E548FC"/>
    <w:rsid w:val="00E54BAF"/>
    <w:rsid w:val="00E54E49"/>
    <w:rsid w:val="00E54F03"/>
    <w:rsid w:val="00E567BC"/>
    <w:rsid w:val="00E605C1"/>
    <w:rsid w:val="00E608B5"/>
    <w:rsid w:val="00E6165A"/>
    <w:rsid w:val="00E6187F"/>
    <w:rsid w:val="00E62477"/>
    <w:rsid w:val="00E63538"/>
    <w:rsid w:val="00E64E2E"/>
    <w:rsid w:val="00E64E4B"/>
    <w:rsid w:val="00E65080"/>
    <w:rsid w:val="00E6600A"/>
    <w:rsid w:val="00E6607A"/>
    <w:rsid w:val="00E661A4"/>
    <w:rsid w:val="00E66B0C"/>
    <w:rsid w:val="00E66DFD"/>
    <w:rsid w:val="00E7052B"/>
    <w:rsid w:val="00E70E59"/>
    <w:rsid w:val="00E71144"/>
    <w:rsid w:val="00E71ADC"/>
    <w:rsid w:val="00E76425"/>
    <w:rsid w:val="00E76C58"/>
    <w:rsid w:val="00E76D58"/>
    <w:rsid w:val="00E774EB"/>
    <w:rsid w:val="00E809E0"/>
    <w:rsid w:val="00E81A75"/>
    <w:rsid w:val="00E82787"/>
    <w:rsid w:val="00E83175"/>
    <w:rsid w:val="00E838BB"/>
    <w:rsid w:val="00E84BCA"/>
    <w:rsid w:val="00E84BCB"/>
    <w:rsid w:val="00E84E95"/>
    <w:rsid w:val="00E86806"/>
    <w:rsid w:val="00E907D3"/>
    <w:rsid w:val="00E9259F"/>
    <w:rsid w:val="00E925B1"/>
    <w:rsid w:val="00E93641"/>
    <w:rsid w:val="00E94C0F"/>
    <w:rsid w:val="00E94C31"/>
    <w:rsid w:val="00E97F41"/>
    <w:rsid w:val="00EA07B9"/>
    <w:rsid w:val="00EA0841"/>
    <w:rsid w:val="00EA0FD5"/>
    <w:rsid w:val="00EA2012"/>
    <w:rsid w:val="00EA2EA9"/>
    <w:rsid w:val="00EA4C3F"/>
    <w:rsid w:val="00EA54CE"/>
    <w:rsid w:val="00EA5A00"/>
    <w:rsid w:val="00EA60FF"/>
    <w:rsid w:val="00EA66D8"/>
    <w:rsid w:val="00EB4B06"/>
    <w:rsid w:val="00EB4B84"/>
    <w:rsid w:val="00EB4C2C"/>
    <w:rsid w:val="00EB756B"/>
    <w:rsid w:val="00EC203A"/>
    <w:rsid w:val="00EC231F"/>
    <w:rsid w:val="00EC23EF"/>
    <w:rsid w:val="00EC3738"/>
    <w:rsid w:val="00EC41F2"/>
    <w:rsid w:val="00EC44CF"/>
    <w:rsid w:val="00EC460A"/>
    <w:rsid w:val="00EC5319"/>
    <w:rsid w:val="00EC548C"/>
    <w:rsid w:val="00EC5B58"/>
    <w:rsid w:val="00EC6D08"/>
    <w:rsid w:val="00ED21BD"/>
    <w:rsid w:val="00ED28DB"/>
    <w:rsid w:val="00ED2DF4"/>
    <w:rsid w:val="00ED2EC9"/>
    <w:rsid w:val="00ED3A52"/>
    <w:rsid w:val="00ED3FB3"/>
    <w:rsid w:val="00ED56D8"/>
    <w:rsid w:val="00ED62E0"/>
    <w:rsid w:val="00ED6D43"/>
    <w:rsid w:val="00ED7988"/>
    <w:rsid w:val="00EE032E"/>
    <w:rsid w:val="00EE1B92"/>
    <w:rsid w:val="00EE2ADB"/>
    <w:rsid w:val="00EE2AFA"/>
    <w:rsid w:val="00EE2CB3"/>
    <w:rsid w:val="00EE3198"/>
    <w:rsid w:val="00EE4914"/>
    <w:rsid w:val="00EE5EA4"/>
    <w:rsid w:val="00EE5ED8"/>
    <w:rsid w:val="00EE6F2F"/>
    <w:rsid w:val="00EF00BF"/>
    <w:rsid w:val="00EF00DA"/>
    <w:rsid w:val="00EF0D27"/>
    <w:rsid w:val="00EF1263"/>
    <w:rsid w:val="00EF129D"/>
    <w:rsid w:val="00EF1E01"/>
    <w:rsid w:val="00EF205D"/>
    <w:rsid w:val="00EF258E"/>
    <w:rsid w:val="00EF3A5D"/>
    <w:rsid w:val="00EF4438"/>
    <w:rsid w:val="00EF4B3F"/>
    <w:rsid w:val="00EF4BED"/>
    <w:rsid w:val="00EF5439"/>
    <w:rsid w:val="00EF58CF"/>
    <w:rsid w:val="00EF6373"/>
    <w:rsid w:val="00EF6FF7"/>
    <w:rsid w:val="00EF71BC"/>
    <w:rsid w:val="00F0151C"/>
    <w:rsid w:val="00F033DA"/>
    <w:rsid w:val="00F0370E"/>
    <w:rsid w:val="00F04A8B"/>
    <w:rsid w:val="00F04C57"/>
    <w:rsid w:val="00F050FD"/>
    <w:rsid w:val="00F0598B"/>
    <w:rsid w:val="00F112FB"/>
    <w:rsid w:val="00F1151D"/>
    <w:rsid w:val="00F11DFD"/>
    <w:rsid w:val="00F1219B"/>
    <w:rsid w:val="00F12F0D"/>
    <w:rsid w:val="00F14000"/>
    <w:rsid w:val="00F143C8"/>
    <w:rsid w:val="00F162AA"/>
    <w:rsid w:val="00F200BD"/>
    <w:rsid w:val="00F222C4"/>
    <w:rsid w:val="00F23A01"/>
    <w:rsid w:val="00F24456"/>
    <w:rsid w:val="00F24495"/>
    <w:rsid w:val="00F24F3D"/>
    <w:rsid w:val="00F25249"/>
    <w:rsid w:val="00F258E1"/>
    <w:rsid w:val="00F264F1"/>
    <w:rsid w:val="00F26D41"/>
    <w:rsid w:val="00F271A1"/>
    <w:rsid w:val="00F2782F"/>
    <w:rsid w:val="00F30080"/>
    <w:rsid w:val="00F30177"/>
    <w:rsid w:val="00F303D9"/>
    <w:rsid w:val="00F31432"/>
    <w:rsid w:val="00F316B9"/>
    <w:rsid w:val="00F316E0"/>
    <w:rsid w:val="00F339D5"/>
    <w:rsid w:val="00F34263"/>
    <w:rsid w:val="00F34C78"/>
    <w:rsid w:val="00F34EF2"/>
    <w:rsid w:val="00F35258"/>
    <w:rsid w:val="00F362B2"/>
    <w:rsid w:val="00F376D9"/>
    <w:rsid w:val="00F378E8"/>
    <w:rsid w:val="00F37FD4"/>
    <w:rsid w:val="00F40188"/>
    <w:rsid w:val="00F40667"/>
    <w:rsid w:val="00F4097D"/>
    <w:rsid w:val="00F41EAA"/>
    <w:rsid w:val="00F4241B"/>
    <w:rsid w:val="00F424B3"/>
    <w:rsid w:val="00F428D1"/>
    <w:rsid w:val="00F42C01"/>
    <w:rsid w:val="00F42F17"/>
    <w:rsid w:val="00F4346C"/>
    <w:rsid w:val="00F43B90"/>
    <w:rsid w:val="00F440D9"/>
    <w:rsid w:val="00F44738"/>
    <w:rsid w:val="00F4543E"/>
    <w:rsid w:val="00F46CD8"/>
    <w:rsid w:val="00F47BF3"/>
    <w:rsid w:val="00F47F79"/>
    <w:rsid w:val="00F518C5"/>
    <w:rsid w:val="00F51988"/>
    <w:rsid w:val="00F51C20"/>
    <w:rsid w:val="00F52207"/>
    <w:rsid w:val="00F532FD"/>
    <w:rsid w:val="00F53DBF"/>
    <w:rsid w:val="00F53F8B"/>
    <w:rsid w:val="00F5413B"/>
    <w:rsid w:val="00F55680"/>
    <w:rsid w:val="00F56652"/>
    <w:rsid w:val="00F56BFF"/>
    <w:rsid w:val="00F5757F"/>
    <w:rsid w:val="00F6035E"/>
    <w:rsid w:val="00F605F2"/>
    <w:rsid w:val="00F60790"/>
    <w:rsid w:val="00F60A31"/>
    <w:rsid w:val="00F610D9"/>
    <w:rsid w:val="00F61258"/>
    <w:rsid w:val="00F61FC4"/>
    <w:rsid w:val="00F65787"/>
    <w:rsid w:val="00F65D09"/>
    <w:rsid w:val="00F65FE5"/>
    <w:rsid w:val="00F66D0E"/>
    <w:rsid w:val="00F66D8A"/>
    <w:rsid w:val="00F67906"/>
    <w:rsid w:val="00F70610"/>
    <w:rsid w:val="00F70847"/>
    <w:rsid w:val="00F7114F"/>
    <w:rsid w:val="00F7146E"/>
    <w:rsid w:val="00F721A3"/>
    <w:rsid w:val="00F72AE9"/>
    <w:rsid w:val="00F73176"/>
    <w:rsid w:val="00F73612"/>
    <w:rsid w:val="00F743D8"/>
    <w:rsid w:val="00F753D3"/>
    <w:rsid w:val="00F756D3"/>
    <w:rsid w:val="00F774DE"/>
    <w:rsid w:val="00F777F6"/>
    <w:rsid w:val="00F8022D"/>
    <w:rsid w:val="00F80EB3"/>
    <w:rsid w:val="00F815B3"/>
    <w:rsid w:val="00F81BA0"/>
    <w:rsid w:val="00F81DE7"/>
    <w:rsid w:val="00F823FD"/>
    <w:rsid w:val="00F824C6"/>
    <w:rsid w:val="00F82D64"/>
    <w:rsid w:val="00F83C9C"/>
    <w:rsid w:val="00F85361"/>
    <w:rsid w:val="00F8604E"/>
    <w:rsid w:val="00F86A57"/>
    <w:rsid w:val="00F87172"/>
    <w:rsid w:val="00F875F6"/>
    <w:rsid w:val="00F87878"/>
    <w:rsid w:val="00F90D65"/>
    <w:rsid w:val="00F914BB"/>
    <w:rsid w:val="00F92DA7"/>
    <w:rsid w:val="00F92F7B"/>
    <w:rsid w:val="00F93E3C"/>
    <w:rsid w:val="00F94978"/>
    <w:rsid w:val="00F952A1"/>
    <w:rsid w:val="00F95A08"/>
    <w:rsid w:val="00F95DC6"/>
    <w:rsid w:val="00F966BB"/>
    <w:rsid w:val="00F96DB1"/>
    <w:rsid w:val="00F96F93"/>
    <w:rsid w:val="00F97C22"/>
    <w:rsid w:val="00FA0F63"/>
    <w:rsid w:val="00FA1546"/>
    <w:rsid w:val="00FA260F"/>
    <w:rsid w:val="00FA3609"/>
    <w:rsid w:val="00FA389E"/>
    <w:rsid w:val="00FA3944"/>
    <w:rsid w:val="00FA437E"/>
    <w:rsid w:val="00FA46F9"/>
    <w:rsid w:val="00FA5198"/>
    <w:rsid w:val="00FA6051"/>
    <w:rsid w:val="00FA64B8"/>
    <w:rsid w:val="00FA6E23"/>
    <w:rsid w:val="00FB05FB"/>
    <w:rsid w:val="00FB06F6"/>
    <w:rsid w:val="00FB1363"/>
    <w:rsid w:val="00FB1DAF"/>
    <w:rsid w:val="00FB2031"/>
    <w:rsid w:val="00FB23F5"/>
    <w:rsid w:val="00FB388D"/>
    <w:rsid w:val="00FB3999"/>
    <w:rsid w:val="00FB39B5"/>
    <w:rsid w:val="00FB40DF"/>
    <w:rsid w:val="00FB41F3"/>
    <w:rsid w:val="00FB4856"/>
    <w:rsid w:val="00FB5223"/>
    <w:rsid w:val="00FB538B"/>
    <w:rsid w:val="00FB5451"/>
    <w:rsid w:val="00FB5CEE"/>
    <w:rsid w:val="00FB70C7"/>
    <w:rsid w:val="00FB7868"/>
    <w:rsid w:val="00FC0451"/>
    <w:rsid w:val="00FC0ECE"/>
    <w:rsid w:val="00FC2EB9"/>
    <w:rsid w:val="00FC36E6"/>
    <w:rsid w:val="00FC3ACF"/>
    <w:rsid w:val="00FC4769"/>
    <w:rsid w:val="00FC530F"/>
    <w:rsid w:val="00FC5EA7"/>
    <w:rsid w:val="00FC722E"/>
    <w:rsid w:val="00FD0F87"/>
    <w:rsid w:val="00FD1AC5"/>
    <w:rsid w:val="00FD2CD9"/>
    <w:rsid w:val="00FD325B"/>
    <w:rsid w:val="00FD3FFE"/>
    <w:rsid w:val="00FD4025"/>
    <w:rsid w:val="00FD4164"/>
    <w:rsid w:val="00FD4AB7"/>
    <w:rsid w:val="00FD508F"/>
    <w:rsid w:val="00FD5574"/>
    <w:rsid w:val="00FD5D74"/>
    <w:rsid w:val="00FD603E"/>
    <w:rsid w:val="00FD63FE"/>
    <w:rsid w:val="00FD74E2"/>
    <w:rsid w:val="00FD7D79"/>
    <w:rsid w:val="00FE0988"/>
    <w:rsid w:val="00FE15A4"/>
    <w:rsid w:val="00FE19B4"/>
    <w:rsid w:val="00FE334B"/>
    <w:rsid w:val="00FE4DCE"/>
    <w:rsid w:val="00FE5FA0"/>
    <w:rsid w:val="00FE621B"/>
    <w:rsid w:val="00FE6608"/>
    <w:rsid w:val="00FE72EF"/>
    <w:rsid w:val="00FE7657"/>
    <w:rsid w:val="00FF0347"/>
    <w:rsid w:val="00FF49FB"/>
    <w:rsid w:val="00FF4DF7"/>
    <w:rsid w:val="00FF527C"/>
    <w:rsid w:val="00FF63B9"/>
    <w:rsid w:val="00FF69C9"/>
    <w:rsid w:val="00FF6CFB"/>
    <w:rsid w:val="00FF6E56"/>
    <w:rsid w:val="00FF77A6"/>
    <w:rsid w:val="00FF7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60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3900"/>
    <w:pPr>
      <w:tabs>
        <w:tab w:val="right" w:leader="dot" w:pos="8834"/>
      </w:tabs>
      <w:jc w:val="center"/>
    </w:pPr>
    <w:rPr>
      <w:rFonts w:eastAsia="黑体"/>
      <w:b/>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37134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oleObject" Target="embeddings/oleObject8.bin"/><Relationship Id="rId42" Type="http://schemas.openxmlformats.org/officeDocument/2006/relationships/image" Target="media/image17.png"/><Relationship Id="rId47" Type="http://schemas.microsoft.com/office/2011/relationships/commentsExtended" Target="commentsExtended.xml"/><Relationship Id="rId63" Type="http://schemas.openxmlformats.org/officeDocument/2006/relationships/oleObject" Target="embeddings/oleObject20.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3.bin"/><Relationship Id="rId112" Type="http://schemas.openxmlformats.org/officeDocument/2006/relationships/image" Target="media/image54.png"/><Relationship Id="rId16" Type="http://schemas.openxmlformats.org/officeDocument/2006/relationships/image" Target="media/image5.wmf"/><Relationship Id="rId107" Type="http://schemas.openxmlformats.org/officeDocument/2006/relationships/oleObject" Target="embeddings/oleObject42.bin"/><Relationship Id="rId11" Type="http://schemas.openxmlformats.org/officeDocument/2006/relationships/oleObject" Target="embeddings/oleObject1.bin"/><Relationship Id="rId24" Type="http://schemas.openxmlformats.org/officeDocument/2006/relationships/hyperlink" Target="http://physionet.mit.edu/physiobank/database/chbmit/" TargetMode="External"/><Relationship Id="rId32" Type="http://schemas.openxmlformats.org/officeDocument/2006/relationships/oleObject" Target="embeddings/oleObject10.bin"/><Relationship Id="rId37"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image" Target="media/image20.png"/><Relationship Id="rId53" Type="http://schemas.openxmlformats.org/officeDocument/2006/relationships/oleObject" Target="embeddings/oleObject15.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28.bin"/><Relationship Id="rId87" Type="http://schemas.openxmlformats.org/officeDocument/2006/relationships/oleObject" Target="embeddings/oleObject32.bin"/><Relationship Id="rId102" Type="http://schemas.openxmlformats.org/officeDocument/2006/relationships/image" Target="media/image48.wmf"/><Relationship Id="rId110" Type="http://schemas.openxmlformats.org/officeDocument/2006/relationships/image" Target="media/image52.png"/><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image" Target="media/image38.wmf"/><Relationship Id="rId90" Type="http://schemas.openxmlformats.org/officeDocument/2006/relationships/image" Target="media/image42.wmf"/><Relationship Id="rId95" Type="http://schemas.openxmlformats.org/officeDocument/2006/relationships/oleObject" Target="embeddings/oleObject36.bin"/><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footer" Target="footer2.xml"/><Relationship Id="rId27" Type="http://schemas.openxmlformats.org/officeDocument/2006/relationships/image" Target="media/image8.png"/><Relationship Id="rId30" Type="http://schemas.openxmlformats.org/officeDocument/2006/relationships/oleObject" Target="embeddings/oleObject9.bin"/><Relationship Id="rId35" Type="http://schemas.openxmlformats.org/officeDocument/2006/relationships/image" Target="media/image13.wmf"/><Relationship Id="rId43" Type="http://schemas.openxmlformats.org/officeDocument/2006/relationships/image" Target="media/image18.png"/><Relationship Id="rId48" Type="http://schemas.microsoft.com/office/2016/09/relationships/commentsIds" Target="commentsIds.xml"/><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7.wmf"/><Relationship Id="rId105" Type="http://schemas.openxmlformats.org/officeDocument/2006/relationships/oleObject" Target="embeddings/oleObject41.bin"/><Relationship Id="rId113"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image" Target="media/image46.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6.png"/><Relationship Id="rId33" Type="http://schemas.openxmlformats.org/officeDocument/2006/relationships/image" Target="media/image12.wmf"/><Relationship Id="rId38" Type="http://schemas.openxmlformats.org/officeDocument/2006/relationships/oleObject" Target="embeddings/oleObject13.bin"/><Relationship Id="rId46" Type="http://schemas.openxmlformats.org/officeDocument/2006/relationships/comments" Target="comments.xml"/><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0.bin"/><Relationship Id="rId108" Type="http://schemas.openxmlformats.org/officeDocument/2006/relationships/image" Target="media/image51.wmf"/><Relationship Id="rId116"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image" Target="media/image16.png"/><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1.wmf"/><Relationship Id="rId91" Type="http://schemas.openxmlformats.org/officeDocument/2006/relationships/oleObject" Target="embeddings/oleObject34.bin"/><Relationship Id="rId96" Type="http://schemas.openxmlformats.org/officeDocument/2006/relationships/image" Target="media/image45.wmf"/><Relationship Id="rId11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qcsdn.com/q/a/3118833.html" TargetMode="External"/><Relationship Id="rId28" Type="http://schemas.openxmlformats.org/officeDocument/2006/relationships/image" Target="media/image9.png"/><Relationship Id="rId36" Type="http://schemas.openxmlformats.org/officeDocument/2006/relationships/oleObject" Target="embeddings/oleObject12.bin"/><Relationship Id="rId49" Type="http://schemas.microsoft.com/office/2018/08/relationships/commentsExtensible" Target="commentsExtensible.xml"/><Relationship Id="rId57" Type="http://schemas.openxmlformats.org/officeDocument/2006/relationships/oleObject" Target="embeddings/oleObject17.bin"/><Relationship Id="rId106" Type="http://schemas.openxmlformats.org/officeDocument/2006/relationships/image" Target="media/image50.wmf"/><Relationship Id="rId114"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19.png"/><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6.wmf"/><Relationship Id="rId81" Type="http://schemas.openxmlformats.org/officeDocument/2006/relationships/oleObject" Target="embeddings/oleObject29.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image" Target="media/image15.wmf"/><Relationship Id="rId109" Type="http://schemas.openxmlformats.org/officeDocument/2006/relationships/oleObject" Target="embeddings/oleObject43.bin"/><Relationship Id="rId34" Type="http://schemas.openxmlformats.org/officeDocument/2006/relationships/oleObject" Target="embeddings/oleObject11.bin"/><Relationship Id="rId50" Type="http://schemas.openxmlformats.org/officeDocument/2006/relationships/image" Target="media/image21.png"/><Relationship Id="rId55" Type="http://schemas.openxmlformats.org/officeDocument/2006/relationships/oleObject" Target="embeddings/oleObject16.bin"/><Relationship Id="rId76" Type="http://schemas.openxmlformats.org/officeDocument/2006/relationships/image" Target="media/image35.wmf"/><Relationship Id="rId97" Type="http://schemas.openxmlformats.org/officeDocument/2006/relationships/oleObject" Target="embeddings/oleObject37.bin"/><Relationship Id="rId104" Type="http://schemas.openxmlformats.org/officeDocument/2006/relationships/image" Target="media/image49.w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87A42-1AE8-41F0-8D64-94CBAF198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38</Pages>
  <Words>4097</Words>
  <Characters>23353</Characters>
  <Application>Microsoft Office Word</Application>
  <DocSecurity>0</DocSecurity>
  <PresentationFormat/>
  <Lines>194</Lines>
  <Paragraphs>54</Paragraphs>
  <Slides>0</Slides>
  <Notes>0</Notes>
  <HiddenSlides>0</HiddenSlides>
  <MMClips>0</MMClips>
  <ScaleCrop>false</ScaleCrop>
  <Manager/>
  <Company>WWW.YlmF.CoM</Company>
  <LinksUpToDate>false</LinksUpToDate>
  <CharactersWithSpaces>27396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2402</cp:revision>
  <cp:lastPrinted>2013-01-12T02:43:00Z</cp:lastPrinted>
  <dcterms:created xsi:type="dcterms:W3CDTF">2020-03-25T02:47:00Z</dcterms:created>
  <dcterms:modified xsi:type="dcterms:W3CDTF">2020-05-12T16:28:00Z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(#C1·#E1)</vt:lpwstr>
  </property>
</Properties>
</file>